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096FA2" w14:textId="77777777" w:rsidR="002A6003" w:rsidRPr="002A6003" w:rsidRDefault="002A6003" w:rsidP="002A6003">
      <w:pPr>
        <w:kinsoku w:val="0"/>
        <w:overflowPunct w:val="0"/>
        <w:autoSpaceDE w:val="0"/>
        <w:autoSpaceDN w:val="0"/>
        <w:adjustRightInd w:val="0"/>
        <w:ind w:left="1763"/>
        <w:jc w:val="left"/>
        <w:rPr>
          <w:rFonts w:ascii="Times New Roman" w:eastAsia="宋体" w:hAnsi="Times New Roman" w:cs="宋体"/>
          <w:kern w:val="0"/>
          <w:sz w:val="20"/>
          <w:szCs w:val="20"/>
        </w:rPr>
      </w:pPr>
      <w:r w:rsidRPr="002A6003">
        <w:rPr>
          <w:rFonts w:ascii="Times New Roman" w:eastAsia="宋体" w:hAnsi="Times New Roman" w:cs="宋体"/>
          <w:noProof/>
          <w:kern w:val="0"/>
          <w:sz w:val="20"/>
          <w:szCs w:val="20"/>
        </w:rPr>
        <mc:AlternateContent>
          <mc:Choice Requires="wpg">
            <w:drawing>
              <wp:inline distT="0" distB="0" distL="0" distR="0" wp14:anchorId="30098EC2" wp14:editId="30098EC3">
                <wp:extent cx="5311140" cy="425450"/>
                <wp:effectExtent l="9525" t="0" r="13335" b="3175"/>
                <wp:docPr id="1261" name="Group 1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140" cy="425450"/>
                          <a:chOff x="0" y="0"/>
                          <a:chExt cx="8364" cy="670"/>
                        </a:xfrm>
                      </wpg:grpSpPr>
                      <wps:wsp>
                        <wps:cNvPr id="1262" name="Freeform 1288"/>
                        <wps:cNvSpPr>
                          <a:spLocks/>
                        </wps:cNvSpPr>
                        <wps:spPr bwMode="auto">
                          <a:xfrm>
                            <a:off x="0" y="662"/>
                            <a:ext cx="8364" cy="20"/>
                          </a:xfrm>
                          <a:custGeom>
                            <a:avLst/>
                            <a:gdLst>
                              <a:gd name="T0" fmla="*/ 0 w 8364"/>
                              <a:gd name="T1" fmla="*/ 0 h 20"/>
                              <a:gd name="T2" fmla="*/ 8364 w 8364"/>
                              <a:gd name="T3" fmla="*/ 0 h 20"/>
                            </a:gdLst>
                            <a:ahLst/>
                            <a:cxnLst>
                              <a:cxn ang="0">
                                <a:pos x="T0" y="T1"/>
                              </a:cxn>
                              <a:cxn ang="0">
                                <a:pos x="T2" y="T3"/>
                              </a:cxn>
                            </a:cxnLst>
                            <a:rect l="0" t="0" r="r" b="b"/>
                            <a:pathLst>
                              <a:path w="8364" h="20">
                                <a:moveTo>
                                  <a:pt x="0" y="0"/>
                                </a:moveTo>
                                <a:lnTo>
                                  <a:pt x="836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3" name="Picture 12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97" y="0"/>
                            <a:ext cx="20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81AE07B" id="Group 1287" o:spid="_x0000_s1026" style="width:418.2pt;height:33.5pt;mso-position-horizontal-relative:char;mso-position-vertical-relative:line" coordsize="8364,6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">
                <v:shape id="Freeform 1288" o:spid="_x0000_s1027" style="position:absolute;top:662;width:8364;height:20;visibility:visible;mso-wrap-style:square;v-text-anchor:top" coordsize="83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" path="m,l8364,e" filled="f" strokeweight=".72pt">
                  <v:path arrowok="t" o:connecttype="custom" o:connectlocs="0,0;8364,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9" o:spid="_x0000_s1028" type="#_x0000_t75" style="position:absolute;left:197;width:20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">
                  <v:imagedata r:id="rId9" o:title=""/>
                </v:shape>
                <w10:anchorlock/>
              </v:group>
            </w:pict>
          </mc:Fallback>
        </mc:AlternateContent>
      </w:r>
    </w:p>
    <w:p w14:paraId="30096FA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A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A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A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A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0"/>
          <w:szCs w:val="20"/>
        </w:rPr>
      </w:pPr>
      <w:r w:rsidRPr="002A6003">
        <w:rPr>
          <w:rFonts w:ascii="Times New Roman" w:eastAsia="宋体" w:hAnsi="Times New Roman" w:cs="宋体"/>
          <w:noProof/>
          <w:kern w:val="0"/>
          <w:szCs w:val="21"/>
        </w:rPr>
        <mc:AlternateContent>
          <mc:Choice Requires="wps">
            <w:drawing>
              <wp:anchor distT="0" distB="0" distL="0" distR="0" simplePos="0" relativeHeight="251659264" behindDoc="0" locked="0" layoutInCell="0" allowOverlap="1" wp14:anchorId="30098EC4" wp14:editId="30098EC5">
                <wp:simplePos x="0" y="0"/>
                <wp:positionH relativeFrom="page">
                  <wp:posOffset>2345055</wp:posOffset>
                </wp:positionH>
                <wp:positionV relativeFrom="paragraph">
                  <wp:posOffset>194310</wp:posOffset>
                </wp:positionV>
                <wp:extent cx="2819400" cy="330200"/>
                <wp:effectExtent l="0" t="0" r="0" b="0"/>
                <wp:wrapTopAndBottom/>
                <wp:docPr id="1260" name="Rectangle 1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B3" w14:textId="77777777" w:rsidR="00352539" w:rsidRDefault="00352539" w:rsidP="002A6003">
                            <w:pPr>
                              <w:widowControl/>
                              <w:spacing w:line="520" w:lineRule="atLeast"/>
                              <w:rPr>
                                <w:rFonts w:ascii="Times New Roman" w:cs="Times New Roman"/>
                                <w:sz w:val="24"/>
                                <w:szCs w:val="24"/>
                              </w:rPr>
                            </w:pPr>
                            <w:r>
                              <w:rPr>
                                <w:rFonts w:ascii="Times New Roman" w:cs="Times New Roman"/>
                                <w:noProof/>
                                <w:sz w:val="24"/>
                                <w:szCs w:val="24"/>
                              </w:rPr>
                              <w:drawing>
                                <wp:inline distT="0" distB="0" distL="0" distR="0" wp14:anchorId="300991E4" wp14:editId="300991E5">
                                  <wp:extent cx="2806700" cy="329565"/>
                                  <wp:effectExtent l="0" t="0" r="0" b="0"/>
                                  <wp:docPr id="2648"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700" cy="329565"/>
                                          </a:xfrm>
                                          <a:prstGeom prst="rect">
                                            <a:avLst/>
                                          </a:prstGeom>
                                          <a:noFill/>
                                          <a:ln>
                                            <a:noFill/>
                                          </a:ln>
                                        </pic:spPr>
                                      </pic:pic>
                                    </a:graphicData>
                                  </a:graphic>
                                </wp:inline>
                              </w:drawing>
                            </w:r>
                          </w:p>
                          <w:p w14:paraId="30098FB4" w14:textId="77777777" w:rsidR="00352539" w:rsidRDefault="00352539" w:rsidP="002A6003">
                            <w:pPr>
                              <w:rPr>
                                <w:rFonts w:asci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98EC4" id="Rectangle 1290" o:spid="_x0000_s1026" style="position:absolute;margin-left:184.65pt;margin-top:15.3pt;width:222pt;height:26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" o:allowincell="f" filled="f" stroked="f">
                <v:textbox inset="0,0,0,0">
                  <w:txbxContent>
                    <w:p w14:paraId="30098FB3" w14:textId="77777777" w:rsidR="00352539" w:rsidRDefault="00352539" w:rsidP="002A6003">
                      <w:pPr>
                        <w:widowControl/>
                        <w:spacing w:line="520" w:lineRule="atLeast"/>
                        <w:rPr>
                          <w:rFonts w:ascii="Times New Roman" w:cs="Times New Roman"/>
                          <w:sz w:val="24"/>
                          <w:szCs w:val="24"/>
                        </w:rPr>
                      </w:pPr>
                      <w:r>
                        <w:rPr>
                          <w:rFonts w:ascii="Times New Roman" w:cs="Times New Roman"/>
                          <w:noProof/>
                          <w:sz w:val="24"/>
                          <w:szCs w:val="24"/>
                        </w:rPr>
                        <w:drawing>
                          <wp:inline distT="0" distB="0" distL="0" distR="0" wp14:anchorId="300991E4" wp14:editId="300991E5">
                            <wp:extent cx="2806700" cy="329565"/>
                            <wp:effectExtent l="0" t="0" r="0" b="0"/>
                            <wp:docPr id="2648"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700" cy="329565"/>
                                    </a:xfrm>
                                    <a:prstGeom prst="rect">
                                      <a:avLst/>
                                    </a:prstGeom>
                                    <a:noFill/>
                                    <a:ln>
                                      <a:noFill/>
                                    </a:ln>
                                  </pic:spPr>
                                </pic:pic>
                              </a:graphicData>
                            </a:graphic>
                          </wp:inline>
                        </w:drawing>
                      </w:r>
                    </w:p>
                    <w:p w14:paraId="30098FB4" w14:textId="77777777" w:rsidR="00352539" w:rsidRDefault="00352539" w:rsidP="002A6003">
                      <w:pPr>
                        <w:rPr>
                          <w:rFonts w:ascii="Times New Roman" w:cs="Times New Roman"/>
                          <w:sz w:val="24"/>
                          <w:szCs w:val="24"/>
                        </w:rPr>
                      </w:pPr>
                    </w:p>
                  </w:txbxContent>
                </v:textbox>
                <w10:wrap type="topAndBottom" anchorx="page"/>
              </v:rect>
            </w:pict>
          </mc:Fallback>
        </mc:AlternateContent>
      </w:r>
    </w:p>
    <w:p w14:paraId="30096FA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A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A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A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14"/>
          <w:szCs w:val="14"/>
        </w:rPr>
      </w:pPr>
    </w:p>
    <w:p w14:paraId="30096FAC" w14:textId="77777777" w:rsidR="002A6003" w:rsidRPr="00B44608" w:rsidRDefault="002A6003" w:rsidP="002A6003">
      <w:pPr>
        <w:kinsoku w:val="0"/>
        <w:overflowPunct w:val="0"/>
        <w:autoSpaceDE w:val="0"/>
        <w:autoSpaceDN w:val="0"/>
        <w:adjustRightInd w:val="0"/>
        <w:spacing w:before="28"/>
        <w:ind w:left="915" w:right="914"/>
        <w:jc w:val="center"/>
        <w:rPr>
          <w:rFonts w:ascii="Times New Roman" w:eastAsia="宋体" w:hAnsi="Times New Roman" w:cs="黑体"/>
          <w:w w:val="120"/>
          <w:kern w:val="0"/>
          <w:sz w:val="52"/>
          <w:szCs w:val="52"/>
        </w:rPr>
      </w:pPr>
      <w:bookmarkStart w:id="0" w:name="Loongson3A1000_processor_user_manual_P2"/>
      <w:bookmarkEnd w:id="0"/>
      <w:proofErr w:type="spellStart"/>
      <w:r w:rsidRPr="00B44608">
        <w:rPr>
          <w:rFonts w:ascii="Times New Roman" w:eastAsia="宋体" w:hAnsi="Times New Roman" w:cs="黑体" w:hint="eastAsia"/>
          <w:w w:val="120"/>
          <w:kern w:val="0"/>
          <w:sz w:val="52"/>
          <w:szCs w:val="52"/>
        </w:rPr>
        <w:t>Loongson</w:t>
      </w:r>
      <w:proofErr w:type="spellEnd"/>
      <w:r w:rsidRPr="00B44608">
        <w:rPr>
          <w:rFonts w:ascii="Times New Roman" w:eastAsia="宋体" w:hAnsi="Times New Roman" w:cs="黑体" w:hint="eastAsia"/>
          <w:w w:val="120"/>
          <w:kern w:val="0"/>
          <w:sz w:val="52"/>
          <w:szCs w:val="52"/>
        </w:rPr>
        <w:t xml:space="preserve"> 3A1000 processor user's manual</w:t>
      </w:r>
    </w:p>
    <w:p w14:paraId="30096FAD" w14:textId="77777777" w:rsidR="002A6003" w:rsidRPr="00B44608" w:rsidRDefault="002A6003" w:rsidP="002A6003">
      <w:pPr>
        <w:kinsoku w:val="0"/>
        <w:overflowPunct w:val="0"/>
        <w:autoSpaceDE w:val="0"/>
        <w:autoSpaceDN w:val="0"/>
        <w:adjustRightInd w:val="0"/>
        <w:spacing w:before="6"/>
        <w:jc w:val="left"/>
        <w:rPr>
          <w:rFonts w:ascii="Times New Roman" w:eastAsia="宋体" w:hAnsi="Times New Roman" w:cs="黑体"/>
          <w:kern w:val="0"/>
          <w:sz w:val="53"/>
          <w:szCs w:val="53"/>
        </w:rPr>
      </w:pPr>
    </w:p>
    <w:p w14:paraId="30096FAE" w14:textId="77777777" w:rsidR="002A6003" w:rsidRPr="00B44608" w:rsidRDefault="002A6003" w:rsidP="002A6003">
      <w:pPr>
        <w:kinsoku w:val="0"/>
        <w:overflowPunct w:val="0"/>
        <w:autoSpaceDE w:val="0"/>
        <w:autoSpaceDN w:val="0"/>
        <w:adjustRightInd w:val="0"/>
        <w:ind w:left="914" w:right="914"/>
        <w:jc w:val="center"/>
        <w:outlineLvl w:val="0"/>
        <w:rPr>
          <w:rFonts w:ascii="Times New Roman" w:eastAsia="宋体" w:hAnsi="Times New Roman" w:cs="黑体"/>
          <w:w w:val="120"/>
          <w:kern w:val="0"/>
          <w:sz w:val="44"/>
          <w:szCs w:val="44"/>
        </w:rPr>
      </w:pPr>
      <w:bookmarkStart w:id="1" w:name="_Toc41147996"/>
      <w:bookmarkStart w:id="2" w:name="_Toc41294527"/>
      <w:r w:rsidRPr="00B44608">
        <w:rPr>
          <w:rFonts w:ascii="Times New Roman" w:eastAsia="宋体" w:hAnsi="Times New Roman" w:cs="黑体" w:hint="eastAsia"/>
          <w:w w:val="120"/>
          <w:kern w:val="0"/>
          <w:sz w:val="44"/>
          <w:szCs w:val="44"/>
        </w:rPr>
        <w:t>Part ii</w:t>
      </w:r>
      <w:bookmarkEnd w:id="1"/>
      <w:bookmarkEnd w:id="2"/>
    </w:p>
    <w:p w14:paraId="30096FAF" w14:textId="77777777" w:rsidR="002A6003" w:rsidRPr="00B44608" w:rsidRDefault="002A6003" w:rsidP="002A6003">
      <w:pPr>
        <w:kinsoku w:val="0"/>
        <w:overflowPunct w:val="0"/>
        <w:autoSpaceDE w:val="0"/>
        <w:autoSpaceDN w:val="0"/>
        <w:adjustRightInd w:val="0"/>
        <w:jc w:val="left"/>
        <w:rPr>
          <w:rFonts w:ascii="Times New Roman" w:eastAsia="宋体" w:hAnsi="Times New Roman" w:cs="黑体"/>
          <w:kern w:val="0"/>
          <w:sz w:val="45"/>
          <w:szCs w:val="45"/>
        </w:rPr>
      </w:pPr>
    </w:p>
    <w:p w14:paraId="30096FB0" w14:textId="77777777" w:rsidR="002A6003" w:rsidRPr="00B44608" w:rsidRDefault="002A6003" w:rsidP="002A6003">
      <w:pPr>
        <w:kinsoku w:val="0"/>
        <w:overflowPunct w:val="0"/>
        <w:autoSpaceDE w:val="0"/>
        <w:autoSpaceDN w:val="0"/>
        <w:adjustRightInd w:val="0"/>
        <w:ind w:left="915" w:right="914"/>
        <w:jc w:val="center"/>
        <w:rPr>
          <w:rFonts w:ascii="Times New Roman" w:eastAsia="宋体" w:hAnsi="Times New Roman" w:cs="黑体"/>
          <w:w w:val="120"/>
          <w:kern w:val="0"/>
          <w:sz w:val="44"/>
          <w:szCs w:val="44"/>
        </w:rPr>
      </w:pPr>
      <w:r w:rsidRPr="00B44608">
        <w:rPr>
          <w:rFonts w:ascii="Times New Roman" w:eastAsia="宋体" w:hAnsi="Times New Roman" w:cs="黑体"/>
          <w:w w:val="120"/>
          <w:kern w:val="0"/>
          <w:sz w:val="44"/>
          <w:szCs w:val="44"/>
        </w:rPr>
        <w:t xml:space="preserve">GS464 processor core V1.4 </w:t>
      </w:r>
    </w:p>
    <w:p w14:paraId="30096FB1" w14:textId="77777777" w:rsidR="002A6003" w:rsidRPr="00B44608" w:rsidRDefault="002A6003" w:rsidP="002A6003">
      <w:pPr>
        <w:kinsoku w:val="0"/>
        <w:overflowPunct w:val="0"/>
        <w:autoSpaceDE w:val="0"/>
        <w:autoSpaceDN w:val="0"/>
        <w:adjustRightInd w:val="0"/>
        <w:jc w:val="left"/>
        <w:rPr>
          <w:rFonts w:ascii="Times New Roman" w:eastAsia="宋体" w:hAnsi="Times New Roman" w:cs="黑体"/>
          <w:kern w:val="0"/>
          <w:sz w:val="44"/>
          <w:szCs w:val="44"/>
        </w:rPr>
      </w:pPr>
    </w:p>
    <w:p w14:paraId="30096FB2"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44"/>
          <w:szCs w:val="44"/>
        </w:rPr>
      </w:pPr>
    </w:p>
    <w:p w14:paraId="30096FB3"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44"/>
          <w:szCs w:val="44"/>
        </w:rPr>
      </w:pPr>
    </w:p>
    <w:p w14:paraId="30096FB4"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44"/>
          <w:szCs w:val="44"/>
        </w:rPr>
      </w:pPr>
    </w:p>
    <w:p w14:paraId="30096FB5"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44"/>
          <w:szCs w:val="44"/>
        </w:rPr>
      </w:pPr>
    </w:p>
    <w:p w14:paraId="30096FB6"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44"/>
          <w:szCs w:val="44"/>
        </w:rPr>
      </w:pPr>
    </w:p>
    <w:p w14:paraId="30096FB7"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44"/>
          <w:szCs w:val="44"/>
        </w:rPr>
      </w:pPr>
    </w:p>
    <w:p w14:paraId="30096FB8"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44"/>
          <w:szCs w:val="44"/>
        </w:rPr>
      </w:pPr>
    </w:p>
    <w:p w14:paraId="30096FB9" w14:textId="77777777" w:rsidR="002A6003" w:rsidRPr="002A6003" w:rsidRDefault="002A6003" w:rsidP="002A6003">
      <w:pPr>
        <w:kinsoku w:val="0"/>
        <w:overflowPunct w:val="0"/>
        <w:autoSpaceDE w:val="0"/>
        <w:autoSpaceDN w:val="0"/>
        <w:adjustRightInd w:val="0"/>
        <w:spacing w:before="375"/>
        <w:ind w:left="1800"/>
        <w:jc w:val="left"/>
        <w:rPr>
          <w:rFonts w:ascii="Times New Roman" w:eastAsia="宋体" w:hAnsi="Times New Roman" w:cs="宋体"/>
          <w:b/>
          <w:bCs/>
          <w:i/>
          <w:iCs/>
          <w:kern w:val="0"/>
          <w:sz w:val="29"/>
          <w:szCs w:val="29"/>
        </w:rPr>
      </w:pPr>
      <w:r w:rsidRPr="002A6003">
        <w:rPr>
          <w:rFonts w:ascii="Times New Roman" w:eastAsia="宋体" w:hAnsi="Times New Roman" w:cs="Times New Roman"/>
          <w:b/>
          <w:bCs/>
          <w:i/>
          <w:iCs/>
          <w:kern w:val="0"/>
          <w:sz w:val="28"/>
          <w:szCs w:val="28"/>
        </w:rPr>
        <w:t xml:space="preserve">In October 2015 </w:t>
      </w:r>
    </w:p>
    <w:p w14:paraId="30096FBA"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b/>
          <w:bCs/>
          <w:i/>
          <w:iCs/>
          <w:kern w:val="0"/>
          <w:sz w:val="22"/>
        </w:rPr>
      </w:pPr>
    </w:p>
    <w:p w14:paraId="30096FBB" w14:textId="77777777" w:rsidR="002A6003" w:rsidRPr="002A6003" w:rsidRDefault="002A6003" w:rsidP="002A6003">
      <w:pPr>
        <w:kinsoku w:val="0"/>
        <w:overflowPunct w:val="0"/>
        <w:autoSpaceDE w:val="0"/>
        <w:autoSpaceDN w:val="0"/>
        <w:adjustRightInd w:val="0"/>
        <w:ind w:left="1800"/>
        <w:jc w:val="left"/>
        <w:outlineLvl w:val="5"/>
        <w:rPr>
          <w:rFonts w:ascii="Times New Roman" w:eastAsia="宋体" w:hAnsi="Times New Roman" w:cs="宋体"/>
          <w:b/>
          <w:bCs/>
          <w:i/>
          <w:iCs/>
          <w:kern w:val="0"/>
          <w:sz w:val="29"/>
          <w:szCs w:val="29"/>
        </w:rPr>
      </w:pPr>
      <w:r w:rsidRPr="002A6003">
        <w:rPr>
          <w:rFonts w:ascii="Times New Roman" w:eastAsia="宋体" w:hAnsi="Times New Roman" w:cs="宋体"/>
          <w:b/>
          <w:bCs/>
          <w:i/>
          <w:iCs/>
          <w:noProof/>
          <w:kern w:val="0"/>
          <w:sz w:val="29"/>
          <w:szCs w:val="29"/>
        </w:rPr>
        <mc:AlternateContent>
          <mc:Choice Requires="wps">
            <w:drawing>
              <wp:anchor distT="0" distB="0" distL="114300" distR="114300" simplePos="0" relativeHeight="251660288" behindDoc="0" locked="0" layoutInCell="0" allowOverlap="1" wp14:anchorId="30098EC6" wp14:editId="30098EC7">
                <wp:simplePos x="0" y="0"/>
                <wp:positionH relativeFrom="page">
                  <wp:posOffset>12700</wp:posOffset>
                </wp:positionH>
                <wp:positionV relativeFrom="paragraph">
                  <wp:posOffset>1372870</wp:posOffset>
                </wp:positionV>
                <wp:extent cx="7543800" cy="1117600"/>
                <wp:effectExtent l="0" t="0" r="0" b="0"/>
                <wp:wrapNone/>
                <wp:docPr id="1259" name="Rectangle 1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111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B5" w14:textId="77777777" w:rsidR="00352539" w:rsidRDefault="00352539" w:rsidP="002A6003">
                            <w:pPr>
                              <w:widowControl/>
                              <w:spacing w:line="1760" w:lineRule="atLeast"/>
                              <w:rPr>
                                <w:rFonts w:ascii="Times New Roman" w:cs="Times New Roman"/>
                                <w:sz w:val="24"/>
                                <w:szCs w:val="24"/>
                              </w:rPr>
                            </w:pPr>
                            <w:r>
                              <w:rPr>
                                <w:rFonts w:ascii="Times New Roman" w:cs="Times New Roman"/>
                                <w:noProof/>
                                <w:sz w:val="24"/>
                                <w:szCs w:val="24"/>
                              </w:rPr>
                              <w:drawing>
                                <wp:inline distT="0" distB="0" distL="0" distR="0" wp14:anchorId="300991E6" wp14:editId="300991E7">
                                  <wp:extent cx="7548880" cy="1116330"/>
                                  <wp:effectExtent l="0" t="0" r="0" b="0"/>
                                  <wp:docPr id="2649"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8880" cy="1116330"/>
                                          </a:xfrm>
                                          <a:prstGeom prst="rect">
                                            <a:avLst/>
                                          </a:prstGeom>
                                          <a:noFill/>
                                          <a:ln>
                                            <a:noFill/>
                                          </a:ln>
                                        </pic:spPr>
                                      </pic:pic>
                                    </a:graphicData>
                                  </a:graphic>
                                </wp:inline>
                              </w:drawing>
                            </w:r>
                          </w:p>
                          <w:p w14:paraId="30098FB6" w14:textId="77777777" w:rsidR="00352539" w:rsidRDefault="00352539" w:rsidP="002A6003">
                            <w:pPr>
                              <w:rPr>
                                <w:rFonts w:asci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98EC6" id="Rectangle 1291" o:spid="_x0000_s1027" style="position:absolute;left:0;text-align:left;margin-left:1pt;margin-top:108.1pt;width:594pt;height:8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" o:allowincell="f" filled="f" stroked="f">
                <v:textbox inset="0,0,0,0">
                  <w:txbxContent>
                    <w:p w14:paraId="30098FB5" w14:textId="77777777" w:rsidR="00352539" w:rsidRDefault="00352539" w:rsidP="002A6003">
                      <w:pPr>
                        <w:widowControl/>
                        <w:spacing w:line="1760" w:lineRule="atLeast"/>
                        <w:rPr>
                          <w:rFonts w:ascii="Times New Roman" w:cs="Times New Roman"/>
                          <w:sz w:val="24"/>
                          <w:szCs w:val="24"/>
                        </w:rPr>
                      </w:pPr>
                      <w:r>
                        <w:rPr>
                          <w:rFonts w:ascii="Times New Roman" w:cs="Times New Roman"/>
                          <w:noProof/>
                          <w:sz w:val="24"/>
                          <w:szCs w:val="24"/>
                        </w:rPr>
                        <w:drawing>
                          <wp:inline distT="0" distB="0" distL="0" distR="0" wp14:anchorId="300991E6" wp14:editId="300991E7">
                            <wp:extent cx="7548880" cy="1116330"/>
                            <wp:effectExtent l="0" t="0" r="0" b="0"/>
                            <wp:docPr id="2649"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8880" cy="1116330"/>
                                    </a:xfrm>
                                    <a:prstGeom prst="rect">
                                      <a:avLst/>
                                    </a:prstGeom>
                                    <a:noFill/>
                                    <a:ln>
                                      <a:noFill/>
                                    </a:ln>
                                  </pic:spPr>
                                </pic:pic>
                              </a:graphicData>
                            </a:graphic>
                          </wp:inline>
                        </w:drawing>
                      </w:r>
                    </w:p>
                    <w:p w14:paraId="30098FB6" w14:textId="77777777" w:rsidR="00352539" w:rsidRDefault="00352539" w:rsidP="002A6003">
                      <w:pPr>
                        <w:rPr>
                          <w:rFonts w:ascii="Times New Roman" w:cs="Times New Roman"/>
                          <w:sz w:val="24"/>
                          <w:szCs w:val="24"/>
                        </w:rPr>
                      </w:pPr>
                    </w:p>
                  </w:txbxContent>
                </v:textbox>
                <w10:wrap anchorx="page"/>
              </v:rect>
            </w:pict>
          </mc:Fallback>
        </mc:AlternateContent>
      </w:r>
      <w:proofErr w:type="spellStart"/>
      <w:r w:rsidRPr="002A6003">
        <w:rPr>
          <w:rFonts w:ascii="Times New Roman" w:eastAsia="宋体" w:hAnsi="Times New Roman" w:cs="宋体" w:hint="eastAsia"/>
          <w:b/>
          <w:bCs/>
          <w:i/>
          <w:iCs/>
          <w:kern w:val="0"/>
          <w:sz w:val="29"/>
          <w:szCs w:val="29"/>
        </w:rPr>
        <w:t>Loongson</w:t>
      </w:r>
      <w:proofErr w:type="spellEnd"/>
      <w:r w:rsidRPr="002A6003">
        <w:rPr>
          <w:rFonts w:ascii="Times New Roman" w:eastAsia="宋体" w:hAnsi="Times New Roman" w:cs="宋体" w:hint="eastAsia"/>
          <w:b/>
          <w:bCs/>
          <w:i/>
          <w:iCs/>
          <w:kern w:val="0"/>
          <w:sz w:val="29"/>
          <w:szCs w:val="29"/>
        </w:rPr>
        <w:t xml:space="preserve"> technology co. LTD</w:t>
      </w:r>
    </w:p>
    <w:p w14:paraId="30096FBC" w14:textId="77777777" w:rsidR="002A6003" w:rsidRPr="002A6003" w:rsidRDefault="002A6003" w:rsidP="002A6003">
      <w:pPr>
        <w:kinsoku w:val="0"/>
        <w:overflowPunct w:val="0"/>
        <w:autoSpaceDE w:val="0"/>
        <w:autoSpaceDN w:val="0"/>
        <w:adjustRightInd w:val="0"/>
        <w:ind w:left="1800"/>
        <w:jc w:val="left"/>
        <w:outlineLvl w:val="5"/>
        <w:rPr>
          <w:rFonts w:ascii="Times New Roman" w:eastAsia="宋体" w:hAnsi="Times New Roman" w:cs="宋体"/>
          <w:b/>
          <w:bCs/>
          <w:i/>
          <w:iCs/>
          <w:kern w:val="0"/>
          <w:sz w:val="29"/>
          <w:szCs w:val="29"/>
        </w:rPr>
        <w:sectPr w:rsidR="002A6003" w:rsidRPr="002A6003">
          <w:headerReference w:type="default" r:id="rId12"/>
          <w:footerReference w:type="default" r:id="rId13"/>
          <w:pgSz w:w="11910" w:h="16840"/>
          <w:pgMar w:top="560" w:right="0" w:bottom="0" w:left="0" w:header="0" w:footer="0" w:gutter="0"/>
          <w:cols w:space="720"/>
          <w:noEndnote/>
        </w:sectPr>
      </w:pPr>
    </w:p>
    <w:p w14:paraId="30096FB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b/>
          <w:bCs/>
          <w:i/>
          <w:iCs/>
          <w:kern w:val="0"/>
          <w:sz w:val="20"/>
          <w:szCs w:val="20"/>
        </w:rPr>
      </w:pPr>
    </w:p>
    <w:p w14:paraId="30096FBE"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i/>
          <w:iCs/>
          <w:kern w:val="0"/>
          <w:sz w:val="26"/>
          <w:szCs w:val="26"/>
        </w:rPr>
      </w:pPr>
    </w:p>
    <w:p w14:paraId="30096FBF" w14:textId="77777777" w:rsidR="002A6003" w:rsidRPr="002A6003" w:rsidRDefault="002A6003" w:rsidP="002A6003">
      <w:pPr>
        <w:kinsoku w:val="0"/>
        <w:overflowPunct w:val="0"/>
        <w:autoSpaceDE w:val="0"/>
        <w:autoSpaceDN w:val="0"/>
        <w:adjustRightInd w:val="0"/>
        <w:spacing w:before="62"/>
        <w:ind w:left="1800"/>
        <w:jc w:val="left"/>
        <w:outlineLvl w:val="6"/>
        <w:rPr>
          <w:rFonts w:ascii="Times New Roman" w:eastAsia="宋体" w:hAnsi="Times New Roman" w:cs="宋体"/>
          <w:b/>
          <w:bCs/>
          <w:kern w:val="0"/>
          <w:sz w:val="28"/>
          <w:szCs w:val="28"/>
        </w:rPr>
      </w:pPr>
      <w:r w:rsidRPr="002A6003">
        <w:rPr>
          <w:rFonts w:ascii="Times New Roman" w:eastAsia="宋体" w:hAnsi="Times New Roman" w:cs="宋体" w:hint="eastAsia"/>
          <w:b/>
          <w:bCs/>
          <w:kern w:val="0"/>
          <w:sz w:val="28"/>
          <w:szCs w:val="28"/>
        </w:rPr>
        <w:t>Copyright statement</w:t>
      </w:r>
    </w:p>
    <w:p w14:paraId="30096FC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copyright of this document belongs to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technology co., LTD. All rights reserved. No company or individual may make public, reprint or otherwise distribute any portion of this document to a third party without written permission. Otherwise, will pursue its legal responsibility certainly.</w:t>
      </w:r>
    </w:p>
    <w:p w14:paraId="30096FC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C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C3"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4"/>
          <w:szCs w:val="14"/>
        </w:rPr>
      </w:pPr>
    </w:p>
    <w:p w14:paraId="30096FC4" w14:textId="77777777" w:rsidR="002A6003" w:rsidRPr="002A6003" w:rsidRDefault="002A6003" w:rsidP="002A6003">
      <w:pPr>
        <w:kinsoku w:val="0"/>
        <w:overflowPunct w:val="0"/>
        <w:autoSpaceDE w:val="0"/>
        <w:autoSpaceDN w:val="0"/>
        <w:adjustRightInd w:val="0"/>
        <w:ind w:left="1800"/>
        <w:jc w:val="left"/>
        <w:outlineLvl w:val="6"/>
        <w:rPr>
          <w:rFonts w:ascii="Times New Roman" w:eastAsia="宋体" w:hAnsi="Times New Roman" w:cs="宋体"/>
          <w:b/>
          <w:bCs/>
          <w:kern w:val="0"/>
          <w:sz w:val="28"/>
          <w:szCs w:val="28"/>
        </w:rPr>
      </w:pPr>
      <w:r w:rsidRPr="002A6003">
        <w:rPr>
          <w:rFonts w:ascii="Times New Roman" w:eastAsia="宋体" w:hAnsi="Times New Roman" w:cs="宋体" w:hint="eastAsia"/>
          <w:b/>
          <w:bCs/>
          <w:kern w:val="0"/>
          <w:sz w:val="28"/>
          <w:szCs w:val="28"/>
        </w:rPr>
        <w:t>disclaimer</w:t>
      </w:r>
    </w:p>
    <w:p w14:paraId="30096FC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This document only provides periodic information, and the content can be updated at any time according to the actual situation of the product without prior notice. The company shall not be liable for any direct or indirect loss caused by improper use of the documents.</w:t>
      </w:r>
    </w:p>
    <w:p w14:paraId="30096FC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6FC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C8"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14"/>
          <w:szCs w:val="14"/>
        </w:rPr>
      </w:pPr>
    </w:p>
    <w:p w14:paraId="30096FC9" w14:textId="77777777" w:rsidR="002A6003" w:rsidRPr="002A6003" w:rsidRDefault="002A6003" w:rsidP="002A6003">
      <w:pPr>
        <w:kinsoku w:val="0"/>
        <w:overflowPunct w:val="0"/>
        <w:autoSpaceDE w:val="0"/>
        <w:autoSpaceDN w:val="0"/>
        <w:adjustRightInd w:val="0"/>
        <w:spacing w:before="1"/>
        <w:ind w:left="1800"/>
        <w:jc w:val="left"/>
        <w:outlineLvl w:val="6"/>
        <w:rPr>
          <w:rFonts w:ascii="Times New Roman" w:eastAsia="宋体" w:hAnsi="Times New Roman" w:cs="Microsoft Sans Serif"/>
          <w:b/>
          <w:bCs/>
          <w:kern w:val="0"/>
          <w:sz w:val="28"/>
          <w:szCs w:val="28"/>
        </w:rPr>
      </w:pPr>
      <w:proofErr w:type="spellStart"/>
      <w:r w:rsidRPr="002A6003">
        <w:rPr>
          <w:rFonts w:ascii="Times New Roman" w:eastAsia="宋体" w:hAnsi="Times New Roman" w:cs="宋体" w:hint="eastAsia"/>
          <w:b/>
          <w:bCs/>
          <w:kern w:val="0"/>
          <w:sz w:val="28"/>
          <w:szCs w:val="28"/>
        </w:rPr>
        <w:t>Loongson</w:t>
      </w:r>
      <w:proofErr w:type="spellEnd"/>
      <w:r w:rsidRPr="002A6003">
        <w:rPr>
          <w:rFonts w:ascii="Times New Roman" w:eastAsia="宋体" w:hAnsi="Times New Roman" w:cs="宋体" w:hint="eastAsia"/>
          <w:b/>
          <w:bCs/>
          <w:kern w:val="0"/>
          <w:sz w:val="28"/>
          <w:szCs w:val="28"/>
        </w:rPr>
        <w:t xml:space="preserve"> technology co. LTD</w:t>
      </w:r>
    </w:p>
    <w:p w14:paraId="30096FCA" w14:textId="77777777" w:rsidR="002A6003" w:rsidRPr="002A6003" w:rsidRDefault="002A6003" w:rsidP="002A6003">
      <w:pPr>
        <w:kinsoku w:val="0"/>
        <w:overflowPunct w:val="0"/>
        <w:autoSpaceDE w:val="0"/>
        <w:autoSpaceDN w:val="0"/>
        <w:adjustRightInd w:val="0"/>
        <w:spacing w:before="210"/>
        <w:ind w:left="1800"/>
        <w:jc w:val="left"/>
        <w:rPr>
          <w:rFonts w:ascii="Times New Roman" w:eastAsia="宋体" w:hAnsi="Times New Roman" w:cs="Microsoft Sans Serif"/>
          <w:kern w:val="0"/>
          <w:szCs w:val="21"/>
        </w:rPr>
      </w:pPr>
      <w:proofErr w:type="spellStart"/>
      <w:r w:rsidRPr="002A6003">
        <w:rPr>
          <w:rFonts w:ascii="Times New Roman" w:eastAsia="宋体" w:hAnsi="Times New Roman" w:cs="Microsoft Sans Serif"/>
          <w:kern w:val="0"/>
          <w:szCs w:val="21"/>
        </w:rPr>
        <w:t>Loongson</w:t>
      </w:r>
      <w:proofErr w:type="spellEnd"/>
      <w:r w:rsidRPr="002A6003">
        <w:rPr>
          <w:rFonts w:ascii="Times New Roman" w:eastAsia="宋体" w:hAnsi="Times New Roman" w:cs="Microsoft Sans Serif"/>
          <w:kern w:val="0"/>
          <w:szCs w:val="21"/>
        </w:rPr>
        <w:t xml:space="preserve"> Technology Corporation Limited </w:t>
      </w:r>
    </w:p>
    <w:p w14:paraId="30096FCB" w14:textId="42D24619" w:rsidR="002A6003" w:rsidRPr="002A6003" w:rsidRDefault="002A6003" w:rsidP="002A6003">
      <w:pPr>
        <w:kinsoku w:val="0"/>
        <w:overflowPunct w:val="0"/>
        <w:autoSpaceDE w:val="0"/>
        <w:autoSpaceDN w:val="0"/>
        <w:adjustRightInd w:val="0"/>
        <w:spacing w:before="137" w:line="362" w:lineRule="auto"/>
        <w:ind w:left="1800" w:right="4364"/>
        <w:jc w:val="left"/>
        <w:rPr>
          <w:rFonts w:ascii="Times New Roman" w:eastAsia="宋体" w:hAnsi="Times New Roman" w:cs="Microsoft Sans Serif"/>
          <w:kern w:val="0"/>
          <w:szCs w:val="21"/>
        </w:rPr>
      </w:pPr>
      <w:r w:rsidRPr="002A6003">
        <w:rPr>
          <w:rFonts w:ascii="Times New Roman" w:eastAsia="宋体" w:hAnsi="Times New Roman" w:cs="宋体" w:hint="eastAsia"/>
          <w:kern w:val="0"/>
          <w:szCs w:val="21"/>
        </w:rPr>
        <w:t xml:space="preserve">Address: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Industrial Park, Building No. 2, </w:t>
      </w:r>
      <w:proofErr w:type="spellStart"/>
      <w:r w:rsidR="00D2461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Industrial Park, </w:t>
      </w:r>
      <w:proofErr w:type="spellStart"/>
      <w:r w:rsidRPr="002A6003">
        <w:rPr>
          <w:rFonts w:ascii="Times New Roman" w:eastAsia="宋体" w:hAnsi="Times New Roman" w:cs="宋体" w:hint="eastAsia"/>
          <w:kern w:val="0"/>
          <w:szCs w:val="21"/>
        </w:rPr>
        <w:t>zhongguancun</w:t>
      </w:r>
      <w:proofErr w:type="spellEnd"/>
      <w:r w:rsidRPr="002A6003">
        <w:rPr>
          <w:rFonts w:ascii="Times New Roman" w:eastAsia="宋体" w:hAnsi="Times New Roman" w:cs="宋体" w:hint="eastAsia"/>
          <w:kern w:val="0"/>
          <w:szCs w:val="21"/>
        </w:rPr>
        <w:t xml:space="preserve"> environmental science and technology demonstration Park, </w:t>
      </w:r>
      <w:proofErr w:type="spellStart"/>
      <w:r w:rsidRPr="002A6003">
        <w:rPr>
          <w:rFonts w:ascii="Times New Roman" w:eastAsia="宋体" w:hAnsi="Times New Roman" w:cs="宋体" w:hint="eastAsia"/>
          <w:kern w:val="0"/>
          <w:szCs w:val="21"/>
        </w:rPr>
        <w:t>haidian</w:t>
      </w:r>
      <w:proofErr w:type="spellEnd"/>
      <w:r w:rsidRPr="002A6003">
        <w:rPr>
          <w:rFonts w:ascii="Times New Roman" w:eastAsia="宋体" w:hAnsi="Times New Roman" w:cs="宋体" w:hint="eastAsia"/>
          <w:kern w:val="0"/>
          <w:szCs w:val="21"/>
        </w:rPr>
        <w:t xml:space="preserve"> district, Beijing</w:t>
      </w:r>
    </w:p>
    <w:p w14:paraId="30096FCC" w14:textId="77777777" w:rsidR="002A6003" w:rsidRPr="002A6003" w:rsidRDefault="002A6003" w:rsidP="002A6003">
      <w:pPr>
        <w:kinsoku w:val="0"/>
        <w:overflowPunct w:val="0"/>
        <w:autoSpaceDE w:val="0"/>
        <w:autoSpaceDN w:val="0"/>
        <w:adjustRightInd w:val="0"/>
        <w:spacing w:before="31"/>
        <w:ind w:left="1800"/>
        <w:jc w:val="left"/>
        <w:rPr>
          <w:rFonts w:ascii="Times New Roman" w:eastAsia="宋体" w:hAnsi="Times New Roman" w:cs="Microsoft Sans Serif"/>
          <w:kern w:val="0"/>
          <w:szCs w:val="21"/>
        </w:rPr>
      </w:pPr>
      <w:proofErr w:type="spellStart"/>
      <w:r w:rsidRPr="002A6003">
        <w:rPr>
          <w:rFonts w:ascii="Times New Roman" w:eastAsia="宋体" w:hAnsi="Times New Roman" w:cs="Microsoft Sans Serif"/>
          <w:kern w:val="0"/>
          <w:szCs w:val="21"/>
        </w:rPr>
        <w:t>Zhongguancun</w:t>
      </w:r>
      <w:proofErr w:type="spellEnd"/>
      <w:r w:rsidRPr="002A6003">
        <w:rPr>
          <w:rFonts w:ascii="Times New Roman" w:eastAsia="宋体" w:hAnsi="Times New Roman" w:cs="Microsoft Sans Serif"/>
          <w:kern w:val="0"/>
          <w:szCs w:val="21"/>
        </w:rPr>
        <w:t xml:space="preserve"> Environmental Protection Park, </w:t>
      </w:r>
      <w:proofErr w:type="spellStart"/>
      <w:r w:rsidRPr="002A6003">
        <w:rPr>
          <w:rFonts w:ascii="Times New Roman" w:eastAsia="宋体" w:hAnsi="Times New Roman" w:cs="Microsoft Sans Serif"/>
          <w:kern w:val="0"/>
          <w:szCs w:val="21"/>
        </w:rPr>
        <w:t>Haidian</w:t>
      </w:r>
      <w:proofErr w:type="spellEnd"/>
      <w:r w:rsidRPr="002A6003">
        <w:rPr>
          <w:rFonts w:ascii="Times New Roman" w:eastAsia="宋体" w:hAnsi="Times New Roman" w:cs="Microsoft Sans Serif"/>
          <w:kern w:val="0"/>
          <w:szCs w:val="21"/>
        </w:rPr>
        <w:t xml:space="preserve"> District, Beijing </w:t>
      </w:r>
    </w:p>
    <w:p w14:paraId="30096FCD" w14:textId="77777777" w:rsidR="002A6003" w:rsidRPr="002A6003" w:rsidRDefault="002A6003" w:rsidP="002A6003">
      <w:pPr>
        <w:kinsoku w:val="0"/>
        <w:overflowPunct w:val="0"/>
        <w:autoSpaceDE w:val="0"/>
        <w:autoSpaceDN w:val="0"/>
        <w:adjustRightInd w:val="0"/>
        <w:spacing w:before="135" w:line="348" w:lineRule="auto"/>
        <w:ind w:left="1800" w:right="7573"/>
        <w:jc w:val="left"/>
        <w:rPr>
          <w:rFonts w:ascii="Times New Roman" w:eastAsia="宋体" w:hAnsi="Times New Roman" w:cs="Microsoft Sans Serif"/>
          <w:kern w:val="0"/>
          <w:szCs w:val="21"/>
        </w:rPr>
      </w:pPr>
      <w:r w:rsidRPr="002A6003">
        <w:rPr>
          <w:rFonts w:ascii="Times New Roman" w:eastAsia="宋体" w:hAnsi="Times New Roman" w:cs="宋体" w:hint="eastAsia"/>
          <w:kern w:val="0"/>
          <w:szCs w:val="21"/>
        </w:rPr>
        <w:t>Tel: 010-62546668 Fax: 010-62600826</w:t>
      </w:r>
    </w:p>
    <w:p w14:paraId="30096FCE" w14:textId="77777777" w:rsidR="002A6003" w:rsidRPr="002A6003" w:rsidRDefault="002A6003" w:rsidP="002A6003">
      <w:pPr>
        <w:kinsoku w:val="0"/>
        <w:overflowPunct w:val="0"/>
        <w:autoSpaceDE w:val="0"/>
        <w:autoSpaceDN w:val="0"/>
        <w:adjustRightInd w:val="0"/>
        <w:spacing w:before="135" w:line="348" w:lineRule="auto"/>
        <w:ind w:left="1800" w:right="7573"/>
        <w:jc w:val="left"/>
        <w:rPr>
          <w:rFonts w:ascii="Times New Roman" w:eastAsia="宋体" w:hAnsi="Times New Roman" w:cs="Microsoft Sans Serif"/>
          <w:kern w:val="0"/>
          <w:szCs w:val="21"/>
        </w:rPr>
        <w:sectPr w:rsidR="002A6003" w:rsidRPr="002A6003">
          <w:headerReference w:type="default" r:id="rId14"/>
          <w:footerReference w:type="default" r:id="rId15"/>
          <w:pgSz w:w="11910" w:h="16840"/>
          <w:pgMar w:top="1220" w:right="0" w:bottom="1040" w:left="0" w:header="467" w:footer="854" w:gutter="0"/>
          <w:cols w:space="720"/>
          <w:noEndnote/>
        </w:sectPr>
      </w:pPr>
    </w:p>
    <w:p w14:paraId="30096FCF"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kern w:val="0"/>
          <w:sz w:val="12"/>
          <w:szCs w:val="12"/>
        </w:rPr>
      </w:pPr>
    </w:p>
    <w:p w14:paraId="30096FD0" w14:textId="77777777" w:rsidR="002A6003" w:rsidRPr="002A6003" w:rsidRDefault="002A6003" w:rsidP="002A6003">
      <w:pPr>
        <w:kinsoku w:val="0"/>
        <w:overflowPunct w:val="0"/>
        <w:autoSpaceDE w:val="0"/>
        <w:autoSpaceDN w:val="0"/>
        <w:adjustRightInd w:val="0"/>
        <w:spacing w:before="58"/>
        <w:ind w:left="1905"/>
        <w:jc w:val="left"/>
        <w:rPr>
          <w:rFonts w:ascii="Times New Roman" w:eastAsia="宋体" w:hAnsi="Times New Roman" w:cs="黑体"/>
          <w:kern w:val="0"/>
          <w:sz w:val="30"/>
          <w:szCs w:val="30"/>
        </w:rPr>
      </w:pPr>
      <w:r w:rsidRPr="002A6003">
        <w:rPr>
          <w:rFonts w:ascii="Times New Roman" w:eastAsia="宋体" w:hAnsi="Times New Roman" w:cs="宋体"/>
          <w:noProof/>
          <w:kern w:val="0"/>
          <w:szCs w:val="21"/>
        </w:rPr>
        <mc:AlternateContent>
          <mc:Choice Requires="wpg">
            <w:drawing>
              <wp:anchor distT="0" distB="0" distL="114300" distR="114300" simplePos="0" relativeHeight="251661312" behindDoc="0" locked="0" layoutInCell="0" allowOverlap="1" wp14:anchorId="30098EC8" wp14:editId="30098EC9">
                <wp:simplePos x="0" y="0"/>
                <wp:positionH relativeFrom="page">
                  <wp:posOffset>255270</wp:posOffset>
                </wp:positionH>
                <wp:positionV relativeFrom="paragraph">
                  <wp:posOffset>166370</wp:posOffset>
                </wp:positionV>
                <wp:extent cx="878205" cy="27305"/>
                <wp:effectExtent l="0" t="0" r="0" b="0"/>
                <wp:wrapNone/>
                <wp:docPr id="1256" name="Group 1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8205" cy="27305"/>
                          <a:chOff x="402" y="262"/>
                          <a:chExt cx="1383" cy="43"/>
                        </a:xfrm>
                      </wpg:grpSpPr>
                      <wps:wsp>
                        <wps:cNvPr id="1257" name="Freeform 1300"/>
                        <wps:cNvSpPr>
                          <a:spLocks/>
                        </wps:cNvSpPr>
                        <wps:spPr bwMode="auto">
                          <a:xfrm>
                            <a:off x="402" y="296"/>
                            <a:ext cx="1365" cy="20"/>
                          </a:xfrm>
                          <a:custGeom>
                            <a:avLst/>
                            <a:gdLst>
                              <a:gd name="T0" fmla="*/ 0 w 1365"/>
                              <a:gd name="T1" fmla="*/ 0 h 20"/>
                              <a:gd name="T2" fmla="*/ 1365 w 1365"/>
                              <a:gd name="T3" fmla="*/ 0 h 20"/>
                            </a:gdLst>
                            <a:ahLst/>
                            <a:cxnLst>
                              <a:cxn ang="0">
                                <a:pos x="T0" y="T1"/>
                              </a:cxn>
                              <a:cxn ang="0">
                                <a:pos x="T2" y="T3"/>
                              </a:cxn>
                            </a:cxnLst>
                            <a:rect l="0" t="0" r="r" b="b"/>
                            <a:pathLst>
                              <a:path w="1365" h="20">
                                <a:moveTo>
                                  <a:pt x="0" y="0"/>
                                </a:moveTo>
                                <a:lnTo>
                                  <a:pt x="1365" y="0"/>
                                </a:lnTo>
                              </a:path>
                            </a:pathLst>
                          </a:custGeom>
                          <a:noFill/>
                          <a:ln w="12700">
                            <a:solidFill>
                              <a:srgbClr val="C0504D"/>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Freeform 1301"/>
                        <wps:cNvSpPr>
                          <a:spLocks/>
                        </wps:cNvSpPr>
                        <wps:spPr bwMode="auto">
                          <a:xfrm>
                            <a:off x="421" y="272"/>
                            <a:ext cx="1365" cy="20"/>
                          </a:xfrm>
                          <a:custGeom>
                            <a:avLst/>
                            <a:gdLst>
                              <a:gd name="T0" fmla="*/ 0 w 1365"/>
                              <a:gd name="T1" fmla="*/ 0 h 20"/>
                              <a:gd name="T2" fmla="*/ 1365 w 1365"/>
                              <a:gd name="T3" fmla="*/ 0 h 20"/>
                            </a:gdLst>
                            <a:ahLst/>
                            <a:cxnLst>
                              <a:cxn ang="0">
                                <a:pos x="T0" y="T1"/>
                              </a:cxn>
                              <a:cxn ang="0">
                                <a:pos x="T2" y="T3"/>
                              </a:cxn>
                            </a:cxnLst>
                            <a:rect l="0" t="0" r="r" b="b"/>
                            <a:pathLst>
                              <a:path w="1365" h="20">
                                <a:moveTo>
                                  <a:pt x="0" y="0"/>
                                </a:moveTo>
                                <a:lnTo>
                                  <a:pt x="1365" y="0"/>
                                </a:lnTo>
                              </a:path>
                            </a:pathLst>
                          </a:custGeom>
                          <a:noFill/>
                          <a:ln w="12700">
                            <a:solidFill>
                              <a:srgbClr val="C0504D"/>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F52ABA" id="Group 1299" o:spid="_x0000_s1026" style="position:absolute;left:0;text-align:left;margin-left:20.1pt;margin-top:13.1pt;width:69.15pt;height:2.15pt;z-index:251661312;mso-position-horizontal-relative:page" coordorigin="402,262" coordsize="138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" o:allowincell="f">
                <v:shape id="Freeform 1300" o:spid="_x0000_s1027" style="position:absolute;left:402;top:296;width:1365;height:20;visibility:visible;mso-wrap-style:square;v-text-anchor:top" coordsize="13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" path="m,l1365,e" filled="f" strokecolor="#c0504d" strokeweight="1pt">
                  <v:stroke dashstyle="3 1"/>
                  <v:path arrowok="t" o:connecttype="custom" o:connectlocs="0,0;1365,0" o:connectangles="0,0"/>
                </v:shape>
                <v:shape id="Freeform 1301" o:spid="_x0000_s1028" style="position:absolute;left:421;top:272;width:1365;height:20;visibility:visible;mso-wrap-style:square;v-text-anchor:top" coordsize="13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" path="m,l1365,e" filled="f" strokecolor="#c0504d" strokeweight="1pt">
                  <v:stroke dashstyle="3 1"/>
                  <v:path arrowok="t" o:connecttype="custom" o:connectlocs="0,0;1365,0" o:connectangles="0,0"/>
                </v:shape>
                <w10:wrap anchorx="page"/>
              </v:group>
            </w:pict>
          </mc:Fallback>
        </mc:AlternateContent>
      </w:r>
      <w:r w:rsidRPr="002A6003">
        <w:rPr>
          <w:rFonts w:ascii="Times New Roman" w:eastAsia="宋体" w:hAnsi="Times New Roman" w:cs="宋体"/>
          <w:noProof/>
          <w:kern w:val="0"/>
          <w:szCs w:val="21"/>
        </w:rPr>
        <mc:AlternateContent>
          <mc:Choice Requires="wpg">
            <w:drawing>
              <wp:anchor distT="0" distB="0" distL="114300" distR="114300" simplePos="0" relativeHeight="251662336" behindDoc="0" locked="0" layoutInCell="0" allowOverlap="1" wp14:anchorId="30098ECA" wp14:editId="30098ECB">
                <wp:simplePos x="0" y="0"/>
                <wp:positionH relativeFrom="page">
                  <wp:posOffset>2001520</wp:posOffset>
                </wp:positionH>
                <wp:positionV relativeFrom="paragraph">
                  <wp:posOffset>166370</wp:posOffset>
                </wp:positionV>
                <wp:extent cx="4948555" cy="27940"/>
                <wp:effectExtent l="0" t="0" r="0" b="0"/>
                <wp:wrapNone/>
                <wp:docPr id="1253" name="Group 1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8555" cy="27940"/>
                          <a:chOff x="3152" y="262"/>
                          <a:chExt cx="7793" cy="44"/>
                        </a:xfrm>
                      </wpg:grpSpPr>
                      <wps:wsp>
                        <wps:cNvPr id="1254" name="Freeform 1303"/>
                        <wps:cNvSpPr>
                          <a:spLocks/>
                        </wps:cNvSpPr>
                        <wps:spPr bwMode="auto">
                          <a:xfrm>
                            <a:off x="3162" y="296"/>
                            <a:ext cx="7770" cy="20"/>
                          </a:xfrm>
                          <a:custGeom>
                            <a:avLst/>
                            <a:gdLst>
                              <a:gd name="T0" fmla="*/ 0 w 7770"/>
                              <a:gd name="T1" fmla="*/ 0 h 20"/>
                              <a:gd name="T2" fmla="*/ 7770 w 7770"/>
                              <a:gd name="T3" fmla="*/ 1 h 20"/>
                            </a:gdLst>
                            <a:ahLst/>
                            <a:cxnLst>
                              <a:cxn ang="0">
                                <a:pos x="T0" y="T1"/>
                              </a:cxn>
                              <a:cxn ang="0">
                                <a:pos x="T2" y="T3"/>
                              </a:cxn>
                            </a:cxnLst>
                            <a:rect l="0" t="0" r="r" b="b"/>
                            <a:pathLst>
                              <a:path w="7770" h="20">
                                <a:moveTo>
                                  <a:pt x="0" y="0"/>
                                </a:moveTo>
                                <a:lnTo>
                                  <a:pt x="7770" y="1"/>
                                </a:lnTo>
                              </a:path>
                            </a:pathLst>
                          </a:custGeom>
                          <a:noFill/>
                          <a:ln w="12700">
                            <a:solidFill>
                              <a:srgbClr val="C0504D"/>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5" name="Freeform 1304"/>
                        <wps:cNvSpPr>
                          <a:spLocks/>
                        </wps:cNvSpPr>
                        <wps:spPr bwMode="auto">
                          <a:xfrm>
                            <a:off x="3164" y="272"/>
                            <a:ext cx="7770" cy="20"/>
                          </a:xfrm>
                          <a:custGeom>
                            <a:avLst/>
                            <a:gdLst>
                              <a:gd name="T0" fmla="*/ 0 w 7770"/>
                              <a:gd name="T1" fmla="*/ 0 h 20"/>
                              <a:gd name="T2" fmla="*/ 7770 w 7770"/>
                              <a:gd name="T3" fmla="*/ 1 h 20"/>
                            </a:gdLst>
                            <a:ahLst/>
                            <a:cxnLst>
                              <a:cxn ang="0">
                                <a:pos x="T0" y="T1"/>
                              </a:cxn>
                              <a:cxn ang="0">
                                <a:pos x="T2" y="T3"/>
                              </a:cxn>
                            </a:cxnLst>
                            <a:rect l="0" t="0" r="r" b="b"/>
                            <a:pathLst>
                              <a:path w="7770" h="20">
                                <a:moveTo>
                                  <a:pt x="0" y="0"/>
                                </a:moveTo>
                                <a:lnTo>
                                  <a:pt x="7770" y="1"/>
                                </a:lnTo>
                              </a:path>
                            </a:pathLst>
                          </a:custGeom>
                          <a:noFill/>
                          <a:ln w="12700">
                            <a:solidFill>
                              <a:srgbClr val="C0504D"/>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D4E5B6" id="Group 1302" o:spid="_x0000_s1026" style="position:absolute;left:0;text-align:left;margin-left:157.6pt;margin-top:13.1pt;width:389.65pt;height:2.2pt;z-index:251662336;mso-position-horizontal-relative:page" coordorigin="3152,262" coordsize="779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" o:allowincell="f">
                <v:shape id="Freeform 1303" o:spid="_x0000_s1027" style="position:absolute;left:3162;top:296;width:7770;height:20;visibility:visible;mso-wrap-style:square;v-text-anchor:top" coordsize="77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" path="m,l7770,1e" filled="f" strokecolor="#c0504d" strokeweight="1pt">
                  <v:stroke dashstyle="3 1"/>
                  <v:path arrowok="t" o:connecttype="custom" o:connectlocs="0,0;7770,1" o:connectangles="0,0"/>
                </v:shape>
                <v:shape id="Freeform 1304" o:spid="_x0000_s1028" style="position:absolute;left:3164;top:272;width:7770;height:20;visibility:visible;mso-wrap-style:square;v-text-anchor:top" coordsize="77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" path="m,l7770,1e" filled="f" strokecolor="#c0504d" strokeweight="1pt">
                  <v:stroke dashstyle="3 1"/>
                  <v:path arrowok="t" o:connecttype="custom" o:connectlocs="0,0;7770,1" o:connectangles="0,0"/>
                </v:shape>
                <w10:wrap anchorx="page"/>
              </v:group>
            </w:pict>
          </mc:Fallback>
        </mc:AlternateContent>
      </w:r>
      <w:r w:rsidRPr="002A6003">
        <w:rPr>
          <w:rFonts w:ascii="Times New Roman" w:eastAsia="宋体" w:hAnsi="Times New Roman" w:cs="黑体" w:hint="eastAsia"/>
          <w:kern w:val="0"/>
          <w:sz w:val="30"/>
          <w:szCs w:val="30"/>
        </w:rPr>
        <w:t>Reading guide</w:t>
      </w:r>
    </w:p>
    <w:p w14:paraId="30096FD1"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黑体"/>
          <w:kern w:val="0"/>
          <w:sz w:val="25"/>
          <w:szCs w:val="25"/>
        </w:rPr>
      </w:pPr>
    </w:p>
    <w:p w14:paraId="30096FD2" w14:textId="77777777" w:rsidR="002A6003" w:rsidRPr="003F6E57" w:rsidRDefault="002A6003" w:rsidP="002A6003">
      <w:pPr>
        <w:kinsoku w:val="0"/>
        <w:overflowPunct w:val="0"/>
        <w:autoSpaceDE w:val="0"/>
        <w:autoSpaceDN w:val="0"/>
        <w:adjustRightInd w:val="0"/>
        <w:ind w:left="1800"/>
        <w:jc w:val="left"/>
        <w:rPr>
          <w:rFonts w:ascii="Times New Roman" w:eastAsia="宋体" w:hAnsi="Times New Roman" w:cs="宋体"/>
          <w:kern w:val="0"/>
          <w:szCs w:val="21"/>
        </w:rPr>
      </w:pPr>
      <w:proofErr w:type="spellStart"/>
      <w:r w:rsidRPr="003F6E57">
        <w:rPr>
          <w:rFonts w:ascii="Times New Roman" w:eastAsia="宋体" w:hAnsi="Times New Roman" w:cs="宋体" w:hint="eastAsia"/>
          <w:kern w:val="0"/>
          <w:szCs w:val="21"/>
        </w:rPr>
        <w:t>Loongson</w:t>
      </w:r>
      <w:proofErr w:type="spellEnd"/>
      <w:r w:rsidRPr="003F6E57">
        <w:rPr>
          <w:rFonts w:ascii="Times New Roman" w:eastAsia="宋体" w:hAnsi="Times New Roman" w:cs="宋体" w:hint="eastAsia"/>
          <w:kern w:val="0"/>
          <w:szCs w:val="21"/>
        </w:rPr>
        <w:t xml:space="preserve"> 3A1000 processor user manual is divided into volume 1 and volume 2.</w:t>
      </w:r>
    </w:p>
    <w:p w14:paraId="30096FD3" w14:textId="77777777" w:rsidR="002A6003" w:rsidRPr="003F6E57"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6FD4" w14:textId="77777777" w:rsidR="002A6003" w:rsidRPr="003F6E57" w:rsidRDefault="002A6003" w:rsidP="002A6003">
      <w:pPr>
        <w:kinsoku w:val="0"/>
        <w:overflowPunct w:val="0"/>
        <w:autoSpaceDE w:val="0"/>
        <w:autoSpaceDN w:val="0"/>
        <w:adjustRightInd w:val="0"/>
        <w:spacing w:line="417" w:lineRule="auto"/>
        <w:ind w:left="1800" w:right="1805" w:hanging="1"/>
        <w:jc w:val="left"/>
        <w:rPr>
          <w:rFonts w:ascii="Times New Roman" w:eastAsia="宋体" w:hAnsi="Times New Roman" w:cs="宋体"/>
          <w:kern w:val="0"/>
          <w:szCs w:val="21"/>
        </w:rPr>
      </w:pPr>
      <w:proofErr w:type="spellStart"/>
      <w:r w:rsidRPr="003F6E57">
        <w:rPr>
          <w:rFonts w:ascii="Times New Roman" w:eastAsia="宋体" w:hAnsi="Times New Roman" w:cs="宋体" w:hint="eastAsia"/>
          <w:kern w:val="0"/>
          <w:szCs w:val="21"/>
        </w:rPr>
        <w:t>Loongson</w:t>
      </w:r>
      <w:proofErr w:type="spellEnd"/>
      <w:r w:rsidRPr="003F6E57">
        <w:rPr>
          <w:rFonts w:ascii="Times New Roman" w:eastAsia="宋体" w:hAnsi="Times New Roman" w:cs="宋体" w:hint="eastAsia"/>
          <w:kern w:val="0"/>
          <w:szCs w:val="21"/>
        </w:rPr>
        <w:t xml:space="preserve"> 3A1000 processor user's manual is divided into two parts. The first part (chapter 1 ~ chapter 10) introduces </w:t>
      </w:r>
      <w:proofErr w:type="spellStart"/>
      <w:r w:rsidRPr="003F6E57">
        <w:rPr>
          <w:rFonts w:ascii="Times New Roman" w:eastAsia="宋体" w:hAnsi="Times New Roman" w:cs="宋体" w:hint="eastAsia"/>
          <w:kern w:val="0"/>
          <w:szCs w:val="21"/>
        </w:rPr>
        <w:t>loongson</w:t>
      </w:r>
      <w:proofErr w:type="spellEnd"/>
      <w:r w:rsidRPr="003F6E57">
        <w:rPr>
          <w:rFonts w:ascii="Times New Roman" w:eastAsia="宋体" w:hAnsi="Times New Roman" w:cs="宋体" w:hint="eastAsia"/>
          <w:kern w:val="0"/>
          <w:szCs w:val="21"/>
        </w:rPr>
        <w:t xml:space="preserve"> 3A1000 multi-core processor architecture and register description, and gives a detailed description of chip system architecture, functions and configuration of main modules, register list and bit </w:t>
      </w:r>
      <w:proofErr w:type="spellStart"/>
      <w:r w:rsidRPr="003F6E57">
        <w:rPr>
          <w:rFonts w:ascii="Times New Roman" w:eastAsia="宋体" w:hAnsi="Times New Roman" w:cs="宋体" w:hint="eastAsia"/>
          <w:kern w:val="0"/>
          <w:szCs w:val="21"/>
        </w:rPr>
        <w:t>domain.The</w:t>
      </w:r>
      <w:proofErr w:type="spellEnd"/>
      <w:r w:rsidRPr="003F6E57">
        <w:rPr>
          <w:rFonts w:ascii="Times New Roman" w:eastAsia="宋体" w:hAnsi="Times New Roman" w:cs="宋体" w:hint="eastAsia"/>
          <w:kern w:val="0"/>
          <w:szCs w:val="21"/>
        </w:rPr>
        <w:t xml:space="preserve"> second part (chapter 11 ~ chapter 16) is the system software programming guide, which introduces the common problems in the development of BIOS and operating system.</w:t>
      </w:r>
    </w:p>
    <w:p w14:paraId="30096FD5" w14:textId="77777777" w:rsidR="002A6003" w:rsidRPr="003F6E57" w:rsidRDefault="002A6003" w:rsidP="002A6003">
      <w:pPr>
        <w:kinsoku w:val="0"/>
        <w:overflowPunct w:val="0"/>
        <w:autoSpaceDE w:val="0"/>
        <w:autoSpaceDN w:val="0"/>
        <w:adjustRightInd w:val="0"/>
        <w:spacing w:line="417" w:lineRule="auto"/>
        <w:ind w:left="1800" w:right="1799"/>
        <w:jc w:val="left"/>
        <w:rPr>
          <w:rFonts w:ascii="Times New Roman" w:eastAsia="宋体" w:hAnsi="Times New Roman" w:cs="宋体"/>
          <w:kern w:val="0"/>
          <w:szCs w:val="21"/>
        </w:rPr>
      </w:pPr>
      <w:r w:rsidRPr="003F6E57">
        <w:rPr>
          <w:rFonts w:ascii="Times New Roman" w:eastAsia="宋体" w:hAnsi="Times New Roman" w:cs="宋体" w:hint="eastAsia"/>
          <w:kern w:val="0"/>
          <w:szCs w:val="21"/>
        </w:rPr>
        <w:t xml:space="preserve">The second volume of </w:t>
      </w:r>
      <w:proofErr w:type="spellStart"/>
      <w:r w:rsidRPr="003F6E57">
        <w:rPr>
          <w:rFonts w:ascii="Times New Roman" w:eastAsia="宋体" w:hAnsi="Times New Roman" w:cs="宋体" w:hint="eastAsia"/>
          <w:kern w:val="0"/>
          <w:szCs w:val="21"/>
        </w:rPr>
        <w:t>loongson</w:t>
      </w:r>
      <w:proofErr w:type="spellEnd"/>
      <w:r w:rsidRPr="003F6E57">
        <w:rPr>
          <w:rFonts w:ascii="Times New Roman" w:eastAsia="宋体" w:hAnsi="Times New Roman" w:cs="宋体" w:hint="eastAsia"/>
          <w:kern w:val="0"/>
          <w:szCs w:val="21"/>
        </w:rPr>
        <w:t xml:space="preserve"> 3A1000 processor user manual introduces in detail the GS464 high-performance processor core adopted by </w:t>
      </w:r>
      <w:proofErr w:type="spellStart"/>
      <w:r w:rsidRPr="003F6E57">
        <w:rPr>
          <w:rFonts w:ascii="Times New Roman" w:eastAsia="宋体" w:hAnsi="Times New Roman" w:cs="宋体" w:hint="eastAsia"/>
          <w:kern w:val="0"/>
          <w:szCs w:val="21"/>
        </w:rPr>
        <w:t>loongson</w:t>
      </w:r>
      <w:proofErr w:type="spellEnd"/>
      <w:r w:rsidRPr="003F6E57">
        <w:rPr>
          <w:rFonts w:ascii="Times New Roman" w:eastAsia="宋体" w:hAnsi="Times New Roman" w:cs="宋体" w:hint="eastAsia"/>
          <w:kern w:val="0"/>
          <w:szCs w:val="21"/>
        </w:rPr>
        <w:t xml:space="preserve"> 3A1000 from the perspective of system software developers.</w:t>
      </w:r>
    </w:p>
    <w:p w14:paraId="30096FD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D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D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D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D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D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D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D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D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D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E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6FFD"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6"/>
          <w:szCs w:val="26"/>
        </w:rPr>
      </w:pPr>
      <w:r w:rsidRPr="002A6003">
        <w:rPr>
          <w:rFonts w:ascii="Times New Roman" w:eastAsia="宋体" w:hAnsi="Times New Roman" w:cs="宋体"/>
          <w:noProof/>
          <w:kern w:val="0"/>
          <w:szCs w:val="21"/>
        </w:rPr>
        <mc:AlternateContent>
          <mc:Choice Requires="wps">
            <w:drawing>
              <wp:anchor distT="0" distB="0" distL="0" distR="0" simplePos="0" relativeHeight="251663360" behindDoc="0" locked="0" layoutInCell="0" allowOverlap="1" wp14:anchorId="30098ECC" wp14:editId="30098ECD">
                <wp:simplePos x="0" y="0"/>
                <wp:positionH relativeFrom="page">
                  <wp:posOffset>4065270</wp:posOffset>
                </wp:positionH>
                <wp:positionV relativeFrom="paragraph">
                  <wp:posOffset>238125</wp:posOffset>
                </wp:positionV>
                <wp:extent cx="2476500" cy="342900"/>
                <wp:effectExtent l="0" t="0" r="0" b="0"/>
                <wp:wrapTopAndBottom/>
                <wp:docPr id="1252" name="Rectangle 1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B7" w14:textId="77777777" w:rsidR="00352539" w:rsidRDefault="00352539" w:rsidP="002A6003">
                            <w:pPr>
                              <w:widowControl/>
                              <w:spacing w:line="540" w:lineRule="atLeast"/>
                              <w:rPr>
                                <w:rFonts w:ascii="Times New Roman" w:cs="Times New Roman"/>
                                <w:sz w:val="24"/>
                                <w:szCs w:val="24"/>
                              </w:rPr>
                            </w:pPr>
                            <w:r>
                              <w:rPr>
                                <w:rFonts w:ascii="Times New Roman" w:cs="Times New Roman"/>
                                <w:noProof/>
                                <w:sz w:val="24"/>
                                <w:szCs w:val="24"/>
                              </w:rPr>
                              <w:drawing>
                                <wp:inline distT="0" distB="0" distL="0" distR="0" wp14:anchorId="300991E8" wp14:editId="300991E9">
                                  <wp:extent cx="2477135" cy="340360"/>
                                  <wp:effectExtent l="0" t="0" r="0" b="0"/>
                                  <wp:docPr id="2650" name="图片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7135" cy="340360"/>
                                          </a:xfrm>
                                          <a:prstGeom prst="rect">
                                            <a:avLst/>
                                          </a:prstGeom>
                                          <a:noFill/>
                                          <a:ln>
                                            <a:noFill/>
                                          </a:ln>
                                        </pic:spPr>
                                      </pic:pic>
                                    </a:graphicData>
                                  </a:graphic>
                                </wp:inline>
                              </w:drawing>
                            </w:r>
                          </w:p>
                          <w:p w14:paraId="30098FB8" w14:textId="77777777" w:rsidR="00352539" w:rsidRDefault="00352539" w:rsidP="002A6003">
                            <w:pPr>
                              <w:rPr>
                                <w:rFonts w:asci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98ECC" id="Rectangle 1305" o:spid="_x0000_s1028" style="position:absolute;margin-left:320.1pt;margin-top:18.75pt;width:195pt;height:27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" o:allowincell="f" filled="f" stroked="f">
                <v:textbox inset="0,0,0,0">
                  <w:txbxContent>
                    <w:p w14:paraId="30098FB7" w14:textId="77777777" w:rsidR="00352539" w:rsidRDefault="00352539" w:rsidP="002A6003">
                      <w:pPr>
                        <w:widowControl/>
                        <w:spacing w:line="540" w:lineRule="atLeast"/>
                        <w:rPr>
                          <w:rFonts w:ascii="Times New Roman" w:cs="Times New Roman"/>
                          <w:sz w:val="24"/>
                          <w:szCs w:val="24"/>
                        </w:rPr>
                      </w:pPr>
                      <w:r>
                        <w:rPr>
                          <w:rFonts w:ascii="Times New Roman" w:cs="Times New Roman"/>
                          <w:noProof/>
                          <w:sz w:val="24"/>
                          <w:szCs w:val="24"/>
                        </w:rPr>
                        <w:drawing>
                          <wp:inline distT="0" distB="0" distL="0" distR="0" wp14:anchorId="300991E8" wp14:editId="300991E9">
                            <wp:extent cx="2477135" cy="340360"/>
                            <wp:effectExtent l="0" t="0" r="0" b="0"/>
                            <wp:docPr id="2650" name="图片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7135" cy="340360"/>
                                    </a:xfrm>
                                    <a:prstGeom prst="rect">
                                      <a:avLst/>
                                    </a:prstGeom>
                                    <a:noFill/>
                                    <a:ln>
                                      <a:noFill/>
                                    </a:ln>
                                  </pic:spPr>
                                </pic:pic>
                              </a:graphicData>
                            </a:graphic>
                          </wp:inline>
                        </w:drawing>
                      </w:r>
                    </w:p>
                    <w:p w14:paraId="30098FB8" w14:textId="77777777" w:rsidR="00352539" w:rsidRDefault="00352539" w:rsidP="002A6003">
                      <w:pPr>
                        <w:rPr>
                          <w:rFonts w:ascii="Times New Roman" w:cs="Times New Roman"/>
                          <w:sz w:val="24"/>
                          <w:szCs w:val="24"/>
                        </w:rPr>
                      </w:pPr>
                    </w:p>
                  </w:txbxContent>
                </v:textbox>
                <w10:wrap type="topAndBottom" anchorx="page"/>
              </v:rect>
            </w:pict>
          </mc:Fallback>
        </mc:AlternateContent>
      </w:r>
    </w:p>
    <w:p w14:paraId="30096FFE"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6"/>
          <w:szCs w:val="26"/>
        </w:rPr>
        <w:sectPr w:rsidR="002A6003" w:rsidRPr="002A6003">
          <w:headerReference w:type="default" r:id="rId17"/>
          <w:footerReference w:type="default" r:id="rId18"/>
          <w:pgSz w:w="11910" w:h="16840"/>
          <w:pgMar w:top="1220" w:right="0" w:bottom="280" w:left="0" w:header="467" w:footer="0" w:gutter="0"/>
          <w:cols w:space="720"/>
          <w:noEndnote/>
        </w:sectPr>
      </w:pPr>
    </w:p>
    <w:sdt>
      <w:sdtPr>
        <w:rPr>
          <w:rFonts w:asciiTheme="minorHAnsi" w:eastAsiaTheme="minorEastAsia" w:hAnsiTheme="minorHAnsi" w:cstheme="minorBidi"/>
          <w:color w:val="auto"/>
          <w:kern w:val="2"/>
          <w:sz w:val="21"/>
          <w:szCs w:val="22"/>
          <w:lang w:val="zh-CN"/>
        </w:rPr>
        <w:id w:val="-1321258087"/>
        <w:docPartObj>
          <w:docPartGallery w:val="Table of Contents"/>
          <w:docPartUnique/>
        </w:docPartObj>
      </w:sdtPr>
      <w:sdtEndPr>
        <w:rPr>
          <w:b/>
          <w:bCs/>
        </w:rPr>
      </w:sdtEndPr>
      <w:sdtContent>
        <w:p w14:paraId="30096FFF" w14:textId="77777777" w:rsidR="002A6003" w:rsidRDefault="002A6003">
          <w:pPr>
            <w:pStyle w:val="TOC"/>
          </w:pPr>
          <w:r>
            <w:rPr>
              <w:lang w:val="zh-CN"/>
            </w:rPr>
            <w:t>目录</w:t>
          </w:r>
        </w:p>
        <w:p w14:paraId="30097000" w14:textId="77777777" w:rsidR="002A6003" w:rsidRDefault="002A6003">
          <w:pPr>
            <w:pStyle w:val="TOC1"/>
            <w:tabs>
              <w:tab w:val="right" w:leader="dot" w:pos="11900"/>
            </w:tabs>
            <w:rPr>
              <w:rFonts w:asciiTheme="minorHAnsi" w:eastAsiaTheme="minorEastAsia" w:hAnsiTheme="minorHAnsi"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41294527" w:history="1">
            <w:r w:rsidRPr="008A2CBB">
              <w:rPr>
                <w:rStyle w:val="a8"/>
                <w:rFonts w:ascii="Times New Roman" w:cs="黑体"/>
                <w:noProof/>
                <w:w w:val="120"/>
              </w:rPr>
              <w:t>Part ii</w:t>
            </w:r>
            <w:r>
              <w:rPr>
                <w:noProof/>
                <w:webHidden/>
              </w:rPr>
              <w:tab/>
            </w:r>
            <w:r>
              <w:rPr>
                <w:noProof/>
                <w:webHidden/>
              </w:rPr>
              <w:fldChar w:fldCharType="begin"/>
            </w:r>
            <w:r>
              <w:rPr>
                <w:noProof/>
                <w:webHidden/>
              </w:rPr>
              <w:instrText xml:space="preserve"> PAGEREF _Toc41294527 \h </w:instrText>
            </w:r>
            <w:r>
              <w:rPr>
                <w:noProof/>
                <w:webHidden/>
              </w:rPr>
            </w:r>
            <w:r>
              <w:rPr>
                <w:noProof/>
                <w:webHidden/>
              </w:rPr>
              <w:fldChar w:fldCharType="separate"/>
            </w:r>
            <w:r>
              <w:rPr>
                <w:noProof/>
                <w:webHidden/>
              </w:rPr>
              <w:t>1</w:t>
            </w:r>
            <w:r>
              <w:rPr>
                <w:noProof/>
                <w:webHidden/>
              </w:rPr>
              <w:fldChar w:fldCharType="end"/>
            </w:r>
          </w:hyperlink>
        </w:p>
        <w:p w14:paraId="30097001"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28" w:history="1">
            <w:r w:rsidR="002A6003" w:rsidRPr="008A2CBB">
              <w:rPr>
                <w:rStyle w:val="a8"/>
                <w:rFonts w:ascii="Times New Roman" w:cs="Times New Roman"/>
                <w:b/>
                <w:bCs/>
                <w:noProof/>
                <w:spacing w:val="-1"/>
              </w:rPr>
              <w:t>2.1</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MIPS64 compatible instruction list</w:t>
            </w:r>
            <w:r w:rsidR="002A6003">
              <w:rPr>
                <w:noProof/>
                <w:webHidden/>
              </w:rPr>
              <w:tab/>
            </w:r>
            <w:r w:rsidR="002A6003">
              <w:rPr>
                <w:noProof/>
                <w:webHidden/>
              </w:rPr>
              <w:fldChar w:fldCharType="begin"/>
            </w:r>
            <w:r w:rsidR="002A6003">
              <w:rPr>
                <w:noProof/>
                <w:webHidden/>
              </w:rPr>
              <w:instrText xml:space="preserve"> PAGEREF _Toc41294528 \h </w:instrText>
            </w:r>
            <w:r w:rsidR="002A6003">
              <w:rPr>
                <w:noProof/>
                <w:webHidden/>
              </w:rPr>
            </w:r>
            <w:r w:rsidR="002A6003">
              <w:rPr>
                <w:noProof/>
                <w:webHidden/>
              </w:rPr>
              <w:fldChar w:fldCharType="separate"/>
            </w:r>
            <w:r w:rsidR="002A6003">
              <w:rPr>
                <w:noProof/>
                <w:webHidden/>
              </w:rPr>
              <w:t>17</w:t>
            </w:r>
            <w:r w:rsidR="002A6003">
              <w:rPr>
                <w:noProof/>
                <w:webHidden/>
              </w:rPr>
              <w:fldChar w:fldCharType="end"/>
            </w:r>
          </w:hyperlink>
        </w:p>
        <w:p w14:paraId="30097002"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29" w:history="1">
            <w:r w:rsidR="002A6003" w:rsidRPr="008A2CBB">
              <w:rPr>
                <w:rStyle w:val="a8"/>
                <w:rFonts w:ascii="Times New Roman" w:cs="Times New Roman"/>
                <w:b/>
                <w:bCs/>
                <w:noProof/>
                <w:spacing w:val="-1"/>
              </w:rPr>
              <w:t>2.2</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MIPS64 compatible instruction implementation related instructions</w:t>
            </w:r>
            <w:r w:rsidR="002A6003">
              <w:rPr>
                <w:noProof/>
                <w:webHidden/>
              </w:rPr>
              <w:tab/>
            </w:r>
            <w:r w:rsidR="002A6003">
              <w:rPr>
                <w:noProof/>
                <w:webHidden/>
              </w:rPr>
              <w:fldChar w:fldCharType="begin"/>
            </w:r>
            <w:r w:rsidR="002A6003">
              <w:rPr>
                <w:noProof/>
                <w:webHidden/>
              </w:rPr>
              <w:instrText xml:space="preserve"> PAGEREF _Toc41294529 \h </w:instrText>
            </w:r>
            <w:r w:rsidR="002A6003">
              <w:rPr>
                <w:noProof/>
                <w:webHidden/>
              </w:rPr>
            </w:r>
            <w:r w:rsidR="002A6003">
              <w:rPr>
                <w:noProof/>
                <w:webHidden/>
              </w:rPr>
              <w:fldChar w:fldCharType="separate"/>
            </w:r>
            <w:r w:rsidR="002A6003">
              <w:rPr>
                <w:noProof/>
                <w:webHidden/>
              </w:rPr>
              <w:t>30</w:t>
            </w:r>
            <w:r w:rsidR="002A6003">
              <w:rPr>
                <w:noProof/>
                <w:webHidden/>
              </w:rPr>
              <w:fldChar w:fldCharType="end"/>
            </w:r>
          </w:hyperlink>
        </w:p>
        <w:p w14:paraId="30097003"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30" w:history="1">
            <w:r w:rsidR="002A6003" w:rsidRPr="008A2CBB">
              <w:rPr>
                <w:rStyle w:val="a8"/>
                <w:rFonts w:ascii="Times New Roman" w:cs="Times New Roman"/>
                <w:b/>
                <w:bCs/>
                <w:noProof/>
                <w:spacing w:val="-1"/>
              </w:rPr>
              <w:t>2.3</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Custom extension instructions</w:t>
            </w:r>
            <w:r w:rsidR="002A6003">
              <w:rPr>
                <w:noProof/>
                <w:webHidden/>
              </w:rPr>
              <w:tab/>
            </w:r>
            <w:r w:rsidR="002A6003">
              <w:rPr>
                <w:noProof/>
                <w:webHidden/>
              </w:rPr>
              <w:fldChar w:fldCharType="begin"/>
            </w:r>
            <w:r w:rsidR="002A6003">
              <w:rPr>
                <w:noProof/>
                <w:webHidden/>
              </w:rPr>
              <w:instrText xml:space="preserve"> PAGEREF _Toc41294530 \h </w:instrText>
            </w:r>
            <w:r w:rsidR="002A6003">
              <w:rPr>
                <w:noProof/>
                <w:webHidden/>
              </w:rPr>
            </w:r>
            <w:r w:rsidR="002A6003">
              <w:rPr>
                <w:noProof/>
                <w:webHidden/>
              </w:rPr>
              <w:fldChar w:fldCharType="separate"/>
            </w:r>
            <w:r w:rsidR="002A6003">
              <w:rPr>
                <w:noProof/>
                <w:webHidden/>
              </w:rPr>
              <w:t>36</w:t>
            </w:r>
            <w:r w:rsidR="002A6003">
              <w:rPr>
                <w:noProof/>
                <w:webHidden/>
              </w:rPr>
              <w:fldChar w:fldCharType="end"/>
            </w:r>
          </w:hyperlink>
        </w:p>
        <w:p w14:paraId="30097004" w14:textId="77777777" w:rsidR="002A6003" w:rsidRDefault="008F3223">
          <w:pPr>
            <w:pStyle w:val="TOC3"/>
            <w:tabs>
              <w:tab w:val="left" w:pos="1260"/>
              <w:tab w:val="right" w:leader="dot" w:pos="11900"/>
            </w:tabs>
            <w:rPr>
              <w:rFonts w:asciiTheme="minorHAnsi" w:eastAsiaTheme="minorEastAsia" w:hAnsiTheme="minorHAnsi" w:cstheme="minorBidi"/>
              <w:noProof/>
              <w:kern w:val="2"/>
              <w:sz w:val="21"/>
            </w:rPr>
          </w:pPr>
          <w:hyperlink w:anchor="_Toc41294531" w:history="1">
            <w:r w:rsidR="002A6003" w:rsidRPr="008A2CBB">
              <w:rPr>
                <w:rStyle w:val="a8"/>
                <w:rFonts w:ascii="Times New Roman" w:cs="Times New Roman"/>
                <w:b/>
                <w:bCs/>
                <w:noProof/>
                <w:w w:val="108"/>
              </w:rPr>
              <w:t>3</w:t>
            </w:r>
            <w:r w:rsidR="002A6003">
              <w:rPr>
                <w:rFonts w:asciiTheme="minorHAnsi" w:eastAsiaTheme="minorEastAsia" w:hAnsiTheme="minorHAnsi" w:cstheme="minorBidi"/>
                <w:noProof/>
                <w:kern w:val="2"/>
                <w:sz w:val="21"/>
              </w:rPr>
              <w:tab/>
            </w:r>
            <w:r w:rsidR="002A6003" w:rsidRPr="008A2CBB">
              <w:rPr>
                <w:rStyle w:val="a8"/>
                <w:rFonts w:ascii="Times New Roman" w:cs="Times New Roman"/>
                <w:noProof/>
                <w:w w:val="110"/>
              </w:rPr>
              <w:t>CP0 control register</w:t>
            </w:r>
            <w:r w:rsidR="002A6003">
              <w:rPr>
                <w:noProof/>
                <w:webHidden/>
              </w:rPr>
              <w:tab/>
            </w:r>
            <w:r w:rsidR="002A6003">
              <w:rPr>
                <w:noProof/>
                <w:webHidden/>
              </w:rPr>
              <w:fldChar w:fldCharType="begin"/>
            </w:r>
            <w:r w:rsidR="002A6003">
              <w:rPr>
                <w:noProof/>
                <w:webHidden/>
              </w:rPr>
              <w:instrText xml:space="preserve"> PAGEREF _Toc41294531 \h </w:instrText>
            </w:r>
            <w:r w:rsidR="002A6003">
              <w:rPr>
                <w:noProof/>
                <w:webHidden/>
              </w:rPr>
            </w:r>
            <w:r w:rsidR="002A6003">
              <w:rPr>
                <w:noProof/>
                <w:webHidden/>
              </w:rPr>
              <w:fldChar w:fldCharType="separate"/>
            </w:r>
            <w:r w:rsidR="002A6003">
              <w:rPr>
                <w:noProof/>
                <w:webHidden/>
              </w:rPr>
              <w:t>49</w:t>
            </w:r>
            <w:r w:rsidR="002A6003">
              <w:rPr>
                <w:noProof/>
                <w:webHidden/>
              </w:rPr>
              <w:fldChar w:fldCharType="end"/>
            </w:r>
          </w:hyperlink>
        </w:p>
        <w:p w14:paraId="30097005"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32" w:history="1">
            <w:r w:rsidR="002A6003" w:rsidRPr="008A2CBB">
              <w:rPr>
                <w:rStyle w:val="a8"/>
                <w:rFonts w:ascii="Times New Roman" w:cs="Times New Roman"/>
                <w:b/>
                <w:bCs/>
                <w:noProof/>
                <w:spacing w:val="-1"/>
              </w:rPr>
              <w:t>3.1</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Index register (0,0)</w:t>
            </w:r>
            <w:r w:rsidR="002A6003">
              <w:rPr>
                <w:noProof/>
                <w:webHidden/>
              </w:rPr>
              <w:tab/>
            </w:r>
            <w:r w:rsidR="002A6003">
              <w:rPr>
                <w:noProof/>
                <w:webHidden/>
              </w:rPr>
              <w:fldChar w:fldCharType="begin"/>
            </w:r>
            <w:r w:rsidR="002A6003">
              <w:rPr>
                <w:noProof/>
                <w:webHidden/>
              </w:rPr>
              <w:instrText xml:space="preserve"> PAGEREF _Toc41294532 \h </w:instrText>
            </w:r>
            <w:r w:rsidR="002A6003">
              <w:rPr>
                <w:noProof/>
                <w:webHidden/>
              </w:rPr>
            </w:r>
            <w:r w:rsidR="002A6003">
              <w:rPr>
                <w:noProof/>
                <w:webHidden/>
              </w:rPr>
              <w:fldChar w:fldCharType="separate"/>
            </w:r>
            <w:r w:rsidR="002A6003">
              <w:rPr>
                <w:noProof/>
                <w:webHidden/>
              </w:rPr>
              <w:t>33</w:t>
            </w:r>
            <w:r w:rsidR="002A6003">
              <w:rPr>
                <w:noProof/>
                <w:webHidden/>
              </w:rPr>
              <w:fldChar w:fldCharType="end"/>
            </w:r>
          </w:hyperlink>
        </w:p>
        <w:p w14:paraId="30097006"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33" w:history="1">
            <w:r w:rsidR="002A6003" w:rsidRPr="008A2CBB">
              <w:rPr>
                <w:rStyle w:val="a8"/>
                <w:rFonts w:ascii="Times New Roman" w:cs="Times New Roman"/>
                <w:b/>
                <w:bCs/>
                <w:noProof/>
                <w:spacing w:val="-1"/>
              </w:rPr>
              <w:t>3.2</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Random register (1,0)</w:t>
            </w:r>
            <w:r w:rsidR="002A6003">
              <w:rPr>
                <w:noProof/>
                <w:webHidden/>
              </w:rPr>
              <w:tab/>
            </w:r>
            <w:r w:rsidR="002A6003">
              <w:rPr>
                <w:noProof/>
                <w:webHidden/>
              </w:rPr>
              <w:fldChar w:fldCharType="begin"/>
            </w:r>
            <w:r w:rsidR="002A6003">
              <w:rPr>
                <w:noProof/>
                <w:webHidden/>
              </w:rPr>
              <w:instrText xml:space="preserve"> PAGEREF _Toc41294533 \h </w:instrText>
            </w:r>
            <w:r w:rsidR="002A6003">
              <w:rPr>
                <w:noProof/>
                <w:webHidden/>
              </w:rPr>
            </w:r>
            <w:r w:rsidR="002A6003">
              <w:rPr>
                <w:noProof/>
                <w:webHidden/>
              </w:rPr>
              <w:fldChar w:fldCharType="separate"/>
            </w:r>
            <w:r w:rsidR="002A6003">
              <w:rPr>
                <w:noProof/>
                <w:webHidden/>
              </w:rPr>
              <w:t>35</w:t>
            </w:r>
            <w:r w:rsidR="002A6003">
              <w:rPr>
                <w:noProof/>
                <w:webHidden/>
              </w:rPr>
              <w:fldChar w:fldCharType="end"/>
            </w:r>
          </w:hyperlink>
        </w:p>
        <w:p w14:paraId="30097007"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34" w:history="1">
            <w:r w:rsidR="002A6003" w:rsidRPr="008A2CBB">
              <w:rPr>
                <w:rStyle w:val="a8"/>
                <w:rFonts w:ascii="Times New Roman" w:cs="Times New Roman"/>
                <w:b/>
                <w:bCs/>
                <w:noProof/>
                <w:spacing w:val="-1"/>
              </w:rPr>
              <w:t>3.3</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EntryLo0 (2,0) and EntryLo1 (3,0) registers</w:t>
            </w:r>
            <w:r w:rsidR="002A6003">
              <w:rPr>
                <w:noProof/>
                <w:webHidden/>
              </w:rPr>
              <w:tab/>
            </w:r>
            <w:r w:rsidR="002A6003">
              <w:rPr>
                <w:noProof/>
                <w:webHidden/>
              </w:rPr>
              <w:fldChar w:fldCharType="begin"/>
            </w:r>
            <w:r w:rsidR="002A6003">
              <w:rPr>
                <w:noProof/>
                <w:webHidden/>
              </w:rPr>
              <w:instrText xml:space="preserve"> PAGEREF _Toc41294534 \h </w:instrText>
            </w:r>
            <w:r w:rsidR="002A6003">
              <w:rPr>
                <w:noProof/>
                <w:webHidden/>
              </w:rPr>
            </w:r>
            <w:r w:rsidR="002A6003">
              <w:rPr>
                <w:noProof/>
                <w:webHidden/>
              </w:rPr>
              <w:fldChar w:fldCharType="separate"/>
            </w:r>
            <w:r w:rsidR="002A6003">
              <w:rPr>
                <w:noProof/>
                <w:webHidden/>
              </w:rPr>
              <w:t>35</w:t>
            </w:r>
            <w:r w:rsidR="002A6003">
              <w:rPr>
                <w:noProof/>
                <w:webHidden/>
              </w:rPr>
              <w:fldChar w:fldCharType="end"/>
            </w:r>
          </w:hyperlink>
        </w:p>
        <w:p w14:paraId="30097008"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35" w:history="1">
            <w:r w:rsidR="002A6003" w:rsidRPr="008A2CBB">
              <w:rPr>
                <w:rStyle w:val="a8"/>
                <w:rFonts w:ascii="Times New Roman" w:cs="Times New Roman"/>
                <w:b/>
                <w:bCs/>
                <w:noProof/>
                <w:spacing w:val="-1"/>
              </w:rPr>
              <w:t>3.4</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The Context (4, 0)</w:t>
            </w:r>
            <w:r w:rsidR="002A6003">
              <w:rPr>
                <w:noProof/>
                <w:webHidden/>
              </w:rPr>
              <w:tab/>
            </w:r>
            <w:r w:rsidR="002A6003">
              <w:rPr>
                <w:noProof/>
                <w:webHidden/>
              </w:rPr>
              <w:fldChar w:fldCharType="begin"/>
            </w:r>
            <w:r w:rsidR="002A6003">
              <w:rPr>
                <w:noProof/>
                <w:webHidden/>
              </w:rPr>
              <w:instrText xml:space="preserve"> PAGEREF _Toc41294535 \h </w:instrText>
            </w:r>
            <w:r w:rsidR="002A6003">
              <w:rPr>
                <w:noProof/>
                <w:webHidden/>
              </w:rPr>
            </w:r>
            <w:r w:rsidR="002A6003">
              <w:rPr>
                <w:noProof/>
                <w:webHidden/>
              </w:rPr>
              <w:fldChar w:fldCharType="separate"/>
            </w:r>
            <w:r w:rsidR="002A6003">
              <w:rPr>
                <w:noProof/>
                <w:webHidden/>
              </w:rPr>
              <w:t>37</w:t>
            </w:r>
            <w:r w:rsidR="002A6003">
              <w:rPr>
                <w:noProof/>
                <w:webHidden/>
              </w:rPr>
              <w:fldChar w:fldCharType="end"/>
            </w:r>
          </w:hyperlink>
        </w:p>
        <w:p w14:paraId="30097009"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36" w:history="1">
            <w:r w:rsidR="002A6003" w:rsidRPr="008A2CBB">
              <w:rPr>
                <w:rStyle w:val="a8"/>
                <w:rFonts w:ascii="Times New Roman" w:cs="Times New Roman"/>
                <w:b/>
                <w:bCs/>
                <w:noProof/>
                <w:spacing w:val="-1"/>
              </w:rPr>
              <w:t>3.5</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PageMask register (5,0)</w:t>
            </w:r>
            <w:r w:rsidR="002A6003">
              <w:rPr>
                <w:noProof/>
                <w:webHidden/>
              </w:rPr>
              <w:tab/>
            </w:r>
            <w:r w:rsidR="002A6003">
              <w:rPr>
                <w:noProof/>
                <w:webHidden/>
              </w:rPr>
              <w:fldChar w:fldCharType="begin"/>
            </w:r>
            <w:r w:rsidR="002A6003">
              <w:rPr>
                <w:noProof/>
                <w:webHidden/>
              </w:rPr>
              <w:instrText xml:space="preserve"> PAGEREF _Toc41294536 \h </w:instrText>
            </w:r>
            <w:r w:rsidR="002A6003">
              <w:rPr>
                <w:noProof/>
                <w:webHidden/>
              </w:rPr>
            </w:r>
            <w:r w:rsidR="002A6003">
              <w:rPr>
                <w:noProof/>
                <w:webHidden/>
              </w:rPr>
              <w:fldChar w:fldCharType="separate"/>
            </w:r>
            <w:r w:rsidR="002A6003">
              <w:rPr>
                <w:noProof/>
                <w:webHidden/>
              </w:rPr>
              <w:t>39</w:t>
            </w:r>
            <w:r w:rsidR="002A6003">
              <w:rPr>
                <w:noProof/>
                <w:webHidden/>
              </w:rPr>
              <w:fldChar w:fldCharType="end"/>
            </w:r>
          </w:hyperlink>
        </w:p>
        <w:p w14:paraId="3009700A"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37" w:history="1">
            <w:r w:rsidR="002A6003" w:rsidRPr="008A2CBB">
              <w:rPr>
                <w:rStyle w:val="a8"/>
                <w:rFonts w:ascii="Times New Roman" w:cs="Times New Roman"/>
                <w:b/>
                <w:bCs/>
                <w:noProof/>
                <w:spacing w:val="-1"/>
              </w:rPr>
              <w:t>3.6</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PageGrain register (5,1)</w:t>
            </w:r>
            <w:r w:rsidR="002A6003">
              <w:rPr>
                <w:noProof/>
                <w:webHidden/>
              </w:rPr>
              <w:tab/>
            </w:r>
            <w:r w:rsidR="002A6003">
              <w:rPr>
                <w:noProof/>
                <w:webHidden/>
              </w:rPr>
              <w:fldChar w:fldCharType="begin"/>
            </w:r>
            <w:r w:rsidR="002A6003">
              <w:rPr>
                <w:noProof/>
                <w:webHidden/>
              </w:rPr>
              <w:instrText xml:space="preserve"> PAGEREF _Toc41294537 \h </w:instrText>
            </w:r>
            <w:r w:rsidR="002A6003">
              <w:rPr>
                <w:noProof/>
                <w:webHidden/>
              </w:rPr>
            </w:r>
            <w:r w:rsidR="002A6003">
              <w:rPr>
                <w:noProof/>
                <w:webHidden/>
              </w:rPr>
              <w:fldChar w:fldCharType="separate"/>
            </w:r>
            <w:r w:rsidR="002A6003">
              <w:rPr>
                <w:noProof/>
                <w:webHidden/>
              </w:rPr>
              <w:t>39</w:t>
            </w:r>
            <w:r w:rsidR="002A6003">
              <w:rPr>
                <w:noProof/>
                <w:webHidden/>
              </w:rPr>
              <w:fldChar w:fldCharType="end"/>
            </w:r>
          </w:hyperlink>
        </w:p>
        <w:p w14:paraId="3009700B"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38" w:history="1">
            <w:r w:rsidR="002A6003" w:rsidRPr="008A2CBB">
              <w:rPr>
                <w:rStyle w:val="a8"/>
                <w:rFonts w:ascii="Times New Roman" w:cs="Times New Roman"/>
                <w:b/>
                <w:bCs/>
                <w:noProof/>
                <w:spacing w:val="-1"/>
              </w:rPr>
              <w:t>3.7</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Wired register (6,0)</w:t>
            </w:r>
            <w:r w:rsidR="002A6003">
              <w:rPr>
                <w:noProof/>
                <w:webHidden/>
              </w:rPr>
              <w:tab/>
            </w:r>
            <w:r w:rsidR="002A6003">
              <w:rPr>
                <w:noProof/>
                <w:webHidden/>
              </w:rPr>
              <w:fldChar w:fldCharType="begin"/>
            </w:r>
            <w:r w:rsidR="002A6003">
              <w:rPr>
                <w:noProof/>
                <w:webHidden/>
              </w:rPr>
              <w:instrText xml:space="preserve"> PAGEREF _Toc41294538 \h </w:instrText>
            </w:r>
            <w:r w:rsidR="002A6003">
              <w:rPr>
                <w:noProof/>
                <w:webHidden/>
              </w:rPr>
            </w:r>
            <w:r w:rsidR="002A6003">
              <w:rPr>
                <w:noProof/>
                <w:webHidden/>
              </w:rPr>
              <w:fldChar w:fldCharType="separate"/>
            </w:r>
            <w:r w:rsidR="002A6003">
              <w:rPr>
                <w:noProof/>
                <w:webHidden/>
              </w:rPr>
              <w:t>41</w:t>
            </w:r>
            <w:r w:rsidR="002A6003">
              <w:rPr>
                <w:noProof/>
                <w:webHidden/>
              </w:rPr>
              <w:fldChar w:fldCharType="end"/>
            </w:r>
          </w:hyperlink>
        </w:p>
        <w:p w14:paraId="3009700C"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39" w:history="1">
            <w:r w:rsidR="002A6003" w:rsidRPr="008A2CBB">
              <w:rPr>
                <w:rStyle w:val="a8"/>
                <w:rFonts w:ascii="Times New Roman" w:cs="Times New Roman"/>
                <w:b/>
                <w:bCs/>
                <w:noProof/>
                <w:spacing w:val="-1"/>
              </w:rPr>
              <w:t>3.8</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HWREna register (7, 0)</w:t>
            </w:r>
            <w:r w:rsidR="002A6003">
              <w:rPr>
                <w:noProof/>
                <w:webHidden/>
              </w:rPr>
              <w:tab/>
            </w:r>
            <w:r w:rsidR="002A6003">
              <w:rPr>
                <w:noProof/>
                <w:webHidden/>
              </w:rPr>
              <w:fldChar w:fldCharType="begin"/>
            </w:r>
            <w:r w:rsidR="002A6003">
              <w:rPr>
                <w:noProof/>
                <w:webHidden/>
              </w:rPr>
              <w:instrText xml:space="preserve"> PAGEREF _Toc41294539 \h </w:instrText>
            </w:r>
            <w:r w:rsidR="002A6003">
              <w:rPr>
                <w:noProof/>
                <w:webHidden/>
              </w:rPr>
            </w:r>
            <w:r w:rsidR="002A6003">
              <w:rPr>
                <w:noProof/>
                <w:webHidden/>
              </w:rPr>
              <w:fldChar w:fldCharType="separate"/>
            </w:r>
            <w:r w:rsidR="002A6003">
              <w:rPr>
                <w:noProof/>
                <w:webHidden/>
              </w:rPr>
              <w:t>43</w:t>
            </w:r>
            <w:r w:rsidR="002A6003">
              <w:rPr>
                <w:noProof/>
                <w:webHidden/>
              </w:rPr>
              <w:fldChar w:fldCharType="end"/>
            </w:r>
          </w:hyperlink>
        </w:p>
        <w:p w14:paraId="3009700D"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40" w:history="1">
            <w:r w:rsidR="002A6003" w:rsidRPr="008A2CBB">
              <w:rPr>
                <w:rStyle w:val="a8"/>
                <w:rFonts w:ascii="Times New Roman" w:cs="Times New Roman"/>
                <w:b/>
                <w:bCs/>
                <w:noProof/>
                <w:spacing w:val="-1"/>
              </w:rPr>
              <w:t>3.9</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BadVAddr register (8,0)</w:t>
            </w:r>
            <w:r w:rsidR="002A6003">
              <w:rPr>
                <w:noProof/>
                <w:webHidden/>
              </w:rPr>
              <w:tab/>
            </w:r>
            <w:r w:rsidR="002A6003">
              <w:rPr>
                <w:noProof/>
                <w:webHidden/>
              </w:rPr>
              <w:fldChar w:fldCharType="begin"/>
            </w:r>
            <w:r w:rsidR="002A6003">
              <w:rPr>
                <w:noProof/>
                <w:webHidden/>
              </w:rPr>
              <w:instrText xml:space="preserve"> PAGEREF _Toc41294540 \h </w:instrText>
            </w:r>
            <w:r w:rsidR="002A6003">
              <w:rPr>
                <w:noProof/>
                <w:webHidden/>
              </w:rPr>
            </w:r>
            <w:r w:rsidR="002A6003">
              <w:rPr>
                <w:noProof/>
                <w:webHidden/>
              </w:rPr>
              <w:fldChar w:fldCharType="separate"/>
            </w:r>
            <w:r w:rsidR="002A6003">
              <w:rPr>
                <w:noProof/>
                <w:webHidden/>
              </w:rPr>
              <w:t>43</w:t>
            </w:r>
            <w:r w:rsidR="002A6003">
              <w:rPr>
                <w:noProof/>
                <w:webHidden/>
              </w:rPr>
              <w:fldChar w:fldCharType="end"/>
            </w:r>
          </w:hyperlink>
        </w:p>
        <w:p w14:paraId="3009700E"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41" w:history="1">
            <w:r w:rsidR="002A6003" w:rsidRPr="008A2CBB">
              <w:rPr>
                <w:rStyle w:val="a8"/>
                <w:rFonts w:ascii="Times New Roman" w:cs="Times New Roman"/>
                <w:b/>
                <w:bCs/>
                <w:noProof/>
                <w:spacing w:val="-1"/>
              </w:rPr>
              <w:t>3.10</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The Count register (9,0) and the Compare register (11,0)</w:t>
            </w:r>
            <w:r w:rsidR="002A6003">
              <w:rPr>
                <w:noProof/>
                <w:webHidden/>
              </w:rPr>
              <w:tab/>
            </w:r>
            <w:r w:rsidR="002A6003">
              <w:rPr>
                <w:noProof/>
                <w:webHidden/>
              </w:rPr>
              <w:fldChar w:fldCharType="begin"/>
            </w:r>
            <w:r w:rsidR="002A6003">
              <w:rPr>
                <w:noProof/>
                <w:webHidden/>
              </w:rPr>
              <w:instrText xml:space="preserve"> PAGEREF _Toc41294541 \h </w:instrText>
            </w:r>
            <w:r w:rsidR="002A6003">
              <w:rPr>
                <w:noProof/>
                <w:webHidden/>
              </w:rPr>
            </w:r>
            <w:r w:rsidR="002A6003">
              <w:rPr>
                <w:noProof/>
                <w:webHidden/>
              </w:rPr>
              <w:fldChar w:fldCharType="separate"/>
            </w:r>
            <w:r w:rsidR="002A6003">
              <w:rPr>
                <w:noProof/>
                <w:webHidden/>
              </w:rPr>
              <w:t>45</w:t>
            </w:r>
            <w:r w:rsidR="002A6003">
              <w:rPr>
                <w:noProof/>
                <w:webHidden/>
              </w:rPr>
              <w:fldChar w:fldCharType="end"/>
            </w:r>
          </w:hyperlink>
        </w:p>
        <w:p w14:paraId="3009700F"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42" w:history="1">
            <w:r w:rsidR="002A6003" w:rsidRPr="008A2CBB">
              <w:rPr>
                <w:rStyle w:val="a8"/>
                <w:rFonts w:ascii="Times New Roman" w:cs="Times New Roman"/>
                <w:b/>
                <w:bCs/>
                <w:noProof/>
                <w:spacing w:val="-1"/>
              </w:rPr>
              <w:t>3.11</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EntryHi register (10,0)</w:t>
            </w:r>
            <w:r w:rsidR="002A6003">
              <w:rPr>
                <w:noProof/>
                <w:webHidden/>
              </w:rPr>
              <w:tab/>
            </w:r>
            <w:r w:rsidR="002A6003">
              <w:rPr>
                <w:noProof/>
                <w:webHidden/>
              </w:rPr>
              <w:fldChar w:fldCharType="begin"/>
            </w:r>
            <w:r w:rsidR="002A6003">
              <w:rPr>
                <w:noProof/>
                <w:webHidden/>
              </w:rPr>
              <w:instrText xml:space="preserve"> PAGEREF _Toc41294542 \h </w:instrText>
            </w:r>
            <w:r w:rsidR="002A6003">
              <w:rPr>
                <w:noProof/>
                <w:webHidden/>
              </w:rPr>
            </w:r>
            <w:r w:rsidR="002A6003">
              <w:rPr>
                <w:noProof/>
                <w:webHidden/>
              </w:rPr>
              <w:fldChar w:fldCharType="separate"/>
            </w:r>
            <w:r w:rsidR="002A6003">
              <w:rPr>
                <w:noProof/>
                <w:webHidden/>
              </w:rPr>
              <w:t>45</w:t>
            </w:r>
            <w:r w:rsidR="002A6003">
              <w:rPr>
                <w:noProof/>
                <w:webHidden/>
              </w:rPr>
              <w:fldChar w:fldCharType="end"/>
            </w:r>
          </w:hyperlink>
        </w:p>
        <w:p w14:paraId="30097010"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43" w:history="1">
            <w:r w:rsidR="002A6003" w:rsidRPr="008A2CBB">
              <w:rPr>
                <w:rStyle w:val="a8"/>
                <w:rFonts w:ascii="Times New Roman" w:cs="Times New Roman"/>
                <w:b/>
                <w:bCs/>
                <w:noProof/>
                <w:spacing w:val="-1"/>
              </w:rPr>
              <w:t>3.12</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Status register (12,0)</w:t>
            </w:r>
            <w:r w:rsidR="002A6003">
              <w:rPr>
                <w:noProof/>
                <w:webHidden/>
              </w:rPr>
              <w:tab/>
            </w:r>
            <w:r w:rsidR="002A6003">
              <w:rPr>
                <w:noProof/>
                <w:webHidden/>
              </w:rPr>
              <w:fldChar w:fldCharType="begin"/>
            </w:r>
            <w:r w:rsidR="002A6003">
              <w:rPr>
                <w:noProof/>
                <w:webHidden/>
              </w:rPr>
              <w:instrText xml:space="preserve"> PAGEREF _Toc41294543 \h </w:instrText>
            </w:r>
            <w:r w:rsidR="002A6003">
              <w:rPr>
                <w:noProof/>
                <w:webHidden/>
              </w:rPr>
            </w:r>
            <w:r w:rsidR="002A6003">
              <w:rPr>
                <w:noProof/>
                <w:webHidden/>
              </w:rPr>
              <w:fldChar w:fldCharType="separate"/>
            </w:r>
            <w:r w:rsidR="002A6003">
              <w:rPr>
                <w:noProof/>
                <w:webHidden/>
              </w:rPr>
              <w:t>46</w:t>
            </w:r>
            <w:r w:rsidR="002A6003">
              <w:rPr>
                <w:noProof/>
                <w:webHidden/>
              </w:rPr>
              <w:fldChar w:fldCharType="end"/>
            </w:r>
          </w:hyperlink>
        </w:p>
        <w:p w14:paraId="30097011"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44" w:history="1">
            <w:r w:rsidR="002A6003" w:rsidRPr="008A2CBB">
              <w:rPr>
                <w:rStyle w:val="a8"/>
                <w:rFonts w:ascii="Times New Roman" w:cs="Times New Roman"/>
                <w:b/>
                <w:bCs/>
                <w:noProof/>
                <w:spacing w:val="-1"/>
              </w:rPr>
              <w:t>3.13</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IntCtl register (12,1)</w:t>
            </w:r>
            <w:r w:rsidR="002A6003">
              <w:rPr>
                <w:noProof/>
                <w:webHidden/>
              </w:rPr>
              <w:tab/>
            </w:r>
            <w:r w:rsidR="002A6003">
              <w:rPr>
                <w:noProof/>
                <w:webHidden/>
              </w:rPr>
              <w:fldChar w:fldCharType="begin"/>
            </w:r>
            <w:r w:rsidR="002A6003">
              <w:rPr>
                <w:noProof/>
                <w:webHidden/>
              </w:rPr>
              <w:instrText xml:space="preserve"> PAGEREF _Toc41294544 \h </w:instrText>
            </w:r>
            <w:r w:rsidR="002A6003">
              <w:rPr>
                <w:noProof/>
                <w:webHidden/>
              </w:rPr>
            </w:r>
            <w:r w:rsidR="002A6003">
              <w:rPr>
                <w:noProof/>
                <w:webHidden/>
              </w:rPr>
              <w:fldChar w:fldCharType="separate"/>
            </w:r>
            <w:r w:rsidR="002A6003">
              <w:rPr>
                <w:noProof/>
                <w:webHidden/>
              </w:rPr>
              <w:t>48</w:t>
            </w:r>
            <w:r w:rsidR="002A6003">
              <w:rPr>
                <w:noProof/>
                <w:webHidden/>
              </w:rPr>
              <w:fldChar w:fldCharType="end"/>
            </w:r>
          </w:hyperlink>
        </w:p>
        <w:p w14:paraId="30097012"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45" w:history="1">
            <w:r w:rsidR="002A6003" w:rsidRPr="008A2CBB">
              <w:rPr>
                <w:rStyle w:val="a8"/>
                <w:rFonts w:ascii="Times New Roman" w:cs="Times New Roman"/>
                <w:b/>
                <w:bCs/>
                <w:noProof/>
                <w:spacing w:val="-1"/>
              </w:rPr>
              <w:t>3.14</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SRSCtl register (12,2)</w:t>
            </w:r>
            <w:r w:rsidR="002A6003">
              <w:rPr>
                <w:noProof/>
                <w:webHidden/>
              </w:rPr>
              <w:tab/>
            </w:r>
            <w:r w:rsidR="002A6003">
              <w:rPr>
                <w:noProof/>
                <w:webHidden/>
              </w:rPr>
              <w:fldChar w:fldCharType="begin"/>
            </w:r>
            <w:r w:rsidR="002A6003">
              <w:rPr>
                <w:noProof/>
                <w:webHidden/>
              </w:rPr>
              <w:instrText xml:space="preserve"> PAGEREF _Toc41294545 \h </w:instrText>
            </w:r>
            <w:r w:rsidR="002A6003">
              <w:rPr>
                <w:noProof/>
                <w:webHidden/>
              </w:rPr>
            </w:r>
            <w:r w:rsidR="002A6003">
              <w:rPr>
                <w:noProof/>
                <w:webHidden/>
              </w:rPr>
              <w:fldChar w:fldCharType="separate"/>
            </w:r>
            <w:r w:rsidR="002A6003">
              <w:rPr>
                <w:noProof/>
                <w:webHidden/>
              </w:rPr>
              <w:t>50</w:t>
            </w:r>
            <w:r w:rsidR="002A6003">
              <w:rPr>
                <w:noProof/>
                <w:webHidden/>
              </w:rPr>
              <w:fldChar w:fldCharType="end"/>
            </w:r>
          </w:hyperlink>
        </w:p>
        <w:p w14:paraId="30097013"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46" w:history="1">
            <w:r w:rsidR="002A6003" w:rsidRPr="008A2CBB">
              <w:rPr>
                <w:rStyle w:val="a8"/>
                <w:rFonts w:ascii="Times New Roman" w:cs="Times New Roman"/>
                <w:b/>
                <w:bCs/>
                <w:noProof/>
                <w:spacing w:val="-1"/>
              </w:rPr>
              <w:t>3.15</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Cause register (13,0)</w:t>
            </w:r>
            <w:r w:rsidR="002A6003">
              <w:rPr>
                <w:noProof/>
                <w:webHidden/>
              </w:rPr>
              <w:tab/>
            </w:r>
            <w:r w:rsidR="002A6003">
              <w:rPr>
                <w:noProof/>
                <w:webHidden/>
              </w:rPr>
              <w:fldChar w:fldCharType="begin"/>
            </w:r>
            <w:r w:rsidR="002A6003">
              <w:rPr>
                <w:noProof/>
                <w:webHidden/>
              </w:rPr>
              <w:instrText xml:space="preserve"> PAGEREF _Toc41294546 \h </w:instrText>
            </w:r>
            <w:r w:rsidR="002A6003">
              <w:rPr>
                <w:noProof/>
                <w:webHidden/>
              </w:rPr>
            </w:r>
            <w:r w:rsidR="002A6003">
              <w:rPr>
                <w:noProof/>
                <w:webHidden/>
              </w:rPr>
              <w:fldChar w:fldCharType="separate"/>
            </w:r>
            <w:r w:rsidR="002A6003">
              <w:rPr>
                <w:noProof/>
                <w:webHidden/>
              </w:rPr>
              <w:t>50</w:t>
            </w:r>
            <w:r w:rsidR="002A6003">
              <w:rPr>
                <w:noProof/>
                <w:webHidden/>
              </w:rPr>
              <w:fldChar w:fldCharType="end"/>
            </w:r>
          </w:hyperlink>
        </w:p>
        <w:p w14:paraId="30097014"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47" w:history="1">
            <w:r w:rsidR="002A6003" w:rsidRPr="008A2CBB">
              <w:rPr>
                <w:rStyle w:val="a8"/>
                <w:rFonts w:ascii="Times New Roman" w:cs="Times New Roman"/>
                <w:b/>
                <w:bCs/>
                <w:noProof/>
                <w:spacing w:val="-1"/>
              </w:rPr>
              <w:t>3.16</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Exception Program Counter register (14,0)</w:t>
            </w:r>
            <w:r w:rsidR="002A6003">
              <w:rPr>
                <w:noProof/>
                <w:webHidden/>
              </w:rPr>
              <w:tab/>
            </w:r>
            <w:r w:rsidR="002A6003">
              <w:rPr>
                <w:noProof/>
                <w:webHidden/>
              </w:rPr>
              <w:fldChar w:fldCharType="begin"/>
            </w:r>
            <w:r w:rsidR="002A6003">
              <w:rPr>
                <w:noProof/>
                <w:webHidden/>
              </w:rPr>
              <w:instrText xml:space="preserve"> PAGEREF _Toc41294547 \h </w:instrText>
            </w:r>
            <w:r w:rsidR="002A6003">
              <w:rPr>
                <w:noProof/>
                <w:webHidden/>
              </w:rPr>
            </w:r>
            <w:r w:rsidR="002A6003">
              <w:rPr>
                <w:noProof/>
                <w:webHidden/>
              </w:rPr>
              <w:fldChar w:fldCharType="separate"/>
            </w:r>
            <w:r w:rsidR="002A6003">
              <w:rPr>
                <w:noProof/>
                <w:webHidden/>
              </w:rPr>
              <w:t>53</w:t>
            </w:r>
            <w:r w:rsidR="002A6003">
              <w:rPr>
                <w:noProof/>
                <w:webHidden/>
              </w:rPr>
              <w:fldChar w:fldCharType="end"/>
            </w:r>
          </w:hyperlink>
        </w:p>
        <w:p w14:paraId="30097015"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48" w:history="1">
            <w:r w:rsidR="002A6003" w:rsidRPr="008A2CBB">
              <w:rPr>
                <w:rStyle w:val="a8"/>
                <w:rFonts w:ascii="Times New Roman" w:cs="Times New Roman"/>
                <w:b/>
                <w:bCs/>
                <w:noProof/>
                <w:spacing w:val="-1"/>
              </w:rPr>
              <w:t>3.17</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Processor Revision Identifier (PRID) register (15,0)</w:t>
            </w:r>
            <w:r w:rsidR="002A6003">
              <w:rPr>
                <w:noProof/>
                <w:webHidden/>
              </w:rPr>
              <w:tab/>
            </w:r>
            <w:r w:rsidR="002A6003">
              <w:rPr>
                <w:noProof/>
                <w:webHidden/>
              </w:rPr>
              <w:fldChar w:fldCharType="begin"/>
            </w:r>
            <w:r w:rsidR="002A6003">
              <w:rPr>
                <w:noProof/>
                <w:webHidden/>
              </w:rPr>
              <w:instrText xml:space="preserve"> PAGEREF _Toc41294548 \h </w:instrText>
            </w:r>
            <w:r w:rsidR="002A6003">
              <w:rPr>
                <w:noProof/>
                <w:webHidden/>
              </w:rPr>
            </w:r>
            <w:r w:rsidR="002A6003">
              <w:rPr>
                <w:noProof/>
                <w:webHidden/>
              </w:rPr>
              <w:fldChar w:fldCharType="separate"/>
            </w:r>
            <w:r w:rsidR="002A6003">
              <w:rPr>
                <w:noProof/>
                <w:webHidden/>
              </w:rPr>
              <w:t>53</w:t>
            </w:r>
            <w:r w:rsidR="002A6003">
              <w:rPr>
                <w:noProof/>
                <w:webHidden/>
              </w:rPr>
              <w:fldChar w:fldCharType="end"/>
            </w:r>
          </w:hyperlink>
        </w:p>
        <w:p w14:paraId="30097016"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49" w:history="1">
            <w:r w:rsidR="002A6003" w:rsidRPr="008A2CBB">
              <w:rPr>
                <w:rStyle w:val="a8"/>
                <w:rFonts w:ascii="Times New Roman" w:cs="Times New Roman"/>
                <w:b/>
                <w:bCs/>
                <w:noProof/>
                <w:spacing w:val="-1"/>
              </w:rPr>
              <w:t>3.18</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EBase register (15,1)</w:t>
            </w:r>
            <w:r w:rsidR="002A6003">
              <w:rPr>
                <w:noProof/>
                <w:webHidden/>
              </w:rPr>
              <w:tab/>
            </w:r>
            <w:r w:rsidR="002A6003">
              <w:rPr>
                <w:noProof/>
                <w:webHidden/>
              </w:rPr>
              <w:fldChar w:fldCharType="begin"/>
            </w:r>
            <w:r w:rsidR="002A6003">
              <w:rPr>
                <w:noProof/>
                <w:webHidden/>
              </w:rPr>
              <w:instrText xml:space="preserve"> PAGEREF _Toc41294549 \h </w:instrText>
            </w:r>
            <w:r w:rsidR="002A6003">
              <w:rPr>
                <w:noProof/>
                <w:webHidden/>
              </w:rPr>
            </w:r>
            <w:r w:rsidR="002A6003">
              <w:rPr>
                <w:noProof/>
                <w:webHidden/>
              </w:rPr>
              <w:fldChar w:fldCharType="separate"/>
            </w:r>
            <w:r w:rsidR="002A6003">
              <w:rPr>
                <w:noProof/>
                <w:webHidden/>
              </w:rPr>
              <w:t>46</w:t>
            </w:r>
            <w:r w:rsidR="002A6003">
              <w:rPr>
                <w:noProof/>
                <w:webHidden/>
              </w:rPr>
              <w:fldChar w:fldCharType="end"/>
            </w:r>
          </w:hyperlink>
        </w:p>
        <w:p w14:paraId="30097017"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50" w:history="1">
            <w:r w:rsidR="002A6003" w:rsidRPr="008A2CBB">
              <w:rPr>
                <w:rStyle w:val="a8"/>
                <w:rFonts w:ascii="Times New Roman" w:cs="Times New Roman"/>
                <w:b/>
                <w:bCs/>
                <w:noProof/>
                <w:spacing w:val="-1"/>
              </w:rPr>
              <w:t>3.19</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Config register (16,0)</w:t>
            </w:r>
            <w:r w:rsidR="002A6003">
              <w:rPr>
                <w:noProof/>
                <w:webHidden/>
              </w:rPr>
              <w:tab/>
            </w:r>
            <w:r w:rsidR="002A6003">
              <w:rPr>
                <w:noProof/>
                <w:webHidden/>
              </w:rPr>
              <w:fldChar w:fldCharType="begin"/>
            </w:r>
            <w:r w:rsidR="002A6003">
              <w:rPr>
                <w:noProof/>
                <w:webHidden/>
              </w:rPr>
              <w:instrText xml:space="preserve"> PAGEREF _Toc41294550 \h </w:instrText>
            </w:r>
            <w:r w:rsidR="002A6003">
              <w:rPr>
                <w:noProof/>
                <w:webHidden/>
              </w:rPr>
            </w:r>
            <w:r w:rsidR="002A6003">
              <w:rPr>
                <w:noProof/>
                <w:webHidden/>
              </w:rPr>
              <w:fldChar w:fldCharType="separate"/>
            </w:r>
            <w:r w:rsidR="002A6003">
              <w:rPr>
                <w:noProof/>
                <w:webHidden/>
              </w:rPr>
              <w:t>47</w:t>
            </w:r>
            <w:r w:rsidR="002A6003">
              <w:rPr>
                <w:noProof/>
                <w:webHidden/>
              </w:rPr>
              <w:fldChar w:fldCharType="end"/>
            </w:r>
          </w:hyperlink>
        </w:p>
        <w:p w14:paraId="30097018"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51" w:history="1">
            <w:r w:rsidR="002A6003" w:rsidRPr="008A2CBB">
              <w:rPr>
                <w:rStyle w:val="a8"/>
                <w:rFonts w:ascii="Times New Roman" w:cs="Times New Roman"/>
                <w:b/>
                <w:bCs/>
                <w:noProof/>
                <w:spacing w:val="-1"/>
              </w:rPr>
              <w:t>3.20</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Config1 register (16,1)</w:t>
            </w:r>
            <w:r w:rsidR="002A6003">
              <w:rPr>
                <w:noProof/>
                <w:webHidden/>
              </w:rPr>
              <w:tab/>
            </w:r>
            <w:r w:rsidR="002A6003">
              <w:rPr>
                <w:noProof/>
                <w:webHidden/>
              </w:rPr>
              <w:fldChar w:fldCharType="begin"/>
            </w:r>
            <w:r w:rsidR="002A6003">
              <w:rPr>
                <w:noProof/>
                <w:webHidden/>
              </w:rPr>
              <w:instrText xml:space="preserve"> PAGEREF _Toc41294551 \h </w:instrText>
            </w:r>
            <w:r w:rsidR="002A6003">
              <w:rPr>
                <w:noProof/>
                <w:webHidden/>
              </w:rPr>
            </w:r>
            <w:r w:rsidR="002A6003">
              <w:rPr>
                <w:noProof/>
                <w:webHidden/>
              </w:rPr>
              <w:fldChar w:fldCharType="separate"/>
            </w:r>
            <w:r w:rsidR="002A6003">
              <w:rPr>
                <w:noProof/>
                <w:webHidden/>
              </w:rPr>
              <w:t>49</w:t>
            </w:r>
            <w:r w:rsidR="002A6003">
              <w:rPr>
                <w:noProof/>
                <w:webHidden/>
              </w:rPr>
              <w:fldChar w:fldCharType="end"/>
            </w:r>
          </w:hyperlink>
        </w:p>
        <w:p w14:paraId="30097019"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52" w:history="1">
            <w:r w:rsidR="002A6003" w:rsidRPr="008A2CBB">
              <w:rPr>
                <w:rStyle w:val="a8"/>
                <w:rFonts w:ascii="Times New Roman" w:cs="Times New Roman"/>
                <w:b/>
                <w:bCs/>
                <w:noProof/>
                <w:spacing w:val="-1"/>
              </w:rPr>
              <w:t>3.21</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Config 2 register (16,2)</w:t>
            </w:r>
            <w:r w:rsidR="002A6003">
              <w:rPr>
                <w:noProof/>
                <w:webHidden/>
              </w:rPr>
              <w:tab/>
            </w:r>
            <w:r w:rsidR="002A6003">
              <w:rPr>
                <w:noProof/>
                <w:webHidden/>
              </w:rPr>
              <w:fldChar w:fldCharType="begin"/>
            </w:r>
            <w:r w:rsidR="002A6003">
              <w:rPr>
                <w:noProof/>
                <w:webHidden/>
              </w:rPr>
              <w:instrText xml:space="preserve"> PAGEREF _Toc41294552 \h </w:instrText>
            </w:r>
            <w:r w:rsidR="002A6003">
              <w:rPr>
                <w:noProof/>
                <w:webHidden/>
              </w:rPr>
            </w:r>
            <w:r w:rsidR="002A6003">
              <w:rPr>
                <w:noProof/>
                <w:webHidden/>
              </w:rPr>
              <w:fldChar w:fldCharType="separate"/>
            </w:r>
            <w:r w:rsidR="002A6003">
              <w:rPr>
                <w:noProof/>
                <w:webHidden/>
              </w:rPr>
              <w:t>52</w:t>
            </w:r>
            <w:r w:rsidR="002A6003">
              <w:rPr>
                <w:noProof/>
                <w:webHidden/>
              </w:rPr>
              <w:fldChar w:fldCharType="end"/>
            </w:r>
          </w:hyperlink>
        </w:p>
        <w:p w14:paraId="3009701A"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53" w:history="1">
            <w:r w:rsidR="002A6003" w:rsidRPr="008A2CBB">
              <w:rPr>
                <w:rStyle w:val="a8"/>
                <w:rFonts w:ascii="Times New Roman" w:cs="Times New Roman"/>
                <w:b/>
                <w:bCs/>
                <w:noProof/>
                <w:spacing w:val="-1"/>
              </w:rPr>
              <w:t>3.22</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Config 3 register (16,3)</w:t>
            </w:r>
            <w:r w:rsidR="002A6003">
              <w:rPr>
                <w:noProof/>
                <w:webHidden/>
              </w:rPr>
              <w:tab/>
            </w:r>
            <w:r w:rsidR="002A6003">
              <w:rPr>
                <w:noProof/>
                <w:webHidden/>
              </w:rPr>
              <w:fldChar w:fldCharType="begin"/>
            </w:r>
            <w:r w:rsidR="002A6003">
              <w:rPr>
                <w:noProof/>
                <w:webHidden/>
              </w:rPr>
              <w:instrText xml:space="preserve"> PAGEREF _Toc41294553 \h </w:instrText>
            </w:r>
            <w:r w:rsidR="002A6003">
              <w:rPr>
                <w:noProof/>
                <w:webHidden/>
              </w:rPr>
            </w:r>
            <w:r w:rsidR="002A6003">
              <w:rPr>
                <w:noProof/>
                <w:webHidden/>
              </w:rPr>
              <w:fldChar w:fldCharType="separate"/>
            </w:r>
            <w:r w:rsidR="002A6003">
              <w:rPr>
                <w:noProof/>
                <w:webHidden/>
              </w:rPr>
              <w:t>55</w:t>
            </w:r>
            <w:r w:rsidR="002A6003">
              <w:rPr>
                <w:noProof/>
                <w:webHidden/>
              </w:rPr>
              <w:fldChar w:fldCharType="end"/>
            </w:r>
          </w:hyperlink>
        </w:p>
        <w:p w14:paraId="3009701B"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54" w:history="1">
            <w:r w:rsidR="002A6003" w:rsidRPr="008A2CBB">
              <w:rPr>
                <w:rStyle w:val="a8"/>
                <w:rFonts w:ascii="Times New Roman" w:cs="Times New Roman"/>
                <w:b/>
                <w:bCs/>
                <w:noProof/>
                <w:spacing w:val="-1"/>
              </w:rPr>
              <w:t>3.23</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Load Linked Address (LLAddr) register (17,0)</w:t>
            </w:r>
            <w:r w:rsidR="002A6003">
              <w:rPr>
                <w:noProof/>
                <w:webHidden/>
              </w:rPr>
              <w:tab/>
            </w:r>
            <w:r w:rsidR="002A6003">
              <w:rPr>
                <w:noProof/>
                <w:webHidden/>
              </w:rPr>
              <w:fldChar w:fldCharType="begin"/>
            </w:r>
            <w:r w:rsidR="002A6003">
              <w:rPr>
                <w:noProof/>
                <w:webHidden/>
              </w:rPr>
              <w:instrText xml:space="preserve"> PAGEREF _Toc41294554 \h </w:instrText>
            </w:r>
            <w:r w:rsidR="002A6003">
              <w:rPr>
                <w:noProof/>
                <w:webHidden/>
              </w:rPr>
            </w:r>
            <w:r w:rsidR="002A6003">
              <w:rPr>
                <w:noProof/>
                <w:webHidden/>
              </w:rPr>
              <w:fldChar w:fldCharType="separate"/>
            </w:r>
            <w:r w:rsidR="002A6003">
              <w:rPr>
                <w:noProof/>
                <w:webHidden/>
              </w:rPr>
              <w:t>57</w:t>
            </w:r>
            <w:r w:rsidR="002A6003">
              <w:rPr>
                <w:noProof/>
                <w:webHidden/>
              </w:rPr>
              <w:fldChar w:fldCharType="end"/>
            </w:r>
          </w:hyperlink>
        </w:p>
        <w:p w14:paraId="3009701C"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55" w:history="1">
            <w:r w:rsidR="002A6003" w:rsidRPr="008A2CBB">
              <w:rPr>
                <w:rStyle w:val="a8"/>
                <w:rFonts w:ascii="Times New Roman" w:cs="Times New Roman"/>
                <w:b/>
                <w:bCs/>
                <w:noProof/>
                <w:spacing w:val="-1"/>
              </w:rPr>
              <w:t>3.24</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XContext register (20,0)</w:t>
            </w:r>
            <w:r w:rsidR="002A6003">
              <w:rPr>
                <w:noProof/>
                <w:webHidden/>
              </w:rPr>
              <w:tab/>
            </w:r>
            <w:r w:rsidR="002A6003">
              <w:rPr>
                <w:noProof/>
                <w:webHidden/>
              </w:rPr>
              <w:fldChar w:fldCharType="begin"/>
            </w:r>
            <w:r w:rsidR="002A6003">
              <w:rPr>
                <w:noProof/>
                <w:webHidden/>
              </w:rPr>
              <w:instrText xml:space="preserve"> PAGEREF _Toc41294555 \h </w:instrText>
            </w:r>
            <w:r w:rsidR="002A6003">
              <w:rPr>
                <w:noProof/>
                <w:webHidden/>
              </w:rPr>
            </w:r>
            <w:r w:rsidR="002A6003">
              <w:rPr>
                <w:noProof/>
                <w:webHidden/>
              </w:rPr>
              <w:fldChar w:fldCharType="separate"/>
            </w:r>
            <w:r w:rsidR="002A6003">
              <w:rPr>
                <w:noProof/>
                <w:webHidden/>
              </w:rPr>
              <w:t>57</w:t>
            </w:r>
            <w:r w:rsidR="002A6003">
              <w:rPr>
                <w:noProof/>
                <w:webHidden/>
              </w:rPr>
              <w:fldChar w:fldCharType="end"/>
            </w:r>
          </w:hyperlink>
        </w:p>
        <w:p w14:paraId="3009701D"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56" w:history="1">
            <w:r w:rsidR="002A6003" w:rsidRPr="008A2CBB">
              <w:rPr>
                <w:rStyle w:val="a8"/>
                <w:rFonts w:ascii="Times New Roman" w:cs="Times New Roman"/>
                <w:b/>
                <w:bCs/>
                <w:noProof/>
                <w:spacing w:val="-1"/>
              </w:rPr>
              <w:t>3.25</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Diagnostic register (22,0)</w:t>
            </w:r>
            <w:r w:rsidR="002A6003">
              <w:rPr>
                <w:noProof/>
                <w:webHidden/>
              </w:rPr>
              <w:tab/>
            </w:r>
            <w:r w:rsidR="002A6003">
              <w:rPr>
                <w:noProof/>
                <w:webHidden/>
              </w:rPr>
              <w:fldChar w:fldCharType="begin"/>
            </w:r>
            <w:r w:rsidR="002A6003">
              <w:rPr>
                <w:noProof/>
                <w:webHidden/>
              </w:rPr>
              <w:instrText xml:space="preserve"> PAGEREF _Toc41294556 \h </w:instrText>
            </w:r>
            <w:r w:rsidR="002A6003">
              <w:rPr>
                <w:noProof/>
                <w:webHidden/>
              </w:rPr>
            </w:r>
            <w:r w:rsidR="002A6003">
              <w:rPr>
                <w:noProof/>
                <w:webHidden/>
              </w:rPr>
              <w:fldChar w:fldCharType="separate"/>
            </w:r>
            <w:r w:rsidR="002A6003">
              <w:rPr>
                <w:noProof/>
                <w:webHidden/>
              </w:rPr>
              <w:t>59</w:t>
            </w:r>
            <w:r w:rsidR="002A6003">
              <w:rPr>
                <w:noProof/>
                <w:webHidden/>
              </w:rPr>
              <w:fldChar w:fldCharType="end"/>
            </w:r>
          </w:hyperlink>
        </w:p>
        <w:p w14:paraId="3009701E"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57" w:history="1">
            <w:r w:rsidR="002A6003" w:rsidRPr="008A2CBB">
              <w:rPr>
                <w:rStyle w:val="a8"/>
                <w:rFonts w:ascii="Times New Roman" w:cs="Times New Roman"/>
                <w:b/>
                <w:bCs/>
                <w:noProof/>
                <w:spacing w:val="-1"/>
              </w:rPr>
              <w:t>3.26</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Debug register (23,0)</w:t>
            </w:r>
            <w:r w:rsidR="002A6003">
              <w:rPr>
                <w:noProof/>
                <w:webHidden/>
              </w:rPr>
              <w:tab/>
            </w:r>
            <w:r w:rsidR="002A6003">
              <w:rPr>
                <w:noProof/>
                <w:webHidden/>
              </w:rPr>
              <w:fldChar w:fldCharType="begin"/>
            </w:r>
            <w:r w:rsidR="002A6003">
              <w:rPr>
                <w:noProof/>
                <w:webHidden/>
              </w:rPr>
              <w:instrText xml:space="preserve"> PAGEREF _Toc41294557 \h </w:instrText>
            </w:r>
            <w:r w:rsidR="002A6003">
              <w:rPr>
                <w:noProof/>
                <w:webHidden/>
              </w:rPr>
            </w:r>
            <w:r w:rsidR="002A6003">
              <w:rPr>
                <w:noProof/>
                <w:webHidden/>
              </w:rPr>
              <w:fldChar w:fldCharType="separate"/>
            </w:r>
            <w:r w:rsidR="002A6003">
              <w:rPr>
                <w:noProof/>
                <w:webHidden/>
              </w:rPr>
              <w:t>59</w:t>
            </w:r>
            <w:r w:rsidR="002A6003">
              <w:rPr>
                <w:noProof/>
                <w:webHidden/>
              </w:rPr>
              <w:fldChar w:fldCharType="end"/>
            </w:r>
          </w:hyperlink>
        </w:p>
        <w:p w14:paraId="3009701F"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58" w:history="1">
            <w:r w:rsidR="002A6003" w:rsidRPr="008A2CBB">
              <w:rPr>
                <w:rStyle w:val="a8"/>
                <w:rFonts w:ascii="Times New Roman" w:cs="Times New Roman"/>
                <w:b/>
                <w:bCs/>
                <w:noProof/>
                <w:spacing w:val="-1"/>
              </w:rPr>
              <w:t>3.27</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Debug Exception Program Counter register (24,0)</w:t>
            </w:r>
            <w:r w:rsidR="002A6003">
              <w:rPr>
                <w:noProof/>
                <w:webHidden/>
              </w:rPr>
              <w:tab/>
            </w:r>
            <w:r w:rsidR="002A6003">
              <w:rPr>
                <w:noProof/>
                <w:webHidden/>
              </w:rPr>
              <w:fldChar w:fldCharType="begin"/>
            </w:r>
            <w:r w:rsidR="002A6003">
              <w:rPr>
                <w:noProof/>
                <w:webHidden/>
              </w:rPr>
              <w:instrText xml:space="preserve"> PAGEREF _Toc41294558 \h </w:instrText>
            </w:r>
            <w:r w:rsidR="002A6003">
              <w:rPr>
                <w:noProof/>
                <w:webHidden/>
              </w:rPr>
            </w:r>
            <w:r w:rsidR="002A6003">
              <w:rPr>
                <w:noProof/>
                <w:webHidden/>
              </w:rPr>
              <w:fldChar w:fldCharType="separate"/>
            </w:r>
            <w:r w:rsidR="002A6003">
              <w:rPr>
                <w:noProof/>
                <w:webHidden/>
              </w:rPr>
              <w:t>57</w:t>
            </w:r>
            <w:r w:rsidR="002A6003">
              <w:rPr>
                <w:noProof/>
                <w:webHidden/>
              </w:rPr>
              <w:fldChar w:fldCharType="end"/>
            </w:r>
          </w:hyperlink>
        </w:p>
        <w:p w14:paraId="30097020"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59" w:history="1">
            <w:r w:rsidR="002A6003" w:rsidRPr="008A2CBB">
              <w:rPr>
                <w:rStyle w:val="a8"/>
                <w:rFonts w:ascii="Times New Roman" w:cs="Times New Roman"/>
                <w:b/>
                <w:bCs/>
                <w:noProof/>
                <w:spacing w:val="-1"/>
              </w:rPr>
              <w:t>3.28</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Performance Counter register (25, 0/1/2/3)</w:t>
            </w:r>
            <w:r w:rsidR="002A6003">
              <w:rPr>
                <w:noProof/>
                <w:webHidden/>
              </w:rPr>
              <w:tab/>
            </w:r>
            <w:r w:rsidR="002A6003">
              <w:rPr>
                <w:noProof/>
                <w:webHidden/>
              </w:rPr>
              <w:fldChar w:fldCharType="begin"/>
            </w:r>
            <w:r w:rsidR="002A6003">
              <w:rPr>
                <w:noProof/>
                <w:webHidden/>
              </w:rPr>
              <w:instrText xml:space="preserve"> PAGEREF _Toc41294559 \h </w:instrText>
            </w:r>
            <w:r w:rsidR="002A6003">
              <w:rPr>
                <w:noProof/>
                <w:webHidden/>
              </w:rPr>
            </w:r>
            <w:r w:rsidR="002A6003">
              <w:rPr>
                <w:noProof/>
                <w:webHidden/>
              </w:rPr>
              <w:fldChar w:fldCharType="separate"/>
            </w:r>
            <w:r w:rsidR="002A6003">
              <w:rPr>
                <w:noProof/>
                <w:webHidden/>
              </w:rPr>
              <w:t>57</w:t>
            </w:r>
            <w:r w:rsidR="002A6003">
              <w:rPr>
                <w:noProof/>
                <w:webHidden/>
              </w:rPr>
              <w:fldChar w:fldCharType="end"/>
            </w:r>
          </w:hyperlink>
        </w:p>
        <w:p w14:paraId="30097021"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60" w:history="1">
            <w:r w:rsidR="002A6003" w:rsidRPr="008A2CBB">
              <w:rPr>
                <w:rStyle w:val="a8"/>
                <w:rFonts w:ascii="Times New Roman" w:cs="Times New Roman"/>
                <w:b/>
                <w:bCs/>
                <w:noProof/>
                <w:spacing w:val="-1"/>
              </w:rPr>
              <w:t>3.29</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ECC register (26,0)</w:t>
            </w:r>
            <w:r w:rsidR="002A6003">
              <w:rPr>
                <w:noProof/>
                <w:webHidden/>
              </w:rPr>
              <w:tab/>
            </w:r>
            <w:r w:rsidR="002A6003">
              <w:rPr>
                <w:noProof/>
                <w:webHidden/>
              </w:rPr>
              <w:fldChar w:fldCharType="begin"/>
            </w:r>
            <w:r w:rsidR="002A6003">
              <w:rPr>
                <w:noProof/>
                <w:webHidden/>
              </w:rPr>
              <w:instrText xml:space="preserve"> PAGEREF _Toc41294560 \h </w:instrText>
            </w:r>
            <w:r w:rsidR="002A6003">
              <w:rPr>
                <w:noProof/>
                <w:webHidden/>
              </w:rPr>
            </w:r>
            <w:r w:rsidR="002A6003">
              <w:rPr>
                <w:noProof/>
                <w:webHidden/>
              </w:rPr>
              <w:fldChar w:fldCharType="separate"/>
            </w:r>
            <w:r w:rsidR="002A6003">
              <w:rPr>
                <w:noProof/>
                <w:webHidden/>
              </w:rPr>
              <w:t>62</w:t>
            </w:r>
            <w:r w:rsidR="002A6003">
              <w:rPr>
                <w:noProof/>
                <w:webHidden/>
              </w:rPr>
              <w:fldChar w:fldCharType="end"/>
            </w:r>
          </w:hyperlink>
        </w:p>
        <w:p w14:paraId="30097022"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61" w:history="1">
            <w:r w:rsidR="002A6003" w:rsidRPr="008A2CBB">
              <w:rPr>
                <w:rStyle w:val="a8"/>
                <w:rFonts w:ascii="Times New Roman" w:cs="Times New Roman"/>
                <w:b/>
                <w:bCs/>
                <w:noProof/>
                <w:spacing w:val="-1"/>
              </w:rPr>
              <w:t>3.30</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CacheErr register (27, 0/1)</w:t>
            </w:r>
            <w:r w:rsidR="002A6003">
              <w:rPr>
                <w:noProof/>
                <w:webHidden/>
              </w:rPr>
              <w:tab/>
            </w:r>
            <w:r w:rsidR="002A6003">
              <w:rPr>
                <w:noProof/>
                <w:webHidden/>
              </w:rPr>
              <w:fldChar w:fldCharType="begin"/>
            </w:r>
            <w:r w:rsidR="002A6003">
              <w:rPr>
                <w:noProof/>
                <w:webHidden/>
              </w:rPr>
              <w:instrText xml:space="preserve"> PAGEREF _Toc41294561 \h </w:instrText>
            </w:r>
            <w:r w:rsidR="002A6003">
              <w:rPr>
                <w:noProof/>
                <w:webHidden/>
              </w:rPr>
            </w:r>
            <w:r w:rsidR="002A6003">
              <w:rPr>
                <w:noProof/>
                <w:webHidden/>
              </w:rPr>
              <w:fldChar w:fldCharType="separate"/>
            </w:r>
            <w:r w:rsidR="002A6003">
              <w:rPr>
                <w:noProof/>
                <w:webHidden/>
              </w:rPr>
              <w:t>62</w:t>
            </w:r>
            <w:r w:rsidR="002A6003">
              <w:rPr>
                <w:noProof/>
                <w:webHidden/>
              </w:rPr>
              <w:fldChar w:fldCharType="end"/>
            </w:r>
          </w:hyperlink>
        </w:p>
        <w:p w14:paraId="30097023"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62" w:history="1">
            <w:r w:rsidR="002A6003" w:rsidRPr="008A2CBB">
              <w:rPr>
                <w:rStyle w:val="a8"/>
                <w:rFonts w:ascii="Times New Roman" w:cs="Times New Roman"/>
                <w:b/>
                <w:bCs/>
                <w:noProof/>
                <w:spacing w:val="-1"/>
              </w:rPr>
              <w:t>3.31</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The TagLo(28) and TagHi (29) registers</w:t>
            </w:r>
            <w:r w:rsidR="002A6003">
              <w:rPr>
                <w:noProof/>
                <w:webHidden/>
              </w:rPr>
              <w:tab/>
            </w:r>
            <w:r w:rsidR="002A6003">
              <w:rPr>
                <w:noProof/>
                <w:webHidden/>
              </w:rPr>
              <w:fldChar w:fldCharType="begin"/>
            </w:r>
            <w:r w:rsidR="002A6003">
              <w:rPr>
                <w:noProof/>
                <w:webHidden/>
              </w:rPr>
              <w:instrText xml:space="preserve"> PAGEREF _Toc41294562 \h </w:instrText>
            </w:r>
            <w:r w:rsidR="002A6003">
              <w:rPr>
                <w:noProof/>
                <w:webHidden/>
              </w:rPr>
            </w:r>
            <w:r w:rsidR="002A6003">
              <w:rPr>
                <w:noProof/>
                <w:webHidden/>
              </w:rPr>
              <w:fldChar w:fldCharType="separate"/>
            </w:r>
            <w:r w:rsidR="002A6003">
              <w:rPr>
                <w:noProof/>
                <w:webHidden/>
              </w:rPr>
              <w:t>64</w:t>
            </w:r>
            <w:r w:rsidR="002A6003">
              <w:rPr>
                <w:noProof/>
                <w:webHidden/>
              </w:rPr>
              <w:fldChar w:fldCharType="end"/>
            </w:r>
          </w:hyperlink>
        </w:p>
        <w:p w14:paraId="30097024"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63" w:history="1">
            <w:r w:rsidR="002A6003" w:rsidRPr="008A2CBB">
              <w:rPr>
                <w:rStyle w:val="a8"/>
                <w:rFonts w:ascii="Times New Roman" w:cs="Times New Roman"/>
                <w:b/>
                <w:bCs/>
                <w:noProof/>
                <w:spacing w:val="-1"/>
              </w:rPr>
              <w:t>3.32</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Registers DataLo (28,1) and DataHi (29,1)</w:t>
            </w:r>
            <w:r w:rsidR="002A6003">
              <w:rPr>
                <w:noProof/>
                <w:webHidden/>
              </w:rPr>
              <w:tab/>
            </w:r>
            <w:r w:rsidR="002A6003">
              <w:rPr>
                <w:noProof/>
                <w:webHidden/>
              </w:rPr>
              <w:fldChar w:fldCharType="begin"/>
            </w:r>
            <w:r w:rsidR="002A6003">
              <w:rPr>
                <w:noProof/>
                <w:webHidden/>
              </w:rPr>
              <w:instrText xml:space="preserve"> PAGEREF _Toc41294563 \h </w:instrText>
            </w:r>
            <w:r w:rsidR="002A6003">
              <w:rPr>
                <w:noProof/>
                <w:webHidden/>
              </w:rPr>
            </w:r>
            <w:r w:rsidR="002A6003">
              <w:rPr>
                <w:noProof/>
                <w:webHidden/>
              </w:rPr>
              <w:fldChar w:fldCharType="separate"/>
            </w:r>
            <w:r w:rsidR="002A6003">
              <w:rPr>
                <w:noProof/>
                <w:webHidden/>
              </w:rPr>
              <w:t>65</w:t>
            </w:r>
            <w:r w:rsidR="002A6003">
              <w:rPr>
                <w:noProof/>
                <w:webHidden/>
              </w:rPr>
              <w:fldChar w:fldCharType="end"/>
            </w:r>
          </w:hyperlink>
        </w:p>
        <w:p w14:paraId="30097025"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64" w:history="1">
            <w:r w:rsidR="002A6003" w:rsidRPr="008A2CBB">
              <w:rPr>
                <w:rStyle w:val="a8"/>
                <w:rFonts w:ascii="Times New Roman" w:cs="Times New Roman"/>
                <w:b/>
                <w:bCs/>
                <w:noProof/>
                <w:spacing w:val="-1"/>
              </w:rPr>
              <w:t>3.33</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ErrorEPC register (30,0)</w:t>
            </w:r>
            <w:r w:rsidR="002A6003">
              <w:rPr>
                <w:noProof/>
                <w:webHidden/>
              </w:rPr>
              <w:tab/>
            </w:r>
            <w:r w:rsidR="002A6003">
              <w:rPr>
                <w:noProof/>
                <w:webHidden/>
              </w:rPr>
              <w:fldChar w:fldCharType="begin"/>
            </w:r>
            <w:r w:rsidR="002A6003">
              <w:rPr>
                <w:noProof/>
                <w:webHidden/>
              </w:rPr>
              <w:instrText xml:space="preserve"> PAGEREF _Toc41294564 \h </w:instrText>
            </w:r>
            <w:r w:rsidR="002A6003">
              <w:rPr>
                <w:noProof/>
                <w:webHidden/>
              </w:rPr>
            </w:r>
            <w:r w:rsidR="002A6003">
              <w:rPr>
                <w:noProof/>
                <w:webHidden/>
              </w:rPr>
              <w:fldChar w:fldCharType="separate"/>
            </w:r>
            <w:r w:rsidR="002A6003">
              <w:rPr>
                <w:noProof/>
                <w:webHidden/>
              </w:rPr>
              <w:t>66</w:t>
            </w:r>
            <w:r w:rsidR="002A6003">
              <w:rPr>
                <w:noProof/>
                <w:webHidden/>
              </w:rPr>
              <w:fldChar w:fldCharType="end"/>
            </w:r>
          </w:hyperlink>
        </w:p>
        <w:p w14:paraId="30097026"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65" w:history="1">
            <w:r w:rsidR="002A6003" w:rsidRPr="008A2CBB">
              <w:rPr>
                <w:rStyle w:val="a8"/>
                <w:rFonts w:ascii="Times New Roman" w:cs="Times New Roman"/>
                <w:b/>
                <w:bCs/>
                <w:noProof/>
                <w:spacing w:val="-1"/>
              </w:rPr>
              <w:t>3.34</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DESAVE register (31,0)</w:t>
            </w:r>
            <w:r w:rsidR="002A6003">
              <w:rPr>
                <w:noProof/>
                <w:webHidden/>
              </w:rPr>
              <w:tab/>
            </w:r>
            <w:r w:rsidR="002A6003">
              <w:rPr>
                <w:noProof/>
                <w:webHidden/>
              </w:rPr>
              <w:fldChar w:fldCharType="begin"/>
            </w:r>
            <w:r w:rsidR="002A6003">
              <w:rPr>
                <w:noProof/>
                <w:webHidden/>
              </w:rPr>
              <w:instrText xml:space="preserve"> PAGEREF _Toc41294565 \h </w:instrText>
            </w:r>
            <w:r w:rsidR="002A6003">
              <w:rPr>
                <w:noProof/>
                <w:webHidden/>
              </w:rPr>
            </w:r>
            <w:r w:rsidR="002A6003">
              <w:rPr>
                <w:noProof/>
                <w:webHidden/>
              </w:rPr>
              <w:fldChar w:fldCharType="separate"/>
            </w:r>
            <w:r w:rsidR="002A6003">
              <w:rPr>
                <w:noProof/>
                <w:webHidden/>
              </w:rPr>
              <w:t>66</w:t>
            </w:r>
            <w:r w:rsidR="002A6003">
              <w:rPr>
                <w:noProof/>
                <w:webHidden/>
              </w:rPr>
              <w:fldChar w:fldCharType="end"/>
            </w:r>
          </w:hyperlink>
        </w:p>
        <w:p w14:paraId="30097027"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66" w:history="1">
            <w:r w:rsidR="002A6003" w:rsidRPr="008A2CBB">
              <w:rPr>
                <w:rStyle w:val="a8"/>
                <w:rFonts w:ascii="Times New Roman" w:cs="Times New Roman"/>
                <w:b/>
                <w:bCs/>
                <w:noProof/>
                <w:spacing w:val="-1"/>
              </w:rPr>
              <w:t>3.35</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CP0 instruction</w:t>
            </w:r>
            <w:r w:rsidR="002A6003">
              <w:rPr>
                <w:noProof/>
                <w:webHidden/>
              </w:rPr>
              <w:tab/>
            </w:r>
            <w:r w:rsidR="002A6003">
              <w:rPr>
                <w:noProof/>
                <w:webHidden/>
              </w:rPr>
              <w:fldChar w:fldCharType="begin"/>
            </w:r>
            <w:r w:rsidR="002A6003">
              <w:rPr>
                <w:noProof/>
                <w:webHidden/>
              </w:rPr>
              <w:instrText xml:space="preserve"> PAGEREF _Toc41294566 \h </w:instrText>
            </w:r>
            <w:r w:rsidR="002A6003">
              <w:rPr>
                <w:noProof/>
                <w:webHidden/>
              </w:rPr>
            </w:r>
            <w:r w:rsidR="002A6003">
              <w:rPr>
                <w:noProof/>
                <w:webHidden/>
              </w:rPr>
              <w:fldChar w:fldCharType="separate"/>
            </w:r>
            <w:r w:rsidR="002A6003">
              <w:rPr>
                <w:noProof/>
                <w:webHidden/>
              </w:rPr>
              <w:t>66</w:t>
            </w:r>
            <w:r w:rsidR="002A6003">
              <w:rPr>
                <w:noProof/>
                <w:webHidden/>
              </w:rPr>
              <w:fldChar w:fldCharType="end"/>
            </w:r>
          </w:hyperlink>
        </w:p>
        <w:p w14:paraId="30097028" w14:textId="77777777" w:rsidR="002A6003" w:rsidRDefault="008F3223">
          <w:pPr>
            <w:pStyle w:val="TOC3"/>
            <w:tabs>
              <w:tab w:val="left" w:pos="1260"/>
              <w:tab w:val="right" w:leader="dot" w:pos="11900"/>
            </w:tabs>
            <w:rPr>
              <w:rFonts w:asciiTheme="minorHAnsi" w:eastAsiaTheme="minorEastAsia" w:hAnsiTheme="minorHAnsi" w:cstheme="minorBidi"/>
              <w:noProof/>
              <w:kern w:val="2"/>
              <w:sz w:val="21"/>
            </w:rPr>
          </w:pPr>
          <w:hyperlink w:anchor="_Toc41294567" w:history="1">
            <w:r w:rsidR="002A6003" w:rsidRPr="008A2CBB">
              <w:rPr>
                <w:rStyle w:val="a8"/>
                <w:rFonts w:ascii="Times New Roman" w:cs="Times New Roman"/>
                <w:b/>
                <w:bCs/>
                <w:noProof/>
                <w:w w:val="108"/>
              </w:rPr>
              <w:t>4</w:t>
            </w:r>
            <w:r w:rsidR="002A6003">
              <w:rPr>
                <w:rFonts w:asciiTheme="minorHAnsi" w:eastAsiaTheme="minorEastAsia" w:hAnsiTheme="minorHAnsi" w:cstheme="minorBidi"/>
                <w:noProof/>
                <w:kern w:val="2"/>
                <w:sz w:val="21"/>
              </w:rPr>
              <w:tab/>
            </w:r>
            <w:r w:rsidR="002A6003" w:rsidRPr="008A2CBB">
              <w:rPr>
                <w:rStyle w:val="a8"/>
                <w:rFonts w:ascii="Times New Roman" w:cs="Times New Roman"/>
                <w:noProof/>
                <w:w w:val="110"/>
              </w:rPr>
              <w:t>Organization and operation of a CACHE</w:t>
            </w:r>
            <w:r w:rsidR="002A6003">
              <w:rPr>
                <w:noProof/>
                <w:webHidden/>
              </w:rPr>
              <w:tab/>
            </w:r>
            <w:r w:rsidR="002A6003">
              <w:rPr>
                <w:noProof/>
                <w:webHidden/>
              </w:rPr>
              <w:fldChar w:fldCharType="begin"/>
            </w:r>
            <w:r w:rsidR="002A6003">
              <w:rPr>
                <w:noProof/>
                <w:webHidden/>
              </w:rPr>
              <w:instrText xml:space="preserve"> PAGEREF _Toc41294567 \h </w:instrText>
            </w:r>
            <w:r w:rsidR="002A6003">
              <w:rPr>
                <w:noProof/>
                <w:webHidden/>
              </w:rPr>
            </w:r>
            <w:r w:rsidR="002A6003">
              <w:rPr>
                <w:noProof/>
                <w:webHidden/>
              </w:rPr>
              <w:fldChar w:fldCharType="separate"/>
            </w:r>
            <w:r w:rsidR="002A6003">
              <w:rPr>
                <w:noProof/>
                <w:webHidden/>
              </w:rPr>
              <w:t>69</w:t>
            </w:r>
            <w:r w:rsidR="002A6003">
              <w:rPr>
                <w:noProof/>
                <w:webHidden/>
              </w:rPr>
              <w:fldChar w:fldCharType="end"/>
            </w:r>
          </w:hyperlink>
        </w:p>
        <w:p w14:paraId="30097029"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68" w:history="1">
            <w:r w:rsidR="002A6003" w:rsidRPr="008A2CBB">
              <w:rPr>
                <w:rStyle w:val="a8"/>
                <w:rFonts w:ascii="Times New Roman" w:cs="Times New Roman"/>
                <w:b/>
                <w:bCs/>
                <w:noProof/>
                <w:spacing w:val="-1"/>
              </w:rPr>
              <w:t>4.1</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Summary of the Cache</w:t>
            </w:r>
            <w:r w:rsidR="002A6003">
              <w:rPr>
                <w:noProof/>
                <w:webHidden/>
              </w:rPr>
              <w:tab/>
            </w:r>
            <w:r w:rsidR="002A6003">
              <w:rPr>
                <w:noProof/>
                <w:webHidden/>
              </w:rPr>
              <w:fldChar w:fldCharType="begin"/>
            </w:r>
            <w:r w:rsidR="002A6003">
              <w:rPr>
                <w:noProof/>
                <w:webHidden/>
              </w:rPr>
              <w:instrText xml:space="preserve"> PAGEREF _Toc41294568 \h </w:instrText>
            </w:r>
            <w:r w:rsidR="002A6003">
              <w:rPr>
                <w:noProof/>
                <w:webHidden/>
              </w:rPr>
            </w:r>
            <w:r w:rsidR="002A6003">
              <w:rPr>
                <w:noProof/>
                <w:webHidden/>
              </w:rPr>
              <w:fldChar w:fldCharType="separate"/>
            </w:r>
            <w:r w:rsidR="002A6003">
              <w:rPr>
                <w:noProof/>
                <w:webHidden/>
              </w:rPr>
              <w:t>69</w:t>
            </w:r>
            <w:r w:rsidR="002A6003">
              <w:rPr>
                <w:noProof/>
                <w:webHidden/>
              </w:rPr>
              <w:fldChar w:fldCharType="end"/>
            </w:r>
          </w:hyperlink>
        </w:p>
        <w:p w14:paraId="3009702A"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69" w:history="1">
            <w:r w:rsidR="002A6003" w:rsidRPr="008A2CBB">
              <w:rPr>
                <w:rStyle w:val="a8"/>
                <w:rFonts w:ascii="Times New Roman" w:cs="Times New Roman"/>
                <w:b/>
                <w:bCs/>
                <w:noProof/>
                <w:spacing w:val="-1"/>
              </w:rPr>
              <w:t>4.2</w:t>
            </w:r>
            <w:r w:rsidR="002A6003">
              <w:rPr>
                <w:rFonts w:asciiTheme="minorHAnsi" w:eastAsiaTheme="minorEastAsia" w:hAnsiTheme="minorHAnsi" w:cstheme="minorBidi"/>
                <w:noProof/>
                <w:kern w:val="2"/>
                <w:sz w:val="21"/>
              </w:rPr>
              <w:tab/>
            </w:r>
            <w:r w:rsidR="002A6003" w:rsidRPr="008A2CBB">
              <w:rPr>
                <w:rStyle w:val="a8"/>
                <w:rFonts w:ascii="Times New Roman" w:cs="黑体"/>
                <w:noProof/>
                <w:spacing w:val="19"/>
              </w:rPr>
              <w:t>First-order instruction Cache</w:t>
            </w:r>
            <w:r w:rsidR="002A6003">
              <w:rPr>
                <w:noProof/>
                <w:webHidden/>
              </w:rPr>
              <w:tab/>
            </w:r>
            <w:r w:rsidR="002A6003">
              <w:rPr>
                <w:noProof/>
                <w:webHidden/>
              </w:rPr>
              <w:fldChar w:fldCharType="begin"/>
            </w:r>
            <w:r w:rsidR="002A6003">
              <w:rPr>
                <w:noProof/>
                <w:webHidden/>
              </w:rPr>
              <w:instrText xml:space="preserve"> PAGEREF _Toc41294569 \h </w:instrText>
            </w:r>
            <w:r w:rsidR="002A6003">
              <w:rPr>
                <w:noProof/>
                <w:webHidden/>
              </w:rPr>
            </w:r>
            <w:r w:rsidR="002A6003">
              <w:rPr>
                <w:noProof/>
                <w:webHidden/>
              </w:rPr>
              <w:fldChar w:fldCharType="separate"/>
            </w:r>
            <w:r w:rsidR="002A6003">
              <w:rPr>
                <w:noProof/>
                <w:webHidden/>
              </w:rPr>
              <w:t>71</w:t>
            </w:r>
            <w:r w:rsidR="002A6003">
              <w:rPr>
                <w:noProof/>
                <w:webHidden/>
              </w:rPr>
              <w:fldChar w:fldCharType="end"/>
            </w:r>
          </w:hyperlink>
        </w:p>
        <w:p w14:paraId="3009702B"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70" w:history="1">
            <w:r w:rsidR="002A6003" w:rsidRPr="008A2CBB">
              <w:rPr>
                <w:rStyle w:val="a8"/>
                <w:rFonts w:ascii="Times New Roman" w:cs="Times New Roman"/>
                <w:b/>
                <w:bCs/>
                <w:noProof/>
                <w:spacing w:val="-1"/>
              </w:rPr>
              <w:t>4.3</w:t>
            </w:r>
            <w:r w:rsidR="002A6003">
              <w:rPr>
                <w:rFonts w:asciiTheme="minorHAnsi" w:eastAsiaTheme="minorEastAsia" w:hAnsiTheme="minorHAnsi" w:cstheme="minorBidi"/>
                <w:noProof/>
                <w:kern w:val="2"/>
                <w:sz w:val="21"/>
              </w:rPr>
              <w:tab/>
            </w:r>
            <w:r w:rsidR="002A6003" w:rsidRPr="008A2CBB">
              <w:rPr>
                <w:rStyle w:val="a8"/>
                <w:rFonts w:ascii="Times New Roman" w:cs="黑体"/>
                <w:noProof/>
                <w:spacing w:val="19"/>
              </w:rPr>
              <w:t>Level 1 data Cache</w:t>
            </w:r>
            <w:r w:rsidR="002A6003">
              <w:rPr>
                <w:noProof/>
                <w:webHidden/>
              </w:rPr>
              <w:tab/>
            </w:r>
            <w:r w:rsidR="002A6003">
              <w:rPr>
                <w:noProof/>
                <w:webHidden/>
              </w:rPr>
              <w:fldChar w:fldCharType="begin"/>
            </w:r>
            <w:r w:rsidR="002A6003">
              <w:rPr>
                <w:noProof/>
                <w:webHidden/>
              </w:rPr>
              <w:instrText xml:space="preserve"> PAGEREF _Toc41294570 \h </w:instrText>
            </w:r>
            <w:r w:rsidR="002A6003">
              <w:rPr>
                <w:noProof/>
                <w:webHidden/>
              </w:rPr>
            </w:r>
            <w:r w:rsidR="002A6003">
              <w:rPr>
                <w:noProof/>
                <w:webHidden/>
              </w:rPr>
              <w:fldChar w:fldCharType="separate"/>
            </w:r>
            <w:r w:rsidR="002A6003">
              <w:rPr>
                <w:noProof/>
                <w:webHidden/>
              </w:rPr>
              <w:t>75</w:t>
            </w:r>
            <w:r w:rsidR="002A6003">
              <w:rPr>
                <w:noProof/>
                <w:webHidden/>
              </w:rPr>
              <w:fldChar w:fldCharType="end"/>
            </w:r>
          </w:hyperlink>
        </w:p>
        <w:p w14:paraId="3009702C"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71" w:history="1">
            <w:r w:rsidR="002A6003" w:rsidRPr="008A2CBB">
              <w:rPr>
                <w:rStyle w:val="a8"/>
                <w:rFonts w:ascii="Times New Roman" w:cs="Times New Roman"/>
                <w:b/>
                <w:bCs/>
                <w:noProof/>
                <w:spacing w:val="-1"/>
              </w:rPr>
              <w:t>4.4</w:t>
            </w:r>
            <w:r w:rsidR="002A6003">
              <w:rPr>
                <w:rFonts w:asciiTheme="minorHAnsi" w:eastAsiaTheme="minorEastAsia" w:hAnsiTheme="minorHAnsi" w:cstheme="minorBidi"/>
                <w:noProof/>
                <w:kern w:val="2"/>
                <w:sz w:val="21"/>
              </w:rPr>
              <w:tab/>
            </w:r>
            <w:r w:rsidR="002A6003" w:rsidRPr="008A2CBB">
              <w:rPr>
                <w:rStyle w:val="a8"/>
                <w:rFonts w:ascii="Times New Roman" w:cs="黑体"/>
                <w:noProof/>
                <w:spacing w:val="-27"/>
              </w:rPr>
              <w:t>Level 2 Cache</w:t>
            </w:r>
            <w:r w:rsidR="002A6003">
              <w:rPr>
                <w:noProof/>
                <w:webHidden/>
              </w:rPr>
              <w:tab/>
            </w:r>
            <w:r w:rsidR="002A6003">
              <w:rPr>
                <w:noProof/>
                <w:webHidden/>
              </w:rPr>
              <w:fldChar w:fldCharType="begin"/>
            </w:r>
            <w:r w:rsidR="002A6003">
              <w:rPr>
                <w:noProof/>
                <w:webHidden/>
              </w:rPr>
              <w:instrText xml:space="preserve"> PAGEREF _Toc41294571 \h </w:instrText>
            </w:r>
            <w:r w:rsidR="002A6003">
              <w:rPr>
                <w:noProof/>
                <w:webHidden/>
              </w:rPr>
            </w:r>
            <w:r w:rsidR="002A6003">
              <w:rPr>
                <w:noProof/>
                <w:webHidden/>
              </w:rPr>
              <w:fldChar w:fldCharType="separate"/>
            </w:r>
            <w:r w:rsidR="002A6003">
              <w:rPr>
                <w:noProof/>
                <w:webHidden/>
              </w:rPr>
              <w:t>77</w:t>
            </w:r>
            <w:r w:rsidR="002A6003">
              <w:rPr>
                <w:noProof/>
                <w:webHidden/>
              </w:rPr>
              <w:fldChar w:fldCharType="end"/>
            </w:r>
          </w:hyperlink>
        </w:p>
        <w:p w14:paraId="3009702D"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72" w:history="1">
            <w:r w:rsidR="002A6003" w:rsidRPr="008A2CBB">
              <w:rPr>
                <w:rStyle w:val="a8"/>
                <w:rFonts w:ascii="Times New Roman" w:cs="Times New Roman"/>
                <w:b/>
                <w:bCs/>
                <w:noProof/>
                <w:spacing w:val="-1"/>
              </w:rPr>
              <w:t>4.5</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Cache algorithm and Cache consistency properties</w:t>
            </w:r>
            <w:r w:rsidR="002A6003">
              <w:rPr>
                <w:noProof/>
                <w:webHidden/>
              </w:rPr>
              <w:tab/>
            </w:r>
            <w:r w:rsidR="002A6003">
              <w:rPr>
                <w:noProof/>
                <w:webHidden/>
              </w:rPr>
              <w:fldChar w:fldCharType="begin"/>
            </w:r>
            <w:r w:rsidR="002A6003">
              <w:rPr>
                <w:noProof/>
                <w:webHidden/>
              </w:rPr>
              <w:instrText xml:space="preserve"> PAGEREF _Toc41294572 \h </w:instrText>
            </w:r>
            <w:r w:rsidR="002A6003">
              <w:rPr>
                <w:noProof/>
                <w:webHidden/>
              </w:rPr>
            </w:r>
            <w:r w:rsidR="002A6003">
              <w:rPr>
                <w:noProof/>
                <w:webHidden/>
              </w:rPr>
              <w:fldChar w:fldCharType="separate"/>
            </w:r>
            <w:r w:rsidR="002A6003">
              <w:rPr>
                <w:noProof/>
                <w:webHidden/>
              </w:rPr>
              <w:t>79</w:t>
            </w:r>
            <w:r w:rsidR="002A6003">
              <w:rPr>
                <w:noProof/>
                <w:webHidden/>
              </w:rPr>
              <w:fldChar w:fldCharType="end"/>
            </w:r>
          </w:hyperlink>
        </w:p>
        <w:p w14:paraId="3009702E"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73" w:history="1">
            <w:r w:rsidR="002A6003" w:rsidRPr="008A2CBB">
              <w:rPr>
                <w:rStyle w:val="a8"/>
                <w:rFonts w:ascii="Times New Roman" w:cs="Times New Roman"/>
                <w:b/>
                <w:bCs/>
                <w:noProof/>
                <w:spacing w:val="-1"/>
              </w:rPr>
              <w:t>4.6</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The Cache consistency</w:t>
            </w:r>
            <w:r w:rsidR="002A6003">
              <w:rPr>
                <w:noProof/>
                <w:webHidden/>
              </w:rPr>
              <w:tab/>
            </w:r>
            <w:r w:rsidR="002A6003">
              <w:rPr>
                <w:noProof/>
                <w:webHidden/>
              </w:rPr>
              <w:fldChar w:fldCharType="begin"/>
            </w:r>
            <w:r w:rsidR="002A6003">
              <w:rPr>
                <w:noProof/>
                <w:webHidden/>
              </w:rPr>
              <w:instrText xml:space="preserve"> PAGEREF _Toc41294573 \h </w:instrText>
            </w:r>
            <w:r w:rsidR="002A6003">
              <w:rPr>
                <w:noProof/>
                <w:webHidden/>
              </w:rPr>
            </w:r>
            <w:r w:rsidR="002A6003">
              <w:rPr>
                <w:noProof/>
                <w:webHidden/>
              </w:rPr>
              <w:fldChar w:fldCharType="separate"/>
            </w:r>
            <w:r w:rsidR="002A6003">
              <w:rPr>
                <w:noProof/>
                <w:webHidden/>
              </w:rPr>
              <w:t>81</w:t>
            </w:r>
            <w:r w:rsidR="002A6003">
              <w:rPr>
                <w:noProof/>
                <w:webHidden/>
              </w:rPr>
              <w:fldChar w:fldCharType="end"/>
            </w:r>
          </w:hyperlink>
        </w:p>
        <w:p w14:paraId="3009702F" w14:textId="77777777" w:rsidR="002A6003" w:rsidRDefault="008F3223">
          <w:pPr>
            <w:pStyle w:val="TOC3"/>
            <w:tabs>
              <w:tab w:val="left" w:pos="1260"/>
              <w:tab w:val="right" w:leader="dot" w:pos="11900"/>
            </w:tabs>
            <w:rPr>
              <w:rFonts w:asciiTheme="minorHAnsi" w:eastAsiaTheme="minorEastAsia" w:hAnsiTheme="minorHAnsi" w:cstheme="minorBidi"/>
              <w:noProof/>
              <w:kern w:val="2"/>
              <w:sz w:val="21"/>
            </w:rPr>
          </w:pPr>
          <w:hyperlink w:anchor="_Toc41294574" w:history="1">
            <w:r w:rsidR="002A6003" w:rsidRPr="008A2CBB">
              <w:rPr>
                <w:rStyle w:val="a8"/>
                <w:rFonts w:ascii="Times New Roman" w:cs="Times New Roman"/>
                <w:b/>
                <w:bCs/>
                <w:noProof/>
                <w:w w:val="108"/>
              </w:rPr>
              <w:t>5</w:t>
            </w:r>
            <w:r w:rsidR="002A6003">
              <w:rPr>
                <w:rFonts w:asciiTheme="minorHAnsi" w:eastAsiaTheme="minorEastAsia" w:hAnsiTheme="minorHAnsi" w:cstheme="minorBidi"/>
                <w:noProof/>
                <w:kern w:val="2"/>
                <w:sz w:val="21"/>
              </w:rPr>
              <w:tab/>
            </w:r>
            <w:r w:rsidR="002A6003" w:rsidRPr="008A2CBB">
              <w:rPr>
                <w:rStyle w:val="a8"/>
                <w:rFonts w:ascii="Times New Roman" w:cs="黑体"/>
                <w:noProof/>
                <w:w w:val="110"/>
              </w:rPr>
              <w:t>Memory management</w:t>
            </w:r>
            <w:r w:rsidR="002A6003">
              <w:rPr>
                <w:noProof/>
                <w:webHidden/>
              </w:rPr>
              <w:tab/>
            </w:r>
            <w:r w:rsidR="002A6003">
              <w:rPr>
                <w:noProof/>
                <w:webHidden/>
              </w:rPr>
              <w:fldChar w:fldCharType="begin"/>
            </w:r>
            <w:r w:rsidR="002A6003">
              <w:rPr>
                <w:noProof/>
                <w:webHidden/>
              </w:rPr>
              <w:instrText xml:space="preserve"> PAGEREF _Toc41294574 \h </w:instrText>
            </w:r>
            <w:r w:rsidR="002A6003">
              <w:rPr>
                <w:noProof/>
                <w:webHidden/>
              </w:rPr>
            </w:r>
            <w:r w:rsidR="002A6003">
              <w:rPr>
                <w:noProof/>
                <w:webHidden/>
              </w:rPr>
              <w:fldChar w:fldCharType="separate"/>
            </w:r>
            <w:r w:rsidR="002A6003">
              <w:rPr>
                <w:noProof/>
                <w:webHidden/>
              </w:rPr>
              <w:t>84</w:t>
            </w:r>
            <w:r w:rsidR="002A6003">
              <w:rPr>
                <w:noProof/>
                <w:webHidden/>
              </w:rPr>
              <w:fldChar w:fldCharType="end"/>
            </w:r>
          </w:hyperlink>
        </w:p>
        <w:p w14:paraId="30097030"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75" w:history="1">
            <w:r w:rsidR="002A6003" w:rsidRPr="008A2CBB">
              <w:rPr>
                <w:rStyle w:val="a8"/>
                <w:rFonts w:ascii="Times New Roman" w:cs="Times New Roman"/>
                <w:b/>
                <w:bCs/>
                <w:noProof/>
                <w:spacing w:val="-1"/>
              </w:rPr>
              <w:t>5.1</w:t>
            </w:r>
            <w:r w:rsidR="002A6003">
              <w:rPr>
                <w:rFonts w:asciiTheme="minorHAnsi" w:eastAsiaTheme="minorEastAsia" w:hAnsiTheme="minorHAnsi" w:cstheme="minorBidi"/>
                <w:noProof/>
                <w:kern w:val="2"/>
                <w:sz w:val="21"/>
              </w:rPr>
              <w:tab/>
            </w:r>
            <w:r w:rsidR="002A6003" w:rsidRPr="008A2CBB">
              <w:rPr>
                <w:rStyle w:val="a8"/>
                <w:rFonts w:ascii="Times New Roman" w:cs="黑体"/>
                <w:noProof/>
                <w:spacing w:val="-14"/>
              </w:rPr>
              <w:t>Quick lookup of table TLB</w:t>
            </w:r>
            <w:r w:rsidR="002A6003">
              <w:rPr>
                <w:noProof/>
                <w:webHidden/>
              </w:rPr>
              <w:tab/>
            </w:r>
            <w:r w:rsidR="002A6003">
              <w:rPr>
                <w:noProof/>
                <w:webHidden/>
              </w:rPr>
              <w:fldChar w:fldCharType="begin"/>
            </w:r>
            <w:r w:rsidR="002A6003">
              <w:rPr>
                <w:noProof/>
                <w:webHidden/>
              </w:rPr>
              <w:instrText xml:space="preserve"> PAGEREF _Toc41294575 \h </w:instrText>
            </w:r>
            <w:r w:rsidR="002A6003">
              <w:rPr>
                <w:noProof/>
                <w:webHidden/>
              </w:rPr>
            </w:r>
            <w:r w:rsidR="002A6003">
              <w:rPr>
                <w:noProof/>
                <w:webHidden/>
              </w:rPr>
              <w:fldChar w:fldCharType="separate"/>
            </w:r>
            <w:r w:rsidR="002A6003">
              <w:rPr>
                <w:noProof/>
                <w:webHidden/>
              </w:rPr>
              <w:t>84</w:t>
            </w:r>
            <w:r w:rsidR="002A6003">
              <w:rPr>
                <w:noProof/>
                <w:webHidden/>
              </w:rPr>
              <w:fldChar w:fldCharType="end"/>
            </w:r>
          </w:hyperlink>
        </w:p>
        <w:p w14:paraId="30097031"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76" w:history="1">
            <w:r w:rsidR="002A6003" w:rsidRPr="008A2CBB">
              <w:rPr>
                <w:rStyle w:val="a8"/>
                <w:rFonts w:ascii="Times New Roman" w:cs="Times New Roman"/>
                <w:b/>
                <w:bCs/>
                <w:noProof/>
                <w:spacing w:val="-1"/>
              </w:rPr>
              <w:t>5.2</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Processor mode</w:t>
            </w:r>
            <w:r w:rsidR="002A6003">
              <w:rPr>
                <w:noProof/>
                <w:webHidden/>
              </w:rPr>
              <w:tab/>
            </w:r>
            <w:r w:rsidR="002A6003">
              <w:rPr>
                <w:noProof/>
                <w:webHidden/>
              </w:rPr>
              <w:fldChar w:fldCharType="begin"/>
            </w:r>
            <w:r w:rsidR="002A6003">
              <w:rPr>
                <w:noProof/>
                <w:webHidden/>
              </w:rPr>
              <w:instrText xml:space="preserve"> PAGEREF _Toc41294576 \h </w:instrText>
            </w:r>
            <w:r w:rsidR="002A6003">
              <w:rPr>
                <w:noProof/>
                <w:webHidden/>
              </w:rPr>
            </w:r>
            <w:r w:rsidR="002A6003">
              <w:rPr>
                <w:noProof/>
                <w:webHidden/>
              </w:rPr>
              <w:fldChar w:fldCharType="separate"/>
            </w:r>
            <w:r w:rsidR="002A6003">
              <w:rPr>
                <w:noProof/>
                <w:webHidden/>
              </w:rPr>
              <w:t>86</w:t>
            </w:r>
            <w:r w:rsidR="002A6003">
              <w:rPr>
                <w:noProof/>
                <w:webHidden/>
              </w:rPr>
              <w:fldChar w:fldCharType="end"/>
            </w:r>
          </w:hyperlink>
        </w:p>
        <w:p w14:paraId="30097032"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77" w:history="1">
            <w:r w:rsidR="002A6003" w:rsidRPr="008A2CBB">
              <w:rPr>
                <w:rStyle w:val="a8"/>
                <w:rFonts w:ascii="Times New Roman" w:cs="Times New Roman"/>
                <w:b/>
                <w:bCs/>
                <w:noProof/>
                <w:spacing w:val="-1"/>
              </w:rPr>
              <w:t>5.3</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Address space</w:t>
            </w:r>
            <w:r w:rsidR="002A6003">
              <w:rPr>
                <w:noProof/>
                <w:webHidden/>
              </w:rPr>
              <w:tab/>
            </w:r>
            <w:r w:rsidR="002A6003">
              <w:rPr>
                <w:noProof/>
                <w:webHidden/>
              </w:rPr>
              <w:fldChar w:fldCharType="begin"/>
            </w:r>
            <w:r w:rsidR="002A6003">
              <w:rPr>
                <w:noProof/>
                <w:webHidden/>
              </w:rPr>
              <w:instrText xml:space="preserve"> PAGEREF _Toc41294577 \h </w:instrText>
            </w:r>
            <w:r w:rsidR="002A6003">
              <w:rPr>
                <w:noProof/>
                <w:webHidden/>
              </w:rPr>
            </w:r>
            <w:r w:rsidR="002A6003">
              <w:rPr>
                <w:noProof/>
                <w:webHidden/>
              </w:rPr>
              <w:fldChar w:fldCharType="separate"/>
            </w:r>
            <w:r w:rsidR="002A6003">
              <w:rPr>
                <w:noProof/>
                <w:webHidden/>
              </w:rPr>
              <w:t>88</w:t>
            </w:r>
            <w:r w:rsidR="002A6003">
              <w:rPr>
                <w:noProof/>
                <w:webHidden/>
              </w:rPr>
              <w:fldChar w:fldCharType="end"/>
            </w:r>
          </w:hyperlink>
        </w:p>
        <w:p w14:paraId="30097033"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78" w:history="1">
            <w:r w:rsidR="002A6003" w:rsidRPr="008A2CBB">
              <w:rPr>
                <w:rStyle w:val="a8"/>
                <w:rFonts w:ascii="Times New Roman" w:cs="Times New Roman"/>
                <w:b/>
                <w:bCs/>
                <w:noProof/>
                <w:spacing w:val="-1"/>
              </w:rPr>
              <w:t>5.4</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System control coprocessor</w:t>
            </w:r>
            <w:r w:rsidR="002A6003">
              <w:rPr>
                <w:noProof/>
                <w:webHidden/>
              </w:rPr>
              <w:tab/>
            </w:r>
            <w:r w:rsidR="002A6003">
              <w:rPr>
                <w:noProof/>
                <w:webHidden/>
              </w:rPr>
              <w:fldChar w:fldCharType="begin"/>
            </w:r>
            <w:r w:rsidR="002A6003">
              <w:rPr>
                <w:noProof/>
                <w:webHidden/>
              </w:rPr>
              <w:instrText xml:space="preserve"> PAGEREF _Toc41294578 \h </w:instrText>
            </w:r>
            <w:r w:rsidR="002A6003">
              <w:rPr>
                <w:noProof/>
                <w:webHidden/>
              </w:rPr>
            </w:r>
            <w:r w:rsidR="002A6003">
              <w:rPr>
                <w:noProof/>
                <w:webHidden/>
              </w:rPr>
              <w:fldChar w:fldCharType="separate"/>
            </w:r>
            <w:r w:rsidR="002A6003">
              <w:rPr>
                <w:noProof/>
                <w:webHidden/>
              </w:rPr>
              <w:t>98</w:t>
            </w:r>
            <w:r w:rsidR="002A6003">
              <w:rPr>
                <w:noProof/>
                <w:webHidden/>
              </w:rPr>
              <w:fldChar w:fldCharType="end"/>
            </w:r>
          </w:hyperlink>
        </w:p>
        <w:p w14:paraId="30097034"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79" w:history="1">
            <w:r w:rsidR="002A6003" w:rsidRPr="008A2CBB">
              <w:rPr>
                <w:rStyle w:val="a8"/>
                <w:rFonts w:ascii="Times New Roman" w:cs="Times New Roman"/>
                <w:b/>
                <w:bCs/>
                <w:noProof/>
                <w:spacing w:val="-1"/>
              </w:rPr>
              <w:t>5.5</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Physical address space distribution</w:t>
            </w:r>
            <w:r w:rsidR="002A6003">
              <w:rPr>
                <w:noProof/>
                <w:webHidden/>
              </w:rPr>
              <w:tab/>
            </w:r>
            <w:r w:rsidR="002A6003">
              <w:rPr>
                <w:noProof/>
                <w:webHidden/>
              </w:rPr>
              <w:fldChar w:fldCharType="begin"/>
            </w:r>
            <w:r w:rsidR="002A6003">
              <w:rPr>
                <w:noProof/>
                <w:webHidden/>
              </w:rPr>
              <w:instrText xml:space="preserve"> PAGEREF _Toc41294579 \h </w:instrText>
            </w:r>
            <w:r w:rsidR="002A6003">
              <w:rPr>
                <w:noProof/>
                <w:webHidden/>
              </w:rPr>
            </w:r>
            <w:r w:rsidR="002A6003">
              <w:rPr>
                <w:noProof/>
                <w:webHidden/>
              </w:rPr>
              <w:fldChar w:fldCharType="separate"/>
            </w:r>
            <w:r w:rsidR="002A6003">
              <w:rPr>
                <w:noProof/>
                <w:webHidden/>
              </w:rPr>
              <w:t>105</w:t>
            </w:r>
            <w:r w:rsidR="002A6003">
              <w:rPr>
                <w:noProof/>
                <w:webHidden/>
              </w:rPr>
              <w:fldChar w:fldCharType="end"/>
            </w:r>
          </w:hyperlink>
        </w:p>
        <w:p w14:paraId="30097035" w14:textId="77777777" w:rsidR="002A6003" w:rsidRDefault="008F3223">
          <w:pPr>
            <w:pStyle w:val="TOC3"/>
            <w:tabs>
              <w:tab w:val="left" w:pos="1260"/>
              <w:tab w:val="right" w:leader="dot" w:pos="11900"/>
            </w:tabs>
            <w:rPr>
              <w:rFonts w:asciiTheme="minorHAnsi" w:eastAsiaTheme="minorEastAsia" w:hAnsiTheme="minorHAnsi" w:cstheme="minorBidi"/>
              <w:noProof/>
              <w:kern w:val="2"/>
              <w:sz w:val="21"/>
            </w:rPr>
          </w:pPr>
          <w:hyperlink w:anchor="_Toc41294580" w:history="1">
            <w:r w:rsidR="002A6003" w:rsidRPr="008A2CBB">
              <w:rPr>
                <w:rStyle w:val="a8"/>
                <w:rFonts w:ascii="Times New Roman" w:cs="Times New Roman"/>
                <w:b/>
                <w:bCs/>
                <w:noProof/>
                <w:w w:val="108"/>
              </w:rPr>
              <w:t>6</w:t>
            </w:r>
            <w:r w:rsidR="002A6003">
              <w:rPr>
                <w:rFonts w:asciiTheme="minorHAnsi" w:eastAsiaTheme="minorEastAsia" w:hAnsiTheme="minorHAnsi" w:cstheme="minorBidi"/>
                <w:noProof/>
                <w:kern w:val="2"/>
                <w:sz w:val="21"/>
              </w:rPr>
              <w:tab/>
            </w:r>
            <w:r w:rsidR="002A6003" w:rsidRPr="008A2CBB">
              <w:rPr>
                <w:rStyle w:val="a8"/>
                <w:rFonts w:ascii="Times New Roman" w:cs="黑体"/>
                <w:noProof/>
                <w:w w:val="110"/>
              </w:rPr>
              <w:t>Processor exception</w:t>
            </w:r>
            <w:r w:rsidR="002A6003">
              <w:rPr>
                <w:noProof/>
                <w:webHidden/>
              </w:rPr>
              <w:tab/>
            </w:r>
            <w:r w:rsidR="002A6003">
              <w:rPr>
                <w:noProof/>
                <w:webHidden/>
              </w:rPr>
              <w:fldChar w:fldCharType="begin"/>
            </w:r>
            <w:r w:rsidR="002A6003">
              <w:rPr>
                <w:noProof/>
                <w:webHidden/>
              </w:rPr>
              <w:instrText xml:space="preserve"> PAGEREF _Toc41294580 \h </w:instrText>
            </w:r>
            <w:r w:rsidR="002A6003">
              <w:rPr>
                <w:noProof/>
                <w:webHidden/>
              </w:rPr>
            </w:r>
            <w:r w:rsidR="002A6003">
              <w:rPr>
                <w:noProof/>
                <w:webHidden/>
              </w:rPr>
              <w:fldChar w:fldCharType="separate"/>
            </w:r>
            <w:r w:rsidR="002A6003">
              <w:rPr>
                <w:noProof/>
                <w:webHidden/>
              </w:rPr>
              <w:t>88</w:t>
            </w:r>
            <w:r w:rsidR="002A6003">
              <w:rPr>
                <w:noProof/>
                <w:webHidden/>
              </w:rPr>
              <w:fldChar w:fldCharType="end"/>
            </w:r>
          </w:hyperlink>
        </w:p>
        <w:p w14:paraId="30097036"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81" w:history="1">
            <w:r w:rsidR="002A6003" w:rsidRPr="008A2CBB">
              <w:rPr>
                <w:rStyle w:val="a8"/>
                <w:rFonts w:ascii="Times New Roman" w:cs="Times New Roman"/>
                <w:b/>
                <w:bCs/>
                <w:noProof/>
                <w:spacing w:val="-1"/>
              </w:rPr>
              <w:t>6.1</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Exceptions are generated and returned</w:t>
            </w:r>
            <w:r w:rsidR="002A6003">
              <w:rPr>
                <w:noProof/>
                <w:webHidden/>
              </w:rPr>
              <w:tab/>
            </w:r>
            <w:r w:rsidR="002A6003">
              <w:rPr>
                <w:noProof/>
                <w:webHidden/>
              </w:rPr>
              <w:fldChar w:fldCharType="begin"/>
            </w:r>
            <w:r w:rsidR="002A6003">
              <w:rPr>
                <w:noProof/>
                <w:webHidden/>
              </w:rPr>
              <w:instrText xml:space="preserve"> PAGEREF _Toc41294581 \h </w:instrText>
            </w:r>
            <w:r w:rsidR="002A6003">
              <w:rPr>
                <w:noProof/>
                <w:webHidden/>
              </w:rPr>
            </w:r>
            <w:r w:rsidR="002A6003">
              <w:rPr>
                <w:noProof/>
                <w:webHidden/>
              </w:rPr>
              <w:fldChar w:fldCharType="separate"/>
            </w:r>
            <w:r w:rsidR="002A6003">
              <w:rPr>
                <w:noProof/>
                <w:webHidden/>
              </w:rPr>
              <w:t>88</w:t>
            </w:r>
            <w:r w:rsidR="002A6003">
              <w:rPr>
                <w:noProof/>
                <w:webHidden/>
              </w:rPr>
              <w:fldChar w:fldCharType="end"/>
            </w:r>
          </w:hyperlink>
        </w:p>
        <w:p w14:paraId="30097037"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82" w:history="1">
            <w:r w:rsidR="002A6003" w:rsidRPr="008A2CBB">
              <w:rPr>
                <w:rStyle w:val="a8"/>
                <w:rFonts w:ascii="Times New Roman" w:cs="Times New Roman"/>
                <w:b/>
                <w:bCs/>
                <w:noProof/>
                <w:spacing w:val="-1"/>
              </w:rPr>
              <w:t>6.2</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Exception vector position</w:t>
            </w:r>
            <w:r w:rsidR="002A6003">
              <w:rPr>
                <w:noProof/>
                <w:webHidden/>
              </w:rPr>
              <w:tab/>
            </w:r>
            <w:r w:rsidR="002A6003">
              <w:rPr>
                <w:noProof/>
                <w:webHidden/>
              </w:rPr>
              <w:fldChar w:fldCharType="begin"/>
            </w:r>
            <w:r w:rsidR="002A6003">
              <w:rPr>
                <w:noProof/>
                <w:webHidden/>
              </w:rPr>
              <w:instrText xml:space="preserve"> PAGEREF _Toc41294582 \h </w:instrText>
            </w:r>
            <w:r w:rsidR="002A6003">
              <w:rPr>
                <w:noProof/>
                <w:webHidden/>
              </w:rPr>
            </w:r>
            <w:r w:rsidR="002A6003">
              <w:rPr>
                <w:noProof/>
                <w:webHidden/>
              </w:rPr>
              <w:fldChar w:fldCharType="separate"/>
            </w:r>
            <w:r w:rsidR="002A6003">
              <w:rPr>
                <w:noProof/>
                <w:webHidden/>
              </w:rPr>
              <w:t>88</w:t>
            </w:r>
            <w:r w:rsidR="002A6003">
              <w:rPr>
                <w:noProof/>
                <w:webHidden/>
              </w:rPr>
              <w:fldChar w:fldCharType="end"/>
            </w:r>
          </w:hyperlink>
        </w:p>
        <w:p w14:paraId="30097038"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83" w:history="1">
            <w:r w:rsidR="002A6003" w:rsidRPr="008A2CBB">
              <w:rPr>
                <w:rStyle w:val="a8"/>
                <w:rFonts w:ascii="Times New Roman" w:cs="Times New Roman"/>
                <w:b/>
                <w:bCs/>
                <w:noProof/>
                <w:spacing w:val="-1"/>
              </w:rPr>
              <w:t>6.3</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Exception priority</w:t>
            </w:r>
            <w:r w:rsidR="002A6003">
              <w:rPr>
                <w:noProof/>
                <w:webHidden/>
              </w:rPr>
              <w:tab/>
            </w:r>
            <w:r w:rsidR="002A6003">
              <w:rPr>
                <w:noProof/>
                <w:webHidden/>
              </w:rPr>
              <w:fldChar w:fldCharType="begin"/>
            </w:r>
            <w:r w:rsidR="002A6003">
              <w:rPr>
                <w:noProof/>
                <w:webHidden/>
              </w:rPr>
              <w:instrText xml:space="preserve"> PAGEREF _Toc41294583 \h </w:instrText>
            </w:r>
            <w:r w:rsidR="002A6003">
              <w:rPr>
                <w:noProof/>
                <w:webHidden/>
              </w:rPr>
            </w:r>
            <w:r w:rsidR="002A6003">
              <w:rPr>
                <w:noProof/>
                <w:webHidden/>
              </w:rPr>
              <w:fldChar w:fldCharType="separate"/>
            </w:r>
            <w:r w:rsidR="002A6003">
              <w:rPr>
                <w:noProof/>
                <w:webHidden/>
              </w:rPr>
              <w:t>89</w:t>
            </w:r>
            <w:r w:rsidR="002A6003">
              <w:rPr>
                <w:noProof/>
                <w:webHidden/>
              </w:rPr>
              <w:fldChar w:fldCharType="end"/>
            </w:r>
          </w:hyperlink>
        </w:p>
        <w:p w14:paraId="30097039"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84" w:history="1">
            <w:r w:rsidR="002A6003" w:rsidRPr="008A2CBB">
              <w:rPr>
                <w:rStyle w:val="a8"/>
                <w:rFonts w:ascii="Times New Roman" w:cs="Times New Roman"/>
                <w:b/>
                <w:bCs/>
                <w:noProof/>
                <w:spacing w:val="-1"/>
              </w:rPr>
              <w:t>6.4</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Cold reset exception</w:t>
            </w:r>
            <w:r w:rsidR="002A6003">
              <w:rPr>
                <w:noProof/>
                <w:webHidden/>
              </w:rPr>
              <w:tab/>
            </w:r>
            <w:r w:rsidR="002A6003">
              <w:rPr>
                <w:noProof/>
                <w:webHidden/>
              </w:rPr>
              <w:fldChar w:fldCharType="begin"/>
            </w:r>
            <w:r w:rsidR="002A6003">
              <w:rPr>
                <w:noProof/>
                <w:webHidden/>
              </w:rPr>
              <w:instrText xml:space="preserve"> PAGEREF _Toc41294584 \h </w:instrText>
            </w:r>
            <w:r w:rsidR="002A6003">
              <w:rPr>
                <w:noProof/>
                <w:webHidden/>
              </w:rPr>
            </w:r>
            <w:r w:rsidR="002A6003">
              <w:rPr>
                <w:noProof/>
                <w:webHidden/>
              </w:rPr>
              <w:fldChar w:fldCharType="separate"/>
            </w:r>
            <w:r w:rsidR="002A6003">
              <w:rPr>
                <w:noProof/>
                <w:webHidden/>
              </w:rPr>
              <w:t>91</w:t>
            </w:r>
            <w:r w:rsidR="002A6003">
              <w:rPr>
                <w:noProof/>
                <w:webHidden/>
              </w:rPr>
              <w:fldChar w:fldCharType="end"/>
            </w:r>
          </w:hyperlink>
        </w:p>
        <w:p w14:paraId="3009703A"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85" w:history="1">
            <w:r w:rsidR="002A6003" w:rsidRPr="008A2CBB">
              <w:rPr>
                <w:rStyle w:val="a8"/>
                <w:rFonts w:ascii="Times New Roman" w:cs="Times New Roman"/>
                <w:b/>
                <w:bCs/>
                <w:noProof/>
                <w:spacing w:val="-1"/>
              </w:rPr>
              <w:t>6.5</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NMI exception</w:t>
            </w:r>
            <w:r w:rsidR="002A6003">
              <w:rPr>
                <w:noProof/>
                <w:webHidden/>
              </w:rPr>
              <w:tab/>
            </w:r>
            <w:r w:rsidR="002A6003">
              <w:rPr>
                <w:noProof/>
                <w:webHidden/>
              </w:rPr>
              <w:fldChar w:fldCharType="begin"/>
            </w:r>
            <w:r w:rsidR="002A6003">
              <w:rPr>
                <w:noProof/>
                <w:webHidden/>
              </w:rPr>
              <w:instrText xml:space="preserve"> PAGEREF _Toc41294585 \h </w:instrText>
            </w:r>
            <w:r w:rsidR="002A6003">
              <w:rPr>
                <w:noProof/>
                <w:webHidden/>
              </w:rPr>
            </w:r>
            <w:r w:rsidR="002A6003">
              <w:rPr>
                <w:noProof/>
                <w:webHidden/>
              </w:rPr>
              <w:fldChar w:fldCharType="separate"/>
            </w:r>
            <w:r w:rsidR="002A6003">
              <w:rPr>
                <w:noProof/>
                <w:webHidden/>
              </w:rPr>
              <w:t>93</w:t>
            </w:r>
            <w:r w:rsidR="002A6003">
              <w:rPr>
                <w:noProof/>
                <w:webHidden/>
              </w:rPr>
              <w:fldChar w:fldCharType="end"/>
            </w:r>
          </w:hyperlink>
        </w:p>
        <w:p w14:paraId="3009703B"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86" w:history="1">
            <w:r w:rsidR="002A6003" w:rsidRPr="008A2CBB">
              <w:rPr>
                <w:rStyle w:val="a8"/>
                <w:rFonts w:ascii="Times New Roman" w:cs="Times New Roman"/>
                <w:b/>
                <w:bCs/>
                <w:noProof/>
                <w:spacing w:val="-1"/>
              </w:rPr>
              <w:t>6.6</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Address error exception</w:t>
            </w:r>
            <w:r w:rsidR="002A6003">
              <w:rPr>
                <w:noProof/>
                <w:webHidden/>
              </w:rPr>
              <w:tab/>
            </w:r>
            <w:r w:rsidR="002A6003">
              <w:rPr>
                <w:noProof/>
                <w:webHidden/>
              </w:rPr>
              <w:fldChar w:fldCharType="begin"/>
            </w:r>
            <w:r w:rsidR="002A6003">
              <w:rPr>
                <w:noProof/>
                <w:webHidden/>
              </w:rPr>
              <w:instrText xml:space="preserve"> PAGEREF _Toc41294586 \h </w:instrText>
            </w:r>
            <w:r w:rsidR="002A6003">
              <w:rPr>
                <w:noProof/>
                <w:webHidden/>
              </w:rPr>
            </w:r>
            <w:r w:rsidR="002A6003">
              <w:rPr>
                <w:noProof/>
                <w:webHidden/>
              </w:rPr>
              <w:fldChar w:fldCharType="separate"/>
            </w:r>
            <w:r w:rsidR="002A6003">
              <w:rPr>
                <w:noProof/>
                <w:webHidden/>
              </w:rPr>
              <w:t>94</w:t>
            </w:r>
            <w:r w:rsidR="002A6003">
              <w:rPr>
                <w:noProof/>
                <w:webHidden/>
              </w:rPr>
              <w:fldChar w:fldCharType="end"/>
            </w:r>
          </w:hyperlink>
        </w:p>
        <w:p w14:paraId="3009703C"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87" w:history="1">
            <w:r w:rsidR="002A6003" w:rsidRPr="008A2CBB">
              <w:rPr>
                <w:rStyle w:val="a8"/>
                <w:rFonts w:ascii="Times New Roman" w:cs="Times New Roman"/>
                <w:b/>
                <w:bCs/>
                <w:noProof/>
                <w:spacing w:val="-1"/>
              </w:rPr>
              <w:t>6.7</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TLB exception</w:t>
            </w:r>
            <w:r w:rsidR="002A6003">
              <w:rPr>
                <w:noProof/>
                <w:webHidden/>
              </w:rPr>
              <w:tab/>
            </w:r>
            <w:r w:rsidR="002A6003">
              <w:rPr>
                <w:noProof/>
                <w:webHidden/>
              </w:rPr>
              <w:fldChar w:fldCharType="begin"/>
            </w:r>
            <w:r w:rsidR="002A6003">
              <w:rPr>
                <w:noProof/>
                <w:webHidden/>
              </w:rPr>
              <w:instrText xml:space="preserve"> PAGEREF _Toc41294587 \h </w:instrText>
            </w:r>
            <w:r w:rsidR="002A6003">
              <w:rPr>
                <w:noProof/>
                <w:webHidden/>
              </w:rPr>
            </w:r>
            <w:r w:rsidR="002A6003">
              <w:rPr>
                <w:noProof/>
                <w:webHidden/>
              </w:rPr>
              <w:fldChar w:fldCharType="separate"/>
            </w:r>
            <w:r w:rsidR="002A6003">
              <w:rPr>
                <w:noProof/>
                <w:webHidden/>
              </w:rPr>
              <w:t>94</w:t>
            </w:r>
            <w:r w:rsidR="002A6003">
              <w:rPr>
                <w:noProof/>
                <w:webHidden/>
              </w:rPr>
              <w:fldChar w:fldCharType="end"/>
            </w:r>
          </w:hyperlink>
        </w:p>
        <w:p w14:paraId="3009703D"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88" w:history="1">
            <w:r w:rsidR="002A6003" w:rsidRPr="008A2CBB">
              <w:rPr>
                <w:rStyle w:val="a8"/>
                <w:rFonts w:ascii="Times New Roman" w:cs="Times New Roman"/>
                <w:b/>
                <w:bCs/>
                <w:noProof/>
                <w:spacing w:val="-1"/>
              </w:rPr>
              <w:t>6.8</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TLB refills the exception</w:t>
            </w:r>
            <w:r w:rsidR="002A6003">
              <w:rPr>
                <w:noProof/>
                <w:webHidden/>
              </w:rPr>
              <w:tab/>
            </w:r>
            <w:r w:rsidR="002A6003">
              <w:rPr>
                <w:noProof/>
                <w:webHidden/>
              </w:rPr>
              <w:fldChar w:fldCharType="begin"/>
            </w:r>
            <w:r w:rsidR="002A6003">
              <w:rPr>
                <w:noProof/>
                <w:webHidden/>
              </w:rPr>
              <w:instrText xml:space="preserve"> PAGEREF _Toc41294588 \h </w:instrText>
            </w:r>
            <w:r w:rsidR="002A6003">
              <w:rPr>
                <w:noProof/>
                <w:webHidden/>
              </w:rPr>
            </w:r>
            <w:r w:rsidR="002A6003">
              <w:rPr>
                <w:noProof/>
                <w:webHidden/>
              </w:rPr>
              <w:fldChar w:fldCharType="separate"/>
            </w:r>
            <w:r w:rsidR="002A6003">
              <w:rPr>
                <w:noProof/>
                <w:webHidden/>
              </w:rPr>
              <w:t>96</w:t>
            </w:r>
            <w:r w:rsidR="002A6003">
              <w:rPr>
                <w:noProof/>
                <w:webHidden/>
              </w:rPr>
              <w:fldChar w:fldCharType="end"/>
            </w:r>
          </w:hyperlink>
        </w:p>
        <w:p w14:paraId="3009703E"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89" w:history="1">
            <w:r w:rsidR="002A6003" w:rsidRPr="008A2CBB">
              <w:rPr>
                <w:rStyle w:val="a8"/>
                <w:rFonts w:ascii="Times New Roman" w:cs="Times New Roman"/>
                <w:b/>
                <w:bCs/>
                <w:noProof/>
                <w:spacing w:val="-1"/>
              </w:rPr>
              <w:t>6.9</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TLB invalid exception</w:t>
            </w:r>
            <w:r w:rsidR="002A6003">
              <w:rPr>
                <w:noProof/>
                <w:webHidden/>
              </w:rPr>
              <w:tab/>
            </w:r>
            <w:r w:rsidR="002A6003">
              <w:rPr>
                <w:noProof/>
                <w:webHidden/>
              </w:rPr>
              <w:fldChar w:fldCharType="begin"/>
            </w:r>
            <w:r w:rsidR="002A6003">
              <w:rPr>
                <w:noProof/>
                <w:webHidden/>
              </w:rPr>
              <w:instrText xml:space="preserve"> PAGEREF _Toc41294589 \h </w:instrText>
            </w:r>
            <w:r w:rsidR="002A6003">
              <w:rPr>
                <w:noProof/>
                <w:webHidden/>
              </w:rPr>
            </w:r>
            <w:r w:rsidR="002A6003">
              <w:rPr>
                <w:noProof/>
                <w:webHidden/>
              </w:rPr>
              <w:fldChar w:fldCharType="separate"/>
            </w:r>
            <w:r w:rsidR="002A6003">
              <w:rPr>
                <w:noProof/>
                <w:webHidden/>
              </w:rPr>
              <w:t>98</w:t>
            </w:r>
            <w:r w:rsidR="002A6003">
              <w:rPr>
                <w:noProof/>
                <w:webHidden/>
              </w:rPr>
              <w:fldChar w:fldCharType="end"/>
            </w:r>
          </w:hyperlink>
        </w:p>
        <w:p w14:paraId="3009703F"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90" w:history="1">
            <w:r w:rsidR="002A6003" w:rsidRPr="008A2CBB">
              <w:rPr>
                <w:rStyle w:val="a8"/>
                <w:rFonts w:ascii="Times New Roman" w:cs="Times New Roman"/>
                <w:b/>
                <w:bCs/>
                <w:noProof/>
                <w:spacing w:val="-1"/>
              </w:rPr>
              <w:t>6.10</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TLB modification is an exception</w:t>
            </w:r>
            <w:r w:rsidR="002A6003">
              <w:rPr>
                <w:noProof/>
                <w:webHidden/>
              </w:rPr>
              <w:tab/>
            </w:r>
            <w:r w:rsidR="002A6003">
              <w:rPr>
                <w:noProof/>
                <w:webHidden/>
              </w:rPr>
              <w:fldChar w:fldCharType="begin"/>
            </w:r>
            <w:r w:rsidR="002A6003">
              <w:rPr>
                <w:noProof/>
                <w:webHidden/>
              </w:rPr>
              <w:instrText xml:space="preserve"> PAGEREF _Toc41294590 \h </w:instrText>
            </w:r>
            <w:r w:rsidR="002A6003">
              <w:rPr>
                <w:noProof/>
                <w:webHidden/>
              </w:rPr>
            </w:r>
            <w:r w:rsidR="002A6003">
              <w:rPr>
                <w:noProof/>
                <w:webHidden/>
              </w:rPr>
              <w:fldChar w:fldCharType="separate"/>
            </w:r>
            <w:r w:rsidR="002A6003">
              <w:rPr>
                <w:noProof/>
                <w:webHidden/>
              </w:rPr>
              <w:t>98</w:t>
            </w:r>
            <w:r w:rsidR="002A6003">
              <w:rPr>
                <w:noProof/>
                <w:webHidden/>
              </w:rPr>
              <w:fldChar w:fldCharType="end"/>
            </w:r>
          </w:hyperlink>
        </w:p>
        <w:p w14:paraId="30097040"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91" w:history="1">
            <w:r w:rsidR="002A6003" w:rsidRPr="008A2CBB">
              <w:rPr>
                <w:rStyle w:val="a8"/>
                <w:rFonts w:ascii="Times New Roman" w:cs="Times New Roman"/>
                <w:b/>
                <w:bCs/>
                <w:noProof/>
                <w:spacing w:val="-1"/>
              </w:rPr>
              <w:t>6.11</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Cache error exception</w:t>
            </w:r>
            <w:r w:rsidR="002A6003">
              <w:rPr>
                <w:noProof/>
                <w:webHidden/>
              </w:rPr>
              <w:tab/>
            </w:r>
            <w:r w:rsidR="002A6003">
              <w:rPr>
                <w:noProof/>
                <w:webHidden/>
              </w:rPr>
              <w:fldChar w:fldCharType="begin"/>
            </w:r>
            <w:r w:rsidR="002A6003">
              <w:rPr>
                <w:noProof/>
                <w:webHidden/>
              </w:rPr>
              <w:instrText xml:space="preserve"> PAGEREF _Toc41294591 \h </w:instrText>
            </w:r>
            <w:r w:rsidR="002A6003">
              <w:rPr>
                <w:noProof/>
                <w:webHidden/>
              </w:rPr>
            </w:r>
            <w:r w:rsidR="002A6003">
              <w:rPr>
                <w:noProof/>
                <w:webHidden/>
              </w:rPr>
              <w:fldChar w:fldCharType="separate"/>
            </w:r>
            <w:r w:rsidR="002A6003">
              <w:rPr>
                <w:noProof/>
                <w:webHidden/>
              </w:rPr>
              <w:t>100</w:t>
            </w:r>
            <w:r w:rsidR="002A6003">
              <w:rPr>
                <w:noProof/>
                <w:webHidden/>
              </w:rPr>
              <w:fldChar w:fldCharType="end"/>
            </w:r>
          </w:hyperlink>
        </w:p>
        <w:p w14:paraId="30097041"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92" w:history="1">
            <w:r w:rsidR="002A6003" w:rsidRPr="008A2CBB">
              <w:rPr>
                <w:rStyle w:val="a8"/>
                <w:rFonts w:ascii="Times New Roman" w:cs="Times New Roman"/>
                <w:b/>
                <w:bCs/>
                <w:noProof/>
                <w:spacing w:val="-1"/>
              </w:rPr>
              <w:t>6.12</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Bus error exception</w:t>
            </w:r>
            <w:r w:rsidR="002A6003">
              <w:rPr>
                <w:noProof/>
                <w:webHidden/>
              </w:rPr>
              <w:tab/>
            </w:r>
            <w:r w:rsidR="002A6003">
              <w:rPr>
                <w:noProof/>
                <w:webHidden/>
              </w:rPr>
              <w:fldChar w:fldCharType="begin"/>
            </w:r>
            <w:r w:rsidR="002A6003">
              <w:rPr>
                <w:noProof/>
                <w:webHidden/>
              </w:rPr>
              <w:instrText xml:space="preserve"> PAGEREF _Toc41294592 \h </w:instrText>
            </w:r>
            <w:r w:rsidR="002A6003">
              <w:rPr>
                <w:noProof/>
                <w:webHidden/>
              </w:rPr>
            </w:r>
            <w:r w:rsidR="002A6003">
              <w:rPr>
                <w:noProof/>
                <w:webHidden/>
              </w:rPr>
              <w:fldChar w:fldCharType="separate"/>
            </w:r>
            <w:r w:rsidR="002A6003">
              <w:rPr>
                <w:noProof/>
                <w:webHidden/>
              </w:rPr>
              <w:t>102</w:t>
            </w:r>
            <w:r w:rsidR="002A6003">
              <w:rPr>
                <w:noProof/>
                <w:webHidden/>
              </w:rPr>
              <w:fldChar w:fldCharType="end"/>
            </w:r>
          </w:hyperlink>
        </w:p>
        <w:p w14:paraId="30097042"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93" w:history="1">
            <w:r w:rsidR="002A6003" w:rsidRPr="008A2CBB">
              <w:rPr>
                <w:rStyle w:val="a8"/>
                <w:rFonts w:ascii="Times New Roman" w:cs="Times New Roman"/>
                <w:b/>
                <w:bCs/>
                <w:noProof/>
                <w:spacing w:val="-1"/>
              </w:rPr>
              <w:t>6.13</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The exception is integer overflow</w:t>
            </w:r>
            <w:r w:rsidR="002A6003">
              <w:rPr>
                <w:noProof/>
                <w:webHidden/>
              </w:rPr>
              <w:tab/>
            </w:r>
            <w:r w:rsidR="002A6003">
              <w:rPr>
                <w:noProof/>
                <w:webHidden/>
              </w:rPr>
              <w:fldChar w:fldCharType="begin"/>
            </w:r>
            <w:r w:rsidR="002A6003">
              <w:rPr>
                <w:noProof/>
                <w:webHidden/>
              </w:rPr>
              <w:instrText xml:space="preserve"> PAGEREF _Toc41294593 \h </w:instrText>
            </w:r>
            <w:r w:rsidR="002A6003">
              <w:rPr>
                <w:noProof/>
                <w:webHidden/>
              </w:rPr>
            </w:r>
            <w:r w:rsidR="002A6003">
              <w:rPr>
                <w:noProof/>
                <w:webHidden/>
              </w:rPr>
              <w:fldChar w:fldCharType="separate"/>
            </w:r>
            <w:r w:rsidR="002A6003">
              <w:rPr>
                <w:noProof/>
                <w:webHidden/>
              </w:rPr>
              <w:t>104</w:t>
            </w:r>
            <w:r w:rsidR="002A6003">
              <w:rPr>
                <w:noProof/>
                <w:webHidden/>
              </w:rPr>
              <w:fldChar w:fldCharType="end"/>
            </w:r>
          </w:hyperlink>
        </w:p>
        <w:p w14:paraId="30097043"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94" w:history="1">
            <w:r w:rsidR="002A6003" w:rsidRPr="008A2CBB">
              <w:rPr>
                <w:rStyle w:val="a8"/>
                <w:rFonts w:ascii="Times New Roman" w:cs="Times New Roman"/>
                <w:b/>
                <w:bCs/>
                <w:noProof/>
                <w:spacing w:val="-1"/>
              </w:rPr>
              <w:t>6.14</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Trap exceptions</w:t>
            </w:r>
            <w:r w:rsidR="002A6003">
              <w:rPr>
                <w:noProof/>
                <w:webHidden/>
              </w:rPr>
              <w:tab/>
            </w:r>
            <w:r w:rsidR="002A6003">
              <w:rPr>
                <w:noProof/>
                <w:webHidden/>
              </w:rPr>
              <w:fldChar w:fldCharType="begin"/>
            </w:r>
            <w:r w:rsidR="002A6003">
              <w:rPr>
                <w:noProof/>
                <w:webHidden/>
              </w:rPr>
              <w:instrText xml:space="preserve"> PAGEREF _Toc41294594 \h </w:instrText>
            </w:r>
            <w:r w:rsidR="002A6003">
              <w:rPr>
                <w:noProof/>
                <w:webHidden/>
              </w:rPr>
            </w:r>
            <w:r w:rsidR="002A6003">
              <w:rPr>
                <w:noProof/>
                <w:webHidden/>
              </w:rPr>
              <w:fldChar w:fldCharType="separate"/>
            </w:r>
            <w:r w:rsidR="002A6003">
              <w:rPr>
                <w:noProof/>
                <w:webHidden/>
              </w:rPr>
              <w:t>104</w:t>
            </w:r>
            <w:r w:rsidR="002A6003">
              <w:rPr>
                <w:noProof/>
                <w:webHidden/>
              </w:rPr>
              <w:fldChar w:fldCharType="end"/>
            </w:r>
          </w:hyperlink>
        </w:p>
        <w:p w14:paraId="30097044"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95" w:history="1">
            <w:r w:rsidR="002A6003" w:rsidRPr="008A2CBB">
              <w:rPr>
                <w:rStyle w:val="a8"/>
                <w:rFonts w:ascii="Times New Roman" w:cs="Times New Roman"/>
                <w:b/>
                <w:bCs/>
                <w:noProof/>
                <w:spacing w:val="-1"/>
              </w:rPr>
              <w:t>6.15</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System call exception</w:t>
            </w:r>
            <w:r w:rsidR="002A6003">
              <w:rPr>
                <w:noProof/>
                <w:webHidden/>
              </w:rPr>
              <w:tab/>
            </w:r>
            <w:r w:rsidR="002A6003">
              <w:rPr>
                <w:noProof/>
                <w:webHidden/>
              </w:rPr>
              <w:fldChar w:fldCharType="begin"/>
            </w:r>
            <w:r w:rsidR="002A6003">
              <w:rPr>
                <w:noProof/>
                <w:webHidden/>
              </w:rPr>
              <w:instrText xml:space="preserve"> PAGEREF _Toc41294595 \h </w:instrText>
            </w:r>
            <w:r w:rsidR="002A6003">
              <w:rPr>
                <w:noProof/>
                <w:webHidden/>
              </w:rPr>
            </w:r>
            <w:r w:rsidR="002A6003">
              <w:rPr>
                <w:noProof/>
                <w:webHidden/>
              </w:rPr>
              <w:fldChar w:fldCharType="separate"/>
            </w:r>
            <w:r w:rsidR="002A6003">
              <w:rPr>
                <w:noProof/>
                <w:webHidden/>
              </w:rPr>
              <w:t>106</w:t>
            </w:r>
            <w:r w:rsidR="002A6003">
              <w:rPr>
                <w:noProof/>
                <w:webHidden/>
              </w:rPr>
              <w:fldChar w:fldCharType="end"/>
            </w:r>
          </w:hyperlink>
        </w:p>
        <w:p w14:paraId="30097045"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96" w:history="1">
            <w:r w:rsidR="002A6003" w:rsidRPr="008A2CBB">
              <w:rPr>
                <w:rStyle w:val="a8"/>
                <w:rFonts w:ascii="Times New Roman" w:cs="Times New Roman"/>
                <w:b/>
                <w:bCs/>
                <w:noProof/>
                <w:spacing w:val="-1"/>
              </w:rPr>
              <w:t>6.16</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Breakpoint exception</w:t>
            </w:r>
            <w:r w:rsidR="002A6003">
              <w:rPr>
                <w:noProof/>
                <w:webHidden/>
              </w:rPr>
              <w:tab/>
            </w:r>
            <w:r w:rsidR="002A6003">
              <w:rPr>
                <w:noProof/>
                <w:webHidden/>
              </w:rPr>
              <w:fldChar w:fldCharType="begin"/>
            </w:r>
            <w:r w:rsidR="002A6003">
              <w:rPr>
                <w:noProof/>
                <w:webHidden/>
              </w:rPr>
              <w:instrText xml:space="preserve"> PAGEREF _Toc41294596 \h </w:instrText>
            </w:r>
            <w:r w:rsidR="002A6003">
              <w:rPr>
                <w:noProof/>
                <w:webHidden/>
              </w:rPr>
            </w:r>
            <w:r w:rsidR="002A6003">
              <w:rPr>
                <w:noProof/>
                <w:webHidden/>
              </w:rPr>
              <w:fldChar w:fldCharType="separate"/>
            </w:r>
            <w:r w:rsidR="002A6003">
              <w:rPr>
                <w:noProof/>
                <w:webHidden/>
              </w:rPr>
              <w:t>106</w:t>
            </w:r>
            <w:r w:rsidR="002A6003">
              <w:rPr>
                <w:noProof/>
                <w:webHidden/>
              </w:rPr>
              <w:fldChar w:fldCharType="end"/>
            </w:r>
          </w:hyperlink>
        </w:p>
        <w:p w14:paraId="30097046"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97" w:history="1">
            <w:r w:rsidR="002A6003" w:rsidRPr="008A2CBB">
              <w:rPr>
                <w:rStyle w:val="a8"/>
                <w:rFonts w:ascii="Times New Roman" w:cs="Times New Roman"/>
                <w:b/>
                <w:bCs/>
                <w:noProof/>
                <w:spacing w:val="-1"/>
              </w:rPr>
              <w:t>6.17</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Exception to reserved instruction</w:t>
            </w:r>
            <w:r w:rsidR="002A6003">
              <w:rPr>
                <w:noProof/>
                <w:webHidden/>
              </w:rPr>
              <w:tab/>
            </w:r>
            <w:r w:rsidR="002A6003">
              <w:rPr>
                <w:noProof/>
                <w:webHidden/>
              </w:rPr>
              <w:fldChar w:fldCharType="begin"/>
            </w:r>
            <w:r w:rsidR="002A6003">
              <w:rPr>
                <w:noProof/>
                <w:webHidden/>
              </w:rPr>
              <w:instrText xml:space="preserve"> PAGEREF _Toc41294597 \h </w:instrText>
            </w:r>
            <w:r w:rsidR="002A6003">
              <w:rPr>
                <w:noProof/>
                <w:webHidden/>
              </w:rPr>
            </w:r>
            <w:r w:rsidR="002A6003">
              <w:rPr>
                <w:noProof/>
                <w:webHidden/>
              </w:rPr>
              <w:fldChar w:fldCharType="separate"/>
            </w:r>
            <w:r w:rsidR="002A6003">
              <w:rPr>
                <w:noProof/>
                <w:webHidden/>
              </w:rPr>
              <w:t>108</w:t>
            </w:r>
            <w:r w:rsidR="002A6003">
              <w:rPr>
                <w:noProof/>
                <w:webHidden/>
              </w:rPr>
              <w:fldChar w:fldCharType="end"/>
            </w:r>
          </w:hyperlink>
        </w:p>
        <w:p w14:paraId="30097047"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98" w:history="1">
            <w:r w:rsidR="002A6003" w:rsidRPr="008A2CBB">
              <w:rPr>
                <w:rStyle w:val="a8"/>
                <w:rFonts w:ascii="Times New Roman" w:cs="Times New Roman"/>
                <w:b/>
                <w:bCs/>
                <w:noProof/>
                <w:spacing w:val="-1"/>
              </w:rPr>
              <w:t>6.18</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Floating-point exception</w:t>
            </w:r>
            <w:r w:rsidR="002A6003">
              <w:rPr>
                <w:noProof/>
                <w:webHidden/>
              </w:rPr>
              <w:tab/>
            </w:r>
            <w:r w:rsidR="002A6003">
              <w:rPr>
                <w:noProof/>
                <w:webHidden/>
              </w:rPr>
              <w:fldChar w:fldCharType="begin"/>
            </w:r>
            <w:r w:rsidR="002A6003">
              <w:rPr>
                <w:noProof/>
                <w:webHidden/>
              </w:rPr>
              <w:instrText xml:space="preserve"> PAGEREF _Toc41294598 \h </w:instrText>
            </w:r>
            <w:r w:rsidR="002A6003">
              <w:rPr>
                <w:noProof/>
                <w:webHidden/>
              </w:rPr>
            </w:r>
            <w:r w:rsidR="002A6003">
              <w:rPr>
                <w:noProof/>
                <w:webHidden/>
              </w:rPr>
              <w:fldChar w:fldCharType="separate"/>
            </w:r>
            <w:r w:rsidR="002A6003">
              <w:rPr>
                <w:noProof/>
                <w:webHidden/>
              </w:rPr>
              <w:t>111</w:t>
            </w:r>
            <w:r w:rsidR="002A6003">
              <w:rPr>
                <w:noProof/>
                <w:webHidden/>
              </w:rPr>
              <w:fldChar w:fldCharType="end"/>
            </w:r>
          </w:hyperlink>
        </w:p>
        <w:p w14:paraId="30097048"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599" w:history="1">
            <w:r w:rsidR="002A6003" w:rsidRPr="008A2CBB">
              <w:rPr>
                <w:rStyle w:val="a8"/>
                <w:rFonts w:ascii="Times New Roman" w:cs="Times New Roman"/>
                <w:b/>
                <w:bCs/>
                <w:noProof/>
                <w:spacing w:val="-1"/>
              </w:rPr>
              <w:t>6.19</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EJTAG exception</w:t>
            </w:r>
            <w:r w:rsidR="002A6003">
              <w:rPr>
                <w:noProof/>
                <w:webHidden/>
              </w:rPr>
              <w:tab/>
            </w:r>
            <w:r w:rsidR="002A6003">
              <w:rPr>
                <w:noProof/>
                <w:webHidden/>
              </w:rPr>
              <w:fldChar w:fldCharType="begin"/>
            </w:r>
            <w:r w:rsidR="002A6003">
              <w:rPr>
                <w:noProof/>
                <w:webHidden/>
              </w:rPr>
              <w:instrText xml:space="preserve"> PAGEREF _Toc41294599 \h </w:instrText>
            </w:r>
            <w:r w:rsidR="002A6003">
              <w:rPr>
                <w:noProof/>
                <w:webHidden/>
              </w:rPr>
            </w:r>
            <w:r w:rsidR="002A6003">
              <w:rPr>
                <w:noProof/>
                <w:webHidden/>
              </w:rPr>
              <w:fldChar w:fldCharType="separate"/>
            </w:r>
            <w:r w:rsidR="002A6003">
              <w:rPr>
                <w:noProof/>
                <w:webHidden/>
              </w:rPr>
              <w:t>112</w:t>
            </w:r>
            <w:r w:rsidR="002A6003">
              <w:rPr>
                <w:noProof/>
                <w:webHidden/>
              </w:rPr>
              <w:fldChar w:fldCharType="end"/>
            </w:r>
          </w:hyperlink>
        </w:p>
        <w:p w14:paraId="30097049"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600" w:history="1">
            <w:r w:rsidR="002A6003" w:rsidRPr="008A2CBB">
              <w:rPr>
                <w:rStyle w:val="a8"/>
                <w:rFonts w:ascii="Times New Roman" w:cs="Times New Roman"/>
                <w:b/>
                <w:bCs/>
                <w:noProof/>
                <w:spacing w:val="-1"/>
              </w:rPr>
              <w:t>6.20</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Interrupt exception</w:t>
            </w:r>
            <w:r w:rsidR="002A6003">
              <w:rPr>
                <w:noProof/>
                <w:webHidden/>
              </w:rPr>
              <w:tab/>
            </w:r>
            <w:r w:rsidR="002A6003">
              <w:rPr>
                <w:noProof/>
                <w:webHidden/>
              </w:rPr>
              <w:fldChar w:fldCharType="begin"/>
            </w:r>
            <w:r w:rsidR="002A6003">
              <w:rPr>
                <w:noProof/>
                <w:webHidden/>
              </w:rPr>
              <w:instrText xml:space="preserve"> PAGEREF _Toc41294600 \h </w:instrText>
            </w:r>
            <w:r w:rsidR="002A6003">
              <w:rPr>
                <w:noProof/>
                <w:webHidden/>
              </w:rPr>
            </w:r>
            <w:r w:rsidR="002A6003">
              <w:rPr>
                <w:noProof/>
                <w:webHidden/>
              </w:rPr>
              <w:fldChar w:fldCharType="separate"/>
            </w:r>
            <w:r w:rsidR="002A6003">
              <w:rPr>
                <w:noProof/>
                <w:webHidden/>
              </w:rPr>
              <w:t>112</w:t>
            </w:r>
            <w:r w:rsidR="002A6003">
              <w:rPr>
                <w:noProof/>
                <w:webHidden/>
              </w:rPr>
              <w:fldChar w:fldCharType="end"/>
            </w:r>
          </w:hyperlink>
        </w:p>
        <w:p w14:paraId="3009704A" w14:textId="77777777" w:rsidR="002A6003" w:rsidRDefault="008F3223">
          <w:pPr>
            <w:pStyle w:val="TOC3"/>
            <w:tabs>
              <w:tab w:val="left" w:pos="1260"/>
              <w:tab w:val="right" w:leader="dot" w:pos="11900"/>
            </w:tabs>
            <w:rPr>
              <w:rFonts w:asciiTheme="minorHAnsi" w:eastAsiaTheme="minorEastAsia" w:hAnsiTheme="minorHAnsi" w:cstheme="minorBidi"/>
              <w:noProof/>
              <w:kern w:val="2"/>
              <w:sz w:val="21"/>
            </w:rPr>
          </w:pPr>
          <w:hyperlink w:anchor="_Toc41294601" w:history="1">
            <w:r w:rsidR="002A6003" w:rsidRPr="008A2CBB">
              <w:rPr>
                <w:rStyle w:val="a8"/>
                <w:rFonts w:ascii="Times New Roman" w:cs="Times New Roman"/>
                <w:b/>
                <w:bCs/>
                <w:noProof/>
                <w:w w:val="108"/>
              </w:rPr>
              <w:t>7</w:t>
            </w:r>
            <w:r w:rsidR="002A6003">
              <w:rPr>
                <w:rFonts w:asciiTheme="minorHAnsi" w:eastAsiaTheme="minorEastAsia" w:hAnsiTheme="minorHAnsi" w:cstheme="minorBidi"/>
                <w:noProof/>
                <w:kern w:val="2"/>
                <w:sz w:val="21"/>
              </w:rPr>
              <w:tab/>
            </w:r>
            <w:r w:rsidR="002A6003" w:rsidRPr="008A2CBB">
              <w:rPr>
                <w:rStyle w:val="a8"/>
                <w:rFonts w:ascii="Times New Roman" w:cs="黑体"/>
                <w:noProof/>
                <w:w w:val="110"/>
              </w:rPr>
              <w:t>Floating point coprocessor</w:t>
            </w:r>
            <w:r w:rsidR="002A6003">
              <w:rPr>
                <w:noProof/>
                <w:webHidden/>
              </w:rPr>
              <w:tab/>
            </w:r>
            <w:r w:rsidR="002A6003">
              <w:rPr>
                <w:noProof/>
                <w:webHidden/>
              </w:rPr>
              <w:fldChar w:fldCharType="begin"/>
            </w:r>
            <w:r w:rsidR="002A6003">
              <w:rPr>
                <w:noProof/>
                <w:webHidden/>
              </w:rPr>
              <w:instrText xml:space="preserve"> PAGEREF _Toc41294601 \h </w:instrText>
            </w:r>
            <w:r w:rsidR="002A6003">
              <w:rPr>
                <w:noProof/>
                <w:webHidden/>
              </w:rPr>
            </w:r>
            <w:r w:rsidR="002A6003">
              <w:rPr>
                <w:noProof/>
                <w:webHidden/>
              </w:rPr>
              <w:fldChar w:fldCharType="separate"/>
            </w:r>
            <w:r w:rsidR="002A6003">
              <w:rPr>
                <w:noProof/>
                <w:webHidden/>
              </w:rPr>
              <w:t>115</w:t>
            </w:r>
            <w:r w:rsidR="002A6003">
              <w:rPr>
                <w:noProof/>
                <w:webHidden/>
              </w:rPr>
              <w:fldChar w:fldCharType="end"/>
            </w:r>
          </w:hyperlink>
        </w:p>
        <w:p w14:paraId="3009704B"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602" w:history="1">
            <w:r w:rsidR="002A6003" w:rsidRPr="008A2CBB">
              <w:rPr>
                <w:rStyle w:val="a8"/>
                <w:rFonts w:ascii="Times New Roman" w:cs="Times New Roman"/>
                <w:b/>
                <w:bCs/>
                <w:noProof/>
                <w:spacing w:val="-1"/>
              </w:rPr>
              <w:t>7.1</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An overview of the</w:t>
            </w:r>
            <w:r w:rsidR="002A6003">
              <w:rPr>
                <w:noProof/>
                <w:webHidden/>
              </w:rPr>
              <w:tab/>
            </w:r>
            <w:r w:rsidR="002A6003">
              <w:rPr>
                <w:noProof/>
                <w:webHidden/>
              </w:rPr>
              <w:fldChar w:fldCharType="begin"/>
            </w:r>
            <w:r w:rsidR="002A6003">
              <w:rPr>
                <w:noProof/>
                <w:webHidden/>
              </w:rPr>
              <w:instrText xml:space="preserve"> PAGEREF _Toc41294602 \h </w:instrText>
            </w:r>
            <w:r w:rsidR="002A6003">
              <w:rPr>
                <w:noProof/>
                <w:webHidden/>
              </w:rPr>
            </w:r>
            <w:r w:rsidR="002A6003">
              <w:rPr>
                <w:noProof/>
                <w:webHidden/>
              </w:rPr>
              <w:fldChar w:fldCharType="separate"/>
            </w:r>
            <w:r w:rsidR="002A6003">
              <w:rPr>
                <w:noProof/>
                <w:webHidden/>
              </w:rPr>
              <w:t>115</w:t>
            </w:r>
            <w:r w:rsidR="002A6003">
              <w:rPr>
                <w:noProof/>
                <w:webHidden/>
              </w:rPr>
              <w:fldChar w:fldCharType="end"/>
            </w:r>
          </w:hyperlink>
        </w:p>
        <w:p w14:paraId="3009704C"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603" w:history="1">
            <w:r w:rsidR="002A6003" w:rsidRPr="008A2CBB">
              <w:rPr>
                <w:rStyle w:val="a8"/>
                <w:rFonts w:ascii="Times New Roman" w:cs="Times New Roman"/>
                <w:b/>
                <w:bCs/>
                <w:noProof/>
                <w:spacing w:val="-1"/>
              </w:rPr>
              <w:t>7.2</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FPU register</w:t>
            </w:r>
            <w:r w:rsidR="002A6003">
              <w:rPr>
                <w:noProof/>
                <w:webHidden/>
              </w:rPr>
              <w:tab/>
            </w:r>
            <w:r w:rsidR="002A6003">
              <w:rPr>
                <w:noProof/>
                <w:webHidden/>
              </w:rPr>
              <w:fldChar w:fldCharType="begin"/>
            </w:r>
            <w:r w:rsidR="002A6003">
              <w:rPr>
                <w:noProof/>
                <w:webHidden/>
              </w:rPr>
              <w:instrText xml:space="preserve"> PAGEREF _Toc41294603 \h </w:instrText>
            </w:r>
            <w:r w:rsidR="002A6003">
              <w:rPr>
                <w:noProof/>
                <w:webHidden/>
              </w:rPr>
            </w:r>
            <w:r w:rsidR="002A6003">
              <w:rPr>
                <w:noProof/>
                <w:webHidden/>
              </w:rPr>
              <w:fldChar w:fldCharType="separate"/>
            </w:r>
            <w:r w:rsidR="002A6003">
              <w:rPr>
                <w:noProof/>
                <w:webHidden/>
              </w:rPr>
              <w:t>117</w:t>
            </w:r>
            <w:r w:rsidR="002A6003">
              <w:rPr>
                <w:noProof/>
                <w:webHidden/>
              </w:rPr>
              <w:fldChar w:fldCharType="end"/>
            </w:r>
          </w:hyperlink>
        </w:p>
        <w:p w14:paraId="3009704D"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604" w:history="1">
            <w:r w:rsidR="002A6003" w:rsidRPr="008A2CBB">
              <w:rPr>
                <w:rStyle w:val="a8"/>
                <w:rFonts w:ascii="Times New Roman" w:cs="Times New Roman"/>
                <w:b/>
                <w:bCs/>
                <w:noProof/>
                <w:spacing w:val="-1"/>
              </w:rPr>
              <w:t>7.3</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Floating-point instructions</w:t>
            </w:r>
            <w:r w:rsidR="002A6003">
              <w:rPr>
                <w:noProof/>
                <w:webHidden/>
              </w:rPr>
              <w:tab/>
            </w:r>
            <w:r w:rsidR="002A6003">
              <w:rPr>
                <w:noProof/>
                <w:webHidden/>
              </w:rPr>
              <w:fldChar w:fldCharType="begin"/>
            </w:r>
            <w:r w:rsidR="002A6003">
              <w:rPr>
                <w:noProof/>
                <w:webHidden/>
              </w:rPr>
              <w:instrText xml:space="preserve"> PAGEREF _Toc41294604 \h </w:instrText>
            </w:r>
            <w:r w:rsidR="002A6003">
              <w:rPr>
                <w:noProof/>
                <w:webHidden/>
              </w:rPr>
            </w:r>
            <w:r w:rsidR="002A6003">
              <w:rPr>
                <w:noProof/>
                <w:webHidden/>
              </w:rPr>
              <w:fldChar w:fldCharType="separate"/>
            </w:r>
            <w:r w:rsidR="002A6003">
              <w:rPr>
                <w:noProof/>
                <w:webHidden/>
              </w:rPr>
              <w:t>128</w:t>
            </w:r>
            <w:r w:rsidR="002A6003">
              <w:rPr>
                <w:noProof/>
                <w:webHidden/>
              </w:rPr>
              <w:fldChar w:fldCharType="end"/>
            </w:r>
          </w:hyperlink>
        </w:p>
        <w:p w14:paraId="3009704E"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605" w:history="1">
            <w:r w:rsidR="002A6003" w:rsidRPr="008A2CBB">
              <w:rPr>
                <w:rStyle w:val="a8"/>
                <w:rFonts w:ascii="Times New Roman" w:cs="Times New Roman"/>
                <w:b/>
                <w:bCs/>
                <w:noProof/>
                <w:spacing w:val="-1"/>
              </w:rPr>
              <w:t>7.4</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Floating point part format</w:t>
            </w:r>
            <w:r w:rsidR="002A6003">
              <w:rPr>
                <w:noProof/>
                <w:webHidden/>
              </w:rPr>
              <w:tab/>
            </w:r>
            <w:r w:rsidR="002A6003">
              <w:rPr>
                <w:noProof/>
                <w:webHidden/>
              </w:rPr>
              <w:fldChar w:fldCharType="begin"/>
            </w:r>
            <w:r w:rsidR="002A6003">
              <w:rPr>
                <w:noProof/>
                <w:webHidden/>
              </w:rPr>
              <w:instrText xml:space="preserve"> PAGEREF _Toc41294605 \h </w:instrText>
            </w:r>
            <w:r w:rsidR="002A6003">
              <w:rPr>
                <w:noProof/>
                <w:webHidden/>
              </w:rPr>
            </w:r>
            <w:r w:rsidR="002A6003">
              <w:rPr>
                <w:noProof/>
                <w:webHidden/>
              </w:rPr>
              <w:fldChar w:fldCharType="separate"/>
            </w:r>
            <w:r w:rsidR="002A6003">
              <w:rPr>
                <w:noProof/>
                <w:webHidden/>
              </w:rPr>
              <w:t>135</w:t>
            </w:r>
            <w:r w:rsidR="002A6003">
              <w:rPr>
                <w:noProof/>
                <w:webHidden/>
              </w:rPr>
              <w:fldChar w:fldCharType="end"/>
            </w:r>
          </w:hyperlink>
        </w:p>
        <w:p w14:paraId="3009704F"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606" w:history="1">
            <w:r w:rsidR="002A6003" w:rsidRPr="008A2CBB">
              <w:rPr>
                <w:rStyle w:val="a8"/>
                <w:rFonts w:ascii="Times New Roman" w:cs="Times New Roman"/>
                <w:b/>
                <w:bCs/>
                <w:noProof/>
                <w:spacing w:val="-1"/>
              </w:rPr>
              <w:t>7.5</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Overview of FPU instruction pipeline</w:t>
            </w:r>
            <w:r w:rsidR="002A6003">
              <w:rPr>
                <w:noProof/>
                <w:webHidden/>
              </w:rPr>
              <w:tab/>
            </w:r>
            <w:r w:rsidR="002A6003">
              <w:rPr>
                <w:noProof/>
                <w:webHidden/>
              </w:rPr>
              <w:fldChar w:fldCharType="begin"/>
            </w:r>
            <w:r w:rsidR="002A6003">
              <w:rPr>
                <w:noProof/>
                <w:webHidden/>
              </w:rPr>
              <w:instrText xml:space="preserve"> PAGEREF _Toc41294606 \h </w:instrText>
            </w:r>
            <w:r w:rsidR="002A6003">
              <w:rPr>
                <w:noProof/>
                <w:webHidden/>
              </w:rPr>
            </w:r>
            <w:r w:rsidR="002A6003">
              <w:rPr>
                <w:noProof/>
                <w:webHidden/>
              </w:rPr>
              <w:fldChar w:fldCharType="separate"/>
            </w:r>
            <w:r w:rsidR="002A6003">
              <w:rPr>
                <w:noProof/>
                <w:webHidden/>
              </w:rPr>
              <w:t>139</w:t>
            </w:r>
            <w:r w:rsidR="002A6003">
              <w:rPr>
                <w:noProof/>
                <w:webHidden/>
              </w:rPr>
              <w:fldChar w:fldCharType="end"/>
            </w:r>
          </w:hyperlink>
        </w:p>
        <w:p w14:paraId="30097050"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607" w:history="1">
            <w:r w:rsidR="002A6003" w:rsidRPr="008A2CBB">
              <w:rPr>
                <w:rStyle w:val="a8"/>
                <w:rFonts w:ascii="Times New Roman" w:cs="Times New Roman"/>
                <w:b/>
                <w:bCs/>
                <w:noProof/>
                <w:spacing w:val="-1"/>
              </w:rPr>
              <w:t>7.6</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Floating point exception handling</w:t>
            </w:r>
            <w:r w:rsidR="002A6003">
              <w:rPr>
                <w:noProof/>
                <w:webHidden/>
              </w:rPr>
              <w:tab/>
            </w:r>
            <w:r w:rsidR="002A6003">
              <w:rPr>
                <w:noProof/>
                <w:webHidden/>
              </w:rPr>
              <w:fldChar w:fldCharType="begin"/>
            </w:r>
            <w:r w:rsidR="002A6003">
              <w:rPr>
                <w:noProof/>
                <w:webHidden/>
              </w:rPr>
              <w:instrText xml:space="preserve"> PAGEREF _Toc41294607 \h </w:instrText>
            </w:r>
            <w:r w:rsidR="002A6003">
              <w:rPr>
                <w:noProof/>
                <w:webHidden/>
              </w:rPr>
            </w:r>
            <w:r w:rsidR="002A6003">
              <w:rPr>
                <w:noProof/>
                <w:webHidden/>
              </w:rPr>
              <w:fldChar w:fldCharType="separate"/>
            </w:r>
            <w:r w:rsidR="002A6003">
              <w:rPr>
                <w:noProof/>
                <w:webHidden/>
              </w:rPr>
              <w:t>141</w:t>
            </w:r>
            <w:r w:rsidR="002A6003">
              <w:rPr>
                <w:noProof/>
                <w:webHidden/>
              </w:rPr>
              <w:fldChar w:fldCharType="end"/>
            </w:r>
          </w:hyperlink>
        </w:p>
        <w:p w14:paraId="30097051" w14:textId="77777777" w:rsidR="002A6003" w:rsidRDefault="008F3223">
          <w:pPr>
            <w:pStyle w:val="TOC3"/>
            <w:tabs>
              <w:tab w:val="left" w:pos="1260"/>
              <w:tab w:val="right" w:leader="dot" w:pos="11900"/>
            </w:tabs>
            <w:rPr>
              <w:rFonts w:asciiTheme="minorHAnsi" w:eastAsiaTheme="minorEastAsia" w:hAnsiTheme="minorHAnsi" w:cstheme="minorBidi"/>
              <w:noProof/>
              <w:kern w:val="2"/>
              <w:sz w:val="21"/>
            </w:rPr>
          </w:pPr>
          <w:hyperlink w:anchor="_Toc41294608" w:history="1">
            <w:r w:rsidR="002A6003" w:rsidRPr="008A2CBB">
              <w:rPr>
                <w:rStyle w:val="a8"/>
                <w:rFonts w:ascii="Times New Roman" w:cs="Times New Roman"/>
                <w:b/>
                <w:bCs/>
                <w:noProof/>
                <w:w w:val="108"/>
              </w:rPr>
              <w:t>8</w:t>
            </w:r>
            <w:r w:rsidR="002A6003">
              <w:rPr>
                <w:rFonts w:asciiTheme="minorHAnsi" w:eastAsiaTheme="minorEastAsia" w:hAnsiTheme="minorHAnsi" w:cstheme="minorBidi"/>
                <w:noProof/>
                <w:kern w:val="2"/>
                <w:sz w:val="21"/>
              </w:rPr>
              <w:tab/>
            </w:r>
            <w:r w:rsidR="002A6003" w:rsidRPr="008A2CBB">
              <w:rPr>
                <w:rStyle w:val="a8"/>
                <w:rFonts w:ascii="Times New Roman" w:cs="黑体"/>
                <w:noProof/>
                <w:w w:val="110"/>
              </w:rPr>
              <w:t>Performance analysis and optimization</w:t>
            </w:r>
            <w:r w:rsidR="002A6003">
              <w:rPr>
                <w:noProof/>
                <w:webHidden/>
              </w:rPr>
              <w:tab/>
            </w:r>
            <w:r w:rsidR="002A6003">
              <w:rPr>
                <w:noProof/>
                <w:webHidden/>
              </w:rPr>
              <w:fldChar w:fldCharType="begin"/>
            </w:r>
            <w:r w:rsidR="002A6003">
              <w:rPr>
                <w:noProof/>
                <w:webHidden/>
              </w:rPr>
              <w:instrText xml:space="preserve"> PAGEREF _Toc41294608 \h </w:instrText>
            </w:r>
            <w:r w:rsidR="002A6003">
              <w:rPr>
                <w:noProof/>
                <w:webHidden/>
              </w:rPr>
            </w:r>
            <w:r w:rsidR="002A6003">
              <w:rPr>
                <w:noProof/>
                <w:webHidden/>
              </w:rPr>
              <w:fldChar w:fldCharType="separate"/>
            </w:r>
            <w:r w:rsidR="002A6003">
              <w:rPr>
                <w:noProof/>
                <w:webHidden/>
              </w:rPr>
              <w:t>150</w:t>
            </w:r>
            <w:r w:rsidR="002A6003">
              <w:rPr>
                <w:noProof/>
                <w:webHidden/>
              </w:rPr>
              <w:fldChar w:fldCharType="end"/>
            </w:r>
          </w:hyperlink>
        </w:p>
        <w:p w14:paraId="30097052"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609" w:history="1">
            <w:r w:rsidR="002A6003" w:rsidRPr="008A2CBB">
              <w:rPr>
                <w:rStyle w:val="a8"/>
                <w:rFonts w:ascii="Times New Roman" w:cs="黑体"/>
                <w:b/>
                <w:bCs/>
                <w:noProof/>
                <w:w w:val="99"/>
              </w:rPr>
              <w:t>8.2</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Instruction expansion and usage considerations</w:t>
            </w:r>
            <w:r w:rsidR="002A6003">
              <w:rPr>
                <w:noProof/>
                <w:webHidden/>
              </w:rPr>
              <w:tab/>
            </w:r>
            <w:r w:rsidR="002A6003">
              <w:rPr>
                <w:noProof/>
                <w:webHidden/>
              </w:rPr>
              <w:fldChar w:fldCharType="begin"/>
            </w:r>
            <w:r w:rsidR="002A6003">
              <w:rPr>
                <w:noProof/>
                <w:webHidden/>
              </w:rPr>
              <w:instrText xml:space="preserve"> PAGEREF _Toc41294609 \h </w:instrText>
            </w:r>
            <w:r w:rsidR="002A6003">
              <w:rPr>
                <w:noProof/>
                <w:webHidden/>
              </w:rPr>
            </w:r>
            <w:r w:rsidR="002A6003">
              <w:rPr>
                <w:noProof/>
                <w:webHidden/>
              </w:rPr>
              <w:fldChar w:fldCharType="separate"/>
            </w:r>
            <w:r w:rsidR="002A6003">
              <w:rPr>
                <w:noProof/>
                <w:webHidden/>
              </w:rPr>
              <w:t>152</w:t>
            </w:r>
            <w:r w:rsidR="002A6003">
              <w:rPr>
                <w:noProof/>
                <w:webHidden/>
              </w:rPr>
              <w:fldChar w:fldCharType="end"/>
            </w:r>
          </w:hyperlink>
        </w:p>
        <w:p w14:paraId="30097053" w14:textId="77777777" w:rsidR="002A6003" w:rsidRDefault="008F3223">
          <w:pPr>
            <w:pStyle w:val="TOC3"/>
            <w:tabs>
              <w:tab w:val="left" w:pos="1470"/>
              <w:tab w:val="right" w:leader="dot" w:pos="11900"/>
            </w:tabs>
            <w:rPr>
              <w:rFonts w:asciiTheme="minorHAnsi" w:eastAsiaTheme="minorEastAsia" w:hAnsiTheme="minorHAnsi" w:cstheme="minorBidi"/>
              <w:noProof/>
              <w:kern w:val="2"/>
              <w:sz w:val="21"/>
            </w:rPr>
          </w:pPr>
          <w:hyperlink w:anchor="_Toc41294610" w:history="1">
            <w:r w:rsidR="002A6003" w:rsidRPr="008A2CBB">
              <w:rPr>
                <w:rStyle w:val="a8"/>
                <w:rFonts w:ascii="Times New Roman" w:cs="黑体"/>
                <w:b/>
                <w:bCs/>
                <w:noProof/>
                <w:w w:val="99"/>
              </w:rPr>
              <w:t>8.5</w:t>
            </w:r>
            <w:r w:rsidR="002A6003">
              <w:rPr>
                <w:rFonts w:asciiTheme="minorHAnsi" w:eastAsiaTheme="minorEastAsia" w:hAnsiTheme="minorHAnsi" w:cstheme="minorBidi"/>
                <w:noProof/>
                <w:kern w:val="2"/>
                <w:sz w:val="21"/>
              </w:rPr>
              <w:tab/>
            </w:r>
            <w:r w:rsidR="002A6003" w:rsidRPr="008A2CBB">
              <w:rPr>
                <w:rStyle w:val="a8"/>
                <w:rFonts w:ascii="Times New Roman" w:cs="黑体"/>
                <w:noProof/>
              </w:rPr>
              <w:t>Memory access</w:t>
            </w:r>
            <w:r w:rsidR="002A6003">
              <w:rPr>
                <w:noProof/>
                <w:webHidden/>
              </w:rPr>
              <w:tab/>
            </w:r>
            <w:r w:rsidR="002A6003">
              <w:rPr>
                <w:noProof/>
                <w:webHidden/>
              </w:rPr>
              <w:fldChar w:fldCharType="begin"/>
            </w:r>
            <w:r w:rsidR="002A6003">
              <w:rPr>
                <w:noProof/>
                <w:webHidden/>
              </w:rPr>
              <w:instrText xml:space="preserve"> PAGEREF _Toc41294610 \h </w:instrText>
            </w:r>
            <w:r w:rsidR="002A6003">
              <w:rPr>
                <w:noProof/>
                <w:webHidden/>
              </w:rPr>
            </w:r>
            <w:r w:rsidR="002A6003">
              <w:rPr>
                <w:noProof/>
                <w:webHidden/>
              </w:rPr>
              <w:fldChar w:fldCharType="separate"/>
            </w:r>
            <w:r w:rsidR="002A6003">
              <w:rPr>
                <w:noProof/>
                <w:webHidden/>
              </w:rPr>
              <w:t>159</w:t>
            </w:r>
            <w:r w:rsidR="002A6003">
              <w:rPr>
                <w:noProof/>
                <w:webHidden/>
              </w:rPr>
              <w:fldChar w:fldCharType="end"/>
            </w:r>
          </w:hyperlink>
        </w:p>
        <w:p w14:paraId="30097054" w14:textId="77777777" w:rsidR="002A6003" w:rsidRDefault="002A6003">
          <w:r>
            <w:rPr>
              <w:b/>
              <w:bCs/>
              <w:lang w:val="zh-CN"/>
            </w:rPr>
            <w:fldChar w:fldCharType="end"/>
          </w:r>
        </w:p>
      </w:sdtContent>
    </w:sdt>
    <w:p w14:paraId="30097055" w14:textId="77777777" w:rsidR="002A6003" w:rsidRDefault="002A6003" w:rsidP="002A6003">
      <w:pPr>
        <w:kinsoku w:val="0"/>
        <w:overflowPunct w:val="0"/>
        <w:autoSpaceDE w:val="0"/>
        <w:autoSpaceDN w:val="0"/>
        <w:adjustRightInd w:val="0"/>
        <w:jc w:val="left"/>
        <w:rPr>
          <w:rFonts w:ascii="Times New Roman" w:eastAsia="宋体" w:hAnsi="Times New Roman" w:cs="宋体"/>
          <w:kern w:val="0"/>
          <w:sz w:val="19"/>
          <w:szCs w:val="19"/>
        </w:rPr>
        <w:sectPr w:rsidR="002A6003">
          <w:headerReference w:type="default" r:id="rId19"/>
          <w:footerReference w:type="default" r:id="rId20"/>
          <w:pgSz w:w="11910" w:h="16840"/>
          <w:pgMar w:top="1220" w:right="0" w:bottom="1040" w:left="0" w:header="467" w:footer="854" w:gutter="0"/>
          <w:cols w:space="720"/>
          <w:noEndnote/>
        </w:sectPr>
      </w:pPr>
    </w:p>
    <w:p w14:paraId="3009705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9"/>
          <w:szCs w:val="19"/>
        </w:rPr>
      </w:pPr>
    </w:p>
    <w:p w14:paraId="30097057" w14:textId="77777777" w:rsidR="002A6003" w:rsidRPr="002A6003" w:rsidRDefault="002A6003" w:rsidP="002A6003">
      <w:pPr>
        <w:kinsoku w:val="0"/>
        <w:overflowPunct w:val="0"/>
        <w:autoSpaceDE w:val="0"/>
        <w:autoSpaceDN w:val="0"/>
        <w:adjustRightInd w:val="0"/>
        <w:spacing w:before="75"/>
        <w:ind w:left="1800"/>
        <w:jc w:val="left"/>
        <w:rPr>
          <w:rFonts w:ascii="Times New Roman" w:eastAsia="宋体" w:hAnsi="Times New Roman" w:cs="Microsoft Sans Serif"/>
          <w:b/>
          <w:bCs/>
          <w:w w:val="99"/>
          <w:kern w:val="0"/>
          <w:sz w:val="32"/>
          <w:szCs w:val="32"/>
        </w:rPr>
      </w:pPr>
      <w:r w:rsidRPr="002A6003">
        <w:rPr>
          <w:rFonts w:ascii="Times New Roman" w:eastAsia="宋体" w:hAnsi="Times New Roman" w:cs="宋体" w:hint="eastAsia"/>
          <w:b/>
          <w:bCs/>
          <w:kern w:val="0"/>
          <w:sz w:val="32"/>
          <w:szCs w:val="32"/>
        </w:rPr>
        <w:t>Revision history</w:t>
      </w:r>
    </w:p>
    <w:p w14:paraId="30097058"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b/>
          <w:bCs/>
          <w:kern w:val="0"/>
          <w:sz w:val="9"/>
          <w:szCs w:val="9"/>
        </w:rPr>
      </w:pPr>
    </w:p>
    <w:tbl>
      <w:tblPr>
        <w:tblW w:w="0" w:type="auto"/>
        <w:tblInd w:w="1684" w:type="dxa"/>
        <w:tblLayout w:type="fixed"/>
        <w:tblCellMar>
          <w:left w:w="0" w:type="dxa"/>
          <w:right w:w="0" w:type="dxa"/>
        </w:tblCellMar>
        <w:tblLook w:val="0000" w:firstRow="0" w:lastRow="0" w:firstColumn="0" w:lastColumn="0" w:noHBand="0" w:noVBand="0"/>
      </w:tblPr>
      <w:tblGrid>
        <w:gridCol w:w="739"/>
        <w:gridCol w:w="1353"/>
        <w:gridCol w:w="1135"/>
        <w:gridCol w:w="849"/>
        <w:gridCol w:w="1804"/>
        <w:gridCol w:w="2730"/>
      </w:tblGrid>
      <w:tr w:rsidR="002A6003" w:rsidRPr="002A6003" w14:paraId="3009705F" w14:textId="77777777" w:rsidTr="00AD241B">
        <w:trPr>
          <w:trHeight w:val="1201"/>
        </w:trPr>
        <w:tc>
          <w:tcPr>
            <w:tcW w:w="4076" w:type="dxa"/>
            <w:gridSpan w:val="4"/>
            <w:vMerge w:val="restart"/>
            <w:tcBorders>
              <w:top w:val="single" w:sz="4" w:space="0" w:color="000000"/>
              <w:left w:val="single" w:sz="4" w:space="0" w:color="000000"/>
              <w:bottom w:val="single" w:sz="4" w:space="0" w:color="000000"/>
              <w:right w:val="single" w:sz="4" w:space="0" w:color="000000"/>
            </w:tcBorders>
          </w:tcPr>
          <w:p w14:paraId="30097059"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Microsoft Sans Serif"/>
                <w:b/>
                <w:bCs/>
                <w:kern w:val="0"/>
                <w:sz w:val="39"/>
                <w:szCs w:val="39"/>
              </w:rPr>
            </w:pPr>
          </w:p>
          <w:p w14:paraId="3009705A"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宋体"/>
                <w:b/>
                <w:bCs/>
                <w:kern w:val="0"/>
                <w:sz w:val="28"/>
                <w:szCs w:val="28"/>
              </w:rPr>
            </w:pPr>
            <w:r w:rsidRPr="002A6003">
              <w:rPr>
                <w:rFonts w:ascii="Times New Roman" w:eastAsia="宋体" w:hAnsi="Times New Roman" w:cs="宋体" w:hint="eastAsia"/>
                <w:b/>
                <w:bCs/>
                <w:kern w:val="0"/>
                <w:sz w:val="28"/>
                <w:szCs w:val="28"/>
              </w:rPr>
              <w:t>Document update record</w:t>
            </w:r>
          </w:p>
        </w:tc>
        <w:tc>
          <w:tcPr>
            <w:tcW w:w="1804" w:type="dxa"/>
            <w:tcBorders>
              <w:top w:val="single" w:sz="4" w:space="0" w:color="000000"/>
              <w:left w:val="single" w:sz="4" w:space="0" w:color="000000"/>
              <w:bottom w:val="single" w:sz="4" w:space="0" w:color="000000"/>
              <w:right w:val="single" w:sz="4" w:space="0" w:color="000000"/>
            </w:tcBorders>
          </w:tcPr>
          <w:p w14:paraId="3009705B"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b/>
                <w:bCs/>
                <w:kern w:val="0"/>
                <w:sz w:val="24"/>
                <w:szCs w:val="24"/>
              </w:rPr>
            </w:pPr>
          </w:p>
          <w:p w14:paraId="3009705C" w14:textId="77777777" w:rsidR="002A6003" w:rsidRPr="002A6003" w:rsidRDefault="002A6003" w:rsidP="002A6003">
            <w:pPr>
              <w:kinsoku w:val="0"/>
              <w:overflowPunct w:val="0"/>
              <w:autoSpaceDE w:val="0"/>
              <w:autoSpaceDN w:val="0"/>
              <w:adjustRightInd w:val="0"/>
              <w:spacing w:before="195"/>
              <w:ind w:left="388" w:right="372"/>
              <w:jc w:val="center"/>
              <w:rPr>
                <w:rFonts w:ascii="Times New Roman" w:eastAsia="宋体" w:hAnsi="Times New Roman" w:cs="Arial Narrow"/>
                <w:kern w:val="0"/>
                <w:szCs w:val="21"/>
              </w:rPr>
            </w:pPr>
            <w:r w:rsidRPr="002A6003">
              <w:rPr>
                <w:rFonts w:ascii="Times New Roman" w:eastAsia="宋体" w:hAnsi="Times New Roman" w:cs="宋体" w:hint="eastAsia"/>
                <w:kern w:val="0"/>
                <w:szCs w:val="21"/>
              </w:rPr>
              <w:t>The document name:</w:t>
            </w:r>
          </w:p>
        </w:tc>
        <w:tc>
          <w:tcPr>
            <w:tcW w:w="2730" w:type="dxa"/>
            <w:tcBorders>
              <w:top w:val="single" w:sz="4" w:space="0" w:color="000000"/>
              <w:left w:val="single" w:sz="4" w:space="0" w:color="000000"/>
              <w:bottom w:val="single" w:sz="4" w:space="0" w:color="000000"/>
              <w:right w:val="single" w:sz="4" w:space="0" w:color="000000"/>
            </w:tcBorders>
          </w:tcPr>
          <w:p w14:paraId="3009705D" w14:textId="77777777" w:rsidR="002A6003" w:rsidRPr="002A6003" w:rsidRDefault="002A6003" w:rsidP="002A6003">
            <w:pPr>
              <w:kinsoku w:val="0"/>
              <w:overflowPunct w:val="0"/>
              <w:autoSpaceDE w:val="0"/>
              <w:autoSpaceDN w:val="0"/>
              <w:adjustRightInd w:val="0"/>
              <w:spacing w:before="61" w:line="304" w:lineRule="auto"/>
              <w:ind w:left="101" w:right="90"/>
              <w:jc w:val="center"/>
              <w:rPr>
                <w:rFonts w:ascii="Times New Roman" w:eastAsia="宋体" w:hAnsi="Times New Roman" w:cs="宋体"/>
                <w:kern w:val="0"/>
                <w:szCs w:val="21"/>
              </w:rPr>
            </w:pP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processor user's manual</w:t>
            </w:r>
          </w:p>
          <w:p w14:paraId="3009705E" w14:textId="77777777" w:rsidR="002A6003" w:rsidRPr="002A6003" w:rsidRDefault="002A6003" w:rsidP="002A6003">
            <w:pPr>
              <w:kinsoku w:val="0"/>
              <w:overflowPunct w:val="0"/>
              <w:autoSpaceDE w:val="0"/>
              <w:autoSpaceDN w:val="0"/>
              <w:adjustRightInd w:val="0"/>
              <w:spacing w:before="58"/>
              <w:ind w:left="100" w:right="90"/>
              <w:jc w:val="center"/>
              <w:rPr>
                <w:rFonts w:ascii="Times New Roman" w:eastAsia="宋体" w:hAnsi="Times New Roman" w:cs="宋体"/>
                <w:kern w:val="0"/>
                <w:szCs w:val="21"/>
              </w:rPr>
            </w:pPr>
            <w:r w:rsidRPr="002A6003">
              <w:rPr>
                <w:rFonts w:ascii="Times New Roman" w:eastAsia="宋体" w:hAnsi="Times New Roman" w:cs="宋体" w:hint="eastAsia"/>
                <w:kern w:val="0"/>
                <w:szCs w:val="21"/>
              </w:rPr>
              <w:t>- part ii</w:t>
            </w:r>
          </w:p>
        </w:tc>
      </w:tr>
      <w:tr w:rsidR="002A6003" w:rsidRPr="002A6003" w14:paraId="30097063" w14:textId="77777777" w:rsidTr="00AD241B">
        <w:trPr>
          <w:trHeight w:val="467"/>
        </w:trPr>
        <w:tc>
          <w:tcPr>
            <w:tcW w:w="4076" w:type="dxa"/>
            <w:gridSpan w:val="4"/>
            <w:vMerge/>
            <w:tcBorders>
              <w:top w:val="nil"/>
              <w:left w:val="single" w:sz="4" w:space="0" w:color="000000"/>
              <w:bottom w:val="single" w:sz="4" w:space="0" w:color="000000"/>
              <w:right w:val="single" w:sz="4" w:space="0" w:color="000000"/>
            </w:tcBorders>
          </w:tcPr>
          <w:p w14:paraId="30097060"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b/>
                <w:bCs/>
                <w:kern w:val="0"/>
                <w:sz w:val="2"/>
                <w:szCs w:val="2"/>
              </w:rPr>
            </w:pPr>
          </w:p>
        </w:tc>
        <w:tc>
          <w:tcPr>
            <w:tcW w:w="1804" w:type="dxa"/>
            <w:tcBorders>
              <w:top w:val="single" w:sz="4" w:space="0" w:color="000000"/>
              <w:left w:val="single" w:sz="4" w:space="0" w:color="000000"/>
              <w:bottom w:val="single" w:sz="4" w:space="0" w:color="000000"/>
              <w:right w:val="single" w:sz="4" w:space="0" w:color="000000"/>
            </w:tcBorders>
          </w:tcPr>
          <w:p w14:paraId="30097061" w14:textId="77777777" w:rsidR="002A6003" w:rsidRPr="002A6003" w:rsidRDefault="002A6003" w:rsidP="002A6003">
            <w:pPr>
              <w:kinsoku w:val="0"/>
              <w:overflowPunct w:val="0"/>
              <w:autoSpaceDE w:val="0"/>
              <w:autoSpaceDN w:val="0"/>
              <w:adjustRightInd w:val="0"/>
              <w:spacing w:before="99"/>
              <w:ind w:left="388" w:right="370"/>
              <w:jc w:val="center"/>
              <w:rPr>
                <w:rFonts w:ascii="Times New Roman" w:eastAsia="宋体" w:hAnsi="Times New Roman" w:cs="宋体"/>
                <w:kern w:val="0"/>
                <w:szCs w:val="21"/>
              </w:rPr>
            </w:pPr>
            <w:r w:rsidRPr="002A6003">
              <w:rPr>
                <w:rFonts w:ascii="Times New Roman" w:eastAsia="宋体" w:hAnsi="Times New Roman" w:cs="宋体" w:hint="eastAsia"/>
                <w:kern w:val="0"/>
                <w:szCs w:val="21"/>
              </w:rPr>
              <w:t>The version number</w:t>
            </w:r>
          </w:p>
        </w:tc>
        <w:tc>
          <w:tcPr>
            <w:tcW w:w="2730" w:type="dxa"/>
            <w:tcBorders>
              <w:top w:val="single" w:sz="4" w:space="0" w:color="000000"/>
              <w:left w:val="single" w:sz="4" w:space="0" w:color="000000"/>
              <w:bottom w:val="single" w:sz="4" w:space="0" w:color="000000"/>
              <w:right w:val="single" w:sz="4" w:space="0" w:color="000000"/>
            </w:tcBorders>
          </w:tcPr>
          <w:p w14:paraId="30097062" w14:textId="77777777" w:rsidR="002A6003" w:rsidRPr="002A6003" w:rsidRDefault="002A6003" w:rsidP="002A6003">
            <w:pPr>
              <w:kinsoku w:val="0"/>
              <w:overflowPunct w:val="0"/>
              <w:autoSpaceDE w:val="0"/>
              <w:autoSpaceDN w:val="0"/>
              <w:adjustRightInd w:val="0"/>
              <w:spacing w:before="75"/>
              <w:ind w:left="101" w:right="8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V1.4</w:t>
            </w:r>
          </w:p>
        </w:tc>
      </w:tr>
      <w:tr w:rsidR="002A6003" w:rsidRPr="002A6003" w14:paraId="30097067" w14:textId="77777777" w:rsidTr="00AD241B">
        <w:trPr>
          <w:trHeight w:val="467"/>
        </w:trPr>
        <w:tc>
          <w:tcPr>
            <w:tcW w:w="4076" w:type="dxa"/>
            <w:gridSpan w:val="4"/>
            <w:vMerge/>
            <w:tcBorders>
              <w:top w:val="nil"/>
              <w:left w:val="single" w:sz="4" w:space="0" w:color="000000"/>
              <w:bottom w:val="single" w:sz="4" w:space="0" w:color="000000"/>
              <w:right w:val="single" w:sz="4" w:space="0" w:color="000000"/>
            </w:tcBorders>
          </w:tcPr>
          <w:p w14:paraId="30097064"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b/>
                <w:bCs/>
                <w:kern w:val="0"/>
                <w:sz w:val="2"/>
                <w:szCs w:val="2"/>
              </w:rPr>
            </w:pPr>
          </w:p>
        </w:tc>
        <w:tc>
          <w:tcPr>
            <w:tcW w:w="1804" w:type="dxa"/>
            <w:tcBorders>
              <w:top w:val="single" w:sz="4" w:space="0" w:color="000000"/>
              <w:left w:val="single" w:sz="4" w:space="0" w:color="000000"/>
              <w:bottom w:val="single" w:sz="4" w:space="0" w:color="000000"/>
              <w:right w:val="single" w:sz="4" w:space="0" w:color="000000"/>
            </w:tcBorders>
          </w:tcPr>
          <w:p w14:paraId="30097065" w14:textId="77777777" w:rsidR="002A6003" w:rsidRPr="002A6003" w:rsidRDefault="002A6003" w:rsidP="002A6003">
            <w:pPr>
              <w:kinsoku w:val="0"/>
              <w:overflowPunct w:val="0"/>
              <w:autoSpaceDE w:val="0"/>
              <w:autoSpaceDN w:val="0"/>
              <w:adjustRightInd w:val="0"/>
              <w:spacing w:before="99"/>
              <w:ind w:left="388" w:right="372"/>
              <w:jc w:val="center"/>
              <w:rPr>
                <w:rFonts w:ascii="Times New Roman" w:eastAsia="宋体" w:hAnsi="Times New Roman" w:cs="Arial Narrow"/>
                <w:kern w:val="0"/>
                <w:szCs w:val="21"/>
              </w:rPr>
            </w:pPr>
            <w:r w:rsidRPr="002A6003">
              <w:rPr>
                <w:rFonts w:ascii="Times New Roman" w:eastAsia="宋体" w:hAnsi="Times New Roman" w:cs="宋体" w:hint="eastAsia"/>
                <w:kern w:val="0"/>
                <w:szCs w:val="21"/>
              </w:rPr>
              <w:t>The founders:</w:t>
            </w:r>
          </w:p>
        </w:tc>
        <w:tc>
          <w:tcPr>
            <w:tcW w:w="2730" w:type="dxa"/>
            <w:tcBorders>
              <w:top w:val="single" w:sz="4" w:space="0" w:color="000000"/>
              <w:left w:val="single" w:sz="4" w:space="0" w:color="000000"/>
              <w:bottom w:val="single" w:sz="4" w:space="0" w:color="000000"/>
              <w:right w:val="single" w:sz="4" w:space="0" w:color="000000"/>
            </w:tcBorders>
          </w:tcPr>
          <w:p w14:paraId="30097066" w14:textId="77777777" w:rsidR="002A6003" w:rsidRPr="002A6003" w:rsidRDefault="002A6003" w:rsidP="002A6003">
            <w:pPr>
              <w:kinsoku w:val="0"/>
              <w:overflowPunct w:val="0"/>
              <w:autoSpaceDE w:val="0"/>
              <w:autoSpaceDN w:val="0"/>
              <w:adjustRightInd w:val="0"/>
              <w:spacing w:before="99"/>
              <w:ind w:left="101" w:right="88"/>
              <w:jc w:val="center"/>
              <w:rPr>
                <w:rFonts w:ascii="Times New Roman" w:eastAsia="宋体" w:hAnsi="Times New Roman" w:cs="宋体"/>
                <w:kern w:val="0"/>
                <w:szCs w:val="21"/>
              </w:rPr>
            </w:pPr>
            <w:r w:rsidRPr="002A6003">
              <w:rPr>
                <w:rFonts w:ascii="Times New Roman" w:eastAsia="宋体" w:hAnsi="Times New Roman" w:cs="宋体" w:hint="eastAsia"/>
                <w:kern w:val="0"/>
                <w:szCs w:val="21"/>
              </w:rPr>
              <w:t>Research and development center</w:t>
            </w:r>
          </w:p>
        </w:tc>
      </w:tr>
      <w:tr w:rsidR="002A6003" w:rsidRPr="002A6003" w14:paraId="3009706B" w14:textId="77777777" w:rsidTr="00AD241B">
        <w:trPr>
          <w:trHeight w:val="467"/>
        </w:trPr>
        <w:tc>
          <w:tcPr>
            <w:tcW w:w="4076" w:type="dxa"/>
            <w:gridSpan w:val="4"/>
            <w:vMerge/>
            <w:tcBorders>
              <w:top w:val="nil"/>
              <w:left w:val="single" w:sz="4" w:space="0" w:color="000000"/>
              <w:bottom w:val="single" w:sz="4" w:space="0" w:color="000000"/>
              <w:right w:val="single" w:sz="4" w:space="0" w:color="000000"/>
            </w:tcBorders>
          </w:tcPr>
          <w:p w14:paraId="30097068"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b/>
                <w:bCs/>
                <w:kern w:val="0"/>
                <w:sz w:val="2"/>
                <w:szCs w:val="2"/>
              </w:rPr>
            </w:pPr>
          </w:p>
        </w:tc>
        <w:tc>
          <w:tcPr>
            <w:tcW w:w="1804" w:type="dxa"/>
            <w:tcBorders>
              <w:top w:val="single" w:sz="4" w:space="0" w:color="000000"/>
              <w:left w:val="single" w:sz="4" w:space="0" w:color="000000"/>
              <w:bottom w:val="single" w:sz="4" w:space="0" w:color="000000"/>
              <w:right w:val="single" w:sz="4" w:space="0" w:color="000000"/>
            </w:tcBorders>
          </w:tcPr>
          <w:p w14:paraId="30097069" w14:textId="77777777" w:rsidR="002A6003" w:rsidRPr="002A6003" w:rsidRDefault="002A6003" w:rsidP="002A6003">
            <w:pPr>
              <w:kinsoku w:val="0"/>
              <w:overflowPunct w:val="0"/>
              <w:autoSpaceDE w:val="0"/>
              <w:autoSpaceDN w:val="0"/>
              <w:adjustRightInd w:val="0"/>
              <w:spacing w:before="99"/>
              <w:ind w:left="388" w:right="372"/>
              <w:jc w:val="center"/>
              <w:rPr>
                <w:rFonts w:ascii="Times New Roman" w:eastAsia="宋体" w:hAnsi="Times New Roman" w:cs="Arial Narrow"/>
                <w:kern w:val="0"/>
                <w:szCs w:val="21"/>
              </w:rPr>
            </w:pPr>
            <w:r w:rsidRPr="002A6003">
              <w:rPr>
                <w:rFonts w:ascii="Times New Roman" w:eastAsia="宋体" w:hAnsi="Times New Roman" w:cs="宋体" w:hint="eastAsia"/>
                <w:kern w:val="0"/>
                <w:szCs w:val="21"/>
              </w:rPr>
              <w:t>Date of creation:</w:t>
            </w:r>
          </w:p>
        </w:tc>
        <w:tc>
          <w:tcPr>
            <w:tcW w:w="2730" w:type="dxa"/>
            <w:tcBorders>
              <w:top w:val="single" w:sz="4" w:space="0" w:color="000000"/>
              <w:left w:val="single" w:sz="4" w:space="0" w:color="000000"/>
              <w:bottom w:val="single" w:sz="4" w:space="0" w:color="000000"/>
              <w:right w:val="single" w:sz="4" w:space="0" w:color="000000"/>
            </w:tcBorders>
          </w:tcPr>
          <w:p w14:paraId="3009706A" w14:textId="77777777" w:rsidR="002A6003" w:rsidRPr="002A6003" w:rsidRDefault="002A6003" w:rsidP="002A6003">
            <w:pPr>
              <w:kinsoku w:val="0"/>
              <w:overflowPunct w:val="0"/>
              <w:autoSpaceDE w:val="0"/>
              <w:autoSpaceDN w:val="0"/>
              <w:adjustRightInd w:val="0"/>
              <w:spacing w:before="77"/>
              <w:ind w:left="100" w:right="90"/>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2015-10-08</w:t>
            </w:r>
          </w:p>
        </w:tc>
      </w:tr>
      <w:tr w:rsidR="002A6003" w:rsidRPr="002A6003" w14:paraId="3009706D" w14:textId="77777777" w:rsidTr="00AD241B">
        <w:trPr>
          <w:trHeight w:val="825"/>
        </w:trPr>
        <w:tc>
          <w:tcPr>
            <w:tcW w:w="8610" w:type="dxa"/>
            <w:gridSpan w:val="6"/>
            <w:tcBorders>
              <w:top w:val="single" w:sz="4" w:space="0" w:color="000000"/>
              <w:left w:val="single" w:sz="4" w:space="0" w:color="000000"/>
              <w:bottom w:val="single" w:sz="4" w:space="0" w:color="000000"/>
              <w:right w:val="single" w:sz="4" w:space="0" w:color="000000"/>
            </w:tcBorders>
          </w:tcPr>
          <w:p w14:paraId="3009706C" w14:textId="77777777" w:rsidR="002A6003" w:rsidRPr="002A6003" w:rsidRDefault="002A6003" w:rsidP="002A6003">
            <w:pPr>
              <w:kinsoku w:val="0"/>
              <w:overflowPunct w:val="0"/>
              <w:autoSpaceDE w:val="0"/>
              <w:autoSpaceDN w:val="0"/>
              <w:adjustRightInd w:val="0"/>
              <w:spacing w:before="135"/>
              <w:ind w:left="107"/>
              <w:jc w:val="left"/>
              <w:rPr>
                <w:rFonts w:ascii="Times New Roman" w:eastAsia="宋体" w:hAnsi="Times New Roman" w:cs="宋体"/>
                <w:b/>
                <w:bCs/>
                <w:kern w:val="0"/>
                <w:sz w:val="28"/>
                <w:szCs w:val="28"/>
              </w:rPr>
            </w:pPr>
            <w:r w:rsidRPr="002A6003">
              <w:rPr>
                <w:rFonts w:ascii="Times New Roman" w:eastAsia="宋体" w:hAnsi="Times New Roman" w:cs="宋体" w:hint="eastAsia"/>
                <w:b/>
                <w:bCs/>
                <w:kern w:val="0"/>
                <w:sz w:val="28"/>
                <w:szCs w:val="28"/>
              </w:rPr>
              <w:t>Update history</w:t>
            </w:r>
          </w:p>
        </w:tc>
      </w:tr>
      <w:tr w:rsidR="002A6003" w:rsidRPr="002A6003" w14:paraId="30097073" w14:textId="77777777" w:rsidTr="00AD241B">
        <w:trPr>
          <w:trHeight w:val="508"/>
        </w:trPr>
        <w:tc>
          <w:tcPr>
            <w:tcW w:w="739" w:type="dxa"/>
            <w:tcBorders>
              <w:top w:val="single" w:sz="4" w:space="0" w:color="000000"/>
              <w:left w:val="single" w:sz="4" w:space="0" w:color="000000"/>
              <w:bottom w:val="single" w:sz="4" w:space="0" w:color="000000"/>
              <w:right w:val="single" w:sz="4" w:space="0" w:color="000000"/>
            </w:tcBorders>
            <w:shd w:val="clear" w:color="auto" w:fill="E7E7E7"/>
          </w:tcPr>
          <w:p w14:paraId="3009706E" w14:textId="77777777" w:rsidR="002A6003" w:rsidRPr="002A6003" w:rsidRDefault="002A6003" w:rsidP="002A6003">
            <w:pPr>
              <w:kinsoku w:val="0"/>
              <w:overflowPunct w:val="0"/>
              <w:autoSpaceDE w:val="0"/>
              <w:autoSpaceDN w:val="0"/>
              <w:adjustRightInd w:val="0"/>
              <w:spacing w:before="121"/>
              <w:ind w:left="138" w:right="129"/>
              <w:jc w:val="center"/>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The serial number</w:t>
            </w:r>
          </w:p>
        </w:tc>
        <w:tc>
          <w:tcPr>
            <w:tcW w:w="1353" w:type="dxa"/>
            <w:tcBorders>
              <w:top w:val="single" w:sz="4" w:space="0" w:color="000000"/>
              <w:left w:val="single" w:sz="4" w:space="0" w:color="000000"/>
              <w:bottom w:val="single" w:sz="4" w:space="0" w:color="000000"/>
              <w:right w:val="single" w:sz="4" w:space="0" w:color="000000"/>
            </w:tcBorders>
            <w:shd w:val="clear" w:color="auto" w:fill="E7E7E7"/>
          </w:tcPr>
          <w:p w14:paraId="3009706F" w14:textId="77777777" w:rsidR="002A6003" w:rsidRPr="002A6003" w:rsidRDefault="002A6003" w:rsidP="002A6003">
            <w:pPr>
              <w:kinsoku w:val="0"/>
              <w:overflowPunct w:val="0"/>
              <w:autoSpaceDE w:val="0"/>
              <w:autoSpaceDN w:val="0"/>
              <w:adjustRightInd w:val="0"/>
              <w:spacing w:before="121"/>
              <w:ind w:left="164" w:right="154"/>
              <w:jc w:val="center"/>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Updated date</w:t>
            </w:r>
          </w:p>
        </w:tc>
        <w:tc>
          <w:tcPr>
            <w:tcW w:w="1135" w:type="dxa"/>
            <w:tcBorders>
              <w:top w:val="single" w:sz="4" w:space="0" w:color="000000"/>
              <w:left w:val="single" w:sz="4" w:space="0" w:color="000000"/>
              <w:bottom w:val="single" w:sz="4" w:space="0" w:color="000000"/>
              <w:right w:val="single" w:sz="4" w:space="0" w:color="000000"/>
            </w:tcBorders>
            <w:shd w:val="clear" w:color="auto" w:fill="E7E7E7"/>
          </w:tcPr>
          <w:p w14:paraId="30097070" w14:textId="77777777" w:rsidR="002A6003" w:rsidRPr="002A6003" w:rsidRDefault="002A6003" w:rsidP="002A6003">
            <w:pPr>
              <w:kinsoku w:val="0"/>
              <w:overflowPunct w:val="0"/>
              <w:autoSpaceDE w:val="0"/>
              <w:autoSpaceDN w:val="0"/>
              <w:adjustRightInd w:val="0"/>
              <w:spacing w:before="121"/>
              <w:ind w:left="126" w:right="117"/>
              <w:jc w:val="center"/>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Update one</w:t>
            </w:r>
          </w:p>
        </w:tc>
        <w:tc>
          <w:tcPr>
            <w:tcW w:w="849" w:type="dxa"/>
            <w:tcBorders>
              <w:top w:val="single" w:sz="4" w:space="0" w:color="000000"/>
              <w:left w:val="single" w:sz="4" w:space="0" w:color="000000"/>
              <w:bottom w:val="single" w:sz="4" w:space="0" w:color="000000"/>
              <w:right w:val="single" w:sz="4" w:space="0" w:color="000000"/>
            </w:tcBorders>
            <w:shd w:val="clear" w:color="auto" w:fill="E7E7E7"/>
          </w:tcPr>
          <w:p w14:paraId="30097071" w14:textId="77777777" w:rsidR="002A6003" w:rsidRPr="002A6003" w:rsidRDefault="002A6003" w:rsidP="002A6003">
            <w:pPr>
              <w:kinsoku w:val="0"/>
              <w:overflowPunct w:val="0"/>
              <w:autoSpaceDE w:val="0"/>
              <w:autoSpaceDN w:val="0"/>
              <w:adjustRightInd w:val="0"/>
              <w:spacing w:before="121"/>
              <w:ind w:left="89" w:right="77"/>
              <w:jc w:val="center"/>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The version number</w:t>
            </w:r>
          </w:p>
        </w:tc>
        <w:tc>
          <w:tcPr>
            <w:tcW w:w="4534" w:type="dxa"/>
            <w:gridSpan w:val="2"/>
            <w:tcBorders>
              <w:top w:val="single" w:sz="4" w:space="0" w:color="000000"/>
              <w:left w:val="single" w:sz="4" w:space="0" w:color="000000"/>
              <w:bottom w:val="single" w:sz="4" w:space="0" w:color="000000"/>
              <w:right w:val="single" w:sz="4" w:space="0" w:color="000000"/>
            </w:tcBorders>
            <w:shd w:val="clear" w:color="auto" w:fill="E7E7E7"/>
          </w:tcPr>
          <w:p w14:paraId="30097072" w14:textId="77777777" w:rsidR="002A6003" w:rsidRPr="002A6003" w:rsidRDefault="002A6003" w:rsidP="002A6003">
            <w:pPr>
              <w:kinsoku w:val="0"/>
              <w:overflowPunct w:val="0"/>
              <w:autoSpaceDE w:val="0"/>
              <w:autoSpaceDN w:val="0"/>
              <w:adjustRightInd w:val="0"/>
              <w:spacing w:before="121"/>
              <w:ind w:left="1827" w:right="1813"/>
              <w:jc w:val="center"/>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Update the content</w:t>
            </w:r>
          </w:p>
        </w:tc>
      </w:tr>
      <w:tr w:rsidR="002A6003" w:rsidRPr="002A6003" w14:paraId="30097079" w14:textId="77777777" w:rsidTr="00AD241B">
        <w:trPr>
          <w:trHeight w:val="460"/>
        </w:trPr>
        <w:tc>
          <w:tcPr>
            <w:tcW w:w="739" w:type="dxa"/>
            <w:tcBorders>
              <w:top w:val="single" w:sz="4" w:space="0" w:color="000000"/>
              <w:left w:val="single" w:sz="4" w:space="0" w:color="000000"/>
              <w:bottom w:val="single" w:sz="4" w:space="0" w:color="000000"/>
              <w:right w:val="single" w:sz="4" w:space="0" w:color="000000"/>
            </w:tcBorders>
          </w:tcPr>
          <w:p w14:paraId="30097074" w14:textId="77777777" w:rsidR="002A6003" w:rsidRPr="002A6003" w:rsidRDefault="002A6003" w:rsidP="002A6003">
            <w:pPr>
              <w:kinsoku w:val="0"/>
              <w:overflowPunct w:val="0"/>
              <w:autoSpaceDE w:val="0"/>
              <w:autoSpaceDN w:val="0"/>
              <w:adjustRightInd w:val="0"/>
              <w:spacing w:before="75"/>
              <w:ind w:left="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1353" w:type="dxa"/>
            <w:tcBorders>
              <w:top w:val="single" w:sz="4" w:space="0" w:color="000000"/>
              <w:left w:val="single" w:sz="4" w:space="0" w:color="000000"/>
              <w:bottom w:val="single" w:sz="4" w:space="0" w:color="000000"/>
              <w:right w:val="single" w:sz="4" w:space="0" w:color="000000"/>
            </w:tcBorders>
          </w:tcPr>
          <w:p w14:paraId="30097075" w14:textId="77777777" w:rsidR="002A6003" w:rsidRPr="002A6003" w:rsidRDefault="002A6003" w:rsidP="002A6003">
            <w:pPr>
              <w:kinsoku w:val="0"/>
              <w:overflowPunct w:val="0"/>
              <w:autoSpaceDE w:val="0"/>
              <w:autoSpaceDN w:val="0"/>
              <w:adjustRightInd w:val="0"/>
              <w:spacing w:before="75"/>
              <w:ind w:left="164" w:right="15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2011-06-24</w:t>
            </w:r>
          </w:p>
        </w:tc>
        <w:tc>
          <w:tcPr>
            <w:tcW w:w="1135" w:type="dxa"/>
            <w:tcBorders>
              <w:top w:val="single" w:sz="4" w:space="0" w:color="000000"/>
              <w:left w:val="single" w:sz="4" w:space="0" w:color="000000"/>
              <w:bottom w:val="single" w:sz="4" w:space="0" w:color="000000"/>
              <w:right w:val="single" w:sz="4" w:space="0" w:color="000000"/>
            </w:tcBorders>
          </w:tcPr>
          <w:p w14:paraId="30097076" w14:textId="77777777" w:rsidR="002A6003" w:rsidRPr="002A6003" w:rsidRDefault="002A6003" w:rsidP="002A6003">
            <w:pPr>
              <w:kinsoku w:val="0"/>
              <w:overflowPunct w:val="0"/>
              <w:autoSpaceDE w:val="0"/>
              <w:autoSpaceDN w:val="0"/>
              <w:adjustRightInd w:val="0"/>
              <w:spacing w:before="63"/>
              <w:ind w:left="128" w:right="117"/>
              <w:jc w:val="center"/>
              <w:rPr>
                <w:rFonts w:ascii="Times New Roman" w:eastAsia="宋体" w:hAnsi="Times New Roman" w:cs="宋体"/>
                <w:kern w:val="0"/>
                <w:szCs w:val="21"/>
              </w:rPr>
            </w:pPr>
            <w:r w:rsidRPr="002A6003">
              <w:rPr>
                <w:rFonts w:ascii="Times New Roman" w:eastAsia="宋体" w:hAnsi="Times New Roman" w:cs="宋体" w:hint="eastAsia"/>
                <w:kern w:val="0"/>
                <w:szCs w:val="21"/>
              </w:rPr>
              <w:t>Research and development center</w:t>
            </w:r>
          </w:p>
        </w:tc>
        <w:tc>
          <w:tcPr>
            <w:tcW w:w="849" w:type="dxa"/>
            <w:tcBorders>
              <w:top w:val="single" w:sz="4" w:space="0" w:color="000000"/>
              <w:left w:val="single" w:sz="4" w:space="0" w:color="000000"/>
              <w:bottom w:val="single" w:sz="4" w:space="0" w:color="000000"/>
              <w:right w:val="single" w:sz="4" w:space="0" w:color="000000"/>
            </w:tcBorders>
          </w:tcPr>
          <w:p w14:paraId="30097077" w14:textId="77777777" w:rsidR="002A6003" w:rsidRPr="002A6003" w:rsidRDefault="002A6003" w:rsidP="002A6003">
            <w:pPr>
              <w:kinsoku w:val="0"/>
              <w:overflowPunct w:val="0"/>
              <w:autoSpaceDE w:val="0"/>
              <w:autoSpaceDN w:val="0"/>
              <w:adjustRightInd w:val="0"/>
              <w:spacing w:before="75"/>
              <w:ind w:left="88" w:right="7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V1.0</w:t>
            </w:r>
          </w:p>
        </w:tc>
        <w:tc>
          <w:tcPr>
            <w:tcW w:w="4534" w:type="dxa"/>
            <w:gridSpan w:val="2"/>
            <w:tcBorders>
              <w:top w:val="single" w:sz="4" w:space="0" w:color="000000"/>
              <w:left w:val="single" w:sz="4" w:space="0" w:color="000000"/>
              <w:bottom w:val="single" w:sz="4" w:space="0" w:color="000000"/>
              <w:right w:val="single" w:sz="4" w:space="0" w:color="000000"/>
            </w:tcBorders>
          </w:tcPr>
          <w:p w14:paraId="30097078" w14:textId="77777777" w:rsidR="002A6003" w:rsidRPr="002A6003" w:rsidRDefault="002A6003" w:rsidP="002A6003">
            <w:pPr>
              <w:kinsoku w:val="0"/>
              <w:overflowPunct w:val="0"/>
              <w:autoSpaceDE w:val="0"/>
              <w:autoSpaceDN w:val="0"/>
              <w:adjustRightInd w:val="0"/>
              <w:spacing w:before="63"/>
              <w:ind w:left="109"/>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To complete the first draft of the</w:t>
            </w:r>
          </w:p>
        </w:tc>
      </w:tr>
      <w:tr w:rsidR="002A6003" w:rsidRPr="002A6003" w14:paraId="3009707F" w14:textId="77777777" w:rsidTr="00AD241B">
        <w:trPr>
          <w:trHeight w:val="460"/>
        </w:trPr>
        <w:tc>
          <w:tcPr>
            <w:tcW w:w="739" w:type="dxa"/>
            <w:tcBorders>
              <w:top w:val="single" w:sz="4" w:space="0" w:color="000000"/>
              <w:left w:val="single" w:sz="4" w:space="0" w:color="000000"/>
              <w:bottom w:val="single" w:sz="4" w:space="0" w:color="000000"/>
              <w:right w:val="single" w:sz="4" w:space="0" w:color="000000"/>
            </w:tcBorders>
          </w:tcPr>
          <w:p w14:paraId="3009707A" w14:textId="77777777" w:rsidR="002A6003" w:rsidRPr="002A6003" w:rsidRDefault="002A6003" w:rsidP="002A6003">
            <w:pPr>
              <w:kinsoku w:val="0"/>
              <w:overflowPunct w:val="0"/>
              <w:autoSpaceDE w:val="0"/>
              <w:autoSpaceDN w:val="0"/>
              <w:adjustRightInd w:val="0"/>
              <w:spacing w:before="75"/>
              <w:ind w:left="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w:t>
            </w:r>
          </w:p>
        </w:tc>
        <w:tc>
          <w:tcPr>
            <w:tcW w:w="1353" w:type="dxa"/>
            <w:tcBorders>
              <w:top w:val="single" w:sz="4" w:space="0" w:color="000000"/>
              <w:left w:val="single" w:sz="4" w:space="0" w:color="000000"/>
              <w:bottom w:val="single" w:sz="4" w:space="0" w:color="000000"/>
              <w:right w:val="single" w:sz="4" w:space="0" w:color="000000"/>
            </w:tcBorders>
          </w:tcPr>
          <w:p w14:paraId="3009707B" w14:textId="77777777" w:rsidR="002A6003" w:rsidRPr="002A6003" w:rsidRDefault="002A6003" w:rsidP="002A6003">
            <w:pPr>
              <w:kinsoku w:val="0"/>
              <w:overflowPunct w:val="0"/>
              <w:autoSpaceDE w:val="0"/>
              <w:autoSpaceDN w:val="0"/>
              <w:adjustRightInd w:val="0"/>
              <w:spacing w:before="75"/>
              <w:ind w:left="164" w:right="15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2011-10-18</w:t>
            </w:r>
          </w:p>
        </w:tc>
        <w:tc>
          <w:tcPr>
            <w:tcW w:w="1135" w:type="dxa"/>
            <w:tcBorders>
              <w:top w:val="single" w:sz="4" w:space="0" w:color="000000"/>
              <w:left w:val="single" w:sz="4" w:space="0" w:color="000000"/>
              <w:bottom w:val="single" w:sz="4" w:space="0" w:color="000000"/>
              <w:right w:val="single" w:sz="4" w:space="0" w:color="000000"/>
            </w:tcBorders>
          </w:tcPr>
          <w:p w14:paraId="3009707C" w14:textId="77777777" w:rsidR="002A6003" w:rsidRPr="002A6003" w:rsidRDefault="002A6003" w:rsidP="002A6003">
            <w:pPr>
              <w:kinsoku w:val="0"/>
              <w:overflowPunct w:val="0"/>
              <w:autoSpaceDE w:val="0"/>
              <w:autoSpaceDN w:val="0"/>
              <w:adjustRightInd w:val="0"/>
              <w:spacing w:before="63"/>
              <w:ind w:left="128" w:right="117"/>
              <w:jc w:val="center"/>
              <w:rPr>
                <w:rFonts w:ascii="Times New Roman" w:eastAsia="宋体" w:hAnsi="Times New Roman" w:cs="宋体"/>
                <w:kern w:val="0"/>
                <w:szCs w:val="21"/>
              </w:rPr>
            </w:pPr>
            <w:r w:rsidRPr="002A6003">
              <w:rPr>
                <w:rFonts w:ascii="Times New Roman" w:eastAsia="宋体" w:hAnsi="Times New Roman" w:cs="宋体" w:hint="eastAsia"/>
                <w:kern w:val="0"/>
                <w:szCs w:val="21"/>
              </w:rPr>
              <w:t>Research and development center</w:t>
            </w:r>
          </w:p>
        </w:tc>
        <w:tc>
          <w:tcPr>
            <w:tcW w:w="849" w:type="dxa"/>
            <w:tcBorders>
              <w:top w:val="single" w:sz="4" w:space="0" w:color="000000"/>
              <w:left w:val="single" w:sz="4" w:space="0" w:color="000000"/>
              <w:bottom w:val="single" w:sz="4" w:space="0" w:color="000000"/>
              <w:right w:val="single" w:sz="4" w:space="0" w:color="000000"/>
            </w:tcBorders>
          </w:tcPr>
          <w:p w14:paraId="3009707D" w14:textId="77777777" w:rsidR="002A6003" w:rsidRPr="002A6003" w:rsidRDefault="002A6003" w:rsidP="002A6003">
            <w:pPr>
              <w:kinsoku w:val="0"/>
              <w:overflowPunct w:val="0"/>
              <w:autoSpaceDE w:val="0"/>
              <w:autoSpaceDN w:val="0"/>
              <w:adjustRightInd w:val="0"/>
              <w:spacing w:before="75"/>
              <w:ind w:left="88" w:right="7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V1.1</w:t>
            </w:r>
          </w:p>
        </w:tc>
        <w:tc>
          <w:tcPr>
            <w:tcW w:w="4534" w:type="dxa"/>
            <w:gridSpan w:val="2"/>
            <w:tcBorders>
              <w:top w:val="single" w:sz="4" w:space="0" w:color="000000"/>
              <w:left w:val="single" w:sz="4" w:space="0" w:color="000000"/>
              <w:bottom w:val="single" w:sz="4" w:space="0" w:color="000000"/>
              <w:right w:val="single" w:sz="4" w:space="0" w:color="000000"/>
            </w:tcBorders>
          </w:tcPr>
          <w:p w14:paraId="3009707E" w14:textId="77777777" w:rsidR="002A6003" w:rsidRPr="002A6003" w:rsidRDefault="002A6003" w:rsidP="002A6003">
            <w:pPr>
              <w:kinsoku w:val="0"/>
              <w:overflowPunct w:val="0"/>
              <w:autoSpaceDE w:val="0"/>
              <w:autoSpaceDN w:val="0"/>
              <w:adjustRightInd w:val="0"/>
              <w:spacing w:before="63"/>
              <w:ind w:left="109"/>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Review and proofread</w:t>
            </w:r>
          </w:p>
        </w:tc>
      </w:tr>
      <w:tr w:rsidR="002A6003" w:rsidRPr="002A6003" w14:paraId="30097085" w14:textId="77777777" w:rsidTr="00AD241B">
        <w:trPr>
          <w:trHeight w:val="460"/>
        </w:trPr>
        <w:tc>
          <w:tcPr>
            <w:tcW w:w="739" w:type="dxa"/>
            <w:tcBorders>
              <w:top w:val="single" w:sz="4" w:space="0" w:color="000000"/>
              <w:left w:val="single" w:sz="4" w:space="0" w:color="000000"/>
              <w:bottom w:val="single" w:sz="4" w:space="0" w:color="000000"/>
              <w:right w:val="single" w:sz="4" w:space="0" w:color="000000"/>
            </w:tcBorders>
          </w:tcPr>
          <w:p w14:paraId="30097080" w14:textId="77777777" w:rsidR="002A6003" w:rsidRPr="002A6003" w:rsidRDefault="002A6003" w:rsidP="002A6003">
            <w:pPr>
              <w:kinsoku w:val="0"/>
              <w:overflowPunct w:val="0"/>
              <w:autoSpaceDE w:val="0"/>
              <w:autoSpaceDN w:val="0"/>
              <w:adjustRightInd w:val="0"/>
              <w:spacing w:before="75"/>
              <w:ind w:left="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3</w:t>
            </w:r>
          </w:p>
        </w:tc>
        <w:tc>
          <w:tcPr>
            <w:tcW w:w="1353" w:type="dxa"/>
            <w:tcBorders>
              <w:top w:val="single" w:sz="4" w:space="0" w:color="000000"/>
              <w:left w:val="single" w:sz="4" w:space="0" w:color="000000"/>
              <w:bottom w:val="single" w:sz="4" w:space="0" w:color="000000"/>
              <w:right w:val="single" w:sz="4" w:space="0" w:color="000000"/>
            </w:tcBorders>
          </w:tcPr>
          <w:p w14:paraId="30097081" w14:textId="77777777" w:rsidR="002A6003" w:rsidRPr="002A6003" w:rsidRDefault="002A6003" w:rsidP="002A6003">
            <w:pPr>
              <w:kinsoku w:val="0"/>
              <w:overflowPunct w:val="0"/>
              <w:autoSpaceDE w:val="0"/>
              <w:autoSpaceDN w:val="0"/>
              <w:adjustRightInd w:val="0"/>
              <w:spacing w:before="75"/>
              <w:ind w:left="164" w:right="15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2011-11-24</w:t>
            </w:r>
          </w:p>
        </w:tc>
        <w:tc>
          <w:tcPr>
            <w:tcW w:w="1135" w:type="dxa"/>
            <w:tcBorders>
              <w:top w:val="single" w:sz="4" w:space="0" w:color="000000"/>
              <w:left w:val="single" w:sz="4" w:space="0" w:color="000000"/>
              <w:bottom w:val="single" w:sz="4" w:space="0" w:color="000000"/>
              <w:right w:val="single" w:sz="4" w:space="0" w:color="000000"/>
            </w:tcBorders>
          </w:tcPr>
          <w:p w14:paraId="30097082" w14:textId="77777777" w:rsidR="002A6003" w:rsidRPr="002A6003" w:rsidRDefault="002A6003" w:rsidP="002A6003">
            <w:pPr>
              <w:kinsoku w:val="0"/>
              <w:overflowPunct w:val="0"/>
              <w:autoSpaceDE w:val="0"/>
              <w:autoSpaceDN w:val="0"/>
              <w:adjustRightInd w:val="0"/>
              <w:spacing w:before="63"/>
              <w:ind w:left="128" w:right="117"/>
              <w:jc w:val="center"/>
              <w:rPr>
                <w:rFonts w:ascii="Times New Roman" w:eastAsia="宋体" w:hAnsi="Times New Roman" w:cs="宋体"/>
                <w:kern w:val="0"/>
                <w:szCs w:val="21"/>
              </w:rPr>
            </w:pPr>
            <w:r w:rsidRPr="002A6003">
              <w:rPr>
                <w:rFonts w:ascii="Times New Roman" w:eastAsia="宋体" w:hAnsi="Times New Roman" w:cs="宋体" w:hint="eastAsia"/>
                <w:kern w:val="0"/>
                <w:szCs w:val="21"/>
              </w:rPr>
              <w:t>Research and development center</w:t>
            </w:r>
          </w:p>
        </w:tc>
        <w:tc>
          <w:tcPr>
            <w:tcW w:w="849" w:type="dxa"/>
            <w:tcBorders>
              <w:top w:val="single" w:sz="4" w:space="0" w:color="000000"/>
              <w:left w:val="single" w:sz="4" w:space="0" w:color="000000"/>
              <w:bottom w:val="single" w:sz="4" w:space="0" w:color="000000"/>
              <w:right w:val="single" w:sz="4" w:space="0" w:color="000000"/>
            </w:tcBorders>
          </w:tcPr>
          <w:p w14:paraId="30097083" w14:textId="77777777" w:rsidR="002A6003" w:rsidRPr="002A6003" w:rsidRDefault="002A6003" w:rsidP="002A6003">
            <w:pPr>
              <w:kinsoku w:val="0"/>
              <w:overflowPunct w:val="0"/>
              <w:autoSpaceDE w:val="0"/>
              <w:autoSpaceDN w:val="0"/>
              <w:adjustRightInd w:val="0"/>
              <w:spacing w:before="75"/>
              <w:ind w:left="88" w:right="7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V1.2</w:t>
            </w:r>
          </w:p>
        </w:tc>
        <w:tc>
          <w:tcPr>
            <w:tcW w:w="4534" w:type="dxa"/>
            <w:gridSpan w:val="2"/>
            <w:tcBorders>
              <w:top w:val="single" w:sz="4" w:space="0" w:color="000000"/>
              <w:left w:val="single" w:sz="4" w:space="0" w:color="000000"/>
              <w:bottom w:val="single" w:sz="4" w:space="0" w:color="000000"/>
              <w:right w:val="single" w:sz="4" w:space="0" w:color="000000"/>
            </w:tcBorders>
          </w:tcPr>
          <w:p w14:paraId="30097084" w14:textId="77777777" w:rsidR="002A6003" w:rsidRPr="002A6003" w:rsidRDefault="002A6003" w:rsidP="002A6003">
            <w:pPr>
              <w:kinsoku w:val="0"/>
              <w:overflowPunct w:val="0"/>
              <w:autoSpaceDE w:val="0"/>
              <w:autoSpaceDN w:val="0"/>
              <w:adjustRightInd w:val="0"/>
              <w:spacing w:before="63"/>
              <w:ind w:left="109"/>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Modify the cover</w:t>
            </w:r>
          </w:p>
        </w:tc>
      </w:tr>
      <w:tr w:rsidR="002A6003" w:rsidRPr="002A6003" w14:paraId="3009708F" w14:textId="77777777" w:rsidTr="00AD241B">
        <w:trPr>
          <w:trHeight w:val="801"/>
        </w:trPr>
        <w:tc>
          <w:tcPr>
            <w:tcW w:w="739" w:type="dxa"/>
            <w:tcBorders>
              <w:top w:val="single" w:sz="4" w:space="0" w:color="000000"/>
              <w:left w:val="single" w:sz="4" w:space="0" w:color="000000"/>
              <w:bottom w:val="single" w:sz="4" w:space="0" w:color="000000"/>
              <w:right w:val="single" w:sz="4" w:space="0" w:color="000000"/>
            </w:tcBorders>
          </w:tcPr>
          <w:p w14:paraId="30097086"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b/>
                <w:bCs/>
                <w:kern w:val="0"/>
                <w:szCs w:val="21"/>
              </w:rPr>
            </w:pPr>
          </w:p>
          <w:p w14:paraId="30097087" w14:textId="77777777" w:rsidR="002A6003" w:rsidRPr="002A6003" w:rsidRDefault="002A6003" w:rsidP="002A6003">
            <w:pPr>
              <w:kinsoku w:val="0"/>
              <w:overflowPunct w:val="0"/>
              <w:autoSpaceDE w:val="0"/>
              <w:autoSpaceDN w:val="0"/>
              <w:adjustRightInd w:val="0"/>
              <w:ind w:left="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4</w:t>
            </w:r>
          </w:p>
        </w:tc>
        <w:tc>
          <w:tcPr>
            <w:tcW w:w="1353" w:type="dxa"/>
            <w:tcBorders>
              <w:top w:val="single" w:sz="4" w:space="0" w:color="000000"/>
              <w:left w:val="single" w:sz="4" w:space="0" w:color="000000"/>
              <w:bottom w:val="single" w:sz="4" w:space="0" w:color="000000"/>
              <w:right w:val="single" w:sz="4" w:space="0" w:color="000000"/>
            </w:tcBorders>
          </w:tcPr>
          <w:p w14:paraId="30097088"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b/>
                <w:bCs/>
                <w:kern w:val="0"/>
                <w:szCs w:val="21"/>
              </w:rPr>
            </w:pPr>
          </w:p>
          <w:p w14:paraId="30097089" w14:textId="77777777" w:rsidR="002A6003" w:rsidRPr="002A6003" w:rsidRDefault="002A6003" w:rsidP="002A6003">
            <w:pPr>
              <w:kinsoku w:val="0"/>
              <w:overflowPunct w:val="0"/>
              <w:autoSpaceDE w:val="0"/>
              <w:autoSpaceDN w:val="0"/>
              <w:adjustRightInd w:val="0"/>
              <w:ind w:left="164" w:right="15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2012-04-28</w:t>
            </w:r>
          </w:p>
        </w:tc>
        <w:tc>
          <w:tcPr>
            <w:tcW w:w="1135" w:type="dxa"/>
            <w:tcBorders>
              <w:top w:val="single" w:sz="4" w:space="0" w:color="000000"/>
              <w:left w:val="single" w:sz="4" w:space="0" w:color="000000"/>
              <w:bottom w:val="single" w:sz="4" w:space="0" w:color="000000"/>
              <w:right w:val="single" w:sz="4" w:space="0" w:color="000000"/>
            </w:tcBorders>
          </w:tcPr>
          <w:p w14:paraId="3009708A"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Microsoft Sans Serif"/>
                <w:b/>
                <w:bCs/>
                <w:kern w:val="0"/>
                <w:sz w:val="20"/>
                <w:szCs w:val="20"/>
              </w:rPr>
            </w:pPr>
          </w:p>
          <w:p w14:paraId="3009708B" w14:textId="77777777" w:rsidR="002A6003" w:rsidRPr="002A6003" w:rsidRDefault="002A6003" w:rsidP="002A6003">
            <w:pPr>
              <w:kinsoku w:val="0"/>
              <w:overflowPunct w:val="0"/>
              <w:autoSpaceDE w:val="0"/>
              <w:autoSpaceDN w:val="0"/>
              <w:adjustRightInd w:val="0"/>
              <w:ind w:left="128" w:right="117"/>
              <w:jc w:val="center"/>
              <w:rPr>
                <w:rFonts w:ascii="Times New Roman" w:eastAsia="宋体" w:hAnsi="Times New Roman" w:cs="宋体"/>
                <w:kern w:val="0"/>
                <w:szCs w:val="21"/>
              </w:rPr>
            </w:pPr>
            <w:r w:rsidRPr="002A6003">
              <w:rPr>
                <w:rFonts w:ascii="Times New Roman" w:eastAsia="宋体" w:hAnsi="Times New Roman" w:cs="宋体" w:hint="eastAsia"/>
                <w:kern w:val="0"/>
                <w:szCs w:val="21"/>
              </w:rPr>
              <w:t>Research and development center</w:t>
            </w:r>
          </w:p>
        </w:tc>
        <w:tc>
          <w:tcPr>
            <w:tcW w:w="849" w:type="dxa"/>
            <w:tcBorders>
              <w:top w:val="single" w:sz="4" w:space="0" w:color="000000"/>
              <w:left w:val="single" w:sz="4" w:space="0" w:color="000000"/>
              <w:bottom w:val="single" w:sz="4" w:space="0" w:color="000000"/>
              <w:right w:val="single" w:sz="4" w:space="0" w:color="000000"/>
            </w:tcBorders>
          </w:tcPr>
          <w:p w14:paraId="3009708C"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b/>
                <w:bCs/>
                <w:kern w:val="0"/>
                <w:szCs w:val="21"/>
              </w:rPr>
            </w:pPr>
          </w:p>
          <w:p w14:paraId="3009708D" w14:textId="77777777" w:rsidR="002A6003" w:rsidRPr="002A6003" w:rsidRDefault="002A6003" w:rsidP="002A6003">
            <w:pPr>
              <w:kinsoku w:val="0"/>
              <w:overflowPunct w:val="0"/>
              <w:autoSpaceDE w:val="0"/>
              <w:autoSpaceDN w:val="0"/>
              <w:adjustRightInd w:val="0"/>
              <w:ind w:left="88" w:right="7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V1.3</w:t>
            </w:r>
          </w:p>
        </w:tc>
        <w:tc>
          <w:tcPr>
            <w:tcW w:w="4534" w:type="dxa"/>
            <w:gridSpan w:val="2"/>
            <w:tcBorders>
              <w:top w:val="single" w:sz="4" w:space="0" w:color="000000"/>
              <w:left w:val="single" w:sz="4" w:space="0" w:color="000000"/>
              <w:bottom w:val="single" w:sz="4" w:space="0" w:color="000000"/>
              <w:right w:val="single" w:sz="4" w:space="0" w:color="000000"/>
            </w:tcBorders>
          </w:tcPr>
          <w:p w14:paraId="3009708E" w14:textId="77777777" w:rsidR="002A6003" w:rsidRPr="002A6003" w:rsidRDefault="002A6003" w:rsidP="002A6003">
            <w:pPr>
              <w:kinsoku w:val="0"/>
              <w:overflowPunct w:val="0"/>
              <w:autoSpaceDE w:val="0"/>
              <w:autoSpaceDN w:val="0"/>
              <w:adjustRightInd w:val="0"/>
              <w:spacing w:before="63" w:line="302" w:lineRule="auto"/>
              <w:ind w:left="109" w:right="9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Fixed a 48-bit address space related error in chapter 5, "memory management"</w:t>
            </w:r>
          </w:p>
        </w:tc>
      </w:tr>
      <w:tr w:rsidR="002A6003" w:rsidRPr="002A6003" w14:paraId="30097095" w14:textId="77777777" w:rsidTr="00AD241B">
        <w:trPr>
          <w:trHeight w:val="460"/>
        </w:trPr>
        <w:tc>
          <w:tcPr>
            <w:tcW w:w="739" w:type="dxa"/>
            <w:tcBorders>
              <w:top w:val="single" w:sz="4" w:space="0" w:color="000000"/>
              <w:left w:val="single" w:sz="4" w:space="0" w:color="000000"/>
              <w:bottom w:val="single" w:sz="4" w:space="0" w:color="000000"/>
              <w:right w:val="single" w:sz="4" w:space="0" w:color="000000"/>
            </w:tcBorders>
          </w:tcPr>
          <w:p w14:paraId="30097090" w14:textId="77777777" w:rsidR="002A6003" w:rsidRPr="002A6003" w:rsidRDefault="002A6003" w:rsidP="002A6003">
            <w:pPr>
              <w:kinsoku w:val="0"/>
              <w:overflowPunct w:val="0"/>
              <w:autoSpaceDE w:val="0"/>
              <w:autoSpaceDN w:val="0"/>
              <w:adjustRightInd w:val="0"/>
              <w:spacing w:before="72"/>
              <w:ind w:left="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5</w:t>
            </w:r>
          </w:p>
        </w:tc>
        <w:tc>
          <w:tcPr>
            <w:tcW w:w="1353" w:type="dxa"/>
            <w:tcBorders>
              <w:top w:val="single" w:sz="4" w:space="0" w:color="000000"/>
              <w:left w:val="single" w:sz="4" w:space="0" w:color="000000"/>
              <w:bottom w:val="single" w:sz="4" w:space="0" w:color="000000"/>
              <w:right w:val="single" w:sz="4" w:space="0" w:color="000000"/>
            </w:tcBorders>
          </w:tcPr>
          <w:p w14:paraId="30097091" w14:textId="77777777" w:rsidR="002A6003" w:rsidRPr="002A6003" w:rsidRDefault="002A6003" w:rsidP="002A6003">
            <w:pPr>
              <w:kinsoku w:val="0"/>
              <w:overflowPunct w:val="0"/>
              <w:autoSpaceDE w:val="0"/>
              <w:autoSpaceDN w:val="0"/>
              <w:adjustRightInd w:val="0"/>
              <w:spacing w:before="72"/>
              <w:ind w:left="164" w:right="15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2015-10-08</w:t>
            </w:r>
          </w:p>
        </w:tc>
        <w:tc>
          <w:tcPr>
            <w:tcW w:w="1135" w:type="dxa"/>
            <w:tcBorders>
              <w:top w:val="single" w:sz="4" w:space="0" w:color="000000"/>
              <w:left w:val="single" w:sz="4" w:space="0" w:color="000000"/>
              <w:bottom w:val="single" w:sz="4" w:space="0" w:color="000000"/>
              <w:right w:val="single" w:sz="4" w:space="0" w:color="000000"/>
            </w:tcBorders>
          </w:tcPr>
          <w:p w14:paraId="30097092" w14:textId="77777777" w:rsidR="002A6003" w:rsidRPr="002A6003" w:rsidRDefault="002A6003" w:rsidP="002A6003">
            <w:pPr>
              <w:kinsoku w:val="0"/>
              <w:overflowPunct w:val="0"/>
              <w:autoSpaceDE w:val="0"/>
              <w:autoSpaceDN w:val="0"/>
              <w:adjustRightInd w:val="0"/>
              <w:spacing w:before="61"/>
              <w:ind w:left="128" w:right="117"/>
              <w:jc w:val="center"/>
              <w:rPr>
                <w:rFonts w:ascii="Times New Roman" w:eastAsia="宋体" w:hAnsi="Times New Roman" w:cs="宋体"/>
                <w:kern w:val="0"/>
                <w:szCs w:val="21"/>
              </w:rPr>
            </w:pPr>
            <w:r w:rsidRPr="002A6003">
              <w:rPr>
                <w:rFonts w:ascii="Times New Roman" w:eastAsia="宋体" w:hAnsi="Times New Roman" w:cs="宋体" w:hint="eastAsia"/>
                <w:kern w:val="0"/>
                <w:szCs w:val="21"/>
              </w:rPr>
              <w:t>Research and development center</w:t>
            </w:r>
          </w:p>
        </w:tc>
        <w:tc>
          <w:tcPr>
            <w:tcW w:w="849" w:type="dxa"/>
            <w:tcBorders>
              <w:top w:val="single" w:sz="4" w:space="0" w:color="000000"/>
              <w:left w:val="single" w:sz="4" w:space="0" w:color="000000"/>
              <w:bottom w:val="single" w:sz="4" w:space="0" w:color="000000"/>
              <w:right w:val="single" w:sz="4" w:space="0" w:color="000000"/>
            </w:tcBorders>
          </w:tcPr>
          <w:p w14:paraId="30097093" w14:textId="77777777" w:rsidR="002A6003" w:rsidRPr="002A6003" w:rsidRDefault="002A6003" w:rsidP="002A6003">
            <w:pPr>
              <w:kinsoku w:val="0"/>
              <w:overflowPunct w:val="0"/>
              <w:autoSpaceDE w:val="0"/>
              <w:autoSpaceDN w:val="0"/>
              <w:adjustRightInd w:val="0"/>
              <w:spacing w:before="72"/>
              <w:ind w:left="88" w:right="7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V1.4</w:t>
            </w:r>
          </w:p>
        </w:tc>
        <w:tc>
          <w:tcPr>
            <w:tcW w:w="4534" w:type="dxa"/>
            <w:gridSpan w:val="2"/>
            <w:tcBorders>
              <w:top w:val="single" w:sz="4" w:space="0" w:color="000000"/>
              <w:left w:val="single" w:sz="4" w:space="0" w:color="000000"/>
              <w:bottom w:val="single" w:sz="4" w:space="0" w:color="000000"/>
              <w:right w:val="single" w:sz="4" w:space="0" w:color="000000"/>
            </w:tcBorders>
          </w:tcPr>
          <w:p w14:paraId="30097094" w14:textId="77777777" w:rsidR="002A6003" w:rsidRPr="002A6003" w:rsidRDefault="002A6003" w:rsidP="002A6003">
            <w:pPr>
              <w:kinsoku w:val="0"/>
              <w:overflowPunct w:val="0"/>
              <w:autoSpaceDE w:val="0"/>
              <w:autoSpaceDN w:val="0"/>
              <w:adjustRightInd w:val="0"/>
              <w:spacing w:before="61"/>
              <w:ind w:left="109"/>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Modify the instruction description in chapters 2 and 7</w:t>
            </w:r>
          </w:p>
        </w:tc>
      </w:tr>
    </w:tbl>
    <w:p w14:paraId="30097096"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Microsoft Sans Serif"/>
          <w:b/>
          <w:bCs/>
          <w:kern w:val="0"/>
          <w:sz w:val="37"/>
          <w:szCs w:val="37"/>
        </w:rPr>
      </w:pPr>
    </w:p>
    <w:p w14:paraId="30097097"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Microsoft Sans Serif"/>
          <w:kern w:val="0"/>
          <w:sz w:val="24"/>
          <w:szCs w:val="24"/>
        </w:rPr>
      </w:pPr>
      <w:r w:rsidRPr="002A6003">
        <w:rPr>
          <w:rFonts w:ascii="Times New Roman" w:eastAsia="宋体" w:hAnsi="Times New Roman" w:cs="宋体" w:hint="eastAsia"/>
          <w:kern w:val="0"/>
          <w:sz w:val="24"/>
          <w:szCs w:val="24"/>
        </w:rPr>
        <w:t>Manual information feedback: service@loongson.cn</w:t>
      </w:r>
      <w:hyperlink r:id="rId21" w:history="1"/>
    </w:p>
    <w:p w14:paraId="30097098" w14:textId="77777777" w:rsidR="002A6003" w:rsidRPr="002A6003" w:rsidRDefault="002A6003" w:rsidP="002A6003">
      <w:pPr>
        <w:kinsoku w:val="0"/>
        <w:overflowPunct w:val="0"/>
        <w:autoSpaceDE w:val="0"/>
        <w:autoSpaceDN w:val="0"/>
        <w:adjustRightInd w:val="0"/>
        <w:spacing w:before="24"/>
        <w:ind w:left="1800"/>
        <w:jc w:val="left"/>
        <w:rPr>
          <w:rFonts w:ascii="Times New Roman" w:eastAsia="宋体" w:hAnsi="Times New Roman" w:cs="Microsoft Sans Serif"/>
          <w:kern w:val="0"/>
          <w:sz w:val="24"/>
          <w:szCs w:val="24"/>
        </w:rPr>
      </w:pPr>
      <w:r w:rsidRPr="002A6003">
        <w:rPr>
          <w:rFonts w:ascii="Times New Roman" w:eastAsia="宋体" w:hAnsi="Times New Roman" w:cs="Microsoft Sans Serif"/>
          <w:kern w:val="0"/>
          <w:sz w:val="24"/>
          <w:szCs w:val="24"/>
        </w:rPr>
        <w:t xml:space="preserve"> </w:t>
      </w:r>
    </w:p>
    <w:p w14:paraId="30097099" w14:textId="77777777" w:rsidR="002A6003" w:rsidRPr="002A6003" w:rsidRDefault="002A6003" w:rsidP="002A6003">
      <w:pPr>
        <w:kinsoku w:val="0"/>
        <w:overflowPunct w:val="0"/>
        <w:autoSpaceDE w:val="0"/>
        <w:autoSpaceDN w:val="0"/>
        <w:adjustRightInd w:val="0"/>
        <w:spacing w:before="24"/>
        <w:ind w:left="1800"/>
        <w:jc w:val="left"/>
        <w:rPr>
          <w:rFonts w:ascii="Times New Roman" w:eastAsia="宋体" w:hAnsi="Times New Roman" w:cs="Microsoft Sans Serif"/>
          <w:kern w:val="0"/>
          <w:sz w:val="24"/>
          <w:szCs w:val="24"/>
        </w:rPr>
        <w:sectPr w:rsidR="002A6003" w:rsidRPr="002A6003">
          <w:pgSz w:w="11910" w:h="16840"/>
          <w:pgMar w:top="1220" w:right="0" w:bottom="1040" w:left="0" w:header="467" w:footer="854" w:gutter="0"/>
          <w:cols w:space="720"/>
          <w:noEndnote/>
        </w:sectPr>
      </w:pPr>
    </w:p>
    <w:p w14:paraId="3009709A"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Microsoft Sans Serif"/>
          <w:kern w:val="0"/>
          <w:sz w:val="23"/>
          <w:szCs w:val="23"/>
        </w:rPr>
      </w:pPr>
    </w:p>
    <w:p w14:paraId="3009709B"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Times New Roman"/>
          <w:kern w:val="0"/>
          <w:sz w:val="45"/>
          <w:szCs w:val="45"/>
        </w:rPr>
      </w:pPr>
      <w:bookmarkStart w:id="3" w:name="_bookmark166"/>
      <w:bookmarkEnd w:id="3"/>
    </w:p>
    <w:p w14:paraId="3009709C" w14:textId="77777777" w:rsidR="002A6003" w:rsidRPr="002A6003" w:rsidRDefault="002A6003" w:rsidP="002A6003">
      <w:pPr>
        <w:numPr>
          <w:ilvl w:val="0"/>
          <w:numId w:val="27"/>
        </w:numPr>
        <w:tabs>
          <w:tab w:val="left" w:pos="2074"/>
        </w:tabs>
        <w:kinsoku w:val="0"/>
        <w:overflowPunct w:val="0"/>
        <w:autoSpaceDE w:val="0"/>
        <w:autoSpaceDN w:val="0"/>
        <w:adjustRightInd w:val="0"/>
        <w:jc w:val="left"/>
        <w:rPr>
          <w:rFonts w:ascii="Times New Roman" w:eastAsia="宋体" w:hAnsi="Times New Roman" w:cs="黑体"/>
          <w:w w:val="110"/>
          <w:kern w:val="0"/>
          <w:sz w:val="32"/>
          <w:szCs w:val="32"/>
        </w:rPr>
      </w:pPr>
      <w:bookmarkStart w:id="4" w:name="1_结构概述"/>
      <w:bookmarkEnd w:id="4"/>
      <w:r w:rsidRPr="002A6003">
        <w:rPr>
          <w:rFonts w:ascii="Times New Roman" w:eastAsia="宋体" w:hAnsi="Times New Roman" w:cs="黑体" w:hint="eastAsia"/>
          <w:w w:val="110"/>
          <w:kern w:val="0"/>
          <w:sz w:val="32"/>
          <w:szCs w:val="32"/>
        </w:rPr>
        <w:t>Summary of structure</w:t>
      </w:r>
    </w:p>
    <w:p w14:paraId="3009709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09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GS464 is a general-purpose RISC processor IP that implements the 64-bit MIPS64 instruction set.GS464's instruction pipeline decoded four instructions per clock cycle and dynamically transmitted them to five all-flowing functional </w:t>
      </w:r>
      <w:proofErr w:type="spellStart"/>
      <w:r w:rsidRPr="002A6003">
        <w:rPr>
          <w:rFonts w:ascii="Times New Roman" w:eastAsia="宋体" w:hAnsi="Times New Roman" w:cs="宋体"/>
          <w:spacing w:val="5"/>
          <w:kern w:val="0"/>
          <w:szCs w:val="21"/>
        </w:rPr>
        <w:t>units.</w:t>
      </w:r>
      <w:r w:rsidRPr="002A6003">
        <w:rPr>
          <w:rFonts w:ascii="Times New Roman" w:eastAsia="宋体" w:hAnsi="Times New Roman" w:cs="宋体" w:hint="eastAsia"/>
          <w:spacing w:val="5"/>
          <w:kern w:val="0"/>
          <w:szCs w:val="21"/>
        </w:rPr>
        <w:t>Although</w:t>
      </w:r>
      <w:proofErr w:type="spellEnd"/>
      <w:r w:rsidRPr="002A6003">
        <w:rPr>
          <w:rFonts w:ascii="Times New Roman" w:eastAsia="宋体" w:hAnsi="Times New Roman" w:cs="宋体" w:hint="eastAsia"/>
          <w:spacing w:val="5"/>
          <w:kern w:val="0"/>
          <w:szCs w:val="21"/>
        </w:rPr>
        <w:t xml:space="preserve"> instructions are executed out of order on the premise of ensuring dependencies, they are delivered in the original order of the program to ensure precise exception and access order.</w:t>
      </w:r>
    </w:p>
    <w:p w14:paraId="3009709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superscalar structure of four emission makes the problems related to instruction and data in the instruction pipeline very prominent. GS464 adopts out-of-order execution technology and radical storage system design to improve the efficiency of the pipeline.</w:t>
      </w:r>
    </w:p>
    <w:p w14:paraId="300970A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techniques of out-of-order execution include register renaming, dynamic scheduling and transfer prediction. Register renaming solves the WAR (read after write) and WAW (write after write) correlation, and is used for accurate field recovery caused by exception and error transition predictions. GS464 renaming fixed point and floating point registers through a 64-item physical register heap, </w:t>
      </w:r>
      <w:proofErr w:type="spellStart"/>
      <w:r w:rsidRPr="002A6003">
        <w:rPr>
          <w:rFonts w:ascii="Times New Roman" w:eastAsia="宋体" w:hAnsi="Times New Roman" w:cs="宋体" w:hint="eastAsia"/>
          <w:spacing w:val="5"/>
          <w:kern w:val="0"/>
          <w:szCs w:val="21"/>
        </w:rPr>
        <w:t>respectively.Dynamic</w:t>
      </w:r>
      <w:proofErr w:type="spellEnd"/>
      <w:r w:rsidRPr="002A6003">
        <w:rPr>
          <w:rFonts w:ascii="Times New Roman" w:eastAsia="宋体" w:hAnsi="Times New Roman" w:cs="宋体" w:hint="eastAsia"/>
          <w:spacing w:val="5"/>
          <w:kern w:val="0"/>
          <w:szCs w:val="21"/>
        </w:rPr>
        <w:t xml:space="preserve"> scheduling according to the instruction operand ready order rather than instructions in a program in order to carry out instructions, reduces the RAW (writing after reading) caused by obstruction, GS464 has a 16 fixed-point retain stand and a 16 floats used in order to launch, and through a 64 item of the Reorder queue (hereinafter referred to as ROQ) to realize random sequence of instructions submitted in accordance with the procedure of the </w:t>
      </w:r>
      <w:proofErr w:type="spellStart"/>
      <w:r w:rsidRPr="002A6003">
        <w:rPr>
          <w:rFonts w:ascii="Times New Roman" w:eastAsia="宋体" w:hAnsi="Times New Roman" w:cs="宋体" w:hint="eastAsia"/>
          <w:spacing w:val="5"/>
          <w:kern w:val="0"/>
          <w:szCs w:val="21"/>
        </w:rPr>
        <w:t>order.Transfer</w:t>
      </w:r>
      <w:proofErr w:type="spellEnd"/>
      <w:r w:rsidRPr="002A6003">
        <w:rPr>
          <w:rFonts w:ascii="Times New Roman" w:eastAsia="宋体" w:hAnsi="Times New Roman" w:cs="宋体" w:hint="eastAsia"/>
          <w:spacing w:val="5"/>
          <w:kern w:val="0"/>
          <w:szCs w:val="21"/>
        </w:rPr>
        <w:t xml:space="preserve"> prediction reduces the blocking caused by control correlation by predicting whether the transfer instruction jumps successfully. GS464 USES Branch Target Buffer (BTB) of 16 items, Branch History Table (BHT) of 2K items, Global </w:t>
      </w:r>
      <w:proofErr w:type="spellStart"/>
      <w:r w:rsidRPr="002A6003">
        <w:rPr>
          <w:rFonts w:ascii="Times New Roman" w:eastAsia="宋体" w:hAnsi="Times New Roman" w:cs="宋体" w:hint="eastAsia"/>
          <w:spacing w:val="5"/>
          <w:kern w:val="0"/>
          <w:szCs w:val="21"/>
        </w:rPr>
        <w:t>Histiry</w:t>
      </w:r>
      <w:proofErr w:type="spell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Registor</w:t>
      </w:r>
      <w:proofErr w:type="spellEnd"/>
      <w:r w:rsidRPr="002A6003">
        <w:rPr>
          <w:rFonts w:ascii="Times New Roman" w:eastAsia="宋体" w:hAnsi="Times New Roman" w:cs="宋体" w:hint="eastAsia"/>
          <w:spacing w:val="5"/>
          <w:kern w:val="0"/>
          <w:szCs w:val="21"/>
        </w:rPr>
        <w:t xml:space="preserve"> (GHR) of 9 bits,</w:t>
      </w:r>
    </w:p>
    <w:p w14:paraId="300970A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And the Return Address Stack (RAS) of four items.</w:t>
      </w:r>
    </w:p>
    <w:p w14:paraId="300970A2"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70A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GS464 advanced storage system design can effectively improve the efficiency of the pipeline.GS464's first-level Cache consists of a 64KB instruction Cache and a 64KB data Cache.GS464 has 64 TLBS in a fully associative structure, each of which maps to an odd page and an even page, with page sizes ranging from 4KB to 16MB. GS464 solves address dependency dynamically by means of the </w:t>
      </w:r>
      <w:proofErr w:type="gramStart"/>
      <w:r w:rsidRPr="002A6003">
        <w:rPr>
          <w:rFonts w:ascii="Times New Roman" w:eastAsia="宋体" w:hAnsi="Times New Roman" w:cs="宋体"/>
          <w:spacing w:val="5"/>
          <w:kern w:val="0"/>
          <w:szCs w:val="21"/>
        </w:rPr>
        <w:t>24 item</w:t>
      </w:r>
      <w:proofErr w:type="gramEnd"/>
      <w:r w:rsidRPr="002A6003">
        <w:rPr>
          <w:rFonts w:ascii="Times New Roman" w:eastAsia="宋体" w:hAnsi="Times New Roman" w:cs="宋体"/>
          <w:spacing w:val="5"/>
          <w:kern w:val="0"/>
          <w:szCs w:val="21"/>
        </w:rPr>
        <w:t xml:space="preserve"> retrieval Queue and the 8 item retrieval failure Queue, and realizes the out-of-order execution of retrieval operation, non-blocking Cache, Load Speculation and other retrieval optimization techniques. GS464 supports 128-bit memory access, with 48 bit virtual and physical addresses.</w:t>
      </w:r>
    </w:p>
    <w:p w14:paraId="300970A4"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kern w:val="0"/>
          <w:szCs w:val="21"/>
        </w:rPr>
        <w:lastRenderedPageBreak/>
        <w:t>T</w:t>
      </w:r>
      <w:r w:rsidRPr="002A6003">
        <w:rPr>
          <w:rFonts w:ascii="Times New Roman" w:eastAsia="宋体" w:hAnsi="Times New Roman" w:cs="宋体"/>
          <w:spacing w:val="5"/>
          <w:kern w:val="0"/>
          <w:szCs w:val="21"/>
        </w:rPr>
        <w:t xml:space="preserve">he GS464 has two fixed-point features and two floating point features. </w:t>
      </w:r>
      <w:r w:rsidRPr="002A6003">
        <w:rPr>
          <w:rFonts w:ascii="Times New Roman" w:eastAsia="宋体" w:hAnsi="Times New Roman" w:cs="宋体" w:hint="eastAsia"/>
          <w:spacing w:val="5"/>
          <w:kern w:val="0"/>
          <w:szCs w:val="21"/>
        </w:rPr>
        <w:t xml:space="preserve">Each </w:t>
      </w:r>
      <w:proofErr w:type="gramStart"/>
      <w:r w:rsidRPr="002A6003">
        <w:rPr>
          <w:rFonts w:ascii="Times New Roman" w:eastAsia="宋体" w:hAnsi="Times New Roman" w:cs="宋体" w:hint="eastAsia"/>
          <w:spacing w:val="5"/>
          <w:kern w:val="0"/>
          <w:szCs w:val="21"/>
        </w:rPr>
        <w:t>floating point</w:t>
      </w:r>
      <w:proofErr w:type="gramEnd"/>
      <w:r w:rsidRPr="002A6003">
        <w:rPr>
          <w:rFonts w:ascii="Times New Roman" w:eastAsia="宋体" w:hAnsi="Times New Roman" w:cs="宋体" w:hint="eastAsia"/>
          <w:spacing w:val="5"/>
          <w:kern w:val="0"/>
          <w:szCs w:val="21"/>
        </w:rPr>
        <w:t xml:space="preserve"> part can execute 64 in full flow</w:t>
      </w:r>
    </w:p>
    <w:p w14:paraId="300970A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0A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Double-precision floating-point multiplication and addition operations, and through the extension of the FMT domain of floating-point instructions to execute 32-bit and 64-bit fixed-point instructions.</w:t>
      </w:r>
    </w:p>
    <w:p w14:paraId="300970A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0A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GS464 supports the EJTAG debugging specification of MIPS company, and adopts the standard AXI interface. Its instruction Cache implements parity check and data Cache implements ECC </w:t>
      </w:r>
      <w:proofErr w:type="spellStart"/>
      <w:proofErr w:type="gramStart"/>
      <w:r w:rsidRPr="002A6003">
        <w:rPr>
          <w:rFonts w:ascii="Times New Roman" w:eastAsia="宋体" w:hAnsi="Times New Roman" w:cs="宋体"/>
          <w:spacing w:val="5"/>
          <w:kern w:val="0"/>
          <w:szCs w:val="21"/>
        </w:rPr>
        <w:t>check.</w:t>
      </w:r>
      <w:r w:rsidRPr="002A6003">
        <w:rPr>
          <w:rFonts w:ascii="Times New Roman" w:eastAsia="宋体" w:hAnsi="Times New Roman" w:cs="宋体" w:hint="eastAsia"/>
          <w:spacing w:val="5"/>
          <w:kern w:val="0"/>
          <w:szCs w:val="21"/>
        </w:rPr>
        <w:t>The</w:t>
      </w:r>
      <w:proofErr w:type="spellEnd"/>
      <w:proofErr w:type="gramEnd"/>
      <w:r w:rsidRPr="002A6003">
        <w:rPr>
          <w:rFonts w:ascii="Times New Roman" w:eastAsia="宋体" w:hAnsi="Times New Roman" w:cs="宋体" w:hint="eastAsia"/>
          <w:spacing w:val="5"/>
          <w:kern w:val="0"/>
          <w:szCs w:val="21"/>
        </w:rPr>
        <w:t xml:space="preserve"> above features can increase the applicability of GS464.</w:t>
      </w:r>
    </w:p>
    <w:p w14:paraId="300970A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basic pipeline of GS464 includes taking the index, pre-decoding, decoding, register renaming, scheduling, transmitting, reading register, </w:t>
      </w:r>
    </w:p>
    <w:p w14:paraId="300970AA" w14:textId="77777777" w:rsidR="002A6003" w:rsidRPr="002A6003" w:rsidRDefault="002A6003" w:rsidP="002A6003">
      <w:pPr>
        <w:kinsoku w:val="0"/>
        <w:overflowPunct w:val="0"/>
        <w:autoSpaceDE w:val="0"/>
        <w:autoSpaceDN w:val="0"/>
        <w:adjustRightInd w:val="0"/>
        <w:spacing w:line="268" w:lineRule="exact"/>
        <w:ind w:left="2220"/>
        <w:rPr>
          <w:rFonts w:ascii="Times New Roman" w:eastAsia="宋体" w:hAnsi="Times New Roman" w:cs="宋体"/>
          <w:kern w:val="0"/>
          <w:szCs w:val="21"/>
        </w:rPr>
        <w:sectPr w:rsidR="002A6003" w:rsidRPr="002A6003">
          <w:headerReference w:type="default" r:id="rId22"/>
          <w:pgSz w:w="11910" w:h="16840"/>
          <w:pgMar w:top="1220" w:right="0" w:bottom="1280" w:left="0" w:header="467" w:footer="1084" w:gutter="0"/>
          <w:pgNumType w:start="12"/>
          <w:cols w:space="720"/>
          <w:noEndnote/>
        </w:sectPr>
      </w:pPr>
    </w:p>
    <w:p w14:paraId="300970A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18"/>
          <w:szCs w:val="18"/>
        </w:rPr>
      </w:pPr>
    </w:p>
    <w:p w14:paraId="300970A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There are 9 levels of execution and submission, and each level of flow includes the following operations.</w:t>
      </w:r>
    </w:p>
    <w:p w14:paraId="300970A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0A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Fetch refers to the pipeline level with the program counter PC value to access the instruction Cache and instruction TLB, if the instruction Cache</w:t>
      </w:r>
    </w:p>
    <w:p w14:paraId="300970A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0B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both TLB and TLB are hit, four new instructions are fetched into the instruction register IR.</w:t>
      </w:r>
    </w:p>
    <w:p w14:paraId="300970B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0B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hint="eastAsia"/>
          <w:spacing w:val="5"/>
          <w:kern w:val="0"/>
          <w:szCs w:val="21"/>
        </w:rPr>
        <w:t>Predecoding</w:t>
      </w:r>
      <w:proofErr w:type="spellEnd"/>
      <w:r w:rsidRPr="002A6003">
        <w:rPr>
          <w:rFonts w:ascii="Times New Roman" w:eastAsia="宋体" w:hAnsi="Times New Roman" w:cs="宋体" w:hint="eastAsia"/>
          <w:spacing w:val="5"/>
          <w:kern w:val="0"/>
          <w:szCs w:val="21"/>
        </w:rPr>
        <w:t xml:space="preserve"> stream level mainly decodes the transfer instruction and predicts the direction of the jump.</w:t>
      </w:r>
    </w:p>
    <w:p w14:paraId="300970B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0B4"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decoding stream level converts the four instructions in the IR into the internal instruction format of GS464 and sends them to the register rename module.</w:t>
      </w:r>
    </w:p>
    <w:p w14:paraId="300970B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Register renaming flow level allocates a new physical register for the logical target register and maps the logical source register to the physical register most recently assigned to the logical register.</w:t>
      </w:r>
    </w:p>
    <w:p w14:paraId="300970B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scheduling flow level will assign the renamed instruction to a fixed point or floating point reservation station for execution, and send it to ROQ for sequential submission after </w:t>
      </w:r>
      <w:proofErr w:type="spellStart"/>
      <w:proofErr w:type="gramStart"/>
      <w:r w:rsidRPr="002A6003">
        <w:rPr>
          <w:rFonts w:ascii="Times New Roman" w:eastAsia="宋体" w:hAnsi="Times New Roman" w:cs="宋体" w:hint="eastAsia"/>
          <w:spacing w:val="5"/>
          <w:kern w:val="0"/>
          <w:szCs w:val="21"/>
        </w:rPr>
        <w:t>execution.In</w:t>
      </w:r>
      <w:proofErr w:type="spellEnd"/>
      <w:proofErr w:type="gramEnd"/>
      <w:r w:rsidRPr="002A6003">
        <w:rPr>
          <w:rFonts w:ascii="Times New Roman" w:eastAsia="宋体" w:hAnsi="Times New Roman" w:cs="宋体" w:hint="eastAsia"/>
          <w:spacing w:val="5"/>
          <w:kern w:val="0"/>
          <w:szCs w:val="21"/>
        </w:rPr>
        <w:t xml:space="preserve"> addition, transfer instruction and access instruction are sent to transfer queue and access queue respectively.</w:t>
      </w:r>
    </w:p>
    <w:p w14:paraId="300970B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transmitting stream stage selects an instruction prepared for all operands from a fixed point or floating point reservation station for each </w:t>
      </w:r>
      <w:proofErr w:type="spellStart"/>
      <w:proofErr w:type="gramStart"/>
      <w:r w:rsidRPr="002A6003">
        <w:rPr>
          <w:rFonts w:ascii="Times New Roman" w:eastAsia="宋体" w:hAnsi="Times New Roman" w:cs="宋体" w:hint="eastAsia"/>
          <w:spacing w:val="5"/>
          <w:kern w:val="0"/>
          <w:szCs w:val="21"/>
        </w:rPr>
        <w:t>feature;An</w:t>
      </w:r>
      <w:proofErr w:type="spellEnd"/>
      <w:proofErr w:type="gramEnd"/>
      <w:r w:rsidRPr="002A6003">
        <w:rPr>
          <w:rFonts w:ascii="Times New Roman" w:eastAsia="宋体" w:hAnsi="Times New Roman" w:cs="宋体" w:hint="eastAsia"/>
          <w:spacing w:val="5"/>
          <w:kern w:val="0"/>
          <w:szCs w:val="21"/>
        </w:rPr>
        <w:t xml:space="preserve"> instruction whose operands are not ready at rename time waits for its operands to be ready by listening for the result bus and the forward bus.</w:t>
      </w:r>
    </w:p>
    <w:p w14:paraId="300970B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read register flow level is where the transmitted instruction reads the corresponding source operand from the physical register heap to the corresponding functional unit.</w:t>
      </w:r>
    </w:p>
    <w:p w14:paraId="300970B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execution flow level executes the instruction according to the type of instruction and writes the result back to the register </w:t>
      </w:r>
      <w:proofErr w:type="spellStart"/>
      <w:proofErr w:type="gramStart"/>
      <w:r w:rsidRPr="002A6003">
        <w:rPr>
          <w:rFonts w:ascii="Times New Roman" w:eastAsia="宋体" w:hAnsi="Times New Roman" w:cs="宋体" w:hint="eastAsia"/>
          <w:spacing w:val="5"/>
          <w:kern w:val="0"/>
          <w:szCs w:val="21"/>
        </w:rPr>
        <w:t>heap.The</w:t>
      </w:r>
      <w:proofErr w:type="spellEnd"/>
      <w:proofErr w:type="gramEnd"/>
      <w:r w:rsidRPr="002A6003">
        <w:rPr>
          <w:rFonts w:ascii="Times New Roman" w:eastAsia="宋体" w:hAnsi="Times New Roman" w:cs="宋体" w:hint="eastAsia"/>
          <w:spacing w:val="5"/>
          <w:kern w:val="0"/>
          <w:szCs w:val="21"/>
        </w:rPr>
        <w:t xml:space="preserve"> resulting bus is also sent to the reserved station and register renaming tables to notify that the corresponding register values are available.</w:t>
      </w:r>
    </w:p>
    <w:p w14:paraId="300970B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Submit the order of the water level in accordance with the procedures the Reorder queue record submit instruction has been performed, most GS464 per picture can submit four instruction, submitted instructions to register renaming table to confirm the destination register </w:t>
      </w:r>
      <w:r w:rsidRPr="002A6003">
        <w:rPr>
          <w:rFonts w:ascii="Times New Roman" w:eastAsia="宋体" w:hAnsi="Times New Roman" w:cs="宋体" w:hint="eastAsia"/>
          <w:spacing w:val="5"/>
          <w:kern w:val="0"/>
          <w:szCs w:val="21"/>
        </w:rPr>
        <w:lastRenderedPageBreak/>
        <w:t>renaming of relationships and release the originally assigned to the same physical register of logic registers, and sent to fetch queue allows those submitted by the number of instructions or write to the Cache memory.</w:t>
      </w:r>
    </w:p>
    <w:p w14:paraId="300970B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above is the flow level of basic instructions. For some more complex instructions, such as fixed-point multiplication and division instructions, floating point instructions and memory access instructions, multi-beat is required in the execution </w:t>
      </w:r>
      <w:proofErr w:type="spellStart"/>
      <w:proofErr w:type="gramStart"/>
      <w:r w:rsidRPr="002A6003">
        <w:rPr>
          <w:rFonts w:ascii="Times New Roman" w:eastAsia="宋体" w:hAnsi="Times New Roman" w:cs="宋体" w:hint="eastAsia"/>
          <w:spacing w:val="5"/>
          <w:kern w:val="0"/>
          <w:szCs w:val="21"/>
        </w:rPr>
        <w:t>stage.</w:t>
      </w:r>
      <w:r w:rsidRPr="002A6003">
        <w:rPr>
          <w:rFonts w:ascii="Times New Roman" w:eastAsia="宋体" w:hAnsi="Times New Roman" w:cs="宋体"/>
          <w:spacing w:val="5"/>
          <w:kern w:val="0"/>
          <w:szCs w:val="21"/>
        </w:rPr>
        <w:t>The</w:t>
      </w:r>
      <w:proofErr w:type="spellEnd"/>
      <w:proofErr w:type="gramEnd"/>
      <w:r w:rsidRPr="002A6003">
        <w:rPr>
          <w:rFonts w:ascii="Times New Roman" w:eastAsia="宋体" w:hAnsi="Times New Roman" w:cs="宋体"/>
          <w:spacing w:val="5"/>
          <w:kern w:val="0"/>
          <w:szCs w:val="21"/>
        </w:rPr>
        <w:t xml:space="preserve"> basic structure of GS464 is shown in the figure below.</w:t>
      </w:r>
    </w:p>
    <w:p w14:paraId="300970BC"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9"/>
          <w:kern w:val="0"/>
          <w:szCs w:val="21"/>
        </w:rPr>
        <w:sectPr w:rsidR="002A6003" w:rsidRPr="002A6003">
          <w:pgSz w:w="11910" w:h="16840"/>
          <w:pgMar w:top="1220" w:right="0" w:bottom="1280" w:left="0" w:header="467" w:footer="1084" w:gutter="0"/>
          <w:cols w:space="720"/>
          <w:noEndnote/>
        </w:sectPr>
      </w:pPr>
    </w:p>
    <w:p w14:paraId="300970B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r w:rsidRPr="002A6003">
        <w:rPr>
          <w:rFonts w:ascii="Times New Roman" w:eastAsia="宋体" w:hAnsi="Times New Roman" w:cs="宋体"/>
          <w:noProof/>
          <w:kern w:val="0"/>
          <w:szCs w:val="21"/>
        </w:rPr>
        <w:lastRenderedPageBreak/>
        <mc:AlternateContent>
          <mc:Choice Requires="wps">
            <w:drawing>
              <wp:anchor distT="0" distB="0" distL="114300" distR="114300" simplePos="0" relativeHeight="251664384" behindDoc="0" locked="0" layoutInCell="0" allowOverlap="1" wp14:anchorId="30098ECE" wp14:editId="30098ECF">
                <wp:simplePos x="0" y="0"/>
                <wp:positionH relativeFrom="page">
                  <wp:posOffset>5893435</wp:posOffset>
                </wp:positionH>
                <wp:positionV relativeFrom="page">
                  <wp:posOffset>2396490</wp:posOffset>
                </wp:positionV>
                <wp:extent cx="154940" cy="597535"/>
                <wp:effectExtent l="0" t="0" r="0" b="0"/>
                <wp:wrapNone/>
                <wp:docPr id="1251" name="Text Box 1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59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B9" w14:textId="77777777" w:rsidR="00352539" w:rsidRDefault="00352539" w:rsidP="002A6003">
                            <w:pPr>
                              <w:pStyle w:val="a3"/>
                              <w:kinsoku w:val="0"/>
                              <w:overflowPunct w:val="0"/>
                              <w:spacing w:before="17"/>
                              <w:ind w:left="20"/>
                              <w:rPr>
                                <w:rFonts w:ascii="Arial Narrow" w:eastAsiaTheme="minorEastAsia" w:hAnsi="Arial Narrow" w:cs="Arial Narrow"/>
                                <w:sz w:val="18"/>
                                <w:szCs w:val="18"/>
                              </w:rPr>
                            </w:pPr>
                            <w:r>
                              <w:rPr>
                                <w:rFonts w:ascii="Arial Narrow" w:eastAsiaTheme="minorEastAsia" w:hAnsi="Arial Narrow" w:cs="Arial Narrow"/>
                                <w:sz w:val="18"/>
                                <w:szCs w:val="18"/>
                              </w:rPr>
                              <w:t>The Tag Compare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98ECE" id="_x0000_t202" coordsize="21600,21600" o:spt="202" path="m,l,21600r21600,l21600,xe">
                <v:stroke joinstyle="miter"/>
                <v:path gradientshapeok="t" o:connecttype="rect"/>
              </v:shapetype>
              <v:shape id="Text Box 1320" o:spid="_x0000_s1029" type="#_x0000_t202" style="position:absolute;margin-left:464.05pt;margin-top:188.7pt;width:12.2pt;height:47.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" o:allowincell="f" filled="f" stroked="f">
                <v:textbox style="layout-flow:vertical" inset="0,0,0,0">
                  <w:txbxContent>
                    <w:p w14:paraId="30098FB9" w14:textId="77777777" w:rsidR="00352539" w:rsidRDefault="00352539" w:rsidP="002A6003">
                      <w:pPr>
                        <w:pStyle w:val="a3"/>
                        <w:kinsoku w:val="0"/>
                        <w:overflowPunct w:val="0"/>
                        <w:spacing w:before="17"/>
                        <w:ind w:left="20"/>
                        <w:rPr>
                          <w:rFonts w:ascii="Arial Narrow" w:eastAsiaTheme="minorEastAsia" w:hAnsi="Arial Narrow" w:cs="Arial Narrow"/>
                          <w:sz w:val="18"/>
                          <w:szCs w:val="18"/>
                        </w:rPr>
                      </w:pPr>
                      <w:r>
                        <w:rPr>
                          <w:rFonts w:ascii="Arial Narrow" w:eastAsiaTheme="minorEastAsia" w:hAnsi="Arial Narrow" w:cs="Arial Narrow"/>
                          <w:sz w:val="18"/>
                          <w:szCs w:val="18"/>
                        </w:rPr>
                        <w:t>The Tag Compare</w:t>
                      </w:r>
                    </w:p>
                  </w:txbxContent>
                </v:textbox>
                <w10:wrap anchorx="page" anchory="page"/>
              </v:shap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665408" behindDoc="0" locked="0" layoutInCell="0" allowOverlap="1" wp14:anchorId="30098ED0" wp14:editId="30098ED1">
                <wp:simplePos x="0" y="0"/>
                <wp:positionH relativeFrom="page">
                  <wp:posOffset>2731135</wp:posOffset>
                </wp:positionH>
                <wp:positionV relativeFrom="page">
                  <wp:posOffset>2002155</wp:posOffset>
                </wp:positionV>
                <wp:extent cx="488950" cy="1008380"/>
                <wp:effectExtent l="0" t="0" r="0" b="0"/>
                <wp:wrapNone/>
                <wp:docPr id="1250" name="Text Box 1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00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BA" w14:textId="77777777" w:rsidR="00352539" w:rsidRDefault="00352539" w:rsidP="002A6003">
                            <w:pPr>
                              <w:pStyle w:val="a3"/>
                              <w:kinsoku w:val="0"/>
                              <w:overflowPunct w:val="0"/>
                              <w:spacing w:before="16"/>
                              <w:ind w:left="335"/>
                              <w:jc w:val="center"/>
                              <w:rPr>
                                <w:rFonts w:ascii="Arial Narrow" w:eastAsiaTheme="minorEastAsia" w:hAnsi="Arial Narrow" w:cs="Arial Narrow"/>
                                <w:sz w:val="20"/>
                                <w:szCs w:val="20"/>
                              </w:rPr>
                            </w:pPr>
                            <w:r>
                              <w:rPr>
                                <w:rFonts w:ascii="Arial Narrow" w:eastAsiaTheme="minorEastAsia" w:hAnsi="Arial Narrow" w:cs="Arial Narrow"/>
                                <w:sz w:val="20"/>
                                <w:szCs w:val="20"/>
                              </w:rPr>
                              <w:t>The Register Mapper</w:t>
                            </w:r>
                          </w:p>
                          <w:p w14:paraId="30098FBB" w14:textId="77777777" w:rsidR="00352539" w:rsidRDefault="00352539" w:rsidP="002A6003">
                            <w:pPr>
                              <w:pStyle w:val="a3"/>
                              <w:kinsoku w:val="0"/>
                              <w:overflowPunct w:val="0"/>
                              <w:spacing w:before="70"/>
                              <w:ind w:left="20"/>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Decode Bus</w:t>
                            </w:r>
                          </w:p>
                          <w:p w14:paraId="30098FBC" w14:textId="77777777" w:rsidR="00352539" w:rsidRDefault="00352539" w:rsidP="002A6003">
                            <w:pPr>
                              <w:pStyle w:val="a3"/>
                              <w:kinsoku w:val="0"/>
                              <w:overflowPunct w:val="0"/>
                              <w:spacing w:before="21"/>
                              <w:ind w:left="381"/>
                              <w:jc w:val="center"/>
                              <w:rPr>
                                <w:rFonts w:ascii="Arial Narrow" w:eastAsiaTheme="minorEastAsia" w:hAnsi="Arial Narrow" w:cs="Arial Narrow"/>
                                <w:sz w:val="20"/>
                                <w:szCs w:val="20"/>
                              </w:rPr>
                            </w:pPr>
                            <w:r>
                              <w:rPr>
                                <w:rFonts w:ascii="Arial Narrow" w:eastAsiaTheme="minorEastAsia" w:hAnsi="Arial Narrow" w:cs="Arial Narrow"/>
                                <w:sz w:val="20"/>
                                <w:szCs w:val="20"/>
                              </w:rPr>
                              <w:t>Decoder</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ED0" id="Text Box 1321" o:spid="_x0000_s1030" type="#_x0000_t202" style="position:absolute;margin-left:215.05pt;margin-top:157.65pt;width:38.5pt;height:79.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" o:allowincell="f" filled="f" stroked="f">
                <v:textbox style="layout-flow:vertical" inset="0,0,0,0">
                  <w:txbxContent>
                    <w:p w14:paraId="30098FBA" w14:textId="77777777" w:rsidR="00352539" w:rsidRDefault="00352539" w:rsidP="002A6003">
                      <w:pPr>
                        <w:pStyle w:val="a3"/>
                        <w:kinsoku w:val="0"/>
                        <w:overflowPunct w:val="0"/>
                        <w:spacing w:before="16"/>
                        <w:ind w:left="335"/>
                        <w:jc w:val="center"/>
                        <w:rPr>
                          <w:rFonts w:ascii="Arial Narrow" w:eastAsiaTheme="minorEastAsia" w:hAnsi="Arial Narrow" w:cs="Arial Narrow"/>
                          <w:sz w:val="20"/>
                          <w:szCs w:val="20"/>
                        </w:rPr>
                      </w:pPr>
                      <w:r>
                        <w:rPr>
                          <w:rFonts w:ascii="Arial Narrow" w:eastAsiaTheme="minorEastAsia" w:hAnsi="Arial Narrow" w:cs="Arial Narrow"/>
                          <w:sz w:val="20"/>
                          <w:szCs w:val="20"/>
                        </w:rPr>
                        <w:t>The Register Mapper</w:t>
                      </w:r>
                    </w:p>
                    <w:p w14:paraId="30098FBB" w14:textId="77777777" w:rsidR="00352539" w:rsidRDefault="00352539" w:rsidP="002A6003">
                      <w:pPr>
                        <w:pStyle w:val="a3"/>
                        <w:kinsoku w:val="0"/>
                        <w:overflowPunct w:val="0"/>
                        <w:spacing w:before="70"/>
                        <w:ind w:left="20"/>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Decode Bus</w:t>
                      </w:r>
                    </w:p>
                    <w:p w14:paraId="30098FBC" w14:textId="77777777" w:rsidR="00352539" w:rsidRDefault="00352539" w:rsidP="002A6003">
                      <w:pPr>
                        <w:pStyle w:val="a3"/>
                        <w:kinsoku w:val="0"/>
                        <w:overflowPunct w:val="0"/>
                        <w:spacing w:before="21"/>
                        <w:ind w:left="381"/>
                        <w:jc w:val="center"/>
                        <w:rPr>
                          <w:rFonts w:ascii="Arial Narrow" w:eastAsiaTheme="minorEastAsia" w:hAnsi="Arial Narrow" w:cs="Arial Narrow"/>
                          <w:sz w:val="20"/>
                          <w:szCs w:val="20"/>
                        </w:rPr>
                      </w:pPr>
                      <w:r>
                        <w:rPr>
                          <w:rFonts w:ascii="Arial Narrow" w:eastAsiaTheme="minorEastAsia" w:hAnsi="Arial Narrow" w:cs="Arial Narrow"/>
                          <w:sz w:val="20"/>
                          <w:szCs w:val="20"/>
                        </w:rPr>
                        <w:t>Decoder</w:t>
                      </w:r>
                    </w:p>
                  </w:txbxContent>
                </v:textbox>
                <w10:wrap anchorx="page" anchory="page"/>
              </v:shap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666432" behindDoc="0" locked="0" layoutInCell="0" allowOverlap="1" wp14:anchorId="30098ED2" wp14:editId="30098ED3">
                <wp:simplePos x="0" y="0"/>
                <wp:positionH relativeFrom="page">
                  <wp:posOffset>2451100</wp:posOffset>
                </wp:positionH>
                <wp:positionV relativeFrom="page">
                  <wp:posOffset>2320290</wp:posOffset>
                </wp:positionV>
                <wp:extent cx="168910" cy="615315"/>
                <wp:effectExtent l="0" t="0" r="0" b="0"/>
                <wp:wrapNone/>
                <wp:docPr id="1249" name="Text Box 1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BD" w14:textId="77777777" w:rsidR="00352539" w:rsidRDefault="00352539" w:rsidP="002A6003">
                            <w:pPr>
                              <w:pStyle w:val="a3"/>
                              <w:kinsoku w:val="0"/>
                              <w:overflowPunct w:val="0"/>
                              <w:spacing w:before="16"/>
                              <w:ind w:left="20"/>
                              <w:rPr>
                                <w:rFonts w:ascii="Arial Narrow" w:eastAsiaTheme="minorEastAsia" w:hAnsi="Arial Narrow" w:cs="Arial Narrow"/>
                                <w:sz w:val="20"/>
                                <w:szCs w:val="20"/>
                              </w:rPr>
                            </w:pPr>
                            <w:r>
                              <w:rPr>
                                <w:rFonts w:ascii="Arial Narrow" w:eastAsiaTheme="minorEastAsia" w:hAnsi="Arial Narrow" w:cs="Arial Narrow"/>
                                <w:sz w:val="20"/>
                                <w:szCs w:val="20"/>
                              </w:rPr>
                              <w:t>The Pre - Decoder</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ED2" id="Text Box 1322" o:spid="_x0000_s1031" type="#_x0000_t202" style="position:absolute;margin-left:193pt;margin-top:182.7pt;width:13.3pt;height:48.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" o:allowincell="f" filled="f" stroked="f">
                <v:textbox style="layout-flow:vertical" inset="0,0,0,0">
                  <w:txbxContent>
                    <w:p w14:paraId="30098FBD" w14:textId="77777777" w:rsidR="00352539" w:rsidRDefault="00352539" w:rsidP="002A6003">
                      <w:pPr>
                        <w:pStyle w:val="a3"/>
                        <w:kinsoku w:val="0"/>
                        <w:overflowPunct w:val="0"/>
                        <w:spacing w:before="16"/>
                        <w:ind w:left="20"/>
                        <w:rPr>
                          <w:rFonts w:ascii="Arial Narrow" w:eastAsiaTheme="minorEastAsia" w:hAnsi="Arial Narrow" w:cs="Arial Narrow"/>
                          <w:sz w:val="20"/>
                          <w:szCs w:val="20"/>
                        </w:rPr>
                      </w:pPr>
                      <w:r>
                        <w:rPr>
                          <w:rFonts w:ascii="Arial Narrow" w:eastAsiaTheme="minorEastAsia" w:hAnsi="Arial Narrow" w:cs="Arial Narrow"/>
                          <w:sz w:val="20"/>
                          <w:szCs w:val="20"/>
                        </w:rPr>
                        <w:t>The Pre - Decoder</w:t>
                      </w:r>
                    </w:p>
                  </w:txbxContent>
                </v:textbox>
                <w10:wrap anchorx="page" anchory="page"/>
              </v:shap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667456" behindDoc="0" locked="0" layoutInCell="0" allowOverlap="1" wp14:anchorId="30098ED4" wp14:editId="30098ED5">
                <wp:simplePos x="0" y="0"/>
                <wp:positionH relativeFrom="page">
                  <wp:posOffset>1638300</wp:posOffset>
                </wp:positionH>
                <wp:positionV relativeFrom="page">
                  <wp:posOffset>2547620</wp:posOffset>
                </wp:positionV>
                <wp:extent cx="154940" cy="155575"/>
                <wp:effectExtent l="0" t="0" r="0" b="0"/>
                <wp:wrapNone/>
                <wp:docPr id="1248" name="Text Box 1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BE" w14:textId="77777777" w:rsidR="00352539" w:rsidRDefault="00352539" w:rsidP="002A6003">
                            <w:pPr>
                              <w:pStyle w:val="a3"/>
                              <w:kinsoku w:val="0"/>
                              <w:overflowPunct w:val="0"/>
                              <w:spacing w:before="17"/>
                              <w:ind w:left="20"/>
                              <w:rPr>
                                <w:rFonts w:ascii="Arial Narrow" w:eastAsiaTheme="minorEastAsia" w:hAnsi="Arial Narrow" w:cs="Arial Narrow"/>
                                <w:sz w:val="18"/>
                                <w:szCs w:val="18"/>
                              </w:rPr>
                            </w:pPr>
                            <w:r>
                              <w:rPr>
                                <w:rFonts w:ascii="Arial Narrow" w:eastAsiaTheme="minorEastAsia" w:hAnsi="Arial Narrow" w:cs="Arial Narrow"/>
                                <w:sz w:val="18"/>
                                <w:szCs w:val="18"/>
                              </w:rPr>
                              <w:t>The PC</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ED4" id="Text Box 1323" o:spid="_x0000_s1032" type="#_x0000_t202" style="position:absolute;margin-left:129pt;margin-top:200.6pt;width:12.2pt;height:12.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" o:allowincell="f" filled="f" stroked="f">
                <v:textbox style="layout-flow:vertical" inset="0,0,0,0">
                  <w:txbxContent>
                    <w:p w14:paraId="30098FBE" w14:textId="77777777" w:rsidR="00352539" w:rsidRDefault="00352539" w:rsidP="002A6003">
                      <w:pPr>
                        <w:pStyle w:val="a3"/>
                        <w:kinsoku w:val="0"/>
                        <w:overflowPunct w:val="0"/>
                        <w:spacing w:before="17"/>
                        <w:ind w:left="20"/>
                        <w:rPr>
                          <w:rFonts w:ascii="Arial Narrow" w:eastAsiaTheme="minorEastAsia" w:hAnsi="Arial Narrow" w:cs="Arial Narrow"/>
                          <w:sz w:val="18"/>
                          <w:szCs w:val="18"/>
                        </w:rPr>
                      </w:pPr>
                      <w:r>
                        <w:rPr>
                          <w:rFonts w:ascii="Arial Narrow" w:eastAsiaTheme="minorEastAsia" w:hAnsi="Arial Narrow" w:cs="Arial Narrow"/>
                          <w:sz w:val="18"/>
                          <w:szCs w:val="18"/>
                        </w:rPr>
                        <w:t>The PC</w:t>
                      </w:r>
                    </w:p>
                  </w:txbxContent>
                </v:textbox>
                <w10:wrap anchorx="page" anchory="page"/>
              </v:shap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668480" behindDoc="0" locked="0" layoutInCell="0" allowOverlap="1" wp14:anchorId="30098ED6" wp14:editId="30098ED7">
                <wp:simplePos x="0" y="0"/>
                <wp:positionH relativeFrom="page">
                  <wp:posOffset>1496060</wp:posOffset>
                </wp:positionH>
                <wp:positionV relativeFrom="page">
                  <wp:posOffset>2099310</wp:posOffset>
                </wp:positionV>
                <wp:extent cx="141605" cy="283845"/>
                <wp:effectExtent l="0" t="0" r="0" b="0"/>
                <wp:wrapNone/>
                <wp:docPr id="1247" name="Text Box 1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BF" w14:textId="77777777" w:rsidR="00352539" w:rsidRDefault="00352539" w:rsidP="002A6003">
                            <w:pPr>
                              <w:pStyle w:val="a3"/>
                              <w:kinsoku w:val="0"/>
                              <w:overflowPunct w:val="0"/>
                              <w:spacing w:before="18"/>
                              <w:ind w:left="20"/>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PC + 16</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ED6" id="Text Box 1324" o:spid="_x0000_s1033" type="#_x0000_t202" style="position:absolute;margin-left:117.8pt;margin-top:165.3pt;width:11.15pt;height:22.3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" o:allowincell="f" filled="f" stroked="f">
                <v:textbox style="layout-flow:vertical" inset="0,0,0,0">
                  <w:txbxContent>
                    <w:p w14:paraId="30098FBF" w14:textId="77777777" w:rsidR="00352539" w:rsidRDefault="00352539" w:rsidP="002A6003">
                      <w:pPr>
                        <w:pStyle w:val="a3"/>
                        <w:kinsoku w:val="0"/>
                        <w:overflowPunct w:val="0"/>
                        <w:spacing w:before="18"/>
                        <w:ind w:left="20"/>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PC + 16</w:t>
                      </w:r>
                    </w:p>
                  </w:txbxContent>
                </v:textbox>
                <w10:wrap anchorx="page" anchory="page"/>
              </v:shape>
            </w:pict>
          </mc:Fallback>
        </mc:AlternateContent>
      </w:r>
    </w:p>
    <w:p w14:paraId="300970B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B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C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D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D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D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0D3"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Cs w:val="21"/>
        </w:rPr>
      </w:pPr>
    </w:p>
    <w:p w14:paraId="300970D4" w14:textId="77777777"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669504" behindDoc="0" locked="0" layoutInCell="0" allowOverlap="1" wp14:anchorId="30098ED8" wp14:editId="30098ED9">
                <wp:simplePos x="0" y="0"/>
                <wp:positionH relativeFrom="page">
                  <wp:posOffset>1271270</wp:posOffset>
                </wp:positionH>
                <wp:positionV relativeFrom="paragraph">
                  <wp:posOffset>-3435985</wp:posOffset>
                </wp:positionV>
                <wp:extent cx="5263515" cy="3171825"/>
                <wp:effectExtent l="0" t="0" r="0" b="0"/>
                <wp:wrapNone/>
                <wp:docPr id="972" name="Group 1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3171825"/>
                          <a:chOff x="2002" y="-5411"/>
                          <a:chExt cx="8289" cy="4995"/>
                        </a:xfrm>
                      </wpg:grpSpPr>
                      <wps:wsp>
                        <wps:cNvPr id="973" name="Freeform 1326"/>
                        <wps:cNvSpPr>
                          <a:spLocks/>
                        </wps:cNvSpPr>
                        <wps:spPr bwMode="auto">
                          <a:xfrm>
                            <a:off x="2010" y="-5403"/>
                            <a:ext cx="8274" cy="4769"/>
                          </a:xfrm>
                          <a:custGeom>
                            <a:avLst/>
                            <a:gdLst>
                              <a:gd name="T0" fmla="*/ 0 w 8274"/>
                              <a:gd name="T1" fmla="*/ 0 h 4769"/>
                              <a:gd name="T2" fmla="*/ 8274 w 8274"/>
                              <a:gd name="T3" fmla="*/ 0 h 4769"/>
                              <a:gd name="T4" fmla="*/ 8274 w 8274"/>
                              <a:gd name="T5" fmla="*/ 4769 h 4769"/>
                              <a:gd name="T6" fmla="*/ 0 w 8274"/>
                              <a:gd name="T7" fmla="*/ 4769 h 4769"/>
                              <a:gd name="T8" fmla="*/ 0 w 8274"/>
                              <a:gd name="T9" fmla="*/ 0 h 4769"/>
                            </a:gdLst>
                            <a:ahLst/>
                            <a:cxnLst>
                              <a:cxn ang="0">
                                <a:pos x="T0" y="T1"/>
                              </a:cxn>
                              <a:cxn ang="0">
                                <a:pos x="T2" y="T3"/>
                              </a:cxn>
                              <a:cxn ang="0">
                                <a:pos x="T4" y="T5"/>
                              </a:cxn>
                              <a:cxn ang="0">
                                <a:pos x="T6" y="T7"/>
                              </a:cxn>
                              <a:cxn ang="0">
                                <a:pos x="T8" y="T9"/>
                              </a:cxn>
                            </a:cxnLst>
                            <a:rect l="0" t="0" r="r" b="b"/>
                            <a:pathLst>
                              <a:path w="8274" h="4769">
                                <a:moveTo>
                                  <a:pt x="0" y="0"/>
                                </a:moveTo>
                                <a:lnTo>
                                  <a:pt x="8274" y="0"/>
                                </a:lnTo>
                                <a:lnTo>
                                  <a:pt x="8274" y="4769"/>
                                </a:lnTo>
                                <a:lnTo>
                                  <a:pt x="0" y="4769"/>
                                </a:lnTo>
                                <a:lnTo>
                                  <a:pt x="0" y="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4" name="Freeform 1327"/>
                        <wps:cNvSpPr>
                          <a:spLocks/>
                        </wps:cNvSpPr>
                        <wps:spPr bwMode="auto">
                          <a:xfrm>
                            <a:off x="5558" y="-1317"/>
                            <a:ext cx="2288" cy="550"/>
                          </a:xfrm>
                          <a:custGeom>
                            <a:avLst/>
                            <a:gdLst>
                              <a:gd name="T0" fmla="*/ 0 w 2288"/>
                              <a:gd name="T1" fmla="*/ 0 h 550"/>
                              <a:gd name="T2" fmla="*/ 2288 w 2288"/>
                              <a:gd name="T3" fmla="*/ 0 h 550"/>
                              <a:gd name="T4" fmla="*/ 2288 w 2288"/>
                              <a:gd name="T5" fmla="*/ 550 h 550"/>
                              <a:gd name="T6" fmla="*/ 0 w 2288"/>
                              <a:gd name="T7" fmla="*/ 550 h 550"/>
                              <a:gd name="T8" fmla="*/ 0 w 2288"/>
                              <a:gd name="T9" fmla="*/ 0 h 550"/>
                            </a:gdLst>
                            <a:ahLst/>
                            <a:cxnLst>
                              <a:cxn ang="0">
                                <a:pos x="T0" y="T1"/>
                              </a:cxn>
                              <a:cxn ang="0">
                                <a:pos x="T2" y="T3"/>
                              </a:cxn>
                              <a:cxn ang="0">
                                <a:pos x="T4" y="T5"/>
                              </a:cxn>
                              <a:cxn ang="0">
                                <a:pos x="T6" y="T7"/>
                              </a:cxn>
                              <a:cxn ang="0">
                                <a:pos x="T8" y="T9"/>
                              </a:cxn>
                            </a:cxnLst>
                            <a:rect l="0" t="0" r="r" b="b"/>
                            <a:pathLst>
                              <a:path w="2288" h="550">
                                <a:moveTo>
                                  <a:pt x="0" y="0"/>
                                </a:moveTo>
                                <a:lnTo>
                                  <a:pt x="2288" y="0"/>
                                </a:lnTo>
                                <a:lnTo>
                                  <a:pt x="2288" y="550"/>
                                </a:lnTo>
                                <a:lnTo>
                                  <a:pt x="0" y="550"/>
                                </a:lnTo>
                                <a:lnTo>
                                  <a:pt x="0"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975" name="Group 1328"/>
                        <wpg:cNvGrpSpPr>
                          <a:grpSpLocks/>
                        </wpg:cNvGrpSpPr>
                        <wpg:grpSpPr bwMode="auto">
                          <a:xfrm>
                            <a:off x="3192" y="-4187"/>
                            <a:ext cx="918" cy="2382"/>
                            <a:chOff x="3192" y="-4187"/>
                            <a:chExt cx="918" cy="2382"/>
                          </a:xfrm>
                        </wpg:grpSpPr>
                        <wps:wsp>
                          <wps:cNvPr id="976" name="Freeform 1329"/>
                          <wps:cNvSpPr>
                            <a:spLocks/>
                          </wps:cNvSpPr>
                          <wps:spPr bwMode="auto">
                            <a:xfrm>
                              <a:off x="3192" y="-4187"/>
                              <a:ext cx="918" cy="2382"/>
                            </a:xfrm>
                            <a:custGeom>
                              <a:avLst/>
                              <a:gdLst>
                                <a:gd name="T0" fmla="*/ 460 w 918"/>
                                <a:gd name="T1" fmla="*/ 1943 h 2382"/>
                                <a:gd name="T2" fmla="*/ 0 w 918"/>
                                <a:gd name="T3" fmla="*/ 1943 h 2382"/>
                                <a:gd name="T4" fmla="*/ 0 w 918"/>
                                <a:gd name="T5" fmla="*/ 2375 h 2382"/>
                                <a:gd name="T6" fmla="*/ 460 w 918"/>
                                <a:gd name="T7" fmla="*/ 2375 h 2382"/>
                                <a:gd name="T8" fmla="*/ 460 w 918"/>
                                <a:gd name="T9" fmla="*/ 1943 h 2382"/>
                              </a:gdLst>
                              <a:ahLst/>
                              <a:cxnLst>
                                <a:cxn ang="0">
                                  <a:pos x="T0" y="T1"/>
                                </a:cxn>
                                <a:cxn ang="0">
                                  <a:pos x="T2" y="T3"/>
                                </a:cxn>
                                <a:cxn ang="0">
                                  <a:pos x="T4" y="T5"/>
                                </a:cxn>
                                <a:cxn ang="0">
                                  <a:pos x="T6" y="T7"/>
                                </a:cxn>
                                <a:cxn ang="0">
                                  <a:pos x="T8" y="T9"/>
                                </a:cxn>
                              </a:cxnLst>
                              <a:rect l="0" t="0" r="r" b="b"/>
                              <a:pathLst>
                                <a:path w="918" h="2382">
                                  <a:moveTo>
                                    <a:pt x="460" y="1943"/>
                                  </a:moveTo>
                                  <a:lnTo>
                                    <a:pt x="0" y="1943"/>
                                  </a:lnTo>
                                  <a:lnTo>
                                    <a:pt x="0" y="2375"/>
                                  </a:lnTo>
                                  <a:lnTo>
                                    <a:pt x="460" y="2375"/>
                                  </a:lnTo>
                                  <a:lnTo>
                                    <a:pt x="460" y="1943"/>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 name="Freeform 1330"/>
                          <wps:cNvSpPr>
                            <a:spLocks/>
                          </wps:cNvSpPr>
                          <wps:spPr bwMode="auto">
                            <a:xfrm>
                              <a:off x="3192" y="-4187"/>
                              <a:ext cx="918" cy="2382"/>
                            </a:xfrm>
                            <a:custGeom>
                              <a:avLst/>
                              <a:gdLst>
                                <a:gd name="T0" fmla="*/ 460 w 918"/>
                                <a:gd name="T1" fmla="*/ 1311 h 2382"/>
                                <a:gd name="T2" fmla="*/ 0 w 918"/>
                                <a:gd name="T3" fmla="*/ 1311 h 2382"/>
                                <a:gd name="T4" fmla="*/ 0 w 918"/>
                                <a:gd name="T5" fmla="*/ 1699 h 2382"/>
                                <a:gd name="T6" fmla="*/ 460 w 918"/>
                                <a:gd name="T7" fmla="*/ 1699 h 2382"/>
                                <a:gd name="T8" fmla="*/ 460 w 918"/>
                                <a:gd name="T9" fmla="*/ 1311 h 2382"/>
                              </a:gdLst>
                              <a:ahLst/>
                              <a:cxnLst>
                                <a:cxn ang="0">
                                  <a:pos x="T0" y="T1"/>
                                </a:cxn>
                                <a:cxn ang="0">
                                  <a:pos x="T2" y="T3"/>
                                </a:cxn>
                                <a:cxn ang="0">
                                  <a:pos x="T4" y="T5"/>
                                </a:cxn>
                                <a:cxn ang="0">
                                  <a:pos x="T6" y="T7"/>
                                </a:cxn>
                                <a:cxn ang="0">
                                  <a:pos x="T8" y="T9"/>
                                </a:cxn>
                              </a:cxnLst>
                              <a:rect l="0" t="0" r="r" b="b"/>
                              <a:pathLst>
                                <a:path w="918" h="2382">
                                  <a:moveTo>
                                    <a:pt x="460" y="1311"/>
                                  </a:moveTo>
                                  <a:lnTo>
                                    <a:pt x="0" y="1311"/>
                                  </a:lnTo>
                                  <a:lnTo>
                                    <a:pt x="0" y="1699"/>
                                  </a:lnTo>
                                  <a:lnTo>
                                    <a:pt x="460" y="1699"/>
                                  </a:lnTo>
                                  <a:lnTo>
                                    <a:pt x="460" y="1311"/>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1331"/>
                          <wps:cNvSpPr>
                            <a:spLocks/>
                          </wps:cNvSpPr>
                          <wps:spPr bwMode="auto">
                            <a:xfrm>
                              <a:off x="3192" y="-4187"/>
                              <a:ext cx="918" cy="2382"/>
                            </a:xfrm>
                            <a:custGeom>
                              <a:avLst/>
                              <a:gdLst>
                                <a:gd name="T0" fmla="*/ 460 w 918"/>
                                <a:gd name="T1" fmla="*/ 665 h 2382"/>
                                <a:gd name="T2" fmla="*/ 0 w 918"/>
                                <a:gd name="T3" fmla="*/ 665 h 2382"/>
                                <a:gd name="T4" fmla="*/ 0 w 918"/>
                                <a:gd name="T5" fmla="*/ 1064 h 2382"/>
                                <a:gd name="T6" fmla="*/ 460 w 918"/>
                                <a:gd name="T7" fmla="*/ 1064 h 2382"/>
                                <a:gd name="T8" fmla="*/ 460 w 918"/>
                                <a:gd name="T9" fmla="*/ 665 h 2382"/>
                              </a:gdLst>
                              <a:ahLst/>
                              <a:cxnLst>
                                <a:cxn ang="0">
                                  <a:pos x="T0" y="T1"/>
                                </a:cxn>
                                <a:cxn ang="0">
                                  <a:pos x="T2" y="T3"/>
                                </a:cxn>
                                <a:cxn ang="0">
                                  <a:pos x="T4" y="T5"/>
                                </a:cxn>
                                <a:cxn ang="0">
                                  <a:pos x="T6" y="T7"/>
                                </a:cxn>
                                <a:cxn ang="0">
                                  <a:pos x="T8" y="T9"/>
                                </a:cxn>
                              </a:cxnLst>
                              <a:rect l="0" t="0" r="r" b="b"/>
                              <a:pathLst>
                                <a:path w="918" h="2382">
                                  <a:moveTo>
                                    <a:pt x="460" y="665"/>
                                  </a:moveTo>
                                  <a:lnTo>
                                    <a:pt x="0" y="665"/>
                                  </a:lnTo>
                                  <a:lnTo>
                                    <a:pt x="0" y="1064"/>
                                  </a:lnTo>
                                  <a:lnTo>
                                    <a:pt x="460" y="1064"/>
                                  </a:lnTo>
                                  <a:lnTo>
                                    <a:pt x="460" y="665"/>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 name="Freeform 1332"/>
                          <wps:cNvSpPr>
                            <a:spLocks/>
                          </wps:cNvSpPr>
                          <wps:spPr bwMode="auto">
                            <a:xfrm>
                              <a:off x="3192" y="-4187"/>
                              <a:ext cx="918" cy="2382"/>
                            </a:xfrm>
                            <a:custGeom>
                              <a:avLst/>
                              <a:gdLst>
                                <a:gd name="T0" fmla="*/ 460 w 918"/>
                                <a:gd name="T1" fmla="*/ 1 h 2382"/>
                                <a:gd name="T2" fmla="*/ 0 w 918"/>
                                <a:gd name="T3" fmla="*/ 1 h 2382"/>
                                <a:gd name="T4" fmla="*/ 0 w 918"/>
                                <a:gd name="T5" fmla="*/ 399 h 2382"/>
                                <a:gd name="T6" fmla="*/ 460 w 918"/>
                                <a:gd name="T7" fmla="*/ 399 h 2382"/>
                                <a:gd name="T8" fmla="*/ 460 w 918"/>
                                <a:gd name="T9" fmla="*/ 1 h 2382"/>
                              </a:gdLst>
                              <a:ahLst/>
                              <a:cxnLst>
                                <a:cxn ang="0">
                                  <a:pos x="T0" y="T1"/>
                                </a:cxn>
                                <a:cxn ang="0">
                                  <a:pos x="T2" y="T3"/>
                                </a:cxn>
                                <a:cxn ang="0">
                                  <a:pos x="T4" y="T5"/>
                                </a:cxn>
                                <a:cxn ang="0">
                                  <a:pos x="T6" y="T7"/>
                                </a:cxn>
                                <a:cxn ang="0">
                                  <a:pos x="T8" y="T9"/>
                                </a:cxn>
                              </a:cxnLst>
                              <a:rect l="0" t="0" r="r" b="b"/>
                              <a:pathLst>
                                <a:path w="918" h="2382">
                                  <a:moveTo>
                                    <a:pt x="460" y="1"/>
                                  </a:moveTo>
                                  <a:lnTo>
                                    <a:pt x="0" y="1"/>
                                  </a:lnTo>
                                  <a:lnTo>
                                    <a:pt x="0" y="399"/>
                                  </a:lnTo>
                                  <a:lnTo>
                                    <a:pt x="460" y="399"/>
                                  </a:lnTo>
                                  <a:lnTo>
                                    <a:pt x="460" y="1"/>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Freeform 1333"/>
                          <wps:cNvSpPr>
                            <a:spLocks/>
                          </wps:cNvSpPr>
                          <wps:spPr bwMode="auto">
                            <a:xfrm>
                              <a:off x="3192" y="-4187"/>
                              <a:ext cx="918" cy="2382"/>
                            </a:xfrm>
                            <a:custGeom>
                              <a:avLst/>
                              <a:gdLst>
                                <a:gd name="T0" fmla="*/ 918 w 918"/>
                                <a:gd name="T1" fmla="*/ 0 h 2382"/>
                                <a:gd name="T2" fmla="*/ 649 w 918"/>
                                <a:gd name="T3" fmla="*/ 0 h 2382"/>
                                <a:gd name="T4" fmla="*/ 649 w 918"/>
                                <a:gd name="T5" fmla="*/ 2382 h 2382"/>
                                <a:gd name="T6" fmla="*/ 918 w 918"/>
                                <a:gd name="T7" fmla="*/ 2382 h 2382"/>
                                <a:gd name="T8" fmla="*/ 918 w 918"/>
                                <a:gd name="T9" fmla="*/ 0 h 2382"/>
                              </a:gdLst>
                              <a:ahLst/>
                              <a:cxnLst>
                                <a:cxn ang="0">
                                  <a:pos x="T0" y="T1"/>
                                </a:cxn>
                                <a:cxn ang="0">
                                  <a:pos x="T2" y="T3"/>
                                </a:cxn>
                                <a:cxn ang="0">
                                  <a:pos x="T4" y="T5"/>
                                </a:cxn>
                                <a:cxn ang="0">
                                  <a:pos x="T6" y="T7"/>
                                </a:cxn>
                                <a:cxn ang="0">
                                  <a:pos x="T8" y="T9"/>
                                </a:cxn>
                              </a:cxnLst>
                              <a:rect l="0" t="0" r="r" b="b"/>
                              <a:pathLst>
                                <a:path w="918" h="2382">
                                  <a:moveTo>
                                    <a:pt x="918" y="0"/>
                                  </a:moveTo>
                                  <a:lnTo>
                                    <a:pt x="649" y="0"/>
                                  </a:lnTo>
                                  <a:lnTo>
                                    <a:pt x="649" y="2382"/>
                                  </a:lnTo>
                                  <a:lnTo>
                                    <a:pt x="918" y="2382"/>
                                  </a:lnTo>
                                  <a:lnTo>
                                    <a:pt x="918" y="0"/>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81" name="Freeform 1334"/>
                        <wps:cNvSpPr>
                          <a:spLocks/>
                        </wps:cNvSpPr>
                        <wps:spPr bwMode="auto">
                          <a:xfrm>
                            <a:off x="3016" y="-3822"/>
                            <a:ext cx="20" cy="1839"/>
                          </a:xfrm>
                          <a:custGeom>
                            <a:avLst/>
                            <a:gdLst>
                              <a:gd name="T0" fmla="*/ 1 w 20"/>
                              <a:gd name="T1" fmla="*/ 0 h 1839"/>
                              <a:gd name="T2" fmla="*/ 0 w 20"/>
                              <a:gd name="T3" fmla="*/ 1839 h 1839"/>
                            </a:gdLst>
                            <a:ahLst/>
                            <a:cxnLst>
                              <a:cxn ang="0">
                                <a:pos x="T0" y="T1"/>
                              </a:cxn>
                              <a:cxn ang="0">
                                <a:pos x="T2" y="T3"/>
                              </a:cxn>
                            </a:cxnLst>
                            <a:rect l="0" t="0" r="r" b="b"/>
                            <a:pathLst>
                              <a:path w="20" h="1839">
                                <a:moveTo>
                                  <a:pt x="1" y="0"/>
                                </a:moveTo>
                                <a:lnTo>
                                  <a:pt x="0" y="183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2" name="Freeform 1335"/>
                        <wps:cNvSpPr>
                          <a:spLocks/>
                        </wps:cNvSpPr>
                        <wps:spPr bwMode="auto">
                          <a:xfrm>
                            <a:off x="2808" y="-2952"/>
                            <a:ext cx="199" cy="20"/>
                          </a:xfrm>
                          <a:custGeom>
                            <a:avLst/>
                            <a:gdLst>
                              <a:gd name="T0" fmla="*/ 0 w 199"/>
                              <a:gd name="T1" fmla="*/ 0 h 20"/>
                              <a:gd name="T2" fmla="*/ 198 w 199"/>
                              <a:gd name="T3" fmla="*/ 0 h 20"/>
                            </a:gdLst>
                            <a:ahLst/>
                            <a:cxnLst>
                              <a:cxn ang="0">
                                <a:pos x="T0" y="T1"/>
                              </a:cxn>
                              <a:cxn ang="0">
                                <a:pos x="T2" y="T3"/>
                              </a:cxn>
                            </a:cxnLst>
                            <a:rect l="0" t="0" r="r" b="b"/>
                            <a:pathLst>
                              <a:path w="199" h="20">
                                <a:moveTo>
                                  <a:pt x="0" y="0"/>
                                </a:moveTo>
                                <a:lnTo>
                                  <a:pt x="198" y="0"/>
                                </a:lnTo>
                              </a:path>
                            </a:pathLst>
                          </a:custGeom>
                          <a:noFill/>
                          <a:ln w="133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Freeform 1336"/>
                        <wps:cNvSpPr>
                          <a:spLocks/>
                        </wps:cNvSpPr>
                        <wps:spPr bwMode="auto">
                          <a:xfrm>
                            <a:off x="3013" y="-3174"/>
                            <a:ext cx="134" cy="20"/>
                          </a:xfrm>
                          <a:custGeom>
                            <a:avLst/>
                            <a:gdLst>
                              <a:gd name="T0" fmla="*/ -10 w 134"/>
                              <a:gd name="T1" fmla="*/ 0 h 20"/>
                              <a:gd name="T2" fmla="*/ 143 w 134"/>
                              <a:gd name="T3" fmla="*/ 0 h 20"/>
                            </a:gdLst>
                            <a:ahLst/>
                            <a:cxnLst>
                              <a:cxn ang="0">
                                <a:pos x="T0" y="T1"/>
                              </a:cxn>
                              <a:cxn ang="0">
                                <a:pos x="T2" y="T3"/>
                              </a:cxn>
                            </a:cxnLst>
                            <a:rect l="0" t="0" r="r" b="b"/>
                            <a:pathLst>
                              <a:path w="134" h="20">
                                <a:moveTo>
                                  <a:pt x="-10" y="0"/>
                                </a:moveTo>
                                <a:lnTo>
                                  <a:pt x="143" y="0"/>
                                </a:lnTo>
                              </a:path>
                            </a:pathLst>
                          </a:custGeom>
                          <a:noFill/>
                          <a:ln w="13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Freeform 1337"/>
                        <wps:cNvSpPr>
                          <a:spLocks/>
                        </wps:cNvSpPr>
                        <wps:spPr bwMode="auto">
                          <a:xfrm>
                            <a:off x="3126" y="-3214"/>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5" name="Freeform 1338"/>
                        <wps:cNvSpPr>
                          <a:spLocks/>
                        </wps:cNvSpPr>
                        <wps:spPr bwMode="auto">
                          <a:xfrm>
                            <a:off x="3013" y="-3808"/>
                            <a:ext cx="134" cy="20"/>
                          </a:xfrm>
                          <a:custGeom>
                            <a:avLst/>
                            <a:gdLst>
                              <a:gd name="T0" fmla="*/ -10 w 134"/>
                              <a:gd name="T1" fmla="*/ 0 h 20"/>
                              <a:gd name="T2" fmla="*/ 143 w 134"/>
                              <a:gd name="T3" fmla="*/ 0 h 20"/>
                            </a:gdLst>
                            <a:ahLst/>
                            <a:cxnLst>
                              <a:cxn ang="0">
                                <a:pos x="T0" y="T1"/>
                              </a:cxn>
                              <a:cxn ang="0">
                                <a:pos x="T2" y="T3"/>
                              </a:cxn>
                            </a:cxnLst>
                            <a:rect l="0" t="0" r="r" b="b"/>
                            <a:pathLst>
                              <a:path w="134" h="20">
                                <a:moveTo>
                                  <a:pt x="-10" y="0"/>
                                </a:moveTo>
                                <a:lnTo>
                                  <a:pt x="143" y="0"/>
                                </a:lnTo>
                              </a:path>
                            </a:pathLst>
                          </a:custGeom>
                          <a:noFill/>
                          <a:ln w="13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Freeform 1339"/>
                        <wps:cNvSpPr>
                          <a:spLocks/>
                        </wps:cNvSpPr>
                        <wps:spPr bwMode="auto">
                          <a:xfrm>
                            <a:off x="3126" y="-3848"/>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7" name="Freeform 1340"/>
                        <wps:cNvSpPr>
                          <a:spLocks/>
                        </wps:cNvSpPr>
                        <wps:spPr bwMode="auto">
                          <a:xfrm>
                            <a:off x="3013" y="-1984"/>
                            <a:ext cx="134" cy="20"/>
                          </a:xfrm>
                          <a:custGeom>
                            <a:avLst/>
                            <a:gdLst>
                              <a:gd name="T0" fmla="*/ -10 w 134"/>
                              <a:gd name="T1" fmla="*/ 0 h 20"/>
                              <a:gd name="T2" fmla="*/ 143 w 134"/>
                              <a:gd name="T3" fmla="*/ 0 h 20"/>
                            </a:gdLst>
                            <a:ahLst/>
                            <a:cxnLst>
                              <a:cxn ang="0">
                                <a:pos x="T0" y="T1"/>
                              </a:cxn>
                              <a:cxn ang="0">
                                <a:pos x="T2" y="T3"/>
                              </a:cxn>
                            </a:cxnLst>
                            <a:rect l="0" t="0" r="r" b="b"/>
                            <a:pathLst>
                              <a:path w="134" h="20">
                                <a:moveTo>
                                  <a:pt x="-10" y="0"/>
                                </a:moveTo>
                                <a:lnTo>
                                  <a:pt x="143" y="0"/>
                                </a:lnTo>
                              </a:path>
                            </a:pathLst>
                          </a:custGeom>
                          <a:noFill/>
                          <a:ln w="13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Freeform 1341"/>
                        <wps:cNvSpPr>
                          <a:spLocks/>
                        </wps:cNvSpPr>
                        <wps:spPr bwMode="auto">
                          <a:xfrm>
                            <a:off x="3126" y="-2024"/>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 name="Freeform 1342"/>
                        <wps:cNvSpPr>
                          <a:spLocks/>
                        </wps:cNvSpPr>
                        <wps:spPr bwMode="auto">
                          <a:xfrm>
                            <a:off x="3013" y="-2633"/>
                            <a:ext cx="134" cy="20"/>
                          </a:xfrm>
                          <a:custGeom>
                            <a:avLst/>
                            <a:gdLst>
                              <a:gd name="T0" fmla="*/ -10 w 134"/>
                              <a:gd name="T1" fmla="*/ 0 h 20"/>
                              <a:gd name="T2" fmla="*/ 143 w 134"/>
                              <a:gd name="T3" fmla="*/ 0 h 20"/>
                            </a:gdLst>
                            <a:ahLst/>
                            <a:cxnLst>
                              <a:cxn ang="0">
                                <a:pos x="T0" y="T1"/>
                              </a:cxn>
                              <a:cxn ang="0">
                                <a:pos x="T2" y="T3"/>
                              </a:cxn>
                            </a:cxnLst>
                            <a:rect l="0" t="0" r="r" b="b"/>
                            <a:pathLst>
                              <a:path w="134" h="20">
                                <a:moveTo>
                                  <a:pt x="-10" y="0"/>
                                </a:moveTo>
                                <a:lnTo>
                                  <a:pt x="143" y="0"/>
                                </a:lnTo>
                              </a:path>
                            </a:pathLst>
                          </a:custGeom>
                          <a:noFill/>
                          <a:ln w="13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Freeform 1343"/>
                        <wps:cNvSpPr>
                          <a:spLocks/>
                        </wps:cNvSpPr>
                        <wps:spPr bwMode="auto">
                          <a:xfrm>
                            <a:off x="3126" y="-2673"/>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 name="Freeform 1344"/>
                        <wps:cNvSpPr>
                          <a:spLocks/>
                        </wps:cNvSpPr>
                        <wps:spPr bwMode="auto">
                          <a:xfrm>
                            <a:off x="4093" y="-2655"/>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Freeform 1345"/>
                        <wps:cNvSpPr>
                          <a:spLocks/>
                        </wps:cNvSpPr>
                        <wps:spPr bwMode="auto">
                          <a:xfrm>
                            <a:off x="4232" y="-269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3" name="Freeform 1346"/>
                        <wps:cNvSpPr>
                          <a:spLocks/>
                        </wps:cNvSpPr>
                        <wps:spPr bwMode="auto">
                          <a:xfrm>
                            <a:off x="4093" y="-3997"/>
                            <a:ext cx="162" cy="20"/>
                          </a:xfrm>
                          <a:custGeom>
                            <a:avLst/>
                            <a:gdLst>
                              <a:gd name="T0" fmla="*/ -10 w 162"/>
                              <a:gd name="T1" fmla="*/ 0 h 20"/>
                              <a:gd name="T2" fmla="*/ 171 w 162"/>
                              <a:gd name="T3" fmla="*/ 0 h 20"/>
                            </a:gdLst>
                            <a:ahLst/>
                            <a:cxnLst>
                              <a:cxn ang="0">
                                <a:pos x="T0" y="T1"/>
                              </a:cxn>
                              <a:cxn ang="0">
                                <a:pos x="T2" y="T3"/>
                              </a:cxn>
                            </a:cxnLst>
                            <a:rect l="0" t="0" r="r" b="b"/>
                            <a:pathLst>
                              <a:path w="162" h="20">
                                <a:moveTo>
                                  <a:pt x="-10" y="0"/>
                                </a:moveTo>
                                <a:lnTo>
                                  <a:pt x="171"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Freeform 1347"/>
                        <wps:cNvSpPr>
                          <a:spLocks/>
                        </wps:cNvSpPr>
                        <wps:spPr bwMode="auto">
                          <a:xfrm>
                            <a:off x="4234" y="-4037"/>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 name="Freeform 1348"/>
                        <wps:cNvSpPr>
                          <a:spLocks/>
                        </wps:cNvSpPr>
                        <wps:spPr bwMode="auto">
                          <a:xfrm>
                            <a:off x="4092" y="-3314"/>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Freeform 1349"/>
                        <wps:cNvSpPr>
                          <a:spLocks/>
                        </wps:cNvSpPr>
                        <wps:spPr bwMode="auto">
                          <a:xfrm>
                            <a:off x="4232" y="-3354"/>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 name="Freeform 1350"/>
                        <wps:cNvSpPr>
                          <a:spLocks/>
                        </wps:cNvSpPr>
                        <wps:spPr bwMode="auto">
                          <a:xfrm>
                            <a:off x="4092" y="-2211"/>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Freeform 1351"/>
                        <wps:cNvSpPr>
                          <a:spLocks/>
                        </wps:cNvSpPr>
                        <wps:spPr bwMode="auto">
                          <a:xfrm>
                            <a:off x="4232" y="-2251"/>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9" name="Picture 13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083" y="-2137"/>
                            <a:ext cx="2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0" name="Freeform 1353"/>
                        <wps:cNvSpPr>
                          <a:spLocks/>
                        </wps:cNvSpPr>
                        <wps:spPr bwMode="auto">
                          <a:xfrm>
                            <a:off x="4093" y="-1894"/>
                            <a:ext cx="160" cy="20"/>
                          </a:xfrm>
                          <a:custGeom>
                            <a:avLst/>
                            <a:gdLst>
                              <a:gd name="T0" fmla="*/ -10 w 160"/>
                              <a:gd name="T1" fmla="*/ 2 h 20"/>
                              <a:gd name="T2" fmla="*/ 169 w 160"/>
                              <a:gd name="T3" fmla="*/ 2 h 20"/>
                            </a:gdLst>
                            <a:ahLst/>
                            <a:cxnLst>
                              <a:cxn ang="0">
                                <a:pos x="T0" y="T1"/>
                              </a:cxn>
                              <a:cxn ang="0">
                                <a:pos x="T2" y="T3"/>
                              </a:cxn>
                            </a:cxnLst>
                            <a:rect l="0" t="0" r="r" b="b"/>
                            <a:pathLst>
                              <a:path w="160" h="20">
                                <a:moveTo>
                                  <a:pt x="-10" y="2"/>
                                </a:moveTo>
                                <a:lnTo>
                                  <a:pt x="169" y="2"/>
                                </a:lnTo>
                              </a:path>
                            </a:pathLst>
                          </a:custGeom>
                          <a:noFill/>
                          <a:ln w="154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Freeform 1354"/>
                        <wps:cNvSpPr>
                          <a:spLocks/>
                        </wps:cNvSpPr>
                        <wps:spPr bwMode="auto">
                          <a:xfrm>
                            <a:off x="4231" y="-1931"/>
                            <a:ext cx="82" cy="80"/>
                          </a:xfrm>
                          <a:custGeom>
                            <a:avLst/>
                            <a:gdLst>
                              <a:gd name="T0" fmla="*/ 2 w 82"/>
                              <a:gd name="T1" fmla="*/ 0 h 80"/>
                              <a:gd name="T2" fmla="*/ 0 w 82"/>
                              <a:gd name="T3" fmla="*/ 79 h 80"/>
                              <a:gd name="T4" fmla="*/ 81 w 82"/>
                              <a:gd name="T5" fmla="*/ 42 h 80"/>
                              <a:gd name="T6" fmla="*/ 2 w 82"/>
                              <a:gd name="T7" fmla="*/ 0 h 80"/>
                            </a:gdLst>
                            <a:ahLst/>
                            <a:cxnLst>
                              <a:cxn ang="0">
                                <a:pos x="T0" y="T1"/>
                              </a:cxn>
                              <a:cxn ang="0">
                                <a:pos x="T2" y="T3"/>
                              </a:cxn>
                              <a:cxn ang="0">
                                <a:pos x="T4" y="T5"/>
                              </a:cxn>
                              <a:cxn ang="0">
                                <a:pos x="T6" y="T7"/>
                              </a:cxn>
                            </a:cxnLst>
                            <a:rect l="0" t="0" r="r" b="b"/>
                            <a:pathLst>
                              <a:path w="82" h="80">
                                <a:moveTo>
                                  <a:pt x="2" y="0"/>
                                </a:moveTo>
                                <a:lnTo>
                                  <a:pt x="0" y="79"/>
                                </a:lnTo>
                                <a:lnTo>
                                  <a:pt x="81" y="4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 name="Freeform 1355"/>
                        <wps:cNvSpPr>
                          <a:spLocks/>
                        </wps:cNvSpPr>
                        <wps:spPr bwMode="auto">
                          <a:xfrm>
                            <a:off x="5542" y="-4194"/>
                            <a:ext cx="459" cy="1128"/>
                          </a:xfrm>
                          <a:custGeom>
                            <a:avLst/>
                            <a:gdLst>
                              <a:gd name="T0" fmla="*/ 0 w 459"/>
                              <a:gd name="T1" fmla="*/ 0 h 1128"/>
                              <a:gd name="T2" fmla="*/ 458 w 459"/>
                              <a:gd name="T3" fmla="*/ 0 h 1128"/>
                              <a:gd name="T4" fmla="*/ 458 w 459"/>
                              <a:gd name="T5" fmla="*/ 1127 h 1128"/>
                              <a:gd name="T6" fmla="*/ 0 w 459"/>
                              <a:gd name="T7" fmla="*/ 1127 h 1128"/>
                              <a:gd name="T8" fmla="*/ 0 w 459"/>
                              <a:gd name="T9" fmla="*/ 0 h 1128"/>
                            </a:gdLst>
                            <a:ahLst/>
                            <a:cxnLst>
                              <a:cxn ang="0">
                                <a:pos x="T0" y="T1"/>
                              </a:cxn>
                              <a:cxn ang="0">
                                <a:pos x="T2" y="T3"/>
                              </a:cxn>
                              <a:cxn ang="0">
                                <a:pos x="T4" y="T5"/>
                              </a:cxn>
                              <a:cxn ang="0">
                                <a:pos x="T6" y="T7"/>
                              </a:cxn>
                              <a:cxn ang="0">
                                <a:pos x="T8" y="T9"/>
                              </a:cxn>
                            </a:cxnLst>
                            <a:rect l="0" t="0" r="r" b="b"/>
                            <a:pathLst>
                              <a:path w="459" h="1128">
                                <a:moveTo>
                                  <a:pt x="0" y="0"/>
                                </a:moveTo>
                                <a:lnTo>
                                  <a:pt x="458" y="0"/>
                                </a:lnTo>
                                <a:lnTo>
                                  <a:pt x="458" y="1127"/>
                                </a:lnTo>
                                <a:lnTo>
                                  <a:pt x="0" y="1127"/>
                                </a:lnTo>
                                <a:lnTo>
                                  <a:pt x="0" y="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3" name="Freeform 1356"/>
                        <wps:cNvSpPr>
                          <a:spLocks/>
                        </wps:cNvSpPr>
                        <wps:spPr bwMode="auto">
                          <a:xfrm>
                            <a:off x="5601" y="-5099"/>
                            <a:ext cx="1344" cy="635"/>
                          </a:xfrm>
                          <a:custGeom>
                            <a:avLst/>
                            <a:gdLst>
                              <a:gd name="T0" fmla="*/ 0 w 1344"/>
                              <a:gd name="T1" fmla="*/ 0 h 635"/>
                              <a:gd name="T2" fmla="*/ 1343 w 1344"/>
                              <a:gd name="T3" fmla="*/ 0 h 635"/>
                              <a:gd name="T4" fmla="*/ 1343 w 1344"/>
                              <a:gd name="T5" fmla="*/ 635 h 635"/>
                              <a:gd name="T6" fmla="*/ 0 w 1344"/>
                              <a:gd name="T7" fmla="*/ 635 h 635"/>
                              <a:gd name="T8" fmla="*/ 0 w 1344"/>
                              <a:gd name="T9" fmla="*/ 0 h 635"/>
                            </a:gdLst>
                            <a:ahLst/>
                            <a:cxnLst>
                              <a:cxn ang="0">
                                <a:pos x="T0" y="T1"/>
                              </a:cxn>
                              <a:cxn ang="0">
                                <a:pos x="T2" y="T3"/>
                              </a:cxn>
                              <a:cxn ang="0">
                                <a:pos x="T4" y="T5"/>
                              </a:cxn>
                              <a:cxn ang="0">
                                <a:pos x="T6" y="T7"/>
                              </a:cxn>
                              <a:cxn ang="0">
                                <a:pos x="T8" y="T9"/>
                              </a:cxn>
                            </a:cxnLst>
                            <a:rect l="0" t="0" r="r" b="b"/>
                            <a:pathLst>
                              <a:path w="1344" h="635">
                                <a:moveTo>
                                  <a:pt x="0" y="0"/>
                                </a:moveTo>
                                <a:lnTo>
                                  <a:pt x="1343" y="0"/>
                                </a:lnTo>
                                <a:lnTo>
                                  <a:pt x="1343" y="635"/>
                                </a:lnTo>
                                <a:lnTo>
                                  <a:pt x="0" y="635"/>
                                </a:lnTo>
                                <a:lnTo>
                                  <a:pt x="0"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004" name="Group 1357"/>
                        <wpg:cNvGrpSpPr>
                          <a:grpSpLocks/>
                        </wpg:cNvGrpSpPr>
                        <wpg:grpSpPr bwMode="auto">
                          <a:xfrm>
                            <a:off x="7370" y="-4187"/>
                            <a:ext cx="458" cy="819"/>
                            <a:chOff x="7370" y="-4187"/>
                            <a:chExt cx="458" cy="819"/>
                          </a:xfrm>
                        </wpg:grpSpPr>
                        <wps:wsp>
                          <wps:cNvPr id="1005" name="Freeform 1358"/>
                          <wps:cNvSpPr>
                            <a:spLocks/>
                          </wps:cNvSpPr>
                          <wps:spPr bwMode="auto">
                            <a:xfrm>
                              <a:off x="7370" y="-4187"/>
                              <a:ext cx="458" cy="819"/>
                            </a:xfrm>
                            <a:custGeom>
                              <a:avLst/>
                              <a:gdLst>
                                <a:gd name="T0" fmla="*/ 458 w 458"/>
                                <a:gd name="T1" fmla="*/ 456 h 819"/>
                                <a:gd name="T2" fmla="*/ 0 w 458"/>
                                <a:gd name="T3" fmla="*/ 456 h 819"/>
                                <a:gd name="T4" fmla="*/ 0 w 458"/>
                                <a:gd name="T5" fmla="*/ 819 h 819"/>
                                <a:gd name="T6" fmla="*/ 458 w 458"/>
                                <a:gd name="T7" fmla="*/ 819 h 819"/>
                                <a:gd name="T8" fmla="*/ 458 w 458"/>
                                <a:gd name="T9" fmla="*/ 456 h 819"/>
                              </a:gdLst>
                              <a:ahLst/>
                              <a:cxnLst>
                                <a:cxn ang="0">
                                  <a:pos x="T0" y="T1"/>
                                </a:cxn>
                                <a:cxn ang="0">
                                  <a:pos x="T2" y="T3"/>
                                </a:cxn>
                                <a:cxn ang="0">
                                  <a:pos x="T4" y="T5"/>
                                </a:cxn>
                                <a:cxn ang="0">
                                  <a:pos x="T6" y="T7"/>
                                </a:cxn>
                                <a:cxn ang="0">
                                  <a:pos x="T8" y="T9"/>
                                </a:cxn>
                              </a:cxnLst>
                              <a:rect l="0" t="0" r="r" b="b"/>
                              <a:pathLst>
                                <a:path w="458" h="819">
                                  <a:moveTo>
                                    <a:pt x="458" y="456"/>
                                  </a:moveTo>
                                  <a:lnTo>
                                    <a:pt x="0" y="456"/>
                                  </a:lnTo>
                                  <a:lnTo>
                                    <a:pt x="0" y="819"/>
                                  </a:lnTo>
                                  <a:lnTo>
                                    <a:pt x="458" y="819"/>
                                  </a:lnTo>
                                  <a:lnTo>
                                    <a:pt x="458" y="456"/>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Freeform 1359"/>
                          <wps:cNvSpPr>
                            <a:spLocks/>
                          </wps:cNvSpPr>
                          <wps:spPr bwMode="auto">
                            <a:xfrm>
                              <a:off x="7370" y="-4187"/>
                              <a:ext cx="458" cy="819"/>
                            </a:xfrm>
                            <a:custGeom>
                              <a:avLst/>
                              <a:gdLst>
                                <a:gd name="T0" fmla="*/ 458 w 458"/>
                                <a:gd name="T1" fmla="*/ 0 h 819"/>
                                <a:gd name="T2" fmla="*/ 0 w 458"/>
                                <a:gd name="T3" fmla="*/ 0 h 819"/>
                                <a:gd name="T4" fmla="*/ 0 w 458"/>
                                <a:gd name="T5" fmla="*/ 362 h 819"/>
                                <a:gd name="T6" fmla="*/ 458 w 458"/>
                                <a:gd name="T7" fmla="*/ 362 h 819"/>
                                <a:gd name="T8" fmla="*/ 458 w 458"/>
                                <a:gd name="T9" fmla="*/ 0 h 819"/>
                              </a:gdLst>
                              <a:ahLst/>
                              <a:cxnLst>
                                <a:cxn ang="0">
                                  <a:pos x="T0" y="T1"/>
                                </a:cxn>
                                <a:cxn ang="0">
                                  <a:pos x="T2" y="T3"/>
                                </a:cxn>
                                <a:cxn ang="0">
                                  <a:pos x="T4" y="T5"/>
                                </a:cxn>
                                <a:cxn ang="0">
                                  <a:pos x="T6" y="T7"/>
                                </a:cxn>
                                <a:cxn ang="0">
                                  <a:pos x="T8" y="T9"/>
                                </a:cxn>
                              </a:cxnLst>
                              <a:rect l="0" t="0" r="r" b="b"/>
                              <a:pathLst>
                                <a:path w="458" h="819">
                                  <a:moveTo>
                                    <a:pt x="458" y="0"/>
                                  </a:moveTo>
                                  <a:lnTo>
                                    <a:pt x="0" y="0"/>
                                  </a:lnTo>
                                  <a:lnTo>
                                    <a:pt x="0" y="362"/>
                                  </a:lnTo>
                                  <a:lnTo>
                                    <a:pt x="458" y="362"/>
                                  </a:lnTo>
                                  <a:lnTo>
                                    <a:pt x="458" y="0"/>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007" name="Picture 13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930" y="-3031"/>
                            <a:ext cx="46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8" name="Freeform 1361"/>
                        <wps:cNvSpPr>
                          <a:spLocks/>
                        </wps:cNvSpPr>
                        <wps:spPr bwMode="auto">
                          <a:xfrm>
                            <a:off x="6000" y="-2192"/>
                            <a:ext cx="307" cy="20"/>
                          </a:xfrm>
                          <a:custGeom>
                            <a:avLst/>
                            <a:gdLst>
                              <a:gd name="T0" fmla="*/ 0 w 307"/>
                              <a:gd name="T1" fmla="*/ 0 h 20"/>
                              <a:gd name="T2" fmla="*/ 306 w 307"/>
                              <a:gd name="T3" fmla="*/ 0 h 20"/>
                            </a:gdLst>
                            <a:ahLst/>
                            <a:cxnLst>
                              <a:cxn ang="0">
                                <a:pos x="T0" y="T1"/>
                              </a:cxn>
                              <a:cxn ang="0">
                                <a:pos x="T2" y="T3"/>
                              </a:cxn>
                            </a:cxnLst>
                            <a:rect l="0" t="0" r="r" b="b"/>
                            <a:pathLst>
                              <a:path w="307" h="20">
                                <a:moveTo>
                                  <a:pt x="0" y="0"/>
                                </a:moveTo>
                                <a:lnTo>
                                  <a:pt x="306" y="0"/>
                                </a:lnTo>
                              </a:path>
                            </a:pathLst>
                          </a:custGeom>
                          <a:noFill/>
                          <a:ln w="13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Freeform 1362"/>
                        <wps:cNvSpPr>
                          <a:spLocks/>
                        </wps:cNvSpPr>
                        <wps:spPr bwMode="auto">
                          <a:xfrm>
                            <a:off x="6276" y="-2232"/>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 name="Freeform 1363"/>
                        <wps:cNvSpPr>
                          <a:spLocks/>
                        </wps:cNvSpPr>
                        <wps:spPr bwMode="auto">
                          <a:xfrm>
                            <a:off x="6000" y="-1945"/>
                            <a:ext cx="328" cy="20"/>
                          </a:xfrm>
                          <a:custGeom>
                            <a:avLst/>
                            <a:gdLst>
                              <a:gd name="T0" fmla="*/ 0 w 328"/>
                              <a:gd name="T1" fmla="*/ 0 h 20"/>
                              <a:gd name="T2" fmla="*/ 327 w 328"/>
                              <a:gd name="T3" fmla="*/ 0 h 20"/>
                            </a:gdLst>
                            <a:ahLst/>
                            <a:cxnLst>
                              <a:cxn ang="0">
                                <a:pos x="T0" y="T1"/>
                              </a:cxn>
                              <a:cxn ang="0">
                                <a:pos x="T2" y="T3"/>
                              </a:cxn>
                            </a:cxnLst>
                            <a:rect l="0" t="0" r="r" b="b"/>
                            <a:pathLst>
                              <a:path w="328" h="20">
                                <a:moveTo>
                                  <a:pt x="0" y="0"/>
                                </a:moveTo>
                                <a:lnTo>
                                  <a:pt x="327" y="0"/>
                                </a:lnTo>
                              </a:path>
                            </a:pathLst>
                          </a:custGeom>
                          <a:noFill/>
                          <a:ln w="13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Freeform 1364"/>
                        <wps:cNvSpPr>
                          <a:spLocks/>
                        </wps:cNvSpPr>
                        <wps:spPr bwMode="auto">
                          <a:xfrm>
                            <a:off x="6297" y="-198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 name="Freeform 1365"/>
                        <wps:cNvSpPr>
                          <a:spLocks/>
                        </wps:cNvSpPr>
                        <wps:spPr bwMode="auto">
                          <a:xfrm>
                            <a:off x="6125" y="-2421"/>
                            <a:ext cx="171" cy="20"/>
                          </a:xfrm>
                          <a:custGeom>
                            <a:avLst/>
                            <a:gdLst>
                              <a:gd name="T0" fmla="*/ -10 w 171"/>
                              <a:gd name="T1" fmla="*/ 0 h 20"/>
                              <a:gd name="T2" fmla="*/ 180 w 171"/>
                              <a:gd name="T3" fmla="*/ 0 h 20"/>
                            </a:gdLst>
                            <a:ahLst/>
                            <a:cxnLst>
                              <a:cxn ang="0">
                                <a:pos x="T0" y="T1"/>
                              </a:cxn>
                              <a:cxn ang="0">
                                <a:pos x="T2" y="T3"/>
                              </a:cxn>
                            </a:cxnLst>
                            <a:rect l="0" t="0" r="r" b="b"/>
                            <a:pathLst>
                              <a:path w="171" h="20">
                                <a:moveTo>
                                  <a:pt x="-10" y="0"/>
                                </a:moveTo>
                                <a:lnTo>
                                  <a:pt x="180" y="0"/>
                                </a:lnTo>
                              </a:path>
                            </a:pathLst>
                          </a:custGeom>
                          <a:noFill/>
                          <a:ln w="131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Freeform 1366"/>
                        <wps:cNvSpPr>
                          <a:spLocks/>
                        </wps:cNvSpPr>
                        <wps:spPr bwMode="auto">
                          <a:xfrm>
                            <a:off x="6276" y="-2461"/>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 name="Freeform 1367"/>
                        <wps:cNvSpPr>
                          <a:spLocks/>
                        </wps:cNvSpPr>
                        <wps:spPr bwMode="auto">
                          <a:xfrm>
                            <a:off x="6114" y="-3484"/>
                            <a:ext cx="20" cy="1064"/>
                          </a:xfrm>
                          <a:custGeom>
                            <a:avLst/>
                            <a:gdLst>
                              <a:gd name="T0" fmla="*/ 0 w 20"/>
                              <a:gd name="T1" fmla="*/ 0 h 1064"/>
                              <a:gd name="T2" fmla="*/ 11 w 20"/>
                              <a:gd name="T3" fmla="*/ 1064 h 1064"/>
                            </a:gdLst>
                            <a:ahLst/>
                            <a:cxnLst>
                              <a:cxn ang="0">
                                <a:pos x="T0" y="T1"/>
                              </a:cxn>
                              <a:cxn ang="0">
                                <a:pos x="T2" y="T3"/>
                              </a:cxn>
                            </a:cxnLst>
                            <a:rect l="0" t="0" r="r" b="b"/>
                            <a:pathLst>
                              <a:path w="20" h="1064">
                                <a:moveTo>
                                  <a:pt x="0" y="0"/>
                                </a:moveTo>
                                <a:lnTo>
                                  <a:pt x="11" y="1064"/>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1368"/>
                        <wps:cNvSpPr>
                          <a:spLocks/>
                        </wps:cNvSpPr>
                        <wps:spPr bwMode="auto">
                          <a:xfrm>
                            <a:off x="8015" y="-4871"/>
                            <a:ext cx="20" cy="3192"/>
                          </a:xfrm>
                          <a:custGeom>
                            <a:avLst/>
                            <a:gdLst>
                              <a:gd name="T0" fmla="*/ 0 w 20"/>
                              <a:gd name="T1" fmla="*/ 3192 h 3192"/>
                              <a:gd name="T2" fmla="*/ 1 w 20"/>
                              <a:gd name="T3" fmla="*/ 0 h 3192"/>
                            </a:gdLst>
                            <a:ahLst/>
                            <a:cxnLst>
                              <a:cxn ang="0">
                                <a:pos x="T0" y="T1"/>
                              </a:cxn>
                              <a:cxn ang="0">
                                <a:pos x="T2" y="T3"/>
                              </a:cxn>
                            </a:cxnLst>
                            <a:rect l="0" t="0" r="r" b="b"/>
                            <a:pathLst>
                              <a:path w="20" h="3192">
                                <a:moveTo>
                                  <a:pt x="0" y="3192"/>
                                </a:moveTo>
                                <a:lnTo>
                                  <a:pt x="1"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Freeform 1369"/>
                        <wps:cNvSpPr>
                          <a:spLocks/>
                        </wps:cNvSpPr>
                        <wps:spPr bwMode="auto">
                          <a:xfrm>
                            <a:off x="7835" y="-4011"/>
                            <a:ext cx="120" cy="20"/>
                          </a:xfrm>
                          <a:custGeom>
                            <a:avLst/>
                            <a:gdLst>
                              <a:gd name="T0" fmla="*/ -10 w 120"/>
                              <a:gd name="T1" fmla="*/ 0 h 20"/>
                              <a:gd name="T2" fmla="*/ 130 w 120"/>
                              <a:gd name="T3" fmla="*/ 0 h 20"/>
                            </a:gdLst>
                            <a:ahLst/>
                            <a:cxnLst>
                              <a:cxn ang="0">
                                <a:pos x="T0" y="T1"/>
                              </a:cxn>
                              <a:cxn ang="0">
                                <a:pos x="T2" y="T3"/>
                              </a:cxn>
                            </a:cxnLst>
                            <a:rect l="0" t="0" r="r" b="b"/>
                            <a:pathLst>
                              <a:path w="120" h="20">
                                <a:moveTo>
                                  <a:pt x="-10" y="0"/>
                                </a:moveTo>
                                <a:lnTo>
                                  <a:pt x="130"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Freeform 1370"/>
                        <wps:cNvSpPr>
                          <a:spLocks/>
                        </wps:cNvSpPr>
                        <wps:spPr bwMode="auto">
                          <a:xfrm>
                            <a:off x="7935" y="-4051"/>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8" name="Freeform 1371"/>
                        <wps:cNvSpPr>
                          <a:spLocks/>
                        </wps:cNvSpPr>
                        <wps:spPr bwMode="auto">
                          <a:xfrm>
                            <a:off x="7835" y="-3519"/>
                            <a:ext cx="120" cy="20"/>
                          </a:xfrm>
                          <a:custGeom>
                            <a:avLst/>
                            <a:gdLst>
                              <a:gd name="T0" fmla="*/ -10 w 120"/>
                              <a:gd name="T1" fmla="*/ 0 h 20"/>
                              <a:gd name="T2" fmla="*/ 130 w 120"/>
                              <a:gd name="T3" fmla="*/ 0 h 20"/>
                            </a:gdLst>
                            <a:ahLst/>
                            <a:cxnLst>
                              <a:cxn ang="0">
                                <a:pos x="T0" y="T1"/>
                              </a:cxn>
                              <a:cxn ang="0">
                                <a:pos x="T2" y="T3"/>
                              </a:cxn>
                            </a:cxnLst>
                            <a:rect l="0" t="0" r="r" b="b"/>
                            <a:pathLst>
                              <a:path w="120" h="20">
                                <a:moveTo>
                                  <a:pt x="-10" y="0"/>
                                </a:moveTo>
                                <a:lnTo>
                                  <a:pt x="130"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Freeform 1372"/>
                        <wps:cNvSpPr>
                          <a:spLocks/>
                        </wps:cNvSpPr>
                        <wps:spPr bwMode="auto">
                          <a:xfrm>
                            <a:off x="7935" y="-3559"/>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0" name="Freeform 1373"/>
                        <wps:cNvSpPr>
                          <a:spLocks/>
                        </wps:cNvSpPr>
                        <wps:spPr bwMode="auto">
                          <a:xfrm>
                            <a:off x="7835" y="-2530"/>
                            <a:ext cx="120" cy="20"/>
                          </a:xfrm>
                          <a:custGeom>
                            <a:avLst/>
                            <a:gdLst>
                              <a:gd name="T0" fmla="*/ -10 w 120"/>
                              <a:gd name="T1" fmla="*/ 0 h 20"/>
                              <a:gd name="T2" fmla="*/ 130 w 120"/>
                              <a:gd name="T3" fmla="*/ 0 h 20"/>
                            </a:gdLst>
                            <a:ahLst/>
                            <a:cxnLst>
                              <a:cxn ang="0">
                                <a:pos x="T0" y="T1"/>
                              </a:cxn>
                              <a:cxn ang="0">
                                <a:pos x="T2" y="T3"/>
                              </a:cxn>
                            </a:cxnLst>
                            <a:rect l="0" t="0" r="r" b="b"/>
                            <a:pathLst>
                              <a:path w="120" h="20">
                                <a:moveTo>
                                  <a:pt x="-10" y="0"/>
                                </a:moveTo>
                                <a:lnTo>
                                  <a:pt x="130"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Freeform 1374"/>
                        <wps:cNvSpPr>
                          <a:spLocks/>
                        </wps:cNvSpPr>
                        <wps:spPr bwMode="auto">
                          <a:xfrm>
                            <a:off x="7935" y="-2570"/>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Freeform 1375"/>
                        <wps:cNvSpPr>
                          <a:spLocks/>
                        </wps:cNvSpPr>
                        <wps:spPr bwMode="auto">
                          <a:xfrm>
                            <a:off x="7835" y="-2000"/>
                            <a:ext cx="120" cy="20"/>
                          </a:xfrm>
                          <a:custGeom>
                            <a:avLst/>
                            <a:gdLst>
                              <a:gd name="T0" fmla="*/ -10 w 120"/>
                              <a:gd name="T1" fmla="*/ 0 h 20"/>
                              <a:gd name="T2" fmla="*/ 130 w 120"/>
                              <a:gd name="T3" fmla="*/ 0 h 20"/>
                            </a:gdLst>
                            <a:ahLst/>
                            <a:cxnLst>
                              <a:cxn ang="0">
                                <a:pos x="T0" y="T1"/>
                              </a:cxn>
                              <a:cxn ang="0">
                                <a:pos x="T2" y="T3"/>
                              </a:cxn>
                            </a:cxnLst>
                            <a:rect l="0" t="0" r="r" b="b"/>
                            <a:pathLst>
                              <a:path w="120" h="20">
                                <a:moveTo>
                                  <a:pt x="-10" y="0"/>
                                </a:moveTo>
                                <a:lnTo>
                                  <a:pt x="130"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1376"/>
                        <wps:cNvSpPr>
                          <a:spLocks/>
                        </wps:cNvSpPr>
                        <wps:spPr bwMode="auto">
                          <a:xfrm>
                            <a:off x="7935" y="-2040"/>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Freeform 1377"/>
                        <wps:cNvSpPr>
                          <a:spLocks/>
                        </wps:cNvSpPr>
                        <wps:spPr bwMode="auto">
                          <a:xfrm>
                            <a:off x="7004" y="-4700"/>
                            <a:ext cx="1011" cy="20"/>
                          </a:xfrm>
                          <a:custGeom>
                            <a:avLst/>
                            <a:gdLst>
                              <a:gd name="T0" fmla="*/ 1011 w 1011"/>
                              <a:gd name="T1" fmla="*/ 0 h 20"/>
                              <a:gd name="T2" fmla="*/ 0 w 1011"/>
                              <a:gd name="T3" fmla="*/ 0 h 20"/>
                            </a:gdLst>
                            <a:ahLst/>
                            <a:cxnLst>
                              <a:cxn ang="0">
                                <a:pos x="T0" y="T1"/>
                              </a:cxn>
                              <a:cxn ang="0">
                                <a:pos x="T2" y="T3"/>
                              </a:cxn>
                            </a:cxnLst>
                            <a:rect l="0" t="0" r="r" b="b"/>
                            <a:pathLst>
                              <a:path w="1011" h="20">
                                <a:moveTo>
                                  <a:pt x="1011" y="0"/>
                                </a:moveTo>
                                <a:lnTo>
                                  <a:pt x="0" y="0"/>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Freeform 1378"/>
                        <wps:cNvSpPr>
                          <a:spLocks/>
                        </wps:cNvSpPr>
                        <wps:spPr bwMode="auto">
                          <a:xfrm>
                            <a:off x="6944" y="-4740"/>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 name="Freeform 1379"/>
                        <wps:cNvSpPr>
                          <a:spLocks/>
                        </wps:cNvSpPr>
                        <wps:spPr bwMode="auto">
                          <a:xfrm>
                            <a:off x="7004" y="-4643"/>
                            <a:ext cx="1011" cy="20"/>
                          </a:xfrm>
                          <a:custGeom>
                            <a:avLst/>
                            <a:gdLst>
                              <a:gd name="T0" fmla="*/ 1011 w 1011"/>
                              <a:gd name="T1" fmla="*/ 0 h 20"/>
                              <a:gd name="T2" fmla="*/ 0 w 1011"/>
                              <a:gd name="T3" fmla="*/ 0 h 20"/>
                            </a:gdLst>
                            <a:ahLst/>
                            <a:cxnLst>
                              <a:cxn ang="0">
                                <a:pos x="T0" y="T1"/>
                              </a:cxn>
                              <a:cxn ang="0">
                                <a:pos x="T2" y="T3"/>
                              </a:cxn>
                            </a:cxnLst>
                            <a:rect l="0" t="0" r="r" b="b"/>
                            <a:pathLst>
                              <a:path w="1011" h="20">
                                <a:moveTo>
                                  <a:pt x="1011" y="0"/>
                                </a:moveTo>
                                <a:lnTo>
                                  <a:pt x="0" y="0"/>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Freeform 1380"/>
                        <wps:cNvSpPr>
                          <a:spLocks/>
                        </wps:cNvSpPr>
                        <wps:spPr bwMode="auto">
                          <a:xfrm>
                            <a:off x="6944" y="-4683"/>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1381"/>
                        <wps:cNvSpPr>
                          <a:spLocks/>
                        </wps:cNvSpPr>
                        <wps:spPr bwMode="auto">
                          <a:xfrm>
                            <a:off x="7004" y="-4757"/>
                            <a:ext cx="1011" cy="20"/>
                          </a:xfrm>
                          <a:custGeom>
                            <a:avLst/>
                            <a:gdLst>
                              <a:gd name="T0" fmla="*/ 1011 w 1011"/>
                              <a:gd name="T1" fmla="*/ 0 h 20"/>
                              <a:gd name="T2" fmla="*/ 0 w 1011"/>
                              <a:gd name="T3" fmla="*/ 0 h 20"/>
                            </a:gdLst>
                            <a:ahLst/>
                            <a:cxnLst>
                              <a:cxn ang="0">
                                <a:pos x="T0" y="T1"/>
                              </a:cxn>
                              <a:cxn ang="0">
                                <a:pos x="T2" y="T3"/>
                              </a:cxn>
                            </a:cxnLst>
                            <a:rect l="0" t="0" r="r" b="b"/>
                            <a:pathLst>
                              <a:path w="1011" h="20">
                                <a:moveTo>
                                  <a:pt x="1011" y="0"/>
                                </a:moveTo>
                                <a:lnTo>
                                  <a:pt x="0" y="0"/>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Freeform 1382"/>
                        <wps:cNvSpPr>
                          <a:spLocks/>
                        </wps:cNvSpPr>
                        <wps:spPr bwMode="auto">
                          <a:xfrm>
                            <a:off x="6944" y="-4797"/>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383"/>
                        <wps:cNvSpPr>
                          <a:spLocks/>
                        </wps:cNvSpPr>
                        <wps:spPr bwMode="auto">
                          <a:xfrm>
                            <a:off x="7004" y="-4815"/>
                            <a:ext cx="1011" cy="20"/>
                          </a:xfrm>
                          <a:custGeom>
                            <a:avLst/>
                            <a:gdLst>
                              <a:gd name="T0" fmla="*/ 1011 w 1011"/>
                              <a:gd name="T1" fmla="*/ 0 h 20"/>
                              <a:gd name="T2" fmla="*/ 0 w 1011"/>
                              <a:gd name="T3" fmla="*/ 0 h 20"/>
                            </a:gdLst>
                            <a:ahLst/>
                            <a:cxnLst>
                              <a:cxn ang="0">
                                <a:pos x="T0" y="T1"/>
                              </a:cxn>
                              <a:cxn ang="0">
                                <a:pos x="T2" y="T3"/>
                              </a:cxn>
                            </a:cxnLst>
                            <a:rect l="0" t="0" r="r" b="b"/>
                            <a:pathLst>
                              <a:path w="1011" h="20">
                                <a:moveTo>
                                  <a:pt x="1011" y="0"/>
                                </a:moveTo>
                                <a:lnTo>
                                  <a:pt x="0" y="0"/>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Freeform 1384"/>
                        <wps:cNvSpPr>
                          <a:spLocks/>
                        </wps:cNvSpPr>
                        <wps:spPr bwMode="auto">
                          <a:xfrm>
                            <a:off x="6944" y="-4855"/>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 name="Freeform 1385"/>
                        <wps:cNvSpPr>
                          <a:spLocks/>
                        </wps:cNvSpPr>
                        <wps:spPr bwMode="auto">
                          <a:xfrm>
                            <a:off x="7004" y="-4872"/>
                            <a:ext cx="1011" cy="20"/>
                          </a:xfrm>
                          <a:custGeom>
                            <a:avLst/>
                            <a:gdLst>
                              <a:gd name="T0" fmla="*/ 1011 w 1011"/>
                              <a:gd name="T1" fmla="*/ 0 h 20"/>
                              <a:gd name="T2" fmla="*/ 0 w 1011"/>
                              <a:gd name="T3" fmla="*/ 0 h 20"/>
                            </a:gdLst>
                            <a:ahLst/>
                            <a:cxnLst>
                              <a:cxn ang="0">
                                <a:pos x="T0" y="T1"/>
                              </a:cxn>
                              <a:cxn ang="0">
                                <a:pos x="T2" y="T3"/>
                              </a:cxn>
                            </a:cxnLst>
                            <a:rect l="0" t="0" r="r" b="b"/>
                            <a:pathLst>
                              <a:path w="1011" h="20">
                                <a:moveTo>
                                  <a:pt x="1011" y="0"/>
                                </a:moveTo>
                                <a:lnTo>
                                  <a:pt x="0" y="0"/>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 name="Freeform 1386"/>
                        <wps:cNvSpPr>
                          <a:spLocks/>
                        </wps:cNvSpPr>
                        <wps:spPr bwMode="auto">
                          <a:xfrm>
                            <a:off x="6944" y="-4912"/>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 name="Freeform 1387"/>
                        <wps:cNvSpPr>
                          <a:spLocks/>
                        </wps:cNvSpPr>
                        <wps:spPr bwMode="auto">
                          <a:xfrm>
                            <a:off x="8075" y="-4570"/>
                            <a:ext cx="1767" cy="20"/>
                          </a:xfrm>
                          <a:custGeom>
                            <a:avLst/>
                            <a:gdLst>
                              <a:gd name="T0" fmla="*/ 1766 w 1767"/>
                              <a:gd name="T1" fmla="*/ 0 h 20"/>
                              <a:gd name="T2" fmla="*/ 0 w 1767"/>
                              <a:gd name="T3" fmla="*/ 2 h 20"/>
                            </a:gdLst>
                            <a:ahLst/>
                            <a:cxnLst>
                              <a:cxn ang="0">
                                <a:pos x="T0" y="T1"/>
                              </a:cxn>
                              <a:cxn ang="0">
                                <a:pos x="T2" y="T3"/>
                              </a:cxn>
                            </a:cxnLst>
                            <a:rect l="0" t="0" r="r" b="b"/>
                            <a:pathLst>
                              <a:path w="1767" h="20">
                                <a:moveTo>
                                  <a:pt x="1766" y="0"/>
                                </a:moveTo>
                                <a:lnTo>
                                  <a:pt x="0" y="2"/>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Freeform 1388"/>
                        <wps:cNvSpPr>
                          <a:spLocks/>
                        </wps:cNvSpPr>
                        <wps:spPr bwMode="auto">
                          <a:xfrm>
                            <a:off x="8015" y="-4608"/>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 name="Freeform 1389"/>
                        <wps:cNvSpPr>
                          <a:spLocks/>
                        </wps:cNvSpPr>
                        <wps:spPr bwMode="auto">
                          <a:xfrm>
                            <a:off x="5277" y="-4646"/>
                            <a:ext cx="238" cy="20"/>
                          </a:xfrm>
                          <a:custGeom>
                            <a:avLst/>
                            <a:gdLst>
                              <a:gd name="T0" fmla="*/ 0 w 238"/>
                              <a:gd name="T1" fmla="*/ 0 h 20"/>
                              <a:gd name="T2" fmla="*/ 238 w 238"/>
                              <a:gd name="T3" fmla="*/ 0 h 20"/>
                            </a:gdLst>
                            <a:ahLst/>
                            <a:cxnLst>
                              <a:cxn ang="0">
                                <a:pos x="T0" y="T1"/>
                              </a:cxn>
                              <a:cxn ang="0">
                                <a:pos x="T2" y="T3"/>
                              </a:cxn>
                            </a:cxnLst>
                            <a:rect l="0" t="0" r="r" b="b"/>
                            <a:pathLst>
                              <a:path w="238" h="20">
                                <a:moveTo>
                                  <a:pt x="0" y="0"/>
                                </a:moveTo>
                                <a:lnTo>
                                  <a:pt x="23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Freeform 1390"/>
                        <wps:cNvSpPr>
                          <a:spLocks/>
                        </wps:cNvSpPr>
                        <wps:spPr bwMode="auto">
                          <a:xfrm>
                            <a:off x="5495" y="-4686"/>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Freeform 1391"/>
                        <wps:cNvSpPr>
                          <a:spLocks/>
                        </wps:cNvSpPr>
                        <wps:spPr bwMode="auto">
                          <a:xfrm>
                            <a:off x="5264" y="-4776"/>
                            <a:ext cx="20" cy="2774"/>
                          </a:xfrm>
                          <a:custGeom>
                            <a:avLst/>
                            <a:gdLst>
                              <a:gd name="T0" fmla="*/ 1 w 20"/>
                              <a:gd name="T1" fmla="*/ 2774 h 2774"/>
                              <a:gd name="T2" fmla="*/ 0 w 20"/>
                              <a:gd name="T3" fmla="*/ 0 h 2774"/>
                            </a:gdLst>
                            <a:ahLst/>
                            <a:cxnLst>
                              <a:cxn ang="0">
                                <a:pos x="T0" y="T1"/>
                              </a:cxn>
                              <a:cxn ang="0">
                                <a:pos x="T2" y="T3"/>
                              </a:cxn>
                            </a:cxnLst>
                            <a:rect l="0" t="0" r="r" b="b"/>
                            <a:pathLst>
                              <a:path w="20" h="2774">
                                <a:moveTo>
                                  <a:pt x="1" y="2774"/>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Freeform 1392"/>
                        <wps:cNvSpPr>
                          <a:spLocks/>
                        </wps:cNvSpPr>
                        <wps:spPr bwMode="auto">
                          <a:xfrm>
                            <a:off x="7827" y="-3065"/>
                            <a:ext cx="430" cy="20"/>
                          </a:xfrm>
                          <a:custGeom>
                            <a:avLst/>
                            <a:gdLst>
                              <a:gd name="T0" fmla="*/ 0 w 430"/>
                              <a:gd name="T1" fmla="*/ 0 h 20"/>
                              <a:gd name="T2" fmla="*/ 429 w 430"/>
                              <a:gd name="T3" fmla="*/ 0 h 20"/>
                            </a:gdLst>
                            <a:ahLst/>
                            <a:cxnLst>
                              <a:cxn ang="0">
                                <a:pos x="T0" y="T1"/>
                              </a:cxn>
                              <a:cxn ang="0">
                                <a:pos x="T2" y="T3"/>
                              </a:cxn>
                            </a:cxnLst>
                            <a:rect l="0" t="0" r="r" b="b"/>
                            <a:pathLst>
                              <a:path w="430" h="20">
                                <a:moveTo>
                                  <a:pt x="0" y="0"/>
                                </a:moveTo>
                                <a:lnTo>
                                  <a:pt x="429" y="0"/>
                                </a:lnTo>
                              </a:path>
                            </a:pathLst>
                          </a:custGeom>
                          <a:noFill/>
                          <a:ln w="14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Freeform 1393"/>
                        <wps:cNvSpPr>
                          <a:spLocks/>
                        </wps:cNvSpPr>
                        <wps:spPr bwMode="auto">
                          <a:xfrm>
                            <a:off x="4802" y="-5289"/>
                            <a:ext cx="5334" cy="20"/>
                          </a:xfrm>
                          <a:custGeom>
                            <a:avLst/>
                            <a:gdLst>
                              <a:gd name="T0" fmla="*/ 0 w 5334"/>
                              <a:gd name="T1" fmla="*/ 0 h 20"/>
                              <a:gd name="T2" fmla="*/ 5334 w 5334"/>
                              <a:gd name="T3" fmla="*/ 0 h 20"/>
                            </a:gdLst>
                            <a:ahLst/>
                            <a:cxnLst>
                              <a:cxn ang="0">
                                <a:pos x="T0" y="T1"/>
                              </a:cxn>
                              <a:cxn ang="0">
                                <a:pos x="T2" y="T3"/>
                              </a:cxn>
                            </a:cxnLst>
                            <a:rect l="0" t="0" r="r" b="b"/>
                            <a:pathLst>
                              <a:path w="5334" h="20">
                                <a:moveTo>
                                  <a:pt x="0" y="0"/>
                                </a:moveTo>
                                <a:lnTo>
                                  <a:pt x="5334"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 name="Freeform 1394"/>
                        <wps:cNvSpPr>
                          <a:spLocks/>
                        </wps:cNvSpPr>
                        <wps:spPr bwMode="auto">
                          <a:xfrm>
                            <a:off x="2134" y="-4947"/>
                            <a:ext cx="20" cy="2246"/>
                          </a:xfrm>
                          <a:custGeom>
                            <a:avLst/>
                            <a:gdLst>
                              <a:gd name="T0" fmla="*/ 0 w 20"/>
                              <a:gd name="T1" fmla="*/ 0 h 2246"/>
                              <a:gd name="T2" fmla="*/ 0 w 20"/>
                              <a:gd name="T3" fmla="*/ 2246 h 2246"/>
                            </a:gdLst>
                            <a:ahLst/>
                            <a:cxnLst>
                              <a:cxn ang="0">
                                <a:pos x="T0" y="T1"/>
                              </a:cxn>
                              <a:cxn ang="0">
                                <a:pos x="T2" y="T3"/>
                              </a:cxn>
                            </a:cxnLst>
                            <a:rect l="0" t="0" r="r" b="b"/>
                            <a:pathLst>
                              <a:path w="20" h="2246">
                                <a:moveTo>
                                  <a:pt x="0" y="0"/>
                                </a:moveTo>
                                <a:lnTo>
                                  <a:pt x="0" y="2246"/>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Freeform 1395"/>
                        <wps:cNvSpPr>
                          <a:spLocks/>
                        </wps:cNvSpPr>
                        <wps:spPr bwMode="auto">
                          <a:xfrm>
                            <a:off x="5391" y="-1679"/>
                            <a:ext cx="2624" cy="20"/>
                          </a:xfrm>
                          <a:custGeom>
                            <a:avLst/>
                            <a:gdLst>
                              <a:gd name="T0" fmla="*/ 0 w 2624"/>
                              <a:gd name="T1" fmla="*/ 0 h 20"/>
                              <a:gd name="T2" fmla="*/ 2624 w 2624"/>
                              <a:gd name="T3" fmla="*/ 0 h 20"/>
                            </a:gdLst>
                            <a:ahLst/>
                            <a:cxnLst>
                              <a:cxn ang="0">
                                <a:pos x="T0" y="T1"/>
                              </a:cxn>
                              <a:cxn ang="0">
                                <a:pos x="T2" y="T3"/>
                              </a:cxn>
                            </a:cxnLst>
                            <a:rect l="0" t="0" r="r" b="b"/>
                            <a:pathLst>
                              <a:path w="2624" h="20">
                                <a:moveTo>
                                  <a:pt x="0" y="0"/>
                                </a:moveTo>
                                <a:lnTo>
                                  <a:pt x="2624"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Freeform 1396"/>
                        <wps:cNvSpPr>
                          <a:spLocks/>
                        </wps:cNvSpPr>
                        <wps:spPr bwMode="auto">
                          <a:xfrm>
                            <a:off x="5390" y="-3387"/>
                            <a:ext cx="21" cy="1708"/>
                          </a:xfrm>
                          <a:custGeom>
                            <a:avLst/>
                            <a:gdLst>
                              <a:gd name="T0" fmla="*/ 0 w 21"/>
                              <a:gd name="T1" fmla="*/ 0 h 1708"/>
                              <a:gd name="T2" fmla="*/ 21 w 21"/>
                              <a:gd name="T3" fmla="*/ 1708 h 1708"/>
                            </a:gdLst>
                            <a:ahLst/>
                            <a:cxnLst>
                              <a:cxn ang="0">
                                <a:pos x="T0" y="T1"/>
                              </a:cxn>
                              <a:cxn ang="0">
                                <a:pos x="T2" y="T3"/>
                              </a:cxn>
                            </a:cxnLst>
                            <a:rect l="0" t="0" r="r" b="b"/>
                            <a:pathLst>
                              <a:path w="21" h="1708">
                                <a:moveTo>
                                  <a:pt x="0" y="0"/>
                                </a:moveTo>
                                <a:lnTo>
                                  <a:pt x="21" y="1708"/>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4" name="Picture 13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396" y="-2745"/>
                            <a:ext cx="14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5" name="Picture 139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396" y="-3420"/>
                            <a:ext cx="14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6" name="Freeform 1399"/>
                        <wps:cNvSpPr>
                          <a:spLocks/>
                        </wps:cNvSpPr>
                        <wps:spPr bwMode="auto">
                          <a:xfrm>
                            <a:off x="5277" y="-4701"/>
                            <a:ext cx="238" cy="20"/>
                          </a:xfrm>
                          <a:custGeom>
                            <a:avLst/>
                            <a:gdLst>
                              <a:gd name="T0" fmla="*/ 0 w 238"/>
                              <a:gd name="T1" fmla="*/ 0 h 20"/>
                              <a:gd name="T2" fmla="*/ 238 w 238"/>
                              <a:gd name="T3" fmla="*/ 0 h 20"/>
                            </a:gdLst>
                            <a:ahLst/>
                            <a:cxnLst>
                              <a:cxn ang="0">
                                <a:pos x="T0" y="T1"/>
                              </a:cxn>
                              <a:cxn ang="0">
                                <a:pos x="T2" y="T3"/>
                              </a:cxn>
                            </a:cxnLst>
                            <a:rect l="0" t="0" r="r" b="b"/>
                            <a:pathLst>
                              <a:path w="238" h="20">
                                <a:moveTo>
                                  <a:pt x="0" y="0"/>
                                </a:moveTo>
                                <a:lnTo>
                                  <a:pt x="23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Freeform 1400"/>
                        <wps:cNvSpPr>
                          <a:spLocks/>
                        </wps:cNvSpPr>
                        <wps:spPr bwMode="auto">
                          <a:xfrm>
                            <a:off x="5495" y="-4741"/>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401"/>
                        <wps:cNvSpPr>
                          <a:spLocks/>
                        </wps:cNvSpPr>
                        <wps:spPr bwMode="auto">
                          <a:xfrm>
                            <a:off x="5277" y="-4587"/>
                            <a:ext cx="238" cy="20"/>
                          </a:xfrm>
                          <a:custGeom>
                            <a:avLst/>
                            <a:gdLst>
                              <a:gd name="T0" fmla="*/ 0 w 238"/>
                              <a:gd name="T1" fmla="*/ 0 h 20"/>
                              <a:gd name="T2" fmla="*/ 238 w 238"/>
                              <a:gd name="T3" fmla="*/ 0 h 20"/>
                            </a:gdLst>
                            <a:ahLst/>
                            <a:cxnLst>
                              <a:cxn ang="0">
                                <a:pos x="T0" y="T1"/>
                              </a:cxn>
                              <a:cxn ang="0">
                                <a:pos x="T2" y="T3"/>
                              </a:cxn>
                            </a:cxnLst>
                            <a:rect l="0" t="0" r="r" b="b"/>
                            <a:pathLst>
                              <a:path w="238" h="20">
                                <a:moveTo>
                                  <a:pt x="0" y="0"/>
                                </a:moveTo>
                                <a:lnTo>
                                  <a:pt x="23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Freeform 1402"/>
                        <wps:cNvSpPr>
                          <a:spLocks/>
                        </wps:cNvSpPr>
                        <wps:spPr bwMode="auto">
                          <a:xfrm>
                            <a:off x="5495" y="-4627"/>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 name="Freeform 1403"/>
                        <wps:cNvSpPr>
                          <a:spLocks/>
                        </wps:cNvSpPr>
                        <wps:spPr bwMode="auto">
                          <a:xfrm>
                            <a:off x="5281" y="-4758"/>
                            <a:ext cx="238" cy="20"/>
                          </a:xfrm>
                          <a:custGeom>
                            <a:avLst/>
                            <a:gdLst>
                              <a:gd name="T0" fmla="*/ 0 w 238"/>
                              <a:gd name="T1" fmla="*/ 0 h 20"/>
                              <a:gd name="T2" fmla="*/ 238 w 238"/>
                              <a:gd name="T3" fmla="*/ 0 h 20"/>
                            </a:gdLst>
                            <a:ahLst/>
                            <a:cxnLst>
                              <a:cxn ang="0">
                                <a:pos x="T0" y="T1"/>
                              </a:cxn>
                              <a:cxn ang="0">
                                <a:pos x="T2" y="T3"/>
                              </a:cxn>
                            </a:cxnLst>
                            <a:rect l="0" t="0" r="r" b="b"/>
                            <a:pathLst>
                              <a:path w="238" h="20">
                                <a:moveTo>
                                  <a:pt x="0" y="0"/>
                                </a:moveTo>
                                <a:lnTo>
                                  <a:pt x="23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Freeform 1404"/>
                        <wps:cNvSpPr>
                          <a:spLocks/>
                        </wps:cNvSpPr>
                        <wps:spPr bwMode="auto">
                          <a:xfrm>
                            <a:off x="5499" y="-4798"/>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2" name="Picture 14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253" y="-4037"/>
                            <a:ext cx="30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3" name="Picture 14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253" y="-2251"/>
                            <a:ext cx="30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4" name="Freeform 1407"/>
                        <wps:cNvSpPr>
                          <a:spLocks/>
                        </wps:cNvSpPr>
                        <wps:spPr bwMode="auto">
                          <a:xfrm>
                            <a:off x="5999" y="-4028"/>
                            <a:ext cx="293" cy="20"/>
                          </a:xfrm>
                          <a:custGeom>
                            <a:avLst/>
                            <a:gdLst>
                              <a:gd name="T0" fmla="*/ 0 w 293"/>
                              <a:gd name="T1" fmla="*/ 0 h 20"/>
                              <a:gd name="T2" fmla="*/ 292 w 293"/>
                              <a:gd name="T3" fmla="*/ 0 h 20"/>
                            </a:gdLst>
                            <a:ahLst/>
                            <a:cxnLst>
                              <a:cxn ang="0">
                                <a:pos x="T0" y="T1"/>
                              </a:cxn>
                              <a:cxn ang="0">
                                <a:pos x="T2" y="T3"/>
                              </a:cxn>
                            </a:cxnLst>
                            <a:rect l="0" t="0" r="r" b="b"/>
                            <a:pathLst>
                              <a:path w="293" h="20">
                                <a:moveTo>
                                  <a:pt x="0" y="0"/>
                                </a:moveTo>
                                <a:lnTo>
                                  <a:pt x="292"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Freeform 1408"/>
                        <wps:cNvSpPr>
                          <a:spLocks/>
                        </wps:cNvSpPr>
                        <wps:spPr bwMode="auto">
                          <a:xfrm>
                            <a:off x="6272" y="-4068"/>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1409"/>
                        <wps:cNvSpPr>
                          <a:spLocks/>
                        </wps:cNvSpPr>
                        <wps:spPr bwMode="auto">
                          <a:xfrm>
                            <a:off x="6006" y="-3749"/>
                            <a:ext cx="291" cy="20"/>
                          </a:xfrm>
                          <a:custGeom>
                            <a:avLst/>
                            <a:gdLst>
                              <a:gd name="T0" fmla="*/ 0 w 291"/>
                              <a:gd name="T1" fmla="*/ 0 h 20"/>
                              <a:gd name="T2" fmla="*/ 290 w 291"/>
                              <a:gd name="T3" fmla="*/ 0 h 20"/>
                            </a:gdLst>
                            <a:ahLst/>
                            <a:cxnLst>
                              <a:cxn ang="0">
                                <a:pos x="T0" y="T1"/>
                              </a:cxn>
                              <a:cxn ang="0">
                                <a:pos x="T2" y="T3"/>
                              </a:cxn>
                            </a:cxnLst>
                            <a:rect l="0" t="0" r="r" b="b"/>
                            <a:pathLst>
                              <a:path w="291" h="20">
                                <a:moveTo>
                                  <a:pt x="0" y="0"/>
                                </a:moveTo>
                                <a:lnTo>
                                  <a:pt x="29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Freeform 1410"/>
                        <wps:cNvSpPr>
                          <a:spLocks/>
                        </wps:cNvSpPr>
                        <wps:spPr bwMode="auto">
                          <a:xfrm>
                            <a:off x="6276" y="-3789"/>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Freeform 1411"/>
                        <wps:cNvSpPr>
                          <a:spLocks/>
                        </wps:cNvSpPr>
                        <wps:spPr bwMode="auto">
                          <a:xfrm>
                            <a:off x="5999" y="-3485"/>
                            <a:ext cx="293" cy="20"/>
                          </a:xfrm>
                          <a:custGeom>
                            <a:avLst/>
                            <a:gdLst>
                              <a:gd name="T0" fmla="*/ 0 w 293"/>
                              <a:gd name="T1" fmla="*/ 0 h 20"/>
                              <a:gd name="T2" fmla="*/ 292 w 293"/>
                              <a:gd name="T3" fmla="*/ 0 h 20"/>
                            </a:gdLst>
                            <a:ahLst/>
                            <a:cxnLst>
                              <a:cxn ang="0">
                                <a:pos x="T0" y="T1"/>
                              </a:cxn>
                              <a:cxn ang="0">
                                <a:pos x="T2" y="T3"/>
                              </a:cxn>
                            </a:cxnLst>
                            <a:rect l="0" t="0" r="r" b="b"/>
                            <a:pathLst>
                              <a:path w="293" h="20">
                                <a:moveTo>
                                  <a:pt x="0" y="0"/>
                                </a:moveTo>
                                <a:lnTo>
                                  <a:pt x="292"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Freeform 1412"/>
                        <wps:cNvSpPr>
                          <a:spLocks/>
                        </wps:cNvSpPr>
                        <wps:spPr bwMode="auto">
                          <a:xfrm>
                            <a:off x="6272" y="-352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Freeform 1413"/>
                        <wps:cNvSpPr>
                          <a:spLocks/>
                        </wps:cNvSpPr>
                        <wps:spPr bwMode="auto">
                          <a:xfrm>
                            <a:off x="2410" y="-3295"/>
                            <a:ext cx="86" cy="20"/>
                          </a:xfrm>
                          <a:custGeom>
                            <a:avLst/>
                            <a:gdLst>
                              <a:gd name="T0" fmla="*/ -10 w 86"/>
                              <a:gd name="T1" fmla="*/ 0 h 20"/>
                              <a:gd name="T2" fmla="*/ 96 w 86"/>
                              <a:gd name="T3" fmla="*/ 0 h 20"/>
                            </a:gdLst>
                            <a:ahLst/>
                            <a:cxnLst>
                              <a:cxn ang="0">
                                <a:pos x="T0" y="T1"/>
                              </a:cxn>
                              <a:cxn ang="0">
                                <a:pos x="T2" y="T3"/>
                              </a:cxn>
                            </a:cxnLst>
                            <a:rect l="0" t="0" r="r" b="b"/>
                            <a:pathLst>
                              <a:path w="86" h="20">
                                <a:moveTo>
                                  <a:pt x="-10" y="0"/>
                                </a:moveTo>
                                <a:lnTo>
                                  <a:pt x="96" y="0"/>
                                </a:lnTo>
                              </a:path>
                            </a:pathLst>
                          </a:custGeom>
                          <a:noFill/>
                          <a:ln w="130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 name="Freeform 1414"/>
                        <wps:cNvSpPr>
                          <a:spLocks/>
                        </wps:cNvSpPr>
                        <wps:spPr bwMode="auto">
                          <a:xfrm>
                            <a:off x="2475" y="-333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1415"/>
                        <wps:cNvSpPr>
                          <a:spLocks/>
                        </wps:cNvSpPr>
                        <wps:spPr bwMode="auto">
                          <a:xfrm>
                            <a:off x="2136" y="-2705"/>
                            <a:ext cx="360" cy="20"/>
                          </a:xfrm>
                          <a:custGeom>
                            <a:avLst/>
                            <a:gdLst>
                              <a:gd name="T0" fmla="*/ 0 w 360"/>
                              <a:gd name="T1" fmla="*/ 0 h 20"/>
                              <a:gd name="T2" fmla="*/ 360 w 360"/>
                              <a:gd name="T3" fmla="*/ 0 h 20"/>
                            </a:gdLst>
                            <a:ahLst/>
                            <a:cxnLst>
                              <a:cxn ang="0">
                                <a:pos x="T0" y="T1"/>
                              </a:cxn>
                              <a:cxn ang="0">
                                <a:pos x="T2" y="T3"/>
                              </a:cxn>
                            </a:cxnLst>
                            <a:rect l="0" t="0" r="r" b="b"/>
                            <a:pathLst>
                              <a:path w="360" h="20">
                                <a:moveTo>
                                  <a:pt x="0" y="0"/>
                                </a:moveTo>
                                <a:lnTo>
                                  <a:pt x="36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Freeform 1416"/>
                        <wps:cNvSpPr>
                          <a:spLocks/>
                        </wps:cNvSpPr>
                        <wps:spPr bwMode="auto">
                          <a:xfrm>
                            <a:off x="2475" y="-274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 name="Freeform 1417"/>
                        <wps:cNvSpPr>
                          <a:spLocks/>
                        </wps:cNvSpPr>
                        <wps:spPr bwMode="auto">
                          <a:xfrm>
                            <a:off x="2278" y="-2994"/>
                            <a:ext cx="217" cy="20"/>
                          </a:xfrm>
                          <a:custGeom>
                            <a:avLst/>
                            <a:gdLst>
                              <a:gd name="T0" fmla="*/ 0 w 217"/>
                              <a:gd name="T1" fmla="*/ 0 h 20"/>
                              <a:gd name="T2" fmla="*/ 217 w 217"/>
                              <a:gd name="T3" fmla="*/ 0 h 20"/>
                            </a:gdLst>
                            <a:ahLst/>
                            <a:cxnLst>
                              <a:cxn ang="0">
                                <a:pos x="T0" y="T1"/>
                              </a:cxn>
                              <a:cxn ang="0">
                                <a:pos x="T2" y="T3"/>
                              </a:cxn>
                            </a:cxnLst>
                            <a:rect l="0" t="0" r="r" b="b"/>
                            <a:pathLst>
                              <a:path w="217" h="20">
                                <a:moveTo>
                                  <a:pt x="0" y="0"/>
                                </a:moveTo>
                                <a:lnTo>
                                  <a:pt x="21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Freeform 1418"/>
                        <wps:cNvSpPr>
                          <a:spLocks/>
                        </wps:cNvSpPr>
                        <wps:spPr bwMode="auto">
                          <a:xfrm>
                            <a:off x="2475" y="-3034"/>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Freeform 1419"/>
                        <wps:cNvSpPr>
                          <a:spLocks/>
                        </wps:cNvSpPr>
                        <wps:spPr bwMode="auto">
                          <a:xfrm>
                            <a:off x="4446" y="-4434"/>
                            <a:ext cx="20" cy="247"/>
                          </a:xfrm>
                          <a:custGeom>
                            <a:avLst/>
                            <a:gdLst>
                              <a:gd name="T0" fmla="*/ 0 w 20"/>
                              <a:gd name="T1" fmla="*/ 0 h 247"/>
                              <a:gd name="T2" fmla="*/ 0 w 20"/>
                              <a:gd name="T3" fmla="*/ 247 h 247"/>
                            </a:gdLst>
                            <a:ahLst/>
                            <a:cxnLst>
                              <a:cxn ang="0">
                                <a:pos x="T0" y="T1"/>
                              </a:cxn>
                              <a:cxn ang="0">
                                <a:pos x="T2" y="T3"/>
                              </a:cxn>
                            </a:cxnLst>
                            <a:rect l="0" t="0" r="r" b="b"/>
                            <a:pathLst>
                              <a:path w="20" h="247">
                                <a:moveTo>
                                  <a:pt x="0" y="0"/>
                                </a:moveTo>
                                <a:lnTo>
                                  <a:pt x="0" y="247"/>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Freeform 1420"/>
                        <wps:cNvSpPr>
                          <a:spLocks/>
                        </wps:cNvSpPr>
                        <wps:spPr bwMode="auto">
                          <a:xfrm>
                            <a:off x="2282" y="-4415"/>
                            <a:ext cx="2167" cy="20"/>
                          </a:xfrm>
                          <a:custGeom>
                            <a:avLst/>
                            <a:gdLst>
                              <a:gd name="T0" fmla="*/ 0 w 2167"/>
                              <a:gd name="T1" fmla="*/ 0 h 20"/>
                              <a:gd name="T2" fmla="*/ 2167 w 2167"/>
                              <a:gd name="T3" fmla="*/ 1 h 20"/>
                            </a:gdLst>
                            <a:ahLst/>
                            <a:cxnLst>
                              <a:cxn ang="0">
                                <a:pos x="T0" y="T1"/>
                              </a:cxn>
                              <a:cxn ang="0">
                                <a:pos x="T2" y="T3"/>
                              </a:cxn>
                            </a:cxnLst>
                            <a:rect l="0" t="0" r="r" b="b"/>
                            <a:pathLst>
                              <a:path w="2167" h="20">
                                <a:moveTo>
                                  <a:pt x="0" y="0"/>
                                </a:moveTo>
                                <a:lnTo>
                                  <a:pt x="2167" y="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 name="Freeform 1421"/>
                        <wps:cNvSpPr>
                          <a:spLocks/>
                        </wps:cNvSpPr>
                        <wps:spPr bwMode="auto">
                          <a:xfrm>
                            <a:off x="2278" y="-4424"/>
                            <a:ext cx="20" cy="1430"/>
                          </a:xfrm>
                          <a:custGeom>
                            <a:avLst/>
                            <a:gdLst>
                              <a:gd name="T0" fmla="*/ 0 w 20"/>
                              <a:gd name="T1" fmla="*/ 0 h 1430"/>
                              <a:gd name="T2" fmla="*/ 2 w 20"/>
                              <a:gd name="T3" fmla="*/ 1430 h 1430"/>
                            </a:gdLst>
                            <a:ahLst/>
                            <a:cxnLst>
                              <a:cxn ang="0">
                                <a:pos x="T0" y="T1"/>
                              </a:cxn>
                              <a:cxn ang="0">
                                <a:pos x="T2" y="T3"/>
                              </a:cxn>
                            </a:cxnLst>
                            <a:rect l="0" t="0" r="r" b="b"/>
                            <a:pathLst>
                              <a:path w="20" h="1430">
                                <a:moveTo>
                                  <a:pt x="0" y="0"/>
                                </a:moveTo>
                                <a:lnTo>
                                  <a:pt x="2" y="14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Freeform 1422"/>
                        <wps:cNvSpPr>
                          <a:spLocks/>
                        </wps:cNvSpPr>
                        <wps:spPr bwMode="auto">
                          <a:xfrm>
                            <a:off x="9170" y="-4187"/>
                            <a:ext cx="294" cy="2378"/>
                          </a:xfrm>
                          <a:custGeom>
                            <a:avLst/>
                            <a:gdLst>
                              <a:gd name="T0" fmla="*/ 0 w 294"/>
                              <a:gd name="T1" fmla="*/ 0 h 2378"/>
                              <a:gd name="T2" fmla="*/ 293 w 294"/>
                              <a:gd name="T3" fmla="*/ 0 h 2378"/>
                              <a:gd name="T4" fmla="*/ 293 w 294"/>
                              <a:gd name="T5" fmla="*/ 2377 h 2378"/>
                              <a:gd name="T6" fmla="*/ 0 w 294"/>
                              <a:gd name="T7" fmla="*/ 2377 h 2378"/>
                              <a:gd name="T8" fmla="*/ 0 w 294"/>
                              <a:gd name="T9" fmla="*/ 0 h 2378"/>
                            </a:gdLst>
                            <a:ahLst/>
                            <a:cxnLst>
                              <a:cxn ang="0">
                                <a:pos x="T0" y="T1"/>
                              </a:cxn>
                              <a:cxn ang="0">
                                <a:pos x="T2" y="T3"/>
                              </a:cxn>
                              <a:cxn ang="0">
                                <a:pos x="T4" y="T5"/>
                              </a:cxn>
                              <a:cxn ang="0">
                                <a:pos x="T6" y="T7"/>
                              </a:cxn>
                              <a:cxn ang="0">
                                <a:pos x="T8" y="T9"/>
                              </a:cxn>
                            </a:cxnLst>
                            <a:rect l="0" t="0" r="r" b="b"/>
                            <a:pathLst>
                              <a:path w="294" h="2378">
                                <a:moveTo>
                                  <a:pt x="0" y="0"/>
                                </a:moveTo>
                                <a:lnTo>
                                  <a:pt x="293" y="0"/>
                                </a:lnTo>
                                <a:lnTo>
                                  <a:pt x="293" y="2377"/>
                                </a:lnTo>
                                <a:lnTo>
                                  <a:pt x="0" y="2377"/>
                                </a:lnTo>
                                <a:lnTo>
                                  <a:pt x="0" y="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1423"/>
                        <wps:cNvSpPr>
                          <a:spLocks/>
                        </wps:cNvSpPr>
                        <wps:spPr bwMode="auto">
                          <a:xfrm>
                            <a:off x="8940" y="-3694"/>
                            <a:ext cx="202" cy="20"/>
                          </a:xfrm>
                          <a:custGeom>
                            <a:avLst/>
                            <a:gdLst>
                              <a:gd name="T0" fmla="*/ 0 w 202"/>
                              <a:gd name="T1" fmla="*/ 0 h 20"/>
                              <a:gd name="T2" fmla="*/ 202 w 202"/>
                              <a:gd name="T3" fmla="*/ 0 h 20"/>
                            </a:gdLst>
                            <a:ahLst/>
                            <a:cxnLst>
                              <a:cxn ang="0">
                                <a:pos x="T0" y="T1"/>
                              </a:cxn>
                              <a:cxn ang="0">
                                <a:pos x="T2" y="T3"/>
                              </a:cxn>
                            </a:cxnLst>
                            <a:rect l="0" t="0" r="r" b="b"/>
                            <a:pathLst>
                              <a:path w="202" h="20">
                                <a:moveTo>
                                  <a:pt x="0" y="0"/>
                                </a:moveTo>
                                <a:lnTo>
                                  <a:pt x="202" y="0"/>
                                </a:lnTo>
                              </a:path>
                            </a:pathLst>
                          </a:custGeom>
                          <a:noFill/>
                          <a:ln w="131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Freeform 1424"/>
                        <wps:cNvSpPr>
                          <a:spLocks/>
                        </wps:cNvSpPr>
                        <wps:spPr bwMode="auto">
                          <a:xfrm>
                            <a:off x="9111" y="-3734"/>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2" name="Freeform 1425"/>
                        <wps:cNvSpPr>
                          <a:spLocks/>
                        </wps:cNvSpPr>
                        <wps:spPr bwMode="auto">
                          <a:xfrm>
                            <a:off x="8142" y="-2354"/>
                            <a:ext cx="188" cy="20"/>
                          </a:xfrm>
                          <a:custGeom>
                            <a:avLst/>
                            <a:gdLst>
                              <a:gd name="T0" fmla="*/ 0 w 188"/>
                              <a:gd name="T1" fmla="*/ 0 h 20"/>
                              <a:gd name="T2" fmla="*/ 188 w 188"/>
                              <a:gd name="T3" fmla="*/ 0 h 20"/>
                            </a:gdLst>
                            <a:ahLst/>
                            <a:cxnLst>
                              <a:cxn ang="0">
                                <a:pos x="T0" y="T1"/>
                              </a:cxn>
                              <a:cxn ang="0">
                                <a:pos x="T2" y="T3"/>
                              </a:cxn>
                            </a:cxnLst>
                            <a:rect l="0" t="0" r="r" b="b"/>
                            <a:pathLst>
                              <a:path w="188" h="20">
                                <a:moveTo>
                                  <a:pt x="0" y="0"/>
                                </a:moveTo>
                                <a:lnTo>
                                  <a:pt x="18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Freeform 1426"/>
                        <wps:cNvSpPr>
                          <a:spLocks/>
                        </wps:cNvSpPr>
                        <wps:spPr bwMode="auto">
                          <a:xfrm>
                            <a:off x="8309" y="-2394"/>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Freeform 1427"/>
                        <wps:cNvSpPr>
                          <a:spLocks/>
                        </wps:cNvSpPr>
                        <wps:spPr bwMode="auto">
                          <a:xfrm>
                            <a:off x="8142" y="-4377"/>
                            <a:ext cx="20" cy="372"/>
                          </a:xfrm>
                          <a:custGeom>
                            <a:avLst/>
                            <a:gdLst>
                              <a:gd name="T0" fmla="*/ 0 w 20"/>
                              <a:gd name="T1" fmla="*/ 0 h 372"/>
                              <a:gd name="T2" fmla="*/ 5 w 20"/>
                              <a:gd name="T3" fmla="*/ 372 h 372"/>
                            </a:gdLst>
                            <a:ahLst/>
                            <a:cxnLst>
                              <a:cxn ang="0">
                                <a:pos x="T0" y="T1"/>
                              </a:cxn>
                              <a:cxn ang="0">
                                <a:pos x="T2" y="T3"/>
                              </a:cxn>
                            </a:cxnLst>
                            <a:rect l="0" t="0" r="r" b="b"/>
                            <a:pathLst>
                              <a:path w="20" h="372">
                                <a:moveTo>
                                  <a:pt x="0" y="0"/>
                                </a:moveTo>
                                <a:lnTo>
                                  <a:pt x="5" y="372"/>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Freeform 1428"/>
                        <wps:cNvSpPr>
                          <a:spLocks/>
                        </wps:cNvSpPr>
                        <wps:spPr bwMode="auto">
                          <a:xfrm>
                            <a:off x="9465" y="-2989"/>
                            <a:ext cx="194" cy="20"/>
                          </a:xfrm>
                          <a:custGeom>
                            <a:avLst/>
                            <a:gdLst>
                              <a:gd name="T0" fmla="*/ -10 w 194"/>
                              <a:gd name="T1" fmla="*/ 2 h 20"/>
                              <a:gd name="T2" fmla="*/ 203 w 194"/>
                              <a:gd name="T3" fmla="*/ 2 h 20"/>
                            </a:gdLst>
                            <a:ahLst/>
                            <a:cxnLst>
                              <a:cxn ang="0">
                                <a:pos x="T0" y="T1"/>
                              </a:cxn>
                              <a:cxn ang="0">
                                <a:pos x="T2" y="T3"/>
                              </a:cxn>
                            </a:cxnLst>
                            <a:rect l="0" t="0" r="r" b="b"/>
                            <a:pathLst>
                              <a:path w="194" h="20">
                                <a:moveTo>
                                  <a:pt x="-10" y="2"/>
                                </a:moveTo>
                                <a:lnTo>
                                  <a:pt x="203" y="2"/>
                                </a:lnTo>
                              </a:path>
                            </a:pathLst>
                          </a:custGeom>
                          <a:noFill/>
                          <a:ln w="16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Freeform 1429"/>
                        <wps:cNvSpPr>
                          <a:spLocks/>
                        </wps:cNvSpPr>
                        <wps:spPr bwMode="auto">
                          <a:xfrm>
                            <a:off x="9636" y="-3028"/>
                            <a:ext cx="82" cy="80"/>
                          </a:xfrm>
                          <a:custGeom>
                            <a:avLst/>
                            <a:gdLst>
                              <a:gd name="T0" fmla="*/ 0 w 82"/>
                              <a:gd name="T1" fmla="*/ 0 h 80"/>
                              <a:gd name="T2" fmla="*/ 2 w 82"/>
                              <a:gd name="T3" fmla="*/ 79 h 80"/>
                              <a:gd name="T4" fmla="*/ 81 w 82"/>
                              <a:gd name="T5" fmla="*/ 37 h 80"/>
                              <a:gd name="T6" fmla="*/ 0 w 82"/>
                              <a:gd name="T7" fmla="*/ 0 h 80"/>
                            </a:gdLst>
                            <a:ahLst/>
                            <a:cxnLst>
                              <a:cxn ang="0">
                                <a:pos x="T0" y="T1"/>
                              </a:cxn>
                              <a:cxn ang="0">
                                <a:pos x="T2" y="T3"/>
                              </a:cxn>
                              <a:cxn ang="0">
                                <a:pos x="T4" y="T5"/>
                              </a:cxn>
                              <a:cxn ang="0">
                                <a:pos x="T6" y="T7"/>
                              </a:cxn>
                            </a:cxnLst>
                            <a:rect l="0" t="0" r="r" b="b"/>
                            <a:pathLst>
                              <a:path w="82" h="80">
                                <a:moveTo>
                                  <a:pt x="0" y="0"/>
                                </a:moveTo>
                                <a:lnTo>
                                  <a:pt x="2" y="79"/>
                                </a:lnTo>
                                <a:lnTo>
                                  <a:pt x="81"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Freeform 1430"/>
                        <wps:cNvSpPr>
                          <a:spLocks/>
                        </wps:cNvSpPr>
                        <wps:spPr bwMode="auto">
                          <a:xfrm>
                            <a:off x="9842" y="-4567"/>
                            <a:ext cx="20" cy="373"/>
                          </a:xfrm>
                          <a:custGeom>
                            <a:avLst/>
                            <a:gdLst>
                              <a:gd name="T0" fmla="*/ 0 w 20"/>
                              <a:gd name="T1" fmla="*/ 0 h 373"/>
                              <a:gd name="T2" fmla="*/ 1 w 20"/>
                              <a:gd name="T3" fmla="*/ 373 h 373"/>
                            </a:gdLst>
                            <a:ahLst/>
                            <a:cxnLst>
                              <a:cxn ang="0">
                                <a:pos x="T0" y="T1"/>
                              </a:cxn>
                              <a:cxn ang="0">
                                <a:pos x="T2" y="T3"/>
                              </a:cxn>
                            </a:cxnLst>
                            <a:rect l="0" t="0" r="r" b="b"/>
                            <a:pathLst>
                              <a:path w="20" h="373">
                                <a:moveTo>
                                  <a:pt x="0" y="0"/>
                                </a:moveTo>
                                <a:lnTo>
                                  <a:pt x="1" y="373"/>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8" name="Freeform 1431"/>
                        <wps:cNvSpPr>
                          <a:spLocks/>
                        </wps:cNvSpPr>
                        <wps:spPr bwMode="auto">
                          <a:xfrm>
                            <a:off x="8229" y="-3653"/>
                            <a:ext cx="20" cy="1114"/>
                          </a:xfrm>
                          <a:custGeom>
                            <a:avLst/>
                            <a:gdLst>
                              <a:gd name="T0" fmla="*/ 0 w 20"/>
                              <a:gd name="T1" fmla="*/ 1114 h 1114"/>
                              <a:gd name="T2" fmla="*/ 1 w 20"/>
                              <a:gd name="T3" fmla="*/ 0 h 1114"/>
                            </a:gdLst>
                            <a:ahLst/>
                            <a:cxnLst>
                              <a:cxn ang="0">
                                <a:pos x="T0" y="T1"/>
                              </a:cxn>
                              <a:cxn ang="0">
                                <a:pos x="T2" y="T3"/>
                              </a:cxn>
                            </a:cxnLst>
                            <a:rect l="0" t="0" r="r" b="b"/>
                            <a:pathLst>
                              <a:path w="20" h="1114">
                                <a:moveTo>
                                  <a:pt x="0" y="1114"/>
                                </a:moveTo>
                                <a:lnTo>
                                  <a:pt x="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Freeform 1432"/>
                        <wps:cNvSpPr>
                          <a:spLocks/>
                        </wps:cNvSpPr>
                        <wps:spPr bwMode="auto">
                          <a:xfrm>
                            <a:off x="8142" y="-4358"/>
                            <a:ext cx="1638" cy="20"/>
                          </a:xfrm>
                          <a:custGeom>
                            <a:avLst/>
                            <a:gdLst>
                              <a:gd name="T0" fmla="*/ 0 w 1638"/>
                              <a:gd name="T1" fmla="*/ 0 h 20"/>
                              <a:gd name="T2" fmla="*/ 1638 w 1638"/>
                              <a:gd name="T3" fmla="*/ 1 h 20"/>
                            </a:gdLst>
                            <a:ahLst/>
                            <a:cxnLst>
                              <a:cxn ang="0">
                                <a:pos x="T0" y="T1"/>
                              </a:cxn>
                              <a:cxn ang="0">
                                <a:pos x="T2" y="T3"/>
                              </a:cxn>
                            </a:cxnLst>
                            <a:rect l="0" t="0" r="r" b="b"/>
                            <a:pathLst>
                              <a:path w="1638" h="20">
                                <a:moveTo>
                                  <a:pt x="0" y="0"/>
                                </a:moveTo>
                                <a:lnTo>
                                  <a:pt x="1638" y="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0" name="Freeform 1433"/>
                        <wps:cNvSpPr>
                          <a:spLocks/>
                        </wps:cNvSpPr>
                        <wps:spPr bwMode="auto">
                          <a:xfrm>
                            <a:off x="9927" y="-5270"/>
                            <a:ext cx="20" cy="1029"/>
                          </a:xfrm>
                          <a:custGeom>
                            <a:avLst/>
                            <a:gdLst>
                              <a:gd name="T0" fmla="*/ 0 w 20"/>
                              <a:gd name="T1" fmla="*/ 0 h 1029"/>
                              <a:gd name="T2" fmla="*/ 0 w 20"/>
                              <a:gd name="T3" fmla="*/ 1029 h 1029"/>
                            </a:gdLst>
                            <a:ahLst/>
                            <a:cxnLst>
                              <a:cxn ang="0">
                                <a:pos x="T0" y="T1"/>
                              </a:cxn>
                              <a:cxn ang="0">
                                <a:pos x="T2" y="T3"/>
                              </a:cxn>
                            </a:cxnLst>
                            <a:rect l="0" t="0" r="r" b="b"/>
                            <a:pathLst>
                              <a:path w="20" h="1029">
                                <a:moveTo>
                                  <a:pt x="0" y="0"/>
                                </a:moveTo>
                                <a:lnTo>
                                  <a:pt x="0" y="102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Freeform 1434"/>
                        <wps:cNvSpPr>
                          <a:spLocks/>
                        </wps:cNvSpPr>
                        <wps:spPr bwMode="auto">
                          <a:xfrm>
                            <a:off x="9886" y="-4261"/>
                            <a:ext cx="80" cy="80"/>
                          </a:xfrm>
                          <a:custGeom>
                            <a:avLst/>
                            <a:gdLst>
                              <a:gd name="T0" fmla="*/ 80 w 80"/>
                              <a:gd name="T1" fmla="*/ 0 h 80"/>
                              <a:gd name="T2" fmla="*/ 0 w 80"/>
                              <a:gd name="T3" fmla="*/ 0 h 80"/>
                              <a:gd name="T4" fmla="*/ 40 w 80"/>
                              <a:gd name="T5" fmla="*/ 80 h 80"/>
                              <a:gd name="T6" fmla="*/ 80 w 80"/>
                              <a:gd name="T7" fmla="*/ 0 h 80"/>
                            </a:gdLst>
                            <a:ahLst/>
                            <a:cxnLst>
                              <a:cxn ang="0">
                                <a:pos x="T0" y="T1"/>
                              </a:cxn>
                              <a:cxn ang="0">
                                <a:pos x="T2" y="T3"/>
                              </a:cxn>
                              <a:cxn ang="0">
                                <a:pos x="T4" y="T5"/>
                              </a:cxn>
                              <a:cxn ang="0">
                                <a:pos x="T6" y="T7"/>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435"/>
                        <wps:cNvSpPr>
                          <a:spLocks/>
                        </wps:cNvSpPr>
                        <wps:spPr bwMode="auto">
                          <a:xfrm>
                            <a:off x="9990" y="-5270"/>
                            <a:ext cx="20" cy="1029"/>
                          </a:xfrm>
                          <a:custGeom>
                            <a:avLst/>
                            <a:gdLst>
                              <a:gd name="T0" fmla="*/ 0 w 20"/>
                              <a:gd name="T1" fmla="*/ 0 h 1029"/>
                              <a:gd name="T2" fmla="*/ 0 w 20"/>
                              <a:gd name="T3" fmla="*/ 1029 h 1029"/>
                            </a:gdLst>
                            <a:ahLst/>
                            <a:cxnLst>
                              <a:cxn ang="0">
                                <a:pos x="T0" y="T1"/>
                              </a:cxn>
                              <a:cxn ang="0">
                                <a:pos x="T2" y="T3"/>
                              </a:cxn>
                            </a:cxnLst>
                            <a:rect l="0" t="0" r="r" b="b"/>
                            <a:pathLst>
                              <a:path w="20" h="1029">
                                <a:moveTo>
                                  <a:pt x="0" y="0"/>
                                </a:moveTo>
                                <a:lnTo>
                                  <a:pt x="0" y="102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Freeform 1436"/>
                        <wps:cNvSpPr>
                          <a:spLocks/>
                        </wps:cNvSpPr>
                        <wps:spPr bwMode="auto">
                          <a:xfrm>
                            <a:off x="9950" y="-4261"/>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 name="Freeform 1437"/>
                        <wps:cNvSpPr>
                          <a:spLocks/>
                        </wps:cNvSpPr>
                        <wps:spPr bwMode="auto">
                          <a:xfrm>
                            <a:off x="10055" y="-5270"/>
                            <a:ext cx="20" cy="1029"/>
                          </a:xfrm>
                          <a:custGeom>
                            <a:avLst/>
                            <a:gdLst>
                              <a:gd name="T0" fmla="*/ 0 w 20"/>
                              <a:gd name="T1" fmla="*/ 0 h 1029"/>
                              <a:gd name="T2" fmla="*/ 0 w 20"/>
                              <a:gd name="T3" fmla="*/ 1029 h 1029"/>
                            </a:gdLst>
                            <a:ahLst/>
                            <a:cxnLst>
                              <a:cxn ang="0">
                                <a:pos x="T0" y="T1"/>
                              </a:cxn>
                              <a:cxn ang="0">
                                <a:pos x="T2" y="T3"/>
                              </a:cxn>
                            </a:cxnLst>
                            <a:rect l="0" t="0" r="r" b="b"/>
                            <a:pathLst>
                              <a:path w="20" h="1029">
                                <a:moveTo>
                                  <a:pt x="0" y="0"/>
                                </a:moveTo>
                                <a:lnTo>
                                  <a:pt x="0" y="102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Freeform 1438"/>
                        <wps:cNvSpPr>
                          <a:spLocks/>
                        </wps:cNvSpPr>
                        <wps:spPr bwMode="auto">
                          <a:xfrm>
                            <a:off x="10015" y="-4261"/>
                            <a:ext cx="80" cy="80"/>
                          </a:xfrm>
                          <a:custGeom>
                            <a:avLst/>
                            <a:gdLst>
                              <a:gd name="T0" fmla="*/ 80 w 80"/>
                              <a:gd name="T1" fmla="*/ 0 h 80"/>
                              <a:gd name="T2" fmla="*/ 0 w 80"/>
                              <a:gd name="T3" fmla="*/ 0 h 80"/>
                              <a:gd name="T4" fmla="*/ 40 w 80"/>
                              <a:gd name="T5" fmla="*/ 80 h 80"/>
                              <a:gd name="T6" fmla="*/ 80 w 80"/>
                              <a:gd name="T7" fmla="*/ 0 h 80"/>
                            </a:gdLst>
                            <a:ahLst/>
                            <a:cxnLst>
                              <a:cxn ang="0">
                                <a:pos x="T0" y="T1"/>
                              </a:cxn>
                              <a:cxn ang="0">
                                <a:pos x="T2" y="T3"/>
                              </a:cxn>
                              <a:cxn ang="0">
                                <a:pos x="T4" y="T5"/>
                              </a:cxn>
                              <a:cxn ang="0">
                                <a:pos x="T6" y="T7"/>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1439"/>
                        <wps:cNvSpPr>
                          <a:spLocks/>
                        </wps:cNvSpPr>
                        <wps:spPr bwMode="auto">
                          <a:xfrm>
                            <a:off x="10127" y="-5270"/>
                            <a:ext cx="20" cy="1029"/>
                          </a:xfrm>
                          <a:custGeom>
                            <a:avLst/>
                            <a:gdLst>
                              <a:gd name="T0" fmla="*/ 0 w 20"/>
                              <a:gd name="T1" fmla="*/ 0 h 1029"/>
                              <a:gd name="T2" fmla="*/ 0 w 20"/>
                              <a:gd name="T3" fmla="*/ 1029 h 1029"/>
                            </a:gdLst>
                            <a:ahLst/>
                            <a:cxnLst>
                              <a:cxn ang="0">
                                <a:pos x="T0" y="T1"/>
                              </a:cxn>
                              <a:cxn ang="0">
                                <a:pos x="T2" y="T3"/>
                              </a:cxn>
                            </a:cxnLst>
                            <a:rect l="0" t="0" r="r" b="b"/>
                            <a:pathLst>
                              <a:path w="20" h="1029">
                                <a:moveTo>
                                  <a:pt x="0" y="0"/>
                                </a:moveTo>
                                <a:lnTo>
                                  <a:pt x="0" y="102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Freeform 1440"/>
                        <wps:cNvSpPr>
                          <a:spLocks/>
                        </wps:cNvSpPr>
                        <wps:spPr bwMode="auto">
                          <a:xfrm>
                            <a:off x="10087" y="-4261"/>
                            <a:ext cx="80" cy="80"/>
                          </a:xfrm>
                          <a:custGeom>
                            <a:avLst/>
                            <a:gdLst>
                              <a:gd name="T0" fmla="*/ 80 w 80"/>
                              <a:gd name="T1" fmla="*/ 0 h 80"/>
                              <a:gd name="T2" fmla="*/ 0 w 80"/>
                              <a:gd name="T3" fmla="*/ 0 h 80"/>
                              <a:gd name="T4" fmla="*/ 40 w 80"/>
                              <a:gd name="T5" fmla="*/ 80 h 80"/>
                              <a:gd name="T6" fmla="*/ 80 w 80"/>
                              <a:gd name="T7" fmla="*/ 0 h 80"/>
                            </a:gdLst>
                            <a:ahLst/>
                            <a:cxnLst>
                              <a:cxn ang="0">
                                <a:pos x="T0" y="T1"/>
                              </a:cxn>
                              <a:cxn ang="0">
                                <a:pos x="T2" y="T3"/>
                              </a:cxn>
                              <a:cxn ang="0">
                                <a:pos x="T4" y="T5"/>
                              </a:cxn>
                              <a:cxn ang="0">
                                <a:pos x="T6" y="T7"/>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8" name="Picture 14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149" y="-5290"/>
                            <a:ext cx="34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9" name="Freeform 1442"/>
                        <wps:cNvSpPr>
                          <a:spLocks/>
                        </wps:cNvSpPr>
                        <wps:spPr bwMode="auto">
                          <a:xfrm>
                            <a:off x="2933" y="-4947"/>
                            <a:ext cx="20" cy="1577"/>
                          </a:xfrm>
                          <a:custGeom>
                            <a:avLst/>
                            <a:gdLst>
                              <a:gd name="T0" fmla="*/ 1 w 20"/>
                              <a:gd name="T1" fmla="*/ 0 h 1577"/>
                              <a:gd name="T2" fmla="*/ 0 w 20"/>
                              <a:gd name="T3" fmla="*/ 1577 h 1577"/>
                            </a:gdLst>
                            <a:ahLst/>
                            <a:cxnLst>
                              <a:cxn ang="0">
                                <a:pos x="T0" y="T1"/>
                              </a:cxn>
                              <a:cxn ang="0">
                                <a:pos x="T2" y="T3"/>
                              </a:cxn>
                            </a:cxnLst>
                            <a:rect l="0" t="0" r="r" b="b"/>
                            <a:pathLst>
                              <a:path w="20" h="1577">
                                <a:moveTo>
                                  <a:pt x="1" y="0"/>
                                </a:moveTo>
                                <a:lnTo>
                                  <a:pt x="0" y="157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Freeform 1443"/>
                        <wps:cNvSpPr>
                          <a:spLocks/>
                        </wps:cNvSpPr>
                        <wps:spPr bwMode="auto">
                          <a:xfrm>
                            <a:off x="2925" y="-3366"/>
                            <a:ext cx="203" cy="20"/>
                          </a:xfrm>
                          <a:custGeom>
                            <a:avLst/>
                            <a:gdLst>
                              <a:gd name="T0" fmla="*/ 0 w 203"/>
                              <a:gd name="T1" fmla="*/ 0 h 20"/>
                              <a:gd name="T2" fmla="*/ 203 w 203"/>
                              <a:gd name="T3" fmla="*/ 0 h 20"/>
                            </a:gdLst>
                            <a:ahLst/>
                            <a:cxnLst>
                              <a:cxn ang="0">
                                <a:pos x="T0" y="T1"/>
                              </a:cxn>
                              <a:cxn ang="0">
                                <a:pos x="T2" y="T3"/>
                              </a:cxn>
                            </a:cxnLst>
                            <a:rect l="0" t="0" r="r" b="b"/>
                            <a:pathLst>
                              <a:path w="203" h="20">
                                <a:moveTo>
                                  <a:pt x="0" y="0"/>
                                </a:moveTo>
                                <a:lnTo>
                                  <a:pt x="20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Freeform 1444"/>
                        <wps:cNvSpPr>
                          <a:spLocks/>
                        </wps:cNvSpPr>
                        <wps:spPr bwMode="auto">
                          <a:xfrm>
                            <a:off x="3108" y="-3406"/>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Freeform 1445"/>
                        <wps:cNvSpPr>
                          <a:spLocks/>
                        </wps:cNvSpPr>
                        <wps:spPr bwMode="auto">
                          <a:xfrm>
                            <a:off x="2919" y="-3997"/>
                            <a:ext cx="210" cy="20"/>
                          </a:xfrm>
                          <a:custGeom>
                            <a:avLst/>
                            <a:gdLst>
                              <a:gd name="T0" fmla="*/ 0 w 210"/>
                              <a:gd name="T1" fmla="*/ 0 h 20"/>
                              <a:gd name="T2" fmla="*/ 210 w 210"/>
                              <a:gd name="T3" fmla="*/ 0 h 20"/>
                            </a:gdLst>
                            <a:ahLst/>
                            <a:cxnLst>
                              <a:cxn ang="0">
                                <a:pos x="T0" y="T1"/>
                              </a:cxn>
                              <a:cxn ang="0">
                                <a:pos x="T2" y="T3"/>
                              </a:cxn>
                            </a:cxnLst>
                            <a:rect l="0" t="0" r="r" b="b"/>
                            <a:pathLst>
                              <a:path w="210" h="20">
                                <a:moveTo>
                                  <a:pt x="0" y="0"/>
                                </a:moveTo>
                                <a:lnTo>
                                  <a:pt x="21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Freeform 1446"/>
                        <wps:cNvSpPr>
                          <a:spLocks/>
                        </wps:cNvSpPr>
                        <wps:spPr bwMode="auto">
                          <a:xfrm>
                            <a:off x="3109" y="-4037"/>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 name="Freeform 1447"/>
                        <wps:cNvSpPr>
                          <a:spLocks/>
                        </wps:cNvSpPr>
                        <wps:spPr bwMode="auto">
                          <a:xfrm>
                            <a:off x="8215" y="-2539"/>
                            <a:ext cx="115" cy="20"/>
                          </a:xfrm>
                          <a:custGeom>
                            <a:avLst/>
                            <a:gdLst>
                              <a:gd name="T0" fmla="*/ -10 w 115"/>
                              <a:gd name="T1" fmla="*/ 0 h 20"/>
                              <a:gd name="T2" fmla="*/ 125 w 115"/>
                              <a:gd name="T3" fmla="*/ 0 h 20"/>
                            </a:gdLst>
                            <a:ahLst/>
                            <a:cxnLst>
                              <a:cxn ang="0">
                                <a:pos x="T0" y="T1"/>
                              </a:cxn>
                              <a:cxn ang="0">
                                <a:pos x="T2" y="T3"/>
                              </a:cxn>
                            </a:cxnLst>
                            <a:rect l="0" t="0" r="r" b="b"/>
                            <a:pathLst>
                              <a:path w="115" h="20">
                                <a:moveTo>
                                  <a:pt x="-10" y="0"/>
                                </a:moveTo>
                                <a:lnTo>
                                  <a:pt x="125"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 name="Freeform 1448"/>
                        <wps:cNvSpPr>
                          <a:spLocks/>
                        </wps:cNvSpPr>
                        <wps:spPr bwMode="auto">
                          <a:xfrm>
                            <a:off x="8309" y="-2579"/>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6" name="Freeform 1449"/>
                        <wps:cNvSpPr>
                          <a:spLocks/>
                        </wps:cNvSpPr>
                        <wps:spPr bwMode="auto">
                          <a:xfrm>
                            <a:off x="9780" y="-4368"/>
                            <a:ext cx="20" cy="181"/>
                          </a:xfrm>
                          <a:custGeom>
                            <a:avLst/>
                            <a:gdLst>
                              <a:gd name="T0" fmla="*/ 0 w 20"/>
                              <a:gd name="T1" fmla="*/ 0 h 181"/>
                              <a:gd name="T2" fmla="*/ 0 w 20"/>
                              <a:gd name="T3" fmla="*/ 180 h 181"/>
                            </a:gdLst>
                            <a:ahLst/>
                            <a:cxnLst>
                              <a:cxn ang="0">
                                <a:pos x="T0" y="T1"/>
                              </a:cxn>
                              <a:cxn ang="0">
                                <a:pos x="T2" y="T3"/>
                              </a:cxn>
                            </a:cxnLst>
                            <a:rect l="0" t="0" r="r" b="b"/>
                            <a:pathLst>
                              <a:path w="20" h="181">
                                <a:moveTo>
                                  <a:pt x="0" y="0"/>
                                </a:moveTo>
                                <a:lnTo>
                                  <a:pt x="0" y="180"/>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Freeform 1450"/>
                        <wps:cNvSpPr>
                          <a:spLocks/>
                        </wps:cNvSpPr>
                        <wps:spPr bwMode="auto">
                          <a:xfrm>
                            <a:off x="9720" y="-4187"/>
                            <a:ext cx="459" cy="2378"/>
                          </a:xfrm>
                          <a:custGeom>
                            <a:avLst/>
                            <a:gdLst>
                              <a:gd name="T0" fmla="*/ 0 w 459"/>
                              <a:gd name="T1" fmla="*/ 0 h 2378"/>
                              <a:gd name="T2" fmla="*/ 458 w 459"/>
                              <a:gd name="T3" fmla="*/ 0 h 2378"/>
                              <a:gd name="T4" fmla="*/ 458 w 459"/>
                              <a:gd name="T5" fmla="*/ 2377 h 2378"/>
                              <a:gd name="T6" fmla="*/ 0 w 459"/>
                              <a:gd name="T7" fmla="*/ 2377 h 2378"/>
                              <a:gd name="T8" fmla="*/ 0 w 459"/>
                              <a:gd name="T9" fmla="*/ 0 h 2378"/>
                            </a:gdLst>
                            <a:ahLst/>
                            <a:cxnLst>
                              <a:cxn ang="0">
                                <a:pos x="T0" y="T1"/>
                              </a:cxn>
                              <a:cxn ang="0">
                                <a:pos x="T2" y="T3"/>
                              </a:cxn>
                              <a:cxn ang="0">
                                <a:pos x="T4" y="T5"/>
                              </a:cxn>
                              <a:cxn ang="0">
                                <a:pos x="T6" y="T7"/>
                              </a:cxn>
                              <a:cxn ang="0">
                                <a:pos x="T8" y="T9"/>
                              </a:cxn>
                            </a:cxnLst>
                            <a:rect l="0" t="0" r="r" b="b"/>
                            <a:pathLst>
                              <a:path w="459" h="2378">
                                <a:moveTo>
                                  <a:pt x="0" y="0"/>
                                </a:moveTo>
                                <a:lnTo>
                                  <a:pt x="458" y="0"/>
                                </a:lnTo>
                                <a:lnTo>
                                  <a:pt x="458" y="2377"/>
                                </a:lnTo>
                                <a:lnTo>
                                  <a:pt x="0" y="2377"/>
                                </a:lnTo>
                                <a:lnTo>
                                  <a:pt x="0" y="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Freeform 1451"/>
                        <wps:cNvSpPr>
                          <a:spLocks/>
                        </wps:cNvSpPr>
                        <wps:spPr bwMode="auto">
                          <a:xfrm>
                            <a:off x="8215" y="-3653"/>
                            <a:ext cx="115" cy="20"/>
                          </a:xfrm>
                          <a:custGeom>
                            <a:avLst/>
                            <a:gdLst>
                              <a:gd name="T0" fmla="*/ -10 w 115"/>
                              <a:gd name="T1" fmla="*/ 0 h 20"/>
                              <a:gd name="T2" fmla="*/ 125 w 115"/>
                              <a:gd name="T3" fmla="*/ 0 h 20"/>
                            </a:gdLst>
                            <a:ahLst/>
                            <a:cxnLst>
                              <a:cxn ang="0">
                                <a:pos x="T0" y="T1"/>
                              </a:cxn>
                              <a:cxn ang="0">
                                <a:pos x="T2" y="T3"/>
                              </a:cxn>
                            </a:cxnLst>
                            <a:rect l="0" t="0" r="r" b="b"/>
                            <a:pathLst>
                              <a:path w="115" h="20">
                                <a:moveTo>
                                  <a:pt x="-10" y="0"/>
                                </a:moveTo>
                                <a:lnTo>
                                  <a:pt x="125"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Freeform 1452"/>
                        <wps:cNvSpPr>
                          <a:spLocks/>
                        </wps:cNvSpPr>
                        <wps:spPr bwMode="auto">
                          <a:xfrm>
                            <a:off x="8309" y="-3693"/>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00" name="Group 1453"/>
                        <wpg:cNvGrpSpPr>
                          <a:grpSpLocks/>
                        </wpg:cNvGrpSpPr>
                        <wpg:grpSpPr bwMode="auto">
                          <a:xfrm>
                            <a:off x="8390" y="-4187"/>
                            <a:ext cx="550" cy="2382"/>
                            <a:chOff x="8390" y="-4187"/>
                            <a:chExt cx="550" cy="2382"/>
                          </a:xfrm>
                        </wpg:grpSpPr>
                        <wps:wsp>
                          <wps:cNvPr id="1101" name="Freeform 1454"/>
                          <wps:cNvSpPr>
                            <a:spLocks/>
                          </wps:cNvSpPr>
                          <wps:spPr bwMode="auto">
                            <a:xfrm>
                              <a:off x="8390" y="-4187"/>
                              <a:ext cx="550" cy="2382"/>
                            </a:xfrm>
                            <a:custGeom>
                              <a:avLst/>
                              <a:gdLst>
                                <a:gd name="T0" fmla="*/ 529 w 550"/>
                                <a:gd name="T1" fmla="*/ 1387 h 2382"/>
                                <a:gd name="T2" fmla="*/ 0 w 550"/>
                                <a:gd name="T3" fmla="*/ 1387 h 2382"/>
                                <a:gd name="T4" fmla="*/ 0 w 550"/>
                                <a:gd name="T5" fmla="*/ 2382 h 2382"/>
                                <a:gd name="T6" fmla="*/ 529 w 550"/>
                                <a:gd name="T7" fmla="*/ 2382 h 2382"/>
                                <a:gd name="T8" fmla="*/ 529 w 550"/>
                                <a:gd name="T9" fmla="*/ 1387 h 2382"/>
                              </a:gdLst>
                              <a:ahLst/>
                              <a:cxnLst>
                                <a:cxn ang="0">
                                  <a:pos x="T0" y="T1"/>
                                </a:cxn>
                                <a:cxn ang="0">
                                  <a:pos x="T2" y="T3"/>
                                </a:cxn>
                                <a:cxn ang="0">
                                  <a:pos x="T4" y="T5"/>
                                </a:cxn>
                                <a:cxn ang="0">
                                  <a:pos x="T6" y="T7"/>
                                </a:cxn>
                                <a:cxn ang="0">
                                  <a:pos x="T8" y="T9"/>
                                </a:cxn>
                              </a:cxnLst>
                              <a:rect l="0" t="0" r="r" b="b"/>
                              <a:pathLst>
                                <a:path w="550" h="2382">
                                  <a:moveTo>
                                    <a:pt x="529" y="1387"/>
                                  </a:moveTo>
                                  <a:lnTo>
                                    <a:pt x="0" y="1387"/>
                                  </a:lnTo>
                                  <a:lnTo>
                                    <a:pt x="0" y="2382"/>
                                  </a:lnTo>
                                  <a:lnTo>
                                    <a:pt x="529" y="2382"/>
                                  </a:lnTo>
                                  <a:lnTo>
                                    <a:pt x="529" y="1387"/>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 name="Freeform 1455"/>
                          <wps:cNvSpPr>
                            <a:spLocks/>
                          </wps:cNvSpPr>
                          <wps:spPr bwMode="auto">
                            <a:xfrm>
                              <a:off x="8390" y="-4187"/>
                              <a:ext cx="550" cy="2382"/>
                            </a:xfrm>
                            <a:custGeom>
                              <a:avLst/>
                              <a:gdLst>
                                <a:gd name="T0" fmla="*/ 550 w 550"/>
                                <a:gd name="T1" fmla="*/ 0 h 2382"/>
                                <a:gd name="T2" fmla="*/ 0 w 550"/>
                                <a:gd name="T3" fmla="*/ 0 h 2382"/>
                                <a:gd name="T4" fmla="*/ 0 w 550"/>
                                <a:gd name="T5" fmla="*/ 1026 h 2382"/>
                                <a:gd name="T6" fmla="*/ 550 w 550"/>
                                <a:gd name="T7" fmla="*/ 1026 h 2382"/>
                                <a:gd name="T8" fmla="*/ 550 w 550"/>
                                <a:gd name="T9" fmla="*/ 0 h 2382"/>
                              </a:gdLst>
                              <a:ahLst/>
                              <a:cxnLst>
                                <a:cxn ang="0">
                                  <a:pos x="T0" y="T1"/>
                                </a:cxn>
                                <a:cxn ang="0">
                                  <a:pos x="T2" y="T3"/>
                                </a:cxn>
                                <a:cxn ang="0">
                                  <a:pos x="T4" y="T5"/>
                                </a:cxn>
                                <a:cxn ang="0">
                                  <a:pos x="T6" y="T7"/>
                                </a:cxn>
                                <a:cxn ang="0">
                                  <a:pos x="T8" y="T9"/>
                                </a:cxn>
                              </a:cxnLst>
                              <a:rect l="0" t="0" r="r" b="b"/>
                              <a:pathLst>
                                <a:path w="550" h="2382">
                                  <a:moveTo>
                                    <a:pt x="550" y="0"/>
                                  </a:moveTo>
                                  <a:lnTo>
                                    <a:pt x="0" y="0"/>
                                  </a:lnTo>
                                  <a:lnTo>
                                    <a:pt x="0" y="1026"/>
                                  </a:lnTo>
                                  <a:lnTo>
                                    <a:pt x="550" y="1026"/>
                                  </a:lnTo>
                                  <a:lnTo>
                                    <a:pt x="550" y="0"/>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103" name="Freeform 1456"/>
                        <wps:cNvSpPr>
                          <a:spLocks/>
                        </wps:cNvSpPr>
                        <wps:spPr bwMode="auto">
                          <a:xfrm>
                            <a:off x="8142" y="-3823"/>
                            <a:ext cx="188" cy="20"/>
                          </a:xfrm>
                          <a:custGeom>
                            <a:avLst/>
                            <a:gdLst>
                              <a:gd name="T0" fmla="*/ 0 w 188"/>
                              <a:gd name="T1" fmla="*/ 0 h 20"/>
                              <a:gd name="T2" fmla="*/ 188 w 188"/>
                              <a:gd name="T3" fmla="*/ 0 h 20"/>
                            </a:gdLst>
                            <a:ahLst/>
                            <a:cxnLst>
                              <a:cxn ang="0">
                                <a:pos x="T0" y="T1"/>
                              </a:cxn>
                              <a:cxn ang="0">
                                <a:pos x="T2" y="T3"/>
                              </a:cxn>
                            </a:cxnLst>
                            <a:rect l="0" t="0" r="r" b="b"/>
                            <a:pathLst>
                              <a:path w="188" h="20">
                                <a:moveTo>
                                  <a:pt x="0" y="0"/>
                                </a:moveTo>
                                <a:lnTo>
                                  <a:pt x="18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 name="Freeform 1457"/>
                        <wps:cNvSpPr>
                          <a:spLocks/>
                        </wps:cNvSpPr>
                        <wps:spPr bwMode="auto">
                          <a:xfrm>
                            <a:off x="8309" y="-3863"/>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 name="Freeform 1458"/>
                        <wps:cNvSpPr>
                          <a:spLocks/>
                        </wps:cNvSpPr>
                        <wps:spPr bwMode="auto">
                          <a:xfrm>
                            <a:off x="3438" y="-1757"/>
                            <a:ext cx="20" cy="249"/>
                          </a:xfrm>
                          <a:custGeom>
                            <a:avLst/>
                            <a:gdLst>
                              <a:gd name="T0" fmla="*/ 0 w 20"/>
                              <a:gd name="T1" fmla="*/ 0 h 249"/>
                              <a:gd name="T2" fmla="*/ 0 w 20"/>
                              <a:gd name="T3" fmla="*/ 249 h 249"/>
                            </a:gdLst>
                            <a:ahLst/>
                            <a:cxnLst>
                              <a:cxn ang="0">
                                <a:pos x="T0" y="T1"/>
                              </a:cxn>
                              <a:cxn ang="0">
                                <a:pos x="T2" y="T3"/>
                              </a:cxn>
                            </a:cxnLst>
                            <a:rect l="0" t="0" r="r" b="b"/>
                            <a:pathLst>
                              <a:path w="20" h="249">
                                <a:moveTo>
                                  <a:pt x="0" y="0"/>
                                </a:moveTo>
                                <a:lnTo>
                                  <a:pt x="0" y="24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 name="Freeform 1459"/>
                        <wps:cNvSpPr>
                          <a:spLocks/>
                        </wps:cNvSpPr>
                        <wps:spPr bwMode="auto">
                          <a:xfrm>
                            <a:off x="3398" y="-1817"/>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 name="Freeform 1460"/>
                        <wps:cNvSpPr>
                          <a:spLocks/>
                        </wps:cNvSpPr>
                        <wps:spPr bwMode="auto">
                          <a:xfrm>
                            <a:off x="3311" y="-1812"/>
                            <a:ext cx="20" cy="589"/>
                          </a:xfrm>
                          <a:custGeom>
                            <a:avLst/>
                            <a:gdLst>
                              <a:gd name="T0" fmla="*/ 1 w 20"/>
                              <a:gd name="T1" fmla="*/ 0 h 589"/>
                              <a:gd name="T2" fmla="*/ 0 w 20"/>
                              <a:gd name="T3" fmla="*/ 589 h 589"/>
                            </a:gdLst>
                            <a:ahLst/>
                            <a:cxnLst>
                              <a:cxn ang="0">
                                <a:pos x="T0" y="T1"/>
                              </a:cxn>
                              <a:cxn ang="0">
                                <a:pos x="T2" y="T3"/>
                              </a:cxn>
                            </a:cxnLst>
                            <a:rect l="0" t="0" r="r" b="b"/>
                            <a:pathLst>
                              <a:path w="20" h="589">
                                <a:moveTo>
                                  <a:pt x="1" y="0"/>
                                </a:moveTo>
                                <a:lnTo>
                                  <a:pt x="0" y="58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Freeform 1461"/>
                        <wps:cNvSpPr>
                          <a:spLocks/>
                        </wps:cNvSpPr>
                        <wps:spPr bwMode="auto">
                          <a:xfrm>
                            <a:off x="3311" y="-1205"/>
                            <a:ext cx="2208" cy="20"/>
                          </a:xfrm>
                          <a:custGeom>
                            <a:avLst/>
                            <a:gdLst>
                              <a:gd name="T0" fmla="*/ 2208 w 2208"/>
                              <a:gd name="T1" fmla="*/ 0 h 20"/>
                              <a:gd name="T2" fmla="*/ 0 w 2208"/>
                              <a:gd name="T3" fmla="*/ 0 h 20"/>
                            </a:gdLst>
                            <a:ahLst/>
                            <a:cxnLst>
                              <a:cxn ang="0">
                                <a:pos x="T0" y="T1"/>
                              </a:cxn>
                              <a:cxn ang="0">
                                <a:pos x="T2" y="T3"/>
                              </a:cxn>
                            </a:cxnLst>
                            <a:rect l="0" t="0" r="r" b="b"/>
                            <a:pathLst>
                              <a:path w="2208" h="20">
                                <a:moveTo>
                                  <a:pt x="2208"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Freeform 1462"/>
                        <wps:cNvSpPr>
                          <a:spLocks/>
                        </wps:cNvSpPr>
                        <wps:spPr bwMode="auto">
                          <a:xfrm>
                            <a:off x="5499" y="-1244"/>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Freeform 1463"/>
                        <wps:cNvSpPr>
                          <a:spLocks/>
                        </wps:cNvSpPr>
                        <wps:spPr bwMode="auto">
                          <a:xfrm>
                            <a:off x="2136" y="-4947"/>
                            <a:ext cx="3444" cy="20"/>
                          </a:xfrm>
                          <a:custGeom>
                            <a:avLst/>
                            <a:gdLst>
                              <a:gd name="T0" fmla="*/ 0 w 3444"/>
                              <a:gd name="T1" fmla="*/ 0 h 20"/>
                              <a:gd name="T2" fmla="*/ 3444 w 3444"/>
                              <a:gd name="T3" fmla="*/ 0 h 20"/>
                            </a:gdLst>
                            <a:ahLst/>
                            <a:cxnLst>
                              <a:cxn ang="0">
                                <a:pos x="T0" y="T1"/>
                              </a:cxn>
                              <a:cxn ang="0">
                                <a:pos x="T2" y="T3"/>
                              </a:cxn>
                            </a:cxnLst>
                            <a:rect l="0" t="0" r="r" b="b"/>
                            <a:pathLst>
                              <a:path w="3444" h="20">
                                <a:moveTo>
                                  <a:pt x="0" y="0"/>
                                </a:moveTo>
                                <a:lnTo>
                                  <a:pt x="3444"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Freeform 1464"/>
                        <wps:cNvSpPr>
                          <a:spLocks/>
                        </wps:cNvSpPr>
                        <wps:spPr bwMode="auto">
                          <a:xfrm>
                            <a:off x="5622" y="-4776"/>
                            <a:ext cx="336" cy="285"/>
                          </a:xfrm>
                          <a:custGeom>
                            <a:avLst/>
                            <a:gdLst>
                              <a:gd name="T0" fmla="*/ 0 w 336"/>
                              <a:gd name="T1" fmla="*/ 0 h 285"/>
                              <a:gd name="T2" fmla="*/ 336 w 336"/>
                              <a:gd name="T3" fmla="*/ 0 h 285"/>
                              <a:gd name="T4" fmla="*/ 336 w 336"/>
                              <a:gd name="T5" fmla="*/ 285 h 285"/>
                              <a:gd name="T6" fmla="*/ 0 w 336"/>
                              <a:gd name="T7" fmla="*/ 285 h 285"/>
                              <a:gd name="T8" fmla="*/ 0 w 336"/>
                              <a:gd name="T9" fmla="*/ 0 h 285"/>
                            </a:gdLst>
                            <a:ahLst/>
                            <a:cxnLst>
                              <a:cxn ang="0">
                                <a:pos x="T0" y="T1"/>
                              </a:cxn>
                              <a:cxn ang="0">
                                <a:pos x="T2" y="T3"/>
                              </a:cxn>
                              <a:cxn ang="0">
                                <a:pos x="T4" y="T5"/>
                              </a:cxn>
                              <a:cxn ang="0">
                                <a:pos x="T6" y="T7"/>
                              </a:cxn>
                              <a:cxn ang="0">
                                <a:pos x="T8" y="T9"/>
                              </a:cxn>
                            </a:cxnLst>
                            <a:rect l="0" t="0" r="r" b="b"/>
                            <a:pathLst>
                              <a:path w="336" h="285">
                                <a:moveTo>
                                  <a:pt x="0" y="0"/>
                                </a:moveTo>
                                <a:lnTo>
                                  <a:pt x="336" y="0"/>
                                </a:lnTo>
                                <a:lnTo>
                                  <a:pt x="336" y="285"/>
                                </a:lnTo>
                                <a:lnTo>
                                  <a:pt x="0" y="285"/>
                                </a:lnTo>
                                <a:lnTo>
                                  <a:pt x="0" y="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Freeform 1465"/>
                        <wps:cNvSpPr>
                          <a:spLocks/>
                        </wps:cNvSpPr>
                        <wps:spPr bwMode="auto">
                          <a:xfrm>
                            <a:off x="5622" y="-4776"/>
                            <a:ext cx="336" cy="285"/>
                          </a:xfrm>
                          <a:custGeom>
                            <a:avLst/>
                            <a:gdLst>
                              <a:gd name="T0" fmla="*/ 0 w 336"/>
                              <a:gd name="T1" fmla="*/ 0 h 285"/>
                              <a:gd name="T2" fmla="*/ 336 w 336"/>
                              <a:gd name="T3" fmla="*/ 0 h 285"/>
                              <a:gd name="T4" fmla="*/ 336 w 336"/>
                              <a:gd name="T5" fmla="*/ 285 h 285"/>
                              <a:gd name="T6" fmla="*/ 0 w 336"/>
                              <a:gd name="T7" fmla="*/ 285 h 285"/>
                              <a:gd name="T8" fmla="*/ 0 w 336"/>
                              <a:gd name="T9" fmla="*/ 0 h 285"/>
                            </a:gdLst>
                            <a:ahLst/>
                            <a:cxnLst>
                              <a:cxn ang="0">
                                <a:pos x="T0" y="T1"/>
                              </a:cxn>
                              <a:cxn ang="0">
                                <a:pos x="T2" y="T3"/>
                              </a:cxn>
                              <a:cxn ang="0">
                                <a:pos x="T4" y="T5"/>
                              </a:cxn>
                              <a:cxn ang="0">
                                <a:pos x="T6" y="T7"/>
                              </a:cxn>
                              <a:cxn ang="0">
                                <a:pos x="T8" y="T9"/>
                              </a:cxn>
                            </a:cxnLst>
                            <a:rect l="0" t="0" r="r" b="b"/>
                            <a:pathLst>
                              <a:path w="336" h="285">
                                <a:moveTo>
                                  <a:pt x="0" y="0"/>
                                </a:moveTo>
                                <a:lnTo>
                                  <a:pt x="336" y="0"/>
                                </a:lnTo>
                                <a:lnTo>
                                  <a:pt x="336" y="285"/>
                                </a:lnTo>
                                <a:lnTo>
                                  <a:pt x="0" y="285"/>
                                </a:lnTo>
                                <a:lnTo>
                                  <a:pt x="0" y="0"/>
                                </a:lnTo>
                                <a:close/>
                              </a:path>
                            </a:pathLst>
                          </a:custGeom>
                          <a:noFill/>
                          <a:ln w="9525">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1466"/>
                        <wps:cNvSpPr>
                          <a:spLocks/>
                        </wps:cNvSpPr>
                        <wps:spPr bwMode="auto">
                          <a:xfrm>
                            <a:off x="6357" y="-4187"/>
                            <a:ext cx="588" cy="1159"/>
                          </a:xfrm>
                          <a:custGeom>
                            <a:avLst/>
                            <a:gdLst>
                              <a:gd name="T0" fmla="*/ 0 w 588"/>
                              <a:gd name="T1" fmla="*/ 0 h 1159"/>
                              <a:gd name="T2" fmla="*/ 587 w 588"/>
                              <a:gd name="T3" fmla="*/ 0 h 1159"/>
                              <a:gd name="T4" fmla="*/ 587 w 588"/>
                              <a:gd name="T5" fmla="*/ 1159 h 1159"/>
                              <a:gd name="T6" fmla="*/ 0 w 588"/>
                              <a:gd name="T7" fmla="*/ 1159 h 1159"/>
                              <a:gd name="T8" fmla="*/ 0 w 588"/>
                              <a:gd name="T9" fmla="*/ 0 h 1159"/>
                            </a:gdLst>
                            <a:ahLst/>
                            <a:cxnLst>
                              <a:cxn ang="0">
                                <a:pos x="T0" y="T1"/>
                              </a:cxn>
                              <a:cxn ang="0">
                                <a:pos x="T2" y="T3"/>
                              </a:cxn>
                              <a:cxn ang="0">
                                <a:pos x="T4" y="T5"/>
                              </a:cxn>
                              <a:cxn ang="0">
                                <a:pos x="T6" y="T7"/>
                              </a:cxn>
                              <a:cxn ang="0">
                                <a:pos x="T8" y="T9"/>
                              </a:cxn>
                            </a:cxnLst>
                            <a:rect l="0" t="0" r="r" b="b"/>
                            <a:pathLst>
                              <a:path w="588" h="1159">
                                <a:moveTo>
                                  <a:pt x="0" y="0"/>
                                </a:moveTo>
                                <a:lnTo>
                                  <a:pt x="587" y="0"/>
                                </a:lnTo>
                                <a:lnTo>
                                  <a:pt x="587" y="1159"/>
                                </a:lnTo>
                                <a:lnTo>
                                  <a:pt x="0" y="1159"/>
                                </a:lnTo>
                                <a:lnTo>
                                  <a:pt x="0" y="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Freeform 1467"/>
                        <wps:cNvSpPr>
                          <a:spLocks/>
                        </wps:cNvSpPr>
                        <wps:spPr bwMode="auto">
                          <a:xfrm>
                            <a:off x="7907" y="-1185"/>
                            <a:ext cx="1389" cy="20"/>
                          </a:xfrm>
                          <a:custGeom>
                            <a:avLst/>
                            <a:gdLst>
                              <a:gd name="T0" fmla="*/ 1388 w 1389"/>
                              <a:gd name="T1" fmla="*/ 0 h 20"/>
                              <a:gd name="T2" fmla="*/ 0 w 1389"/>
                              <a:gd name="T3" fmla="*/ 0 h 20"/>
                            </a:gdLst>
                            <a:ahLst/>
                            <a:cxnLst>
                              <a:cxn ang="0">
                                <a:pos x="T0" y="T1"/>
                              </a:cxn>
                              <a:cxn ang="0">
                                <a:pos x="T2" y="T3"/>
                              </a:cxn>
                            </a:cxnLst>
                            <a:rect l="0" t="0" r="r" b="b"/>
                            <a:pathLst>
                              <a:path w="1389" h="20">
                                <a:moveTo>
                                  <a:pt x="1388"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Freeform 1468"/>
                        <wps:cNvSpPr>
                          <a:spLocks/>
                        </wps:cNvSpPr>
                        <wps:spPr bwMode="auto">
                          <a:xfrm>
                            <a:off x="7847" y="-1224"/>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6" name="Freeform 1469"/>
                        <wps:cNvSpPr>
                          <a:spLocks/>
                        </wps:cNvSpPr>
                        <wps:spPr bwMode="auto">
                          <a:xfrm>
                            <a:off x="9297" y="-1812"/>
                            <a:ext cx="20" cy="627"/>
                          </a:xfrm>
                          <a:custGeom>
                            <a:avLst/>
                            <a:gdLst>
                              <a:gd name="T0" fmla="*/ 0 w 20"/>
                              <a:gd name="T1" fmla="*/ 0 h 627"/>
                              <a:gd name="T2" fmla="*/ 1 w 20"/>
                              <a:gd name="T3" fmla="*/ 627 h 627"/>
                            </a:gdLst>
                            <a:ahLst/>
                            <a:cxnLst>
                              <a:cxn ang="0">
                                <a:pos x="T0" y="T1"/>
                              </a:cxn>
                              <a:cxn ang="0">
                                <a:pos x="T2" y="T3"/>
                              </a:cxn>
                            </a:cxnLst>
                            <a:rect l="0" t="0" r="r" b="b"/>
                            <a:pathLst>
                              <a:path w="20" h="627">
                                <a:moveTo>
                                  <a:pt x="0" y="0"/>
                                </a:moveTo>
                                <a:lnTo>
                                  <a:pt x="1" y="627"/>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Freeform 1470"/>
                        <wps:cNvSpPr>
                          <a:spLocks/>
                        </wps:cNvSpPr>
                        <wps:spPr bwMode="auto">
                          <a:xfrm>
                            <a:off x="8140" y="-3826"/>
                            <a:ext cx="20" cy="2331"/>
                          </a:xfrm>
                          <a:custGeom>
                            <a:avLst/>
                            <a:gdLst>
                              <a:gd name="T0" fmla="*/ 0 w 20"/>
                              <a:gd name="T1" fmla="*/ 0 h 2331"/>
                              <a:gd name="T2" fmla="*/ 1 w 20"/>
                              <a:gd name="T3" fmla="*/ 2331 h 2331"/>
                            </a:gdLst>
                            <a:ahLst/>
                            <a:cxnLst>
                              <a:cxn ang="0">
                                <a:pos x="T0" y="T1"/>
                              </a:cxn>
                              <a:cxn ang="0">
                                <a:pos x="T2" y="T3"/>
                              </a:cxn>
                            </a:cxnLst>
                            <a:rect l="0" t="0" r="r" b="b"/>
                            <a:pathLst>
                              <a:path w="20" h="2331">
                                <a:moveTo>
                                  <a:pt x="0" y="0"/>
                                </a:moveTo>
                                <a:lnTo>
                                  <a:pt x="1" y="2331"/>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Freeform 1471"/>
                        <wps:cNvSpPr>
                          <a:spLocks/>
                        </wps:cNvSpPr>
                        <wps:spPr bwMode="auto">
                          <a:xfrm>
                            <a:off x="8146" y="-3991"/>
                            <a:ext cx="188" cy="20"/>
                          </a:xfrm>
                          <a:custGeom>
                            <a:avLst/>
                            <a:gdLst>
                              <a:gd name="T0" fmla="*/ 0 w 188"/>
                              <a:gd name="T1" fmla="*/ 0 h 20"/>
                              <a:gd name="T2" fmla="*/ 188 w 188"/>
                              <a:gd name="T3" fmla="*/ 0 h 20"/>
                            </a:gdLst>
                            <a:ahLst/>
                            <a:cxnLst>
                              <a:cxn ang="0">
                                <a:pos x="T0" y="T1"/>
                              </a:cxn>
                              <a:cxn ang="0">
                                <a:pos x="T2" y="T3"/>
                              </a:cxn>
                            </a:cxnLst>
                            <a:rect l="0" t="0" r="r" b="b"/>
                            <a:pathLst>
                              <a:path w="188" h="20">
                                <a:moveTo>
                                  <a:pt x="0" y="0"/>
                                </a:moveTo>
                                <a:lnTo>
                                  <a:pt x="18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Freeform 1472"/>
                        <wps:cNvSpPr>
                          <a:spLocks/>
                        </wps:cNvSpPr>
                        <wps:spPr bwMode="auto">
                          <a:xfrm>
                            <a:off x="8314" y="-4031"/>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 name="Freeform 1473"/>
                        <wps:cNvSpPr>
                          <a:spLocks/>
                        </wps:cNvSpPr>
                        <wps:spPr bwMode="auto">
                          <a:xfrm>
                            <a:off x="5412" y="-2971"/>
                            <a:ext cx="798" cy="20"/>
                          </a:xfrm>
                          <a:custGeom>
                            <a:avLst/>
                            <a:gdLst>
                              <a:gd name="T0" fmla="*/ 0 w 798"/>
                              <a:gd name="T1" fmla="*/ 0 h 20"/>
                              <a:gd name="T2" fmla="*/ 798 w 798"/>
                              <a:gd name="T3" fmla="*/ 1 h 20"/>
                            </a:gdLst>
                            <a:ahLst/>
                            <a:cxnLst>
                              <a:cxn ang="0">
                                <a:pos x="T0" y="T1"/>
                              </a:cxn>
                              <a:cxn ang="0">
                                <a:pos x="T2" y="T3"/>
                              </a:cxn>
                            </a:cxnLst>
                            <a:rect l="0" t="0" r="r" b="b"/>
                            <a:pathLst>
                              <a:path w="798" h="20">
                                <a:moveTo>
                                  <a:pt x="0" y="0"/>
                                </a:moveTo>
                                <a:lnTo>
                                  <a:pt x="798" y="1"/>
                                </a:lnTo>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1" name="Picture 14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209" y="-3315"/>
                            <a:ext cx="14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2" name="Picture 14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209" y="-2783"/>
                            <a:ext cx="14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3" name="Freeform 1476"/>
                        <wps:cNvSpPr>
                          <a:spLocks/>
                        </wps:cNvSpPr>
                        <wps:spPr bwMode="auto">
                          <a:xfrm>
                            <a:off x="6210" y="-3275"/>
                            <a:ext cx="20" cy="666"/>
                          </a:xfrm>
                          <a:custGeom>
                            <a:avLst/>
                            <a:gdLst>
                              <a:gd name="T0" fmla="*/ 0 w 20"/>
                              <a:gd name="T1" fmla="*/ 0 h 666"/>
                              <a:gd name="T2" fmla="*/ 10 w 20"/>
                              <a:gd name="T3" fmla="*/ 666 h 666"/>
                            </a:gdLst>
                            <a:ahLst/>
                            <a:cxnLst>
                              <a:cxn ang="0">
                                <a:pos x="T0" y="T1"/>
                              </a:cxn>
                              <a:cxn ang="0">
                                <a:pos x="T2" y="T3"/>
                              </a:cxn>
                            </a:cxnLst>
                            <a:rect l="0" t="0" r="r" b="b"/>
                            <a:pathLst>
                              <a:path w="20" h="666">
                                <a:moveTo>
                                  <a:pt x="0" y="0"/>
                                </a:moveTo>
                                <a:lnTo>
                                  <a:pt x="10" y="666"/>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Freeform 1477"/>
                        <wps:cNvSpPr>
                          <a:spLocks/>
                        </wps:cNvSpPr>
                        <wps:spPr bwMode="auto">
                          <a:xfrm>
                            <a:off x="6104" y="-4412"/>
                            <a:ext cx="20" cy="388"/>
                          </a:xfrm>
                          <a:custGeom>
                            <a:avLst/>
                            <a:gdLst>
                              <a:gd name="T0" fmla="*/ 0 w 20"/>
                              <a:gd name="T1" fmla="*/ 0 h 388"/>
                              <a:gd name="T2" fmla="*/ 0 w 20"/>
                              <a:gd name="T3" fmla="*/ 388 h 388"/>
                            </a:gdLst>
                            <a:ahLst/>
                            <a:cxnLst>
                              <a:cxn ang="0">
                                <a:pos x="T0" y="T1"/>
                              </a:cxn>
                              <a:cxn ang="0">
                                <a:pos x="T2" y="T3"/>
                              </a:cxn>
                            </a:cxnLst>
                            <a:rect l="0" t="0" r="r" b="b"/>
                            <a:pathLst>
                              <a:path w="20" h="388">
                                <a:moveTo>
                                  <a:pt x="0" y="0"/>
                                </a:moveTo>
                                <a:lnTo>
                                  <a:pt x="0" y="38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Freeform 1478"/>
                        <wps:cNvSpPr>
                          <a:spLocks/>
                        </wps:cNvSpPr>
                        <wps:spPr bwMode="auto">
                          <a:xfrm>
                            <a:off x="6064" y="-4472"/>
                            <a:ext cx="80" cy="81"/>
                          </a:xfrm>
                          <a:custGeom>
                            <a:avLst/>
                            <a:gdLst>
                              <a:gd name="T0" fmla="*/ 39 w 80"/>
                              <a:gd name="T1" fmla="*/ 0 h 81"/>
                              <a:gd name="T2" fmla="*/ 0 w 80"/>
                              <a:gd name="T3" fmla="*/ 80 h 81"/>
                              <a:gd name="T4" fmla="*/ 80 w 80"/>
                              <a:gd name="T5" fmla="*/ 79 h 81"/>
                              <a:gd name="T6" fmla="*/ 39 w 80"/>
                              <a:gd name="T7" fmla="*/ 0 h 81"/>
                            </a:gdLst>
                            <a:ahLst/>
                            <a:cxnLst>
                              <a:cxn ang="0">
                                <a:pos x="T0" y="T1"/>
                              </a:cxn>
                              <a:cxn ang="0">
                                <a:pos x="T2" y="T3"/>
                              </a:cxn>
                              <a:cxn ang="0">
                                <a:pos x="T4" y="T5"/>
                              </a:cxn>
                              <a:cxn ang="0">
                                <a:pos x="T6" y="T7"/>
                              </a:cxn>
                            </a:cxnLst>
                            <a:rect l="0" t="0" r="r" b="b"/>
                            <a:pathLst>
                              <a:path w="80" h="81">
                                <a:moveTo>
                                  <a:pt x="39" y="0"/>
                                </a:moveTo>
                                <a:lnTo>
                                  <a:pt x="0" y="80"/>
                                </a:lnTo>
                                <a:lnTo>
                                  <a:pt x="80" y="7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6" name="Freeform 1479"/>
                        <wps:cNvSpPr>
                          <a:spLocks/>
                        </wps:cNvSpPr>
                        <wps:spPr bwMode="auto">
                          <a:xfrm>
                            <a:off x="7367" y="-3238"/>
                            <a:ext cx="459" cy="362"/>
                          </a:xfrm>
                          <a:custGeom>
                            <a:avLst/>
                            <a:gdLst>
                              <a:gd name="T0" fmla="*/ 0 w 459"/>
                              <a:gd name="T1" fmla="*/ 0 h 362"/>
                              <a:gd name="T2" fmla="*/ 458 w 459"/>
                              <a:gd name="T3" fmla="*/ 0 h 362"/>
                              <a:gd name="T4" fmla="*/ 458 w 459"/>
                              <a:gd name="T5" fmla="*/ 362 h 362"/>
                              <a:gd name="T6" fmla="*/ 0 w 459"/>
                              <a:gd name="T7" fmla="*/ 362 h 362"/>
                              <a:gd name="T8" fmla="*/ 0 w 459"/>
                              <a:gd name="T9" fmla="*/ 0 h 362"/>
                            </a:gdLst>
                            <a:ahLst/>
                            <a:cxnLst>
                              <a:cxn ang="0">
                                <a:pos x="T0" y="T1"/>
                              </a:cxn>
                              <a:cxn ang="0">
                                <a:pos x="T2" y="T3"/>
                              </a:cxn>
                              <a:cxn ang="0">
                                <a:pos x="T4" y="T5"/>
                              </a:cxn>
                              <a:cxn ang="0">
                                <a:pos x="T6" y="T7"/>
                              </a:cxn>
                              <a:cxn ang="0">
                                <a:pos x="T8" y="T9"/>
                              </a:cxn>
                            </a:cxnLst>
                            <a:rect l="0" t="0" r="r" b="b"/>
                            <a:pathLst>
                              <a:path w="459" h="362">
                                <a:moveTo>
                                  <a:pt x="0" y="0"/>
                                </a:moveTo>
                                <a:lnTo>
                                  <a:pt x="458" y="0"/>
                                </a:lnTo>
                                <a:lnTo>
                                  <a:pt x="458" y="362"/>
                                </a:lnTo>
                                <a:lnTo>
                                  <a:pt x="0" y="362"/>
                                </a:lnTo>
                                <a:lnTo>
                                  <a:pt x="0" y="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7" name="Picture 14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528" y="-787"/>
                            <a:ext cx="1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8" name="Freeform 1481"/>
                        <wps:cNvSpPr>
                          <a:spLocks/>
                        </wps:cNvSpPr>
                        <wps:spPr bwMode="auto">
                          <a:xfrm>
                            <a:off x="7197" y="-1052"/>
                            <a:ext cx="651" cy="280"/>
                          </a:xfrm>
                          <a:custGeom>
                            <a:avLst/>
                            <a:gdLst>
                              <a:gd name="T0" fmla="*/ 0 w 651"/>
                              <a:gd name="T1" fmla="*/ 0 h 280"/>
                              <a:gd name="T2" fmla="*/ 651 w 651"/>
                              <a:gd name="T3" fmla="*/ 0 h 280"/>
                              <a:gd name="T4" fmla="*/ 651 w 651"/>
                              <a:gd name="T5" fmla="*/ 280 h 280"/>
                              <a:gd name="T6" fmla="*/ 0 w 651"/>
                              <a:gd name="T7" fmla="*/ 280 h 280"/>
                              <a:gd name="T8" fmla="*/ 0 w 651"/>
                              <a:gd name="T9" fmla="*/ 0 h 280"/>
                            </a:gdLst>
                            <a:ahLst/>
                            <a:cxnLst>
                              <a:cxn ang="0">
                                <a:pos x="T0" y="T1"/>
                              </a:cxn>
                              <a:cxn ang="0">
                                <a:pos x="T2" y="T3"/>
                              </a:cxn>
                              <a:cxn ang="0">
                                <a:pos x="T4" y="T5"/>
                              </a:cxn>
                              <a:cxn ang="0">
                                <a:pos x="T6" y="T7"/>
                              </a:cxn>
                              <a:cxn ang="0">
                                <a:pos x="T8" y="T9"/>
                              </a:cxn>
                            </a:cxnLst>
                            <a:rect l="0" t="0" r="r" b="b"/>
                            <a:pathLst>
                              <a:path w="651" h="280">
                                <a:moveTo>
                                  <a:pt x="0" y="0"/>
                                </a:moveTo>
                                <a:lnTo>
                                  <a:pt x="651" y="0"/>
                                </a:lnTo>
                                <a:lnTo>
                                  <a:pt x="651" y="280"/>
                                </a:lnTo>
                                <a:lnTo>
                                  <a:pt x="0" y="280"/>
                                </a:lnTo>
                                <a:lnTo>
                                  <a:pt x="0" y="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9" name="Freeform 1482"/>
                        <wps:cNvSpPr>
                          <a:spLocks/>
                        </wps:cNvSpPr>
                        <wps:spPr bwMode="auto">
                          <a:xfrm>
                            <a:off x="7887" y="-995"/>
                            <a:ext cx="2082" cy="20"/>
                          </a:xfrm>
                          <a:custGeom>
                            <a:avLst/>
                            <a:gdLst>
                              <a:gd name="T0" fmla="*/ 2081 w 2082"/>
                              <a:gd name="T1" fmla="*/ 0 h 20"/>
                              <a:gd name="T2" fmla="*/ 0 w 2082"/>
                              <a:gd name="T3" fmla="*/ 0 h 20"/>
                            </a:gdLst>
                            <a:ahLst/>
                            <a:cxnLst>
                              <a:cxn ang="0">
                                <a:pos x="T0" y="T1"/>
                              </a:cxn>
                              <a:cxn ang="0">
                                <a:pos x="T2" y="T3"/>
                              </a:cxn>
                            </a:cxnLst>
                            <a:rect l="0" t="0" r="r" b="b"/>
                            <a:pathLst>
                              <a:path w="2082" h="20">
                                <a:moveTo>
                                  <a:pt x="2081"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 name="Freeform 1483"/>
                        <wps:cNvSpPr>
                          <a:spLocks/>
                        </wps:cNvSpPr>
                        <wps:spPr bwMode="auto">
                          <a:xfrm>
                            <a:off x="7826" y="-1035"/>
                            <a:ext cx="81" cy="80"/>
                          </a:xfrm>
                          <a:custGeom>
                            <a:avLst/>
                            <a:gdLst>
                              <a:gd name="T0" fmla="*/ 80 w 81"/>
                              <a:gd name="T1" fmla="*/ 0 h 80"/>
                              <a:gd name="T2" fmla="*/ 0 w 81"/>
                              <a:gd name="T3" fmla="*/ 39 h 80"/>
                              <a:gd name="T4" fmla="*/ 79 w 81"/>
                              <a:gd name="T5" fmla="*/ 80 h 80"/>
                              <a:gd name="T6" fmla="*/ 80 w 81"/>
                              <a:gd name="T7" fmla="*/ 0 h 80"/>
                            </a:gdLst>
                            <a:ahLst/>
                            <a:cxnLst>
                              <a:cxn ang="0">
                                <a:pos x="T0" y="T1"/>
                              </a:cxn>
                              <a:cxn ang="0">
                                <a:pos x="T2" y="T3"/>
                              </a:cxn>
                              <a:cxn ang="0">
                                <a:pos x="T4" y="T5"/>
                              </a:cxn>
                              <a:cxn ang="0">
                                <a:pos x="T6" y="T7"/>
                              </a:cxn>
                            </a:cxnLst>
                            <a:rect l="0" t="0" r="r" b="b"/>
                            <a:pathLst>
                              <a:path w="81" h="80">
                                <a:moveTo>
                                  <a:pt x="80" y="0"/>
                                </a:moveTo>
                                <a:lnTo>
                                  <a:pt x="0" y="39"/>
                                </a:lnTo>
                                <a:lnTo>
                                  <a:pt x="79"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 name="Freeform 1484"/>
                        <wps:cNvSpPr>
                          <a:spLocks/>
                        </wps:cNvSpPr>
                        <wps:spPr bwMode="auto">
                          <a:xfrm>
                            <a:off x="9969" y="-1812"/>
                            <a:ext cx="20" cy="817"/>
                          </a:xfrm>
                          <a:custGeom>
                            <a:avLst/>
                            <a:gdLst>
                              <a:gd name="T0" fmla="*/ 1 w 20"/>
                              <a:gd name="T1" fmla="*/ 0 h 817"/>
                              <a:gd name="T2" fmla="*/ 0 w 20"/>
                              <a:gd name="T3" fmla="*/ 817 h 817"/>
                            </a:gdLst>
                            <a:ahLst/>
                            <a:cxnLst>
                              <a:cxn ang="0">
                                <a:pos x="T0" y="T1"/>
                              </a:cxn>
                              <a:cxn ang="0">
                                <a:pos x="T2" y="T3"/>
                              </a:cxn>
                            </a:cxnLst>
                            <a:rect l="0" t="0" r="r" b="b"/>
                            <a:pathLst>
                              <a:path w="20" h="817">
                                <a:moveTo>
                                  <a:pt x="1" y="0"/>
                                </a:moveTo>
                                <a:lnTo>
                                  <a:pt x="0" y="81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 name="Freeform 1485"/>
                        <wps:cNvSpPr>
                          <a:spLocks/>
                        </wps:cNvSpPr>
                        <wps:spPr bwMode="auto">
                          <a:xfrm>
                            <a:off x="3438" y="-1509"/>
                            <a:ext cx="4725" cy="20"/>
                          </a:xfrm>
                          <a:custGeom>
                            <a:avLst/>
                            <a:gdLst>
                              <a:gd name="T0" fmla="*/ 4725 w 4725"/>
                              <a:gd name="T1" fmla="*/ 0 h 20"/>
                              <a:gd name="T2" fmla="*/ 0 w 4725"/>
                              <a:gd name="T3" fmla="*/ 1 h 20"/>
                            </a:gdLst>
                            <a:ahLst/>
                            <a:cxnLst>
                              <a:cxn ang="0">
                                <a:pos x="T0" y="T1"/>
                              </a:cxn>
                              <a:cxn ang="0">
                                <a:pos x="T2" y="T3"/>
                              </a:cxn>
                            </a:cxnLst>
                            <a:rect l="0" t="0" r="r" b="b"/>
                            <a:pathLst>
                              <a:path w="4725" h="20">
                                <a:moveTo>
                                  <a:pt x="4725" y="0"/>
                                </a:moveTo>
                                <a:lnTo>
                                  <a:pt x="0" y="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Freeform 1486"/>
                        <wps:cNvSpPr>
                          <a:spLocks/>
                        </wps:cNvSpPr>
                        <wps:spPr bwMode="auto">
                          <a:xfrm>
                            <a:off x="6713" y="-1508"/>
                            <a:ext cx="20" cy="171"/>
                          </a:xfrm>
                          <a:custGeom>
                            <a:avLst/>
                            <a:gdLst>
                              <a:gd name="T0" fmla="*/ 0 w 20"/>
                              <a:gd name="T1" fmla="*/ -10 h 171"/>
                              <a:gd name="T2" fmla="*/ 0 w 20"/>
                              <a:gd name="T3" fmla="*/ 180 h 171"/>
                            </a:gdLst>
                            <a:ahLst/>
                            <a:cxnLst>
                              <a:cxn ang="0">
                                <a:pos x="T0" y="T1"/>
                              </a:cxn>
                              <a:cxn ang="0">
                                <a:pos x="T2" y="T3"/>
                              </a:cxn>
                            </a:cxnLst>
                            <a:rect l="0" t="0" r="r" b="b"/>
                            <a:pathLst>
                              <a:path w="20" h="171">
                                <a:moveTo>
                                  <a:pt x="0" y="-10"/>
                                </a:moveTo>
                                <a:lnTo>
                                  <a:pt x="0" y="180"/>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 name="Freeform 1487"/>
                        <wps:cNvSpPr>
                          <a:spLocks/>
                        </wps:cNvSpPr>
                        <wps:spPr bwMode="auto">
                          <a:xfrm>
                            <a:off x="4303" y="-4187"/>
                            <a:ext cx="248" cy="2381"/>
                          </a:xfrm>
                          <a:custGeom>
                            <a:avLst/>
                            <a:gdLst>
                              <a:gd name="T0" fmla="*/ 0 w 248"/>
                              <a:gd name="T1" fmla="*/ 0 h 2381"/>
                              <a:gd name="T2" fmla="*/ 248 w 248"/>
                              <a:gd name="T3" fmla="*/ 0 h 2381"/>
                              <a:gd name="T4" fmla="*/ 248 w 248"/>
                              <a:gd name="T5" fmla="*/ 2380 h 2381"/>
                              <a:gd name="T6" fmla="*/ 0 w 248"/>
                              <a:gd name="T7" fmla="*/ 2380 h 2381"/>
                              <a:gd name="T8" fmla="*/ 0 w 248"/>
                              <a:gd name="T9" fmla="*/ 0 h 2381"/>
                            </a:gdLst>
                            <a:ahLst/>
                            <a:cxnLst>
                              <a:cxn ang="0">
                                <a:pos x="T0" y="T1"/>
                              </a:cxn>
                              <a:cxn ang="0">
                                <a:pos x="T2" y="T3"/>
                              </a:cxn>
                              <a:cxn ang="0">
                                <a:pos x="T4" y="T5"/>
                              </a:cxn>
                              <a:cxn ang="0">
                                <a:pos x="T6" y="T7"/>
                              </a:cxn>
                              <a:cxn ang="0">
                                <a:pos x="T8" y="T9"/>
                              </a:cxn>
                            </a:cxnLst>
                            <a:rect l="0" t="0" r="r" b="b"/>
                            <a:pathLst>
                              <a:path w="248" h="2381">
                                <a:moveTo>
                                  <a:pt x="0" y="0"/>
                                </a:moveTo>
                                <a:lnTo>
                                  <a:pt x="248" y="0"/>
                                </a:lnTo>
                                <a:lnTo>
                                  <a:pt x="248" y="2380"/>
                                </a:lnTo>
                                <a:lnTo>
                                  <a:pt x="0" y="2380"/>
                                </a:lnTo>
                                <a:lnTo>
                                  <a:pt x="0" y="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 name="Freeform 1488"/>
                        <wps:cNvSpPr>
                          <a:spLocks/>
                        </wps:cNvSpPr>
                        <wps:spPr bwMode="auto">
                          <a:xfrm>
                            <a:off x="4555" y="-3161"/>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 name="Freeform 1489"/>
                        <wps:cNvSpPr>
                          <a:spLocks/>
                        </wps:cNvSpPr>
                        <wps:spPr bwMode="auto">
                          <a:xfrm>
                            <a:off x="4694" y="-3201"/>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37" name="Picture 14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545" y="-3087"/>
                            <a:ext cx="2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8" name="Freeform 1491"/>
                        <wps:cNvSpPr>
                          <a:spLocks/>
                        </wps:cNvSpPr>
                        <wps:spPr bwMode="auto">
                          <a:xfrm>
                            <a:off x="4556" y="-2844"/>
                            <a:ext cx="160" cy="20"/>
                          </a:xfrm>
                          <a:custGeom>
                            <a:avLst/>
                            <a:gdLst>
                              <a:gd name="T0" fmla="*/ -10 w 160"/>
                              <a:gd name="T1" fmla="*/ 2 h 20"/>
                              <a:gd name="T2" fmla="*/ 169 w 160"/>
                              <a:gd name="T3" fmla="*/ 2 h 20"/>
                            </a:gdLst>
                            <a:ahLst/>
                            <a:cxnLst>
                              <a:cxn ang="0">
                                <a:pos x="T0" y="T1"/>
                              </a:cxn>
                              <a:cxn ang="0">
                                <a:pos x="T2" y="T3"/>
                              </a:cxn>
                            </a:cxnLst>
                            <a:rect l="0" t="0" r="r" b="b"/>
                            <a:pathLst>
                              <a:path w="160" h="20">
                                <a:moveTo>
                                  <a:pt x="-10" y="2"/>
                                </a:moveTo>
                                <a:lnTo>
                                  <a:pt x="169" y="2"/>
                                </a:lnTo>
                              </a:path>
                            </a:pathLst>
                          </a:custGeom>
                          <a:noFill/>
                          <a:ln w="154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Freeform 1492"/>
                        <wps:cNvSpPr>
                          <a:spLocks/>
                        </wps:cNvSpPr>
                        <wps:spPr bwMode="auto">
                          <a:xfrm>
                            <a:off x="4693" y="-2881"/>
                            <a:ext cx="82" cy="80"/>
                          </a:xfrm>
                          <a:custGeom>
                            <a:avLst/>
                            <a:gdLst>
                              <a:gd name="T0" fmla="*/ 2 w 82"/>
                              <a:gd name="T1" fmla="*/ 0 h 80"/>
                              <a:gd name="T2" fmla="*/ 0 w 82"/>
                              <a:gd name="T3" fmla="*/ 79 h 80"/>
                              <a:gd name="T4" fmla="*/ 81 w 82"/>
                              <a:gd name="T5" fmla="*/ 42 h 80"/>
                              <a:gd name="T6" fmla="*/ 2 w 82"/>
                              <a:gd name="T7" fmla="*/ 0 h 80"/>
                            </a:gdLst>
                            <a:ahLst/>
                            <a:cxnLst>
                              <a:cxn ang="0">
                                <a:pos x="T0" y="T1"/>
                              </a:cxn>
                              <a:cxn ang="0">
                                <a:pos x="T2" y="T3"/>
                              </a:cxn>
                              <a:cxn ang="0">
                                <a:pos x="T4" y="T5"/>
                              </a:cxn>
                              <a:cxn ang="0">
                                <a:pos x="T6" y="T7"/>
                              </a:cxn>
                            </a:cxnLst>
                            <a:rect l="0" t="0" r="r" b="b"/>
                            <a:pathLst>
                              <a:path w="82" h="80">
                                <a:moveTo>
                                  <a:pt x="2" y="0"/>
                                </a:moveTo>
                                <a:lnTo>
                                  <a:pt x="0" y="79"/>
                                </a:lnTo>
                                <a:lnTo>
                                  <a:pt x="81" y="4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 name="Freeform 1493"/>
                        <wps:cNvSpPr>
                          <a:spLocks/>
                        </wps:cNvSpPr>
                        <wps:spPr bwMode="auto">
                          <a:xfrm>
                            <a:off x="4776" y="-4206"/>
                            <a:ext cx="279" cy="2375"/>
                          </a:xfrm>
                          <a:custGeom>
                            <a:avLst/>
                            <a:gdLst>
                              <a:gd name="T0" fmla="*/ 0 w 279"/>
                              <a:gd name="T1" fmla="*/ 0 h 2375"/>
                              <a:gd name="T2" fmla="*/ 278 w 279"/>
                              <a:gd name="T3" fmla="*/ 0 h 2375"/>
                              <a:gd name="T4" fmla="*/ 278 w 279"/>
                              <a:gd name="T5" fmla="*/ 2375 h 2375"/>
                              <a:gd name="T6" fmla="*/ 0 w 279"/>
                              <a:gd name="T7" fmla="*/ 2375 h 2375"/>
                              <a:gd name="T8" fmla="*/ 0 w 279"/>
                              <a:gd name="T9" fmla="*/ 0 h 2375"/>
                            </a:gdLst>
                            <a:ahLst/>
                            <a:cxnLst>
                              <a:cxn ang="0">
                                <a:pos x="T0" y="T1"/>
                              </a:cxn>
                              <a:cxn ang="0">
                                <a:pos x="T2" y="T3"/>
                              </a:cxn>
                              <a:cxn ang="0">
                                <a:pos x="T4" y="T5"/>
                              </a:cxn>
                              <a:cxn ang="0">
                                <a:pos x="T6" y="T7"/>
                              </a:cxn>
                              <a:cxn ang="0">
                                <a:pos x="T8" y="T9"/>
                              </a:cxn>
                            </a:cxnLst>
                            <a:rect l="0" t="0" r="r" b="b"/>
                            <a:pathLst>
                              <a:path w="279" h="2375">
                                <a:moveTo>
                                  <a:pt x="0" y="0"/>
                                </a:moveTo>
                                <a:lnTo>
                                  <a:pt x="278" y="0"/>
                                </a:lnTo>
                                <a:lnTo>
                                  <a:pt x="278" y="2375"/>
                                </a:lnTo>
                                <a:lnTo>
                                  <a:pt x="0" y="2375"/>
                                </a:lnTo>
                                <a:lnTo>
                                  <a:pt x="0" y="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 name="Freeform 1494"/>
                        <wps:cNvSpPr>
                          <a:spLocks/>
                        </wps:cNvSpPr>
                        <wps:spPr bwMode="auto">
                          <a:xfrm>
                            <a:off x="5045" y="-3161"/>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Freeform 1495"/>
                        <wps:cNvSpPr>
                          <a:spLocks/>
                        </wps:cNvSpPr>
                        <wps:spPr bwMode="auto">
                          <a:xfrm>
                            <a:off x="5184" y="-3201"/>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3" name="Picture 14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035" y="-3087"/>
                            <a:ext cx="2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4" name="Freeform 1497"/>
                        <wps:cNvSpPr>
                          <a:spLocks/>
                        </wps:cNvSpPr>
                        <wps:spPr bwMode="auto">
                          <a:xfrm>
                            <a:off x="5046" y="-2844"/>
                            <a:ext cx="160" cy="20"/>
                          </a:xfrm>
                          <a:custGeom>
                            <a:avLst/>
                            <a:gdLst>
                              <a:gd name="T0" fmla="*/ -10 w 160"/>
                              <a:gd name="T1" fmla="*/ 2 h 20"/>
                              <a:gd name="T2" fmla="*/ 169 w 160"/>
                              <a:gd name="T3" fmla="*/ 2 h 20"/>
                            </a:gdLst>
                            <a:ahLst/>
                            <a:cxnLst>
                              <a:cxn ang="0">
                                <a:pos x="T0" y="T1"/>
                              </a:cxn>
                              <a:cxn ang="0">
                                <a:pos x="T2" y="T3"/>
                              </a:cxn>
                            </a:cxnLst>
                            <a:rect l="0" t="0" r="r" b="b"/>
                            <a:pathLst>
                              <a:path w="160" h="20">
                                <a:moveTo>
                                  <a:pt x="-10" y="2"/>
                                </a:moveTo>
                                <a:lnTo>
                                  <a:pt x="169" y="2"/>
                                </a:lnTo>
                              </a:path>
                            </a:pathLst>
                          </a:custGeom>
                          <a:noFill/>
                          <a:ln w="154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 name="Freeform 1498"/>
                        <wps:cNvSpPr>
                          <a:spLocks/>
                        </wps:cNvSpPr>
                        <wps:spPr bwMode="auto">
                          <a:xfrm>
                            <a:off x="5183" y="-2881"/>
                            <a:ext cx="82" cy="80"/>
                          </a:xfrm>
                          <a:custGeom>
                            <a:avLst/>
                            <a:gdLst>
                              <a:gd name="T0" fmla="*/ 2 w 82"/>
                              <a:gd name="T1" fmla="*/ 0 h 80"/>
                              <a:gd name="T2" fmla="*/ 0 w 82"/>
                              <a:gd name="T3" fmla="*/ 79 h 80"/>
                              <a:gd name="T4" fmla="*/ 81 w 82"/>
                              <a:gd name="T5" fmla="*/ 42 h 80"/>
                              <a:gd name="T6" fmla="*/ 2 w 82"/>
                              <a:gd name="T7" fmla="*/ 0 h 80"/>
                            </a:gdLst>
                            <a:ahLst/>
                            <a:cxnLst>
                              <a:cxn ang="0">
                                <a:pos x="T0" y="T1"/>
                              </a:cxn>
                              <a:cxn ang="0">
                                <a:pos x="T2" y="T3"/>
                              </a:cxn>
                              <a:cxn ang="0">
                                <a:pos x="T4" y="T5"/>
                              </a:cxn>
                              <a:cxn ang="0">
                                <a:pos x="T6" y="T7"/>
                              </a:cxn>
                            </a:cxnLst>
                            <a:rect l="0" t="0" r="r" b="b"/>
                            <a:pathLst>
                              <a:path w="82" h="80">
                                <a:moveTo>
                                  <a:pt x="2" y="0"/>
                                </a:moveTo>
                                <a:lnTo>
                                  <a:pt x="0" y="79"/>
                                </a:lnTo>
                                <a:lnTo>
                                  <a:pt x="81" y="4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6" name="Freeform 1499"/>
                        <wps:cNvSpPr>
                          <a:spLocks/>
                        </wps:cNvSpPr>
                        <wps:spPr bwMode="auto">
                          <a:xfrm>
                            <a:off x="3640" y="-2686"/>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7" name="Freeform 1500"/>
                        <wps:cNvSpPr>
                          <a:spLocks/>
                        </wps:cNvSpPr>
                        <wps:spPr bwMode="auto">
                          <a:xfrm>
                            <a:off x="3779" y="-2726"/>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 name="Freeform 1501"/>
                        <wps:cNvSpPr>
                          <a:spLocks/>
                        </wps:cNvSpPr>
                        <wps:spPr bwMode="auto">
                          <a:xfrm>
                            <a:off x="3640" y="-3997"/>
                            <a:ext cx="162" cy="20"/>
                          </a:xfrm>
                          <a:custGeom>
                            <a:avLst/>
                            <a:gdLst>
                              <a:gd name="T0" fmla="*/ -10 w 162"/>
                              <a:gd name="T1" fmla="*/ 0 h 20"/>
                              <a:gd name="T2" fmla="*/ 172 w 162"/>
                              <a:gd name="T3" fmla="*/ 0 h 20"/>
                            </a:gdLst>
                            <a:ahLst/>
                            <a:cxnLst>
                              <a:cxn ang="0">
                                <a:pos x="T0" y="T1"/>
                              </a:cxn>
                              <a:cxn ang="0">
                                <a:pos x="T2" y="T3"/>
                              </a:cxn>
                            </a:cxnLst>
                            <a:rect l="0" t="0" r="r" b="b"/>
                            <a:pathLst>
                              <a:path w="162" h="20">
                                <a:moveTo>
                                  <a:pt x="-10" y="0"/>
                                </a:moveTo>
                                <a:lnTo>
                                  <a:pt x="172"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 name="Freeform 1502"/>
                        <wps:cNvSpPr>
                          <a:spLocks/>
                        </wps:cNvSpPr>
                        <wps:spPr bwMode="auto">
                          <a:xfrm>
                            <a:off x="3781" y="-4037"/>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0" name="Freeform 1503"/>
                        <wps:cNvSpPr>
                          <a:spLocks/>
                        </wps:cNvSpPr>
                        <wps:spPr bwMode="auto">
                          <a:xfrm>
                            <a:off x="3640" y="-3319"/>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Freeform 1504"/>
                        <wps:cNvSpPr>
                          <a:spLocks/>
                        </wps:cNvSpPr>
                        <wps:spPr bwMode="auto">
                          <a:xfrm>
                            <a:off x="3779" y="-3359"/>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 name="Freeform 1505"/>
                        <wps:cNvSpPr>
                          <a:spLocks/>
                        </wps:cNvSpPr>
                        <wps:spPr bwMode="auto">
                          <a:xfrm>
                            <a:off x="3640" y="-2192"/>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Freeform 1506"/>
                        <wps:cNvSpPr>
                          <a:spLocks/>
                        </wps:cNvSpPr>
                        <wps:spPr bwMode="auto">
                          <a:xfrm>
                            <a:off x="3779" y="-2232"/>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4" name="Picture 15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630" y="-2118"/>
                            <a:ext cx="2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5" name="Freeform 1508"/>
                        <wps:cNvSpPr>
                          <a:spLocks/>
                        </wps:cNvSpPr>
                        <wps:spPr bwMode="auto">
                          <a:xfrm>
                            <a:off x="3641" y="-1875"/>
                            <a:ext cx="160" cy="20"/>
                          </a:xfrm>
                          <a:custGeom>
                            <a:avLst/>
                            <a:gdLst>
                              <a:gd name="T0" fmla="*/ -10 w 160"/>
                              <a:gd name="T1" fmla="*/ 2 h 20"/>
                              <a:gd name="T2" fmla="*/ 169 w 160"/>
                              <a:gd name="T3" fmla="*/ 2 h 20"/>
                            </a:gdLst>
                            <a:ahLst/>
                            <a:cxnLst>
                              <a:cxn ang="0">
                                <a:pos x="T0" y="T1"/>
                              </a:cxn>
                              <a:cxn ang="0">
                                <a:pos x="T2" y="T3"/>
                              </a:cxn>
                            </a:cxnLst>
                            <a:rect l="0" t="0" r="r" b="b"/>
                            <a:pathLst>
                              <a:path w="160" h="20">
                                <a:moveTo>
                                  <a:pt x="-10" y="2"/>
                                </a:moveTo>
                                <a:lnTo>
                                  <a:pt x="169" y="2"/>
                                </a:lnTo>
                              </a:path>
                            </a:pathLst>
                          </a:custGeom>
                          <a:noFill/>
                          <a:ln w="154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Freeform 1509"/>
                        <wps:cNvSpPr>
                          <a:spLocks/>
                        </wps:cNvSpPr>
                        <wps:spPr bwMode="auto">
                          <a:xfrm>
                            <a:off x="3778" y="-1912"/>
                            <a:ext cx="82" cy="80"/>
                          </a:xfrm>
                          <a:custGeom>
                            <a:avLst/>
                            <a:gdLst>
                              <a:gd name="T0" fmla="*/ 2 w 82"/>
                              <a:gd name="T1" fmla="*/ 0 h 80"/>
                              <a:gd name="T2" fmla="*/ 0 w 82"/>
                              <a:gd name="T3" fmla="*/ 79 h 80"/>
                              <a:gd name="T4" fmla="*/ 81 w 82"/>
                              <a:gd name="T5" fmla="*/ 42 h 80"/>
                              <a:gd name="T6" fmla="*/ 2 w 82"/>
                              <a:gd name="T7" fmla="*/ 0 h 80"/>
                            </a:gdLst>
                            <a:ahLst/>
                            <a:cxnLst>
                              <a:cxn ang="0">
                                <a:pos x="T0" y="T1"/>
                              </a:cxn>
                              <a:cxn ang="0">
                                <a:pos x="T2" y="T3"/>
                              </a:cxn>
                              <a:cxn ang="0">
                                <a:pos x="T4" y="T5"/>
                              </a:cxn>
                              <a:cxn ang="0">
                                <a:pos x="T6" y="T7"/>
                              </a:cxn>
                            </a:cxnLst>
                            <a:rect l="0" t="0" r="r" b="b"/>
                            <a:pathLst>
                              <a:path w="82" h="80">
                                <a:moveTo>
                                  <a:pt x="2" y="0"/>
                                </a:moveTo>
                                <a:lnTo>
                                  <a:pt x="0" y="79"/>
                                </a:lnTo>
                                <a:lnTo>
                                  <a:pt x="81" y="4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 name="Freeform 1510"/>
                        <wps:cNvSpPr>
                          <a:spLocks/>
                        </wps:cNvSpPr>
                        <wps:spPr bwMode="auto">
                          <a:xfrm>
                            <a:off x="2547" y="-4187"/>
                            <a:ext cx="260" cy="2375"/>
                          </a:xfrm>
                          <a:custGeom>
                            <a:avLst/>
                            <a:gdLst>
                              <a:gd name="T0" fmla="*/ 0 w 260"/>
                              <a:gd name="T1" fmla="*/ 0 h 2375"/>
                              <a:gd name="T2" fmla="*/ 260 w 260"/>
                              <a:gd name="T3" fmla="*/ 0 h 2375"/>
                              <a:gd name="T4" fmla="*/ 260 w 260"/>
                              <a:gd name="T5" fmla="*/ 2375 h 2375"/>
                              <a:gd name="T6" fmla="*/ 0 w 260"/>
                              <a:gd name="T7" fmla="*/ 2375 h 2375"/>
                              <a:gd name="T8" fmla="*/ 0 w 260"/>
                              <a:gd name="T9" fmla="*/ 0 h 2375"/>
                            </a:gdLst>
                            <a:ahLst/>
                            <a:cxnLst>
                              <a:cxn ang="0">
                                <a:pos x="T0" y="T1"/>
                              </a:cxn>
                              <a:cxn ang="0">
                                <a:pos x="T2" y="T3"/>
                              </a:cxn>
                              <a:cxn ang="0">
                                <a:pos x="T4" y="T5"/>
                              </a:cxn>
                              <a:cxn ang="0">
                                <a:pos x="T6" y="T7"/>
                              </a:cxn>
                              <a:cxn ang="0">
                                <a:pos x="T8" y="T9"/>
                              </a:cxn>
                            </a:cxnLst>
                            <a:rect l="0" t="0" r="r" b="b"/>
                            <a:pathLst>
                              <a:path w="260" h="2375">
                                <a:moveTo>
                                  <a:pt x="0" y="0"/>
                                </a:moveTo>
                                <a:lnTo>
                                  <a:pt x="260" y="0"/>
                                </a:lnTo>
                                <a:lnTo>
                                  <a:pt x="260" y="2375"/>
                                </a:lnTo>
                                <a:lnTo>
                                  <a:pt x="0" y="2375"/>
                                </a:lnTo>
                                <a:lnTo>
                                  <a:pt x="0" y="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8" name="Freeform 1511"/>
                        <wps:cNvSpPr>
                          <a:spLocks/>
                        </wps:cNvSpPr>
                        <wps:spPr bwMode="auto">
                          <a:xfrm>
                            <a:off x="6945" y="-4092"/>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 name="Freeform 1512"/>
                        <wps:cNvSpPr>
                          <a:spLocks/>
                        </wps:cNvSpPr>
                        <wps:spPr bwMode="auto">
                          <a:xfrm>
                            <a:off x="7305" y="-4132"/>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 name="Freeform 1513"/>
                        <wps:cNvSpPr>
                          <a:spLocks/>
                        </wps:cNvSpPr>
                        <wps:spPr bwMode="auto">
                          <a:xfrm>
                            <a:off x="6945" y="-3998"/>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 name="Freeform 1514"/>
                        <wps:cNvSpPr>
                          <a:spLocks/>
                        </wps:cNvSpPr>
                        <wps:spPr bwMode="auto">
                          <a:xfrm>
                            <a:off x="7305" y="-4038"/>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 name="Freeform 1515"/>
                        <wps:cNvSpPr>
                          <a:spLocks/>
                        </wps:cNvSpPr>
                        <wps:spPr bwMode="auto">
                          <a:xfrm>
                            <a:off x="6945" y="-3903"/>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Freeform 1516"/>
                        <wps:cNvSpPr>
                          <a:spLocks/>
                        </wps:cNvSpPr>
                        <wps:spPr bwMode="auto">
                          <a:xfrm>
                            <a:off x="7305" y="-3943"/>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Freeform 1517"/>
                        <wps:cNvSpPr>
                          <a:spLocks/>
                        </wps:cNvSpPr>
                        <wps:spPr bwMode="auto">
                          <a:xfrm>
                            <a:off x="6945" y="-2135"/>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 name="Freeform 1518"/>
                        <wps:cNvSpPr>
                          <a:spLocks/>
                        </wps:cNvSpPr>
                        <wps:spPr bwMode="auto">
                          <a:xfrm>
                            <a:off x="7305" y="-2175"/>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Freeform 1519"/>
                        <wps:cNvSpPr>
                          <a:spLocks/>
                        </wps:cNvSpPr>
                        <wps:spPr bwMode="auto">
                          <a:xfrm>
                            <a:off x="6945" y="-2041"/>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7" name="Freeform 1520"/>
                        <wps:cNvSpPr>
                          <a:spLocks/>
                        </wps:cNvSpPr>
                        <wps:spPr bwMode="auto">
                          <a:xfrm>
                            <a:off x="7305" y="-2081"/>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8" name="Freeform 1521"/>
                        <wps:cNvSpPr>
                          <a:spLocks/>
                        </wps:cNvSpPr>
                        <wps:spPr bwMode="auto">
                          <a:xfrm>
                            <a:off x="6945" y="-1946"/>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 name="Freeform 1522"/>
                        <wps:cNvSpPr>
                          <a:spLocks/>
                        </wps:cNvSpPr>
                        <wps:spPr bwMode="auto">
                          <a:xfrm>
                            <a:off x="7305" y="-1986"/>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 name="Freeform 1523"/>
                        <wps:cNvSpPr>
                          <a:spLocks/>
                        </wps:cNvSpPr>
                        <wps:spPr bwMode="auto">
                          <a:xfrm>
                            <a:off x="6945" y="-2610"/>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 name="Freeform 1524"/>
                        <wps:cNvSpPr>
                          <a:spLocks/>
                        </wps:cNvSpPr>
                        <wps:spPr bwMode="auto">
                          <a:xfrm>
                            <a:off x="7305" y="-2650"/>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2" name="Freeform 1525"/>
                        <wps:cNvSpPr>
                          <a:spLocks/>
                        </wps:cNvSpPr>
                        <wps:spPr bwMode="auto">
                          <a:xfrm>
                            <a:off x="6945" y="-2516"/>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 name="Freeform 1526"/>
                        <wps:cNvSpPr>
                          <a:spLocks/>
                        </wps:cNvSpPr>
                        <wps:spPr bwMode="auto">
                          <a:xfrm>
                            <a:off x="7305" y="-2556"/>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 name="Freeform 1527"/>
                        <wps:cNvSpPr>
                          <a:spLocks/>
                        </wps:cNvSpPr>
                        <wps:spPr bwMode="auto">
                          <a:xfrm>
                            <a:off x="6945" y="-2421"/>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5" name="Freeform 1528"/>
                        <wps:cNvSpPr>
                          <a:spLocks/>
                        </wps:cNvSpPr>
                        <wps:spPr bwMode="auto">
                          <a:xfrm>
                            <a:off x="7305" y="-2461"/>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 name="Freeform 1529"/>
                        <wps:cNvSpPr>
                          <a:spLocks/>
                        </wps:cNvSpPr>
                        <wps:spPr bwMode="auto">
                          <a:xfrm>
                            <a:off x="6945" y="-3580"/>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7" name="Freeform 1530"/>
                        <wps:cNvSpPr>
                          <a:spLocks/>
                        </wps:cNvSpPr>
                        <wps:spPr bwMode="auto">
                          <a:xfrm>
                            <a:off x="7305" y="-3620"/>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 name="Freeform 1531"/>
                        <wps:cNvSpPr>
                          <a:spLocks/>
                        </wps:cNvSpPr>
                        <wps:spPr bwMode="auto">
                          <a:xfrm>
                            <a:off x="6945" y="-3485"/>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 name="Freeform 1532"/>
                        <wps:cNvSpPr>
                          <a:spLocks/>
                        </wps:cNvSpPr>
                        <wps:spPr bwMode="auto">
                          <a:xfrm>
                            <a:off x="7305" y="-3525"/>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 name="Freeform 1533"/>
                        <wps:cNvSpPr>
                          <a:spLocks/>
                        </wps:cNvSpPr>
                        <wps:spPr bwMode="auto">
                          <a:xfrm>
                            <a:off x="6945" y="-3219"/>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Freeform 1534"/>
                        <wps:cNvSpPr>
                          <a:spLocks/>
                        </wps:cNvSpPr>
                        <wps:spPr bwMode="auto">
                          <a:xfrm>
                            <a:off x="7305" y="-3259"/>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2" name="Freeform 1535"/>
                        <wps:cNvSpPr>
                          <a:spLocks/>
                        </wps:cNvSpPr>
                        <wps:spPr bwMode="auto">
                          <a:xfrm>
                            <a:off x="6945" y="-3143"/>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Freeform 1536"/>
                        <wps:cNvSpPr>
                          <a:spLocks/>
                        </wps:cNvSpPr>
                        <wps:spPr bwMode="auto">
                          <a:xfrm>
                            <a:off x="7305" y="-3183"/>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 name="Freeform 1537"/>
                        <wps:cNvSpPr>
                          <a:spLocks/>
                        </wps:cNvSpPr>
                        <wps:spPr bwMode="auto">
                          <a:xfrm>
                            <a:off x="6945" y="-3066"/>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 name="Freeform 1538"/>
                        <wps:cNvSpPr>
                          <a:spLocks/>
                        </wps:cNvSpPr>
                        <wps:spPr bwMode="auto">
                          <a:xfrm>
                            <a:off x="7305" y="-3106"/>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 name="Freeform 1539"/>
                        <wps:cNvSpPr>
                          <a:spLocks/>
                        </wps:cNvSpPr>
                        <wps:spPr bwMode="auto">
                          <a:xfrm>
                            <a:off x="6945" y="-2763"/>
                            <a:ext cx="294" cy="20"/>
                          </a:xfrm>
                          <a:custGeom>
                            <a:avLst/>
                            <a:gdLst>
                              <a:gd name="T0" fmla="*/ 0 w 294"/>
                              <a:gd name="T1" fmla="*/ 0 h 20"/>
                              <a:gd name="T2" fmla="*/ 294 w 294"/>
                              <a:gd name="T3" fmla="*/ 1 h 20"/>
                            </a:gdLst>
                            <a:ahLst/>
                            <a:cxnLst>
                              <a:cxn ang="0">
                                <a:pos x="T0" y="T1"/>
                              </a:cxn>
                              <a:cxn ang="0">
                                <a:pos x="T2" y="T3"/>
                              </a:cxn>
                            </a:cxnLst>
                            <a:rect l="0" t="0" r="r" b="b"/>
                            <a:pathLst>
                              <a:path w="294" h="20">
                                <a:moveTo>
                                  <a:pt x="0" y="0"/>
                                </a:moveTo>
                                <a:lnTo>
                                  <a:pt x="294" y="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 name="Freeform 1540"/>
                        <wps:cNvSpPr>
                          <a:spLocks/>
                        </wps:cNvSpPr>
                        <wps:spPr bwMode="auto">
                          <a:xfrm>
                            <a:off x="7237" y="-2914"/>
                            <a:ext cx="20" cy="152"/>
                          </a:xfrm>
                          <a:custGeom>
                            <a:avLst/>
                            <a:gdLst>
                              <a:gd name="T0" fmla="*/ 0 w 20"/>
                              <a:gd name="T1" fmla="*/ -10 h 152"/>
                              <a:gd name="T2" fmla="*/ 0 w 20"/>
                              <a:gd name="T3" fmla="*/ 161 h 152"/>
                            </a:gdLst>
                            <a:ahLst/>
                            <a:cxnLst>
                              <a:cxn ang="0">
                                <a:pos x="T0" y="T1"/>
                              </a:cxn>
                              <a:cxn ang="0">
                                <a:pos x="T2" y="T3"/>
                              </a:cxn>
                            </a:cxnLst>
                            <a:rect l="0" t="0" r="r" b="b"/>
                            <a:pathLst>
                              <a:path w="20" h="152">
                                <a:moveTo>
                                  <a:pt x="0" y="-10"/>
                                </a:moveTo>
                                <a:lnTo>
                                  <a:pt x="0" y="161"/>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Freeform 1541"/>
                        <wps:cNvSpPr>
                          <a:spLocks/>
                        </wps:cNvSpPr>
                        <wps:spPr bwMode="auto">
                          <a:xfrm>
                            <a:off x="8919" y="-2344"/>
                            <a:ext cx="192" cy="20"/>
                          </a:xfrm>
                          <a:custGeom>
                            <a:avLst/>
                            <a:gdLst>
                              <a:gd name="T0" fmla="*/ 0 w 192"/>
                              <a:gd name="T1" fmla="*/ 0 h 20"/>
                              <a:gd name="T2" fmla="*/ 192 w 192"/>
                              <a:gd name="T3" fmla="*/ 0 h 20"/>
                            </a:gdLst>
                            <a:ahLst/>
                            <a:cxnLst>
                              <a:cxn ang="0">
                                <a:pos x="T0" y="T1"/>
                              </a:cxn>
                              <a:cxn ang="0">
                                <a:pos x="T2" y="T3"/>
                              </a:cxn>
                            </a:cxnLst>
                            <a:rect l="0" t="0" r="r" b="b"/>
                            <a:pathLst>
                              <a:path w="192" h="20">
                                <a:moveTo>
                                  <a:pt x="0" y="0"/>
                                </a:moveTo>
                                <a:lnTo>
                                  <a:pt x="192"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 name="Freeform 1542"/>
                        <wps:cNvSpPr>
                          <a:spLocks/>
                        </wps:cNvSpPr>
                        <wps:spPr bwMode="auto">
                          <a:xfrm>
                            <a:off x="9090" y="-2384"/>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0" name="Freeform 1543"/>
                        <wps:cNvSpPr>
                          <a:spLocks/>
                        </wps:cNvSpPr>
                        <wps:spPr bwMode="auto">
                          <a:xfrm>
                            <a:off x="4802" y="-5288"/>
                            <a:ext cx="20" cy="1024"/>
                          </a:xfrm>
                          <a:custGeom>
                            <a:avLst/>
                            <a:gdLst>
                              <a:gd name="T0" fmla="*/ 0 w 20"/>
                              <a:gd name="T1" fmla="*/ 0 h 1024"/>
                              <a:gd name="T2" fmla="*/ 0 w 20"/>
                              <a:gd name="T3" fmla="*/ 1023 h 1024"/>
                            </a:gdLst>
                            <a:ahLst/>
                            <a:cxnLst>
                              <a:cxn ang="0">
                                <a:pos x="T0" y="T1"/>
                              </a:cxn>
                              <a:cxn ang="0">
                                <a:pos x="T2" y="T3"/>
                              </a:cxn>
                            </a:cxnLst>
                            <a:rect l="0" t="0" r="r" b="b"/>
                            <a:pathLst>
                              <a:path w="20" h="1024">
                                <a:moveTo>
                                  <a:pt x="0" y="0"/>
                                </a:moveTo>
                                <a:lnTo>
                                  <a:pt x="0" y="1023"/>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 name="Freeform 1544"/>
                        <wps:cNvSpPr>
                          <a:spLocks/>
                        </wps:cNvSpPr>
                        <wps:spPr bwMode="auto">
                          <a:xfrm>
                            <a:off x="4763" y="-4285"/>
                            <a:ext cx="80" cy="81"/>
                          </a:xfrm>
                          <a:custGeom>
                            <a:avLst/>
                            <a:gdLst>
                              <a:gd name="T0" fmla="*/ 80 w 80"/>
                              <a:gd name="T1" fmla="*/ 0 h 81"/>
                              <a:gd name="T2" fmla="*/ 0 w 80"/>
                              <a:gd name="T3" fmla="*/ 0 h 81"/>
                              <a:gd name="T4" fmla="*/ 40 w 80"/>
                              <a:gd name="T5" fmla="*/ 80 h 81"/>
                              <a:gd name="T6" fmla="*/ 80 w 80"/>
                              <a:gd name="T7" fmla="*/ 0 h 81"/>
                            </a:gdLst>
                            <a:ahLst/>
                            <a:cxnLst>
                              <a:cxn ang="0">
                                <a:pos x="T0" y="T1"/>
                              </a:cxn>
                              <a:cxn ang="0">
                                <a:pos x="T2" y="T3"/>
                              </a:cxn>
                              <a:cxn ang="0">
                                <a:pos x="T4" y="T5"/>
                              </a:cxn>
                              <a:cxn ang="0">
                                <a:pos x="T6" y="T7"/>
                              </a:cxn>
                            </a:cxnLst>
                            <a:rect l="0" t="0" r="r" b="b"/>
                            <a:pathLst>
                              <a:path w="80"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 name="Freeform 1545"/>
                        <wps:cNvSpPr>
                          <a:spLocks/>
                        </wps:cNvSpPr>
                        <wps:spPr bwMode="auto">
                          <a:xfrm>
                            <a:off x="4928" y="-5289"/>
                            <a:ext cx="20" cy="1024"/>
                          </a:xfrm>
                          <a:custGeom>
                            <a:avLst/>
                            <a:gdLst>
                              <a:gd name="T0" fmla="*/ 0 w 20"/>
                              <a:gd name="T1" fmla="*/ 0 h 1024"/>
                              <a:gd name="T2" fmla="*/ 0 w 20"/>
                              <a:gd name="T3" fmla="*/ 1023 h 1024"/>
                            </a:gdLst>
                            <a:ahLst/>
                            <a:cxnLst>
                              <a:cxn ang="0">
                                <a:pos x="T0" y="T1"/>
                              </a:cxn>
                              <a:cxn ang="0">
                                <a:pos x="T2" y="T3"/>
                              </a:cxn>
                            </a:cxnLst>
                            <a:rect l="0" t="0" r="r" b="b"/>
                            <a:pathLst>
                              <a:path w="20" h="1024">
                                <a:moveTo>
                                  <a:pt x="0" y="0"/>
                                </a:moveTo>
                                <a:lnTo>
                                  <a:pt x="0" y="1023"/>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 name="Freeform 1546"/>
                        <wps:cNvSpPr>
                          <a:spLocks/>
                        </wps:cNvSpPr>
                        <wps:spPr bwMode="auto">
                          <a:xfrm>
                            <a:off x="4889" y="-4286"/>
                            <a:ext cx="80" cy="81"/>
                          </a:xfrm>
                          <a:custGeom>
                            <a:avLst/>
                            <a:gdLst>
                              <a:gd name="T0" fmla="*/ 80 w 80"/>
                              <a:gd name="T1" fmla="*/ 0 h 81"/>
                              <a:gd name="T2" fmla="*/ 0 w 80"/>
                              <a:gd name="T3" fmla="*/ 0 h 81"/>
                              <a:gd name="T4" fmla="*/ 40 w 80"/>
                              <a:gd name="T5" fmla="*/ 80 h 81"/>
                              <a:gd name="T6" fmla="*/ 80 w 80"/>
                              <a:gd name="T7" fmla="*/ 0 h 81"/>
                            </a:gdLst>
                            <a:ahLst/>
                            <a:cxnLst>
                              <a:cxn ang="0">
                                <a:pos x="T0" y="T1"/>
                              </a:cxn>
                              <a:cxn ang="0">
                                <a:pos x="T2" y="T3"/>
                              </a:cxn>
                              <a:cxn ang="0">
                                <a:pos x="T4" y="T5"/>
                              </a:cxn>
                              <a:cxn ang="0">
                                <a:pos x="T6" y="T7"/>
                              </a:cxn>
                            </a:cxnLst>
                            <a:rect l="0" t="0" r="r" b="b"/>
                            <a:pathLst>
                              <a:path w="80"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4" name="Freeform 1547"/>
                        <wps:cNvSpPr>
                          <a:spLocks/>
                        </wps:cNvSpPr>
                        <wps:spPr bwMode="auto">
                          <a:xfrm>
                            <a:off x="4991" y="-5288"/>
                            <a:ext cx="20" cy="1024"/>
                          </a:xfrm>
                          <a:custGeom>
                            <a:avLst/>
                            <a:gdLst>
                              <a:gd name="T0" fmla="*/ 0 w 20"/>
                              <a:gd name="T1" fmla="*/ 0 h 1024"/>
                              <a:gd name="T2" fmla="*/ 0 w 20"/>
                              <a:gd name="T3" fmla="*/ 1023 h 1024"/>
                            </a:gdLst>
                            <a:ahLst/>
                            <a:cxnLst>
                              <a:cxn ang="0">
                                <a:pos x="T0" y="T1"/>
                              </a:cxn>
                              <a:cxn ang="0">
                                <a:pos x="T2" y="T3"/>
                              </a:cxn>
                            </a:cxnLst>
                            <a:rect l="0" t="0" r="r" b="b"/>
                            <a:pathLst>
                              <a:path w="20" h="1024">
                                <a:moveTo>
                                  <a:pt x="0" y="0"/>
                                </a:moveTo>
                                <a:lnTo>
                                  <a:pt x="0" y="1023"/>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 name="Freeform 1548"/>
                        <wps:cNvSpPr>
                          <a:spLocks/>
                        </wps:cNvSpPr>
                        <wps:spPr bwMode="auto">
                          <a:xfrm>
                            <a:off x="4951" y="-4285"/>
                            <a:ext cx="80" cy="81"/>
                          </a:xfrm>
                          <a:custGeom>
                            <a:avLst/>
                            <a:gdLst>
                              <a:gd name="T0" fmla="*/ 80 w 80"/>
                              <a:gd name="T1" fmla="*/ 0 h 81"/>
                              <a:gd name="T2" fmla="*/ 0 w 80"/>
                              <a:gd name="T3" fmla="*/ 0 h 81"/>
                              <a:gd name="T4" fmla="*/ 40 w 80"/>
                              <a:gd name="T5" fmla="*/ 80 h 81"/>
                              <a:gd name="T6" fmla="*/ 80 w 80"/>
                              <a:gd name="T7" fmla="*/ 0 h 81"/>
                            </a:gdLst>
                            <a:ahLst/>
                            <a:cxnLst>
                              <a:cxn ang="0">
                                <a:pos x="T0" y="T1"/>
                              </a:cxn>
                              <a:cxn ang="0">
                                <a:pos x="T2" y="T3"/>
                              </a:cxn>
                              <a:cxn ang="0">
                                <a:pos x="T4" y="T5"/>
                              </a:cxn>
                              <a:cxn ang="0">
                                <a:pos x="T6" y="T7"/>
                              </a:cxn>
                            </a:cxnLst>
                            <a:rect l="0" t="0" r="r" b="b"/>
                            <a:pathLst>
                              <a:path w="80"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6" name="Freeform 1549"/>
                        <wps:cNvSpPr>
                          <a:spLocks/>
                        </wps:cNvSpPr>
                        <wps:spPr bwMode="auto">
                          <a:xfrm>
                            <a:off x="4865" y="-5288"/>
                            <a:ext cx="20" cy="1024"/>
                          </a:xfrm>
                          <a:custGeom>
                            <a:avLst/>
                            <a:gdLst>
                              <a:gd name="T0" fmla="*/ 0 w 20"/>
                              <a:gd name="T1" fmla="*/ 0 h 1024"/>
                              <a:gd name="T2" fmla="*/ 0 w 20"/>
                              <a:gd name="T3" fmla="*/ 1023 h 1024"/>
                            </a:gdLst>
                            <a:ahLst/>
                            <a:cxnLst>
                              <a:cxn ang="0">
                                <a:pos x="T0" y="T1"/>
                              </a:cxn>
                              <a:cxn ang="0">
                                <a:pos x="T2" y="T3"/>
                              </a:cxn>
                            </a:cxnLst>
                            <a:rect l="0" t="0" r="r" b="b"/>
                            <a:pathLst>
                              <a:path w="20" h="1024">
                                <a:moveTo>
                                  <a:pt x="0" y="0"/>
                                </a:moveTo>
                                <a:lnTo>
                                  <a:pt x="0" y="1023"/>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 name="Freeform 1550"/>
                        <wps:cNvSpPr>
                          <a:spLocks/>
                        </wps:cNvSpPr>
                        <wps:spPr bwMode="auto">
                          <a:xfrm>
                            <a:off x="4826" y="-4285"/>
                            <a:ext cx="80" cy="81"/>
                          </a:xfrm>
                          <a:custGeom>
                            <a:avLst/>
                            <a:gdLst>
                              <a:gd name="T0" fmla="*/ 80 w 80"/>
                              <a:gd name="T1" fmla="*/ 0 h 81"/>
                              <a:gd name="T2" fmla="*/ 0 w 80"/>
                              <a:gd name="T3" fmla="*/ 0 h 81"/>
                              <a:gd name="T4" fmla="*/ 40 w 80"/>
                              <a:gd name="T5" fmla="*/ 80 h 81"/>
                              <a:gd name="T6" fmla="*/ 80 w 80"/>
                              <a:gd name="T7" fmla="*/ 0 h 81"/>
                            </a:gdLst>
                            <a:ahLst/>
                            <a:cxnLst>
                              <a:cxn ang="0">
                                <a:pos x="T0" y="T1"/>
                              </a:cxn>
                              <a:cxn ang="0">
                                <a:pos x="T2" y="T3"/>
                              </a:cxn>
                              <a:cxn ang="0">
                                <a:pos x="T4" y="T5"/>
                              </a:cxn>
                              <a:cxn ang="0">
                                <a:pos x="T6" y="T7"/>
                              </a:cxn>
                            </a:cxnLst>
                            <a:rect l="0" t="0" r="r" b="b"/>
                            <a:pathLst>
                              <a:path w="80"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 name="Freeform 1551"/>
                        <wps:cNvSpPr>
                          <a:spLocks/>
                        </wps:cNvSpPr>
                        <wps:spPr bwMode="auto">
                          <a:xfrm>
                            <a:off x="4677" y="-726"/>
                            <a:ext cx="20" cy="250"/>
                          </a:xfrm>
                          <a:custGeom>
                            <a:avLst/>
                            <a:gdLst>
                              <a:gd name="T0" fmla="*/ 0 w 20"/>
                              <a:gd name="T1" fmla="*/ -15 h 250"/>
                              <a:gd name="T2" fmla="*/ 0 w 20"/>
                              <a:gd name="T3" fmla="*/ 265 h 250"/>
                            </a:gdLst>
                            <a:ahLst/>
                            <a:cxnLst>
                              <a:cxn ang="0">
                                <a:pos x="T0" y="T1"/>
                              </a:cxn>
                              <a:cxn ang="0">
                                <a:pos x="T2" y="T3"/>
                              </a:cxn>
                            </a:cxnLst>
                            <a:rect l="0" t="0" r="r" b="b"/>
                            <a:pathLst>
                              <a:path w="20" h="250">
                                <a:moveTo>
                                  <a:pt x="0" y="-15"/>
                                </a:moveTo>
                                <a:lnTo>
                                  <a:pt x="0" y="265"/>
                                </a:lnTo>
                              </a:path>
                            </a:pathLst>
                          </a:custGeom>
                          <a:noFill/>
                          <a:ln w="194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99" name="Group 1552"/>
                        <wpg:cNvGrpSpPr>
                          <a:grpSpLocks/>
                        </wpg:cNvGrpSpPr>
                        <wpg:grpSpPr bwMode="auto">
                          <a:xfrm>
                            <a:off x="4637" y="-786"/>
                            <a:ext cx="81" cy="370"/>
                            <a:chOff x="4637" y="-786"/>
                            <a:chExt cx="81" cy="370"/>
                          </a:xfrm>
                        </wpg:grpSpPr>
                        <wps:wsp>
                          <wps:cNvPr id="1200" name="Freeform 1553"/>
                          <wps:cNvSpPr>
                            <a:spLocks/>
                          </wps:cNvSpPr>
                          <wps:spPr bwMode="auto">
                            <a:xfrm>
                              <a:off x="4637" y="-786"/>
                              <a:ext cx="81" cy="370"/>
                            </a:xfrm>
                            <a:custGeom>
                              <a:avLst/>
                              <a:gdLst>
                                <a:gd name="T0" fmla="*/ 80 w 81"/>
                                <a:gd name="T1" fmla="*/ 79 h 370"/>
                                <a:gd name="T2" fmla="*/ 39 w 81"/>
                                <a:gd name="T3" fmla="*/ 0 h 370"/>
                                <a:gd name="T4" fmla="*/ 0 w 81"/>
                                <a:gd name="T5" fmla="*/ 80 h 370"/>
                                <a:gd name="T6" fmla="*/ 80 w 81"/>
                                <a:gd name="T7" fmla="*/ 79 h 370"/>
                              </a:gdLst>
                              <a:ahLst/>
                              <a:cxnLst>
                                <a:cxn ang="0">
                                  <a:pos x="T0" y="T1"/>
                                </a:cxn>
                                <a:cxn ang="0">
                                  <a:pos x="T2" y="T3"/>
                                </a:cxn>
                                <a:cxn ang="0">
                                  <a:pos x="T4" y="T5"/>
                                </a:cxn>
                                <a:cxn ang="0">
                                  <a:pos x="T6" y="T7"/>
                                </a:cxn>
                              </a:cxnLst>
                              <a:rect l="0" t="0" r="r" b="b"/>
                              <a:pathLst>
                                <a:path w="81" h="370">
                                  <a:moveTo>
                                    <a:pt x="80" y="79"/>
                                  </a:moveTo>
                                  <a:lnTo>
                                    <a:pt x="39" y="0"/>
                                  </a:lnTo>
                                  <a:lnTo>
                                    <a:pt x="0" y="80"/>
                                  </a:lnTo>
                                  <a:lnTo>
                                    <a:pt x="80" y="7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 name="Freeform 1554"/>
                          <wps:cNvSpPr>
                            <a:spLocks/>
                          </wps:cNvSpPr>
                          <wps:spPr bwMode="auto">
                            <a:xfrm>
                              <a:off x="4637" y="-786"/>
                              <a:ext cx="81" cy="370"/>
                            </a:xfrm>
                            <a:custGeom>
                              <a:avLst/>
                              <a:gdLst>
                                <a:gd name="T0" fmla="*/ 80 w 81"/>
                                <a:gd name="T1" fmla="*/ 289 h 370"/>
                                <a:gd name="T2" fmla="*/ 0 w 81"/>
                                <a:gd name="T3" fmla="*/ 290 h 370"/>
                                <a:gd name="T4" fmla="*/ 40 w 81"/>
                                <a:gd name="T5" fmla="*/ 369 h 370"/>
                                <a:gd name="T6" fmla="*/ 80 w 81"/>
                                <a:gd name="T7" fmla="*/ 289 h 370"/>
                              </a:gdLst>
                              <a:ahLst/>
                              <a:cxnLst>
                                <a:cxn ang="0">
                                  <a:pos x="T0" y="T1"/>
                                </a:cxn>
                                <a:cxn ang="0">
                                  <a:pos x="T2" y="T3"/>
                                </a:cxn>
                                <a:cxn ang="0">
                                  <a:pos x="T4" y="T5"/>
                                </a:cxn>
                                <a:cxn ang="0">
                                  <a:pos x="T6" y="T7"/>
                                </a:cxn>
                              </a:cxnLst>
                              <a:rect l="0" t="0" r="r" b="b"/>
                              <a:pathLst>
                                <a:path w="81" h="370">
                                  <a:moveTo>
                                    <a:pt x="80" y="289"/>
                                  </a:moveTo>
                                  <a:lnTo>
                                    <a:pt x="0" y="290"/>
                                  </a:lnTo>
                                  <a:lnTo>
                                    <a:pt x="40" y="369"/>
                                  </a:lnTo>
                                  <a:lnTo>
                                    <a:pt x="80" y="28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02" name="Freeform 1555"/>
                        <wps:cNvSpPr>
                          <a:spLocks/>
                        </wps:cNvSpPr>
                        <wps:spPr bwMode="auto">
                          <a:xfrm>
                            <a:off x="3081" y="-735"/>
                            <a:ext cx="20" cy="250"/>
                          </a:xfrm>
                          <a:custGeom>
                            <a:avLst/>
                            <a:gdLst>
                              <a:gd name="T0" fmla="*/ 0 w 20"/>
                              <a:gd name="T1" fmla="*/ -15 h 250"/>
                              <a:gd name="T2" fmla="*/ 0 w 20"/>
                              <a:gd name="T3" fmla="*/ 265 h 250"/>
                            </a:gdLst>
                            <a:ahLst/>
                            <a:cxnLst>
                              <a:cxn ang="0">
                                <a:pos x="T0" y="T1"/>
                              </a:cxn>
                              <a:cxn ang="0">
                                <a:pos x="T2" y="T3"/>
                              </a:cxn>
                            </a:cxnLst>
                            <a:rect l="0" t="0" r="r" b="b"/>
                            <a:pathLst>
                              <a:path w="20" h="250">
                                <a:moveTo>
                                  <a:pt x="0" y="-15"/>
                                </a:moveTo>
                                <a:lnTo>
                                  <a:pt x="0" y="265"/>
                                </a:lnTo>
                              </a:path>
                            </a:pathLst>
                          </a:custGeom>
                          <a:noFill/>
                          <a:ln w="194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03" name="Group 1556"/>
                        <wpg:cNvGrpSpPr>
                          <a:grpSpLocks/>
                        </wpg:cNvGrpSpPr>
                        <wpg:grpSpPr bwMode="auto">
                          <a:xfrm>
                            <a:off x="3041" y="-795"/>
                            <a:ext cx="81" cy="370"/>
                            <a:chOff x="3041" y="-795"/>
                            <a:chExt cx="81" cy="370"/>
                          </a:xfrm>
                        </wpg:grpSpPr>
                        <wps:wsp>
                          <wps:cNvPr id="1204" name="Freeform 1557"/>
                          <wps:cNvSpPr>
                            <a:spLocks/>
                          </wps:cNvSpPr>
                          <wps:spPr bwMode="auto">
                            <a:xfrm>
                              <a:off x="3041" y="-795"/>
                              <a:ext cx="81" cy="370"/>
                            </a:xfrm>
                            <a:custGeom>
                              <a:avLst/>
                              <a:gdLst>
                                <a:gd name="T0" fmla="*/ 80 w 81"/>
                                <a:gd name="T1" fmla="*/ 79 h 370"/>
                                <a:gd name="T2" fmla="*/ 39 w 81"/>
                                <a:gd name="T3" fmla="*/ 0 h 370"/>
                                <a:gd name="T4" fmla="*/ 0 w 81"/>
                                <a:gd name="T5" fmla="*/ 80 h 370"/>
                                <a:gd name="T6" fmla="*/ 80 w 81"/>
                                <a:gd name="T7" fmla="*/ 79 h 370"/>
                              </a:gdLst>
                              <a:ahLst/>
                              <a:cxnLst>
                                <a:cxn ang="0">
                                  <a:pos x="T0" y="T1"/>
                                </a:cxn>
                                <a:cxn ang="0">
                                  <a:pos x="T2" y="T3"/>
                                </a:cxn>
                                <a:cxn ang="0">
                                  <a:pos x="T4" y="T5"/>
                                </a:cxn>
                                <a:cxn ang="0">
                                  <a:pos x="T6" y="T7"/>
                                </a:cxn>
                              </a:cxnLst>
                              <a:rect l="0" t="0" r="r" b="b"/>
                              <a:pathLst>
                                <a:path w="81" h="370">
                                  <a:moveTo>
                                    <a:pt x="80" y="79"/>
                                  </a:moveTo>
                                  <a:lnTo>
                                    <a:pt x="39" y="0"/>
                                  </a:lnTo>
                                  <a:lnTo>
                                    <a:pt x="0" y="80"/>
                                  </a:lnTo>
                                  <a:lnTo>
                                    <a:pt x="80" y="7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 name="Freeform 1558"/>
                          <wps:cNvSpPr>
                            <a:spLocks/>
                          </wps:cNvSpPr>
                          <wps:spPr bwMode="auto">
                            <a:xfrm>
                              <a:off x="3041" y="-795"/>
                              <a:ext cx="81" cy="370"/>
                            </a:xfrm>
                            <a:custGeom>
                              <a:avLst/>
                              <a:gdLst>
                                <a:gd name="T0" fmla="*/ 80 w 81"/>
                                <a:gd name="T1" fmla="*/ 289 h 370"/>
                                <a:gd name="T2" fmla="*/ 0 w 81"/>
                                <a:gd name="T3" fmla="*/ 290 h 370"/>
                                <a:gd name="T4" fmla="*/ 40 w 81"/>
                                <a:gd name="T5" fmla="*/ 369 h 370"/>
                                <a:gd name="T6" fmla="*/ 80 w 81"/>
                                <a:gd name="T7" fmla="*/ 289 h 370"/>
                              </a:gdLst>
                              <a:ahLst/>
                              <a:cxnLst>
                                <a:cxn ang="0">
                                  <a:pos x="T0" y="T1"/>
                                </a:cxn>
                                <a:cxn ang="0">
                                  <a:pos x="T2" y="T3"/>
                                </a:cxn>
                                <a:cxn ang="0">
                                  <a:pos x="T4" y="T5"/>
                                </a:cxn>
                                <a:cxn ang="0">
                                  <a:pos x="T6" y="T7"/>
                                </a:cxn>
                              </a:cxnLst>
                              <a:rect l="0" t="0" r="r" b="b"/>
                              <a:pathLst>
                                <a:path w="81" h="370">
                                  <a:moveTo>
                                    <a:pt x="80" y="289"/>
                                  </a:moveTo>
                                  <a:lnTo>
                                    <a:pt x="0" y="290"/>
                                  </a:lnTo>
                                  <a:lnTo>
                                    <a:pt x="40" y="369"/>
                                  </a:lnTo>
                                  <a:lnTo>
                                    <a:pt x="80" y="28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06" name="Freeform 1559"/>
                        <wps:cNvSpPr>
                          <a:spLocks/>
                        </wps:cNvSpPr>
                        <wps:spPr bwMode="auto">
                          <a:xfrm>
                            <a:off x="8794" y="-707"/>
                            <a:ext cx="20" cy="263"/>
                          </a:xfrm>
                          <a:custGeom>
                            <a:avLst/>
                            <a:gdLst>
                              <a:gd name="T0" fmla="*/ 0 w 20"/>
                              <a:gd name="T1" fmla="*/ 263 h 263"/>
                              <a:gd name="T2" fmla="*/ 0 w 20"/>
                              <a:gd name="T3" fmla="*/ 0 h 263"/>
                            </a:gdLst>
                            <a:ahLst/>
                            <a:cxnLst>
                              <a:cxn ang="0">
                                <a:pos x="T0" y="T1"/>
                              </a:cxn>
                              <a:cxn ang="0">
                                <a:pos x="T2" y="T3"/>
                              </a:cxn>
                            </a:cxnLst>
                            <a:rect l="0" t="0" r="r" b="b"/>
                            <a:pathLst>
                              <a:path w="20" h="263">
                                <a:moveTo>
                                  <a:pt x="0" y="263"/>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Freeform 1560"/>
                        <wps:cNvSpPr>
                          <a:spLocks/>
                        </wps:cNvSpPr>
                        <wps:spPr bwMode="auto">
                          <a:xfrm>
                            <a:off x="8754" y="-767"/>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8" name="Freeform 1561"/>
                        <wps:cNvSpPr>
                          <a:spLocks/>
                        </wps:cNvSpPr>
                        <wps:spPr bwMode="auto">
                          <a:xfrm>
                            <a:off x="8499" y="-707"/>
                            <a:ext cx="20" cy="263"/>
                          </a:xfrm>
                          <a:custGeom>
                            <a:avLst/>
                            <a:gdLst>
                              <a:gd name="T0" fmla="*/ 0 w 20"/>
                              <a:gd name="T1" fmla="*/ 263 h 263"/>
                              <a:gd name="T2" fmla="*/ 0 w 20"/>
                              <a:gd name="T3" fmla="*/ 0 h 263"/>
                            </a:gdLst>
                            <a:ahLst/>
                            <a:cxnLst>
                              <a:cxn ang="0">
                                <a:pos x="T0" y="T1"/>
                              </a:cxn>
                              <a:cxn ang="0">
                                <a:pos x="T2" y="T3"/>
                              </a:cxn>
                            </a:cxnLst>
                            <a:rect l="0" t="0" r="r" b="b"/>
                            <a:pathLst>
                              <a:path w="20" h="263">
                                <a:moveTo>
                                  <a:pt x="0" y="263"/>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Freeform 1562"/>
                        <wps:cNvSpPr>
                          <a:spLocks/>
                        </wps:cNvSpPr>
                        <wps:spPr bwMode="auto">
                          <a:xfrm>
                            <a:off x="8459" y="-767"/>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0" name="Freeform 1563"/>
                        <wps:cNvSpPr>
                          <a:spLocks/>
                        </wps:cNvSpPr>
                        <wps:spPr bwMode="auto">
                          <a:xfrm>
                            <a:off x="8647" y="-707"/>
                            <a:ext cx="20" cy="263"/>
                          </a:xfrm>
                          <a:custGeom>
                            <a:avLst/>
                            <a:gdLst>
                              <a:gd name="T0" fmla="*/ 0 w 20"/>
                              <a:gd name="T1" fmla="*/ 262 h 263"/>
                              <a:gd name="T2" fmla="*/ 0 w 20"/>
                              <a:gd name="T3" fmla="*/ 0 h 263"/>
                            </a:gdLst>
                            <a:ahLst/>
                            <a:cxnLst>
                              <a:cxn ang="0">
                                <a:pos x="T0" y="T1"/>
                              </a:cxn>
                              <a:cxn ang="0">
                                <a:pos x="T2" y="T3"/>
                              </a:cxn>
                            </a:cxnLst>
                            <a:rect l="0" t="0" r="r" b="b"/>
                            <a:pathLst>
                              <a:path w="20" h="263">
                                <a:moveTo>
                                  <a:pt x="0" y="262"/>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Freeform 1564"/>
                        <wps:cNvSpPr>
                          <a:spLocks/>
                        </wps:cNvSpPr>
                        <wps:spPr bwMode="auto">
                          <a:xfrm>
                            <a:off x="8607" y="-767"/>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2" name="Picture 15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914" y="-4541"/>
                            <a:ext cx="48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 name="Text Box 1566"/>
                        <wps:cNvSpPr txBox="1">
                          <a:spLocks noChangeArrowheads="1"/>
                        </wps:cNvSpPr>
                        <wps:spPr bwMode="auto">
                          <a:xfrm>
                            <a:off x="3963" y="-983"/>
                            <a:ext cx="1427"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0"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shd w:val="clear" w:color="auto" w:fill="D8BEDA"/>
                                </w:rPr>
                                <w:t xml:space="preserve"> EJTAG TAP Controller </w:t>
                              </w:r>
                            </w:p>
                          </w:txbxContent>
                        </wps:txbx>
                        <wps:bodyPr rot="0" vert="horz" wrap="square" lIns="0" tIns="0" rIns="0" bIns="0" anchor="t" anchorCtr="0" upright="1">
                          <a:noAutofit/>
                        </wps:bodyPr>
                      </wps:wsp>
                      <wps:wsp>
                        <wps:cNvPr id="1214" name="Text Box 1567"/>
                        <wps:cNvSpPr txBox="1">
                          <a:spLocks noChangeArrowheads="1"/>
                        </wps:cNvSpPr>
                        <wps:spPr bwMode="auto">
                          <a:xfrm>
                            <a:off x="3122" y="-625"/>
                            <a:ext cx="978"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1" w14:textId="77777777" w:rsidR="00352539" w:rsidRDefault="00352539" w:rsidP="002A6003">
                              <w:pPr>
                                <w:pStyle w:val="a3"/>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Test Interface</w:t>
                              </w:r>
                            </w:p>
                          </w:txbxContent>
                        </wps:txbx>
                        <wps:bodyPr rot="0" vert="horz" wrap="square" lIns="0" tIns="0" rIns="0" bIns="0" anchor="t" anchorCtr="0" upright="1">
                          <a:noAutofit/>
                        </wps:bodyPr>
                      </wps:wsp>
                      <wps:wsp>
                        <wps:cNvPr id="1215" name="Text Box 1568"/>
                        <wps:cNvSpPr txBox="1">
                          <a:spLocks noChangeArrowheads="1"/>
                        </wps:cNvSpPr>
                        <wps:spPr bwMode="auto">
                          <a:xfrm>
                            <a:off x="4740" y="-623"/>
                            <a:ext cx="1070"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2" w14:textId="77777777" w:rsidR="00352539" w:rsidRDefault="00352539" w:rsidP="002A6003">
                              <w:pPr>
                                <w:pStyle w:val="a3"/>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JTAG Interface</w:t>
                              </w:r>
                            </w:p>
                          </w:txbxContent>
                        </wps:txbx>
                        <wps:bodyPr rot="0" vert="horz" wrap="square" lIns="0" tIns="0" rIns="0" bIns="0" anchor="t" anchorCtr="0" upright="1">
                          <a:noAutofit/>
                        </wps:bodyPr>
                      </wps:wsp>
                      <wps:wsp>
                        <wps:cNvPr id="1216" name="Text Box 1569"/>
                        <wps:cNvSpPr txBox="1">
                          <a:spLocks noChangeArrowheads="1"/>
                        </wps:cNvSpPr>
                        <wps:spPr bwMode="auto">
                          <a:xfrm>
                            <a:off x="6672" y="-625"/>
                            <a:ext cx="920"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3" w14:textId="77777777" w:rsidR="00352539" w:rsidRDefault="00352539" w:rsidP="002A6003">
                              <w:pPr>
                                <w:pStyle w:val="a3"/>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AXI Interface</w:t>
                              </w:r>
                            </w:p>
                          </w:txbxContent>
                        </wps:txbx>
                        <wps:bodyPr rot="0" vert="horz" wrap="square" lIns="0" tIns="0" rIns="0" bIns="0" anchor="t" anchorCtr="0" upright="1">
                          <a:noAutofit/>
                        </wps:bodyPr>
                      </wps:wsp>
                      <wps:wsp>
                        <wps:cNvPr id="1217" name="Text Box 1570"/>
                        <wps:cNvSpPr txBox="1">
                          <a:spLocks noChangeArrowheads="1"/>
                        </wps:cNvSpPr>
                        <wps:spPr bwMode="auto">
                          <a:xfrm>
                            <a:off x="8837" y="-645"/>
                            <a:ext cx="1325"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4" w14:textId="77777777" w:rsidR="00352539" w:rsidRDefault="00352539" w:rsidP="002A6003">
                              <w:pPr>
                                <w:pStyle w:val="a3"/>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clock, reset, int, …</w:t>
                              </w:r>
                            </w:p>
                          </w:txbxContent>
                        </wps:txbx>
                        <wps:bodyPr rot="0" vert="horz" wrap="square" lIns="0" tIns="0" rIns="0" bIns="0" anchor="t" anchorCtr="0" upright="1">
                          <a:noAutofit/>
                        </wps:bodyPr>
                      </wps:wsp>
                      <wps:wsp>
                        <wps:cNvPr id="1218" name="Text Box 1571"/>
                        <wps:cNvSpPr txBox="1">
                          <a:spLocks noChangeArrowheads="1"/>
                        </wps:cNvSpPr>
                        <wps:spPr bwMode="auto">
                          <a:xfrm>
                            <a:off x="2367" y="-1048"/>
                            <a:ext cx="1407" cy="280"/>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98FC5" w14:textId="77777777" w:rsidR="00352539" w:rsidRDefault="00352539" w:rsidP="002A6003">
                              <w:pPr>
                                <w:pStyle w:val="a3"/>
                                <w:kinsoku w:val="0"/>
                                <w:overflowPunct w:val="0"/>
                                <w:spacing w:before="63"/>
                                <w:ind w:left="270"/>
                                <w:rPr>
                                  <w:rFonts w:ascii="Arial Narrow" w:eastAsiaTheme="minorEastAsia" w:hAnsi="Arial Narrow" w:cs="Arial Narrow"/>
                                  <w:sz w:val="16"/>
                                  <w:szCs w:val="16"/>
                                </w:rPr>
                              </w:pPr>
                              <w:r>
                                <w:rPr>
                                  <w:rFonts w:ascii="Arial Narrow" w:eastAsiaTheme="minorEastAsia" w:hAnsi="Arial Narrow" w:cs="Arial Narrow"/>
                                  <w:sz w:val="16"/>
                                  <w:szCs w:val="16"/>
                                </w:rPr>
                                <w:t>Test Controller</w:t>
                              </w:r>
                            </w:p>
                          </w:txbxContent>
                        </wps:txbx>
                        <wps:bodyPr rot="0" vert="horz" wrap="square" lIns="0" tIns="0" rIns="0" bIns="0" anchor="t" anchorCtr="0" upright="1">
                          <a:noAutofit/>
                        </wps:bodyPr>
                      </wps:wsp>
                      <wps:wsp>
                        <wps:cNvPr id="1219" name="Text Box 1572"/>
                        <wps:cNvSpPr txBox="1">
                          <a:spLocks noChangeArrowheads="1"/>
                        </wps:cNvSpPr>
                        <wps:spPr bwMode="auto">
                          <a:xfrm>
                            <a:off x="8311" y="-1383"/>
                            <a:ext cx="1293"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6" w14:textId="77777777" w:rsidR="00352539" w:rsidRDefault="00352539" w:rsidP="002A6003">
                              <w:pPr>
                                <w:pStyle w:val="a3"/>
                                <w:kinsoku w:val="0"/>
                                <w:overflowPunct w:val="0"/>
                                <w:spacing w:line="268" w:lineRule="auto"/>
                                <w:ind w:right="3" w:firstLine="19"/>
                                <w:rPr>
                                  <w:rFonts w:ascii="Arial Narrow" w:eastAsiaTheme="minorEastAsia" w:hAnsi="Arial Narrow" w:cs="Arial Narrow"/>
                                  <w:color w:val="0000FF"/>
                                  <w:sz w:val="16"/>
                                  <w:szCs w:val="16"/>
                                </w:rPr>
                              </w:pPr>
                              <w:proofErr w:type="spellStart"/>
                              <w:r>
                                <w:rPr>
                                  <w:rFonts w:ascii="Arial Narrow" w:eastAsiaTheme="minorEastAsia" w:hAnsi="Arial Narrow" w:cs="Arial Narrow"/>
                                  <w:color w:val="0000FF"/>
                                  <w:sz w:val="16"/>
                                  <w:szCs w:val="16"/>
                                </w:rPr>
                                <w:t>dmemwrite</w:t>
                              </w:r>
                              <w:proofErr w:type="spellEnd"/>
                              <w:r>
                                <w:rPr>
                                  <w:rFonts w:ascii="Arial Narrow" w:eastAsiaTheme="minorEastAsia" w:hAnsi="Arial Narrow" w:cs="Arial Narrow"/>
                                  <w:color w:val="0000FF"/>
                                  <w:sz w:val="16"/>
                                  <w:szCs w:val="16"/>
                                </w:rPr>
                                <w:t xml:space="preserve"> </w:t>
                              </w:r>
                              <w:proofErr w:type="spellStart"/>
                              <w:r>
                                <w:rPr>
                                  <w:rFonts w:ascii="Arial Narrow" w:eastAsiaTheme="minorEastAsia" w:hAnsi="Arial Narrow" w:cs="Arial Narrow"/>
                                  <w:color w:val="0000FF"/>
                                  <w:sz w:val="16"/>
                                  <w:szCs w:val="16"/>
                                </w:rPr>
                                <w:t>dmemread</w:t>
                              </w:r>
                              <w:proofErr w:type="spellEnd"/>
                              <w:r>
                                <w:rPr>
                                  <w:rFonts w:ascii="Arial Narrow" w:eastAsiaTheme="minorEastAsia" w:hAnsi="Arial Narrow" w:cs="Arial Narrow"/>
                                  <w:color w:val="0000FF"/>
                                  <w:sz w:val="16"/>
                                  <w:szCs w:val="16"/>
                                </w:rPr>
                                <w:t xml:space="preserve">, </w:t>
                              </w:r>
                              <w:proofErr w:type="spellStart"/>
                              <w:r>
                                <w:rPr>
                                  <w:rFonts w:ascii="Arial Narrow" w:eastAsiaTheme="minorEastAsia" w:hAnsi="Arial Narrow" w:cs="Arial Narrow"/>
                                  <w:color w:val="0000FF"/>
                                  <w:sz w:val="16"/>
                                  <w:szCs w:val="16"/>
                                </w:rPr>
                                <w:t>duncache</w:t>
                              </w:r>
                              <w:proofErr w:type="spellEnd"/>
                            </w:p>
                          </w:txbxContent>
                        </wps:txbx>
                        <wps:bodyPr rot="0" vert="horz" wrap="square" lIns="0" tIns="0" rIns="0" bIns="0" anchor="t" anchorCtr="0" upright="1">
                          <a:noAutofit/>
                        </wps:bodyPr>
                      </wps:wsp>
                      <wps:wsp>
                        <wps:cNvPr id="1220" name="Text Box 1573"/>
                        <wps:cNvSpPr txBox="1">
                          <a:spLocks noChangeArrowheads="1"/>
                        </wps:cNvSpPr>
                        <wps:spPr bwMode="auto">
                          <a:xfrm>
                            <a:off x="4363" y="-1686"/>
                            <a:ext cx="605"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7" w14:textId="77777777" w:rsidR="00352539" w:rsidRDefault="00352539" w:rsidP="002A6003">
                              <w:pPr>
                                <w:pStyle w:val="a3"/>
                                <w:kinsoku w:val="0"/>
                                <w:overflowPunct w:val="0"/>
                                <w:spacing w:line="182" w:lineRule="exact"/>
                                <w:ind w:left="19"/>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Refill Bus</w:t>
                              </w:r>
                            </w:p>
                            <w:p w14:paraId="30098FC8" w14:textId="77777777" w:rsidR="00352539" w:rsidRDefault="00352539" w:rsidP="002A6003">
                              <w:pPr>
                                <w:pStyle w:val="a3"/>
                                <w:kinsoku w:val="0"/>
                                <w:overflowPunct w:val="0"/>
                                <w:spacing w:before="80"/>
                                <w:rPr>
                                  <w:rFonts w:ascii="Arial Narrow" w:eastAsiaTheme="minorEastAsia" w:hAnsi="Arial Narrow" w:cs="Arial Narrow"/>
                                  <w:color w:val="0000FF"/>
                                  <w:sz w:val="16"/>
                                  <w:szCs w:val="16"/>
                                </w:rPr>
                              </w:pPr>
                              <w:proofErr w:type="spellStart"/>
                              <w:r>
                                <w:rPr>
                                  <w:rFonts w:ascii="Arial Narrow" w:eastAsiaTheme="minorEastAsia" w:hAnsi="Arial Narrow" w:cs="Arial Narrow"/>
                                  <w:color w:val="0000FF"/>
                                  <w:sz w:val="16"/>
                                  <w:szCs w:val="16"/>
                                </w:rPr>
                                <w:t>imemread</w:t>
                              </w:r>
                              <w:proofErr w:type="spellEnd"/>
                            </w:p>
                          </w:txbxContent>
                        </wps:txbx>
                        <wps:bodyPr rot="0" vert="horz" wrap="square" lIns="0" tIns="0" rIns="0" bIns="0" anchor="t" anchorCtr="0" upright="1">
                          <a:noAutofit/>
                        </wps:bodyPr>
                      </wps:wsp>
                      <wps:wsp>
                        <wps:cNvPr id="1221" name="Text Box 1574"/>
                        <wps:cNvSpPr txBox="1">
                          <a:spLocks noChangeArrowheads="1"/>
                        </wps:cNvSpPr>
                        <wps:spPr bwMode="auto">
                          <a:xfrm>
                            <a:off x="3240" y="-2213"/>
                            <a:ext cx="384"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9" w14:textId="77777777" w:rsidR="00352539" w:rsidRDefault="00352539" w:rsidP="002A6003">
                              <w:pPr>
                                <w:pStyle w:val="a3"/>
                                <w:kinsoku w:val="0"/>
                                <w:overflowPunct w:val="0"/>
                                <w:spacing w:line="158" w:lineRule="exact"/>
                                <w:rPr>
                                  <w:rFonts w:ascii="Arial Narrow" w:eastAsiaTheme="minorEastAsia" w:hAnsi="Arial Narrow" w:cs="Arial Narrow"/>
                                  <w:sz w:val="14"/>
                                  <w:szCs w:val="14"/>
                                </w:rPr>
                              </w:pPr>
                              <w:proofErr w:type="spellStart"/>
                              <w:r>
                                <w:rPr>
                                  <w:rFonts w:ascii="Arial Narrow" w:eastAsiaTheme="minorEastAsia" w:hAnsi="Arial Narrow" w:cs="Arial Narrow"/>
                                  <w:sz w:val="14"/>
                                  <w:szCs w:val="14"/>
                                </w:rPr>
                                <w:t>ICache</w:t>
                              </w:r>
                              <w:proofErr w:type="spellEnd"/>
                            </w:p>
                          </w:txbxContent>
                        </wps:txbx>
                        <wps:bodyPr rot="0" vert="horz" wrap="square" lIns="0" tIns="0" rIns="0" bIns="0" anchor="t" anchorCtr="0" upright="1">
                          <a:noAutofit/>
                        </wps:bodyPr>
                      </wps:wsp>
                      <wps:wsp>
                        <wps:cNvPr id="1222" name="Text Box 1575"/>
                        <wps:cNvSpPr txBox="1">
                          <a:spLocks noChangeArrowheads="1"/>
                        </wps:cNvSpPr>
                        <wps:spPr bwMode="auto">
                          <a:xfrm>
                            <a:off x="8486" y="-2389"/>
                            <a:ext cx="358"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A"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DTLB</w:t>
                              </w:r>
                            </w:p>
                          </w:txbxContent>
                        </wps:txbx>
                        <wps:bodyPr rot="0" vert="horz" wrap="square" lIns="0" tIns="0" rIns="0" bIns="0" anchor="t" anchorCtr="0" upright="1">
                          <a:noAutofit/>
                        </wps:bodyPr>
                      </wps:wsp>
                      <wps:wsp>
                        <wps:cNvPr id="1223" name="Text Box 1576"/>
                        <wps:cNvSpPr txBox="1">
                          <a:spLocks noChangeArrowheads="1"/>
                        </wps:cNvSpPr>
                        <wps:spPr bwMode="auto">
                          <a:xfrm>
                            <a:off x="9727" y="-3194"/>
                            <a:ext cx="462"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B" w14:textId="77777777" w:rsidR="00352539" w:rsidRDefault="00352539" w:rsidP="002A6003">
                              <w:pPr>
                                <w:pStyle w:val="a3"/>
                                <w:kinsoku w:val="0"/>
                                <w:overflowPunct w:val="0"/>
                                <w:spacing w:line="201" w:lineRule="exact"/>
                                <w:ind w:left="76"/>
                                <w:rPr>
                                  <w:rFonts w:ascii="Arial Narrow" w:eastAsiaTheme="minorEastAsia" w:hAnsi="Arial Narrow" w:cs="Arial Narrow"/>
                                  <w:sz w:val="18"/>
                                  <w:szCs w:val="18"/>
                                </w:rPr>
                              </w:pPr>
                              <w:r>
                                <w:rPr>
                                  <w:rFonts w:ascii="Arial Narrow" w:eastAsiaTheme="minorEastAsia" w:hAnsi="Arial Narrow" w:cs="Arial Narrow"/>
                                  <w:sz w:val="18"/>
                                  <w:szCs w:val="18"/>
                                </w:rPr>
                                <w:t>CP0</w:t>
                              </w:r>
                            </w:p>
                            <w:p w14:paraId="30098FCC" w14:textId="77777777" w:rsidR="00352539" w:rsidRDefault="00352539" w:rsidP="002A6003">
                              <w:pPr>
                                <w:pStyle w:val="a3"/>
                                <w:kinsoku w:val="0"/>
                                <w:overflowPunct w:val="0"/>
                                <w:spacing w:line="204" w:lineRule="exact"/>
                                <w:rPr>
                                  <w:rFonts w:ascii="Arial Narrow" w:eastAsiaTheme="minorEastAsia" w:hAnsi="Arial Narrow" w:cs="Arial Narrow"/>
                                  <w:sz w:val="18"/>
                                  <w:szCs w:val="18"/>
                                </w:rPr>
                              </w:pPr>
                              <w:r>
                                <w:rPr>
                                  <w:rFonts w:ascii="Arial Narrow" w:eastAsiaTheme="minorEastAsia" w:hAnsi="Arial Narrow" w:cs="Arial Narrow"/>
                                  <w:sz w:val="18"/>
                                  <w:szCs w:val="18"/>
                                </w:rPr>
                                <w:t>Queue</w:t>
                              </w:r>
                            </w:p>
                          </w:txbxContent>
                        </wps:txbx>
                        <wps:bodyPr rot="0" vert="horz" wrap="square" lIns="0" tIns="0" rIns="0" bIns="0" anchor="t" anchorCtr="0" upright="1">
                          <a:noAutofit/>
                        </wps:bodyPr>
                      </wps:wsp>
                      <wps:wsp>
                        <wps:cNvPr id="1224" name="Text Box 1577"/>
                        <wps:cNvSpPr txBox="1">
                          <a:spLocks noChangeArrowheads="1"/>
                        </wps:cNvSpPr>
                        <wps:spPr bwMode="auto">
                          <a:xfrm>
                            <a:off x="3283" y="-2864"/>
                            <a:ext cx="297"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D"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ITLB</w:t>
                              </w:r>
                            </w:p>
                          </w:txbxContent>
                        </wps:txbx>
                        <wps:bodyPr rot="0" vert="horz" wrap="square" lIns="0" tIns="0" rIns="0" bIns="0" anchor="t" anchorCtr="0" upright="1">
                          <a:noAutofit/>
                        </wps:bodyPr>
                      </wps:wsp>
                      <wps:wsp>
                        <wps:cNvPr id="1225" name="Text Box 1578"/>
                        <wps:cNvSpPr txBox="1">
                          <a:spLocks noChangeArrowheads="1"/>
                        </wps:cNvSpPr>
                        <wps:spPr bwMode="auto">
                          <a:xfrm>
                            <a:off x="7454" y="-3227"/>
                            <a:ext cx="303"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E"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AGU</w:t>
                              </w:r>
                            </w:p>
                          </w:txbxContent>
                        </wps:txbx>
                        <wps:bodyPr rot="0" vert="horz" wrap="square" lIns="0" tIns="0" rIns="0" bIns="0" anchor="t" anchorCtr="0" upright="1">
                          <a:noAutofit/>
                        </wps:bodyPr>
                      </wps:wsp>
                      <wps:wsp>
                        <wps:cNvPr id="1226" name="Text Box 1579"/>
                        <wps:cNvSpPr txBox="1">
                          <a:spLocks noChangeArrowheads="1"/>
                        </wps:cNvSpPr>
                        <wps:spPr bwMode="auto">
                          <a:xfrm>
                            <a:off x="3290" y="-3510"/>
                            <a:ext cx="28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CF"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BHT</w:t>
                              </w:r>
                            </w:p>
                          </w:txbxContent>
                        </wps:txbx>
                        <wps:bodyPr rot="0" vert="horz" wrap="square" lIns="0" tIns="0" rIns="0" bIns="0" anchor="t" anchorCtr="0" upright="1">
                          <a:noAutofit/>
                        </wps:bodyPr>
                      </wps:wsp>
                      <wps:wsp>
                        <wps:cNvPr id="1227" name="Text Box 1580"/>
                        <wps:cNvSpPr txBox="1">
                          <a:spLocks noChangeArrowheads="1"/>
                        </wps:cNvSpPr>
                        <wps:spPr bwMode="auto">
                          <a:xfrm>
                            <a:off x="8405" y="-3767"/>
                            <a:ext cx="540"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0" w14:textId="77777777" w:rsidR="00352539" w:rsidRDefault="00352539" w:rsidP="002A6003">
                              <w:pPr>
                                <w:pStyle w:val="a3"/>
                                <w:kinsoku w:val="0"/>
                                <w:overflowPunct w:val="0"/>
                                <w:spacing w:line="171" w:lineRule="exact"/>
                                <w:rPr>
                                  <w:rFonts w:ascii="Arial Narrow" w:eastAsiaTheme="minorEastAsia" w:hAnsi="Arial Narrow" w:cs="Arial Narrow"/>
                                  <w:sz w:val="15"/>
                                  <w:szCs w:val="15"/>
                                </w:rPr>
                              </w:pPr>
                              <w:r>
                                <w:rPr>
                                  <w:rFonts w:ascii="Arial Narrow" w:eastAsiaTheme="minorEastAsia" w:hAnsi="Arial Narrow" w:cs="Arial Narrow"/>
                                  <w:sz w:val="15"/>
                                  <w:szCs w:val="15"/>
                                </w:rPr>
                                <w:t>DCACHE</w:t>
                              </w:r>
                            </w:p>
                          </w:txbxContent>
                        </wps:txbx>
                        <wps:bodyPr rot="0" vert="horz" wrap="square" lIns="0" tIns="0" rIns="0" bIns="0" anchor="t" anchorCtr="0" upright="1">
                          <a:noAutofit/>
                        </wps:bodyPr>
                      </wps:wsp>
                      <wps:wsp>
                        <wps:cNvPr id="1228" name="Text Box 1581"/>
                        <wps:cNvSpPr txBox="1">
                          <a:spLocks noChangeArrowheads="1"/>
                        </wps:cNvSpPr>
                        <wps:spPr bwMode="auto">
                          <a:xfrm>
                            <a:off x="7435" y="-3719"/>
                            <a:ext cx="351"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1"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ALU2</w:t>
                              </w:r>
                            </w:p>
                          </w:txbxContent>
                        </wps:txbx>
                        <wps:bodyPr rot="0" vert="horz" wrap="square" lIns="0" tIns="0" rIns="0" bIns="0" anchor="t" anchorCtr="0" upright="1">
                          <a:noAutofit/>
                        </wps:bodyPr>
                      </wps:wsp>
                      <wps:wsp>
                        <wps:cNvPr id="1229" name="Text Box 1582"/>
                        <wps:cNvSpPr txBox="1">
                          <a:spLocks noChangeArrowheads="1"/>
                        </wps:cNvSpPr>
                        <wps:spPr bwMode="auto">
                          <a:xfrm>
                            <a:off x="6358" y="-3873"/>
                            <a:ext cx="568"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2" w14:textId="77777777" w:rsidR="00352539" w:rsidRDefault="00352539" w:rsidP="002A6003">
                              <w:pPr>
                                <w:pStyle w:val="a3"/>
                                <w:kinsoku w:val="0"/>
                                <w:overflowPunct w:val="0"/>
                                <w:spacing w:line="372" w:lineRule="auto"/>
                                <w:ind w:right="-2"/>
                                <w:rPr>
                                  <w:rFonts w:ascii="Arial Narrow" w:eastAsiaTheme="minorEastAsia" w:hAnsi="Arial Narrow" w:cs="Arial Narrow"/>
                                  <w:sz w:val="18"/>
                                  <w:szCs w:val="18"/>
                                </w:rPr>
                              </w:pPr>
                              <w:r>
                                <w:rPr>
                                  <w:rFonts w:ascii="Arial Narrow" w:eastAsiaTheme="minorEastAsia" w:hAnsi="Arial Narrow" w:cs="Arial Narrow"/>
                                  <w:sz w:val="18"/>
                                  <w:szCs w:val="18"/>
                                </w:rPr>
                                <w:t>Integer Register</w:t>
                              </w:r>
                            </w:p>
                            <w:p w14:paraId="30098FD3" w14:textId="77777777" w:rsidR="00352539" w:rsidRDefault="00352539" w:rsidP="002A6003">
                              <w:pPr>
                                <w:pStyle w:val="a3"/>
                                <w:kinsoku w:val="0"/>
                                <w:overflowPunct w:val="0"/>
                                <w:rPr>
                                  <w:rFonts w:ascii="Arial Narrow" w:eastAsiaTheme="minorEastAsia" w:hAnsi="Arial Narrow" w:cs="Arial Narrow"/>
                                  <w:sz w:val="18"/>
                                  <w:szCs w:val="18"/>
                                </w:rPr>
                              </w:pPr>
                              <w:r>
                                <w:rPr>
                                  <w:rFonts w:ascii="Arial Narrow" w:eastAsiaTheme="minorEastAsia" w:hAnsi="Arial Narrow" w:cs="Arial Narrow"/>
                                  <w:sz w:val="18"/>
                                  <w:szCs w:val="18"/>
                                </w:rPr>
                                <w:t>File</w:t>
                              </w:r>
                            </w:p>
                          </w:txbxContent>
                        </wps:txbx>
                        <wps:bodyPr rot="0" vert="horz" wrap="square" lIns="0" tIns="0" rIns="0" bIns="0" anchor="t" anchorCtr="0" upright="1">
                          <a:noAutofit/>
                        </wps:bodyPr>
                      </wps:wsp>
                      <wps:wsp>
                        <wps:cNvPr id="1230" name="Text Box 1583"/>
                        <wps:cNvSpPr txBox="1">
                          <a:spLocks noChangeArrowheads="1"/>
                        </wps:cNvSpPr>
                        <wps:spPr bwMode="auto">
                          <a:xfrm>
                            <a:off x="5570" y="-3972"/>
                            <a:ext cx="422"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4" w14:textId="77777777" w:rsidR="00352539" w:rsidRDefault="00352539" w:rsidP="002A6003">
                              <w:pPr>
                                <w:pStyle w:val="a3"/>
                                <w:kinsoku w:val="0"/>
                                <w:overflowPunct w:val="0"/>
                                <w:spacing w:line="179" w:lineRule="exact"/>
                                <w:ind w:left="79"/>
                                <w:rPr>
                                  <w:sz w:val="16"/>
                                  <w:szCs w:val="16"/>
                                </w:rPr>
                              </w:pPr>
                              <w:r>
                                <w:rPr>
                                  <w:sz w:val="16"/>
                                  <w:szCs w:val="16"/>
                                </w:rPr>
                                <w:t>Fix</w:t>
                              </w:r>
                            </w:p>
                            <w:p w14:paraId="30098FD5" w14:textId="77777777" w:rsidR="00352539" w:rsidRDefault="00352539" w:rsidP="002A6003">
                              <w:pPr>
                                <w:pStyle w:val="a3"/>
                                <w:kinsoku w:val="0"/>
                                <w:overflowPunct w:val="0"/>
                                <w:spacing w:line="179" w:lineRule="exact"/>
                                <w:rPr>
                                  <w:sz w:val="16"/>
                                  <w:szCs w:val="16"/>
                                </w:rPr>
                              </w:pPr>
                              <w:r>
                                <w:rPr>
                                  <w:sz w:val="16"/>
                                  <w:szCs w:val="16"/>
                                </w:rPr>
                                <w:t>Queue</w:t>
                              </w:r>
                            </w:p>
                          </w:txbxContent>
                        </wps:txbx>
                        <wps:bodyPr rot="0" vert="horz" wrap="square" lIns="0" tIns="0" rIns="0" bIns="0" anchor="t" anchorCtr="0" upright="1">
                          <a:noAutofit/>
                        </wps:bodyPr>
                      </wps:wsp>
                      <wps:wsp>
                        <wps:cNvPr id="1231" name="Text Box 1584"/>
                        <wps:cNvSpPr txBox="1">
                          <a:spLocks noChangeArrowheads="1"/>
                        </wps:cNvSpPr>
                        <wps:spPr bwMode="auto">
                          <a:xfrm>
                            <a:off x="7435" y="-4175"/>
                            <a:ext cx="351"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6"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ALU1</w:t>
                              </w:r>
                            </w:p>
                          </w:txbxContent>
                        </wps:txbx>
                        <wps:bodyPr rot="0" vert="horz" wrap="square" lIns="0" tIns="0" rIns="0" bIns="0" anchor="t" anchorCtr="0" upright="1">
                          <a:noAutofit/>
                        </wps:bodyPr>
                      </wps:wsp>
                      <wps:wsp>
                        <wps:cNvPr id="1232" name="Text Box 1585"/>
                        <wps:cNvSpPr txBox="1">
                          <a:spLocks noChangeArrowheads="1"/>
                        </wps:cNvSpPr>
                        <wps:spPr bwMode="auto">
                          <a:xfrm>
                            <a:off x="3295" y="-4175"/>
                            <a:ext cx="275"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7"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BTB</w:t>
                              </w:r>
                            </w:p>
                          </w:txbxContent>
                        </wps:txbx>
                        <wps:bodyPr rot="0" vert="horz" wrap="square" lIns="0" tIns="0" rIns="0" bIns="0" anchor="t" anchorCtr="0" upright="1">
                          <a:noAutofit/>
                        </wps:bodyPr>
                      </wps:wsp>
                      <wps:wsp>
                        <wps:cNvPr id="1233" name="Text Box 1586"/>
                        <wps:cNvSpPr txBox="1">
                          <a:spLocks noChangeArrowheads="1"/>
                        </wps:cNvSpPr>
                        <wps:spPr bwMode="auto">
                          <a:xfrm>
                            <a:off x="5287" y="-4463"/>
                            <a:ext cx="541"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8" w14:textId="77777777" w:rsidR="00352539" w:rsidRDefault="00352539" w:rsidP="002A6003">
                              <w:pPr>
                                <w:pStyle w:val="a3"/>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Map Bus</w:t>
                              </w:r>
                            </w:p>
                          </w:txbxContent>
                        </wps:txbx>
                        <wps:bodyPr rot="0" vert="horz" wrap="square" lIns="0" tIns="0" rIns="0" bIns="0" anchor="t" anchorCtr="0" upright="1">
                          <a:noAutofit/>
                        </wps:bodyPr>
                      </wps:wsp>
                      <wps:wsp>
                        <wps:cNvPr id="1234" name="Text Box 1587"/>
                        <wps:cNvSpPr txBox="1">
                          <a:spLocks noChangeArrowheads="1"/>
                        </wps:cNvSpPr>
                        <wps:spPr bwMode="auto">
                          <a:xfrm>
                            <a:off x="8078" y="-4767"/>
                            <a:ext cx="906"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9" w14:textId="77777777" w:rsidR="00352539" w:rsidRDefault="00352539" w:rsidP="002A6003">
                              <w:pPr>
                                <w:pStyle w:val="a3"/>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Write back Bus</w:t>
                              </w:r>
                            </w:p>
                          </w:txbxContent>
                        </wps:txbx>
                        <wps:bodyPr rot="0" vert="horz" wrap="square" lIns="0" tIns="0" rIns="0" bIns="0" anchor="t" anchorCtr="0" upright="1">
                          <a:noAutofit/>
                        </wps:bodyPr>
                      </wps:wsp>
                      <wps:wsp>
                        <wps:cNvPr id="1235" name="Text Box 1588"/>
                        <wps:cNvSpPr txBox="1">
                          <a:spLocks noChangeArrowheads="1"/>
                        </wps:cNvSpPr>
                        <wps:spPr bwMode="auto">
                          <a:xfrm>
                            <a:off x="3607" y="-4935"/>
                            <a:ext cx="70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A" w14:textId="77777777" w:rsidR="00352539" w:rsidRDefault="00352539" w:rsidP="002A6003">
                              <w:pPr>
                                <w:pStyle w:val="a3"/>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Branch Bus</w:t>
                              </w:r>
                            </w:p>
                          </w:txbxContent>
                        </wps:txbx>
                        <wps:bodyPr rot="0" vert="horz" wrap="square" lIns="0" tIns="0" rIns="0" bIns="0" anchor="t" anchorCtr="0" upright="1">
                          <a:noAutofit/>
                        </wps:bodyPr>
                      </wps:wsp>
                      <wps:wsp>
                        <wps:cNvPr id="1236" name="Text Box 1589"/>
                        <wps:cNvSpPr txBox="1">
                          <a:spLocks noChangeArrowheads="1"/>
                        </wps:cNvSpPr>
                        <wps:spPr bwMode="auto">
                          <a:xfrm>
                            <a:off x="8057" y="-5259"/>
                            <a:ext cx="738"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B" w14:textId="77777777" w:rsidR="00352539" w:rsidRDefault="00352539" w:rsidP="002A6003">
                              <w:pPr>
                                <w:pStyle w:val="a3"/>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Commit Bus</w:t>
                              </w:r>
                            </w:p>
                          </w:txbxContent>
                        </wps:txbx>
                        <wps:bodyPr rot="0" vert="horz" wrap="square" lIns="0" tIns="0" rIns="0" bIns="0" anchor="t" anchorCtr="0" upright="1">
                          <a:noAutofit/>
                        </wps:bodyPr>
                      </wps:wsp>
                      <wps:wsp>
                        <wps:cNvPr id="1237" name="Text Box 1590"/>
                        <wps:cNvSpPr txBox="1">
                          <a:spLocks noChangeArrowheads="1"/>
                        </wps:cNvSpPr>
                        <wps:spPr bwMode="auto">
                          <a:xfrm>
                            <a:off x="2112" y="-5379"/>
                            <a:ext cx="199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DC" w14:textId="77777777" w:rsidR="00352539" w:rsidRDefault="00352539" w:rsidP="002A6003">
                              <w:pPr>
                                <w:pStyle w:val="a3"/>
                                <w:kinsoku w:val="0"/>
                                <w:overflowPunct w:val="0"/>
                                <w:spacing w:line="228" w:lineRule="exact"/>
                                <w:rPr>
                                  <w:rFonts w:ascii="Arial Narrow" w:eastAsiaTheme="minorEastAsia" w:hAnsi="Arial Narrow" w:cs="Arial Narrow"/>
                                  <w:b/>
                                  <w:bCs/>
                                  <w:color w:val="0000FF"/>
                                  <w:sz w:val="20"/>
                                  <w:szCs w:val="20"/>
                                </w:rPr>
                              </w:pPr>
                              <w:r>
                                <w:rPr>
                                  <w:rFonts w:ascii="Arial Narrow" w:eastAsiaTheme="minorEastAsia" w:hAnsi="Arial Narrow" w:cs="Arial Narrow"/>
                                  <w:b/>
                                  <w:bCs/>
                                  <w:color w:val="0000FF"/>
                                  <w:sz w:val="20"/>
                                  <w:szCs w:val="20"/>
                                </w:rPr>
                                <w:t>Godson-2 IP Architecture</w:t>
                              </w:r>
                            </w:p>
                          </w:txbxContent>
                        </wps:txbx>
                        <wps:bodyPr rot="0" vert="horz" wrap="square" lIns="0" tIns="0" rIns="0" bIns="0" anchor="t" anchorCtr="0" upright="1">
                          <a:noAutofit/>
                        </wps:bodyPr>
                      </wps:wsp>
                      <wps:wsp>
                        <wps:cNvPr id="1238" name="Text Box 1591"/>
                        <wps:cNvSpPr txBox="1">
                          <a:spLocks noChangeArrowheads="1"/>
                        </wps:cNvSpPr>
                        <wps:spPr bwMode="auto">
                          <a:xfrm>
                            <a:off x="7370" y="-2164"/>
                            <a:ext cx="458" cy="351"/>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98FDD" w14:textId="77777777" w:rsidR="00352539" w:rsidRDefault="00352539" w:rsidP="002A6003">
                              <w:pPr>
                                <w:pStyle w:val="a3"/>
                                <w:kinsoku w:val="0"/>
                                <w:overflowPunct w:val="0"/>
                                <w:spacing w:line="166" w:lineRule="exact"/>
                                <w:ind w:left="60"/>
                                <w:rPr>
                                  <w:rFonts w:ascii="Arial Narrow" w:eastAsiaTheme="minorEastAsia" w:hAnsi="Arial Narrow" w:cs="Arial Narrow"/>
                                  <w:sz w:val="16"/>
                                  <w:szCs w:val="16"/>
                                </w:rPr>
                              </w:pPr>
                              <w:r>
                                <w:rPr>
                                  <w:rFonts w:ascii="Arial Narrow" w:eastAsiaTheme="minorEastAsia" w:hAnsi="Arial Narrow" w:cs="Arial Narrow"/>
                                  <w:sz w:val="16"/>
                                  <w:szCs w:val="16"/>
                                </w:rPr>
                                <w:t>FPU2</w:t>
                              </w:r>
                            </w:p>
                          </w:txbxContent>
                        </wps:txbx>
                        <wps:bodyPr rot="0" vert="horz" wrap="square" lIns="0" tIns="0" rIns="0" bIns="0" anchor="t" anchorCtr="0" upright="1">
                          <a:noAutofit/>
                        </wps:bodyPr>
                      </wps:wsp>
                      <wps:wsp>
                        <wps:cNvPr id="1239" name="Text Box 1592"/>
                        <wps:cNvSpPr txBox="1">
                          <a:spLocks noChangeArrowheads="1"/>
                        </wps:cNvSpPr>
                        <wps:spPr bwMode="auto">
                          <a:xfrm>
                            <a:off x="7370" y="-2744"/>
                            <a:ext cx="458" cy="323"/>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98FDE" w14:textId="77777777" w:rsidR="00352539" w:rsidRDefault="00352539" w:rsidP="002A6003">
                              <w:pPr>
                                <w:pStyle w:val="a3"/>
                                <w:kinsoku w:val="0"/>
                                <w:overflowPunct w:val="0"/>
                                <w:spacing w:before="29"/>
                                <w:ind w:left="60"/>
                                <w:rPr>
                                  <w:rFonts w:ascii="Arial Narrow" w:eastAsiaTheme="minorEastAsia" w:hAnsi="Arial Narrow" w:cs="Arial Narrow"/>
                                  <w:sz w:val="16"/>
                                  <w:szCs w:val="16"/>
                                </w:rPr>
                              </w:pPr>
                              <w:r>
                                <w:rPr>
                                  <w:rFonts w:ascii="Arial Narrow" w:eastAsiaTheme="minorEastAsia" w:hAnsi="Arial Narrow" w:cs="Arial Narrow"/>
                                  <w:sz w:val="16"/>
                                  <w:szCs w:val="16"/>
                                </w:rPr>
                                <w:t>FPU1</w:t>
                              </w:r>
                            </w:p>
                          </w:txbxContent>
                        </wps:txbx>
                        <wps:bodyPr rot="0" vert="horz" wrap="square" lIns="0" tIns="0" rIns="0" bIns="0" anchor="t" anchorCtr="0" upright="1">
                          <a:noAutofit/>
                        </wps:bodyPr>
                      </wps:wsp>
                      <wps:wsp>
                        <wps:cNvPr id="1240" name="Text Box 1593"/>
                        <wps:cNvSpPr txBox="1">
                          <a:spLocks noChangeArrowheads="1"/>
                        </wps:cNvSpPr>
                        <wps:spPr bwMode="auto">
                          <a:xfrm>
                            <a:off x="6357" y="-2896"/>
                            <a:ext cx="588" cy="1083"/>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98FDF" w14:textId="77777777" w:rsidR="00352539" w:rsidRDefault="00352539" w:rsidP="002A6003">
                              <w:pPr>
                                <w:pStyle w:val="a3"/>
                                <w:kinsoku w:val="0"/>
                                <w:overflowPunct w:val="0"/>
                                <w:spacing w:line="372" w:lineRule="auto"/>
                                <w:ind w:right="18"/>
                                <w:rPr>
                                  <w:rFonts w:ascii="Arial Narrow" w:eastAsiaTheme="minorEastAsia" w:hAnsi="Arial Narrow" w:cs="Arial Narrow"/>
                                  <w:sz w:val="18"/>
                                  <w:szCs w:val="18"/>
                                </w:rPr>
                              </w:pPr>
                              <w:r>
                                <w:rPr>
                                  <w:rFonts w:ascii="Arial Narrow" w:eastAsiaTheme="minorEastAsia" w:hAnsi="Arial Narrow" w:cs="Arial Narrow"/>
                                  <w:sz w:val="18"/>
                                  <w:szCs w:val="18"/>
                                </w:rPr>
                                <w:t>Floating Point Register</w:t>
                              </w:r>
                            </w:p>
                            <w:p w14:paraId="30098FE0" w14:textId="77777777" w:rsidR="00352539" w:rsidRDefault="00352539" w:rsidP="002A6003">
                              <w:pPr>
                                <w:pStyle w:val="a3"/>
                                <w:kinsoku w:val="0"/>
                                <w:overflowPunct w:val="0"/>
                                <w:spacing w:line="130" w:lineRule="exact"/>
                                <w:rPr>
                                  <w:rFonts w:ascii="Arial Narrow" w:eastAsiaTheme="minorEastAsia" w:hAnsi="Arial Narrow" w:cs="Arial Narrow"/>
                                  <w:sz w:val="18"/>
                                  <w:szCs w:val="18"/>
                                </w:rPr>
                              </w:pPr>
                              <w:r>
                                <w:rPr>
                                  <w:rFonts w:ascii="Arial Narrow" w:eastAsiaTheme="minorEastAsia" w:hAnsi="Arial Narrow" w:cs="Arial Narrow"/>
                                  <w:sz w:val="18"/>
                                  <w:szCs w:val="18"/>
                                </w:rPr>
                                <w:t>File</w:t>
                              </w:r>
                            </w:p>
                          </w:txbxContent>
                        </wps:txbx>
                        <wps:bodyPr rot="0" vert="horz" wrap="square" lIns="0" tIns="0" rIns="0" bIns="0" anchor="t" anchorCtr="0" upright="1">
                          <a:noAutofit/>
                        </wps:bodyPr>
                      </wps:wsp>
                      <wps:wsp>
                        <wps:cNvPr id="1241" name="Text Box 1594"/>
                        <wps:cNvSpPr txBox="1">
                          <a:spLocks noChangeArrowheads="1"/>
                        </wps:cNvSpPr>
                        <wps:spPr bwMode="auto">
                          <a:xfrm>
                            <a:off x="5542" y="-2896"/>
                            <a:ext cx="459" cy="1083"/>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98FE1" w14:textId="77777777" w:rsidR="00352539" w:rsidRDefault="00352539" w:rsidP="002A6003">
                              <w:pPr>
                                <w:pStyle w:val="a3"/>
                                <w:kinsoku w:val="0"/>
                                <w:overflowPunct w:val="0"/>
                                <w:spacing w:before="1"/>
                                <w:rPr>
                                  <w:sz w:val="16"/>
                                  <w:szCs w:val="16"/>
                                </w:rPr>
                              </w:pPr>
                            </w:p>
                            <w:p w14:paraId="30098FE2" w14:textId="77777777" w:rsidR="00352539" w:rsidRDefault="00352539" w:rsidP="002A6003">
                              <w:pPr>
                                <w:pStyle w:val="a3"/>
                                <w:kinsoku w:val="0"/>
                                <w:overflowPunct w:val="0"/>
                                <w:spacing w:line="230" w:lineRule="auto"/>
                                <w:ind w:left="28" w:right="11"/>
                                <w:rPr>
                                  <w:sz w:val="16"/>
                                  <w:szCs w:val="16"/>
                                </w:rPr>
                              </w:pPr>
                              <w:r>
                                <w:rPr>
                                  <w:sz w:val="16"/>
                                  <w:szCs w:val="16"/>
                                </w:rPr>
                                <w:t>Float Queue</w:t>
                              </w:r>
                            </w:p>
                          </w:txbxContent>
                        </wps:txbx>
                        <wps:bodyPr rot="0" vert="horz" wrap="square" lIns="0" tIns="0" rIns="0" bIns="0" anchor="t" anchorCtr="0" upright="1">
                          <a:noAutofit/>
                        </wps:bodyPr>
                      </wps:wsp>
                      <wps:wsp>
                        <wps:cNvPr id="1242" name="Text Box 1595"/>
                        <wps:cNvSpPr txBox="1">
                          <a:spLocks noChangeArrowheads="1"/>
                        </wps:cNvSpPr>
                        <wps:spPr bwMode="auto">
                          <a:xfrm>
                            <a:off x="5559" y="-1318"/>
                            <a:ext cx="228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E3" w14:textId="77777777" w:rsidR="00352539" w:rsidRDefault="00352539" w:rsidP="002A6003">
                              <w:pPr>
                                <w:pStyle w:val="a3"/>
                                <w:kinsoku w:val="0"/>
                                <w:overflowPunct w:val="0"/>
                                <w:spacing w:line="160" w:lineRule="exact"/>
                                <w:ind w:left="573"/>
                                <w:rPr>
                                  <w:rFonts w:ascii="Arial Narrow" w:eastAsiaTheme="minorEastAsia" w:hAnsi="Arial Narrow" w:cs="Arial Narrow"/>
                                  <w:sz w:val="16"/>
                                  <w:szCs w:val="16"/>
                                </w:rPr>
                              </w:pPr>
                              <w:r>
                                <w:rPr>
                                  <w:rFonts w:ascii="Arial Narrow" w:eastAsiaTheme="minorEastAsia" w:hAnsi="Arial Narrow" w:cs="Arial Narrow"/>
                                  <w:sz w:val="16"/>
                                  <w:szCs w:val="16"/>
                                </w:rPr>
                                <w:t>Processor Interface</w:t>
                              </w:r>
                            </w:p>
                            <w:p w14:paraId="30098FE4" w14:textId="77777777" w:rsidR="00352539" w:rsidRDefault="00352539" w:rsidP="002A6003">
                              <w:pPr>
                                <w:pStyle w:val="a3"/>
                                <w:kinsoku w:val="0"/>
                                <w:overflowPunct w:val="0"/>
                                <w:spacing w:before="8"/>
                                <w:rPr>
                                  <w:rFonts w:ascii="Arial Narrow" w:eastAsiaTheme="minorEastAsia" w:hAnsi="Arial Narrow" w:cs="Arial Narrow"/>
                                  <w:sz w:val="14"/>
                                  <w:szCs w:val="14"/>
                                </w:rPr>
                              </w:pPr>
                            </w:p>
                            <w:p w14:paraId="30098FE5" w14:textId="77777777" w:rsidR="00352539" w:rsidRDefault="00352539" w:rsidP="002A6003">
                              <w:pPr>
                                <w:pStyle w:val="a3"/>
                                <w:kinsoku w:val="0"/>
                                <w:overflowPunct w:val="0"/>
                                <w:ind w:right="306"/>
                                <w:jc w:val="right"/>
                                <w:rPr>
                                  <w:rFonts w:ascii="Arial Narrow" w:eastAsiaTheme="minorEastAsia" w:hAnsi="Arial Narrow" w:cs="Arial Narrow"/>
                                  <w:sz w:val="16"/>
                                  <w:szCs w:val="16"/>
                                </w:rPr>
                              </w:pPr>
                              <w:proofErr w:type="spellStart"/>
                              <w:r>
                                <w:rPr>
                                  <w:rFonts w:ascii="Arial Narrow" w:eastAsiaTheme="minorEastAsia" w:hAnsi="Arial Narrow" w:cs="Arial Narrow"/>
                                  <w:sz w:val="16"/>
                                  <w:szCs w:val="16"/>
                                </w:rPr>
                                <w:t>missq</w:t>
                              </w:r>
                              <w:proofErr w:type="spellEnd"/>
                            </w:p>
                          </w:txbxContent>
                        </wps:txbx>
                        <wps:bodyPr rot="0" vert="horz" wrap="square" lIns="0" tIns="0" rIns="0" bIns="0" anchor="t" anchorCtr="0" upright="1">
                          <a:noAutofit/>
                        </wps:bodyPr>
                      </wps:wsp>
                      <wps:wsp>
                        <wps:cNvPr id="1243" name="Text Box 1596"/>
                        <wps:cNvSpPr txBox="1">
                          <a:spLocks noChangeArrowheads="1"/>
                        </wps:cNvSpPr>
                        <wps:spPr bwMode="auto">
                          <a:xfrm>
                            <a:off x="5601" y="-5100"/>
                            <a:ext cx="1344"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E6" w14:textId="77777777" w:rsidR="00352539" w:rsidRDefault="00352539" w:rsidP="002A6003">
                              <w:pPr>
                                <w:pStyle w:val="a3"/>
                                <w:kinsoku w:val="0"/>
                                <w:overflowPunct w:val="0"/>
                                <w:spacing w:line="159" w:lineRule="exact"/>
                                <w:ind w:left="218"/>
                                <w:rPr>
                                  <w:rFonts w:ascii="Arial Narrow" w:eastAsiaTheme="minorEastAsia" w:hAnsi="Arial Narrow" w:cs="Arial Narrow"/>
                                  <w:sz w:val="16"/>
                                  <w:szCs w:val="16"/>
                                </w:rPr>
                              </w:pPr>
                              <w:r>
                                <w:rPr>
                                  <w:rFonts w:ascii="Arial Narrow" w:eastAsiaTheme="minorEastAsia" w:hAnsi="Arial Narrow" w:cs="Arial Narrow"/>
                                  <w:sz w:val="16"/>
                                  <w:szCs w:val="16"/>
                                </w:rPr>
                                <w:t>Reorder Queue</w:t>
                              </w:r>
                            </w:p>
                            <w:p w14:paraId="30098FE7" w14:textId="77777777" w:rsidR="00352539" w:rsidRDefault="00352539" w:rsidP="002A6003">
                              <w:pPr>
                                <w:pStyle w:val="a3"/>
                                <w:kinsoku w:val="0"/>
                                <w:overflowPunct w:val="0"/>
                                <w:spacing w:before="6"/>
                                <w:rPr>
                                  <w:rFonts w:ascii="Arial Narrow" w:eastAsiaTheme="minorEastAsia" w:hAnsi="Arial Narrow" w:cs="Arial Narrow"/>
                                  <w:sz w:val="14"/>
                                  <w:szCs w:val="14"/>
                                </w:rPr>
                              </w:pPr>
                            </w:p>
                            <w:p w14:paraId="30098FE8" w14:textId="77777777" w:rsidR="00352539" w:rsidRDefault="00352539" w:rsidP="002A6003">
                              <w:pPr>
                                <w:pStyle w:val="a3"/>
                                <w:kinsoku w:val="0"/>
                                <w:overflowPunct w:val="0"/>
                                <w:ind w:left="26"/>
                                <w:rPr>
                                  <w:rFonts w:ascii="Arial Narrow" w:eastAsiaTheme="minorEastAsia" w:hAnsi="Arial Narrow" w:cs="Arial Narrow"/>
                                  <w:sz w:val="16"/>
                                  <w:szCs w:val="16"/>
                                </w:rPr>
                              </w:pPr>
                              <w:r>
                                <w:rPr>
                                  <w:rFonts w:ascii="Arial Narrow" w:eastAsiaTheme="minorEastAsia" w:hAnsi="Arial Narrow" w:cs="Arial Narrow"/>
                                  <w:sz w:val="16"/>
                                  <w:szCs w:val="16"/>
                                </w:rPr>
                                <w:t>BRQ</w:t>
                              </w:r>
                            </w:p>
                          </w:txbxContent>
                        </wps:txbx>
                        <wps:bodyPr rot="0" vert="horz" wrap="square" lIns="0" tIns="0" rIns="0" bIns="0" anchor="t" anchorCtr="0" upright="1">
                          <a:noAutofit/>
                        </wps:bodyPr>
                      </wps:wsp>
                      <wps:wsp>
                        <wps:cNvPr id="1244" name="Text Box 1597"/>
                        <wps:cNvSpPr txBox="1">
                          <a:spLocks noChangeArrowheads="1"/>
                        </wps:cNvSpPr>
                        <wps:spPr bwMode="auto">
                          <a:xfrm>
                            <a:off x="6336" y="-1053"/>
                            <a:ext cx="693" cy="280"/>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98FE9" w14:textId="77777777" w:rsidR="00352539" w:rsidRDefault="00352539" w:rsidP="002A6003">
                              <w:pPr>
                                <w:pStyle w:val="a3"/>
                                <w:kinsoku w:val="0"/>
                                <w:overflowPunct w:val="0"/>
                                <w:spacing w:before="63"/>
                                <w:rPr>
                                  <w:rFonts w:ascii="Arial Narrow" w:eastAsiaTheme="minorEastAsia" w:hAnsi="Arial Narrow" w:cs="Arial Narrow"/>
                                  <w:sz w:val="16"/>
                                  <w:szCs w:val="16"/>
                                </w:rPr>
                              </w:pPr>
                              <w:proofErr w:type="spellStart"/>
                              <w:r>
                                <w:rPr>
                                  <w:rFonts w:ascii="Arial Narrow" w:eastAsiaTheme="minorEastAsia" w:hAnsi="Arial Narrow" w:cs="Arial Narrow"/>
                                  <w:sz w:val="16"/>
                                  <w:szCs w:val="16"/>
                                </w:rPr>
                                <w:t>wtbkqueue</w:t>
                              </w:r>
                              <w:proofErr w:type="spellEnd"/>
                            </w:p>
                          </w:txbxContent>
                        </wps:txbx>
                        <wps:bodyPr rot="0" vert="horz" wrap="square" lIns="0" tIns="0" rIns="0" bIns="0" anchor="t" anchorCtr="0" upright="1">
                          <a:noAutofit/>
                        </wps:bodyPr>
                      </wps:wsp>
                      <wps:wsp>
                        <wps:cNvPr id="1245" name="Text Box 1598"/>
                        <wps:cNvSpPr txBox="1">
                          <a:spLocks noChangeArrowheads="1"/>
                        </wps:cNvSpPr>
                        <wps:spPr bwMode="auto">
                          <a:xfrm>
                            <a:off x="5580" y="-1053"/>
                            <a:ext cx="567" cy="261"/>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98FEA" w14:textId="77777777" w:rsidR="00352539" w:rsidRDefault="00352539" w:rsidP="002A6003">
                              <w:pPr>
                                <w:pStyle w:val="a3"/>
                                <w:kinsoku w:val="0"/>
                                <w:overflowPunct w:val="0"/>
                                <w:spacing w:before="63"/>
                                <w:rPr>
                                  <w:rFonts w:ascii="Arial Narrow" w:eastAsiaTheme="minorEastAsia" w:hAnsi="Arial Narrow" w:cs="Arial Narrow"/>
                                  <w:sz w:val="16"/>
                                  <w:szCs w:val="16"/>
                                </w:rPr>
                              </w:pPr>
                              <w:proofErr w:type="spellStart"/>
                              <w:r>
                                <w:rPr>
                                  <w:rFonts w:ascii="Arial Narrow" w:eastAsiaTheme="minorEastAsia" w:hAnsi="Arial Narrow" w:cs="Arial Narrow"/>
                                  <w:sz w:val="16"/>
                                  <w:szCs w:val="16"/>
                                </w:rPr>
                                <w:t>ucqueue</w:t>
                              </w:r>
                              <w:proofErr w:type="spellEnd"/>
                            </w:p>
                          </w:txbxContent>
                        </wps:txbx>
                        <wps:bodyPr rot="0" vert="horz" wrap="square" lIns="0" tIns="0" rIns="0" bIns="0" anchor="t" anchorCtr="0" upright="1">
                          <a:noAutofit/>
                        </wps:bodyPr>
                      </wps:wsp>
                      <wps:wsp>
                        <wps:cNvPr id="1246" name="Text Box 1599"/>
                        <wps:cNvSpPr txBox="1">
                          <a:spLocks noChangeArrowheads="1"/>
                        </wps:cNvSpPr>
                        <wps:spPr bwMode="auto">
                          <a:xfrm>
                            <a:off x="6336" y="-4786"/>
                            <a:ext cx="588" cy="294"/>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98FEB" w14:textId="77777777" w:rsidR="00352539" w:rsidRDefault="00352539" w:rsidP="002A6003">
                              <w:pPr>
                                <w:pStyle w:val="a3"/>
                                <w:kinsoku w:val="0"/>
                                <w:overflowPunct w:val="0"/>
                                <w:spacing w:line="179" w:lineRule="exact"/>
                                <w:ind w:left="143"/>
                                <w:rPr>
                                  <w:rFonts w:ascii="Arial Narrow" w:eastAsiaTheme="minorEastAsia" w:hAnsi="Arial Narrow" w:cs="Arial Narrow"/>
                                  <w:sz w:val="16"/>
                                  <w:szCs w:val="16"/>
                                </w:rPr>
                              </w:pPr>
                              <w:r>
                                <w:rPr>
                                  <w:rFonts w:ascii="Arial Narrow" w:eastAsiaTheme="minorEastAsia" w:hAnsi="Arial Narrow" w:cs="Arial Narrow"/>
                                  <w:sz w:val="16"/>
                                  <w:szCs w:val="16"/>
                                </w:rPr>
                                <w:t>ROQ</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ED8" id="Group 1325" o:spid="_x0000_s1034" style="position:absolute;left:0;text-align:left;margin-left:100.1pt;margin-top:-270.55pt;width:414.45pt;height:249.75pt;z-index:251669504;mso-position-horizontal-relative:page" coordorigin="2002,-5411" coordsize="8289,4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" o:allowincell="f">
                <v:shape id="Freeform 1326" o:spid="_x0000_s1035" style="position:absolute;left:2010;top:-5403;width:8274;height:4769;visibility:visible;mso-wrap-style:square;v-text-anchor:top" coordsize="8274,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" path="m,l8274,r,4769l,4769,,xe" filled="f">
                  <v:stroke dashstyle="1 1"/>
                  <v:path arrowok="t" o:connecttype="custom" o:connectlocs="0,0;8274,0;8274,4769;0,4769;0,0" o:connectangles="0,0,0,0,0"/>
                </v:shape>
                <v:shape id="Freeform 1327" o:spid="_x0000_s1036" style="position:absolute;left:5558;top:-1317;width:2288;height:550;visibility:visible;mso-wrap-style:square;v-text-anchor:top" coordsize="228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" path="m,l2288,r,550l,550,,xe" fillcolor="#dedede" stroked="f">
                  <v:path arrowok="t" o:connecttype="custom" o:connectlocs="0,0;2288,0;2288,550;0,550;0,0" o:connectangles="0,0,0,0,0"/>
                </v:shape>
                <v:group id="Group 1328" o:spid="_x0000_s1037" style="position:absolute;left:3192;top:-4187;width:918;height:2382" coordorigin="3192,-4187"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O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6XC/g7E46A3P4CAAD//wMAUEsBAi0AFAAGAAgAAAAhANvh9svuAAAAhQEAABMAAAAAAAAA&#10;AAAAAAAAAAAAAFtDb250ZW50X1R5cGVzXS54bWxQSwECLQAUAAYACAAAACEAWvQsW78AAAAVAQAA&#10;CwAAAAAAAAAAAAAAAAAfAQAAX3JlbHMvLnJlbHNQSwECLQAUAAYACAAAACEANasTisYAAADcAAAA&#10;DwAAAAAAAAAAAAAAAAAHAgAAZHJzL2Rvd25yZXYueG1sUEsFBgAAAAADAAMAtwAAAPoCAAAAAA==&#10;">
                  <v:shape id="Freeform 1329" o:spid="_x0000_s1038" style="position:absolute;left:3192;top:-4187;width:918;height:2382;visibility:visible;mso-wrap-style:square;v-text-anchor:top"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" path="m460,1943l,1943r,432l460,2375r,-432e" fillcolor="#d8beda" stroked="f">
                    <v:path arrowok="t" o:connecttype="custom" o:connectlocs="460,1943;0,1943;0,2375;460,2375;460,1943" o:connectangles="0,0,0,0,0"/>
                  </v:shape>
                  <v:shape id="Freeform 1330" o:spid="_x0000_s1039" style="position:absolute;left:3192;top:-4187;width:918;height:2382;visibility:visible;mso-wrap-style:square;v-text-anchor:top"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" path="m460,1311l,1311r,388l460,1699r,-388e" fillcolor="#d8beda" stroked="f">
                    <v:path arrowok="t" o:connecttype="custom" o:connectlocs="460,1311;0,1311;0,1699;460,1699;460,1311" o:connectangles="0,0,0,0,0"/>
                  </v:shape>
                  <v:shape id="Freeform 1331" o:spid="_x0000_s1040" style="position:absolute;left:3192;top:-4187;width:918;height:2382;visibility:visible;mso-wrap-style:square;v-text-anchor:top"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" path="m460,665l,665r,399l460,1064r,-399e" fillcolor="#d8beda" stroked="f">
                    <v:path arrowok="t" o:connecttype="custom" o:connectlocs="460,665;0,665;0,1064;460,1064;460,665" o:connectangles="0,0,0,0,0"/>
                  </v:shape>
                  <v:shape id="Freeform 1332" o:spid="_x0000_s1041" style="position:absolute;left:3192;top:-4187;width:918;height:2382;visibility:visible;mso-wrap-style:square;v-text-anchor:top"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" path="m460,1l,1,,399r460,l460,1e" fillcolor="#d8beda" stroked="f">
                    <v:path arrowok="t" o:connecttype="custom" o:connectlocs="460,1;0,1;0,399;460,399;460,1" o:connectangles="0,0,0,0,0"/>
                  </v:shape>
                  <v:shape id="Freeform 1333" o:spid="_x0000_s1042" style="position:absolute;left:3192;top:-4187;width:918;height:2382;visibility:visible;mso-wrap-style:square;v-text-anchor:top"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" path="m918,l649,r,2382l918,2382,918,e" fillcolor="#d8beda" stroked="f">
                    <v:path arrowok="t" o:connecttype="custom" o:connectlocs="918,0;649,0;649,2382;918,2382;918,0" o:connectangles="0,0,0,0,0"/>
                  </v:shape>
                </v:group>
                <v:shape id="Freeform 1334" o:spid="_x0000_s1043" style="position:absolute;left:3016;top:-3822;width:20;height:1839;visibility:visible;mso-wrap-style:square;v-text-anchor:top" coordsize="20,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" path="m1,l,1839e" filled="f" strokeweight="1pt">
                  <v:path arrowok="t" o:connecttype="custom" o:connectlocs="1,0;0,1839" o:connectangles="0,0"/>
                </v:shape>
                <v:shape id="Freeform 1335" o:spid="_x0000_s1044" style="position:absolute;left:2808;top:-2952;width:199;height:20;visibility:visible;mso-wrap-style:square;v-text-anchor:top" coordsize="1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" path="m,l198,e" filled="f" strokeweight=".37039mm">
                  <v:path arrowok="t" o:connecttype="custom" o:connectlocs="0,0;198,0" o:connectangles="0,0"/>
                </v:shape>
                <v:shape id="Freeform 1336" o:spid="_x0000_s1045" style="position:absolute;left:3013;top:-3174;width:134;height:20;visibility:visible;mso-wrap-style:square;v-text-anchor:top" coordsize="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" path="m-10,l143,e" filled="f" strokeweight=".36511mm">
                  <v:path arrowok="t" o:connecttype="custom" o:connectlocs="-10,0;143,0" o:connectangles="0,0"/>
                </v:shape>
                <v:shape id="Freeform 1337" o:spid="_x0000_s1046" style="position:absolute;left:3126;top:-321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" path="m,l,80,80,40,,xe" fillcolor="black" stroked="f">
                  <v:path arrowok="t" o:connecttype="custom" o:connectlocs="0,0;0,80;80,40;0,0" o:connectangles="0,0,0,0"/>
                </v:shape>
                <v:shape id="Freeform 1338" o:spid="_x0000_s1047" style="position:absolute;left:3013;top:-3808;width:134;height:20;visibility:visible;mso-wrap-style:square;v-text-anchor:top" coordsize="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" path="m-10,l143,e" filled="f" strokeweight=".36511mm">
                  <v:path arrowok="t" o:connecttype="custom" o:connectlocs="-10,0;143,0" o:connectangles="0,0"/>
                </v:shape>
                <v:shape id="Freeform 1339" o:spid="_x0000_s1048" style="position:absolute;left:3126;top:-3848;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" path="m,l,80,80,40,,xe" fillcolor="black" stroked="f">
                  <v:path arrowok="t" o:connecttype="custom" o:connectlocs="0,0;0,80;80,40;0,0" o:connectangles="0,0,0,0"/>
                </v:shape>
                <v:shape id="Freeform 1340" o:spid="_x0000_s1049" style="position:absolute;left:3013;top:-1984;width:134;height:20;visibility:visible;mso-wrap-style:square;v-text-anchor:top" coordsize="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" path="m-10,l143,e" filled="f" strokeweight=".36511mm">
                  <v:path arrowok="t" o:connecttype="custom" o:connectlocs="-10,0;143,0" o:connectangles="0,0"/>
                </v:shape>
                <v:shape id="Freeform 1341" o:spid="_x0000_s1050" style="position:absolute;left:3126;top:-202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" path="m,l,80,80,40,,xe" fillcolor="black" stroked="f">
                  <v:path arrowok="t" o:connecttype="custom" o:connectlocs="0,0;0,80;80,40;0,0" o:connectangles="0,0,0,0"/>
                </v:shape>
                <v:shape id="Freeform 1342" o:spid="_x0000_s1051" style="position:absolute;left:3013;top:-2633;width:134;height:20;visibility:visible;mso-wrap-style:square;v-text-anchor:top" coordsize="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" path="m-10,l143,e" filled="f" strokeweight=".36511mm">
                  <v:path arrowok="t" o:connecttype="custom" o:connectlocs="-10,0;143,0" o:connectangles="0,0"/>
                </v:shape>
                <v:shape id="Freeform 1343" o:spid="_x0000_s1052" style="position:absolute;left:3126;top:-267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" path="m,l,80,80,40,,xe" fillcolor="black" stroked="f">
                  <v:path arrowok="t" o:connecttype="custom" o:connectlocs="0,0;0,80;80,40;0,0" o:connectangles="0,0,0,0"/>
                </v:shape>
                <v:shape id="Freeform 1344" o:spid="_x0000_s1053" style="position:absolute;left:4093;top:-2655;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" path="m-10,l170,e" filled="f" strokeweight=".36547mm">
                  <v:path arrowok="t" o:connecttype="custom" o:connectlocs="-10,0;170,0" o:connectangles="0,0"/>
                </v:shape>
                <v:shape id="Freeform 1345" o:spid="_x0000_s1054" style="position:absolute;left:4232;top:-269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" path="m,l,80,80,40,,xe" fillcolor="black" stroked="f">
                  <v:path arrowok="t" o:connecttype="custom" o:connectlocs="0,0;0,80;80,40;0,0" o:connectangles="0,0,0,0"/>
                </v:shape>
                <v:shape id="Freeform 1346" o:spid="_x0000_s1055" style="position:absolute;left:4093;top:-3997;width:162;height:20;visibility:visible;mso-wrap-style:square;v-text-anchor:top" coordsize="1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" path="m-10,l171,e" filled="f" strokeweight=".36547mm">
                  <v:path arrowok="t" o:connecttype="custom" o:connectlocs="-10,0;171,0" o:connectangles="0,0"/>
                </v:shape>
                <v:shape id="Freeform 1347" o:spid="_x0000_s1056" style="position:absolute;left:4234;top:-403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" path="m,l,80,80,40,,xe" fillcolor="black" stroked="f">
                  <v:path arrowok="t" o:connecttype="custom" o:connectlocs="0,0;0,80;80,40;0,0" o:connectangles="0,0,0,0"/>
                </v:shape>
                <v:shape id="Freeform 1348" o:spid="_x0000_s1057" style="position:absolute;left:4092;top:-3314;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" path="m-10,l170,e" filled="f" strokeweight=".36547mm">
                  <v:path arrowok="t" o:connecttype="custom" o:connectlocs="-10,0;170,0" o:connectangles="0,0"/>
                </v:shape>
                <v:shape id="Freeform 1349" o:spid="_x0000_s1058" style="position:absolute;left:4232;top:-335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" path="m,l,80,80,40,,xe" fillcolor="black" stroked="f">
                  <v:path arrowok="t" o:connecttype="custom" o:connectlocs="0,0;0,80;80,40;0,0" o:connectangles="0,0,0,0"/>
                </v:shape>
                <v:shape id="Freeform 1350" o:spid="_x0000_s1059" style="position:absolute;left:4092;top:-2211;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" path="m-10,l170,e" filled="f" strokeweight=".36547mm">
                  <v:path arrowok="t" o:connecttype="custom" o:connectlocs="-10,0;170,0" o:connectangles="0,0"/>
                </v:shape>
                <v:shape id="Freeform 1351" o:spid="_x0000_s1060" style="position:absolute;left:4232;top:-225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" path="m,l,80,80,40,,xe" fillcolor="black" stroked="f">
                  <v:path arrowok="t" o:connecttype="custom" o:connectlocs="0,0;0,80;80,40;0,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2" o:spid="_x0000_s1061" type="#_x0000_t75" style="position:absolute;left:4083;top:-2137;width:2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">
                  <v:imagedata r:id="rId36" o:title=""/>
                </v:shape>
                <v:shape id="Freeform 1353" o:spid="_x0000_s1062" style="position:absolute;left:4093;top:-1894;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" path="m-10,2r179,e" filled="f" strokeweight=".42967mm">
                  <v:path arrowok="t" o:connecttype="custom" o:connectlocs="-10,2;169,2" o:connectangles="0,0"/>
                </v:shape>
                <v:shape id="Freeform 1354" o:spid="_x0000_s1063" style="position:absolute;left:4231;top:-1931;width:82;height:80;visibility:visible;mso-wrap-style:square;v-text-anchor:top" coordsize="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" path="m2,l,79,81,42,2,xe" fillcolor="black" stroked="f">
                  <v:path arrowok="t" o:connecttype="custom" o:connectlocs="2,0;0,79;81,42;2,0" o:connectangles="0,0,0,0"/>
                </v:shape>
                <v:shape id="Freeform 1355" o:spid="_x0000_s1064" style="position:absolute;left:5542;top:-4194;width:459;height:1128;visibility:visible;mso-wrap-style:square;v-text-anchor:top" coordsize="459,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" path="m,l458,r,1127l,1127,,xe" fillcolor="#d8beda" stroked="f">
                  <v:path arrowok="t" o:connecttype="custom" o:connectlocs="0,0;458,0;458,1127;0,1127;0,0" o:connectangles="0,0,0,0,0"/>
                </v:shape>
                <v:shape id="Freeform 1356" o:spid="_x0000_s1065" style="position:absolute;left:5601;top:-5099;width:1344;height:635;visibility:visible;mso-wrap-style:square;v-text-anchor:top" coordsize="134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" path="m,l1343,r,635l,635,,xe" fillcolor="#dedede" stroked="f">
                  <v:path arrowok="t" o:connecttype="custom" o:connectlocs="0,0;1343,0;1343,635;0,635;0,0" o:connectangles="0,0,0,0,0"/>
                </v:shape>
                <v:group id="Group 1357" o:spid="_x0000_s1066" style="position:absolute;left:7370;top:-4187;width:458;height:819" coordorigin="7370,-4187" coordsize="45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Freeform 1358" o:spid="_x0000_s1067" style="position:absolute;left:7370;top:-4187;width:458;height:819;visibility:visible;mso-wrap-style:square;v-text-anchor:top" coordsize="45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" path="m458,456l,456,,819r458,l458,456e" fillcolor="#d8beda" stroked="f">
                    <v:path arrowok="t" o:connecttype="custom" o:connectlocs="458,456;0,456;0,819;458,819;458,456" o:connectangles="0,0,0,0,0"/>
                  </v:shape>
                  <v:shape id="Freeform 1359" o:spid="_x0000_s1068" style="position:absolute;left:7370;top:-4187;width:458;height:819;visibility:visible;mso-wrap-style:square;v-text-anchor:top" coordsize="45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" path="m458,l,,,362r458,l458,e" fillcolor="#d8beda" stroked="f">
                    <v:path arrowok="t" o:connecttype="custom" o:connectlocs="458,0;0,0;0,362;458,362;458,0" o:connectangles="0,0,0,0,0"/>
                  </v:shape>
                </v:group>
                <v:shape id="Picture 1360" o:spid="_x0000_s1069" type="#_x0000_t75" style="position:absolute;left:6930;top:-3031;width:46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">
                  <v:imagedata r:id="rId37" o:title=""/>
                </v:shape>
                <v:shape id="Freeform 1361" o:spid="_x0000_s1070" style="position:absolute;left:6000;top:-2192;width:307;height:20;visibility:visible;mso-wrap-style:square;v-text-anchor:top" coordsize="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" path="m,l306,e" filled="f" strokeweight=".36758mm">
                  <v:path arrowok="t" o:connecttype="custom" o:connectlocs="0,0;306,0" o:connectangles="0,0"/>
                </v:shape>
                <v:shape id="Freeform 1362" o:spid="_x0000_s1071" style="position:absolute;left:6276;top:-223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" path="m,l,80,80,40,,xe" fillcolor="black" stroked="f">
                  <v:path arrowok="t" o:connecttype="custom" o:connectlocs="0,0;0,80;80,40;0,0" o:connectangles="0,0,0,0"/>
                </v:shape>
                <v:shape id="Freeform 1363" o:spid="_x0000_s1072" style="position:absolute;left:6000;top:-1945;width:328;height:20;visibility:visible;mso-wrap-style:square;v-text-anchor:top" coordsize="3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" path="m,l327,e" filled="f" strokeweight=".36758mm">
                  <v:path arrowok="t" o:connecttype="custom" o:connectlocs="0,0;327,0" o:connectangles="0,0"/>
                </v:shape>
                <v:shape id="Freeform 1364" o:spid="_x0000_s1073" style="position:absolute;left:6297;top:-198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" path="m,l,80,80,40,,xe" fillcolor="black" stroked="f">
                  <v:path arrowok="t" o:connecttype="custom" o:connectlocs="0,0;0,80;80,40;0,0" o:connectangles="0,0,0,0"/>
                </v:shape>
                <v:shape id="Freeform 1365" o:spid="_x0000_s1074" style="position:absolute;left:6125;top:-2421;width:171;height:20;visibility:visible;mso-wrap-style:square;v-text-anchor:top" coordsize="1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" path="m-10,l180,e" filled="f" strokeweight=".36581mm">
                  <v:path arrowok="t" o:connecttype="custom" o:connectlocs="-10,0;180,0" o:connectangles="0,0"/>
                </v:shape>
                <v:shape id="Freeform 1366" o:spid="_x0000_s1075" style="position:absolute;left:6276;top:-246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" path="m,l,80,80,39,,xe" fillcolor="black" stroked="f">
                  <v:path arrowok="t" o:connecttype="custom" o:connectlocs="0,0;0,80;80,39;0,0" o:connectangles="0,0,0,0"/>
                </v:shape>
                <v:shape id="Freeform 1367" o:spid="_x0000_s1076" style="position:absolute;left:6114;top:-3484;width:20;height:1064;visibility:visible;mso-wrap-style:square;v-text-anchor:top" coordsize="2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" path="m,l11,1064e" filled="f" strokeweight="1pt">
                  <v:path arrowok="t" o:connecttype="custom" o:connectlocs="0,0;11,1064" o:connectangles="0,0"/>
                </v:shape>
                <v:shape id="Freeform 1368" o:spid="_x0000_s1077" style="position:absolute;left:8015;top:-4871;width:20;height:3192;visibility:visible;mso-wrap-style:square;v-text-anchor:top" coordsize="20,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" path="m,3192l1,e" filled="f" strokeweight="1.5pt">
                  <v:path arrowok="t" o:connecttype="custom" o:connectlocs="0,3192;1,0" o:connectangles="0,0"/>
                </v:shape>
                <v:shape id="Freeform 1369" o:spid="_x0000_s1078" style="position:absolute;left:7835;top:-4011;width:120;height:20;visibility:visible;mso-wrap-style:square;v-text-anchor:top" coordsize="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" path="m-10,l130,e" filled="f" strokeweight=".36442mm">
                  <v:path arrowok="t" o:connecttype="custom" o:connectlocs="-10,0;130,0" o:connectangles="0,0"/>
                </v:shape>
                <v:shape id="Freeform 1370" o:spid="_x0000_s1079" style="position:absolute;left:7935;top:-405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" path="m,l,80,80,40,,xe" fillcolor="black" stroked="f">
                  <v:path arrowok="t" o:connecttype="custom" o:connectlocs="0,0;0,80;80,40;0,0" o:connectangles="0,0,0,0"/>
                </v:shape>
                <v:shape id="Freeform 1371" o:spid="_x0000_s1080" style="position:absolute;left:7835;top:-3519;width:120;height:20;visibility:visible;mso-wrap-style:square;v-text-anchor:top" coordsize="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" path="m-10,l130,e" filled="f" strokeweight=".36442mm">
                  <v:path arrowok="t" o:connecttype="custom" o:connectlocs="-10,0;130,0" o:connectangles="0,0"/>
                </v:shape>
                <v:shape id="Freeform 1372" o:spid="_x0000_s1081" style="position:absolute;left:7935;top:-3559;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" path="m,l,80,80,40,,xe" fillcolor="black" stroked="f">
                  <v:path arrowok="t" o:connecttype="custom" o:connectlocs="0,0;0,80;80,40;0,0" o:connectangles="0,0,0,0"/>
                </v:shape>
                <v:shape id="Freeform 1373" o:spid="_x0000_s1082" style="position:absolute;left:7835;top:-2530;width:120;height:20;visibility:visible;mso-wrap-style:square;v-text-anchor:top" coordsize="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" path="m-10,l130,e" filled="f" strokeweight=".36442mm">
                  <v:path arrowok="t" o:connecttype="custom" o:connectlocs="-10,0;130,0" o:connectangles="0,0"/>
                </v:shape>
                <v:shape id="Freeform 1374" o:spid="_x0000_s1083" style="position:absolute;left:7935;top:-257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" path="m,l,80,80,40,,xe" fillcolor="black" stroked="f">
                  <v:path arrowok="t" o:connecttype="custom" o:connectlocs="0,0;0,80;80,40;0,0" o:connectangles="0,0,0,0"/>
                </v:shape>
                <v:shape id="Freeform 1375" o:spid="_x0000_s1084" style="position:absolute;left:7835;top:-2000;width:120;height:20;visibility:visible;mso-wrap-style:square;v-text-anchor:top" coordsize="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" path="m-10,l130,e" filled="f" strokeweight=".36442mm">
                  <v:path arrowok="t" o:connecttype="custom" o:connectlocs="-10,0;130,0" o:connectangles="0,0"/>
                </v:shape>
                <v:shape id="Freeform 1376" o:spid="_x0000_s1085" style="position:absolute;left:7935;top:-204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" path="m,l,80,80,40,,xe" fillcolor="black" stroked="f">
                  <v:path arrowok="t" o:connecttype="custom" o:connectlocs="0,0;0,80;80,40;0,0" o:connectangles="0,0,0,0"/>
                </v:shape>
                <v:shape id="Freeform 1377" o:spid="_x0000_s1086" style="position:absolute;left:7004;top:-4700;width:1011;height:20;visibility:visible;mso-wrap-style:square;v-text-anchor:top" coordsize="1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" path="m1011,l,e" filled="f" strokeweight=".26456mm">
                  <v:path arrowok="t" o:connecttype="custom" o:connectlocs="1011,0;0,0" o:connectangles="0,0"/>
                </v:shape>
                <v:shape id="Freeform 1378" o:spid="_x0000_s1087" style="position:absolute;left:6944;top:-474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" path="m79,l,40,80,80,79,xe" fillcolor="black" stroked="f">
                  <v:path arrowok="t" o:connecttype="custom" o:connectlocs="79,0;0,40;80,80;79,0" o:connectangles="0,0,0,0"/>
                </v:shape>
                <v:shape id="Freeform 1379" o:spid="_x0000_s1088" style="position:absolute;left:7004;top:-4643;width:1011;height:20;visibility:visible;mso-wrap-style:square;v-text-anchor:top" coordsize="1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" path="m1011,l,e" filled="f" strokeweight=".26456mm">
                  <v:path arrowok="t" o:connecttype="custom" o:connectlocs="1011,0;0,0" o:connectangles="0,0"/>
                </v:shape>
                <v:shape id="Freeform 1380" o:spid="_x0000_s1089" style="position:absolute;left:6944;top:-468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" path="m79,l,40,80,80,79,xe" fillcolor="black" stroked="f">
                  <v:path arrowok="t" o:connecttype="custom" o:connectlocs="79,0;0,40;80,80;79,0" o:connectangles="0,0,0,0"/>
                </v:shape>
                <v:shape id="Freeform 1381" o:spid="_x0000_s1090" style="position:absolute;left:7004;top:-4757;width:1011;height:20;visibility:visible;mso-wrap-style:square;v-text-anchor:top" coordsize="1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" path="m1011,l,e" filled="f" strokeweight=".26456mm">
                  <v:path arrowok="t" o:connecttype="custom" o:connectlocs="1011,0;0,0" o:connectangles="0,0"/>
                </v:shape>
                <v:shape id="Freeform 1382" o:spid="_x0000_s1091" style="position:absolute;left:6944;top:-479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" path="m79,l,40,80,80,79,xe" fillcolor="black" stroked="f">
                  <v:path arrowok="t" o:connecttype="custom" o:connectlocs="79,0;0,40;80,80;79,0" o:connectangles="0,0,0,0"/>
                </v:shape>
                <v:shape id="Freeform 1383" o:spid="_x0000_s1092" style="position:absolute;left:7004;top:-4815;width:1011;height:20;visibility:visible;mso-wrap-style:square;v-text-anchor:top" coordsize="1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" path="m1011,l,e" filled="f" strokeweight=".26456mm">
                  <v:path arrowok="t" o:connecttype="custom" o:connectlocs="1011,0;0,0" o:connectangles="0,0"/>
                </v:shape>
                <v:shape id="Freeform 1384" o:spid="_x0000_s1093" style="position:absolute;left:6944;top:-485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" path="m79,l,40,80,80,79,xe" fillcolor="black" stroked="f">
                  <v:path arrowok="t" o:connecttype="custom" o:connectlocs="79,0;0,40;80,80;79,0" o:connectangles="0,0,0,0"/>
                </v:shape>
                <v:shape id="Freeform 1385" o:spid="_x0000_s1094" style="position:absolute;left:7004;top:-4872;width:1011;height:20;visibility:visible;mso-wrap-style:square;v-text-anchor:top" coordsize="1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" path="m1011,l,e" filled="f" strokeweight=".26456mm">
                  <v:path arrowok="t" o:connecttype="custom" o:connectlocs="1011,0;0,0" o:connectangles="0,0"/>
                </v:shape>
                <v:shape id="Freeform 1386" o:spid="_x0000_s1095" style="position:absolute;left:6944;top:-491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" path="m79,l,40,80,80,79,xe" fillcolor="black" stroked="f">
                  <v:path arrowok="t" o:connecttype="custom" o:connectlocs="79,0;0,40;80,80;79,0" o:connectangles="0,0,0,0"/>
                </v:shape>
                <v:shape id="Freeform 1387" o:spid="_x0000_s1096" style="position:absolute;left:8075;top:-4570;width:1767;height:20;visibility:visible;mso-wrap-style:square;v-text-anchor:top" coordsize="1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" path="m1766,l,2e" filled="f" strokeweight="1pt">
                  <v:path arrowok="t" o:connecttype="custom" o:connectlocs="1766,0;0,2" o:connectangles="0,0"/>
                </v:shape>
                <v:shape id="Freeform 1388" o:spid="_x0000_s1097" style="position:absolute;left:8015;top:-4608;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" path="m79,l,40,80,80,79,xe" fillcolor="black" stroked="f">
                  <v:path arrowok="t" o:connecttype="custom" o:connectlocs="79,0;0,40;80,80;79,0" o:connectangles="0,0,0,0"/>
                </v:shape>
                <v:shape id="Freeform 1389" o:spid="_x0000_s1098" style="position:absolute;left:5277;top:-4646;width:238;height:20;visibility:visible;mso-wrap-style:square;v-text-anchor:top" coordsize="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" path="m,l238,e" filled="f">
                  <v:path arrowok="t" o:connecttype="custom" o:connectlocs="0,0;238,0" o:connectangles="0,0"/>
                </v:shape>
                <v:shape id="Freeform 1390" o:spid="_x0000_s1099" style="position:absolute;left:5495;top:-468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" path="m,l,80,80,40,,xe" fillcolor="black" stroked="f">
                  <v:path arrowok="t" o:connecttype="custom" o:connectlocs="0,0;0,80;80,40;0,0" o:connectangles="0,0,0,0"/>
                </v:shape>
                <v:shape id="Freeform 1391" o:spid="_x0000_s1100" style="position:absolute;left:5264;top:-4776;width:20;height:2774;visibility:visible;mso-wrap-style:square;v-text-anchor:top" coordsize="20,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" path="m1,2774l,e" filled="f" strokeweight="1.5pt">
                  <v:path arrowok="t" o:connecttype="custom" o:connectlocs="1,2774;0,0" o:connectangles="0,0"/>
                </v:shape>
                <v:shape id="Freeform 1392" o:spid="_x0000_s1101" style="position:absolute;left:7827;top:-3065;width:430;height:20;visibility:visible;mso-wrap-style:square;v-text-anchor:top" coordsize="4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" path="m,l429,e" filled="f" strokeweight=".40567mm">
                  <v:path arrowok="t" o:connecttype="custom" o:connectlocs="0,0;429,0" o:connectangles="0,0"/>
                </v:shape>
                <v:shape id="Freeform 1393" o:spid="_x0000_s1102" style="position:absolute;left:4802;top:-5289;width:5334;height:20;visibility:visible;mso-wrap-style:square;v-text-anchor:top" coordsize="53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" path="m,l5334,e" filled="f" strokeweight="1.5pt">
                  <v:path arrowok="t" o:connecttype="custom" o:connectlocs="0,0;5334,0" o:connectangles="0,0"/>
                </v:shape>
                <v:shape id="Freeform 1394" o:spid="_x0000_s1103" style="position:absolute;left:2134;top:-4947;width:20;height:2246;visibility:visible;mso-wrap-style:square;v-text-anchor:top" coordsize="20,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" path="m,l,2246e" filled="f" strokeweight=".35275mm">
                  <v:path arrowok="t" o:connecttype="custom" o:connectlocs="0,0;0,2246" o:connectangles="0,0"/>
                </v:shape>
                <v:shape id="Freeform 1395" o:spid="_x0000_s1104" style="position:absolute;left:5391;top:-1679;width:2624;height:20;visibility:visible;mso-wrap-style:square;v-text-anchor:top" coordsize="26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" path="m,l2624,e" filled="f" strokeweight="1.5pt">
                  <v:path arrowok="t" o:connecttype="custom" o:connectlocs="0,0;2624,0" o:connectangles="0,0"/>
                </v:shape>
                <v:shape id="Freeform 1396" o:spid="_x0000_s1105" style="position:absolute;left:5390;top:-3387;width:21;height:1708;visibility:visible;mso-wrap-style:square;v-text-anchor:top" coordsize="21,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" path="m,l21,1708e" filled="f" strokeweight="1.5pt">
                  <v:path arrowok="t" o:connecttype="custom" o:connectlocs="0,0;21,1708" o:connectangles="0,0"/>
                </v:shape>
                <v:shape id="Picture 1397" o:spid="_x0000_s1106" type="#_x0000_t75" style="position:absolute;left:5396;top:-2745;width:14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">
                  <v:imagedata r:id="rId38" o:title=""/>
                </v:shape>
                <v:shape id="Picture 1398" o:spid="_x0000_s1107" type="#_x0000_t75" style="position:absolute;left:5396;top:-3420;width:14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">
                  <v:imagedata r:id="rId39" o:title=""/>
                </v:shape>
                <v:shape id="Freeform 1399" o:spid="_x0000_s1108" style="position:absolute;left:5277;top:-4701;width:238;height:20;visibility:visible;mso-wrap-style:square;v-text-anchor:top" coordsize="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" path="m,l238,e" filled="f">
                  <v:path arrowok="t" o:connecttype="custom" o:connectlocs="0,0;238,0" o:connectangles="0,0"/>
                </v:shape>
                <v:shape id="Freeform 1400" o:spid="_x0000_s1109" style="position:absolute;left:5495;top:-474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" path="m,l,80,80,40,,xe" fillcolor="black" stroked="f">
                  <v:path arrowok="t" o:connecttype="custom" o:connectlocs="0,0;0,80;80,40;0,0" o:connectangles="0,0,0,0"/>
                </v:shape>
                <v:shape id="Freeform 1401" o:spid="_x0000_s1110" style="position:absolute;left:5277;top:-4587;width:238;height:20;visibility:visible;mso-wrap-style:square;v-text-anchor:top" coordsize="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" path="m,l238,e" filled="f">
                  <v:path arrowok="t" o:connecttype="custom" o:connectlocs="0,0;238,0" o:connectangles="0,0"/>
                </v:shape>
                <v:shape id="Freeform 1402" o:spid="_x0000_s1111" style="position:absolute;left:5495;top:-462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" path="m,l,80,80,40,,xe" fillcolor="black" stroked="f">
                  <v:path arrowok="t" o:connecttype="custom" o:connectlocs="0,0;0,80;80,40;0,0" o:connectangles="0,0,0,0"/>
                </v:shape>
                <v:shape id="Freeform 1403" o:spid="_x0000_s1112" style="position:absolute;left:5281;top:-4758;width:238;height:20;visibility:visible;mso-wrap-style:square;v-text-anchor:top" coordsize="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" path="m,l238,e" filled="f">
                  <v:path arrowok="t" o:connecttype="custom" o:connectlocs="0,0;238,0" o:connectangles="0,0"/>
                </v:shape>
                <v:shape id="Freeform 1404" o:spid="_x0000_s1113" style="position:absolute;left:5499;top:-4798;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" path="m,l,80,80,40,,xe" fillcolor="black" stroked="f">
                  <v:path arrowok="t" o:connecttype="custom" o:connectlocs="0,0;0,80;80,40;0,0" o:connectangles="0,0,0,0"/>
                </v:shape>
                <v:shape id="Picture 1405" o:spid="_x0000_s1114" type="#_x0000_t75" style="position:absolute;left:5253;top:-4037;width:30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">
                  <v:imagedata r:id="rId40" o:title=""/>
                </v:shape>
                <v:shape id="Picture 1406" o:spid="_x0000_s1115" type="#_x0000_t75" style="position:absolute;left:5253;top:-2251;width:30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">
                  <v:imagedata r:id="rId41" o:title=""/>
                </v:shape>
                <v:shape id="Freeform 1407" o:spid="_x0000_s1116" style="position:absolute;left:5999;top:-4028;width:293;height:20;visibility:visible;mso-wrap-style:square;v-text-anchor:top" coordsize="2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" path="m,l292,e" filled="f" strokeweight="1pt">
                  <v:path arrowok="t" o:connecttype="custom" o:connectlocs="0,0;292,0" o:connectangles="0,0"/>
                </v:shape>
                <v:shape id="Freeform 1408" o:spid="_x0000_s1117" style="position:absolute;left:6272;top:-4068;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" path="m,l,80,80,40,,xe" fillcolor="black" stroked="f">
                  <v:path arrowok="t" o:connecttype="custom" o:connectlocs="0,0;0,80;80,40;0,0" o:connectangles="0,0,0,0"/>
                </v:shape>
                <v:shape id="Freeform 1409" o:spid="_x0000_s1118" style="position:absolute;left:6006;top:-3749;width:291;height:20;visibility:visible;mso-wrap-style:square;v-text-anchor:top" coordsize="2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" path="m,l290,e" filled="f" strokeweight="1pt">
                  <v:path arrowok="t" o:connecttype="custom" o:connectlocs="0,0;290,0" o:connectangles="0,0"/>
                </v:shape>
                <v:shape id="Freeform 1410" o:spid="_x0000_s1119" style="position:absolute;left:6276;top:-3789;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" path="m,l,80,80,40,,xe" fillcolor="black" stroked="f">
                  <v:path arrowok="t" o:connecttype="custom" o:connectlocs="0,0;0,80;80,40;0,0" o:connectangles="0,0,0,0"/>
                </v:shape>
                <v:shape id="Freeform 1411" o:spid="_x0000_s1120" style="position:absolute;left:5999;top:-3485;width:293;height:20;visibility:visible;mso-wrap-style:square;v-text-anchor:top" coordsize="2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" path="m,l292,e" filled="f" strokeweight="1pt">
                  <v:path arrowok="t" o:connecttype="custom" o:connectlocs="0,0;292,0" o:connectangles="0,0"/>
                </v:shape>
                <v:shape id="Freeform 1412" o:spid="_x0000_s1121" style="position:absolute;left:6272;top:-352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" path="m,l,80,80,40,,xe" fillcolor="black" stroked="f">
                  <v:path arrowok="t" o:connecttype="custom" o:connectlocs="0,0;0,80;80,40;0,0" o:connectangles="0,0,0,0"/>
                </v:shape>
                <v:shape id="Freeform 1413" o:spid="_x0000_s1122" style="position:absolute;left:2410;top:-3295;width:86;height:20;visibility:visible;mso-wrap-style:square;v-text-anchor:top" coordsize="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" path="m-10,l96,e" filled="f" strokeweight=".363mm">
                  <v:path arrowok="t" o:connecttype="custom" o:connectlocs="-10,0;96,0" o:connectangles="0,0"/>
                </v:shape>
                <v:shape id="Freeform 1414" o:spid="_x0000_s1123" style="position:absolute;left:2475;top:-333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" path="m,l,80,80,40,,xe" fillcolor="black" stroked="f">
                  <v:path arrowok="t" o:connecttype="custom" o:connectlocs="0,0;0,80;80,40;0,0" o:connectangles="0,0,0,0"/>
                </v:shape>
                <v:shape id="Freeform 1415" o:spid="_x0000_s1124" style="position:absolute;left:2136;top:-2705;width:360;height:20;visibility:visible;mso-wrap-style:square;v-text-anchor:top" coordsize="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" path="m,l360,e" filled="f" strokeweight="1pt">
                  <v:path arrowok="t" o:connecttype="custom" o:connectlocs="0,0;360,0" o:connectangles="0,0"/>
                </v:shape>
                <v:shape id="Freeform 1416" o:spid="_x0000_s1125" style="position:absolute;left:2475;top:-274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" path="m,l,80,80,40,,xe" fillcolor="black" stroked="f">
                  <v:path arrowok="t" o:connecttype="custom" o:connectlocs="0,0;0,80;80,40;0,0" o:connectangles="0,0,0,0"/>
                </v:shape>
                <v:shape id="Freeform 1417" o:spid="_x0000_s1126" style="position:absolute;left:2278;top:-2994;width:217;height:20;visibility:visible;mso-wrap-style:square;v-text-anchor:top" coordsize="2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" path="m,l217,e" filled="f" strokeweight="1pt">
                  <v:path arrowok="t" o:connecttype="custom" o:connectlocs="0,0;217,0" o:connectangles="0,0"/>
                </v:shape>
                <v:shape id="Freeform 1418" o:spid="_x0000_s1127" style="position:absolute;left:2475;top:-303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" path="m,l,80,80,40,,xe" fillcolor="black" stroked="f">
                  <v:path arrowok="t" o:connecttype="custom" o:connectlocs="0,0;0,80;80,40;0,0" o:connectangles="0,0,0,0"/>
                </v:shape>
                <v:shape id="Freeform 1419" o:spid="_x0000_s1128" style="position:absolute;left:4446;top:-4434;width:20;height:247;visibility:visible;mso-wrap-style:square;v-text-anchor:top" coordsize="2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" path="m,l,247e" filled="f" strokeweight="1.05pt">
                  <v:path arrowok="t" o:connecttype="custom" o:connectlocs="0,0;0,247" o:connectangles="0,0"/>
                </v:shape>
                <v:shape id="Freeform 1420" o:spid="_x0000_s1129" style="position:absolute;left:2282;top:-4415;width:2167;height:20;visibility:visible;mso-wrap-style:square;v-text-anchor:top" coordsize="2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" path="m,l2167,1e" filled="f" strokeweight="1pt">
                  <v:path arrowok="t" o:connecttype="custom" o:connectlocs="0,0;2167,1" o:connectangles="0,0"/>
                </v:shape>
                <v:shape id="Freeform 1421" o:spid="_x0000_s1130" style="position:absolute;left:2278;top:-4424;width:20;height:1430;visibility:visible;mso-wrap-style:square;v-text-anchor:top" coordsize="20,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" path="m,l2,1430e" filled="f" strokeweight="1pt">
                  <v:path arrowok="t" o:connecttype="custom" o:connectlocs="0,0;2,1430" o:connectangles="0,0"/>
                </v:shape>
                <v:shape id="Freeform 1422" o:spid="_x0000_s1131" style="position:absolute;left:9170;top:-4187;width:294;height:2378;visibility:visible;mso-wrap-style:square;v-text-anchor:top" coordsize="29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" path="m,l293,r,2377l,2377,,xe" fillcolor="#d8beda" stroked="f">
                  <v:path arrowok="t" o:connecttype="custom" o:connectlocs="0,0;293,0;293,2377;0,2377;0,0" o:connectangles="0,0,0,0,0"/>
                </v:shape>
                <v:shape id="Freeform 1423" o:spid="_x0000_s1132" style="position:absolute;left:8940;top:-3694;width:202;height:20;visibility:visible;mso-wrap-style:square;v-text-anchor:top" coordsize="2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" path="m,l202,e" filled="f" strokeweight=".36617mm">
                  <v:path arrowok="t" o:connecttype="custom" o:connectlocs="0,0;202,0" o:connectangles="0,0"/>
                </v:shape>
                <v:shape id="Freeform 1424" o:spid="_x0000_s1133" style="position:absolute;left:9111;top:-373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" path="m,l,80,80,40,,xe" fillcolor="black" stroked="f">
                  <v:path arrowok="t" o:connecttype="custom" o:connectlocs="0,0;0,80;80,40;0,0" o:connectangles="0,0,0,0"/>
                </v:shape>
                <v:shape id="Freeform 1425" o:spid="_x0000_s1134" style="position:absolute;left:8142;top:-2354;width:188;height:20;visibility:visible;mso-wrap-style:square;v-text-anchor:top" coordsize="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" path="m,l188,e" filled="f" strokeweight="1pt">
                  <v:path arrowok="t" o:connecttype="custom" o:connectlocs="0,0;188,0" o:connectangles="0,0"/>
                </v:shape>
                <v:shape id="Freeform 1426" o:spid="_x0000_s1135" style="position:absolute;left:8309;top:-239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" path="m,l,80,80,39,,xe" fillcolor="black" stroked="f">
                  <v:path arrowok="t" o:connecttype="custom" o:connectlocs="0,0;0,80;80,39;0,0" o:connectangles="0,0,0,0"/>
                </v:shape>
                <v:shape id="Freeform 1427" o:spid="_x0000_s1136" style="position:absolute;left:8142;top:-4377;width:20;height:37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" path="m,l5,372e" filled="f" strokeweight="1pt">
                  <v:path arrowok="t" o:connecttype="custom" o:connectlocs="0,0;5,372" o:connectangles="0,0"/>
                </v:shape>
                <v:shape id="Freeform 1428" o:spid="_x0000_s1137" style="position:absolute;left:9465;top:-2989;width:194;height:20;visibility:visible;mso-wrap-style:square;v-text-anchor:top" coordsize="1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" path="m-10,2r213,e" filled="f" strokeweight=".44694mm">
                  <v:path arrowok="t" o:connecttype="custom" o:connectlocs="-10,2;203,2" o:connectangles="0,0"/>
                </v:shape>
                <v:shape id="Freeform 1429" o:spid="_x0000_s1138" style="position:absolute;left:9636;top:-3028;width:82;height:80;visibility:visible;mso-wrap-style:square;v-text-anchor:top" coordsize="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" path="m,l2,79,81,37,,xe" fillcolor="black" stroked="f">
                  <v:path arrowok="t" o:connecttype="custom" o:connectlocs="0,0;2,79;81,37;0,0" o:connectangles="0,0,0,0"/>
                </v:shape>
                <v:shape id="Freeform 1430" o:spid="_x0000_s1139" style="position:absolute;left:9842;top:-4567;width:20;height:373;visibility:visible;mso-wrap-style:square;v-text-anchor:top" coordsize="2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" path="m,l1,373e" filled="f" strokeweight="1pt">
                  <v:path arrowok="t" o:connecttype="custom" o:connectlocs="0,0;1,373" o:connectangles="0,0"/>
                </v:shape>
                <v:shape id="Freeform 1431" o:spid="_x0000_s1140" style="position:absolute;left:8229;top:-3653;width:20;height:1114;visibility:visible;mso-wrap-style:square;v-text-anchor:top" coordsize="20,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" path="m,1114l1,e" filled="f" strokeweight="1pt">
                  <v:path arrowok="t" o:connecttype="custom" o:connectlocs="0,1114;1,0" o:connectangles="0,0"/>
                </v:shape>
                <v:shape id="Freeform 1432" o:spid="_x0000_s1141" style="position:absolute;left:8142;top:-4358;width:1638;height:20;visibility:visible;mso-wrap-style:square;v-text-anchor:top" coordsize="16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" path="m,l1638,1e" filled="f" strokeweight="1pt">
                  <v:path arrowok="t" o:connecttype="custom" o:connectlocs="0,0;1638,1" o:connectangles="0,0"/>
                </v:shape>
                <v:shape id="Freeform 1433" o:spid="_x0000_s1142" style="position:absolute;left:9927;top:-5270;width:20;height:1029;visibility:visible;mso-wrap-style:square;v-text-anchor:top" coordsize="20,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" path="m,l,1029e" filled="f" strokeweight="1pt">
                  <v:path arrowok="t" o:connecttype="custom" o:connectlocs="0,0;0,1029" o:connectangles="0,0"/>
                </v:shape>
                <v:shape id="Freeform 1434" o:spid="_x0000_s1143" style="position:absolute;left:9886;top:-426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" path="m80,l,,40,80,80,xe" fillcolor="black" stroked="f">
                  <v:path arrowok="t" o:connecttype="custom" o:connectlocs="80,0;0,0;40,80;80,0" o:connectangles="0,0,0,0"/>
                </v:shape>
                <v:shape id="Freeform 1435" o:spid="_x0000_s1144" style="position:absolute;left:9990;top:-5270;width:20;height:1029;visibility:visible;mso-wrap-style:square;v-text-anchor:top" coordsize="20,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" path="m,l,1029e" filled="f" strokeweight="1pt">
                  <v:path arrowok="t" o:connecttype="custom" o:connectlocs="0,0;0,1029" o:connectangles="0,0"/>
                </v:shape>
                <v:shape id="Freeform 1436" o:spid="_x0000_s1145" style="position:absolute;left:9950;top:-4261;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" path="m,l39,80,80,,,xe" fillcolor="black" stroked="f">
                  <v:path arrowok="t" o:connecttype="custom" o:connectlocs="0,0;39,80;80,0;0,0" o:connectangles="0,0,0,0"/>
                </v:shape>
                <v:shape id="Freeform 1437" o:spid="_x0000_s1146" style="position:absolute;left:10055;top:-5270;width:20;height:1029;visibility:visible;mso-wrap-style:square;v-text-anchor:top" coordsize="20,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" path="m,l,1029e" filled="f" strokeweight="1pt">
                  <v:path arrowok="t" o:connecttype="custom" o:connectlocs="0,0;0,1029" o:connectangles="0,0"/>
                </v:shape>
                <v:shape id="Freeform 1438" o:spid="_x0000_s1147" style="position:absolute;left:10015;top:-426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" path="m80,l,,40,80,80,xe" fillcolor="black" stroked="f">
                  <v:path arrowok="t" o:connecttype="custom" o:connectlocs="80,0;0,0;40,80;80,0" o:connectangles="0,0,0,0"/>
                </v:shape>
                <v:shape id="Freeform 1439" o:spid="_x0000_s1148" style="position:absolute;left:10127;top:-5270;width:20;height:1029;visibility:visible;mso-wrap-style:square;v-text-anchor:top" coordsize="20,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" path="m,l,1029e" filled="f" strokeweight="1pt">
                  <v:path arrowok="t" o:connecttype="custom" o:connectlocs="0,0;0,1029" o:connectangles="0,0"/>
                </v:shape>
                <v:shape id="Freeform 1440" o:spid="_x0000_s1149" style="position:absolute;left:10087;top:-426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" path="m80,l,,40,80,80,xe" fillcolor="black" stroked="f">
                  <v:path arrowok="t" o:connecttype="custom" o:connectlocs="80,0;0,0;40,80;80,0" o:connectangles="0,0,0,0"/>
                </v:shape>
                <v:shape id="Picture 1441" o:spid="_x0000_s1150" type="#_x0000_t75" style="position:absolute;left:6149;top:-5290;width:34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">
                  <v:imagedata r:id="rId42" o:title=""/>
                </v:shape>
                <v:shape id="Freeform 1442" o:spid="_x0000_s1151" style="position:absolute;left:2933;top:-4947;width:20;height:1577;visibility:visible;mso-wrap-style:square;v-text-anchor:top" coordsize="2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" path="m1,l,1577e" filled="f" strokeweight="1pt">
                  <v:path arrowok="t" o:connecttype="custom" o:connectlocs="1,0;0,1577" o:connectangles="0,0"/>
                </v:shape>
                <v:shape id="Freeform 1443" o:spid="_x0000_s1152" style="position:absolute;left:2925;top:-3366;width:203;height:20;visibility:visible;mso-wrap-style:square;v-text-anchor:top" coordsize="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" path="m,l203,e" filled="f" strokeweight="1pt">
                  <v:path arrowok="t" o:connecttype="custom" o:connectlocs="0,0;203,0" o:connectangles="0,0"/>
                </v:shape>
                <v:shape id="Freeform 1444" o:spid="_x0000_s1153" style="position:absolute;left:3108;top:-340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" path="m,l,80,80,40,,xe" fillcolor="black" stroked="f">
                  <v:path arrowok="t" o:connecttype="custom" o:connectlocs="0,0;0,80;80,40;0,0" o:connectangles="0,0,0,0"/>
                </v:shape>
                <v:shape id="Freeform 1445" o:spid="_x0000_s1154" style="position:absolute;left:2919;top:-3997;width:210;height:20;visibility:visible;mso-wrap-style:square;v-text-anchor:top" coordsize="2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" path="m,l210,e" filled="f" strokeweight="1pt">
                  <v:path arrowok="t" o:connecttype="custom" o:connectlocs="0,0;210,0" o:connectangles="0,0"/>
                </v:shape>
                <v:shape id="Freeform 1446" o:spid="_x0000_s1155" style="position:absolute;left:3109;top:-403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" path="m,l,80,80,40,,xe" fillcolor="black" stroked="f">
                  <v:path arrowok="t" o:connecttype="custom" o:connectlocs="0,0;0,80;80,40;0,0" o:connectangles="0,0,0,0"/>
                </v:shape>
                <v:shape id="Freeform 1447" o:spid="_x0000_s1156" style="position:absolute;left:8215;top:-2539;width:115;height:20;visibility:visible;mso-wrap-style:square;v-text-anchor:top" coordsize="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" path="m-10,l125,e" filled="f" strokeweight=".36442mm">
                  <v:path arrowok="t" o:connecttype="custom" o:connectlocs="-10,0;125,0" o:connectangles="0,0"/>
                </v:shape>
                <v:shape id="Freeform 1448" o:spid="_x0000_s1157" style="position:absolute;left:8309;top:-2579;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" path="m,l,80,80,39,,xe" fillcolor="black" stroked="f">
                  <v:path arrowok="t" o:connecttype="custom" o:connectlocs="0,0;0,80;80,39;0,0" o:connectangles="0,0,0,0"/>
                </v:shape>
                <v:shape id="Freeform 1449" o:spid="_x0000_s1158" style="position:absolute;left:9780;top:-4368;width:20;height:181;visibility:visible;mso-wrap-style:square;v-text-anchor:top" coordsize="2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" path="m,l,180e" filled="f" strokeweight="1.05pt">
                  <v:path arrowok="t" o:connecttype="custom" o:connectlocs="0,0;0,180" o:connectangles="0,0"/>
                </v:shape>
                <v:shape id="Freeform 1450" o:spid="_x0000_s1159" style="position:absolute;left:9720;top:-4187;width:459;height:2378;visibility:visible;mso-wrap-style:square;v-text-anchor:top" coordsize="459,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" path="m,l458,r,2377l,2377,,xe" fillcolor="#d8beda" stroked="f">
                  <v:path arrowok="t" o:connecttype="custom" o:connectlocs="0,0;458,0;458,2377;0,2377;0,0" o:connectangles="0,0,0,0,0"/>
                </v:shape>
                <v:shape id="Freeform 1451" o:spid="_x0000_s1160" style="position:absolute;left:8215;top:-3653;width:115;height:20;visibility:visible;mso-wrap-style:square;v-text-anchor:top" coordsize="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" path="m-10,l125,e" filled="f" strokeweight=".36442mm">
                  <v:path arrowok="t" o:connecttype="custom" o:connectlocs="-10,0;125,0" o:connectangles="0,0"/>
                </v:shape>
                <v:shape id="Freeform 1452" o:spid="_x0000_s1161" style="position:absolute;left:8309;top:-369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" path="m,l,80,80,39,,xe" fillcolor="black" stroked="f">
                  <v:path arrowok="t" o:connecttype="custom" o:connectlocs="0,0;0,80;80,39;0,0" o:connectangles="0,0,0,0"/>
                </v:shape>
                <v:group id="Group 1453" o:spid="_x0000_s1162" style="position:absolute;left:8390;top:-4187;width:550;height:2382" coordorigin="8390,-4187" coordsize="550,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b+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T45RsZQee/AAAA//8DAFBLAQItABQABgAIAAAAIQDb4fbL7gAAAIUBAAATAAAAAAAA&#10;AAAAAAAAAAAAAABbQ29udGVudF9UeXBlc10ueG1sUEsBAi0AFAAGAAgAAAAhAFr0LFu/AAAAFQEA&#10;AAsAAAAAAAAAAAAAAAAAHwEAAF9yZWxzLy5yZWxzUEsBAi0AFAAGAAgAAAAhABl7Zv7HAAAA3QAA&#10;AA8AAAAAAAAAAAAAAAAABwIAAGRycy9kb3ducmV2LnhtbFBLBQYAAAAAAwADALcAAAD7AgAAAAA=&#10;">
                  <v:shape id="Freeform 1454" o:spid="_x0000_s1163" style="position:absolute;left:8390;top:-4187;width:550;height:2382;visibility:visible;mso-wrap-style:square;v-text-anchor:top" coordsize="550,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" path="m529,1387l,1387r,995l529,2382r,-995e" fillcolor="#d8beda" stroked="f">
                    <v:path arrowok="t" o:connecttype="custom" o:connectlocs="529,1387;0,1387;0,2382;529,2382;529,1387" o:connectangles="0,0,0,0,0"/>
                  </v:shape>
                  <v:shape id="Freeform 1455" o:spid="_x0000_s1164" style="position:absolute;left:8390;top:-4187;width:550;height:2382;visibility:visible;mso-wrap-style:square;v-text-anchor:top" coordsize="550,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" path="m550,l,,,1026r550,l550,e" fillcolor="#d8beda" stroked="f">
                    <v:path arrowok="t" o:connecttype="custom" o:connectlocs="550,0;0,0;0,1026;550,1026;550,0" o:connectangles="0,0,0,0,0"/>
                  </v:shape>
                </v:group>
                <v:shape id="Freeform 1456" o:spid="_x0000_s1165" style="position:absolute;left:8142;top:-3823;width:188;height:20;visibility:visible;mso-wrap-style:square;v-text-anchor:top" coordsize="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" path="m,l188,e" filled="f" strokeweight="1pt">
                  <v:path arrowok="t" o:connecttype="custom" o:connectlocs="0,0;188,0" o:connectangles="0,0"/>
                </v:shape>
                <v:shape id="Freeform 1457" o:spid="_x0000_s1166" style="position:absolute;left:8309;top:-386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" path="m,l,80,80,39,,xe" fillcolor="black" stroked="f">
                  <v:path arrowok="t" o:connecttype="custom" o:connectlocs="0,0;0,80;80,39;0,0" o:connectangles="0,0,0,0"/>
                </v:shape>
                <v:shape id="Freeform 1458" o:spid="_x0000_s1167" style="position:absolute;left:3438;top:-1757;width:20;height:249;visibility:visible;mso-wrap-style:square;v-text-anchor:top" coordsize="2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" path="m,l,249e" filled="f" strokeweight="1pt">
                  <v:path arrowok="t" o:connecttype="custom" o:connectlocs="0,0;0,249" o:connectangles="0,0"/>
                </v:shape>
                <v:shape id="Freeform 1459" o:spid="_x0000_s1168" style="position:absolute;left:3398;top:-1817;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" path="m40,l,79r80,1l40,xe" fillcolor="black" stroked="f">
                  <v:path arrowok="t" o:connecttype="custom" o:connectlocs="40,0;0,79;80,80;40,0" o:connectangles="0,0,0,0"/>
                </v:shape>
                <v:shape id="Freeform 1460" o:spid="_x0000_s1169" style="position:absolute;left:3311;top:-1812;width:20;height:589;visibility:visible;mso-wrap-style:square;v-text-anchor:top" coordsize="2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" path="m1,l,589e" filled="f" strokeweight="1pt">
                  <v:path arrowok="t" o:connecttype="custom" o:connectlocs="1,0;0,589" o:connectangles="0,0"/>
                </v:shape>
                <v:shape id="Freeform 1461" o:spid="_x0000_s1170" style="position:absolute;left:3311;top:-1205;width:2208;height:20;visibility:visible;mso-wrap-style:square;v-text-anchor:top" coordsize="22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" path="m2208,l,e" filled="f" strokeweight="1pt">
                  <v:path arrowok="t" o:connecttype="custom" o:connectlocs="2208,0;0,0" o:connectangles="0,0"/>
                </v:shape>
                <v:shape id="Freeform 1462" o:spid="_x0000_s1171" style="position:absolute;left:5499;top:-124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" path="m,l,80,80,40,,xe" fillcolor="black" stroked="f">
                  <v:path arrowok="t" o:connecttype="custom" o:connectlocs="0,0;0,80;80,40;0,0" o:connectangles="0,0,0,0"/>
                </v:shape>
                <v:shape id="Freeform 1463" o:spid="_x0000_s1172" style="position:absolute;left:2136;top:-4947;width:3444;height:20;visibility:visible;mso-wrap-style:square;v-text-anchor:top" coordsize="34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" path="m,l3444,e" filled="f" strokeweight="1pt">
                  <v:path arrowok="t" o:connecttype="custom" o:connectlocs="0,0;3444,0" o:connectangles="0,0"/>
                </v:shape>
                <v:shape id="Freeform 1464" o:spid="_x0000_s1173" style="position:absolute;left:5622;top:-4776;width:336;height:285;visibility:visible;mso-wrap-style:square;v-text-anchor:top" coordsize="33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" path="m,l336,r,285l,285,,xe" fillcolor="#d8beda" stroked="f">
                  <v:path arrowok="t" o:connecttype="custom" o:connectlocs="0,0;336,0;336,285;0,285;0,0" o:connectangles="0,0,0,0,0"/>
                </v:shape>
                <v:shape id="Freeform 1465" o:spid="_x0000_s1174" style="position:absolute;left:5622;top:-4776;width:336;height:285;visibility:visible;mso-wrap-style:square;v-text-anchor:top" coordsize="33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" path="m,l336,r,285l,285,,xe" filled="f" strokecolor="#dedede">
                  <v:path arrowok="t" o:connecttype="custom" o:connectlocs="0,0;336,0;336,285;0,285;0,0" o:connectangles="0,0,0,0,0"/>
                </v:shape>
                <v:shape id="Freeform 1466" o:spid="_x0000_s1175" style="position:absolute;left:6357;top:-4187;width:588;height:1159;visibility:visible;mso-wrap-style:square;v-text-anchor:top" coordsize="588,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" path="m,l587,r,1159l,1159,,xe" fillcolor="#d8beda" stroked="f">
                  <v:path arrowok="t" o:connecttype="custom" o:connectlocs="0,0;587,0;587,1159;0,1159;0,0" o:connectangles="0,0,0,0,0"/>
                </v:shape>
                <v:shape id="Freeform 1467" o:spid="_x0000_s1176" style="position:absolute;left:7907;top:-1185;width:1389;height:20;visibility:visible;mso-wrap-style:square;v-text-anchor:top" coordsize="13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" path="m1388,l,e" filled="f" strokeweight="1pt">
                  <v:path arrowok="t" o:connecttype="custom" o:connectlocs="1388,0;0,0" o:connectangles="0,0"/>
                </v:shape>
                <v:shape id="Freeform 1468" o:spid="_x0000_s1177" style="position:absolute;left:7847;top:-122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" path="m79,l,40,80,80,79,xe" fillcolor="black" stroked="f">
                  <v:path arrowok="t" o:connecttype="custom" o:connectlocs="79,0;0,40;80,80;79,0" o:connectangles="0,0,0,0"/>
                </v:shape>
                <v:shape id="Freeform 1469" o:spid="_x0000_s1178" style="position:absolute;left:9297;top:-1812;width:20;height:627;visibility:visible;mso-wrap-style:square;v-text-anchor:top" coordsize="20,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" path="m,l1,627e" filled="f" strokeweight=".35275mm">
                  <v:path arrowok="t" o:connecttype="custom" o:connectlocs="0,0;1,627" o:connectangles="0,0"/>
                </v:shape>
                <v:shape id="Freeform 1470" o:spid="_x0000_s1179" style="position:absolute;left:8140;top:-3826;width:20;height:2331;visibility:visible;mso-wrap-style:square;v-text-anchor:top" coordsize="20,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" path="m,l1,2331e" filled="f" strokeweight=".35275mm">
                  <v:path arrowok="t" o:connecttype="custom" o:connectlocs="0,0;1,2331" o:connectangles="0,0"/>
                </v:shape>
                <v:shape id="Freeform 1471" o:spid="_x0000_s1180" style="position:absolute;left:8146;top:-3991;width:188;height:20;visibility:visible;mso-wrap-style:square;v-text-anchor:top" coordsize="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" path="m,l188,e" filled="f" strokeweight="1pt">
                  <v:path arrowok="t" o:connecttype="custom" o:connectlocs="0,0;188,0" o:connectangles="0,0"/>
                </v:shape>
                <v:shape id="Freeform 1472" o:spid="_x0000_s1181" style="position:absolute;left:8314;top:-403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" path="m,l,80,80,39,,xe" fillcolor="black" stroked="f">
                  <v:path arrowok="t" o:connecttype="custom" o:connectlocs="0,0;0,80;80,39;0,0" o:connectangles="0,0,0,0"/>
                </v:shape>
                <v:shape id="Freeform 1473" o:spid="_x0000_s1182" style="position:absolute;left:5412;top:-2971;width:798;height:20;visibility:visible;mso-wrap-style:square;v-text-anchor:top" coordsize="7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" path="m,l798,1e" filled="f" strokeweight=".52914mm">
                  <v:path arrowok="t" o:connecttype="custom" o:connectlocs="0,0;798,1" o:connectangles="0,0"/>
                </v:shape>
                <v:shape id="Picture 1474" o:spid="_x0000_s1183" type="#_x0000_t75" style="position:absolute;left:6209;top:-3315;width:14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">
                  <v:imagedata r:id="rId43" o:title=""/>
                </v:shape>
                <v:shape id="Picture 1475" o:spid="_x0000_s1184" type="#_x0000_t75" style="position:absolute;left:6209;top:-2783;width:14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">
                  <v:imagedata r:id="rId44" o:title=""/>
                </v:shape>
                <v:shape id="Freeform 1476" o:spid="_x0000_s1185" style="position:absolute;left:6210;top:-3275;width:20;height:666;visibility:visible;mso-wrap-style:square;v-text-anchor:top" coordsize="2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" path="m,l10,666e" filled="f" strokeweight="1pt">
                  <v:path arrowok="t" o:connecttype="custom" o:connectlocs="0,0;10,666" o:connectangles="0,0"/>
                </v:shape>
                <v:shape id="Freeform 1477" o:spid="_x0000_s1186" style="position:absolute;left:6104;top:-4412;width:20;height:388;visibility:visible;mso-wrap-style:square;v-text-anchor:top" coordsize="2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" path="m,l,388e" filled="f">
                  <v:path arrowok="t" o:connecttype="custom" o:connectlocs="0,0;0,388" o:connectangles="0,0"/>
                </v:shape>
                <v:shape id="Freeform 1478" o:spid="_x0000_s1187" style="position:absolute;left:6064;top:-4472;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" path="m39,l,80,80,79,39,xe" fillcolor="black" stroked="f">
                  <v:path arrowok="t" o:connecttype="custom" o:connectlocs="39,0;0,80;80,79;39,0" o:connectangles="0,0,0,0"/>
                </v:shape>
                <v:shape id="Freeform 1479" o:spid="_x0000_s1188" style="position:absolute;left:7367;top:-3238;width:459;height:362;visibility:visible;mso-wrap-style:square;v-text-anchor:top" coordsize="459,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" path="m,l458,r,362l,362,,xe" fillcolor="#d8beda" stroked="f">
                  <v:path arrowok="t" o:connecttype="custom" o:connectlocs="0,0;458,0;458,362;0,362;0,0" o:connectangles="0,0,0,0,0"/>
                </v:shape>
                <v:shape id="Picture 1480" o:spid="_x0000_s1189" type="#_x0000_t75" style="position:absolute;left:6528;top:-787;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">
                  <v:imagedata r:id="rId45" o:title=""/>
                </v:shape>
                <v:shape id="Freeform 1481" o:spid="_x0000_s1190" style="position:absolute;left:7197;top:-1052;width:651;height:280;visibility:visible;mso-wrap-style:square;v-text-anchor:top" coordsize="65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" path="m,l651,r,280l,280,,xe" fillcolor="#d8beda" stroked="f">
                  <v:path arrowok="t" o:connecttype="custom" o:connectlocs="0,0;651,0;651,280;0,280;0,0" o:connectangles="0,0,0,0,0"/>
                </v:shape>
                <v:shape id="Freeform 1482" o:spid="_x0000_s1191" style="position:absolute;left:7887;top:-995;width:2082;height:20;visibility:visible;mso-wrap-style:square;v-text-anchor:top" coordsize="2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" path="m2081,l,e" filled="f" strokeweight="1pt">
                  <v:path arrowok="t" o:connecttype="custom" o:connectlocs="2081,0;0,0" o:connectangles="0,0"/>
                </v:shape>
                <v:shape id="Freeform 1483" o:spid="_x0000_s1192" style="position:absolute;left:7826;top:-103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" path="m80,l,39,79,80,80,xe" fillcolor="black" stroked="f">
                  <v:path arrowok="t" o:connecttype="custom" o:connectlocs="80,0;0,39;79,80;80,0" o:connectangles="0,0,0,0"/>
                </v:shape>
                <v:shape id="Freeform 1484" o:spid="_x0000_s1193" style="position:absolute;left:9969;top:-1812;width:20;height:817;visibility:visible;mso-wrap-style:square;v-text-anchor:top" coordsize="2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" path="m1,l,817e" filled="f" strokeweight="1pt">
                  <v:path arrowok="t" o:connecttype="custom" o:connectlocs="1,0;0,817" o:connectangles="0,0"/>
                </v:shape>
                <v:shape id="Freeform 1485" o:spid="_x0000_s1194" style="position:absolute;left:3438;top:-1509;width:4725;height:20;visibility:visible;mso-wrap-style:square;v-text-anchor:top" coordsize="4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" path="m4725,l,1e" filled="f" strokeweight="1pt">
                  <v:path arrowok="t" o:connecttype="custom" o:connectlocs="4725,0;0,1" o:connectangles="0,0"/>
                </v:shape>
                <v:shape id="Freeform 1486" o:spid="_x0000_s1195" style="position:absolute;left:6713;top:-1508;width:20;height:171;visibility:visible;mso-wrap-style:square;v-text-anchor:top" coordsize="2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" path="m,-10l,180e" filled="f" strokeweight="1.05pt">
                  <v:path arrowok="t" o:connecttype="custom" o:connectlocs="0,-10;0,180" o:connectangles="0,0"/>
                </v:shape>
                <v:shape id="Freeform 1487" o:spid="_x0000_s1196" style="position:absolute;left:4303;top:-4187;width:248;height:2381;visibility:visible;mso-wrap-style:square;v-text-anchor:top" coordsize="248,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" path="m,l248,r,2380l,2380,,xe" fillcolor="#d8beda" stroked="f">
                  <v:path arrowok="t" o:connecttype="custom" o:connectlocs="0,0;248,0;248,2380;0,2380;0,0" o:connectangles="0,0,0,0,0"/>
                </v:shape>
                <v:shape id="Freeform 1488" o:spid="_x0000_s1197" style="position:absolute;left:4555;top:-3161;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" path="m-10,l170,e" filled="f" strokeweight=".36547mm">
                  <v:path arrowok="t" o:connecttype="custom" o:connectlocs="-10,0;170,0" o:connectangles="0,0"/>
                </v:shape>
                <v:shape id="Freeform 1489" o:spid="_x0000_s1198" style="position:absolute;left:4694;top:-320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" path="m,l,80,80,40,,xe" fillcolor="black" stroked="f">
                  <v:path arrowok="t" o:connecttype="custom" o:connectlocs="0,0;0,80;80,40;0,0" o:connectangles="0,0,0,0"/>
                </v:shape>
                <v:shape id="Picture 1490" o:spid="_x0000_s1199" type="#_x0000_t75" style="position:absolute;left:4545;top:-3087;width:2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">
                  <v:imagedata r:id="rId46" o:title=""/>
                </v:shape>
                <v:shape id="Freeform 1491" o:spid="_x0000_s1200" style="position:absolute;left:4556;top:-2844;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" path="m-10,2r179,e" filled="f" strokeweight=".42967mm">
                  <v:path arrowok="t" o:connecttype="custom" o:connectlocs="-10,2;169,2" o:connectangles="0,0"/>
                </v:shape>
                <v:shape id="Freeform 1492" o:spid="_x0000_s1201" style="position:absolute;left:4693;top:-2881;width:82;height:80;visibility:visible;mso-wrap-style:square;v-text-anchor:top" coordsize="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" path="m2,l,79,81,42,2,xe" fillcolor="black" stroked="f">
                  <v:path arrowok="t" o:connecttype="custom" o:connectlocs="2,0;0,79;81,42;2,0" o:connectangles="0,0,0,0"/>
                </v:shape>
                <v:shape id="Freeform 1493" o:spid="_x0000_s1202" style="position:absolute;left:4776;top:-4206;width:279;height:2375;visibility:visible;mso-wrap-style:square;v-text-anchor:top" coordsize="279,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" path="m,l278,r,2375l,2375,,xe" fillcolor="#d8beda" stroked="f">
                  <v:path arrowok="t" o:connecttype="custom" o:connectlocs="0,0;278,0;278,2375;0,2375;0,0" o:connectangles="0,0,0,0,0"/>
                </v:shape>
                <v:shape id="Freeform 1494" o:spid="_x0000_s1203" style="position:absolute;left:5045;top:-3161;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" path="m-10,l170,e" filled="f" strokeweight=".36547mm">
                  <v:path arrowok="t" o:connecttype="custom" o:connectlocs="-10,0;170,0" o:connectangles="0,0"/>
                </v:shape>
                <v:shape id="Freeform 1495" o:spid="_x0000_s1204" style="position:absolute;left:5184;top:-320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" path="m,l,80,80,40,,xe" fillcolor="black" stroked="f">
                  <v:path arrowok="t" o:connecttype="custom" o:connectlocs="0,0;0,80;80,40;0,0" o:connectangles="0,0,0,0"/>
                </v:shape>
                <v:shape id="Picture 1496" o:spid="_x0000_s1205" type="#_x0000_t75" style="position:absolute;left:5035;top:-3087;width:2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">
                  <v:imagedata r:id="rId46" o:title=""/>
                </v:shape>
                <v:shape id="Freeform 1497" o:spid="_x0000_s1206" style="position:absolute;left:5046;top:-2844;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" path="m-10,2r179,e" filled="f" strokeweight=".42967mm">
                  <v:path arrowok="t" o:connecttype="custom" o:connectlocs="-10,2;169,2" o:connectangles="0,0"/>
                </v:shape>
                <v:shape id="Freeform 1498" o:spid="_x0000_s1207" style="position:absolute;left:5183;top:-2881;width:82;height:80;visibility:visible;mso-wrap-style:square;v-text-anchor:top" coordsize="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" path="m2,l,79,81,42,2,xe" fillcolor="black" stroked="f">
                  <v:path arrowok="t" o:connecttype="custom" o:connectlocs="2,0;0,79;81,42;2,0" o:connectangles="0,0,0,0"/>
                </v:shape>
                <v:shape id="Freeform 1499" o:spid="_x0000_s1208" style="position:absolute;left:3640;top:-2686;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" path="m-10,l170,e" filled="f" strokeweight=".36547mm">
                  <v:path arrowok="t" o:connecttype="custom" o:connectlocs="-10,0;170,0" o:connectangles="0,0"/>
                </v:shape>
                <v:shape id="Freeform 1500" o:spid="_x0000_s1209" style="position:absolute;left:3779;top:-272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" path="m,l,80,80,40,,xe" fillcolor="black" stroked="f">
                  <v:path arrowok="t" o:connecttype="custom" o:connectlocs="0,0;0,80;80,40;0,0" o:connectangles="0,0,0,0"/>
                </v:shape>
                <v:shape id="Freeform 1501" o:spid="_x0000_s1210" style="position:absolute;left:3640;top:-3997;width:162;height:20;visibility:visible;mso-wrap-style:square;v-text-anchor:top" coordsize="1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" path="m-10,l172,e" filled="f" strokeweight=".36547mm">
                  <v:path arrowok="t" o:connecttype="custom" o:connectlocs="-10,0;172,0" o:connectangles="0,0"/>
                </v:shape>
                <v:shape id="Freeform 1502" o:spid="_x0000_s1211" style="position:absolute;left:3781;top:-403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" path="m,l,80,80,40,,xe" fillcolor="black" stroked="f">
                  <v:path arrowok="t" o:connecttype="custom" o:connectlocs="0,0;0,80;80,40;0,0" o:connectangles="0,0,0,0"/>
                </v:shape>
                <v:shape id="Freeform 1503" o:spid="_x0000_s1212" style="position:absolute;left:3640;top:-3319;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" path="m-10,l170,e" filled="f" strokeweight=".36547mm">
                  <v:path arrowok="t" o:connecttype="custom" o:connectlocs="-10,0;170,0" o:connectangles="0,0"/>
                </v:shape>
                <v:shape id="Freeform 1504" o:spid="_x0000_s1213" style="position:absolute;left:3779;top:-3359;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" path="m,l,80,80,40,,xe" fillcolor="black" stroked="f">
                  <v:path arrowok="t" o:connecttype="custom" o:connectlocs="0,0;0,80;80,40;0,0" o:connectangles="0,0,0,0"/>
                </v:shape>
                <v:shape id="Freeform 1505" o:spid="_x0000_s1214" style="position:absolute;left:3640;top:-2192;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" path="m-10,l170,e" filled="f" strokeweight=".36547mm">
                  <v:path arrowok="t" o:connecttype="custom" o:connectlocs="-10,0;170,0" o:connectangles="0,0"/>
                </v:shape>
                <v:shape id="Freeform 1506" o:spid="_x0000_s1215" style="position:absolute;left:3779;top:-223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" path="m,l,80,80,40,,xe" fillcolor="black" stroked="f">
                  <v:path arrowok="t" o:connecttype="custom" o:connectlocs="0,0;0,80;80,40;0,0" o:connectangles="0,0,0,0"/>
                </v:shape>
                <v:shape id="Picture 1507" o:spid="_x0000_s1216" type="#_x0000_t75" style="position:absolute;left:3630;top:-2118;width:2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">
                  <v:imagedata r:id="rId47" o:title=""/>
                </v:shape>
                <v:shape id="Freeform 1508" o:spid="_x0000_s1217" style="position:absolute;left:3641;top:-1875;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" path="m-10,2r179,e" filled="f" strokeweight=".42967mm">
                  <v:path arrowok="t" o:connecttype="custom" o:connectlocs="-10,2;169,2" o:connectangles="0,0"/>
                </v:shape>
                <v:shape id="Freeform 1509" o:spid="_x0000_s1218" style="position:absolute;left:3778;top:-1912;width:82;height:80;visibility:visible;mso-wrap-style:square;v-text-anchor:top" coordsize="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" path="m2,l,79,81,42,2,xe" fillcolor="black" stroked="f">
                  <v:path arrowok="t" o:connecttype="custom" o:connectlocs="2,0;0,79;81,42;2,0" o:connectangles="0,0,0,0"/>
                </v:shape>
                <v:shape id="Freeform 1510" o:spid="_x0000_s1219" style="position:absolute;left:2547;top:-4187;width:260;height:2375;visibility:visible;mso-wrap-style:square;v-text-anchor:top" coordsize="260,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" path="m,l260,r,2375l,2375,,xe" fillcolor="#d8beda" stroked="f">
                  <v:path arrowok="t" o:connecttype="custom" o:connectlocs="0,0;260,0;260,2375;0,2375;0,0" o:connectangles="0,0,0,0,0"/>
                </v:shape>
                <v:shape id="Freeform 1511" o:spid="_x0000_s1220" style="position:absolute;left:6945;top:-4092;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" path="m,l381,e" filled="f" strokeweight="1pt">
                  <v:path arrowok="t" o:connecttype="custom" o:connectlocs="0,0;381,0" o:connectangles="0,0"/>
                </v:shape>
                <v:shape id="Freeform 1512" o:spid="_x0000_s1221" style="position:absolute;left:7305;top:-413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" path="m,l,80,80,39,,xe" fillcolor="black" stroked="f">
                  <v:path arrowok="t" o:connecttype="custom" o:connectlocs="0,0;0,80;80,39;0,0" o:connectangles="0,0,0,0"/>
                </v:shape>
                <v:shape id="Freeform 1513" o:spid="_x0000_s1222" style="position:absolute;left:6945;top:-3998;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" path="m,l381,e" filled="f" strokeweight="1pt">
                  <v:path arrowok="t" o:connecttype="custom" o:connectlocs="0,0;381,0" o:connectangles="0,0"/>
                </v:shape>
                <v:shape id="Freeform 1514" o:spid="_x0000_s1223" style="position:absolute;left:7305;top:-4038;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" path="m,l,80,80,39,,xe" fillcolor="black" stroked="f">
                  <v:path arrowok="t" o:connecttype="custom" o:connectlocs="0,0;0,80;80,39;0,0" o:connectangles="0,0,0,0"/>
                </v:shape>
                <v:shape id="Freeform 1515" o:spid="_x0000_s1224" style="position:absolute;left:6945;top:-3903;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" path="m,l381,e" filled="f" strokeweight="1pt">
                  <v:path arrowok="t" o:connecttype="custom" o:connectlocs="0,0;381,0" o:connectangles="0,0"/>
                </v:shape>
                <v:shape id="Freeform 1516" o:spid="_x0000_s1225" style="position:absolute;left:7305;top:-394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" path="m,l,80,80,39,,xe" fillcolor="black" stroked="f">
                  <v:path arrowok="t" o:connecttype="custom" o:connectlocs="0,0;0,80;80,39;0,0" o:connectangles="0,0,0,0"/>
                </v:shape>
                <v:shape id="Freeform 1517" o:spid="_x0000_s1226" style="position:absolute;left:6945;top:-2135;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" path="m,l381,e" filled="f" strokeweight="1pt">
                  <v:path arrowok="t" o:connecttype="custom" o:connectlocs="0,0;381,0" o:connectangles="0,0"/>
                </v:shape>
                <v:shape id="Freeform 1518" o:spid="_x0000_s1227" style="position:absolute;left:7305;top:-217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" path="m,l,80,80,39,,xe" fillcolor="black" stroked="f">
                  <v:path arrowok="t" o:connecttype="custom" o:connectlocs="0,0;0,80;80,39;0,0" o:connectangles="0,0,0,0"/>
                </v:shape>
                <v:shape id="Freeform 1519" o:spid="_x0000_s1228" style="position:absolute;left:6945;top:-2041;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" path="m,l381,e" filled="f" strokeweight="1pt">
                  <v:path arrowok="t" o:connecttype="custom" o:connectlocs="0,0;381,0" o:connectangles="0,0"/>
                </v:shape>
                <v:shape id="Freeform 1520" o:spid="_x0000_s1229" style="position:absolute;left:7305;top:-208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" path="m,l,80,80,39,,xe" fillcolor="black" stroked="f">
                  <v:path arrowok="t" o:connecttype="custom" o:connectlocs="0,0;0,80;80,39;0,0" o:connectangles="0,0,0,0"/>
                </v:shape>
                <v:shape id="Freeform 1521" o:spid="_x0000_s1230" style="position:absolute;left:6945;top:-1946;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" path="m,l381,e" filled="f" strokeweight="1pt">
                  <v:path arrowok="t" o:connecttype="custom" o:connectlocs="0,0;381,0" o:connectangles="0,0"/>
                </v:shape>
                <v:shape id="Freeform 1522" o:spid="_x0000_s1231" style="position:absolute;left:7305;top:-198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" path="m,l,80,80,39,,xe" fillcolor="black" stroked="f">
                  <v:path arrowok="t" o:connecttype="custom" o:connectlocs="0,0;0,80;80,39;0,0" o:connectangles="0,0,0,0"/>
                </v:shape>
                <v:shape id="Freeform 1523" o:spid="_x0000_s1232" style="position:absolute;left:6945;top:-2610;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" path="m,l381,e" filled="f" strokeweight="1pt">
                  <v:path arrowok="t" o:connecttype="custom" o:connectlocs="0,0;381,0" o:connectangles="0,0"/>
                </v:shape>
                <v:shape id="Freeform 1524" o:spid="_x0000_s1233" style="position:absolute;left:7305;top:-265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" path="m,l,80,80,39,,xe" fillcolor="black" stroked="f">
                  <v:path arrowok="t" o:connecttype="custom" o:connectlocs="0,0;0,80;80,39;0,0" o:connectangles="0,0,0,0"/>
                </v:shape>
                <v:shape id="Freeform 1525" o:spid="_x0000_s1234" style="position:absolute;left:6945;top:-2516;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" path="m,l381,e" filled="f" strokeweight="1pt">
                  <v:path arrowok="t" o:connecttype="custom" o:connectlocs="0,0;381,0" o:connectangles="0,0"/>
                </v:shape>
                <v:shape id="Freeform 1526" o:spid="_x0000_s1235" style="position:absolute;left:7305;top:-255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" path="m,l,80,80,39,,xe" fillcolor="black" stroked="f">
                  <v:path arrowok="t" o:connecttype="custom" o:connectlocs="0,0;0,80;80,39;0,0" o:connectangles="0,0,0,0"/>
                </v:shape>
                <v:shape id="Freeform 1527" o:spid="_x0000_s1236" style="position:absolute;left:6945;top:-2421;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" path="m,l381,e" filled="f" strokeweight="1pt">
                  <v:path arrowok="t" o:connecttype="custom" o:connectlocs="0,0;381,0" o:connectangles="0,0"/>
                </v:shape>
                <v:shape id="Freeform 1528" o:spid="_x0000_s1237" style="position:absolute;left:7305;top:-246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" path="m,l,80,80,39,,xe" fillcolor="black" stroked="f">
                  <v:path arrowok="t" o:connecttype="custom" o:connectlocs="0,0;0,80;80,39;0,0" o:connectangles="0,0,0,0"/>
                </v:shape>
                <v:shape id="Freeform 1529" o:spid="_x0000_s1238" style="position:absolute;left:6945;top:-3580;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" path="m,l381,e" filled="f" strokeweight="1pt">
                  <v:path arrowok="t" o:connecttype="custom" o:connectlocs="0,0;381,0" o:connectangles="0,0"/>
                </v:shape>
                <v:shape id="Freeform 1530" o:spid="_x0000_s1239" style="position:absolute;left:7305;top:-362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" path="m,l,80,80,39,,xe" fillcolor="black" stroked="f">
                  <v:path arrowok="t" o:connecttype="custom" o:connectlocs="0,0;0,80;80,39;0,0" o:connectangles="0,0,0,0"/>
                </v:shape>
                <v:shape id="Freeform 1531" o:spid="_x0000_s1240" style="position:absolute;left:6945;top:-3485;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" path="m,l381,e" filled="f" strokeweight="1pt">
                  <v:path arrowok="t" o:connecttype="custom" o:connectlocs="0,0;381,0" o:connectangles="0,0"/>
                </v:shape>
                <v:shape id="Freeform 1532" o:spid="_x0000_s1241" style="position:absolute;left:7305;top:-352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" path="m,l,80,80,39,,xe" fillcolor="black" stroked="f">
                  <v:path arrowok="t" o:connecttype="custom" o:connectlocs="0,0;0,80;80,39;0,0" o:connectangles="0,0,0,0"/>
                </v:shape>
                <v:shape id="Freeform 1533" o:spid="_x0000_s1242" style="position:absolute;left:6945;top:-3219;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" path="m,l381,e" filled="f" strokeweight="1pt">
                  <v:path arrowok="t" o:connecttype="custom" o:connectlocs="0,0;381,0" o:connectangles="0,0"/>
                </v:shape>
                <v:shape id="Freeform 1534" o:spid="_x0000_s1243" style="position:absolute;left:7305;top:-3259;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" path="m,l,80,80,39,,xe" fillcolor="black" stroked="f">
                  <v:path arrowok="t" o:connecttype="custom" o:connectlocs="0,0;0,80;80,39;0,0" o:connectangles="0,0,0,0"/>
                </v:shape>
                <v:shape id="Freeform 1535" o:spid="_x0000_s1244" style="position:absolute;left:6945;top:-3143;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" path="m,l381,e" filled="f" strokeweight="1pt">
                  <v:path arrowok="t" o:connecttype="custom" o:connectlocs="0,0;381,0" o:connectangles="0,0"/>
                </v:shape>
                <v:shape id="Freeform 1536" o:spid="_x0000_s1245" style="position:absolute;left:7305;top:-318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" path="m,l,80,80,39,,xe" fillcolor="black" stroked="f">
                  <v:path arrowok="t" o:connecttype="custom" o:connectlocs="0,0;0,80;80,39;0,0" o:connectangles="0,0,0,0"/>
                </v:shape>
                <v:shape id="Freeform 1537" o:spid="_x0000_s1246" style="position:absolute;left:6945;top:-3066;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" path="m,l381,e" filled="f" strokeweight="1pt">
                  <v:path arrowok="t" o:connecttype="custom" o:connectlocs="0,0;381,0" o:connectangles="0,0"/>
                </v:shape>
                <v:shape id="Freeform 1538" o:spid="_x0000_s1247" style="position:absolute;left:7305;top:-310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" path="m,l,80,80,39,,xe" fillcolor="black" stroked="f">
                  <v:path arrowok="t" o:connecttype="custom" o:connectlocs="0,0;0,80;80,39;0,0" o:connectangles="0,0,0,0"/>
                </v:shape>
                <v:shape id="Freeform 1539" o:spid="_x0000_s1248" style="position:absolute;left:6945;top:-2763;width:294;height:20;visibility:visible;mso-wrap-style:square;v-text-anchor:top" coordsize="2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" path="m,l294,1e" filled="f" strokeweight="1pt">
                  <v:path arrowok="t" o:connecttype="custom" o:connectlocs="0,0;294,1" o:connectangles="0,0"/>
                </v:shape>
                <v:shape id="Freeform 1540" o:spid="_x0000_s1249" style="position:absolute;left:7237;top:-2914;width:20;height:152;visibility:visible;mso-wrap-style:square;v-text-anchor:top" coordsize="2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" path="m,-10l,161e" filled="f" strokeweight="1.05pt">
                  <v:path arrowok="t" o:connecttype="custom" o:connectlocs="0,-10;0,161" o:connectangles="0,0"/>
                </v:shape>
                <v:shape id="Freeform 1541" o:spid="_x0000_s1250" style="position:absolute;left:8919;top:-2344;width:192;height:20;visibility:visible;mso-wrap-style:square;v-text-anchor:top" coordsize="1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" path="m,l192,e" filled="f" strokeweight="1pt">
                  <v:path arrowok="t" o:connecttype="custom" o:connectlocs="0,0;192,0" o:connectangles="0,0"/>
                </v:shape>
                <v:shape id="Freeform 1542" o:spid="_x0000_s1251" style="position:absolute;left:9090;top:-238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" path="m,l,80,80,39,,xe" fillcolor="black" stroked="f">
                  <v:path arrowok="t" o:connecttype="custom" o:connectlocs="0,0;0,80;80,39;0,0" o:connectangles="0,0,0,0"/>
                </v:shape>
                <v:shape id="Freeform 1543" o:spid="_x0000_s1252" style="position:absolute;left:4802;top:-5288;width:20;height:1024;visibility:visible;mso-wrap-style:square;v-text-anchor:top" coordsize="20,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" path="m,l,1023e" filled="f" strokeweight=".35275mm">
                  <v:path arrowok="t" o:connecttype="custom" o:connectlocs="0,0;0,1023" o:connectangles="0,0"/>
                </v:shape>
                <v:shape id="Freeform 1544" o:spid="_x0000_s1253" style="position:absolute;left:4763;top:-428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" path="m80,l,,40,80,80,xe" fillcolor="black" stroked="f">
                  <v:path arrowok="t" o:connecttype="custom" o:connectlocs="80,0;0,0;40,80;80,0" o:connectangles="0,0,0,0"/>
                </v:shape>
                <v:shape id="Freeform 1545" o:spid="_x0000_s1254" style="position:absolute;left:4928;top:-5289;width:20;height:1024;visibility:visible;mso-wrap-style:square;v-text-anchor:top" coordsize="20,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" path="m,l,1023e" filled="f" strokeweight=".35275mm">
                  <v:path arrowok="t" o:connecttype="custom" o:connectlocs="0,0;0,1023" o:connectangles="0,0"/>
                </v:shape>
                <v:shape id="Freeform 1546" o:spid="_x0000_s1255" style="position:absolute;left:4889;top:-428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" path="m80,l,,40,80,80,xe" fillcolor="black" stroked="f">
                  <v:path arrowok="t" o:connecttype="custom" o:connectlocs="80,0;0,0;40,80;80,0" o:connectangles="0,0,0,0"/>
                </v:shape>
                <v:shape id="Freeform 1547" o:spid="_x0000_s1256" style="position:absolute;left:4991;top:-5288;width:20;height:1024;visibility:visible;mso-wrap-style:square;v-text-anchor:top" coordsize="20,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" path="m,l,1023e" filled="f" strokeweight=".35275mm">
                  <v:path arrowok="t" o:connecttype="custom" o:connectlocs="0,0;0,1023" o:connectangles="0,0"/>
                </v:shape>
                <v:shape id="Freeform 1548" o:spid="_x0000_s1257" style="position:absolute;left:4951;top:-428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" path="m80,l,,40,80,80,xe" fillcolor="black" stroked="f">
                  <v:path arrowok="t" o:connecttype="custom" o:connectlocs="80,0;0,0;40,80;80,0" o:connectangles="0,0,0,0"/>
                </v:shape>
                <v:shape id="Freeform 1549" o:spid="_x0000_s1258" style="position:absolute;left:4865;top:-5288;width:20;height:1024;visibility:visible;mso-wrap-style:square;v-text-anchor:top" coordsize="20,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" path="m,l,1023e" filled="f" strokeweight=".35275mm">
                  <v:path arrowok="t" o:connecttype="custom" o:connectlocs="0,0;0,1023" o:connectangles="0,0"/>
                </v:shape>
                <v:shape id="Freeform 1550" o:spid="_x0000_s1259" style="position:absolute;left:4826;top:-428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" path="m80,l,,40,80,80,xe" fillcolor="black" stroked="f">
                  <v:path arrowok="t" o:connecttype="custom" o:connectlocs="80,0;0,0;40,80;80,0" o:connectangles="0,0,0,0"/>
                </v:shape>
                <v:shape id="Freeform 1551" o:spid="_x0000_s1260" style="position:absolute;left:4677;top:-726;width:20;height:250;visibility:visible;mso-wrap-style:square;v-text-anchor:top" coordsize="2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" path="m,-15l,265e" filled="f" strokeweight=".54114mm">
                  <v:path arrowok="t" o:connecttype="custom" o:connectlocs="0,-15;0,265" o:connectangles="0,0"/>
                </v:shape>
                <v:group id="Group 1552" o:spid="_x0000_s1261" style="position:absolute;left:4637;top:-786;width:81;height:370" coordorigin="4637,-786"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">
                  <v:shape id="Freeform 1553" o:spid="_x0000_s1262" style="position:absolute;left:4637;top:-786;width:81;height:370;visibility:visible;mso-wrap-style:square;v-text-anchor:top"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" path="m80,79l39,,,80,80,79e" fillcolor="black" stroked="f">
                    <v:path arrowok="t" o:connecttype="custom" o:connectlocs="80,79;39,0;0,80;80,79" o:connectangles="0,0,0,0"/>
                  </v:shape>
                  <v:shape id="Freeform 1554" o:spid="_x0000_s1263" style="position:absolute;left:4637;top:-786;width:81;height:370;visibility:visible;mso-wrap-style:square;v-text-anchor:top"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" path="m80,289l,290r40,79l80,289e" fillcolor="black" stroked="f">
                    <v:path arrowok="t" o:connecttype="custom" o:connectlocs="80,289;0,290;40,369;80,289" o:connectangles="0,0,0,0"/>
                  </v:shape>
                </v:group>
                <v:shape id="Freeform 1555" o:spid="_x0000_s1264" style="position:absolute;left:3081;top:-735;width:20;height:250;visibility:visible;mso-wrap-style:square;v-text-anchor:top" coordsize="2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" path="m,-15l,265e" filled="f" strokeweight=".54114mm">
                  <v:path arrowok="t" o:connecttype="custom" o:connectlocs="0,-15;0,265" o:connectangles="0,0"/>
                </v:shape>
                <v:group id="Group 1556" o:spid="_x0000_s1265" style="position:absolute;left:3041;top:-795;width:81;height:370" coordorigin="3041,-795"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shape id="Freeform 1557" o:spid="_x0000_s1266" style="position:absolute;left:3041;top:-795;width:81;height:370;visibility:visible;mso-wrap-style:square;v-text-anchor:top"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" path="m80,79l39,,,80,80,79e" fillcolor="black" stroked="f">
                    <v:path arrowok="t" o:connecttype="custom" o:connectlocs="80,79;39,0;0,80;80,79" o:connectangles="0,0,0,0"/>
                  </v:shape>
                  <v:shape id="Freeform 1558" o:spid="_x0000_s1267" style="position:absolute;left:3041;top:-795;width:81;height:370;visibility:visible;mso-wrap-style:square;v-text-anchor:top"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" path="m80,289l,290r40,79l80,289e" fillcolor="black" stroked="f">
                    <v:path arrowok="t" o:connecttype="custom" o:connectlocs="80,289;0,290;40,369;80,289" o:connectangles="0,0,0,0"/>
                  </v:shape>
                </v:group>
                <v:shape id="Freeform 1559" o:spid="_x0000_s1268" style="position:absolute;left:8794;top:-707;width:20;height:263;visibility:visible;mso-wrap-style:square;v-text-anchor:top" coordsize="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" path="m,263l,e" filled="f" strokeweight="1pt">
                  <v:path arrowok="t" o:connecttype="custom" o:connectlocs="0,263;0,0" o:connectangles="0,0"/>
                </v:shape>
                <v:shape id="Freeform 1560" o:spid="_x0000_s1269" style="position:absolute;left:8754;top:-767;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" path="m40,l,79r80,1l40,xe" fillcolor="black" stroked="f">
                  <v:path arrowok="t" o:connecttype="custom" o:connectlocs="40,0;0,79;80,80;40,0" o:connectangles="0,0,0,0"/>
                </v:shape>
                <v:shape id="Freeform 1561" o:spid="_x0000_s1270" style="position:absolute;left:8499;top:-707;width:20;height:263;visibility:visible;mso-wrap-style:square;v-text-anchor:top" coordsize="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" path="m,263l,e" filled="f" strokeweight="1pt">
                  <v:path arrowok="t" o:connecttype="custom" o:connectlocs="0,263;0,0" o:connectangles="0,0"/>
                </v:shape>
                <v:shape id="Freeform 1562" o:spid="_x0000_s1271" style="position:absolute;left:8459;top:-767;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" path="m40,l,79r80,1l40,xe" fillcolor="black" stroked="f">
                  <v:path arrowok="t" o:connecttype="custom" o:connectlocs="40,0;0,79;80,80;40,0" o:connectangles="0,0,0,0"/>
                </v:shape>
                <v:shape id="Freeform 1563" o:spid="_x0000_s1272" style="position:absolute;left:8647;top:-707;width:20;height:263;visibility:visible;mso-wrap-style:square;v-text-anchor:top" coordsize="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" path="m,262l,e" filled="f" strokeweight="1pt">
                  <v:path arrowok="t" o:connecttype="custom" o:connectlocs="0,262;0,0" o:connectangles="0,0"/>
                </v:shape>
                <v:shape id="Freeform 1564" o:spid="_x0000_s1273" style="position:absolute;left:8607;top:-767;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" path="m40,l,79r80,1l40,xe" fillcolor="black" stroked="f">
                  <v:path arrowok="t" o:connecttype="custom" o:connectlocs="40,0;0,79;80,80;40,0" o:connectangles="0,0,0,0"/>
                </v:shape>
                <v:shape id="Picture 1565" o:spid="_x0000_s1274" type="#_x0000_t75" style="position:absolute;left:6914;top:-4541;width:48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">
                  <v:imagedata r:id="rId48" o:title=""/>
                </v:shape>
                <v:shape id="Text Box 1566" o:spid="_x0000_s1275" type="#_x0000_t202" style="position:absolute;left:3963;top:-983;width:1427;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" filled="f" stroked="f">
                  <v:textbox inset="0,0,0,0">
                    <w:txbxContent>
                      <w:p w14:paraId="30098FC0"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shd w:val="clear" w:color="auto" w:fill="D8BEDA"/>
                          </w:rPr>
                          <w:t xml:space="preserve"> EJTAG TAP Controller </w:t>
                        </w:r>
                      </w:p>
                    </w:txbxContent>
                  </v:textbox>
                </v:shape>
                <v:shape id="Text Box 1567" o:spid="_x0000_s1276" type="#_x0000_t202" style="position:absolute;left:3122;top:-625;width:978;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" filled="f" stroked="f">
                  <v:textbox inset="0,0,0,0">
                    <w:txbxContent>
                      <w:p w14:paraId="30098FC1" w14:textId="77777777" w:rsidR="00352539" w:rsidRDefault="00352539" w:rsidP="002A6003">
                        <w:pPr>
                          <w:pStyle w:val="a3"/>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Test Interface</w:t>
                        </w:r>
                      </w:p>
                    </w:txbxContent>
                  </v:textbox>
                </v:shape>
                <v:shape id="Text Box 1568" o:spid="_x0000_s1277" type="#_x0000_t202" style="position:absolute;left:4740;top:-623;width:1070;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" filled="f" stroked="f">
                  <v:textbox inset="0,0,0,0">
                    <w:txbxContent>
                      <w:p w14:paraId="30098FC2" w14:textId="77777777" w:rsidR="00352539" w:rsidRDefault="00352539" w:rsidP="002A6003">
                        <w:pPr>
                          <w:pStyle w:val="a3"/>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JTAG Interface</w:t>
                        </w:r>
                      </w:p>
                    </w:txbxContent>
                  </v:textbox>
                </v:shape>
                <v:shape id="Text Box 1569" o:spid="_x0000_s1278" type="#_x0000_t202" style="position:absolute;left:6672;top:-625;width:920;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" filled="f" stroked="f">
                  <v:textbox inset="0,0,0,0">
                    <w:txbxContent>
                      <w:p w14:paraId="30098FC3" w14:textId="77777777" w:rsidR="00352539" w:rsidRDefault="00352539" w:rsidP="002A6003">
                        <w:pPr>
                          <w:pStyle w:val="a3"/>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AXI Interface</w:t>
                        </w:r>
                      </w:p>
                    </w:txbxContent>
                  </v:textbox>
                </v:shape>
                <v:shape id="Text Box 1570" o:spid="_x0000_s1279" type="#_x0000_t202" style="position:absolute;left:8837;top:-645;width:1325;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" filled="f" stroked="f">
                  <v:textbox inset="0,0,0,0">
                    <w:txbxContent>
                      <w:p w14:paraId="30098FC4" w14:textId="77777777" w:rsidR="00352539" w:rsidRDefault="00352539" w:rsidP="002A6003">
                        <w:pPr>
                          <w:pStyle w:val="a3"/>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clock, reset, int, …</w:t>
                        </w:r>
                      </w:p>
                    </w:txbxContent>
                  </v:textbox>
                </v:shape>
                <v:shape id="Text Box 1571" o:spid="_x0000_s1280" type="#_x0000_t202" style="position:absolute;left:2367;top:-1048;width:140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" fillcolor="#d8beda" stroked="f">
                  <v:textbox inset="0,0,0,0">
                    <w:txbxContent>
                      <w:p w14:paraId="30098FC5" w14:textId="77777777" w:rsidR="00352539" w:rsidRDefault="00352539" w:rsidP="002A6003">
                        <w:pPr>
                          <w:pStyle w:val="a3"/>
                          <w:kinsoku w:val="0"/>
                          <w:overflowPunct w:val="0"/>
                          <w:spacing w:before="63"/>
                          <w:ind w:left="270"/>
                          <w:rPr>
                            <w:rFonts w:ascii="Arial Narrow" w:eastAsiaTheme="minorEastAsia" w:hAnsi="Arial Narrow" w:cs="Arial Narrow"/>
                            <w:sz w:val="16"/>
                            <w:szCs w:val="16"/>
                          </w:rPr>
                        </w:pPr>
                        <w:r>
                          <w:rPr>
                            <w:rFonts w:ascii="Arial Narrow" w:eastAsiaTheme="minorEastAsia" w:hAnsi="Arial Narrow" w:cs="Arial Narrow"/>
                            <w:sz w:val="16"/>
                            <w:szCs w:val="16"/>
                          </w:rPr>
                          <w:t>Test Controller</w:t>
                        </w:r>
                      </w:p>
                    </w:txbxContent>
                  </v:textbox>
                </v:shape>
                <v:shape id="Text Box 1572" o:spid="_x0000_s1281" type="#_x0000_t202" style="position:absolute;left:8311;top:-1383;width:1293;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" filled="f" stroked="f">
                  <v:textbox inset="0,0,0,0">
                    <w:txbxContent>
                      <w:p w14:paraId="30098FC6" w14:textId="77777777" w:rsidR="00352539" w:rsidRDefault="00352539" w:rsidP="002A6003">
                        <w:pPr>
                          <w:pStyle w:val="a3"/>
                          <w:kinsoku w:val="0"/>
                          <w:overflowPunct w:val="0"/>
                          <w:spacing w:line="268" w:lineRule="auto"/>
                          <w:ind w:right="3" w:firstLine="19"/>
                          <w:rPr>
                            <w:rFonts w:ascii="Arial Narrow" w:eastAsiaTheme="minorEastAsia" w:hAnsi="Arial Narrow" w:cs="Arial Narrow"/>
                            <w:color w:val="0000FF"/>
                            <w:sz w:val="16"/>
                            <w:szCs w:val="16"/>
                          </w:rPr>
                        </w:pPr>
                        <w:proofErr w:type="spellStart"/>
                        <w:r>
                          <w:rPr>
                            <w:rFonts w:ascii="Arial Narrow" w:eastAsiaTheme="minorEastAsia" w:hAnsi="Arial Narrow" w:cs="Arial Narrow"/>
                            <w:color w:val="0000FF"/>
                            <w:sz w:val="16"/>
                            <w:szCs w:val="16"/>
                          </w:rPr>
                          <w:t>dmemwrite</w:t>
                        </w:r>
                        <w:proofErr w:type="spellEnd"/>
                        <w:r>
                          <w:rPr>
                            <w:rFonts w:ascii="Arial Narrow" w:eastAsiaTheme="minorEastAsia" w:hAnsi="Arial Narrow" w:cs="Arial Narrow"/>
                            <w:color w:val="0000FF"/>
                            <w:sz w:val="16"/>
                            <w:szCs w:val="16"/>
                          </w:rPr>
                          <w:t xml:space="preserve"> </w:t>
                        </w:r>
                        <w:proofErr w:type="spellStart"/>
                        <w:r>
                          <w:rPr>
                            <w:rFonts w:ascii="Arial Narrow" w:eastAsiaTheme="minorEastAsia" w:hAnsi="Arial Narrow" w:cs="Arial Narrow"/>
                            <w:color w:val="0000FF"/>
                            <w:sz w:val="16"/>
                            <w:szCs w:val="16"/>
                          </w:rPr>
                          <w:t>dmemread</w:t>
                        </w:r>
                        <w:proofErr w:type="spellEnd"/>
                        <w:r>
                          <w:rPr>
                            <w:rFonts w:ascii="Arial Narrow" w:eastAsiaTheme="minorEastAsia" w:hAnsi="Arial Narrow" w:cs="Arial Narrow"/>
                            <w:color w:val="0000FF"/>
                            <w:sz w:val="16"/>
                            <w:szCs w:val="16"/>
                          </w:rPr>
                          <w:t xml:space="preserve">, </w:t>
                        </w:r>
                        <w:proofErr w:type="spellStart"/>
                        <w:r>
                          <w:rPr>
                            <w:rFonts w:ascii="Arial Narrow" w:eastAsiaTheme="minorEastAsia" w:hAnsi="Arial Narrow" w:cs="Arial Narrow"/>
                            <w:color w:val="0000FF"/>
                            <w:sz w:val="16"/>
                            <w:szCs w:val="16"/>
                          </w:rPr>
                          <w:t>duncache</w:t>
                        </w:r>
                        <w:proofErr w:type="spellEnd"/>
                      </w:p>
                    </w:txbxContent>
                  </v:textbox>
                </v:shape>
                <v:shape id="Text Box 1573" o:spid="_x0000_s1282" type="#_x0000_t202" style="position:absolute;left:4363;top:-1686;width:605;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" filled="f" stroked="f">
                  <v:textbox inset="0,0,0,0">
                    <w:txbxContent>
                      <w:p w14:paraId="30098FC7" w14:textId="77777777" w:rsidR="00352539" w:rsidRDefault="00352539" w:rsidP="002A6003">
                        <w:pPr>
                          <w:pStyle w:val="a3"/>
                          <w:kinsoku w:val="0"/>
                          <w:overflowPunct w:val="0"/>
                          <w:spacing w:line="182" w:lineRule="exact"/>
                          <w:ind w:left="19"/>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Refill Bus</w:t>
                        </w:r>
                      </w:p>
                      <w:p w14:paraId="30098FC8" w14:textId="77777777" w:rsidR="00352539" w:rsidRDefault="00352539" w:rsidP="002A6003">
                        <w:pPr>
                          <w:pStyle w:val="a3"/>
                          <w:kinsoku w:val="0"/>
                          <w:overflowPunct w:val="0"/>
                          <w:spacing w:before="80"/>
                          <w:rPr>
                            <w:rFonts w:ascii="Arial Narrow" w:eastAsiaTheme="minorEastAsia" w:hAnsi="Arial Narrow" w:cs="Arial Narrow"/>
                            <w:color w:val="0000FF"/>
                            <w:sz w:val="16"/>
                            <w:szCs w:val="16"/>
                          </w:rPr>
                        </w:pPr>
                        <w:proofErr w:type="spellStart"/>
                        <w:r>
                          <w:rPr>
                            <w:rFonts w:ascii="Arial Narrow" w:eastAsiaTheme="minorEastAsia" w:hAnsi="Arial Narrow" w:cs="Arial Narrow"/>
                            <w:color w:val="0000FF"/>
                            <w:sz w:val="16"/>
                            <w:szCs w:val="16"/>
                          </w:rPr>
                          <w:t>imemread</w:t>
                        </w:r>
                        <w:proofErr w:type="spellEnd"/>
                      </w:p>
                    </w:txbxContent>
                  </v:textbox>
                </v:shape>
                <v:shape id="Text Box 1574" o:spid="_x0000_s1283" type="#_x0000_t202" style="position:absolute;left:3240;top:-2213;width:384;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" filled="f" stroked="f">
                  <v:textbox inset="0,0,0,0">
                    <w:txbxContent>
                      <w:p w14:paraId="30098FC9" w14:textId="77777777" w:rsidR="00352539" w:rsidRDefault="00352539" w:rsidP="002A6003">
                        <w:pPr>
                          <w:pStyle w:val="a3"/>
                          <w:kinsoku w:val="0"/>
                          <w:overflowPunct w:val="0"/>
                          <w:spacing w:line="158" w:lineRule="exact"/>
                          <w:rPr>
                            <w:rFonts w:ascii="Arial Narrow" w:eastAsiaTheme="minorEastAsia" w:hAnsi="Arial Narrow" w:cs="Arial Narrow"/>
                            <w:sz w:val="14"/>
                            <w:szCs w:val="14"/>
                          </w:rPr>
                        </w:pPr>
                        <w:proofErr w:type="spellStart"/>
                        <w:r>
                          <w:rPr>
                            <w:rFonts w:ascii="Arial Narrow" w:eastAsiaTheme="minorEastAsia" w:hAnsi="Arial Narrow" w:cs="Arial Narrow"/>
                            <w:sz w:val="14"/>
                            <w:szCs w:val="14"/>
                          </w:rPr>
                          <w:t>ICache</w:t>
                        </w:r>
                        <w:proofErr w:type="spellEnd"/>
                      </w:p>
                    </w:txbxContent>
                  </v:textbox>
                </v:shape>
                <v:shape id="Text Box 1575" o:spid="_x0000_s1284" type="#_x0000_t202" style="position:absolute;left:8486;top:-2389;width:358;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" filled="f" stroked="f">
                  <v:textbox inset="0,0,0,0">
                    <w:txbxContent>
                      <w:p w14:paraId="30098FCA"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DTLB</w:t>
                        </w:r>
                      </w:p>
                    </w:txbxContent>
                  </v:textbox>
                </v:shape>
                <v:shape id="Text Box 1576" o:spid="_x0000_s1285" type="#_x0000_t202" style="position:absolute;left:9727;top:-3194;width:462;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81OwwAAAN0AAAAPAAAAZHJzL2Rvd25yZXYueG1sRE9Na8JA&#10;EL0X/A/LCL3VjSlI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tTvNTsMAAADdAAAADwAA&#10;AAAAAAAAAAAAAAAHAgAAZHJzL2Rvd25yZXYueG1sUEsFBgAAAAADAAMAtwAAAPcCAAAAAA==&#10;" filled="f" stroked="f">
                  <v:textbox inset="0,0,0,0">
                    <w:txbxContent>
                      <w:p w14:paraId="30098FCB" w14:textId="77777777" w:rsidR="00352539" w:rsidRDefault="00352539" w:rsidP="002A6003">
                        <w:pPr>
                          <w:pStyle w:val="a3"/>
                          <w:kinsoku w:val="0"/>
                          <w:overflowPunct w:val="0"/>
                          <w:spacing w:line="201" w:lineRule="exact"/>
                          <w:ind w:left="76"/>
                          <w:rPr>
                            <w:rFonts w:ascii="Arial Narrow" w:eastAsiaTheme="minorEastAsia" w:hAnsi="Arial Narrow" w:cs="Arial Narrow"/>
                            <w:sz w:val="18"/>
                            <w:szCs w:val="18"/>
                          </w:rPr>
                        </w:pPr>
                        <w:r>
                          <w:rPr>
                            <w:rFonts w:ascii="Arial Narrow" w:eastAsiaTheme="minorEastAsia" w:hAnsi="Arial Narrow" w:cs="Arial Narrow"/>
                            <w:sz w:val="18"/>
                            <w:szCs w:val="18"/>
                          </w:rPr>
                          <w:t>CP0</w:t>
                        </w:r>
                      </w:p>
                      <w:p w14:paraId="30098FCC" w14:textId="77777777" w:rsidR="00352539" w:rsidRDefault="00352539" w:rsidP="002A6003">
                        <w:pPr>
                          <w:pStyle w:val="a3"/>
                          <w:kinsoku w:val="0"/>
                          <w:overflowPunct w:val="0"/>
                          <w:spacing w:line="204" w:lineRule="exact"/>
                          <w:rPr>
                            <w:rFonts w:ascii="Arial Narrow" w:eastAsiaTheme="minorEastAsia" w:hAnsi="Arial Narrow" w:cs="Arial Narrow"/>
                            <w:sz w:val="18"/>
                            <w:szCs w:val="18"/>
                          </w:rPr>
                        </w:pPr>
                        <w:r>
                          <w:rPr>
                            <w:rFonts w:ascii="Arial Narrow" w:eastAsiaTheme="minorEastAsia" w:hAnsi="Arial Narrow" w:cs="Arial Narrow"/>
                            <w:sz w:val="18"/>
                            <w:szCs w:val="18"/>
                          </w:rPr>
                          <w:t>Queue</w:t>
                        </w:r>
                      </w:p>
                    </w:txbxContent>
                  </v:textbox>
                </v:shape>
                <v:shape id="Text Box 1577" o:spid="_x0000_s1286" type="#_x0000_t202" style="position:absolute;left:3283;top:-2864;width:297;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lU6wwAAAN0AAAAPAAAAZHJzL2Rvd25yZXYueG1sRE9Na8JA&#10;EL0X/A/LCL3VjaFI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OtJVOsMAAADdAAAADwAA&#10;AAAAAAAAAAAAAAAHAgAAZHJzL2Rvd25yZXYueG1sUEsFBgAAAAADAAMAtwAAAPcCAAAAAA==&#10;" filled="f" stroked="f">
                  <v:textbox inset="0,0,0,0">
                    <w:txbxContent>
                      <w:p w14:paraId="30098FCD"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ITLB</w:t>
                        </w:r>
                      </w:p>
                    </w:txbxContent>
                  </v:textbox>
                </v:shape>
                <v:shape id="Text Box 1578" o:spid="_x0000_s1287" type="#_x0000_t202" style="position:absolute;left:7454;top:-3227;width:303;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ChwwAAAN0AAAAPAAAAZHJzL2Rvd25yZXYueG1sRE9Na8JA&#10;EL0X/A/LCL3VjYFK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VZ7wocMAAADdAAAADwAA&#10;AAAAAAAAAAAAAAAHAgAAZHJzL2Rvd25yZXYueG1sUEsFBgAAAAADAAMAtwAAAPcCAAAAAA==&#10;" filled="f" stroked="f">
                  <v:textbox inset="0,0,0,0">
                    <w:txbxContent>
                      <w:p w14:paraId="30098FCE"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AGU</w:t>
                        </w:r>
                      </w:p>
                    </w:txbxContent>
                  </v:textbox>
                </v:shape>
                <v:shape id="Text Box 1579" o:spid="_x0000_s1288" type="#_x0000_t202" style="position:absolute;left:3290;top:-3510;width:28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" filled="f" stroked="f">
                  <v:textbox inset="0,0,0,0">
                    <w:txbxContent>
                      <w:p w14:paraId="30098FCF"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BHT</w:t>
                        </w:r>
                      </w:p>
                    </w:txbxContent>
                  </v:textbox>
                </v:shape>
                <v:shape id="Text Box 1580" o:spid="_x0000_s1289" type="#_x0000_t202" style="position:absolute;left:8405;top:-3767;width:540;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" filled="f" stroked="f">
                  <v:textbox inset="0,0,0,0">
                    <w:txbxContent>
                      <w:p w14:paraId="30098FD0" w14:textId="77777777" w:rsidR="00352539" w:rsidRDefault="00352539" w:rsidP="002A6003">
                        <w:pPr>
                          <w:pStyle w:val="a3"/>
                          <w:kinsoku w:val="0"/>
                          <w:overflowPunct w:val="0"/>
                          <w:spacing w:line="171" w:lineRule="exact"/>
                          <w:rPr>
                            <w:rFonts w:ascii="Arial Narrow" w:eastAsiaTheme="minorEastAsia" w:hAnsi="Arial Narrow" w:cs="Arial Narrow"/>
                            <w:sz w:val="15"/>
                            <w:szCs w:val="15"/>
                          </w:rPr>
                        </w:pPr>
                        <w:r>
                          <w:rPr>
                            <w:rFonts w:ascii="Arial Narrow" w:eastAsiaTheme="minorEastAsia" w:hAnsi="Arial Narrow" w:cs="Arial Narrow"/>
                            <w:sz w:val="15"/>
                            <w:szCs w:val="15"/>
                          </w:rPr>
                          <w:t>DCACHE</w:t>
                        </w:r>
                      </w:p>
                    </w:txbxContent>
                  </v:textbox>
                </v:shape>
                <v:shape id="Text Box 1581" o:spid="_x0000_s1290" type="#_x0000_t202" style="position:absolute;left:7435;top:-3719;width:351;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" filled="f" stroked="f">
                  <v:textbox inset="0,0,0,0">
                    <w:txbxContent>
                      <w:p w14:paraId="30098FD1"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ALU2</w:t>
                        </w:r>
                      </w:p>
                    </w:txbxContent>
                  </v:textbox>
                </v:shape>
                <v:shape id="Text Box 1582" o:spid="_x0000_s1291" type="#_x0000_t202" style="position:absolute;left:6358;top:-3873;width:568;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" filled="f" stroked="f">
                  <v:textbox inset="0,0,0,0">
                    <w:txbxContent>
                      <w:p w14:paraId="30098FD2" w14:textId="77777777" w:rsidR="00352539" w:rsidRDefault="00352539" w:rsidP="002A6003">
                        <w:pPr>
                          <w:pStyle w:val="a3"/>
                          <w:kinsoku w:val="0"/>
                          <w:overflowPunct w:val="0"/>
                          <w:spacing w:line="372" w:lineRule="auto"/>
                          <w:ind w:right="-2"/>
                          <w:rPr>
                            <w:rFonts w:ascii="Arial Narrow" w:eastAsiaTheme="minorEastAsia" w:hAnsi="Arial Narrow" w:cs="Arial Narrow"/>
                            <w:sz w:val="18"/>
                            <w:szCs w:val="18"/>
                          </w:rPr>
                        </w:pPr>
                        <w:r>
                          <w:rPr>
                            <w:rFonts w:ascii="Arial Narrow" w:eastAsiaTheme="minorEastAsia" w:hAnsi="Arial Narrow" w:cs="Arial Narrow"/>
                            <w:sz w:val="18"/>
                            <w:szCs w:val="18"/>
                          </w:rPr>
                          <w:t>Integer Register</w:t>
                        </w:r>
                      </w:p>
                      <w:p w14:paraId="30098FD3" w14:textId="77777777" w:rsidR="00352539" w:rsidRDefault="00352539" w:rsidP="002A6003">
                        <w:pPr>
                          <w:pStyle w:val="a3"/>
                          <w:kinsoku w:val="0"/>
                          <w:overflowPunct w:val="0"/>
                          <w:rPr>
                            <w:rFonts w:ascii="Arial Narrow" w:eastAsiaTheme="minorEastAsia" w:hAnsi="Arial Narrow" w:cs="Arial Narrow"/>
                            <w:sz w:val="18"/>
                            <w:szCs w:val="18"/>
                          </w:rPr>
                        </w:pPr>
                        <w:r>
                          <w:rPr>
                            <w:rFonts w:ascii="Arial Narrow" w:eastAsiaTheme="minorEastAsia" w:hAnsi="Arial Narrow" w:cs="Arial Narrow"/>
                            <w:sz w:val="18"/>
                            <w:szCs w:val="18"/>
                          </w:rPr>
                          <w:t>File</w:t>
                        </w:r>
                      </w:p>
                    </w:txbxContent>
                  </v:textbox>
                </v:shape>
                <v:shape id="Text Box 1583" o:spid="_x0000_s1292" type="#_x0000_t202" style="position:absolute;left:5570;top:-3972;width:422;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XkxgAAAN0AAAAPAAAAZHJzL2Rvd25yZXYueG1sRI9Ba8JA&#10;EIXvhf6HZQre6kYF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wDDF5MYAAADdAAAA&#10;DwAAAAAAAAAAAAAAAAAHAgAAZHJzL2Rvd25yZXYueG1sUEsFBgAAAAADAAMAtwAAAPoCAAAAAA==&#10;" filled="f" stroked="f">
                  <v:textbox inset="0,0,0,0">
                    <w:txbxContent>
                      <w:p w14:paraId="30098FD4" w14:textId="77777777" w:rsidR="00352539" w:rsidRDefault="00352539" w:rsidP="002A6003">
                        <w:pPr>
                          <w:pStyle w:val="a3"/>
                          <w:kinsoku w:val="0"/>
                          <w:overflowPunct w:val="0"/>
                          <w:spacing w:line="179" w:lineRule="exact"/>
                          <w:ind w:left="79"/>
                          <w:rPr>
                            <w:sz w:val="16"/>
                            <w:szCs w:val="16"/>
                          </w:rPr>
                        </w:pPr>
                        <w:r>
                          <w:rPr>
                            <w:sz w:val="16"/>
                            <w:szCs w:val="16"/>
                          </w:rPr>
                          <w:t>Fix</w:t>
                        </w:r>
                      </w:p>
                      <w:p w14:paraId="30098FD5" w14:textId="77777777" w:rsidR="00352539" w:rsidRDefault="00352539" w:rsidP="002A6003">
                        <w:pPr>
                          <w:pStyle w:val="a3"/>
                          <w:kinsoku w:val="0"/>
                          <w:overflowPunct w:val="0"/>
                          <w:spacing w:line="179" w:lineRule="exact"/>
                          <w:rPr>
                            <w:sz w:val="16"/>
                            <w:szCs w:val="16"/>
                          </w:rPr>
                        </w:pPr>
                        <w:r>
                          <w:rPr>
                            <w:sz w:val="16"/>
                            <w:szCs w:val="16"/>
                          </w:rPr>
                          <w:t>Queue</w:t>
                        </w:r>
                      </w:p>
                    </w:txbxContent>
                  </v:textbox>
                </v:shape>
                <v:shape id="Text Box 1584" o:spid="_x0000_s1293" type="#_x0000_t202" style="position:absolute;left:7435;top:-4175;width:351;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" filled="f" stroked="f">
                  <v:textbox inset="0,0,0,0">
                    <w:txbxContent>
                      <w:p w14:paraId="30098FD6"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ALU1</w:t>
                        </w:r>
                      </w:p>
                    </w:txbxContent>
                  </v:textbox>
                </v:shape>
                <v:shape id="Text Box 1585" o:spid="_x0000_s1294" type="#_x0000_t202" style="position:absolute;left:3295;top:-4175;width:275;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" filled="f" stroked="f">
                  <v:textbox inset="0,0,0,0">
                    <w:txbxContent>
                      <w:p w14:paraId="30098FD7" w14:textId="77777777" w:rsidR="00352539" w:rsidRDefault="00352539" w:rsidP="002A6003">
                        <w:pPr>
                          <w:pStyle w:val="a3"/>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BTB</w:t>
                        </w:r>
                      </w:p>
                    </w:txbxContent>
                  </v:textbox>
                </v:shape>
                <v:shape id="Text Box 1586" o:spid="_x0000_s1295" type="#_x0000_t202" style="position:absolute;left:5287;top:-4463;width:541;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" filled="f" stroked="f">
                  <v:textbox inset="0,0,0,0">
                    <w:txbxContent>
                      <w:p w14:paraId="30098FD8" w14:textId="77777777" w:rsidR="00352539" w:rsidRDefault="00352539" w:rsidP="002A6003">
                        <w:pPr>
                          <w:pStyle w:val="a3"/>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Map Bus</w:t>
                        </w:r>
                      </w:p>
                    </w:txbxContent>
                  </v:textbox>
                </v:shape>
                <v:shape id="Text Box 1587" o:spid="_x0000_s1296" type="#_x0000_t202" style="position:absolute;left:8078;top:-4767;width:906;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nxAAAAN0AAAAPAAAAZHJzL2Rvd25yZXYueG1sRE9Na8JA&#10;EL0L/Q/LFLzpplqk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L8Lw+fEAAAA3QAAAA8A&#10;AAAAAAAAAAAAAAAABwIAAGRycy9kb3ducmV2LnhtbFBLBQYAAAAAAwADALcAAAD4AgAAAAA=&#10;" filled="f" stroked="f">
                  <v:textbox inset="0,0,0,0">
                    <w:txbxContent>
                      <w:p w14:paraId="30098FD9" w14:textId="77777777" w:rsidR="00352539" w:rsidRDefault="00352539" w:rsidP="002A6003">
                        <w:pPr>
                          <w:pStyle w:val="a3"/>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Write back Bus</w:t>
                        </w:r>
                      </w:p>
                    </w:txbxContent>
                  </v:textbox>
                </v:shape>
                <v:shape id="Text Box 1588" o:spid="_x0000_s1297" type="#_x0000_t202" style="position:absolute;left:3607;top:-4935;width:70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2Z8xAAAAN0AAAAPAAAAZHJzL2Rvd25yZXYueG1sRE9Na8JA&#10;EL0L/Q/LFLzppkql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NBHZnzEAAAA3QAAAA8A&#10;AAAAAAAAAAAAAAAABwIAAGRycy9kb3ducmV2LnhtbFBLBQYAAAAAAwADALcAAAD4AgAAAAA=&#10;" filled="f" stroked="f">
                  <v:textbox inset="0,0,0,0">
                    <w:txbxContent>
                      <w:p w14:paraId="30098FDA" w14:textId="77777777" w:rsidR="00352539" w:rsidRDefault="00352539" w:rsidP="002A6003">
                        <w:pPr>
                          <w:pStyle w:val="a3"/>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Branch Bus</w:t>
                        </w:r>
                      </w:p>
                    </w:txbxContent>
                  </v:textbox>
                </v:shape>
                <v:shape id="Text Box 1589" o:spid="_x0000_s1298" type="#_x0000_t202" style="position:absolute;left:8057;top:-5259;width:738;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gLxAAAAN0AAAAPAAAAZHJzL2Rvd25yZXYueG1sRE9Na8JA&#10;EL0X+h+WKfRWN1oI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CCV+AvEAAAA3QAAAA8A&#10;AAAAAAAAAAAAAAAABwIAAGRycy9kb3ducmV2LnhtbFBLBQYAAAAAAwADALcAAAD4AgAAAAA=&#10;" filled="f" stroked="f">
                  <v:textbox inset="0,0,0,0">
                    <w:txbxContent>
                      <w:p w14:paraId="30098FDB" w14:textId="77777777" w:rsidR="00352539" w:rsidRDefault="00352539" w:rsidP="002A6003">
                        <w:pPr>
                          <w:pStyle w:val="a3"/>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Commit Bus</w:t>
                        </w:r>
                      </w:p>
                    </w:txbxContent>
                  </v:textbox>
                </v:shape>
                <v:shape id="Text Box 1590" o:spid="_x0000_s1299" type="#_x0000_t202" style="position:absolute;left:2112;top:-5379;width:199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2QxAAAAN0AAAAPAAAAZHJzL2Rvd25yZXYueG1sRE9Na8JA&#10;EL0X+h+WKXirmypo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E/ZXZDEAAAA3QAAAA8A&#10;AAAAAAAAAAAAAAAABwIAAGRycy9kb3ducmV2LnhtbFBLBQYAAAAAAwADALcAAAD4AgAAAAA=&#10;" filled="f" stroked="f">
                  <v:textbox inset="0,0,0,0">
                    <w:txbxContent>
                      <w:p w14:paraId="30098FDC" w14:textId="77777777" w:rsidR="00352539" w:rsidRDefault="00352539" w:rsidP="002A6003">
                        <w:pPr>
                          <w:pStyle w:val="a3"/>
                          <w:kinsoku w:val="0"/>
                          <w:overflowPunct w:val="0"/>
                          <w:spacing w:line="228" w:lineRule="exact"/>
                          <w:rPr>
                            <w:rFonts w:ascii="Arial Narrow" w:eastAsiaTheme="minorEastAsia" w:hAnsi="Arial Narrow" w:cs="Arial Narrow"/>
                            <w:b/>
                            <w:bCs/>
                            <w:color w:val="0000FF"/>
                            <w:sz w:val="20"/>
                            <w:szCs w:val="20"/>
                          </w:rPr>
                        </w:pPr>
                        <w:r>
                          <w:rPr>
                            <w:rFonts w:ascii="Arial Narrow" w:eastAsiaTheme="minorEastAsia" w:hAnsi="Arial Narrow" w:cs="Arial Narrow"/>
                            <w:b/>
                            <w:bCs/>
                            <w:color w:val="0000FF"/>
                            <w:sz w:val="20"/>
                            <w:szCs w:val="20"/>
                          </w:rPr>
                          <w:t>Godson-2 IP Architecture</w:t>
                        </w:r>
                      </w:p>
                    </w:txbxContent>
                  </v:textbox>
                </v:shape>
                <v:shape id="Text Box 1591" o:spid="_x0000_s1300" type="#_x0000_t202" style="position:absolute;left:7370;top:-2164;width:45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" fillcolor="#d8beda" stroked="f">
                  <v:textbox inset="0,0,0,0">
                    <w:txbxContent>
                      <w:p w14:paraId="30098FDD" w14:textId="77777777" w:rsidR="00352539" w:rsidRDefault="00352539" w:rsidP="002A6003">
                        <w:pPr>
                          <w:pStyle w:val="a3"/>
                          <w:kinsoku w:val="0"/>
                          <w:overflowPunct w:val="0"/>
                          <w:spacing w:line="166" w:lineRule="exact"/>
                          <w:ind w:left="60"/>
                          <w:rPr>
                            <w:rFonts w:ascii="Arial Narrow" w:eastAsiaTheme="minorEastAsia" w:hAnsi="Arial Narrow" w:cs="Arial Narrow"/>
                            <w:sz w:val="16"/>
                            <w:szCs w:val="16"/>
                          </w:rPr>
                        </w:pPr>
                        <w:r>
                          <w:rPr>
                            <w:rFonts w:ascii="Arial Narrow" w:eastAsiaTheme="minorEastAsia" w:hAnsi="Arial Narrow" w:cs="Arial Narrow"/>
                            <w:sz w:val="16"/>
                            <w:szCs w:val="16"/>
                          </w:rPr>
                          <w:t>FPU2</w:t>
                        </w:r>
                      </w:p>
                    </w:txbxContent>
                  </v:textbox>
                </v:shape>
                <v:shape id="Text Box 1592" o:spid="_x0000_s1301" type="#_x0000_t202" style="position:absolute;left:7370;top:-2744;width:458;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" fillcolor="#d8beda" stroked="f">
                  <v:textbox inset="0,0,0,0">
                    <w:txbxContent>
                      <w:p w14:paraId="30098FDE" w14:textId="77777777" w:rsidR="00352539" w:rsidRDefault="00352539" w:rsidP="002A6003">
                        <w:pPr>
                          <w:pStyle w:val="a3"/>
                          <w:kinsoku w:val="0"/>
                          <w:overflowPunct w:val="0"/>
                          <w:spacing w:before="29"/>
                          <w:ind w:left="60"/>
                          <w:rPr>
                            <w:rFonts w:ascii="Arial Narrow" w:eastAsiaTheme="minorEastAsia" w:hAnsi="Arial Narrow" w:cs="Arial Narrow"/>
                            <w:sz w:val="16"/>
                            <w:szCs w:val="16"/>
                          </w:rPr>
                        </w:pPr>
                        <w:r>
                          <w:rPr>
                            <w:rFonts w:ascii="Arial Narrow" w:eastAsiaTheme="minorEastAsia" w:hAnsi="Arial Narrow" w:cs="Arial Narrow"/>
                            <w:sz w:val="16"/>
                            <w:szCs w:val="16"/>
                          </w:rPr>
                          <w:t>FPU1</w:t>
                        </w:r>
                      </w:p>
                    </w:txbxContent>
                  </v:textbox>
                </v:shape>
                <v:shape id="Text Box 1593" o:spid="_x0000_s1302" type="#_x0000_t202" style="position:absolute;left:6357;top:-2896;width:588;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" fillcolor="#d8beda" stroked="f">
                  <v:textbox inset="0,0,0,0">
                    <w:txbxContent>
                      <w:p w14:paraId="30098FDF" w14:textId="77777777" w:rsidR="00352539" w:rsidRDefault="00352539" w:rsidP="002A6003">
                        <w:pPr>
                          <w:pStyle w:val="a3"/>
                          <w:kinsoku w:val="0"/>
                          <w:overflowPunct w:val="0"/>
                          <w:spacing w:line="372" w:lineRule="auto"/>
                          <w:ind w:right="18"/>
                          <w:rPr>
                            <w:rFonts w:ascii="Arial Narrow" w:eastAsiaTheme="minorEastAsia" w:hAnsi="Arial Narrow" w:cs="Arial Narrow"/>
                            <w:sz w:val="18"/>
                            <w:szCs w:val="18"/>
                          </w:rPr>
                        </w:pPr>
                        <w:r>
                          <w:rPr>
                            <w:rFonts w:ascii="Arial Narrow" w:eastAsiaTheme="minorEastAsia" w:hAnsi="Arial Narrow" w:cs="Arial Narrow"/>
                            <w:sz w:val="18"/>
                            <w:szCs w:val="18"/>
                          </w:rPr>
                          <w:t>Floating Point Register</w:t>
                        </w:r>
                      </w:p>
                      <w:p w14:paraId="30098FE0" w14:textId="77777777" w:rsidR="00352539" w:rsidRDefault="00352539" w:rsidP="002A6003">
                        <w:pPr>
                          <w:pStyle w:val="a3"/>
                          <w:kinsoku w:val="0"/>
                          <w:overflowPunct w:val="0"/>
                          <w:spacing w:line="130" w:lineRule="exact"/>
                          <w:rPr>
                            <w:rFonts w:ascii="Arial Narrow" w:eastAsiaTheme="minorEastAsia" w:hAnsi="Arial Narrow" w:cs="Arial Narrow"/>
                            <w:sz w:val="18"/>
                            <w:szCs w:val="18"/>
                          </w:rPr>
                        </w:pPr>
                        <w:r>
                          <w:rPr>
                            <w:rFonts w:ascii="Arial Narrow" w:eastAsiaTheme="minorEastAsia" w:hAnsi="Arial Narrow" w:cs="Arial Narrow"/>
                            <w:sz w:val="18"/>
                            <w:szCs w:val="18"/>
                          </w:rPr>
                          <w:t>File</w:t>
                        </w:r>
                      </w:p>
                    </w:txbxContent>
                  </v:textbox>
                </v:shape>
                <v:shape id="Text Box 1594" o:spid="_x0000_s1303" type="#_x0000_t202" style="position:absolute;left:5542;top:-2896;width:459;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" fillcolor="#d8beda" stroked="f">
                  <v:textbox inset="0,0,0,0">
                    <w:txbxContent>
                      <w:p w14:paraId="30098FE1" w14:textId="77777777" w:rsidR="00352539" w:rsidRDefault="00352539" w:rsidP="002A6003">
                        <w:pPr>
                          <w:pStyle w:val="a3"/>
                          <w:kinsoku w:val="0"/>
                          <w:overflowPunct w:val="0"/>
                          <w:spacing w:before="1"/>
                          <w:rPr>
                            <w:sz w:val="16"/>
                            <w:szCs w:val="16"/>
                          </w:rPr>
                        </w:pPr>
                      </w:p>
                      <w:p w14:paraId="30098FE2" w14:textId="77777777" w:rsidR="00352539" w:rsidRDefault="00352539" w:rsidP="002A6003">
                        <w:pPr>
                          <w:pStyle w:val="a3"/>
                          <w:kinsoku w:val="0"/>
                          <w:overflowPunct w:val="0"/>
                          <w:spacing w:line="230" w:lineRule="auto"/>
                          <w:ind w:left="28" w:right="11"/>
                          <w:rPr>
                            <w:sz w:val="16"/>
                            <w:szCs w:val="16"/>
                          </w:rPr>
                        </w:pPr>
                        <w:r>
                          <w:rPr>
                            <w:sz w:val="16"/>
                            <w:szCs w:val="16"/>
                          </w:rPr>
                          <w:t>Float Queue</w:t>
                        </w:r>
                      </w:p>
                    </w:txbxContent>
                  </v:textbox>
                </v:shape>
                <v:shape id="Text Box 1595" o:spid="_x0000_s1304" type="#_x0000_t202" style="position:absolute;left:5559;top:-1318;width:228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" filled="f" stroked="f">
                  <v:textbox inset="0,0,0,0">
                    <w:txbxContent>
                      <w:p w14:paraId="30098FE3" w14:textId="77777777" w:rsidR="00352539" w:rsidRDefault="00352539" w:rsidP="002A6003">
                        <w:pPr>
                          <w:pStyle w:val="a3"/>
                          <w:kinsoku w:val="0"/>
                          <w:overflowPunct w:val="0"/>
                          <w:spacing w:line="160" w:lineRule="exact"/>
                          <w:ind w:left="573"/>
                          <w:rPr>
                            <w:rFonts w:ascii="Arial Narrow" w:eastAsiaTheme="minorEastAsia" w:hAnsi="Arial Narrow" w:cs="Arial Narrow"/>
                            <w:sz w:val="16"/>
                            <w:szCs w:val="16"/>
                          </w:rPr>
                        </w:pPr>
                        <w:r>
                          <w:rPr>
                            <w:rFonts w:ascii="Arial Narrow" w:eastAsiaTheme="minorEastAsia" w:hAnsi="Arial Narrow" w:cs="Arial Narrow"/>
                            <w:sz w:val="16"/>
                            <w:szCs w:val="16"/>
                          </w:rPr>
                          <w:t>Processor Interface</w:t>
                        </w:r>
                      </w:p>
                      <w:p w14:paraId="30098FE4" w14:textId="77777777" w:rsidR="00352539" w:rsidRDefault="00352539" w:rsidP="002A6003">
                        <w:pPr>
                          <w:pStyle w:val="a3"/>
                          <w:kinsoku w:val="0"/>
                          <w:overflowPunct w:val="0"/>
                          <w:spacing w:before="8"/>
                          <w:rPr>
                            <w:rFonts w:ascii="Arial Narrow" w:eastAsiaTheme="minorEastAsia" w:hAnsi="Arial Narrow" w:cs="Arial Narrow"/>
                            <w:sz w:val="14"/>
                            <w:szCs w:val="14"/>
                          </w:rPr>
                        </w:pPr>
                      </w:p>
                      <w:p w14:paraId="30098FE5" w14:textId="77777777" w:rsidR="00352539" w:rsidRDefault="00352539" w:rsidP="002A6003">
                        <w:pPr>
                          <w:pStyle w:val="a3"/>
                          <w:kinsoku w:val="0"/>
                          <w:overflowPunct w:val="0"/>
                          <w:ind w:right="306"/>
                          <w:jc w:val="right"/>
                          <w:rPr>
                            <w:rFonts w:ascii="Arial Narrow" w:eastAsiaTheme="minorEastAsia" w:hAnsi="Arial Narrow" w:cs="Arial Narrow"/>
                            <w:sz w:val="16"/>
                            <w:szCs w:val="16"/>
                          </w:rPr>
                        </w:pPr>
                        <w:proofErr w:type="spellStart"/>
                        <w:r>
                          <w:rPr>
                            <w:rFonts w:ascii="Arial Narrow" w:eastAsiaTheme="minorEastAsia" w:hAnsi="Arial Narrow" w:cs="Arial Narrow"/>
                            <w:sz w:val="16"/>
                            <w:szCs w:val="16"/>
                          </w:rPr>
                          <w:t>missq</w:t>
                        </w:r>
                        <w:proofErr w:type="spellEnd"/>
                      </w:p>
                    </w:txbxContent>
                  </v:textbox>
                </v:shape>
                <v:shape id="Text Box 1596" o:spid="_x0000_s1305" type="#_x0000_t202" style="position:absolute;left:5601;top:-5100;width:134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CjuxAAAAN0AAAAPAAAAZHJzL2Rvd25yZXYueG1sRE9Na8JA&#10;EL0L/Q/LFLzpplqk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GjkKO7EAAAA3QAAAA8A&#10;AAAAAAAAAAAAAAAABwIAAGRycy9kb3ducmV2LnhtbFBLBQYAAAAAAwADALcAAAD4AgAAAAA=&#10;" filled="f" stroked="f">
                  <v:textbox inset="0,0,0,0">
                    <w:txbxContent>
                      <w:p w14:paraId="30098FE6" w14:textId="77777777" w:rsidR="00352539" w:rsidRDefault="00352539" w:rsidP="002A6003">
                        <w:pPr>
                          <w:pStyle w:val="a3"/>
                          <w:kinsoku w:val="0"/>
                          <w:overflowPunct w:val="0"/>
                          <w:spacing w:line="159" w:lineRule="exact"/>
                          <w:ind w:left="218"/>
                          <w:rPr>
                            <w:rFonts w:ascii="Arial Narrow" w:eastAsiaTheme="minorEastAsia" w:hAnsi="Arial Narrow" w:cs="Arial Narrow"/>
                            <w:sz w:val="16"/>
                            <w:szCs w:val="16"/>
                          </w:rPr>
                        </w:pPr>
                        <w:r>
                          <w:rPr>
                            <w:rFonts w:ascii="Arial Narrow" w:eastAsiaTheme="minorEastAsia" w:hAnsi="Arial Narrow" w:cs="Arial Narrow"/>
                            <w:sz w:val="16"/>
                            <w:szCs w:val="16"/>
                          </w:rPr>
                          <w:t>Reorder Queue</w:t>
                        </w:r>
                      </w:p>
                      <w:p w14:paraId="30098FE7" w14:textId="77777777" w:rsidR="00352539" w:rsidRDefault="00352539" w:rsidP="002A6003">
                        <w:pPr>
                          <w:pStyle w:val="a3"/>
                          <w:kinsoku w:val="0"/>
                          <w:overflowPunct w:val="0"/>
                          <w:spacing w:before="6"/>
                          <w:rPr>
                            <w:rFonts w:ascii="Arial Narrow" w:eastAsiaTheme="minorEastAsia" w:hAnsi="Arial Narrow" w:cs="Arial Narrow"/>
                            <w:sz w:val="14"/>
                            <w:szCs w:val="14"/>
                          </w:rPr>
                        </w:pPr>
                      </w:p>
                      <w:p w14:paraId="30098FE8" w14:textId="77777777" w:rsidR="00352539" w:rsidRDefault="00352539" w:rsidP="002A6003">
                        <w:pPr>
                          <w:pStyle w:val="a3"/>
                          <w:kinsoku w:val="0"/>
                          <w:overflowPunct w:val="0"/>
                          <w:ind w:left="26"/>
                          <w:rPr>
                            <w:rFonts w:ascii="Arial Narrow" w:eastAsiaTheme="minorEastAsia" w:hAnsi="Arial Narrow" w:cs="Arial Narrow"/>
                            <w:sz w:val="16"/>
                            <w:szCs w:val="16"/>
                          </w:rPr>
                        </w:pPr>
                        <w:r>
                          <w:rPr>
                            <w:rFonts w:ascii="Arial Narrow" w:eastAsiaTheme="minorEastAsia" w:hAnsi="Arial Narrow" w:cs="Arial Narrow"/>
                            <w:sz w:val="16"/>
                            <w:szCs w:val="16"/>
                          </w:rPr>
                          <w:t>BRQ</w:t>
                        </w:r>
                      </w:p>
                    </w:txbxContent>
                  </v:textbox>
                </v:shape>
                <v:shape id="Text Box 1597" o:spid="_x0000_s1306" type="#_x0000_t202" style="position:absolute;left:6336;top:-1053;width:693;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" fillcolor="#d8beda" stroked="f">
                  <v:textbox inset="0,0,0,0">
                    <w:txbxContent>
                      <w:p w14:paraId="30098FE9" w14:textId="77777777" w:rsidR="00352539" w:rsidRDefault="00352539" w:rsidP="002A6003">
                        <w:pPr>
                          <w:pStyle w:val="a3"/>
                          <w:kinsoku w:val="0"/>
                          <w:overflowPunct w:val="0"/>
                          <w:spacing w:before="63"/>
                          <w:rPr>
                            <w:rFonts w:ascii="Arial Narrow" w:eastAsiaTheme="minorEastAsia" w:hAnsi="Arial Narrow" w:cs="Arial Narrow"/>
                            <w:sz w:val="16"/>
                            <w:szCs w:val="16"/>
                          </w:rPr>
                        </w:pPr>
                        <w:proofErr w:type="spellStart"/>
                        <w:r>
                          <w:rPr>
                            <w:rFonts w:ascii="Arial Narrow" w:eastAsiaTheme="minorEastAsia" w:hAnsi="Arial Narrow" w:cs="Arial Narrow"/>
                            <w:sz w:val="16"/>
                            <w:szCs w:val="16"/>
                          </w:rPr>
                          <w:t>wtbkqueue</w:t>
                        </w:r>
                        <w:proofErr w:type="spellEnd"/>
                      </w:p>
                    </w:txbxContent>
                  </v:textbox>
                </v:shape>
                <v:shape id="Text Box 1598" o:spid="_x0000_s1307" type="#_x0000_t202" style="position:absolute;left:5580;top:-1053;width:567;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" fillcolor="#d8beda" stroked="f">
                  <v:textbox inset="0,0,0,0">
                    <w:txbxContent>
                      <w:p w14:paraId="30098FEA" w14:textId="77777777" w:rsidR="00352539" w:rsidRDefault="00352539" w:rsidP="002A6003">
                        <w:pPr>
                          <w:pStyle w:val="a3"/>
                          <w:kinsoku w:val="0"/>
                          <w:overflowPunct w:val="0"/>
                          <w:spacing w:before="63"/>
                          <w:rPr>
                            <w:rFonts w:ascii="Arial Narrow" w:eastAsiaTheme="minorEastAsia" w:hAnsi="Arial Narrow" w:cs="Arial Narrow"/>
                            <w:sz w:val="16"/>
                            <w:szCs w:val="16"/>
                          </w:rPr>
                        </w:pPr>
                        <w:proofErr w:type="spellStart"/>
                        <w:r>
                          <w:rPr>
                            <w:rFonts w:ascii="Arial Narrow" w:eastAsiaTheme="minorEastAsia" w:hAnsi="Arial Narrow" w:cs="Arial Narrow"/>
                            <w:sz w:val="16"/>
                            <w:szCs w:val="16"/>
                          </w:rPr>
                          <w:t>ucqueue</w:t>
                        </w:r>
                        <w:proofErr w:type="spellEnd"/>
                      </w:p>
                    </w:txbxContent>
                  </v:textbox>
                </v:shape>
                <v:shape id="Text Box 1599" o:spid="_x0000_s1308" type="#_x0000_t202" style="position:absolute;left:6336;top:-4786;width:588;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" fillcolor="#d8beda" stroked="f">
                  <v:textbox inset="0,0,0,0">
                    <w:txbxContent>
                      <w:p w14:paraId="30098FEB" w14:textId="77777777" w:rsidR="00352539" w:rsidRDefault="00352539" w:rsidP="002A6003">
                        <w:pPr>
                          <w:pStyle w:val="a3"/>
                          <w:kinsoku w:val="0"/>
                          <w:overflowPunct w:val="0"/>
                          <w:spacing w:line="179" w:lineRule="exact"/>
                          <w:ind w:left="143"/>
                          <w:rPr>
                            <w:rFonts w:ascii="Arial Narrow" w:eastAsiaTheme="minorEastAsia" w:hAnsi="Arial Narrow" w:cs="Arial Narrow"/>
                            <w:sz w:val="16"/>
                            <w:szCs w:val="16"/>
                          </w:rPr>
                        </w:pPr>
                        <w:r>
                          <w:rPr>
                            <w:rFonts w:ascii="Arial Narrow" w:eastAsiaTheme="minorEastAsia" w:hAnsi="Arial Narrow" w:cs="Arial Narrow"/>
                            <w:sz w:val="16"/>
                            <w:szCs w:val="16"/>
                          </w:rPr>
                          <w:t>ROQ</w:t>
                        </w:r>
                      </w:p>
                    </w:txbxContent>
                  </v:textbox>
                </v:shape>
                <w10:wrap anchorx="page"/>
              </v:group>
            </w:pict>
          </mc:Fallback>
        </mc:AlternateContent>
      </w:r>
      <w:r w:rsidRPr="002A6003">
        <w:rPr>
          <w:rFonts w:ascii="Times New Roman" w:eastAsia="宋体" w:hAnsi="Times New Roman" w:cs="宋体" w:hint="eastAsia"/>
          <w:kern w:val="0"/>
          <w:sz w:val="18"/>
          <w:szCs w:val="18"/>
        </w:rPr>
        <w:t>Figure 1-1 basic structure of GS464 processor</w:t>
      </w:r>
    </w:p>
    <w:p w14:paraId="300970D5" w14:textId="77777777"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kern w:val="0"/>
          <w:sz w:val="18"/>
          <w:szCs w:val="18"/>
        </w:rPr>
        <w:sectPr w:rsidR="002A6003" w:rsidRPr="002A6003">
          <w:pgSz w:w="11910" w:h="16840"/>
          <w:pgMar w:top="1220" w:right="0" w:bottom="1280" w:left="0" w:header="467" w:footer="1084" w:gutter="0"/>
          <w:cols w:space="720"/>
          <w:noEndnote/>
        </w:sectPr>
      </w:pPr>
    </w:p>
    <w:p w14:paraId="300970D6"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9"/>
          <w:szCs w:val="19"/>
        </w:rPr>
      </w:pPr>
    </w:p>
    <w:p w14:paraId="300970D7" w14:textId="77777777" w:rsidR="002A6003" w:rsidRPr="00AD241B" w:rsidRDefault="002A6003" w:rsidP="002A6003">
      <w:pPr>
        <w:numPr>
          <w:ilvl w:val="0"/>
          <w:numId w:val="27"/>
        </w:numPr>
        <w:tabs>
          <w:tab w:val="left" w:pos="2074"/>
        </w:tabs>
        <w:kinsoku w:val="0"/>
        <w:overflowPunct w:val="0"/>
        <w:autoSpaceDE w:val="0"/>
        <w:autoSpaceDN w:val="0"/>
        <w:adjustRightInd w:val="0"/>
        <w:spacing w:before="65"/>
        <w:jc w:val="left"/>
        <w:rPr>
          <w:rFonts w:ascii="Times New Roman" w:eastAsia="宋体" w:hAnsi="Times New Roman" w:cs="黑体"/>
          <w:w w:val="110"/>
          <w:kern w:val="0"/>
          <w:sz w:val="32"/>
          <w:szCs w:val="32"/>
        </w:rPr>
      </w:pPr>
      <w:bookmarkStart w:id="5" w:name="2_龙芯GS464处理器核指令集概述"/>
      <w:bookmarkEnd w:id="5"/>
      <w:r w:rsidRPr="00AD241B">
        <w:rPr>
          <w:rFonts w:ascii="Times New Roman" w:eastAsia="宋体" w:hAnsi="Times New Roman" w:cs="黑体" w:hint="eastAsia"/>
          <w:w w:val="110"/>
          <w:kern w:val="0"/>
          <w:sz w:val="32"/>
          <w:szCs w:val="32"/>
        </w:rPr>
        <w:t xml:space="preserve">Overview of core instruction set for </w:t>
      </w:r>
      <w:proofErr w:type="spellStart"/>
      <w:r w:rsidRPr="00AD241B">
        <w:rPr>
          <w:rFonts w:ascii="Times New Roman" w:eastAsia="宋体" w:hAnsi="Times New Roman" w:cs="黑体" w:hint="eastAsia"/>
          <w:w w:val="110"/>
          <w:kern w:val="0"/>
          <w:sz w:val="32"/>
          <w:szCs w:val="32"/>
        </w:rPr>
        <w:t>loongson</w:t>
      </w:r>
      <w:proofErr w:type="spellEnd"/>
      <w:r w:rsidRPr="00AD241B">
        <w:rPr>
          <w:rFonts w:ascii="Times New Roman" w:eastAsia="宋体" w:hAnsi="Times New Roman" w:cs="黑体" w:hint="eastAsia"/>
          <w:w w:val="110"/>
          <w:kern w:val="0"/>
          <w:sz w:val="32"/>
          <w:szCs w:val="32"/>
        </w:rPr>
        <w:t xml:space="preserve"> GS464 processor</w:t>
      </w:r>
    </w:p>
    <w:p w14:paraId="300970D8"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黑体"/>
          <w:kern w:val="0"/>
          <w:sz w:val="44"/>
          <w:szCs w:val="44"/>
        </w:rPr>
      </w:pPr>
    </w:p>
    <w:p w14:paraId="300970D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is compatible with the MIPS64 R2 architecture, which implements the full set of required instructions defined by the MIPS64 R2 specification, as well as some custom extension instructions.</w:t>
      </w:r>
    </w:p>
    <w:p w14:paraId="300970D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MIPS64 R2 compatible instructions implemented by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are listed in section 2.1.</w:t>
      </w:r>
      <w:hyperlink w:anchor="bookmark167" w:history="1"/>
      <w:r w:rsidRPr="002A6003">
        <w:rPr>
          <w:rFonts w:ascii="Times New Roman" w:eastAsia="宋体" w:hAnsi="Times New Roman" w:cs="宋体" w:hint="eastAsia"/>
          <w:spacing w:val="5"/>
          <w:kern w:val="0"/>
          <w:szCs w:val="21"/>
        </w:rPr>
        <w:t xml:space="preserve">Due to the length, the detailed definition of this part of the instruction is not given in this </w:t>
      </w:r>
      <w:proofErr w:type="spellStart"/>
      <w:r w:rsidRPr="002A6003">
        <w:rPr>
          <w:rFonts w:ascii="Times New Roman" w:eastAsia="宋体" w:hAnsi="Times New Roman" w:cs="宋体" w:hint="eastAsia"/>
          <w:spacing w:val="5"/>
          <w:kern w:val="0"/>
          <w:szCs w:val="21"/>
        </w:rPr>
        <w:t>document.The</w:t>
      </w:r>
      <w:proofErr w:type="spellEnd"/>
      <w:r w:rsidRPr="002A6003">
        <w:rPr>
          <w:rFonts w:ascii="Times New Roman" w:eastAsia="宋体" w:hAnsi="Times New Roman" w:cs="宋体" w:hint="eastAsia"/>
          <w:spacing w:val="5"/>
          <w:kern w:val="0"/>
          <w:szCs w:val="21"/>
        </w:rPr>
        <w:t xml:space="preserve"> reader needs to know the detailed definition of the instructions and is advised to refer to volume I and volume II of version 2.50 of the MIPS architecture </w:t>
      </w:r>
      <w:proofErr w:type="spellStart"/>
      <w:r w:rsidRPr="002A6003">
        <w:rPr>
          <w:rFonts w:ascii="Times New Roman" w:eastAsia="宋体" w:hAnsi="Times New Roman" w:cs="宋体" w:hint="eastAsia"/>
          <w:spacing w:val="5"/>
          <w:kern w:val="0"/>
          <w:szCs w:val="21"/>
        </w:rPr>
        <w:t>specification.The</w:t>
      </w:r>
      <w:proofErr w:type="spellEnd"/>
      <w:r w:rsidRPr="002A6003">
        <w:rPr>
          <w:rFonts w:ascii="Times New Roman" w:eastAsia="宋体" w:hAnsi="Times New Roman" w:cs="宋体" w:hint="eastAsia"/>
          <w:spacing w:val="5"/>
          <w:kern w:val="0"/>
          <w:szCs w:val="21"/>
        </w:rPr>
        <w:t xml:space="preserve"> implementations-related contents in this part of the instructions will be explained in section 2.2. In addition, the implementation of several MIPS64 R2 instructions GS464 processor core is not consistent with the MIPS architecture specification, which is also explained in section 2.2.</w:t>
      </w:r>
      <w:hyperlink w:anchor="bookmark185" w:history="1"/>
    </w:p>
    <w:p w14:paraId="300970D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custom extension instructions implemented by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are listed in section 2.3.</w:t>
      </w:r>
      <w:hyperlink w:anchor="bookmark190" w:history="1"/>
      <w:r w:rsidRPr="002A6003">
        <w:rPr>
          <w:rFonts w:ascii="Times New Roman" w:eastAsia="宋体" w:hAnsi="Times New Roman" w:cs="宋体" w:hint="eastAsia"/>
          <w:spacing w:val="5"/>
          <w:kern w:val="0"/>
          <w:szCs w:val="21"/>
        </w:rPr>
        <w:t xml:space="preserve">Due to the length, the detailed definition of this part of the instruction is not given in this </w:t>
      </w:r>
      <w:proofErr w:type="spellStart"/>
      <w:r w:rsidRPr="002A6003">
        <w:rPr>
          <w:rFonts w:ascii="Times New Roman" w:eastAsia="宋体" w:hAnsi="Times New Roman" w:cs="宋体" w:hint="eastAsia"/>
          <w:spacing w:val="5"/>
          <w:kern w:val="0"/>
          <w:szCs w:val="21"/>
        </w:rPr>
        <w:t>document.Readers</w:t>
      </w:r>
      <w:proofErr w:type="spellEnd"/>
      <w:r w:rsidRPr="002A6003">
        <w:rPr>
          <w:rFonts w:ascii="Times New Roman" w:eastAsia="宋体" w:hAnsi="Times New Roman" w:cs="宋体" w:hint="eastAsia"/>
          <w:spacing w:val="5"/>
          <w:kern w:val="0"/>
          <w:szCs w:val="21"/>
        </w:rPr>
        <w:t xml:space="preserve"> really need to understand the detailed definition of the relevant instructions, it is recommended to consult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instruction system </w:t>
      </w:r>
      <w:proofErr w:type="spellStart"/>
      <w:r w:rsidRPr="002A6003">
        <w:rPr>
          <w:rFonts w:ascii="Times New Roman" w:eastAsia="宋体" w:hAnsi="Times New Roman" w:cs="宋体" w:hint="eastAsia"/>
          <w:spacing w:val="5"/>
          <w:kern w:val="0"/>
          <w:szCs w:val="21"/>
        </w:rPr>
        <w:t>manual.Loongson</w:t>
      </w:r>
      <w:proofErr w:type="spellEnd"/>
      <w:r w:rsidRPr="002A6003">
        <w:rPr>
          <w:rFonts w:ascii="Times New Roman" w:eastAsia="宋体" w:hAnsi="Times New Roman" w:cs="宋体" w:hint="eastAsia"/>
          <w:spacing w:val="5"/>
          <w:kern w:val="0"/>
          <w:szCs w:val="21"/>
        </w:rPr>
        <w:t xml:space="preserve"> command system manual is currently available only to authorized customers.</w:t>
      </w:r>
    </w:p>
    <w:p w14:paraId="300970D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6"/>
          <w:szCs w:val="16"/>
        </w:rPr>
      </w:pPr>
    </w:p>
    <w:p w14:paraId="300970DD" w14:textId="77777777" w:rsidR="002A6003" w:rsidRPr="002A6003" w:rsidRDefault="002A6003" w:rsidP="002A6003">
      <w:pPr>
        <w:numPr>
          <w:ilvl w:val="1"/>
          <w:numId w:val="26"/>
        </w:numPr>
        <w:tabs>
          <w:tab w:val="left" w:pos="2259"/>
        </w:tabs>
        <w:kinsoku w:val="0"/>
        <w:overflowPunct w:val="0"/>
        <w:autoSpaceDE w:val="0"/>
        <w:autoSpaceDN w:val="0"/>
        <w:adjustRightInd w:val="0"/>
        <w:jc w:val="left"/>
        <w:outlineLvl w:val="2"/>
        <w:rPr>
          <w:rFonts w:ascii="Times New Roman" w:eastAsia="宋体" w:hAnsi="Times New Roman" w:cs="黑体"/>
          <w:spacing w:val="-13"/>
          <w:kern w:val="0"/>
          <w:sz w:val="32"/>
          <w:szCs w:val="32"/>
        </w:rPr>
      </w:pPr>
      <w:bookmarkStart w:id="6" w:name="2.1_MIPS64兼容指令列表"/>
      <w:bookmarkStart w:id="7" w:name="_bookmark167"/>
      <w:bookmarkStart w:id="8" w:name="_Toc41147997"/>
      <w:bookmarkStart w:id="9" w:name="_Toc41294528"/>
      <w:bookmarkEnd w:id="6"/>
      <w:bookmarkEnd w:id="7"/>
      <w:r w:rsidRPr="002A6003">
        <w:rPr>
          <w:rFonts w:ascii="Times New Roman" w:eastAsia="宋体" w:hAnsi="Times New Roman" w:cs="黑体"/>
          <w:kern w:val="0"/>
          <w:sz w:val="32"/>
          <w:szCs w:val="32"/>
        </w:rPr>
        <w:t>MIPS64 compatible instruction list</w:t>
      </w:r>
      <w:bookmarkEnd w:id="8"/>
      <w:bookmarkEnd w:id="9"/>
    </w:p>
    <w:p w14:paraId="300970D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0D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According to the instruction function, MIPS64 compatible instructions implemented by GS464 processor core can be divided into the following groups:</w:t>
      </w:r>
    </w:p>
    <w:p w14:paraId="300970E0"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70E1" w14:textId="77777777" w:rsidR="002A6003" w:rsidRPr="002A6003" w:rsidRDefault="002A6003" w:rsidP="002A6003">
      <w:pPr>
        <w:numPr>
          <w:ilvl w:val="2"/>
          <w:numId w:val="26"/>
        </w:numPr>
        <w:tabs>
          <w:tab w:val="left" w:pos="2640"/>
        </w:tabs>
        <w:kinsoku w:val="0"/>
        <w:overflowPunct w:val="0"/>
        <w:autoSpaceDE w:val="0"/>
        <w:autoSpaceDN w:val="0"/>
        <w:adjustRightInd w:val="0"/>
        <w:spacing w:before="1"/>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fetch instruction</w:t>
      </w:r>
    </w:p>
    <w:p w14:paraId="300970E2"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b/>
          <w:bCs/>
          <w:kern w:val="0"/>
          <w:sz w:val="15"/>
          <w:szCs w:val="15"/>
        </w:rPr>
      </w:pPr>
    </w:p>
    <w:p w14:paraId="300970E3" w14:textId="77777777" w:rsidR="002A6003" w:rsidRPr="002A6003" w:rsidRDefault="002A6003" w:rsidP="002A6003">
      <w:pPr>
        <w:numPr>
          <w:ilvl w:val="2"/>
          <w:numId w:val="26"/>
        </w:numPr>
        <w:tabs>
          <w:tab w:val="left" w:pos="2640"/>
        </w:tabs>
        <w:kinsoku w:val="0"/>
        <w:overflowPunct w:val="0"/>
        <w:autoSpaceDE w:val="0"/>
        <w:autoSpaceDN w:val="0"/>
        <w:adjustRightInd w:val="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Operation instruction</w:t>
      </w:r>
    </w:p>
    <w:p w14:paraId="300970E4"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 w:val="15"/>
          <w:szCs w:val="15"/>
        </w:rPr>
      </w:pPr>
    </w:p>
    <w:p w14:paraId="300970E5" w14:textId="77777777" w:rsidR="002A6003" w:rsidRPr="002A6003" w:rsidRDefault="002A6003" w:rsidP="002A6003">
      <w:pPr>
        <w:numPr>
          <w:ilvl w:val="2"/>
          <w:numId w:val="26"/>
        </w:numPr>
        <w:tabs>
          <w:tab w:val="left" w:pos="2640"/>
        </w:tabs>
        <w:kinsoku w:val="0"/>
        <w:overflowPunct w:val="0"/>
        <w:autoSpaceDE w:val="0"/>
        <w:autoSpaceDN w:val="0"/>
        <w:adjustRightInd w:val="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Branch and jump instructions</w:t>
      </w:r>
    </w:p>
    <w:p w14:paraId="300970E6"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 w:val="15"/>
          <w:szCs w:val="15"/>
        </w:rPr>
      </w:pPr>
    </w:p>
    <w:p w14:paraId="300970E7" w14:textId="77777777" w:rsidR="002A6003" w:rsidRPr="002A6003" w:rsidRDefault="002A6003" w:rsidP="002A6003">
      <w:pPr>
        <w:numPr>
          <w:ilvl w:val="2"/>
          <w:numId w:val="26"/>
        </w:numPr>
        <w:tabs>
          <w:tab w:val="left" w:pos="2640"/>
        </w:tabs>
        <w:kinsoku w:val="0"/>
        <w:overflowPunct w:val="0"/>
        <w:autoSpaceDE w:val="0"/>
        <w:autoSpaceDN w:val="0"/>
        <w:adjustRightInd w:val="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Coprocessor instruction</w:t>
      </w:r>
    </w:p>
    <w:p w14:paraId="300970E8"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b/>
          <w:bCs/>
          <w:kern w:val="0"/>
          <w:sz w:val="15"/>
          <w:szCs w:val="15"/>
        </w:rPr>
      </w:pPr>
    </w:p>
    <w:p w14:paraId="300970E9" w14:textId="77777777" w:rsidR="002A6003" w:rsidRPr="002A6003" w:rsidRDefault="002A6003" w:rsidP="002A6003">
      <w:pPr>
        <w:numPr>
          <w:ilvl w:val="2"/>
          <w:numId w:val="26"/>
        </w:numPr>
        <w:tabs>
          <w:tab w:val="left" w:pos="2640"/>
        </w:tabs>
        <w:kinsoku w:val="0"/>
        <w:overflowPunct w:val="0"/>
        <w:autoSpaceDE w:val="0"/>
        <w:autoSpaceDN w:val="0"/>
        <w:adjustRightInd w:val="0"/>
        <w:spacing w:before="1"/>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Other instructions</w:t>
      </w:r>
    </w:p>
    <w:p w14:paraId="300970E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b/>
          <w:bCs/>
          <w:kern w:val="0"/>
          <w:sz w:val="22"/>
        </w:rPr>
      </w:pPr>
    </w:p>
    <w:p w14:paraId="300970E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b/>
          <w:bCs/>
          <w:kern w:val="0"/>
          <w:sz w:val="22"/>
        </w:rPr>
      </w:pPr>
    </w:p>
    <w:p w14:paraId="300970EC"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b/>
          <w:bCs/>
          <w:kern w:val="0"/>
          <w:sz w:val="23"/>
          <w:szCs w:val="23"/>
        </w:rPr>
      </w:pPr>
    </w:p>
    <w:p w14:paraId="300970ED" w14:textId="77777777" w:rsidR="002A6003" w:rsidRPr="002A6003" w:rsidRDefault="002A6003" w:rsidP="002A6003">
      <w:pPr>
        <w:numPr>
          <w:ilvl w:val="2"/>
          <w:numId w:val="25"/>
        </w:numPr>
        <w:tabs>
          <w:tab w:val="left" w:pos="2439"/>
        </w:tabs>
        <w:kinsoku w:val="0"/>
        <w:overflowPunct w:val="0"/>
        <w:autoSpaceDE w:val="0"/>
        <w:autoSpaceDN w:val="0"/>
        <w:adjustRightInd w:val="0"/>
        <w:jc w:val="left"/>
        <w:rPr>
          <w:rFonts w:ascii="Times New Roman" w:eastAsia="宋体" w:hAnsi="Times New Roman" w:cs="黑体"/>
          <w:kern w:val="0"/>
          <w:sz w:val="28"/>
          <w:szCs w:val="28"/>
        </w:rPr>
      </w:pPr>
      <w:bookmarkStart w:id="10" w:name="2.1.1_访存指令"/>
      <w:bookmarkStart w:id="11" w:name="_bookmark168"/>
      <w:bookmarkEnd w:id="10"/>
      <w:bookmarkEnd w:id="11"/>
      <w:r w:rsidRPr="002A6003">
        <w:rPr>
          <w:rFonts w:ascii="Times New Roman" w:eastAsia="宋体" w:hAnsi="Times New Roman" w:cs="黑体" w:hint="eastAsia"/>
          <w:kern w:val="0"/>
          <w:sz w:val="28"/>
          <w:szCs w:val="28"/>
        </w:rPr>
        <w:t>To fetch instruction</w:t>
      </w:r>
    </w:p>
    <w:p w14:paraId="300970EE"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70E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MIPS architecture USES a load/store architecture. </w:t>
      </w:r>
      <w:r w:rsidRPr="002A6003">
        <w:rPr>
          <w:rFonts w:ascii="Times New Roman" w:eastAsia="宋体" w:hAnsi="Times New Roman" w:cs="宋体" w:hint="eastAsia"/>
          <w:spacing w:val="5"/>
          <w:kern w:val="0"/>
          <w:szCs w:val="21"/>
        </w:rPr>
        <w:t xml:space="preserve">All operations are performed on the register, and only the access instruction can access the data in main </w:t>
      </w:r>
      <w:proofErr w:type="spellStart"/>
      <w:proofErr w:type="gramStart"/>
      <w:r w:rsidRPr="002A6003">
        <w:rPr>
          <w:rFonts w:ascii="Times New Roman" w:eastAsia="宋体" w:hAnsi="Times New Roman" w:cs="宋体" w:hint="eastAsia"/>
          <w:spacing w:val="5"/>
          <w:kern w:val="0"/>
          <w:szCs w:val="21"/>
        </w:rPr>
        <w:t>memory.Access</w:t>
      </w:r>
      <w:proofErr w:type="spellEnd"/>
      <w:proofErr w:type="gramEnd"/>
      <w:r w:rsidRPr="002A6003">
        <w:rPr>
          <w:rFonts w:ascii="Times New Roman" w:eastAsia="宋体" w:hAnsi="Times New Roman" w:cs="宋体" w:hint="eastAsia"/>
          <w:spacing w:val="5"/>
          <w:kern w:val="0"/>
          <w:szCs w:val="21"/>
        </w:rPr>
        <w:t xml:space="preserve"> </w:t>
      </w:r>
      <w:r w:rsidRPr="002A6003">
        <w:rPr>
          <w:rFonts w:ascii="Times New Roman" w:eastAsia="宋体" w:hAnsi="Times New Roman" w:cs="宋体" w:hint="eastAsia"/>
          <w:spacing w:val="5"/>
          <w:kern w:val="0"/>
          <w:szCs w:val="21"/>
        </w:rPr>
        <w:lastRenderedPageBreak/>
        <w:t>instruction includes reading and writing, unsigned reading, unaligned access and atomic access of data of various widths.</w:t>
      </w:r>
    </w:p>
    <w:p w14:paraId="300970F0" w14:textId="77777777" w:rsidR="002A6003" w:rsidRPr="002A6003" w:rsidRDefault="002A6003" w:rsidP="002A6003">
      <w:pPr>
        <w:kinsoku w:val="0"/>
        <w:overflowPunct w:val="0"/>
        <w:autoSpaceDE w:val="0"/>
        <w:autoSpaceDN w:val="0"/>
        <w:adjustRightInd w:val="0"/>
        <w:spacing w:before="58"/>
        <w:ind w:left="914" w:right="914"/>
        <w:jc w:val="center"/>
        <w:rPr>
          <w:rFonts w:ascii="Times New Roman" w:eastAsia="宋体" w:hAnsi="Times New Roman" w:cs="宋体"/>
          <w:kern w:val="0"/>
          <w:sz w:val="18"/>
          <w:szCs w:val="18"/>
        </w:rPr>
      </w:pPr>
      <w:bookmarkStart w:id="12" w:name="_bookmark169"/>
      <w:bookmarkEnd w:id="12"/>
      <w:r w:rsidRPr="002A6003">
        <w:rPr>
          <w:rFonts w:ascii="Times New Roman" w:eastAsia="宋体" w:hAnsi="Times New Roman" w:cs="宋体" w:hint="eastAsia"/>
          <w:kern w:val="0"/>
          <w:sz w:val="18"/>
          <w:szCs w:val="18"/>
        </w:rPr>
        <w:t>Table 2-1 CPU instruction set: memory access instruction</w:t>
      </w:r>
    </w:p>
    <w:p w14:paraId="300970F1"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3"/>
          <w:szCs w:val="13"/>
        </w:rPr>
      </w:pPr>
    </w:p>
    <w:tbl>
      <w:tblPr>
        <w:tblW w:w="0" w:type="auto"/>
        <w:tblInd w:w="1692" w:type="dxa"/>
        <w:tblLayout w:type="fixed"/>
        <w:tblCellMar>
          <w:left w:w="0" w:type="dxa"/>
          <w:right w:w="0" w:type="dxa"/>
        </w:tblCellMar>
        <w:tblLook w:val="0000" w:firstRow="0" w:lastRow="0" w:firstColumn="0" w:lastColumn="0" w:noHBand="0" w:noVBand="0"/>
      </w:tblPr>
      <w:tblGrid>
        <w:gridCol w:w="2023"/>
        <w:gridCol w:w="4365"/>
        <w:gridCol w:w="2133"/>
      </w:tblGrid>
      <w:tr w:rsidR="002A6003" w:rsidRPr="002A6003" w14:paraId="300970F5" w14:textId="77777777" w:rsidTr="00AD241B">
        <w:trPr>
          <w:trHeight w:val="400"/>
        </w:trPr>
        <w:tc>
          <w:tcPr>
            <w:tcW w:w="2023" w:type="dxa"/>
            <w:tcBorders>
              <w:top w:val="none" w:sz="6" w:space="0" w:color="auto"/>
              <w:left w:val="none" w:sz="6" w:space="0" w:color="auto"/>
              <w:bottom w:val="single" w:sz="4" w:space="0" w:color="0000FF"/>
              <w:right w:val="none" w:sz="6" w:space="0" w:color="auto"/>
            </w:tcBorders>
            <w:shd w:val="clear" w:color="auto" w:fill="000080"/>
          </w:tcPr>
          <w:p w14:paraId="300970F2" w14:textId="77777777" w:rsidR="002A6003" w:rsidRPr="002A6003" w:rsidRDefault="002A6003" w:rsidP="002A6003">
            <w:pPr>
              <w:kinsoku w:val="0"/>
              <w:overflowPunct w:val="0"/>
              <w:autoSpaceDE w:val="0"/>
              <w:autoSpaceDN w:val="0"/>
              <w:adjustRightInd w:val="0"/>
              <w:spacing w:before="139"/>
              <w:ind w:left="564"/>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365" w:type="dxa"/>
            <w:tcBorders>
              <w:top w:val="none" w:sz="6" w:space="0" w:color="auto"/>
              <w:left w:val="none" w:sz="6" w:space="0" w:color="auto"/>
              <w:bottom w:val="single" w:sz="4" w:space="0" w:color="0000FF"/>
              <w:right w:val="none" w:sz="6" w:space="0" w:color="auto"/>
            </w:tcBorders>
            <w:shd w:val="clear" w:color="auto" w:fill="000080"/>
          </w:tcPr>
          <w:p w14:paraId="300970F3" w14:textId="77777777" w:rsidR="002A6003" w:rsidRPr="002A6003" w:rsidRDefault="002A6003" w:rsidP="002A6003">
            <w:pPr>
              <w:kinsoku w:val="0"/>
              <w:overflowPunct w:val="0"/>
              <w:autoSpaceDE w:val="0"/>
              <w:autoSpaceDN w:val="0"/>
              <w:adjustRightInd w:val="0"/>
              <w:spacing w:before="139"/>
              <w:ind w:left="1624" w:right="1616"/>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2133" w:type="dxa"/>
            <w:tcBorders>
              <w:top w:val="none" w:sz="6" w:space="0" w:color="auto"/>
              <w:left w:val="none" w:sz="6" w:space="0" w:color="auto"/>
              <w:bottom w:val="single" w:sz="4" w:space="0" w:color="0000FF"/>
              <w:right w:val="none" w:sz="6" w:space="0" w:color="auto"/>
            </w:tcBorders>
            <w:shd w:val="clear" w:color="auto" w:fill="000080"/>
          </w:tcPr>
          <w:p w14:paraId="300970F4" w14:textId="77777777" w:rsidR="002A6003" w:rsidRPr="002A6003" w:rsidRDefault="002A6003" w:rsidP="002A6003">
            <w:pPr>
              <w:kinsoku w:val="0"/>
              <w:overflowPunct w:val="0"/>
              <w:autoSpaceDE w:val="0"/>
              <w:autoSpaceDN w:val="0"/>
              <w:adjustRightInd w:val="0"/>
              <w:spacing w:before="139"/>
              <w:ind w:left="509" w:right="498"/>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0F9"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0F6" w14:textId="77777777" w:rsidR="002A6003" w:rsidRPr="002A6003" w:rsidRDefault="002A6003" w:rsidP="002A6003">
            <w:pPr>
              <w:kinsoku w:val="0"/>
              <w:overflowPunct w:val="0"/>
              <w:autoSpaceDE w:val="0"/>
              <w:autoSpaceDN w:val="0"/>
              <w:adjustRightInd w:val="0"/>
              <w:spacing w:before="139"/>
              <w:ind w:left="301"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LB</w:t>
            </w:r>
          </w:p>
        </w:tc>
        <w:tc>
          <w:tcPr>
            <w:tcW w:w="4365" w:type="dxa"/>
            <w:tcBorders>
              <w:top w:val="single" w:sz="4" w:space="0" w:color="0000FF"/>
              <w:left w:val="single" w:sz="4" w:space="0" w:color="0000FF"/>
              <w:bottom w:val="single" w:sz="4" w:space="0" w:color="0000FF"/>
              <w:right w:val="single" w:sz="4" w:space="0" w:color="0000FF"/>
            </w:tcBorders>
          </w:tcPr>
          <w:p w14:paraId="300970F7"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bytes</w:t>
            </w:r>
          </w:p>
        </w:tc>
        <w:tc>
          <w:tcPr>
            <w:tcW w:w="2133" w:type="dxa"/>
            <w:tcBorders>
              <w:top w:val="single" w:sz="4" w:space="0" w:color="0000FF"/>
              <w:left w:val="single" w:sz="4" w:space="0" w:color="0000FF"/>
              <w:bottom w:val="single" w:sz="4" w:space="0" w:color="0000FF"/>
              <w:right w:val="single" w:sz="4" w:space="0" w:color="0000FF"/>
            </w:tcBorders>
          </w:tcPr>
          <w:p w14:paraId="300970F8"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0FD"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0FA"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LBU</w:t>
            </w:r>
          </w:p>
        </w:tc>
        <w:tc>
          <w:tcPr>
            <w:tcW w:w="4365" w:type="dxa"/>
            <w:tcBorders>
              <w:top w:val="single" w:sz="4" w:space="0" w:color="0000FF"/>
              <w:left w:val="single" w:sz="4" w:space="0" w:color="0000FF"/>
              <w:bottom w:val="single" w:sz="4" w:space="0" w:color="0000FF"/>
              <w:right w:val="single" w:sz="4" w:space="0" w:color="0000FF"/>
            </w:tcBorders>
          </w:tcPr>
          <w:p w14:paraId="300970FB"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unsigned byte</w:t>
            </w:r>
          </w:p>
        </w:tc>
        <w:tc>
          <w:tcPr>
            <w:tcW w:w="2133" w:type="dxa"/>
            <w:tcBorders>
              <w:top w:val="single" w:sz="4" w:space="0" w:color="0000FF"/>
              <w:left w:val="single" w:sz="4" w:space="0" w:color="0000FF"/>
              <w:bottom w:val="single" w:sz="4" w:space="0" w:color="0000FF"/>
              <w:right w:val="single" w:sz="4" w:space="0" w:color="0000FF"/>
            </w:tcBorders>
          </w:tcPr>
          <w:p w14:paraId="300970FC"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bl>
    <w:p w14:paraId="300970FE" w14:textId="77777777" w:rsidR="002A6003" w:rsidRPr="002A6003" w:rsidRDefault="002A6003" w:rsidP="002A6003">
      <w:pPr>
        <w:autoSpaceDE w:val="0"/>
        <w:autoSpaceDN w:val="0"/>
        <w:adjustRightInd w:val="0"/>
        <w:jc w:val="left"/>
        <w:rPr>
          <w:rFonts w:ascii="Times New Roman" w:eastAsia="宋体" w:hAnsi="Times New Roman" w:cs="宋体"/>
          <w:kern w:val="0"/>
          <w:sz w:val="13"/>
          <w:szCs w:val="13"/>
        </w:rPr>
        <w:sectPr w:rsidR="002A6003" w:rsidRPr="002A6003">
          <w:pgSz w:w="11910" w:h="16840"/>
          <w:pgMar w:top="1220" w:right="0" w:bottom="1280" w:left="0" w:header="467" w:footer="1084" w:gutter="0"/>
          <w:cols w:space="720"/>
          <w:noEndnote/>
        </w:sectPr>
      </w:pPr>
    </w:p>
    <w:p w14:paraId="300970FF"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7"/>
          <w:szCs w:val="17"/>
        </w:rPr>
      </w:pPr>
    </w:p>
    <w:tbl>
      <w:tblPr>
        <w:tblW w:w="0" w:type="auto"/>
        <w:tblInd w:w="1692" w:type="dxa"/>
        <w:tblLayout w:type="fixed"/>
        <w:tblCellMar>
          <w:left w:w="0" w:type="dxa"/>
          <w:right w:w="0" w:type="dxa"/>
        </w:tblCellMar>
        <w:tblLook w:val="0000" w:firstRow="0" w:lastRow="0" w:firstColumn="0" w:lastColumn="0" w:noHBand="0" w:noVBand="0"/>
      </w:tblPr>
      <w:tblGrid>
        <w:gridCol w:w="2023"/>
        <w:gridCol w:w="4365"/>
        <w:gridCol w:w="2133"/>
      </w:tblGrid>
      <w:tr w:rsidR="002A6003" w:rsidRPr="002A6003" w14:paraId="30097103" w14:textId="77777777" w:rsidTr="00AD241B">
        <w:trPr>
          <w:trHeight w:val="400"/>
        </w:trPr>
        <w:tc>
          <w:tcPr>
            <w:tcW w:w="2023" w:type="dxa"/>
            <w:tcBorders>
              <w:top w:val="none" w:sz="6" w:space="0" w:color="auto"/>
              <w:left w:val="none" w:sz="6" w:space="0" w:color="auto"/>
              <w:bottom w:val="single" w:sz="4" w:space="0" w:color="0000FF"/>
              <w:right w:val="none" w:sz="6" w:space="0" w:color="auto"/>
            </w:tcBorders>
            <w:shd w:val="clear" w:color="auto" w:fill="000080"/>
          </w:tcPr>
          <w:p w14:paraId="30097100" w14:textId="77777777" w:rsidR="002A6003" w:rsidRPr="002A6003" w:rsidRDefault="002A6003" w:rsidP="002A6003">
            <w:pPr>
              <w:kinsoku w:val="0"/>
              <w:overflowPunct w:val="0"/>
              <w:autoSpaceDE w:val="0"/>
              <w:autoSpaceDN w:val="0"/>
              <w:adjustRightInd w:val="0"/>
              <w:spacing w:before="139"/>
              <w:ind w:left="564"/>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365" w:type="dxa"/>
            <w:tcBorders>
              <w:top w:val="none" w:sz="6" w:space="0" w:color="auto"/>
              <w:left w:val="none" w:sz="6" w:space="0" w:color="auto"/>
              <w:bottom w:val="single" w:sz="4" w:space="0" w:color="0000FF"/>
              <w:right w:val="none" w:sz="6" w:space="0" w:color="auto"/>
            </w:tcBorders>
            <w:shd w:val="clear" w:color="auto" w:fill="000080"/>
          </w:tcPr>
          <w:p w14:paraId="30097101" w14:textId="77777777" w:rsidR="002A6003" w:rsidRPr="002A6003" w:rsidRDefault="002A6003" w:rsidP="002A6003">
            <w:pPr>
              <w:kinsoku w:val="0"/>
              <w:overflowPunct w:val="0"/>
              <w:autoSpaceDE w:val="0"/>
              <w:autoSpaceDN w:val="0"/>
              <w:adjustRightInd w:val="0"/>
              <w:spacing w:before="139"/>
              <w:ind w:left="1624" w:right="1616"/>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2133" w:type="dxa"/>
            <w:tcBorders>
              <w:top w:val="none" w:sz="6" w:space="0" w:color="auto"/>
              <w:left w:val="none" w:sz="6" w:space="0" w:color="auto"/>
              <w:bottom w:val="single" w:sz="4" w:space="0" w:color="0000FF"/>
              <w:right w:val="none" w:sz="6" w:space="0" w:color="auto"/>
            </w:tcBorders>
            <w:shd w:val="clear" w:color="auto" w:fill="000080"/>
          </w:tcPr>
          <w:p w14:paraId="30097102" w14:textId="77777777" w:rsidR="002A6003" w:rsidRPr="002A6003" w:rsidRDefault="002A6003" w:rsidP="002A6003">
            <w:pPr>
              <w:kinsoku w:val="0"/>
              <w:overflowPunct w:val="0"/>
              <w:autoSpaceDE w:val="0"/>
              <w:autoSpaceDN w:val="0"/>
              <w:adjustRightInd w:val="0"/>
              <w:spacing w:before="139"/>
              <w:ind w:left="509" w:right="498"/>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107"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04" w14:textId="77777777" w:rsidR="002A6003" w:rsidRPr="002A6003" w:rsidRDefault="002A6003" w:rsidP="002A6003">
            <w:pPr>
              <w:kinsoku w:val="0"/>
              <w:overflowPunct w:val="0"/>
              <w:autoSpaceDE w:val="0"/>
              <w:autoSpaceDN w:val="0"/>
              <w:adjustRightInd w:val="0"/>
              <w:spacing w:before="139"/>
              <w:ind w:left="301"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LH</w:t>
            </w:r>
          </w:p>
        </w:tc>
        <w:tc>
          <w:tcPr>
            <w:tcW w:w="4365" w:type="dxa"/>
            <w:tcBorders>
              <w:top w:val="single" w:sz="4" w:space="0" w:color="0000FF"/>
              <w:left w:val="single" w:sz="4" w:space="0" w:color="0000FF"/>
              <w:bottom w:val="single" w:sz="4" w:space="0" w:color="0000FF"/>
              <w:right w:val="single" w:sz="4" w:space="0" w:color="0000FF"/>
            </w:tcBorders>
          </w:tcPr>
          <w:p w14:paraId="30097105"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half word</w:t>
            </w:r>
          </w:p>
        </w:tc>
        <w:tc>
          <w:tcPr>
            <w:tcW w:w="2133" w:type="dxa"/>
            <w:tcBorders>
              <w:top w:val="single" w:sz="4" w:space="0" w:color="0000FF"/>
              <w:left w:val="single" w:sz="4" w:space="0" w:color="0000FF"/>
              <w:bottom w:val="single" w:sz="4" w:space="0" w:color="0000FF"/>
              <w:right w:val="single" w:sz="4" w:space="0" w:color="0000FF"/>
            </w:tcBorders>
          </w:tcPr>
          <w:p w14:paraId="30097106"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0B"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08"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LHU</w:t>
            </w:r>
          </w:p>
        </w:tc>
        <w:tc>
          <w:tcPr>
            <w:tcW w:w="4365" w:type="dxa"/>
            <w:tcBorders>
              <w:top w:val="single" w:sz="4" w:space="0" w:color="0000FF"/>
              <w:left w:val="single" w:sz="4" w:space="0" w:color="0000FF"/>
              <w:bottom w:val="single" w:sz="4" w:space="0" w:color="0000FF"/>
              <w:right w:val="single" w:sz="4" w:space="0" w:color="0000FF"/>
            </w:tcBorders>
          </w:tcPr>
          <w:p w14:paraId="30097109"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an unsigned half word</w:t>
            </w:r>
          </w:p>
        </w:tc>
        <w:tc>
          <w:tcPr>
            <w:tcW w:w="2133" w:type="dxa"/>
            <w:tcBorders>
              <w:top w:val="single" w:sz="4" w:space="0" w:color="0000FF"/>
              <w:left w:val="single" w:sz="4" w:space="0" w:color="0000FF"/>
              <w:bottom w:val="single" w:sz="4" w:space="0" w:color="0000FF"/>
              <w:right w:val="single" w:sz="4" w:space="0" w:color="0000FF"/>
            </w:tcBorders>
          </w:tcPr>
          <w:p w14:paraId="3009710A"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0F" w14:textId="77777777" w:rsidTr="00AD241B">
        <w:trPr>
          <w:trHeight w:val="398"/>
        </w:trPr>
        <w:tc>
          <w:tcPr>
            <w:tcW w:w="2023" w:type="dxa"/>
            <w:tcBorders>
              <w:top w:val="single" w:sz="4" w:space="0" w:color="0000FF"/>
              <w:left w:val="single" w:sz="4" w:space="0" w:color="0000FF"/>
              <w:bottom w:val="single" w:sz="4" w:space="0" w:color="0000FF"/>
              <w:right w:val="single" w:sz="4" w:space="0" w:color="0000FF"/>
            </w:tcBorders>
          </w:tcPr>
          <w:p w14:paraId="3009710C" w14:textId="77777777" w:rsidR="002A6003" w:rsidRPr="002A6003" w:rsidRDefault="002A6003" w:rsidP="002A6003">
            <w:pPr>
              <w:kinsoku w:val="0"/>
              <w:overflowPunct w:val="0"/>
              <w:autoSpaceDE w:val="0"/>
              <w:autoSpaceDN w:val="0"/>
              <w:adjustRightInd w:val="0"/>
              <w:spacing w:before="139"/>
              <w:ind w:left="301"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LW</w:t>
            </w:r>
          </w:p>
        </w:tc>
        <w:tc>
          <w:tcPr>
            <w:tcW w:w="4365" w:type="dxa"/>
            <w:tcBorders>
              <w:top w:val="single" w:sz="4" w:space="0" w:color="0000FF"/>
              <w:left w:val="single" w:sz="4" w:space="0" w:color="0000FF"/>
              <w:bottom w:val="single" w:sz="4" w:space="0" w:color="0000FF"/>
              <w:right w:val="single" w:sz="4" w:space="0" w:color="0000FF"/>
            </w:tcBorders>
          </w:tcPr>
          <w:p w14:paraId="3009710D"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word</w:t>
            </w:r>
          </w:p>
        </w:tc>
        <w:tc>
          <w:tcPr>
            <w:tcW w:w="2133" w:type="dxa"/>
            <w:tcBorders>
              <w:top w:val="single" w:sz="4" w:space="0" w:color="0000FF"/>
              <w:left w:val="single" w:sz="4" w:space="0" w:color="0000FF"/>
              <w:bottom w:val="single" w:sz="4" w:space="0" w:color="0000FF"/>
              <w:right w:val="single" w:sz="4" w:space="0" w:color="0000FF"/>
            </w:tcBorders>
          </w:tcPr>
          <w:p w14:paraId="3009710E"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13"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10" w14:textId="77777777" w:rsidR="002A6003" w:rsidRPr="002A6003" w:rsidRDefault="002A6003" w:rsidP="002A6003">
            <w:pPr>
              <w:kinsoku w:val="0"/>
              <w:overflowPunct w:val="0"/>
              <w:autoSpaceDE w:val="0"/>
              <w:autoSpaceDN w:val="0"/>
              <w:adjustRightInd w:val="0"/>
              <w:spacing w:before="141"/>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LWU</w:t>
            </w:r>
          </w:p>
        </w:tc>
        <w:tc>
          <w:tcPr>
            <w:tcW w:w="4365" w:type="dxa"/>
            <w:tcBorders>
              <w:top w:val="single" w:sz="4" w:space="0" w:color="0000FF"/>
              <w:left w:val="single" w:sz="4" w:space="0" w:color="0000FF"/>
              <w:bottom w:val="single" w:sz="4" w:space="0" w:color="0000FF"/>
              <w:right w:val="single" w:sz="4" w:space="0" w:color="0000FF"/>
            </w:tcBorders>
          </w:tcPr>
          <w:p w14:paraId="30097111" w14:textId="77777777" w:rsidR="002A6003" w:rsidRPr="002A6003" w:rsidRDefault="002A6003" w:rsidP="002A6003">
            <w:pPr>
              <w:kinsoku w:val="0"/>
              <w:overflowPunct w:val="0"/>
              <w:autoSpaceDE w:val="0"/>
              <w:autoSpaceDN w:val="0"/>
              <w:adjustRightInd w:val="0"/>
              <w:spacing w:before="141"/>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an unsigned word</w:t>
            </w:r>
          </w:p>
        </w:tc>
        <w:tc>
          <w:tcPr>
            <w:tcW w:w="2133" w:type="dxa"/>
            <w:tcBorders>
              <w:top w:val="single" w:sz="4" w:space="0" w:color="0000FF"/>
              <w:left w:val="single" w:sz="4" w:space="0" w:color="0000FF"/>
              <w:bottom w:val="single" w:sz="4" w:space="0" w:color="0000FF"/>
              <w:right w:val="single" w:sz="4" w:space="0" w:color="0000FF"/>
            </w:tcBorders>
          </w:tcPr>
          <w:p w14:paraId="30097112" w14:textId="77777777" w:rsidR="002A6003" w:rsidRPr="002A6003" w:rsidRDefault="002A6003" w:rsidP="002A6003">
            <w:pPr>
              <w:kinsoku w:val="0"/>
              <w:overflowPunct w:val="0"/>
              <w:autoSpaceDE w:val="0"/>
              <w:autoSpaceDN w:val="0"/>
              <w:adjustRightInd w:val="0"/>
              <w:spacing w:before="141"/>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17"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14"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LWL</w:t>
            </w:r>
          </w:p>
        </w:tc>
        <w:tc>
          <w:tcPr>
            <w:tcW w:w="4365" w:type="dxa"/>
            <w:tcBorders>
              <w:top w:val="single" w:sz="4" w:space="0" w:color="0000FF"/>
              <w:left w:val="single" w:sz="4" w:space="0" w:color="0000FF"/>
              <w:bottom w:val="single" w:sz="4" w:space="0" w:color="0000FF"/>
              <w:right w:val="single" w:sz="4" w:space="0" w:color="0000FF"/>
            </w:tcBorders>
          </w:tcPr>
          <w:p w14:paraId="30097115"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words left</w:t>
            </w:r>
          </w:p>
        </w:tc>
        <w:tc>
          <w:tcPr>
            <w:tcW w:w="2133" w:type="dxa"/>
            <w:tcBorders>
              <w:top w:val="single" w:sz="4" w:space="0" w:color="0000FF"/>
              <w:left w:val="single" w:sz="4" w:space="0" w:color="0000FF"/>
              <w:bottom w:val="single" w:sz="4" w:space="0" w:color="0000FF"/>
              <w:right w:val="single" w:sz="4" w:space="0" w:color="0000FF"/>
            </w:tcBorders>
          </w:tcPr>
          <w:p w14:paraId="30097116"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1B"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18"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LWR</w:t>
            </w:r>
          </w:p>
        </w:tc>
        <w:tc>
          <w:tcPr>
            <w:tcW w:w="4365" w:type="dxa"/>
            <w:tcBorders>
              <w:top w:val="single" w:sz="4" w:space="0" w:color="0000FF"/>
              <w:left w:val="single" w:sz="4" w:space="0" w:color="0000FF"/>
              <w:bottom w:val="single" w:sz="4" w:space="0" w:color="0000FF"/>
              <w:right w:val="single" w:sz="4" w:space="0" w:color="0000FF"/>
            </w:tcBorders>
          </w:tcPr>
          <w:p w14:paraId="30097119"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words right</w:t>
            </w:r>
          </w:p>
        </w:tc>
        <w:tc>
          <w:tcPr>
            <w:tcW w:w="2133" w:type="dxa"/>
            <w:tcBorders>
              <w:top w:val="single" w:sz="4" w:space="0" w:color="0000FF"/>
              <w:left w:val="single" w:sz="4" w:space="0" w:color="0000FF"/>
              <w:bottom w:val="single" w:sz="4" w:space="0" w:color="0000FF"/>
              <w:right w:val="single" w:sz="4" w:space="0" w:color="0000FF"/>
            </w:tcBorders>
          </w:tcPr>
          <w:p w14:paraId="3009711A"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1F"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1C" w14:textId="77777777" w:rsidR="002A6003" w:rsidRPr="002A6003" w:rsidRDefault="002A6003" w:rsidP="002A6003">
            <w:pPr>
              <w:kinsoku w:val="0"/>
              <w:overflowPunct w:val="0"/>
              <w:autoSpaceDE w:val="0"/>
              <w:autoSpaceDN w:val="0"/>
              <w:adjustRightInd w:val="0"/>
              <w:spacing w:before="139"/>
              <w:ind w:left="301"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LD</w:t>
            </w:r>
          </w:p>
        </w:tc>
        <w:tc>
          <w:tcPr>
            <w:tcW w:w="4365" w:type="dxa"/>
            <w:tcBorders>
              <w:top w:val="single" w:sz="4" w:space="0" w:color="0000FF"/>
              <w:left w:val="single" w:sz="4" w:space="0" w:color="0000FF"/>
              <w:bottom w:val="single" w:sz="4" w:space="0" w:color="0000FF"/>
              <w:right w:val="single" w:sz="4" w:space="0" w:color="0000FF"/>
            </w:tcBorders>
          </w:tcPr>
          <w:p w14:paraId="3009711D"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double word</w:t>
            </w:r>
          </w:p>
        </w:tc>
        <w:tc>
          <w:tcPr>
            <w:tcW w:w="2133" w:type="dxa"/>
            <w:tcBorders>
              <w:top w:val="single" w:sz="4" w:space="0" w:color="0000FF"/>
              <w:left w:val="single" w:sz="4" w:space="0" w:color="0000FF"/>
              <w:bottom w:val="single" w:sz="4" w:space="0" w:color="0000FF"/>
              <w:right w:val="single" w:sz="4" w:space="0" w:color="0000FF"/>
            </w:tcBorders>
          </w:tcPr>
          <w:p w14:paraId="3009711E"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23"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20"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LDL</w:t>
            </w:r>
          </w:p>
        </w:tc>
        <w:tc>
          <w:tcPr>
            <w:tcW w:w="4365" w:type="dxa"/>
            <w:tcBorders>
              <w:top w:val="single" w:sz="4" w:space="0" w:color="0000FF"/>
              <w:left w:val="single" w:sz="4" w:space="0" w:color="0000FF"/>
              <w:bottom w:val="single" w:sz="4" w:space="0" w:color="0000FF"/>
              <w:right w:val="single" w:sz="4" w:space="0" w:color="0000FF"/>
            </w:tcBorders>
          </w:tcPr>
          <w:p w14:paraId="30097121"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left part of the word</w:t>
            </w:r>
          </w:p>
        </w:tc>
        <w:tc>
          <w:tcPr>
            <w:tcW w:w="2133" w:type="dxa"/>
            <w:tcBorders>
              <w:top w:val="single" w:sz="4" w:space="0" w:color="0000FF"/>
              <w:left w:val="single" w:sz="4" w:space="0" w:color="0000FF"/>
              <w:bottom w:val="single" w:sz="4" w:space="0" w:color="0000FF"/>
              <w:right w:val="single" w:sz="4" w:space="0" w:color="0000FF"/>
            </w:tcBorders>
          </w:tcPr>
          <w:p w14:paraId="30097122"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27" w14:textId="77777777" w:rsidTr="00AD241B">
        <w:trPr>
          <w:trHeight w:val="397"/>
        </w:trPr>
        <w:tc>
          <w:tcPr>
            <w:tcW w:w="2023" w:type="dxa"/>
            <w:tcBorders>
              <w:top w:val="single" w:sz="4" w:space="0" w:color="0000FF"/>
              <w:left w:val="single" w:sz="4" w:space="0" w:color="0000FF"/>
              <w:bottom w:val="single" w:sz="4" w:space="0" w:color="0000FF"/>
              <w:right w:val="single" w:sz="4" w:space="0" w:color="0000FF"/>
            </w:tcBorders>
          </w:tcPr>
          <w:p w14:paraId="30097124"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LDR</w:t>
            </w:r>
          </w:p>
        </w:tc>
        <w:tc>
          <w:tcPr>
            <w:tcW w:w="4365" w:type="dxa"/>
            <w:tcBorders>
              <w:top w:val="single" w:sz="4" w:space="0" w:color="0000FF"/>
              <w:left w:val="single" w:sz="4" w:space="0" w:color="0000FF"/>
              <w:bottom w:val="single" w:sz="4" w:space="0" w:color="0000FF"/>
              <w:right w:val="single" w:sz="4" w:space="0" w:color="0000FF"/>
            </w:tcBorders>
          </w:tcPr>
          <w:p w14:paraId="30097125"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right part of the word</w:t>
            </w:r>
          </w:p>
        </w:tc>
        <w:tc>
          <w:tcPr>
            <w:tcW w:w="2133" w:type="dxa"/>
            <w:tcBorders>
              <w:top w:val="single" w:sz="4" w:space="0" w:color="0000FF"/>
              <w:left w:val="single" w:sz="4" w:space="0" w:color="0000FF"/>
              <w:bottom w:val="single" w:sz="4" w:space="0" w:color="0000FF"/>
              <w:right w:val="single" w:sz="4" w:space="0" w:color="0000FF"/>
            </w:tcBorders>
          </w:tcPr>
          <w:p w14:paraId="30097126"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2B"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28" w14:textId="77777777" w:rsidR="002A6003" w:rsidRPr="002A6003" w:rsidRDefault="002A6003" w:rsidP="002A6003">
            <w:pPr>
              <w:kinsoku w:val="0"/>
              <w:overflowPunct w:val="0"/>
              <w:autoSpaceDE w:val="0"/>
              <w:autoSpaceDN w:val="0"/>
              <w:adjustRightInd w:val="0"/>
              <w:spacing w:before="141"/>
              <w:ind w:left="301"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LL</w:t>
            </w:r>
          </w:p>
        </w:tc>
        <w:tc>
          <w:tcPr>
            <w:tcW w:w="4365" w:type="dxa"/>
            <w:tcBorders>
              <w:top w:val="single" w:sz="4" w:space="0" w:color="0000FF"/>
              <w:left w:val="single" w:sz="4" w:space="0" w:color="0000FF"/>
              <w:bottom w:val="single" w:sz="4" w:space="0" w:color="0000FF"/>
              <w:right w:val="single" w:sz="4" w:space="0" w:color="0000FF"/>
            </w:tcBorders>
          </w:tcPr>
          <w:p w14:paraId="30097129" w14:textId="77777777" w:rsidR="002A6003" w:rsidRPr="002A6003" w:rsidRDefault="002A6003" w:rsidP="002A6003">
            <w:pPr>
              <w:kinsoku w:val="0"/>
              <w:overflowPunct w:val="0"/>
              <w:autoSpaceDE w:val="0"/>
              <w:autoSpaceDN w:val="0"/>
              <w:adjustRightInd w:val="0"/>
              <w:spacing w:before="141"/>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address of the mark</w:t>
            </w:r>
          </w:p>
        </w:tc>
        <w:tc>
          <w:tcPr>
            <w:tcW w:w="2133" w:type="dxa"/>
            <w:tcBorders>
              <w:top w:val="single" w:sz="4" w:space="0" w:color="0000FF"/>
              <w:left w:val="single" w:sz="4" w:space="0" w:color="0000FF"/>
              <w:bottom w:val="single" w:sz="4" w:space="0" w:color="0000FF"/>
              <w:right w:val="single" w:sz="4" w:space="0" w:color="0000FF"/>
            </w:tcBorders>
          </w:tcPr>
          <w:p w14:paraId="3009712A" w14:textId="77777777" w:rsidR="002A6003" w:rsidRPr="002A6003" w:rsidRDefault="002A6003" w:rsidP="002A6003">
            <w:pPr>
              <w:kinsoku w:val="0"/>
              <w:overflowPunct w:val="0"/>
              <w:autoSpaceDE w:val="0"/>
              <w:autoSpaceDN w:val="0"/>
              <w:adjustRightInd w:val="0"/>
              <w:spacing w:before="141"/>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2F"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2C"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LLD</w:t>
            </w:r>
          </w:p>
        </w:tc>
        <w:tc>
          <w:tcPr>
            <w:tcW w:w="4365" w:type="dxa"/>
            <w:tcBorders>
              <w:top w:val="single" w:sz="4" w:space="0" w:color="0000FF"/>
              <w:left w:val="single" w:sz="4" w:space="0" w:color="0000FF"/>
              <w:bottom w:val="single" w:sz="4" w:space="0" w:color="0000FF"/>
              <w:right w:val="single" w:sz="4" w:space="0" w:color="0000FF"/>
            </w:tcBorders>
          </w:tcPr>
          <w:p w14:paraId="3009712D"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double word address of the mark</w:t>
            </w:r>
          </w:p>
        </w:tc>
        <w:tc>
          <w:tcPr>
            <w:tcW w:w="2133" w:type="dxa"/>
            <w:tcBorders>
              <w:top w:val="single" w:sz="4" w:space="0" w:color="0000FF"/>
              <w:left w:val="single" w:sz="4" w:space="0" w:color="0000FF"/>
              <w:bottom w:val="single" w:sz="4" w:space="0" w:color="0000FF"/>
              <w:right w:val="single" w:sz="4" w:space="0" w:color="0000FF"/>
            </w:tcBorders>
          </w:tcPr>
          <w:p w14:paraId="3009712E"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33"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30" w14:textId="77777777" w:rsidR="002A6003" w:rsidRPr="002A6003" w:rsidRDefault="002A6003" w:rsidP="002A6003">
            <w:pPr>
              <w:kinsoku w:val="0"/>
              <w:overflowPunct w:val="0"/>
              <w:autoSpaceDE w:val="0"/>
              <w:autoSpaceDN w:val="0"/>
              <w:adjustRightInd w:val="0"/>
              <w:spacing w:before="139"/>
              <w:ind w:left="301"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SB</w:t>
            </w:r>
          </w:p>
        </w:tc>
        <w:tc>
          <w:tcPr>
            <w:tcW w:w="4365" w:type="dxa"/>
            <w:tcBorders>
              <w:top w:val="single" w:sz="4" w:space="0" w:color="0000FF"/>
              <w:left w:val="single" w:sz="4" w:space="0" w:color="0000FF"/>
              <w:bottom w:val="single" w:sz="4" w:space="0" w:color="0000FF"/>
              <w:right w:val="single" w:sz="4" w:space="0" w:color="0000FF"/>
            </w:tcBorders>
          </w:tcPr>
          <w:p w14:paraId="30097131"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Remaining bytes</w:t>
            </w:r>
          </w:p>
        </w:tc>
        <w:tc>
          <w:tcPr>
            <w:tcW w:w="2133" w:type="dxa"/>
            <w:tcBorders>
              <w:top w:val="single" w:sz="4" w:space="0" w:color="0000FF"/>
              <w:left w:val="single" w:sz="4" w:space="0" w:color="0000FF"/>
              <w:bottom w:val="single" w:sz="4" w:space="0" w:color="0000FF"/>
              <w:right w:val="single" w:sz="4" w:space="0" w:color="0000FF"/>
            </w:tcBorders>
          </w:tcPr>
          <w:p w14:paraId="30097132"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37"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34" w14:textId="77777777" w:rsidR="002A6003" w:rsidRPr="002A6003" w:rsidRDefault="002A6003" w:rsidP="002A6003">
            <w:pPr>
              <w:kinsoku w:val="0"/>
              <w:overflowPunct w:val="0"/>
              <w:autoSpaceDE w:val="0"/>
              <w:autoSpaceDN w:val="0"/>
              <w:adjustRightInd w:val="0"/>
              <w:spacing w:before="139"/>
              <w:ind w:left="301"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SH</w:t>
            </w:r>
          </w:p>
        </w:tc>
        <w:tc>
          <w:tcPr>
            <w:tcW w:w="4365" w:type="dxa"/>
            <w:tcBorders>
              <w:top w:val="single" w:sz="4" w:space="0" w:color="0000FF"/>
              <w:left w:val="single" w:sz="4" w:space="0" w:color="0000FF"/>
              <w:bottom w:val="single" w:sz="4" w:space="0" w:color="0000FF"/>
              <w:right w:val="single" w:sz="4" w:space="0" w:color="0000FF"/>
            </w:tcBorders>
          </w:tcPr>
          <w:p w14:paraId="30097135"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half word</w:t>
            </w:r>
          </w:p>
        </w:tc>
        <w:tc>
          <w:tcPr>
            <w:tcW w:w="2133" w:type="dxa"/>
            <w:tcBorders>
              <w:top w:val="single" w:sz="4" w:space="0" w:color="0000FF"/>
              <w:left w:val="single" w:sz="4" w:space="0" w:color="0000FF"/>
              <w:bottom w:val="single" w:sz="4" w:space="0" w:color="0000FF"/>
              <w:right w:val="single" w:sz="4" w:space="0" w:color="0000FF"/>
            </w:tcBorders>
          </w:tcPr>
          <w:p w14:paraId="30097136"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3B"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38" w14:textId="77777777" w:rsidR="002A6003" w:rsidRPr="002A6003" w:rsidRDefault="002A6003" w:rsidP="002A6003">
            <w:pPr>
              <w:kinsoku w:val="0"/>
              <w:overflowPunct w:val="0"/>
              <w:autoSpaceDE w:val="0"/>
              <w:autoSpaceDN w:val="0"/>
              <w:adjustRightInd w:val="0"/>
              <w:spacing w:before="139"/>
              <w:ind w:left="301"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SW</w:t>
            </w:r>
          </w:p>
        </w:tc>
        <w:tc>
          <w:tcPr>
            <w:tcW w:w="4365" w:type="dxa"/>
            <w:tcBorders>
              <w:top w:val="single" w:sz="4" w:space="0" w:color="0000FF"/>
              <w:left w:val="single" w:sz="4" w:space="0" w:color="0000FF"/>
              <w:bottom w:val="single" w:sz="4" w:space="0" w:color="0000FF"/>
              <w:right w:val="single" w:sz="4" w:space="0" w:color="0000FF"/>
            </w:tcBorders>
          </w:tcPr>
          <w:p w14:paraId="30097139"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characters</w:t>
            </w:r>
          </w:p>
        </w:tc>
        <w:tc>
          <w:tcPr>
            <w:tcW w:w="2133" w:type="dxa"/>
            <w:tcBorders>
              <w:top w:val="single" w:sz="4" w:space="0" w:color="0000FF"/>
              <w:left w:val="single" w:sz="4" w:space="0" w:color="0000FF"/>
              <w:bottom w:val="single" w:sz="4" w:space="0" w:color="0000FF"/>
              <w:right w:val="single" w:sz="4" w:space="0" w:color="0000FF"/>
            </w:tcBorders>
          </w:tcPr>
          <w:p w14:paraId="3009713A"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3F" w14:textId="77777777" w:rsidTr="00AD241B">
        <w:trPr>
          <w:trHeight w:val="397"/>
        </w:trPr>
        <w:tc>
          <w:tcPr>
            <w:tcW w:w="2023" w:type="dxa"/>
            <w:tcBorders>
              <w:top w:val="single" w:sz="4" w:space="0" w:color="0000FF"/>
              <w:left w:val="single" w:sz="4" w:space="0" w:color="0000FF"/>
              <w:bottom w:val="single" w:sz="4" w:space="0" w:color="0000FF"/>
              <w:right w:val="single" w:sz="4" w:space="0" w:color="0000FF"/>
            </w:tcBorders>
          </w:tcPr>
          <w:p w14:paraId="3009713C"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SWL</w:t>
            </w:r>
          </w:p>
        </w:tc>
        <w:tc>
          <w:tcPr>
            <w:tcW w:w="4365" w:type="dxa"/>
            <w:tcBorders>
              <w:top w:val="single" w:sz="4" w:space="0" w:color="0000FF"/>
              <w:left w:val="single" w:sz="4" w:space="0" w:color="0000FF"/>
              <w:bottom w:val="single" w:sz="4" w:space="0" w:color="0000FF"/>
              <w:right w:val="single" w:sz="4" w:space="0" w:color="0000FF"/>
            </w:tcBorders>
          </w:tcPr>
          <w:p w14:paraId="3009713D"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Characters left</w:t>
            </w:r>
          </w:p>
        </w:tc>
        <w:tc>
          <w:tcPr>
            <w:tcW w:w="2133" w:type="dxa"/>
            <w:tcBorders>
              <w:top w:val="single" w:sz="4" w:space="0" w:color="0000FF"/>
              <w:left w:val="single" w:sz="4" w:space="0" w:color="0000FF"/>
              <w:bottom w:val="single" w:sz="4" w:space="0" w:color="0000FF"/>
              <w:right w:val="single" w:sz="4" w:space="0" w:color="0000FF"/>
            </w:tcBorders>
          </w:tcPr>
          <w:p w14:paraId="3009713E"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43"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40" w14:textId="77777777" w:rsidR="002A6003" w:rsidRPr="002A6003" w:rsidRDefault="002A6003" w:rsidP="002A6003">
            <w:pPr>
              <w:kinsoku w:val="0"/>
              <w:overflowPunct w:val="0"/>
              <w:autoSpaceDE w:val="0"/>
              <w:autoSpaceDN w:val="0"/>
              <w:adjustRightInd w:val="0"/>
              <w:spacing w:before="141"/>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SWR</w:t>
            </w:r>
          </w:p>
        </w:tc>
        <w:tc>
          <w:tcPr>
            <w:tcW w:w="4365" w:type="dxa"/>
            <w:tcBorders>
              <w:top w:val="single" w:sz="4" w:space="0" w:color="0000FF"/>
              <w:left w:val="single" w:sz="4" w:space="0" w:color="0000FF"/>
              <w:bottom w:val="single" w:sz="4" w:space="0" w:color="0000FF"/>
              <w:right w:val="single" w:sz="4" w:space="0" w:color="0000FF"/>
            </w:tcBorders>
          </w:tcPr>
          <w:p w14:paraId="30097141" w14:textId="77777777" w:rsidR="002A6003" w:rsidRPr="002A6003" w:rsidRDefault="002A6003" w:rsidP="002A6003">
            <w:pPr>
              <w:kinsoku w:val="0"/>
              <w:overflowPunct w:val="0"/>
              <w:autoSpaceDE w:val="0"/>
              <w:autoSpaceDN w:val="0"/>
              <w:adjustRightInd w:val="0"/>
              <w:spacing w:before="141"/>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To save words right</w:t>
            </w:r>
          </w:p>
        </w:tc>
        <w:tc>
          <w:tcPr>
            <w:tcW w:w="2133" w:type="dxa"/>
            <w:tcBorders>
              <w:top w:val="single" w:sz="4" w:space="0" w:color="0000FF"/>
              <w:left w:val="single" w:sz="4" w:space="0" w:color="0000FF"/>
              <w:bottom w:val="single" w:sz="4" w:space="0" w:color="0000FF"/>
              <w:right w:val="single" w:sz="4" w:space="0" w:color="0000FF"/>
            </w:tcBorders>
          </w:tcPr>
          <w:p w14:paraId="30097142" w14:textId="77777777" w:rsidR="002A6003" w:rsidRPr="002A6003" w:rsidRDefault="002A6003" w:rsidP="002A6003">
            <w:pPr>
              <w:kinsoku w:val="0"/>
              <w:overflowPunct w:val="0"/>
              <w:autoSpaceDE w:val="0"/>
              <w:autoSpaceDN w:val="0"/>
              <w:adjustRightInd w:val="0"/>
              <w:spacing w:before="141"/>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47"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44" w14:textId="77777777" w:rsidR="002A6003" w:rsidRPr="002A6003" w:rsidRDefault="002A6003" w:rsidP="002A6003">
            <w:pPr>
              <w:kinsoku w:val="0"/>
              <w:overflowPunct w:val="0"/>
              <w:autoSpaceDE w:val="0"/>
              <w:autoSpaceDN w:val="0"/>
              <w:adjustRightInd w:val="0"/>
              <w:spacing w:before="139"/>
              <w:ind w:left="301"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SD</w:t>
            </w:r>
          </w:p>
        </w:tc>
        <w:tc>
          <w:tcPr>
            <w:tcW w:w="4365" w:type="dxa"/>
            <w:tcBorders>
              <w:top w:val="single" w:sz="4" w:space="0" w:color="0000FF"/>
              <w:left w:val="single" w:sz="4" w:space="0" w:color="0000FF"/>
              <w:bottom w:val="single" w:sz="4" w:space="0" w:color="0000FF"/>
              <w:right w:val="single" w:sz="4" w:space="0" w:color="0000FF"/>
            </w:tcBorders>
          </w:tcPr>
          <w:p w14:paraId="30097145"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double word</w:t>
            </w:r>
          </w:p>
        </w:tc>
        <w:tc>
          <w:tcPr>
            <w:tcW w:w="2133" w:type="dxa"/>
            <w:tcBorders>
              <w:top w:val="single" w:sz="4" w:space="0" w:color="0000FF"/>
              <w:left w:val="single" w:sz="4" w:space="0" w:color="0000FF"/>
              <w:bottom w:val="single" w:sz="4" w:space="0" w:color="0000FF"/>
              <w:right w:val="single" w:sz="4" w:space="0" w:color="0000FF"/>
            </w:tcBorders>
          </w:tcPr>
          <w:p w14:paraId="30097146"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4B"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48"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SDL</w:t>
            </w:r>
          </w:p>
        </w:tc>
        <w:tc>
          <w:tcPr>
            <w:tcW w:w="4365" w:type="dxa"/>
            <w:tcBorders>
              <w:top w:val="single" w:sz="4" w:space="0" w:color="0000FF"/>
              <w:left w:val="single" w:sz="4" w:space="0" w:color="0000FF"/>
              <w:bottom w:val="single" w:sz="4" w:space="0" w:color="0000FF"/>
              <w:right w:val="single" w:sz="4" w:space="0" w:color="0000FF"/>
            </w:tcBorders>
          </w:tcPr>
          <w:p w14:paraId="30097149"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the left part of the double word</w:t>
            </w:r>
          </w:p>
        </w:tc>
        <w:tc>
          <w:tcPr>
            <w:tcW w:w="2133" w:type="dxa"/>
            <w:tcBorders>
              <w:top w:val="single" w:sz="4" w:space="0" w:color="0000FF"/>
              <w:left w:val="single" w:sz="4" w:space="0" w:color="0000FF"/>
              <w:bottom w:val="single" w:sz="4" w:space="0" w:color="0000FF"/>
              <w:right w:val="single" w:sz="4" w:space="0" w:color="0000FF"/>
            </w:tcBorders>
          </w:tcPr>
          <w:p w14:paraId="3009714A"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4F"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4C"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The SDR</w:t>
            </w:r>
          </w:p>
        </w:tc>
        <w:tc>
          <w:tcPr>
            <w:tcW w:w="4365" w:type="dxa"/>
            <w:tcBorders>
              <w:top w:val="single" w:sz="4" w:space="0" w:color="0000FF"/>
              <w:left w:val="single" w:sz="4" w:space="0" w:color="0000FF"/>
              <w:bottom w:val="single" w:sz="4" w:space="0" w:color="0000FF"/>
              <w:right w:val="single" w:sz="4" w:space="0" w:color="0000FF"/>
            </w:tcBorders>
          </w:tcPr>
          <w:p w14:paraId="3009714D"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the right part of the double word</w:t>
            </w:r>
          </w:p>
        </w:tc>
        <w:tc>
          <w:tcPr>
            <w:tcW w:w="2133" w:type="dxa"/>
            <w:tcBorders>
              <w:top w:val="single" w:sz="4" w:space="0" w:color="0000FF"/>
              <w:left w:val="single" w:sz="4" w:space="0" w:color="0000FF"/>
              <w:bottom w:val="single" w:sz="4" w:space="0" w:color="0000FF"/>
              <w:right w:val="single" w:sz="4" w:space="0" w:color="0000FF"/>
            </w:tcBorders>
          </w:tcPr>
          <w:p w14:paraId="3009714E"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53"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50" w14:textId="77777777" w:rsidR="002A6003" w:rsidRPr="002A6003" w:rsidRDefault="002A6003" w:rsidP="002A6003">
            <w:pPr>
              <w:kinsoku w:val="0"/>
              <w:overflowPunct w:val="0"/>
              <w:autoSpaceDE w:val="0"/>
              <w:autoSpaceDN w:val="0"/>
              <w:adjustRightInd w:val="0"/>
              <w:spacing w:before="139"/>
              <w:ind w:left="301"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SC</w:t>
            </w:r>
          </w:p>
        </w:tc>
        <w:tc>
          <w:tcPr>
            <w:tcW w:w="4365" w:type="dxa"/>
            <w:tcBorders>
              <w:top w:val="single" w:sz="4" w:space="0" w:color="0000FF"/>
              <w:left w:val="single" w:sz="4" w:space="0" w:color="0000FF"/>
              <w:bottom w:val="single" w:sz="4" w:space="0" w:color="0000FF"/>
              <w:right w:val="single" w:sz="4" w:space="0" w:color="0000FF"/>
            </w:tcBorders>
          </w:tcPr>
          <w:p w14:paraId="30097151"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I'm going to save it</w:t>
            </w:r>
          </w:p>
        </w:tc>
        <w:tc>
          <w:tcPr>
            <w:tcW w:w="2133" w:type="dxa"/>
            <w:tcBorders>
              <w:top w:val="single" w:sz="4" w:space="0" w:color="0000FF"/>
              <w:left w:val="single" w:sz="4" w:space="0" w:color="0000FF"/>
              <w:bottom w:val="single" w:sz="4" w:space="0" w:color="0000FF"/>
              <w:right w:val="single" w:sz="4" w:space="0" w:color="0000FF"/>
            </w:tcBorders>
          </w:tcPr>
          <w:p w14:paraId="30097152"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57"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154" w14:textId="77777777" w:rsidR="002A6003" w:rsidRPr="002A6003" w:rsidRDefault="002A6003" w:rsidP="002A6003">
            <w:pPr>
              <w:kinsoku w:val="0"/>
              <w:overflowPunct w:val="0"/>
              <w:autoSpaceDE w:val="0"/>
              <w:autoSpaceDN w:val="0"/>
              <w:adjustRightInd w:val="0"/>
              <w:spacing w:before="139"/>
              <w:ind w:left="393" w:right="733"/>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SCD</w:t>
            </w:r>
          </w:p>
        </w:tc>
        <w:tc>
          <w:tcPr>
            <w:tcW w:w="4365" w:type="dxa"/>
            <w:tcBorders>
              <w:top w:val="single" w:sz="4" w:space="0" w:color="0000FF"/>
              <w:left w:val="single" w:sz="4" w:space="0" w:color="0000FF"/>
              <w:bottom w:val="single" w:sz="4" w:space="0" w:color="0000FF"/>
              <w:right w:val="single" w:sz="4" w:space="0" w:color="0000FF"/>
            </w:tcBorders>
          </w:tcPr>
          <w:p w14:paraId="30097155"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two words under the condition</w:t>
            </w:r>
          </w:p>
        </w:tc>
        <w:tc>
          <w:tcPr>
            <w:tcW w:w="2133" w:type="dxa"/>
            <w:tcBorders>
              <w:top w:val="single" w:sz="4" w:space="0" w:color="0000FF"/>
              <w:left w:val="single" w:sz="4" w:space="0" w:color="0000FF"/>
              <w:bottom w:val="single" w:sz="4" w:space="0" w:color="0000FF"/>
              <w:right w:val="single" w:sz="4" w:space="0" w:color="0000FF"/>
            </w:tcBorders>
          </w:tcPr>
          <w:p w14:paraId="30097156" w14:textId="77777777" w:rsidR="002A6003" w:rsidRPr="002A6003" w:rsidRDefault="002A6003" w:rsidP="002A6003">
            <w:pPr>
              <w:kinsoku w:val="0"/>
              <w:overflowPunct w:val="0"/>
              <w:autoSpaceDE w:val="0"/>
              <w:autoSpaceDN w:val="0"/>
              <w:adjustRightInd w:val="0"/>
              <w:spacing w:before="139"/>
              <w:ind w:left="26" w:right="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bl>
    <w:p w14:paraId="3009715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15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15A" w14:textId="77777777" w:rsidR="002A6003" w:rsidRPr="002A6003" w:rsidRDefault="002A6003" w:rsidP="002A6003">
      <w:pPr>
        <w:numPr>
          <w:ilvl w:val="2"/>
          <w:numId w:val="25"/>
        </w:numPr>
        <w:tabs>
          <w:tab w:val="left" w:pos="2439"/>
        </w:tabs>
        <w:kinsoku w:val="0"/>
        <w:overflowPunct w:val="0"/>
        <w:autoSpaceDE w:val="0"/>
        <w:autoSpaceDN w:val="0"/>
        <w:adjustRightInd w:val="0"/>
        <w:spacing w:before="246"/>
        <w:jc w:val="left"/>
        <w:rPr>
          <w:rFonts w:ascii="Times New Roman" w:eastAsia="宋体" w:hAnsi="Times New Roman" w:cs="黑体"/>
          <w:kern w:val="0"/>
          <w:sz w:val="28"/>
          <w:szCs w:val="28"/>
        </w:rPr>
      </w:pPr>
      <w:bookmarkStart w:id="13" w:name="2.1.2_运算指令"/>
      <w:bookmarkStart w:id="14" w:name="_bookmark170"/>
      <w:bookmarkEnd w:id="13"/>
      <w:bookmarkEnd w:id="14"/>
      <w:r w:rsidRPr="002A6003">
        <w:rPr>
          <w:rFonts w:ascii="Times New Roman" w:eastAsia="宋体" w:hAnsi="Times New Roman" w:cs="黑体" w:hint="eastAsia"/>
          <w:kern w:val="0"/>
          <w:sz w:val="28"/>
          <w:szCs w:val="28"/>
        </w:rPr>
        <w:t>Operation instruction</w:t>
      </w:r>
    </w:p>
    <w:p w14:paraId="3009715B"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715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Operational instructions perform arithmetic, logic, shift, multiplication, and division of register </w:t>
      </w:r>
      <w:proofErr w:type="spellStart"/>
      <w:proofErr w:type="gramStart"/>
      <w:r w:rsidRPr="002A6003">
        <w:rPr>
          <w:rFonts w:ascii="Times New Roman" w:eastAsia="宋体" w:hAnsi="Times New Roman" w:cs="宋体" w:hint="eastAsia"/>
          <w:spacing w:val="5"/>
          <w:kern w:val="0"/>
          <w:szCs w:val="21"/>
        </w:rPr>
        <w:t>values.Operational</w:t>
      </w:r>
      <w:proofErr w:type="spellEnd"/>
      <w:proofErr w:type="gramEnd"/>
      <w:r w:rsidRPr="002A6003">
        <w:rPr>
          <w:rFonts w:ascii="Times New Roman" w:eastAsia="宋体" w:hAnsi="Times New Roman" w:cs="宋体" w:hint="eastAsia"/>
          <w:spacing w:val="5"/>
          <w:kern w:val="0"/>
          <w:szCs w:val="21"/>
        </w:rPr>
        <w:t xml:space="preserve"> instructions include the register instruction format (r-type, where operands and operation results are stored in registers) and the immediate-number instruction format (</w:t>
      </w:r>
      <w:proofErr w:type="spellStart"/>
      <w:r w:rsidRPr="002A6003">
        <w:rPr>
          <w:rFonts w:ascii="Times New Roman" w:eastAsia="宋体" w:hAnsi="Times New Roman" w:cs="宋体" w:hint="eastAsia"/>
          <w:spacing w:val="5"/>
          <w:kern w:val="0"/>
          <w:szCs w:val="21"/>
        </w:rPr>
        <w:t>i</w:t>
      </w:r>
      <w:proofErr w:type="spellEnd"/>
      <w:r w:rsidRPr="002A6003">
        <w:rPr>
          <w:rFonts w:ascii="Times New Roman" w:eastAsia="宋体" w:hAnsi="Times New Roman" w:cs="宋体" w:hint="eastAsia"/>
          <w:spacing w:val="5"/>
          <w:kern w:val="0"/>
          <w:szCs w:val="21"/>
        </w:rPr>
        <w:t>-type, where one operand is a 16-bit immediate-number)</w:t>
      </w:r>
    </w:p>
    <w:p w14:paraId="3009715D" w14:textId="77777777" w:rsidR="002A6003" w:rsidRPr="002A6003" w:rsidRDefault="002A6003" w:rsidP="002A6003">
      <w:pPr>
        <w:kinsoku w:val="0"/>
        <w:overflowPunct w:val="0"/>
        <w:autoSpaceDE w:val="0"/>
        <w:autoSpaceDN w:val="0"/>
        <w:adjustRightInd w:val="0"/>
        <w:spacing w:before="58"/>
        <w:ind w:left="914" w:right="914"/>
        <w:jc w:val="center"/>
        <w:rPr>
          <w:rFonts w:ascii="Times New Roman" w:eastAsia="宋体" w:hAnsi="Times New Roman" w:cs="宋体"/>
          <w:kern w:val="0"/>
          <w:sz w:val="18"/>
          <w:szCs w:val="18"/>
        </w:rPr>
      </w:pPr>
      <w:bookmarkStart w:id="15" w:name="_bookmark171"/>
      <w:bookmarkEnd w:id="15"/>
      <w:r w:rsidRPr="002A6003">
        <w:rPr>
          <w:rFonts w:ascii="Times New Roman" w:eastAsia="宋体" w:hAnsi="Times New Roman" w:cs="宋体" w:hint="eastAsia"/>
          <w:kern w:val="0"/>
          <w:sz w:val="18"/>
          <w:szCs w:val="18"/>
        </w:rPr>
        <w:t>Table 2-2 CPU instruction set: arithmetic instruction (ALU instant number)</w:t>
      </w:r>
    </w:p>
    <w:p w14:paraId="3009715E"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3"/>
          <w:szCs w:val="13"/>
        </w:rPr>
      </w:pPr>
    </w:p>
    <w:tbl>
      <w:tblPr>
        <w:tblW w:w="0" w:type="auto"/>
        <w:tblInd w:w="1692" w:type="dxa"/>
        <w:tblLayout w:type="fixed"/>
        <w:tblCellMar>
          <w:left w:w="0" w:type="dxa"/>
          <w:right w:w="0" w:type="dxa"/>
        </w:tblCellMar>
        <w:tblLook w:val="0000" w:firstRow="0" w:lastRow="0" w:firstColumn="0" w:lastColumn="0" w:noHBand="0" w:noVBand="0"/>
      </w:tblPr>
      <w:tblGrid>
        <w:gridCol w:w="1891"/>
        <w:gridCol w:w="5040"/>
        <w:gridCol w:w="1591"/>
      </w:tblGrid>
      <w:tr w:rsidR="002A6003" w:rsidRPr="002A6003" w14:paraId="30097162" w14:textId="77777777" w:rsidTr="00AD241B">
        <w:trPr>
          <w:trHeight w:val="398"/>
        </w:trPr>
        <w:tc>
          <w:tcPr>
            <w:tcW w:w="1891" w:type="dxa"/>
            <w:tcBorders>
              <w:top w:val="none" w:sz="6" w:space="0" w:color="auto"/>
              <w:left w:val="none" w:sz="6" w:space="0" w:color="auto"/>
              <w:bottom w:val="single" w:sz="4" w:space="0" w:color="0000FF"/>
              <w:right w:val="none" w:sz="6" w:space="0" w:color="auto"/>
            </w:tcBorders>
            <w:shd w:val="clear" w:color="auto" w:fill="000080"/>
          </w:tcPr>
          <w:p w14:paraId="3009715F" w14:textId="77777777" w:rsidR="002A6003" w:rsidRPr="002A6003" w:rsidRDefault="002A6003" w:rsidP="002A6003">
            <w:pPr>
              <w:kinsoku w:val="0"/>
              <w:overflowPunct w:val="0"/>
              <w:autoSpaceDE w:val="0"/>
              <w:autoSpaceDN w:val="0"/>
              <w:adjustRightInd w:val="0"/>
              <w:spacing w:before="139"/>
              <w:ind w:left="478" w:right="469"/>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040" w:type="dxa"/>
            <w:tcBorders>
              <w:top w:val="none" w:sz="6" w:space="0" w:color="auto"/>
              <w:left w:val="none" w:sz="6" w:space="0" w:color="auto"/>
              <w:bottom w:val="single" w:sz="4" w:space="0" w:color="0000FF"/>
              <w:right w:val="none" w:sz="6" w:space="0" w:color="auto"/>
            </w:tcBorders>
            <w:shd w:val="clear" w:color="auto" w:fill="000080"/>
          </w:tcPr>
          <w:p w14:paraId="30097160" w14:textId="77777777" w:rsidR="002A6003" w:rsidRPr="002A6003" w:rsidRDefault="002A6003" w:rsidP="002A6003">
            <w:pPr>
              <w:kinsoku w:val="0"/>
              <w:overflowPunct w:val="0"/>
              <w:autoSpaceDE w:val="0"/>
              <w:autoSpaceDN w:val="0"/>
              <w:adjustRightInd w:val="0"/>
              <w:spacing w:before="139"/>
              <w:ind w:left="1962" w:right="1952"/>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1591" w:type="dxa"/>
            <w:tcBorders>
              <w:top w:val="none" w:sz="6" w:space="0" w:color="auto"/>
              <w:left w:val="none" w:sz="6" w:space="0" w:color="auto"/>
              <w:bottom w:val="single" w:sz="4" w:space="0" w:color="0000FF"/>
              <w:right w:val="none" w:sz="6" w:space="0" w:color="auto"/>
            </w:tcBorders>
            <w:shd w:val="clear" w:color="auto" w:fill="000080"/>
          </w:tcPr>
          <w:p w14:paraId="30097161" w14:textId="77777777" w:rsidR="002A6003" w:rsidRPr="002A6003" w:rsidRDefault="002A6003" w:rsidP="002A6003">
            <w:pPr>
              <w:kinsoku w:val="0"/>
              <w:overflowPunct w:val="0"/>
              <w:autoSpaceDE w:val="0"/>
              <w:autoSpaceDN w:val="0"/>
              <w:adjustRightInd w:val="0"/>
              <w:spacing w:before="139"/>
              <w:ind w:left="237" w:right="227"/>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166" w14:textId="77777777" w:rsidTr="00AD241B">
        <w:trPr>
          <w:trHeight w:val="400"/>
        </w:trPr>
        <w:tc>
          <w:tcPr>
            <w:tcW w:w="1891" w:type="dxa"/>
            <w:tcBorders>
              <w:top w:val="single" w:sz="4" w:space="0" w:color="0000FF"/>
              <w:left w:val="single" w:sz="4" w:space="0" w:color="0000FF"/>
              <w:bottom w:val="single" w:sz="4" w:space="0" w:color="0000FF"/>
              <w:right w:val="single" w:sz="4" w:space="0" w:color="0000FF"/>
            </w:tcBorders>
          </w:tcPr>
          <w:p w14:paraId="30097163" w14:textId="77777777" w:rsidR="002A6003" w:rsidRPr="002A6003" w:rsidRDefault="002A6003" w:rsidP="002A6003">
            <w:pPr>
              <w:kinsoku w:val="0"/>
              <w:overflowPunct w:val="0"/>
              <w:autoSpaceDE w:val="0"/>
              <w:autoSpaceDN w:val="0"/>
              <w:adjustRightInd w:val="0"/>
              <w:spacing w:before="139"/>
              <w:ind w:left="501" w:right="62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ADDI</w:t>
            </w:r>
          </w:p>
        </w:tc>
        <w:tc>
          <w:tcPr>
            <w:tcW w:w="5040" w:type="dxa"/>
            <w:tcBorders>
              <w:top w:val="single" w:sz="4" w:space="0" w:color="0000FF"/>
              <w:left w:val="single" w:sz="4" w:space="0" w:color="0000FF"/>
              <w:bottom w:val="single" w:sz="4" w:space="0" w:color="0000FF"/>
              <w:right w:val="single" w:sz="4" w:space="0" w:color="0000FF"/>
            </w:tcBorders>
          </w:tcPr>
          <w:p w14:paraId="30097164"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Add number immediately</w:t>
            </w:r>
          </w:p>
        </w:tc>
        <w:tc>
          <w:tcPr>
            <w:tcW w:w="1591" w:type="dxa"/>
            <w:tcBorders>
              <w:top w:val="single" w:sz="4" w:space="0" w:color="0000FF"/>
              <w:left w:val="single" w:sz="4" w:space="0" w:color="0000FF"/>
              <w:bottom w:val="single" w:sz="4" w:space="0" w:color="0000FF"/>
              <w:right w:val="single" w:sz="4" w:space="0" w:color="0000FF"/>
            </w:tcBorders>
          </w:tcPr>
          <w:p w14:paraId="30097165"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6A" w14:textId="77777777" w:rsidTr="00AD241B">
        <w:trPr>
          <w:trHeight w:val="400"/>
        </w:trPr>
        <w:tc>
          <w:tcPr>
            <w:tcW w:w="1891" w:type="dxa"/>
            <w:tcBorders>
              <w:top w:val="single" w:sz="4" w:space="0" w:color="0000FF"/>
              <w:left w:val="single" w:sz="4" w:space="0" w:color="0000FF"/>
              <w:bottom w:val="single" w:sz="4" w:space="0" w:color="0000FF"/>
              <w:right w:val="single" w:sz="4" w:space="0" w:color="0000FF"/>
            </w:tcBorders>
          </w:tcPr>
          <w:p w14:paraId="30097167" w14:textId="77777777" w:rsidR="002A6003" w:rsidRPr="002A6003" w:rsidRDefault="002A6003" w:rsidP="002A6003">
            <w:pPr>
              <w:kinsoku w:val="0"/>
              <w:overflowPunct w:val="0"/>
              <w:autoSpaceDE w:val="0"/>
              <w:autoSpaceDN w:val="0"/>
              <w:adjustRightInd w:val="0"/>
              <w:spacing w:before="139"/>
              <w:ind w:left="594" w:right="62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lastRenderedPageBreak/>
              <w:t>DADDI</w:t>
            </w:r>
          </w:p>
        </w:tc>
        <w:tc>
          <w:tcPr>
            <w:tcW w:w="5040" w:type="dxa"/>
            <w:tcBorders>
              <w:top w:val="single" w:sz="4" w:space="0" w:color="0000FF"/>
              <w:left w:val="single" w:sz="4" w:space="0" w:color="0000FF"/>
              <w:bottom w:val="single" w:sz="4" w:space="0" w:color="0000FF"/>
              <w:right w:val="single" w:sz="4" w:space="0" w:color="0000FF"/>
            </w:tcBorders>
          </w:tcPr>
          <w:p w14:paraId="30097168"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Add a double word instant number</w:t>
            </w:r>
          </w:p>
        </w:tc>
        <w:tc>
          <w:tcPr>
            <w:tcW w:w="1591" w:type="dxa"/>
            <w:tcBorders>
              <w:top w:val="single" w:sz="4" w:space="0" w:color="0000FF"/>
              <w:left w:val="single" w:sz="4" w:space="0" w:color="0000FF"/>
              <w:bottom w:val="single" w:sz="4" w:space="0" w:color="0000FF"/>
              <w:right w:val="single" w:sz="4" w:space="0" w:color="0000FF"/>
            </w:tcBorders>
          </w:tcPr>
          <w:p w14:paraId="30097169"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bl>
    <w:p w14:paraId="3009716C"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7"/>
          <w:szCs w:val="17"/>
        </w:rPr>
      </w:pPr>
    </w:p>
    <w:tbl>
      <w:tblPr>
        <w:tblW w:w="0" w:type="auto"/>
        <w:tblInd w:w="1692" w:type="dxa"/>
        <w:tblLayout w:type="fixed"/>
        <w:tblCellMar>
          <w:left w:w="0" w:type="dxa"/>
          <w:right w:w="0" w:type="dxa"/>
        </w:tblCellMar>
        <w:tblLook w:val="0000" w:firstRow="0" w:lastRow="0" w:firstColumn="0" w:lastColumn="0" w:noHBand="0" w:noVBand="0"/>
      </w:tblPr>
      <w:tblGrid>
        <w:gridCol w:w="1891"/>
        <w:gridCol w:w="5040"/>
        <w:gridCol w:w="1591"/>
      </w:tblGrid>
      <w:tr w:rsidR="002A6003" w:rsidRPr="002A6003" w14:paraId="30097170" w14:textId="77777777" w:rsidTr="00AD241B">
        <w:trPr>
          <w:trHeight w:val="400"/>
        </w:trPr>
        <w:tc>
          <w:tcPr>
            <w:tcW w:w="1891" w:type="dxa"/>
            <w:tcBorders>
              <w:top w:val="none" w:sz="6" w:space="0" w:color="auto"/>
              <w:left w:val="none" w:sz="6" w:space="0" w:color="auto"/>
              <w:bottom w:val="single" w:sz="4" w:space="0" w:color="0000FF"/>
              <w:right w:val="none" w:sz="6" w:space="0" w:color="auto"/>
            </w:tcBorders>
            <w:shd w:val="clear" w:color="auto" w:fill="000080"/>
          </w:tcPr>
          <w:p w14:paraId="3009716D" w14:textId="77777777" w:rsidR="002A6003" w:rsidRPr="002A6003" w:rsidRDefault="002A6003" w:rsidP="002A6003">
            <w:pPr>
              <w:kinsoku w:val="0"/>
              <w:overflowPunct w:val="0"/>
              <w:autoSpaceDE w:val="0"/>
              <w:autoSpaceDN w:val="0"/>
              <w:adjustRightInd w:val="0"/>
              <w:spacing w:before="139"/>
              <w:ind w:left="499"/>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040" w:type="dxa"/>
            <w:tcBorders>
              <w:top w:val="none" w:sz="6" w:space="0" w:color="auto"/>
              <w:left w:val="none" w:sz="6" w:space="0" w:color="auto"/>
              <w:bottom w:val="single" w:sz="4" w:space="0" w:color="0000FF"/>
              <w:right w:val="none" w:sz="6" w:space="0" w:color="auto"/>
            </w:tcBorders>
            <w:shd w:val="clear" w:color="auto" w:fill="000080"/>
          </w:tcPr>
          <w:p w14:paraId="3009716E" w14:textId="77777777" w:rsidR="002A6003" w:rsidRPr="002A6003" w:rsidRDefault="002A6003" w:rsidP="002A6003">
            <w:pPr>
              <w:kinsoku w:val="0"/>
              <w:overflowPunct w:val="0"/>
              <w:autoSpaceDE w:val="0"/>
              <w:autoSpaceDN w:val="0"/>
              <w:adjustRightInd w:val="0"/>
              <w:spacing w:before="139"/>
              <w:ind w:left="1962" w:right="1952"/>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1591" w:type="dxa"/>
            <w:tcBorders>
              <w:top w:val="none" w:sz="6" w:space="0" w:color="auto"/>
              <w:left w:val="none" w:sz="6" w:space="0" w:color="auto"/>
              <w:bottom w:val="single" w:sz="4" w:space="0" w:color="0000FF"/>
              <w:right w:val="none" w:sz="6" w:space="0" w:color="auto"/>
            </w:tcBorders>
            <w:shd w:val="clear" w:color="auto" w:fill="000080"/>
          </w:tcPr>
          <w:p w14:paraId="3009716F" w14:textId="77777777" w:rsidR="002A6003" w:rsidRPr="002A6003" w:rsidRDefault="002A6003" w:rsidP="002A6003">
            <w:pPr>
              <w:kinsoku w:val="0"/>
              <w:overflowPunct w:val="0"/>
              <w:autoSpaceDE w:val="0"/>
              <w:autoSpaceDN w:val="0"/>
              <w:adjustRightInd w:val="0"/>
              <w:spacing w:before="139"/>
              <w:ind w:left="237" w:right="227"/>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174" w14:textId="77777777" w:rsidTr="00AD241B">
        <w:trPr>
          <w:trHeight w:val="400"/>
        </w:trPr>
        <w:tc>
          <w:tcPr>
            <w:tcW w:w="1891" w:type="dxa"/>
            <w:tcBorders>
              <w:top w:val="single" w:sz="4" w:space="0" w:color="0000FF"/>
              <w:left w:val="single" w:sz="4" w:space="0" w:color="0000FF"/>
              <w:bottom w:val="single" w:sz="4" w:space="0" w:color="0000FF"/>
              <w:right w:val="single" w:sz="4" w:space="0" w:color="0000FF"/>
            </w:tcBorders>
          </w:tcPr>
          <w:p w14:paraId="30097171" w14:textId="77777777" w:rsidR="002A6003" w:rsidRPr="002A6003" w:rsidRDefault="002A6003" w:rsidP="002A6003">
            <w:pPr>
              <w:kinsoku w:val="0"/>
              <w:overflowPunct w:val="0"/>
              <w:autoSpaceDE w:val="0"/>
              <w:autoSpaceDN w:val="0"/>
              <w:adjustRightInd w:val="0"/>
              <w:spacing w:before="139"/>
              <w:ind w:left="594" w:right="62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ADDIU</w:t>
            </w:r>
          </w:p>
        </w:tc>
        <w:tc>
          <w:tcPr>
            <w:tcW w:w="5040" w:type="dxa"/>
            <w:tcBorders>
              <w:top w:val="single" w:sz="4" w:space="0" w:color="0000FF"/>
              <w:left w:val="single" w:sz="4" w:space="0" w:color="0000FF"/>
              <w:bottom w:val="single" w:sz="4" w:space="0" w:color="0000FF"/>
              <w:right w:val="single" w:sz="4" w:space="0" w:color="0000FF"/>
            </w:tcBorders>
          </w:tcPr>
          <w:p w14:paraId="30097172"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Add an unsigned immediate number</w:t>
            </w:r>
          </w:p>
        </w:tc>
        <w:tc>
          <w:tcPr>
            <w:tcW w:w="1591" w:type="dxa"/>
            <w:tcBorders>
              <w:top w:val="single" w:sz="4" w:space="0" w:color="0000FF"/>
              <w:left w:val="single" w:sz="4" w:space="0" w:color="0000FF"/>
              <w:bottom w:val="single" w:sz="4" w:space="0" w:color="0000FF"/>
              <w:right w:val="single" w:sz="4" w:space="0" w:color="0000FF"/>
            </w:tcBorders>
          </w:tcPr>
          <w:p w14:paraId="30097173"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78" w14:textId="77777777" w:rsidTr="00AD241B">
        <w:trPr>
          <w:trHeight w:val="400"/>
        </w:trPr>
        <w:tc>
          <w:tcPr>
            <w:tcW w:w="1891" w:type="dxa"/>
            <w:tcBorders>
              <w:top w:val="single" w:sz="4" w:space="0" w:color="0000FF"/>
              <w:left w:val="single" w:sz="4" w:space="0" w:color="0000FF"/>
              <w:bottom w:val="single" w:sz="4" w:space="0" w:color="0000FF"/>
              <w:right w:val="single" w:sz="4" w:space="0" w:color="0000FF"/>
            </w:tcBorders>
          </w:tcPr>
          <w:p w14:paraId="30097175" w14:textId="77777777" w:rsidR="002A6003" w:rsidRPr="002A6003" w:rsidRDefault="002A6003" w:rsidP="002A6003">
            <w:pPr>
              <w:kinsoku w:val="0"/>
              <w:overflowPunct w:val="0"/>
              <w:autoSpaceDE w:val="0"/>
              <w:autoSpaceDN w:val="0"/>
              <w:adjustRightInd w:val="0"/>
              <w:spacing w:before="139"/>
              <w:ind w:left="678" w:right="62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DADDIU</w:t>
            </w:r>
          </w:p>
        </w:tc>
        <w:tc>
          <w:tcPr>
            <w:tcW w:w="5040" w:type="dxa"/>
            <w:tcBorders>
              <w:top w:val="single" w:sz="4" w:space="0" w:color="0000FF"/>
              <w:left w:val="single" w:sz="4" w:space="0" w:color="0000FF"/>
              <w:bottom w:val="single" w:sz="4" w:space="0" w:color="0000FF"/>
              <w:right w:val="single" w:sz="4" w:space="0" w:color="0000FF"/>
            </w:tcBorders>
          </w:tcPr>
          <w:p w14:paraId="30097176"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Add an unsigned word immediate number</w:t>
            </w:r>
          </w:p>
        </w:tc>
        <w:tc>
          <w:tcPr>
            <w:tcW w:w="1591" w:type="dxa"/>
            <w:tcBorders>
              <w:top w:val="single" w:sz="4" w:space="0" w:color="0000FF"/>
              <w:left w:val="single" w:sz="4" w:space="0" w:color="0000FF"/>
              <w:bottom w:val="single" w:sz="4" w:space="0" w:color="0000FF"/>
              <w:right w:val="single" w:sz="4" w:space="0" w:color="0000FF"/>
            </w:tcBorders>
          </w:tcPr>
          <w:p w14:paraId="30097177"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7C" w14:textId="77777777" w:rsidTr="00AD241B">
        <w:trPr>
          <w:trHeight w:val="398"/>
        </w:trPr>
        <w:tc>
          <w:tcPr>
            <w:tcW w:w="1891" w:type="dxa"/>
            <w:tcBorders>
              <w:top w:val="single" w:sz="4" w:space="0" w:color="0000FF"/>
              <w:left w:val="single" w:sz="4" w:space="0" w:color="0000FF"/>
              <w:bottom w:val="single" w:sz="4" w:space="0" w:color="0000FF"/>
              <w:right w:val="single" w:sz="4" w:space="0" w:color="0000FF"/>
            </w:tcBorders>
          </w:tcPr>
          <w:p w14:paraId="30097179" w14:textId="77777777" w:rsidR="002A6003" w:rsidRPr="002A6003" w:rsidRDefault="002A6003" w:rsidP="002A6003">
            <w:pPr>
              <w:kinsoku w:val="0"/>
              <w:overflowPunct w:val="0"/>
              <w:autoSpaceDE w:val="0"/>
              <w:autoSpaceDN w:val="0"/>
              <w:adjustRightInd w:val="0"/>
              <w:spacing w:before="139"/>
              <w:ind w:left="501" w:right="62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SLTI</w:t>
            </w:r>
          </w:p>
        </w:tc>
        <w:tc>
          <w:tcPr>
            <w:tcW w:w="5040" w:type="dxa"/>
            <w:tcBorders>
              <w:top w:val="single" w:sz="4" w:space="0" w:color="0000FF"/>
              <w:left w:val="single" w:sz="4" w:space="0" w:color="0000FF"/>
              <w:bottom w:val="single" w:sz="4" w:space="0" w:color="0000FF"/>
              <w:right w:val="single" w:sz="4" w:space="0" w:color="0000FF"/>
            </w:tcBorders>
          </w:tcPr>
          <w:p w14:paraId="3009717A"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Less than immediate number setting</w:t>
            </w:r>
          </w:p>
        </w:tc>
        <w:tc>
          <w:tcPr>
            <w:tcW w:w="1591" w:type="dxa"/>
            <w:tcBorders>
              <w:top w:val="single" w:sz="4" w:space="0" w:color="0000FF"/>
              <w:left w:val="single" w:sz="4" w:space="0" w:color="0000FF"/>
              <w:bottom w:val="single" w:sz="4" w:space="0" w:color="0000FF"/>
              <w:right w:val="single" w:sz="4" w:space="0" w:color="0000FF"/>
            </w:tcBorders>
          </w:tcPr>
          <w:p w14:paraId="3009717B"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80" w14:textId="77777777" w:rsidTr="00AD241B">
        <w:trPr>
          <w:trHeight w:val="400"/>
        </w:trPr>
        <w:tc>
          <w:tcPr>
            <w:tcW w:w="1891" w:type="dxa"/>
            <w:tcBorders>
              <w:top w:val="single" w:sz="4" w:space="0" w:color="0000FF"/>
              <w:left w:val="single" w:sz="4" w:space="0" w:color="0000FF"/>
              <w:bottom w:val="single" w:sz="4" w:space="0" w:color="0000FF"/>
              <w:right w:val="single" w:sz="4" w:space="0" w:color="0000FF"/>
            </w:tcBorders>
          </w:tcPr>
          <w:p w14:paraId="3009717D" w14:textId="77777777" w:rsidR="002A6003" w:rsidRPr="002A6003" w:rsidRDefault="002A6003" w:rsidP="002A6003">
            <w:pPr>
              <w:kinsoku w:val="0"/>
              <w:overflowPunct w:val="0"/>
              <w:autoSpaceDE w:val="0"/>
              <w:autoSpaceDN w:val="0"/>
              <w:adjustRightInd w:val="0"/>
              <w:spacing w:before="141"/>
              <w:ind w:left="594" w:right="62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SLTIU</w:t>
            </w:r>
          </w:p>
        </w:tc>
        <w:tc>
          <w:tcPr>
            <w:tcW w:w="5040" w:type="dxa"/>
            <w:tcBorders>
              <w:top w:val="single" w:sz="4" w:space="0" w:color="0000FF"/>
              <w:left w:val="single" w:sz="4" w:space="0" w:color="0000FF"/>
              <w:bottom w:val="single" w:sz="4" w:space="0" w:color="0000FF"/>
              <w:right w:val="single" w:sz="4" w:space="0" w:color="0000FF"/>
            </w:tcBorders>
          </w:tcPr>
          <w:p w14:paraId="3009717E" w14:textId="77777777" w:rsidR="002A6003" w:rsidRPr="002A6003" w:rsidRDefault="002A6003" w:rsidP="002A6003">
            <w:pPr>
              <w:kinsoku w:val="0"/>
              <w:overflowPunct w:val="0"/>
              <w:autoSpaceDE w:val="0"/>
              <w:autoSpaceDN w:val="0"/>
              <w:adjustRightInd w:val="0"/>
              <w:spacing w:before="141"/>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less than immediate number setting</w:t>
            </w:r>
          </w:p>
        </w:tc>
        <w:tc>
          <w:tcPr>
            <w:tcW w:w="1591" w:type="dxa"/>
            <w:tcBorders>
              <w:top w:val="single" w:sz="4" w:space="0" w:color="0000FF"/>
              <w:left w:val="single" w:sz="4" w:space="0" w:color="0000FF"/>
              <w:bottom w:val="single" w:sz="4" w:space="0" w:color="0000FF"/>
              <w:right w:val="single" w:sz="4" w:space="0" w:color="0000FF"/>
            </w:tcBorders>
          </w:tcPr>
          <w:p w14:paraId="3009717F"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84" w14:textId="77777777" w:rsidTr="00AD241B">
        <w:trPr>
          <w:trHeight w:val="400"/>
        </w:trPr>
        <w:tc>
          <w:tcPr>
            <w:tcW w:w="1891" w:type="dxa"/>
            <w:tcBorders>
              <w:top w:val="single" w:sz="4" w:space="0" w:color="0000FF"/>
              <w:left w:val="single" w:sz="4" w:space="0" w:color="0000FF"/>
              <w:bottom w:val="single" w:sz="4" w:space="0" w:color="0000FF"/>
              <w:right w:val="single" w:sz="4" w:space="0" w:color="0000FF"/>
            </w:tcBorders>
          </w:tcPr>
          <w:p w14:paraId="30097181" w14:textId="77777777" w:rsidR="002A6003" w:rsidRPr="002A6003" w:rsidRDefault="002A6003" w:rsidP="002A6003">
            <w:pPr>
              <w:kinsoku w:val="0"/>
              <w:overflowPunct w:val="0"/>
              <w:autoSpaceDE w:val="0"/>
              <w:autoSpaceDN w:val="0"/>
              <w:adjustRightInd w:val="0"/>
              <w:spacing w:before="139"/>
              <w:ind w:left="501" w:right="62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ANDI</w:t>
            </w:r>
          </w:p>
        </w:tc>
        <w:tc>
          <w:tcPr>
            <w:tcW w:w="5040" w:type="dxa"/>
            <w:tcBorders>
              <w:top w:val="single" w:sz="4" w:space="0" w:color="0000FF"/>
              <w:left w:val="single" w:sz="4" w:space="0" w:color="0000FF"/>
              <w:bottom w:val="single" w:sz="4" w:space="0" w:color="0000FF"/>
              <w:right w:val="single" w:sz="4" w:space="0" w:color="0000FF"/>
            </w:tcBorders>
          </w:tcPr>
          <w:p w14:paraId="30097182"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And immediately</w:t>
            </w:r>
          </w:p>
        </w:tc>
        <w:tc>
          <w:tcPr>
            <w:tcW w:w="1591" w:type="dxa"/>
            <w:tcBorders>
              <w:top w:val="single" w:sz="4" w:space="0" w:color="0000FF"/>
              <w:left w:val="single" w:sz="4" w:space="0" w:color="0000FF"/>
              <w:bottom w:val="single" w:sz="4" w:space="0" w:color="0000FF"/>
              <w:right w:val="single" w:sz="4" w:space="0" w:color="0000FF"/>
            </w:tcBorders>
          </w:tcPr>
          <w:p w14:paraId="30097183"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88" w14:textId="77777777" w:rsidTr="00AD241B">
        <w:trPr>
          <w:trHeight w:val="400"/>
        </w:trPr>
        <w:tc>
          <w:tcPr>
            <w:tcW w:w="1891" w:type="dxa"/>
            <w:tcBorders>
              <w:top w:val="single" w:sz="4" w:space="0" w:color="0000FF"/>
              <w:left w:val="single" w:sz="4" w:space="0" w:color="0000FF"/>
              <w:bottom w:val="single" w:sz="4" w:space="0" w:color="0000FF"/>
              <w:right w:val="single" w:sz="4" w:space="0" w:color="0000FF"/>
            </w:tcBorders>
          </w:tcPr>
          <w:p w14:paraId="30097185" w14:textId="77777777" w:rsidR="002A6003" w:rsidRPr="002A6003" w:rsidRDefault="002A6003" w:rsidP="002A6003">
            <w:pPr>
              <w:kinsoku w:val="0"/>
              <w:overflowPunct w:val="0"/>
              <w:autoSpaceDE w:val="0"/>
              <w:autoSpaceDN w:val="0"/>
              <w:adjustRightInd w:val="0"/>
              <w:spacing w:before="139"/>
              <w:ind w:left="414" w:right="62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ORI</w:t>
            </w:r>
          </w:p>
        </w:tc>
        <w:tc>
          <w:tcPr>
            <w:tcW w:w="5040" w:type="dxa"/>
            <w:tcBorders>
              <w:top w:val="single" w:sz="4" w:space="0" w:color="0000FF"/>
              <w:left w:val="single" w:sz="4" w:space="0" w:color="0000FF"/>
              <w:bottom w:val="single" w:sz="4" w:space="0" w:color="0000FF"/>
              <w:right w:val="single" w:sz="4" w:space="0" w:color="0000FF"/>
            </w:tcBorders>
          </w:tcPr>
          <w:p w14:paraId="30097186"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Or the number immediately</w:t>
            </w:r>
          </w:p>
        </w:tc>
        <w:tc>
          <w:tcPr>
            <w:tcW w:w="1591" w:type="dxa"/>
            <w:tcBorders>
              <w:top w:val="single" w:sz="4" w:space="0" w:color="0000FF"/>
              <w:left w:val="single" w:sz="4" w:space="0" w:color="0000FF"/>
              <w:bottom w:val="single" w:sz="4" w:space="0" w:color="0000FF"/>
              <w:right w:val="single" w:sz="4" w:space="0" w:color="0000FF"/>
            </w:tcBorders>
          </w:tcPr>
          <w:p w14:paraId="30097187"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8C" w14:textId="77777777" w:rsidTr="00AD241B">
        <w:trPr>
          <w:trHeight w:val="400"/>
        </w:trPr>
        <w:tc>
          <w:tcPr>
            <w:tcW w:w="1891" w:type="dxa"/>
            <w:tcBorders>
              <w:top w:val="single" w:sz="4" w:space="0" w:color="0000FF"/>
              <w:left w:val="single" w:sz="4" w:space="0" w:color="0000FF"/>
              <w:bottom w:val="single" w:sz="4" w:space="0" w:color="0000FF"/>
              <w:right w:val="single" w:sz="4" w:space="0" w:color="0000FF"/>
            </w:tcBorders>
          </w:tcPr>
          <w:p w14:paraId="30097189" w14:textId="77777777" w:rsidR="002A6003" w:rsidRPr="002A6003" w:rsidRDefault="002A6003" w:rsidP="002A6003">
            <w:pPr>
              <w:kinsoku w:val="0"/>
              <w:overflowPunct w:val="0"/>
              <w:autoSpaceDE w:val="0"/>
              <w:autoSpaceDN w:val="0"/>
              <w:adjustRightInd w:val="0"/>
              <w:spacing w:before="139"/>
              <w:ind w:left="501" w:right="62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XORI</w:t>
            </w:r>
          </w:p>
        </w:tc>
        <w:tc>
          <w:tcPr>
            <w:tcW w:w="5040" w:type="dxa"/>
            <w:tcBorders>
              <w:top w:val="single" w:sz="4" w:space="0" w:color="0000FF"/>
              <w:left w:val="single" w:sz="4" w:space="0" w:color="0000FF"/>
              <w:bottom w:val="single" w:sz="4" w:space="0" w:color="0000FF"/>
              <w:right w:val="single" w:sz="4" w:space="0" w:color="0000FF"/>
            </w:tcBorders>
          </w:tcPr>
          <w:p w14:paraId="3009718A"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proofErr w:type="spellStart"/>
            <w:r w:rsidRPr="002A6003">
              <w:rPr>
                <w:rFonts w:ascii="Times New Roman" w:eastAsia="宋体" w:hAnsi="Times New Roman" w:cs="宋体" w:hint="eastAsia"/>
                <w:kern w:val="0"/>
                <w:sz w:val="18"/>
                <w:szCs w:val="18"/>
              </w:rPr>
              <w:t>Xor</w:t>
            </w:r>
            <w:proofErr w:type="spellEnd"/>
            <w:r w:rsidRPr="002A6003">
              <w:rPr>
                <w:rFonts w:ascii="Times New Roman" w:eastAsia="宋体" w:hAnsi="Times New Roman" w:cs="宋体" w:hint="eastAsia"/>
                <w:kern w:val="0"/>
                <w:sz w:val="18"/>
                <w:szCs w:val="18"/>
              </w:rPr>
              <w:t xml:space="preserve"> immediate number</w:t>
            </w:r>
          </w:p>
        </w:tc>
        <w:tc>
          <w:tcPr>
            <w:tcW w:w="1591" w:type="dxa"/>
            <w:tcBorders>
              <w:top w:val="single" w:sz="4" w:space="0" w:color="0000FF"/>
              <w:left w:val="single" w:sz="4" w:space="0" w:color="0000FF"/>
              <w:bottom w:val="single" w:sz="4" w:space="0" w:color="0000FF"/>
              <w:right w:val="single" w:sz="4" w:space="0" w:color="0000FF"/>
            </w:tcBorders>
          </w:tcPr>
          <w:p w14:paraId="3009718B"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90" w14:textId="77777777" w:rsidTr="00AD241B">
        <w:trPr>
          <w:trHeight w:val="400"/>
        </w:trPr>
        <w:tc>
          <w:tcPr>
            <w:tcW w:w="1891" w:type="dxa"/>
            <w:tcBorders>
              <w:top w:val="single" w:sz="4" w:space="0" w:color="0000FF"/>
              <w:left w:val="single" w:sz="4" w:space="0" w:color="0000FF"/>
              <w:bottom w:val="single" w:sz="4" w:space="0" w:color="0000FF"/>
              <w:right w:val="single" w:sz="4" w:space="0" w:color="0000FF"/>
            </w:tcBorders>
          </w:tcPr>
          <w:p w14:paraId="3009718D" w14:textId="77777777" w:rsidR="002A6003" w:rsidRPr="002A6003" w:rsidRDefault="002A6003" w:rsidP="002A6003">
            <w:pPr>
              <w:kinsoku w:val="0"/>
              <w:overflowPunct w:val="0"/>
              <w:autoSpaceDE w:val="0"/>
              <w:autoSpaceDN w:val="0"/>
              <w:adjustRightInd w:val="0"/>
              <w:spacing w:before="139"/>
              <w:ind w:left="414" w:right="62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LUI</w:t>
            </w:r>
          </w:p>
        </w:tc>
        <w:tc>
          <w:tcPr>
            <w:tcW w:w="5040" w:type="dxa"/>
            <w:tcBorders>
              <w:top w:val="single" w:sz="4" w:space="0" w:color="0000FF"/>
              <w:left w:val="single" w:sz="4" w:space="0" w:color="0000FF"/>
              <w:bottom w:val="single" w:sz="4" w:space="0" w:color="0000FF"/>
              <w:right w:val="single" w:sz="4" w:space="0" w:color="0000FF"/>
            </w:tcBorders>
          </w:tcPr>
          <w:p w14:paraId="3009718E"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Count immediately to a high position</w:t>
            </w:r>
          </w:p>
        </w:tc>
        <w:tc>
          <w:tcPr>
            <w:tcW w:w="1591" w:type="dxa"/>
            <w:tcBorders>
              <w:top w:val="single" w:sz="4" w:space="0" w:color="0000FF"/>
              <w:left w:val="single" w:sz="4" w:space="0" w:color="0000FF"/>
              <w:bottom w:val="single" w:sz="4" w:space="0" w:color="0000FF"/>
              <w:right w:val="single" w:sz="4" w:space="0" w:color="0000FF"/>
            </w:tcBorders>
          </w:tcPr>
          <w:p w14:paraId="3009718F"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bl>
    <w:p w14:paraId="3009719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192"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6"/>
          <w:szCs w:val="16"/>
        </w:rPr>
      </w:pPr>
    </w:p>
    <w:p w14:paraId="30097193" w14:textId="77777777" w:rsidR="002A6003" w:rsidRPr="002A6003" w:rsidRDefault="002A6003" w:rsidP="002A6003">
      <w:pPr>
        <w:kinsoku w:val="0"/>
        <w:overflowPunct w:val="0"/>
        <w:autoSpaceDE w:val="0"/>
        <w:autoSpaceDN w:val="0"/>
        <w:adjustRightInd w:val="0"/>
        <w:ind w:left="916" w:right="914"/>
        <w:jc w:val="center"/>
        <w:rPr>
          <w:rFonts w:ascii="Times New Roman" w:eastAsia="宋体" w:hAnsi="Times New Roman" w:cs="宋体"/>
          <w:kern w:val="0"/>
          <w:sz w:val="18"/>
          <w:szCs w:val="18"/>
        </w:rPr>
      </w:pPr>
      <w:bookmarkStart w:id="16" w:name="_bookmark172"/>
      <w:bookmarkEnd w:id="16"/>
      <w:r w:rsidRPr="002A6003">
        <w:rPr>
          <w:rFonts w:ascii="Times New Roman" w:eastAsia="宋体" w:hAnsi="Times New Roman" w:cs="宋体" w:hint="eastAsia"/>
          <w:kern w:val="0"/>
          <w:sz w:val="18"/>
          <w:szCs w:val="18"/>
        </w:rPr>
        <w:t>Table 2-3 CPU instruction set: arithmetic instruction (3 operands)</w:t>
      </w:r>
    </w:p>
    <w:p w14:paraId="30097194"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3"/>
          <w:szCs w:val="13"/>
        </w:rPr>
      </w:pPr>
    </w:p>
    <w:tbl>
      <w:tblPr>
        <w:tblW w:w="0" w:type="auto"/>
        <w:tblInd w:w="1692" w:type="dxa"/>
        <w:tblLayout w:type="fixed"/>
        <w:tblCellMar>
          <w:left w:w="0" w:type="dxa"/>
          <w:right w:w="0" w:type="dxa"/>
        </w:tblCellMar>
        <w:tblLook w:val="0000" w:firstRow="0" w:lastRow="0" w:firstColumn="0" w:lastColumn="0" w:noHBand="0" w:noVBand="0"/>
      </w:tblPr>
      <w:tblGrid>
        <w:gridCol w:w="1949"/>
        <w:gridCol w:w="4512"/>
        <w:gridCol w:w="2062"/>
      </w:tblGrid>
      <w:tr w:rsidR="002A6003" w:rsidRPr="002A6003" w14:paraId="30097198" w14:textId="77777777" w:rsidTr="00AD241B">
        <w:trPr>
          <w:trHeight w:val="398"/>
        </w:trPr>
        <w:tc>
          <w:tcPr>
            <w:tcW w:w="1949" w:type="dxa"/>
            <w:tcBorders>
              <w:top w:val="none" w:sz="6" w:space="0" w:color="auto"/>
              <w:left w:val="none" w:sz="6" w:space="0" w:color="auto"/>
              <w:bottom w:val="single" w:sz="4" w:space="0" w:color="0000FF"/>
              <w:right w:val="none" w:sz="6" w:space="0" w:color="auto"/>
            </w:tcBorders>
            <w:shd w:val="clear" w:color="auto" w:fill="000080"/>
          </w:tcPr>
          <w:p w14:paraId="30097195" w14:textId="77777777" w:rsidR="002A6003" w:rsidRPr="002A6003" w:rsidRDefault="002A6003" w:rsidP="002A6003">
            <w:pPr>
              <w:kinsoku w:val="0"/>
              <w:overflowPunct w:val="0"/>
              <w:autoSpaceDE w:val="0"/>
              <w:autoSpaceDN w:val="0"/>
              <w:adjustRightInd w:val="0"/>
              <w:spacing w:before="139"/>
              <w:ind w:left="528"/>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512" w:type="dxa"/>
            <w:tcBorders>
              <w:top w:val="none" w:sz="6" w:space="0" w:color="auto"/>
              <w:left w:val="none" w:sz="6" w:space="0" w:color="auto"/>
              <w:bottom w:val="single" w:sz="4" w:space="0" w:color="0000FF"/>
              <w:right w:val="none" w:sz="6" w:space="0" w:color="auto"/>
            </w:tcBorders>
            <w:shd w:val="clear" w:color="auto" w:fill="000080"/>
          </w:tcPr>
          <w:p w14:paraId="30097196" w14:textId="77777777" w:rsidR="002A6003" w:rsidRPr="002A6003" w:rsidRDefault="002A6003" w:rsidP="002A6003">
            <w:pPr>
              <w:kinsoku w:val="0"/>
              <w:overflowPunct w:val="0"/>
              <w:autoSpaceDE w:val="0"/>
              <w:autoSpaceDN w:val="0"/>
              <w:adjustRightInd w:val="0"/>
              <w:spacing w:before="139"/>
              <w:ind w:left="1697" w:right="1688"/>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2062" w:type="dxa"/>
            <w:tcBorders>
              <w:top w:val="none" w:sz="6" w:space="0" w:color="auto"/>
              <w:left w:val="none" w:sz="6" w:space="0" w:color="auto"/>
              <w:bottom w:val="single" w:sz="4" w:space="0" w:color="0000FF"/>
              <w:right w:val="none" w:sz="6" w:space="0" w:color="auto"/>
            </w:tcBorders>
            <w:shd w:val="clear" w:color="auto" w:fill="000080"/>
          </w:tcPr>
          <w:p w14:paraId="30097197" w14:textId="77777777" w:rsidR="002A6003" w:rsidRPr="002A6003" w:rsidRDefault="002A6003" w:rsidP="002A6003">
            <w:pPr>
              <w:kinsoku w:val="0"/>
              <w:overflowPunct w:val="0"/>
              <w:autoSpaceDE w:val="0"/>
              <w:autoSpaceDN w:val="0"/>
              <w:adjustRightInd w:val="0"/>
              <w:spacing w:before="139"/>
              <w:ind w:left="472" w:right="464"/>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19C"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99" w14:textId="77777777" w:rsidR="002A6003" w:rsidRPr="002A6003" w:rsidRDefault="002A6003" w:rsidP="002A6003">
            <w:pPr>
              <w:kinsoku w:val="0"/>
              <w:overflowPunct w:val="0"/>
              <w:autoSpaceDE w:val="0"/>
              <w:autoSpaceDN w:val="0"/>
              <w:adjustRightInd w:val="0"/>
              <w:spacing w:before="141"/>
              <w:ind w:left="501"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The ADD</w:t>
            </w:r>
          </w:p>
        </w:tc>
        <w:tc>
          <w:tcPr>
            <w:tcW w:w="4512" w:type="dxa"/>
            <w:tcBorders>
              <w:top w:val="single" w:sz="4" w:space="0" w:color="0000FF"/>
              <w:left w:val="single" w:sz="4" w:space="0" w:color="0000FF"/>
              <w:bottom w:val="single" w:sz="4" w:space="0" w:color="0000FF"/>
              <w:right w:val="single" w:sz="4" w:space="0" w:color="0000FF"/>
            </w:tcBorders>
          </w:tcPr>
          <w:p w14:paraId="3009719A"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add</w:t>
            </w:r>
          </w:p>
        </w:tc>
        <w:tc>
          <w:tcPr>
            <w:tcW w:w="2062" w:type="dxa"/>
            <w:tcBorders>
              <w:top w:val="single" w:sz="4" w:space="0" w:color="0000FF"/>
              <w:left w:val="single" w:sz="4" w:space="0" w:color="0000FF"/>
              <w:bottom w:val="single" w:sz="4" w:space="0" w:color="0000FF"/>
              <w:right w:val="single" w:sz="4" w:space="0" w:color="0000FF"/>
            </w:tcBorders>
          </w:tcPr>
          <w:p w14:paraId="3009719B"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A0"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9D" w14:textId="77777777" w:rsidR="002A6003" w:rsidRPr="002A6003" w:rsidRDefault="002A6003" w:rsidP="002A6003">
            <w:pPr>
              <w:kinsoku w:val="0"/>
              <w:overflowPunct w:val="0"/>
              <w:autoSpaceDE w:val="0"/>
              <w:autoSpaceDN w:val="0"/>
              <w:adjustRightInd w:val="0"/>
              <w:spacing w:before="139"/>
              <w:ind w:left="588"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DADD</w:t>
            </w:r>
          </w:p>
        </w:tc>
        <w:tc>
          <w:tcPr>
            <w:tcW w:w="4512" w:type="dxa"/>
            <w:tcBorders>
              <w:top w:val="single" w:sz="4" w:space="0" w:color="0000FF"/>
              <w:left w:val="single" w:sz="4" w:space="0" w:color="0000FF"/>
              <w:bottom w:val="single" w:sz="4" w:space="0" w:color="0000FF"/>
              <w:right w:val="single" w:sz="4" w:space="0" w:color="0000FF"/>
            </w:tcBorders>
          </w:tcPr>
          <w:p w14:paraId="3009719E"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plus</w:t>
            </w:r>
          </w:p>
        </w:tc>
        <w:tc>
          <w:tcPr>
            <w:tcW w:w="2062" w:type="dxa"/>
            <w:tcBorders>
              <w:top w:val="single" w:sz="4" w:space="0" w:color="0000FF"/>
              <w:left w:val="single" w:sz="4" w:space="0" w:color="0000FF"/>
              <w:bottom w:val="single" w:sz="4" w:space="0" w:color="0000FF"/>
              <w:right w:val="single" w:sz="4" w:space="0" w:color="0000FF"/>
            </w:tcBorders>
          </w:tcPr>
          <w:p w14:paraId="3009719F"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A4"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A1" w14:textId="77777777" w:rsidR="002A6003" w:rsidRPr="002A6003" w:rsidRDefault="002A6003" w:rsidP="002A6003">
            <w:pPr>
              <w:kinsoku w:val="0"/>
              <w:overflowPunct w:val="0"/>
              <w:autoSpaceDE w:val="0"/>
              <w:autoSpaceDN w:val="0"/>
              <w:adjustRightInd w:val="0"/>
              <w:spacing w:before="139"/>
              <w:ind w:left="588"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ADDU</w:t>
            </w:r>
          </w:p>
        </w:tc>
        <w:tc>
          <w:tcPr>
            <w:tcW w:w="4512" w:type="dxa"/>
            <w:tcBorders>
              <w:top w:val="single" w:sz="4" w:space="0" w:color="0000FF"/>
              <w:left w:val="single" w:sz="4" w:space="0" w:color="0000FF"/>
              <w:bottom w:val="single" w:sz="4" w:space="0" w:color="0000FF"/>
              <w:right w:val="single" w:sz="4" w:space="0" w:color="0000FF"/>
            </w:tcBorders>
          </w:tcPr>
          <w:p w14:paraId="300971A2"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add</w:t>
            </w:r>
          </w:p>
        </w:tc>
        <w:tc>
          <w:tcPr>
            <w:tcW w:w="2062" w:type="dxa"/>
            <w:tcBorders>
              <w:top w:val="single" w:sz="4" w:space="0" w:color="0000FF"/>
              <w:left w:val="single" w:sz="4" w:space="0" w:color="0000FF"/>
              <w:bottom w:val="single" w:sz="4" w:space="0" w:color="0000FF"/>
              <w:right w:val="single" w:sz="4" w:space="0" w:color="0000FF"/>
            </w:tcBorders>
          </w:tcPr>
          <w:p w14:paraId="300971A3"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A8"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A5" w14:textId="77777777" w:rsidR="002A6003" w:rsidRPr="002A6003" w:rsidRDefault="002A6003" w:rsidP="002A6003">
            <w:pPr>
              <w:kinsoku w:val="0"/>
              <w:overflowPunct w:val="0"/>
              <w:autoSpaceDE w:val="0"/>
              <w:autoSpaceDN w:val="0"/>
              <w:adjustRightInd w:val="0"/>
              <w:spacing w:before="139"/>
              <w:ind w:left="680" w:right="766"/>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DADDU</w:t>
            </w:r>
          </w:p>
        </w:tc>
        <w:tc>
          <w:tcPr>
            <w:tcW w:w="4512" w:type="dxa"/>
            <w:tcBorders>
              <w:top w:val="single" w:sz="4" w:space="0" w:color="0000FF"/>
              <w:left w:val="single" w:sz="4" w:space="0" w:color="0000FF"/>
              <w:bottom w:val="single" w:sz="4" w:space="0" w:color="0000FF"/>
              <w:right w:val="single" w:sz="4" w:space="0" w:color="0000FF"/>
            </w:tcBorders>
          </w:tcPr>
          <w:p w14:paraId="300971A6"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double word plus</w:t>
            </w:r>
          </w:p>
        </w:tc>
        <w:tc>
          <w:tcPr>
            <w:tcW w:w="2062" w:type="dxa"/>
            <w:tcBorders>
              <w:top w:val="single" w:sz="4" w:space="0" w:color="0000FF"/>
              <w:left w:val="single" w:sz="4" w:space="0" w:color="0000FF"/>
              <w:bottom w:val="single" w:sz="4" w:space="0" w:color="0000FF"/>
              <w:right w:val="single" w:sz="4" w:space="0" w:color="0000FF"/>
            </w:tcBorders>
          </w:tcPr>
          <w:p w14:paraId="300971A7"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AC"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A9" w14:textId="77777777" w:rsidR="002A6003" w:rsidRPr="002A6003" w:rsidRDefault="002A6003" w:rsidP="002A6003">
            <w:pPr>
              <w:kinsoku w:val="0"/>
              <w:overflowPunct w:val="0"/>
              <w:autoSpaceDE w:val="0"/>
              <w:autoSpaceDN w:val="0"/>
              <w:adjustRightInd w:val="0"/>
              <w:spacing w:before="139"/>
              <w:ind w:left="501"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SUB</w:t>
            </w:r>
          </w:p>
        </w:tc>
        <w:tc>
          <w:tcPr>
            <w:tcW w:w="4512" w:type="dxa"/>
            <w:tcBorders>
              <w:top w:val="single" w:sz="4" w:space="0" w:color="0000FF"/>
              <w:left w:val="single" w:sz="4" w:space="0" w:color="0000FF"/>
              <w:bottom w:val="single" w:sz="4" w:space="0" w:color="0000FF"/>
              <w:right w:val="single" w:sz="4" w:space="0" w:color="0000FF"/>
            </w:tcBorders>
          </w:tcPr>
          <w:p w14:paraId="300971AA"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Reduction of</w:t>
            </w:r>
          </w:p>
        </w:tc>
        <w:tc>
          <w:tcPr>
            <w:tcW w:w="2062" w:type="dxa"/>
            <w:tcBorders>
              <w:top w:val="single" w:sz="4" w:space="0" w:color="0000FF"/>
              <w:left w:val="single" w:sz="4" w:space="0" w:color="0000FF"/>
              <w:bottom w:val="single" w:sz="4" w:space="0" w:color="0000FF"/>
              <w:right w:val="single" w:sz="4" w:space="0" w:color="0000FF"/>
            </w:tcBorders>
          </w:tcPr>
          <w:p w14:paraId="300971AB"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B0" w14:textId="77777777" w:rsidTr="00AD241B">
        <w:trPr>
          <w:trHeight w:val="397"/>
        </w:trPr>
        <w:tc>
          <w:tcPr>
            <w:tcW w:w="1949" w:type="dxa"/>
            <w:tcBorders>
              <w:top w:val="single" w:sz="4" w:space="0" w:color="0000FF"/>
              <w:left w:val="single" w:sz="4" w:space="0" w:color="0000FF"/>
              <w:bottom w:val="single" w:sz="4" w:space="0" w:color="0000FF"/>
              <w:right w:val="single" w:sz="4" w:space="0" w:color="0000FF"/>
            </w:tcBorders>
          </w:tcPr>
          <w:p w14:paraId="300971AD" w14:textId="77777777" w:rsidR="002A6003" w:rsidRPr="002A6003" w:rsidRDefault="002A6003" w:rsidP="002A6003">
            <w:pPr>
              <w:kinsoku w:val="0"/>
              <w:overflowPunct w:val="0"/>
              <w:autoSpaceDE w:val="0"/>
              <w:autoSpaceDN w:val="0"/>
              <w:adjustRightInd w:val="0"/>
              <w:spacing w:before="139"/>
              <w:ind w:left="588"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DSUB</w:t>
            </w:r>
          </w:p>
        </w:tc>
        <w:tc>
          <w:tcPr>
            <w:tcW w:w="4512" w:type="dxa"/>
            <w:tcBorders>
              <w:top w:val="single" w:sz="4" w:space="0" w:color="0000FF"/>
              <w:left w:val="single" w:sz="4" w:space="0" w:color="0000FF"/>
              <w:bottom w:val="single" w:sz="4" w:space="0" w:color="0000FF"/>
              <w:right w:val="single" w:sz="4" w:space="0" w:color="0000FF"/>
            </w:tcBorders>
          </w:tcPr>
          <w:p w14:paraId="300971AE"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cut</w:t>
            </w:r>
          </w:p>
        </w:tc>
        <w:tc>
          <w:tcPr>
            <w:tcW w:w="2062" w:type="dxa"/>
            <w:tcBorders>
              <w:top w:val="single" w:sz="4" w:space="0" w:color="0000FF"/>
              <w:left w:val="single" w:sz="4" w:space="0" w:color="0000FF"/>
              <w:bottom w:val="single" w:sz="4" w:space="0" w:color="0000FF"/>
              <w:right w:val="single" w:sz="4" w:space="0" w:color="0000FF"/>
            </w:tcBorders>
          </w:tcPr>
          <w:p w14:paraId="300971AF"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B4"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B1" w14:textId="77777777" w:rsidR="002A6003" w:rsidRPr="002A6003" w:rsidRDefault="002A6003" w:rsidP="002A6003">
            <w:pPr>
              <w:kinsoku w:val="0"/>
              <w:overflowPunct w:val="0"/>
              <w:autoSpaceDE w:val="0"/>
              <w:autoSpaceDN w:val="0"/>
              <w:adjustRightInd w:val="0"/>
              <w:spacing w:before="141"/>
              <w:ind w:left="588"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SUBU</w:t>
            </w:r>
          </w:p>
        </w:tc>
        <w:tc>
          <w:tcPr>
            <w:tcW w:w="4512" w:type="dxa"/>
            <w:tcBorders>
              <w:top w:val="single" w:sz="4" w:space="0" w:color="0000FF"/>
              <w:left w:val="single" w:sz="4" w:space="0" w:color="0000FF"/>
              <w:bottom w:val="single" w:sz="4" w:space="0" w:color="0000FF"/>
              <w:right w:val="single" w:sz="4" w:space="0" w:color="0000FF"/>
            </w:tcBorders>
          </w:tcPr>
          <w:p w14:paraId="300971B2"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reduction</w:t>
            </w:r>
          </w:p>
        </w:tc>
        <w:tc>
          <w:tcPr>
            <w:tcW w:w="2062" w:type="dxa"/>
            <w:tcBorders>
              <w:top w:val="single" w:sz="4" w:space="0" w:color="0000FF"/>
              <w:left w:val="single" w:sz="4" w:space="0" w:color="0000FF"/>
              <w:bottom w:val="single" w:sz="4" w:space="0" w:color="0000FF"/>
              <w:right w:val="single" w:sz="4" w:space="0" w:color="0000FF"/>
            </w:tcBorders>
          </w:tcPr>
          <w:p w14:paraId="300971B3"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B8"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B5" w14:textId="77777777" w:rsidR="002A6003" w:rsidRPr="002A6003" w:rsidRDefault="002A6003" w:rsidP="002A6003">
            <w:pPr>
              <w:kinsoku w:val="0"/>
              <w:overflowPunct w:val="0"/>
              <w:autoSpaceDE w:val="0"/>
              <w:autoSpaceDN w:val="0"/>
              <w:adjustRightInd w:val="0"/>
              <w:spacing w:before="139"/>
              <w:ind w:left="680" w:right="766"/>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DSUBU</w:t>
            </w:r>
          </w:p>
        </w:tc>
        <w:tc>
          <w:tcPr>
            <w:tcW w:w="4512" w:type="dxa"/>
            <w:tcBorders>
              <w:top w:val="single" w:sz="4" w:space="0" w:color="0000FF"/>
              <w:left w:val="single" w:sz="4" w:space="0" w:color="0000FF"/>
              <w:bottom w:val="single" w:sz="4" w:space="0" w:color="0000FF"/>
              <w:right w:val="single" w:sz="4" w:space="0" w:color="0000FF"/>
            </w:tcBorders>
          </w:tcPr>
          <w:p w14:paraId="300971B6"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double minus</w:t>
            </w:r>
          </w:p>
        </w:tc>
        <w:tc>
          <w:tcPr>
            <w:tcW w:w="2062" w:type="dxa"/>
            <w:tcBorders>
              <w:top w:val="single" w:sz="4" w:space="0" w:color="0000FF"/>
              <w:left w:val="single" w:sz="4" w:space="0" w:color="0000FF"/>
              <w:bottom w:val="single" w:sz="4" w:space="0" w:color="0000FF"/>
              <w:right w:val="single" w:sz="4" w:space="0" w:color="0000FF"/>
            </w:tcBorders>
          </w:tcPr>
          <w:p w14:paraId="300971B7"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BC"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B9" w14:textId="77777777" w:rsidR="002A6003" w:rsidRPr="002A6003" w:rsidRDefault="002A6003" w:rsidP="002A6003">
            <w:pPr>
              <w:kinsoku w:val="0"/>
              <w:overflowPunct w:val="0"/>
              <w:autoSpaceDE w:val="0"/>
              <w:autoSpaceDN w:val="0"/>
              <w:adjustRightInd w:val="0"/>
              <w:spacing w:before="139"/>
              <w:ind w:left="501"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SLT</w:t>
            </w:r>
          </w:p>
        </w:tc>
        <w:tc>
          <w:tcPr>
            <w:tcW w:w="4512" w:type="dxa"/>
            <w:tcBorders>
              <w:top w:val="single" w:sz="4" w:space="0" w:color="0000FF"/>
              <w:left w:val="single" w:sz="4" w:space="0" w:color="0000FF"/>
              <w:bottom w:val="single" w:sz="4" w:space="0" w:color="0000FF"/>
              <w:right w:val="single" w:sz="4" w:space="0" w:color="0000FF"/>
            </w:tcBorders>
          </w:tcPr>
          <w:p w14:paraId="300971BA"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Less than the set</w:t>
            </w:r>
          </w:p>
        </w:tc>
        <w:tc>
          <w:tcPr>
            <w:tcW w:w="2062" w:type="dxa"/>
            <w:tcBorders>
              <w:top w:val="single" w:sz="4" w:space="0" w:color="0000FF"/>
              <w:left w:val="single" w:sz="4" w:space="0" w:color="0000FF"/>
              <w:bottom w:val="single" w:sz="4" w:space="0" w:color="0000FF"/>
              <w:right w:val="single" w:sz="4" w:space="0" w:color="0000FF"/>
            </w:tcBorders>
          </w:tcPr>
          <w:p w14:paraId="300971BB"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C0"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BD" w14:textId="77777777" w:rsidR="002A6003" w:rsidRPr="002A6003" w:rsidRDefault="002A6003" w:rsidP="002A6003">
            <w:pPr>
              <w:kinsoku w:val="0"/>
              <w:overflowPunct w:val="0"/>
              <w:autoSpaceDE w:val="0"/>
              <w:autoSpaceDN w:val="0"/>
              <w:adjustRightInd w:val="0"/>
              <w:spacing w:before="139"/>
              <w:ind w:left="588"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SLTU</w:t>
            </w:r>
          </w:p>
        </w:tc>
        <w:tc>
          <w:tcPr>
            <w:tcW w:w="4512" w:type="dxa"/>
            <w:tcBorders>
              <w:top w:val="single" w:sz="4" w:space="0" w:color="0000FF"/>
              <w:left w:val="single" w:sz="4" w:space="0" w:color="0000FF"/>
              <w:bottom w:val="single" w:sz="4" w:space="0" w:color="0000FF"/>
              <w:right w:val="single" w:sz="4" w:space="0" w:color="0000FF"/>
            </w:tcBorders>
          </w:tcPr>
          <w:p w14:paraId="300971BE"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less than setting</w:t>
            </w:r>
          </w:p>
        </w:tc>
        <w:tc>
          <w:tcPr>
            <w:tcW w:w="2062" w:type="dxa"/>
            <w:tcBorders>
              <w:top w:val="single" w:sz="4" w:space="0" w:color="0000FF"/>
              <w:left w:val="single" w:sz="4" w:space="0" w:color="0000FF"/>
              <w:bottom w:val="single" w:sz="4" w:space="0" w:color="0000FF"/>
              <w:right w:val="single" w:sz="4" w:space="0" w:color="0000FF"/>
            </w:tcBorders>
          </w:tcPr>
          <w:p w14:paraId="300971BF"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C4"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C1" w14:textId="77777777" w:rsidR="002A6003" w:rsidRPr="002A6003" w:rsidRDefault="002A6003" w:rsidP="002A6003">
            <w:pPr>
              <w:kinsoku w:val="0"/>
              <w:overflowPunct w:val="0"/>
              <w:autoSpaceDE w:val="0"/>
              <w:autoSpaceDN w:val="0"/>
              <w:adjustRightInd w:val="0"/>
              <w:spacing w:before="139"/>
              <w:ind w:left="501"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The AND</w:t>
            </w:r>
          </w:p>
        </w:tc>
        <w:tc>
          <w:tcPr>
            <w:tcW w:w="4512" w:type="dxa"/>
            <w:tcBorders>
              <w:top w:val="single" w:sz="4" w:space="0" w:color="0000FF"/>
              <w:left w:val="single" w:sz="4" w:space="0" w:color="0000FF"/>
              <w:bottom w:val="single" w:sz="4" w:space="0" w:color="0000FF"/>
              <w:right w:val="single" w:sz="4" w:space="0" w:color="0000FF"/>
            </w:tcBorders>
          </w:tcPr>
          <w:p w14:paraId="300971C2"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with</w:t>
            </w:r>
          </w:p>
        </w:tc>
        <w:tc>
          <w:tcPr>
            <w:tcW w:w="2062" w:type="dxa"/>
            <w:tcBorders>
              <w:top w:val="single" w:sz="4" w:space="0" w:color="0000FF"/>
              <w:left w:val="single" w:sz="4" w:space="0" w:color="0000FF"/>
              <w:bottom w:val="single" w:sz="4" w:space="0" w:color="0000FF"/>
              <w:right w:val="single" w:sz="4" w:space="0" w:color="0000FF"/>
            </w:tcBorders>
          </w:tcPr>
          <w:p w14:paraId="300971C3"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C8" w14:textId="77777777" w:rsidTr="00AD241B">
        <w:trPr>
          <w:trHeight w:val="397"/>
        </w:trPr>
        <w:tc>
          <w:tcPr>
            <w:tcW w:w="1949" w:type="dxa"/>
            <w:tcBorders>
              <w:top w:val="single" w:sz="4" w:space="0" w:color="0000FF"/>
              <w:left w:val="single" w:sz="4" w:space="0" w:color="0000FF"/>
              <w:bottom w:val="single" w:sz="4" w:space="0" w:color="0000FF"/>
              <w:right w:val="single" w:sz="4" w:space="0" w:color="0000FF"/>
            </w:tcBorders>
          </w:tcPr>
          <w:p w14:paraId="300971C5" w14:textId="77777777" w:rsidR="002A6003" w:rsidRPr="002A6003" w:rsidRDefault="002A6003" w:rsidP="002A6003">
            <w:pPr>
              <w:kinsoku w:val="0"/>
              <w:overflowPunct w:val="0"/>
              <w:autoSpaceDE w:val="0"/>
              <w:autoSpaceDN w:val="0"/>
              <w:adjustRightInd w:val="0"/>
              <w:spacing w:before="139"/>
              <w:ind w:left="409"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The OR</w:t>
            </w:r>
          </w:p>
        </w:tc>
        <w:tc>
          <w:tcPr>
            <w:tcW w:w="4512" w:type="dxa"/>
            <w:tcBorders>
              <w:top w:val="single" w:sz="4" w:space="0" w:color="0000FF"/>
              <w:left w:val="single" w:sz="4" w:space="0" w:color="0000FF"/>
              <w:bottom w:val="single" w:sz="4" w:space="0" w:color="0000FF"/>
              <w:right w:val="single" w:sz="4" w:space="0" w:color="0000FF"/>
            </w:tcBorders>
          </w:tcPr>
          <w:p w14:paraId="300971C6"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or</w:t>
            </w:r>
          </w:p>
        </w:tc>
        <w:tc>
          <w:tcPr>
            <w:tcW w:w="2062" w:type="dxa"/>
            <w:tcBorders>
              <w:top w:val="single" w:sz="4" w:space="0" w:color="0000FF"/>
              <w:left w:val="single" w:sz="4" w:space="0" w:color="0000FF"/>
              <w:bottom w:val="single" w:sz="4" w:space="0" w:color="0000FF"/>
              <w:right w:val="single" w:sz="4" w:space="0" w:color="0000FF"/>
            </w:tcBorders>
          </w:tcPr>
          <w:p w14:paraId="300971C7"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CC"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C9" w14:textId="77777777" w:rsidR="002A6003" w:rsidRPr="002A6003" w:rsidRDefault="002A6003" w:rsidP="002A6003">
            <w:pPr>
              <w:kinsoku w:val="0"/>
              <w:overflowPunct w:val="0"/>
              <w:autoSpaceDE w:val="0"/>
              <w:autoSpaceDN w:val="0"/>
              <w:adjustRightInd w:val="0"/>
              <w:spacing w:before="141"/>
              <w:ind w:left="501"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XOR</w:t>
            </w:r>
          </w:p>
        </w:tc>
        <w:tc>
          <w:tcPr>
            <w:tcW w:w="4512" w:type="dxa"/>
            <w:tcBorders>
              <w:top w:val="single" w:sz="4" w:space="0" w:color="0000FF"/>
              <w:left w:val="single" w:sz="4" w:space="0" w:color="0000FF"/>
              <w:bottom w:val="single" w:sz="4" w:space="0" w:color="0000FF"/>
              <w:right w:val="single" w:sz="4" w:space="0" w:color="0000FF"/>
            </w:tcBorders>
          </w:tcPr>
          <w:p w14:paraId="300971CA"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Exclusive or</w:t>
            </w:r>
          </w:p>
        </w:tc>
        <w:tc>
          <w:tcPr>
            <w:tcW w:w="2062" w:type="dxa"/>
            <w:tcBorders>
              <w:top w:val="single" w:sz="4" w:space="0" w:color="0000FF"/>
              <w:left w:val="single" w:sz="4" w:space="0" w:color="0000FF"/>
              <w:bottom w:val="single" w:sz="4" w:space="0" w:color="0000FF"/>
              <w:right w:val="single" w:sz="4" w:space="0" w:color="0000FF"/>
            </w:tcBorders>
          </w:tcPr>
          <w:p w14:paraId="300971CB"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D0" w14:textId="77777777" w:rsidTr="00AD241B">
        <w:trPr>
          <w:trHeight w:val="400"/>
        </w:trPr>
        <w:tc>
          <w:tcPr>
            <w:tcW w:w="1949" w:type="dxa"/>
            <w:tcBorders>
              <w:top w:val="single" w:sz="4" w:space="0" w:color="0000FF"/>
              <w:left w:val="single" w:sz="4" w:space="0" w:color="0000FF"/>
              <w:bottom w:val="single" w:sz="4" w:space="0" w:color="0000FF"/>
              <w:right w:val="single" w:sz="4" w:space="0" w:color="0000FF"/>
            </w:tcBorders>
          </w:tcPr>
          <w:p w14:paraId="300971CD" w14:textId="77777777" w:rsidR="002A6003" w:rsidRPr="002A6003" w:rsidRDefault="002A6003" w:rsidP="002A6003">
            <w:pPr>
              <w:kinsoku w:val="0"/>
              <w:overflowPunct w:val="0"/>
              <w:autoSpaceDE w:val="0"/>
              <w:autoSpaceDN w:val="0"/>
              <w:adjustRightInd w:val="0"/>
              <w:spacing w:before="139"/>
              <w:ind w:left="501" w:right="76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NOR</w:t>
            </w:r>
          </w:p>
        </w:tc>
        <w:tc>
          <w:tcPr>
            <w:tcW w:w="4512" w:type="dxa"/>
            <w:tcBorders>
              <w:top w:val="single" w:sz="4" w:space="0" w:color="0000FF"/>
              <w:left w:val="single" w:sz="4" w:space="0" w:color="0000FF"/>
              <w:bottom w:val="single" w:sz="4" w:space="0" w:color="0000FF"/>
              <w:right w:val="single" w:sz="4" w:space="0" w:color="0000FF"/>
            </w:tcBorders>
          </w:tcPr>
          <w:p w14:paraId="300971CE"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Or not</w:t>
            </w:r>
          </w:p>
        </w:tc>
        <w:tc>
          <w:tcPr>
            <w:tcW w:w="2062" w:type="dxa"/>
            <w:tcBorders>
              <w:top w:val="single" w:sz="4" w:space="0" w:color="0000FF"/>
              <w:left w:val="single" w:sz="4" w:space="0" w:color="0000FF"/>
              <w:bottom w:val="single" w:sz="4" w:space="0" w:color="0000FF"/>
              <w:right w:val="single" w:sz="4" w:space="0" w:color="0000FF"/>
            </w:tcBorders>
          </w:tcPr>
          <w:p w14:paraId="300971CF"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bl>
    <w:p w14:paraId="300971D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71D2"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8"/>
          <w:szCs w:val="18"/>
        </w:rPr>
      </w:pPr>
    </w:p>
    <w:p w14:paraId="300971D3" w14:textId="77777777" w:rsidR="002A6003" w:rsidRPr="002A6003" w:rsidRDefault="002A6003" w:rsidP="002A6003">
      <w:pPr>
        <w:kinsoku w:val="0"/>
        <w:overflowPunct w:val="0"/>
        <w:autoSpaceDE w:val="0"/>
        <w:autoSpaceDN w:val="0"/>
        <w:adjustRightInd w:val="0"/>
        <w:ind w:left="916" w:right="914"/>
        <w:jc w:val="center"/>
        <w:rPr>
          <w:rFonts w:ascii="Times New Roman" w:eastAsia="宋体" w:hAnsi="Times New Roman" w:cs="宋体"/>
          <w:kern w:val="0"/>
          <w:sz w:val="18"/>
          <w:szCs w:val="18"/>
        </w:rPr>
      </w:pPr>
      <w:bookmarkStart w:id="17" w:name="_bookmark173"/>
      <w:bookmarkEnd w:id="17"/>
      <w:r w:rsidRPr="002A6003">
        <w:rPr>
          <w:rFonts w:ascii="Times New Roman" w:eastAsia="宋体" w:hAnsi="Times New Roman" w:cs="宋体" w:hint="eastAsia"/>
          <w:kern w:val="0"/>
          <w:sz w:val="18"/>
          <w:szCs w:val="18"/>
        </w:rPr>
        <w:t>Table 2-4 CPU instruction set: arithmetic instruction (2 operands)</w:t>
      </w:r>
    </w:p>
    <w:p w14:paraId="300971D4"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3"/>
          <w:szCs w:val="13"/>
        </w:rPr>
      </w:pPr>
    </w:p>
    <w:tbl>
      <w:tblPr>
        <w:tblW w:w="0" w:type="auto"/>
        <w:tblInd w:w="1689" w:type="dxa"/>
        <w:tblLayout w:type="fixed"/>
        <w:tblCellMar>
          <w:left w:w="0" w:type="dxa"/>
          <w:right w:w="0" w:type="dxa"/>
        </w:tblCellMar>
        <w:tblLook w:val="0000" w:firstRow="0" w:lastRow="0" w:firstColumn="0" w:lastColumn="0" w:noHBand="0" w:noVBand="0"/>
      </w:tblPr>
      <w:tblGrid>
        <w:gridCol w:w="1951"/>
        <w:gridCol w:w="4517"/>
        <w:gridCol w:w="2055"/>
      </w:tblGrid>
      <w:tr w:rsidR="002A6003" w:rsidRPr="002A6003" w14:paraId="300971D8" w14:textId="77777777" w:rsidTr="00AD241B">
        <w:trPr>
          <w:trHeight w:val="400"/>
        </w:trPr>
        <w:tc>
          <w:tcPr>
            <w:tcW w:w="1951" w:type="dxa"/>
            <w:tcBorders>
              <w:top w:val="none" w:sz="6" w:space="0" w:color="auto"/>
              <w:left w:val="none" w:sz="6" w:space="0" w:color="auto"/>
              <w:bottom w:val="single" w:sz="4" w:space="0" w:color="0000FF"/>
              <w:right w:val="none" w:sz="6" w:space="0" w:color="auto"/>
            </w:tcBorders>
            <w:shd w:val="clear" w:color="auto" w:fill="000080"/>
          </w:tcPr>
          <w:p w14:paraId="300971D5" w14:textId="77777777" w:rsidR="002A6003" w:rsidRPr="002A6003" w:rsidRDefault="002A6003" w:rsidP="002A6003">
            <w:pPr>
              <w:kinsoku w:val="0"/>
              <w:overflowPunct w:val="0"/>
              <w:autoSpaceDE w:val="0"/>
              <w:autoSpaceDN w:val="0"/>
              <w:adjustRightInd w:val="0"/>
              <w:spacing w:before="139"/>
              <w:ind w:left="528"/>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517" w:type="dxa"/>
            <w:tcBorders>
              <w:top w:val="none" w:sz="6" w:space="0" w:color="auto"/>
              <w:left w:val="none" w:sz="6" w:space="0" w:color="auto"/>
              <w:bottom w:val="single" w:sz="4" w:space="0" w:color="0000FF"/>
              <w:right w:val="none" w:sz="6" w:space="0" w:color="auto"/>
            </w:tcBorders>
            <w:shd w:val="clear" w:color="auto" w:fill="000080"/>
          </w:tcPr>
          <w:p w14:paraId="300971D6" w14:textId="77777777" w:rsidR="002A6003" w:rsidRPr="002A6003" w:rsidRDefault="002A6003" w:rsidP="002A6003">
            <w:pPr>
              <w:kinsoku w:val="0"/>
              <w:overflowPunct w:val="0"/>
              <w:autoSpaceDE w:val="0"/>
              <w:autoSpaceDN w:val="0"/>
              <w:adjustRightInd w:val="0"/>
              <w:spacing w:before="139"/>
              <w:ind w:left="1700" w:right="1691"/>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 xml:space="preserve">Command function </w:t>
            </w:r>
            <w:r w:rsidRPr="002A6003">
              <w:rPr>
                <w:rFonts w:ascii="Times New Roman" w:eastAsia="宋体" w:hAnsi="Times New Roman" w:cs="宋体" w:hint="eastAsia"/>
                <w:b/>
                <w:bCs/>
                <w:color w:val="FFFFFF"/>
                <w:kern w:val="0"/>
                <w:sz w:val="18"/>
                <w:szCs w:val="18"/>
              </w:rPr>
              <w:lastRenderedPageBreak/>
              <w:t>description</w:t>
            </w:r>
          </w:p>
        </w:tc>
        <w:tc>
          <w:tcPr>
            <w:tcW w:w="2055" w:type="dxa"/>
            <w:tcBorders>
              <w:top w:val="none" w:sz="6" w:space="0" w:color="auto"/>
              <w:left w:val="none" w:sz="6" w:space="0" w:color="auto"/>
              <w:bottom w:val="single" w:sz="4" w:space="0" w:color="0000FF"/>
              <w:right w:val="none" w:sz="6" w:space="0" w:color="auto"/>
            </w:tcBorders>
            <w:shd w:val="clear" w:color="auto" w:fill="000080"/>
          </w:tcPr>
          <w:p w14:paraId="300971D7" w14:textId="77777777" w:rsidR="002A6003" w:rsidRPr="002A6003" w:rsidRDefault="002A6003" w:rsidP="002A6003">
            <w:pPr>
              <w:kinsoku w:val="0"/>
              <w:overflowPunct w:val="0"/>
              <w:autoSpaceDE w:val="0"/>
              <w:autoSpaceDN w:val="0"/>
              <w:adjustRightInd w:val="0"/>
              <w:spacing w:before="139"/>
              <w:ind w:left="467" w:right="461"/>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lastRenderedPageBreak/>
              <w:t xml:space="preserve">ISA compatibility </w:t>
            </w:r>
            <w:r w:rsidRPr="002A6003">
              <w:rPr>
                <w:rFonts w:ascii="Times New Roman" w:eastAsia="宋体" w:hAnsi="Times New Roman" w:cs="宋体"/>
                <w:b/>
                <w:bCs/>
                <w:color w:val="FFFFFF"/>
                <w:kern w:val="0"/>
                <w:sz w:val="18"/>
                <w:szCs w:val="18"/>
              </w:rPr>
              <w:lastRenderedPageBreak/>
              <w:t xml:space="preserve">level </w:t>
            </w:r>
          </w:p>
        </w:tc>
      </w:tr>
      <w:tr w:rsidR="002A6003" w:rsidRPr="002A6003" w14:paraId="300971DC"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1D9" w14:textId="77777777" w:rsidR="002A6003" w:rsidRPr="002A6003" w:rsidRDefault="002A6003" w:rsidP="002A6003">
            <w:pPr>
              <w:kinsoku w:val="0"/>
              <w:overflowPunct w:val="0"/>
              <w:autoSpaceDE w:val="0"/>
              <w:autoSpaceDN w:val="0"/>
              <w:adjustRightInd w:val="0"/>
              <w:spacing w:before="139"/>
              <w:ind w:left="468" w:right="736"/>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lastRenderedPageBreak/>
              <w:t>CLO</w:t>
            </w:r>
          </w:p>
        </w:tc>
        <w:tc>
          <w:tcPr>
            <w:tcW w:w="4517" w:type="dxa"/>
            <w:tcBorders>
              <w:top w:val="single" w:sz="4" w:space="0" w:color="0000FF"/>
              <w:left w:val="single" w:sz="4" w:space="0" w:color="0000FF"/>
              <w:bottom w:val="single" w:sz="4" w:space="0" w:color="0000FF"/>
              <w:right w:val="single" w:sz="4" w:space="0" w:color="0000FF"/>
            </w:tcBorders>
          </w:tcPr>
          <w:p w14:paraId="300971DA"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number of words leading to 1</w:t>
            </w:r>
          </w:p>
        </w:tc>
        <w:tc>
          <w:tcPr>
            <w:tcW w:w="2055" w:type="dxa"/>
            <w:tcBorders>
              <w:top w:val="single" w:sz="4" w:space="0" w:color="0000FF"/>
              <w:left w:val="single" w:sz="4" w:space="0" w:color="0000FF"/>
              <w:bottom w:val="single" w:sz="4" w:space="0" w:color="0000FF"/>
              <w:right w:val="single" w:sz="4" w:space="0" w:color="0000FF"/>
            </w:tcBorders>
          </w:tcPr>
          <w:p w14:paraId="300971DB"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E0"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1DD" w14:textId="77777777" w:rsidR="002A6003" w:rsidRPr="002A6003" w:rsidRDefault="002A6003" w:rsidP="002A6003">
            <w:pPr>
              <w:kinsoku w:val="0"/>
              <w:overflowPunct w:val="0"/>
              <w:autoSpaceDE w:val="0"/>
              <w:autoSpaceDN w:val="0"/>
              <w:adjustRightInd w:val="0"/>
              <w:spacing w:before="139"/>
              <w:ind w:left="555" w:right="736"/>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DCLO</w:t>
            </w:r>
          </w:p>
        </w:tc>
        <w:tc>
          <w:tcPr>
            <w:tcW w:w="4517" w:type="dxa"/>
            <w:tcBorders>
              <w:top w:val="single" w:sz="4" w:space="0" w:color="0000FF"/>
              <w:left w:val="single" w:sz="4" w:space="0" w:color="0000FF"/>
              <w:bottom w:val="single" w:sz="4" w:space="0" w:color="0000FF"/>
              <w:right w:val="single" w:sz="4" w:space="0" w:color="0000FF"/>
            </w:tcBorders>
          </w:tcPr>
          <w:p w14:paraId="300971DE"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leader 1 number</w:t>
            </w:r>
          </w:p>
        </w:tc>
        <w:tc>
          <w:tcPr>
            <w:tcW w:w="2055" w:type="dxa"/>
            <w:tcBorders>
              <w:top w:val="single" w:sz="4" w:space="0" w:color="0000FF"/>
              <w:left w:val="single" w:sz="4" w:space="0" w:color="0000FF"/>
              <w:bottom w:val="single" w:sz="4" w:space="0" w:color="0000FF"/>
              <w:right w:val="single" w:sz="4" w:space="0" w:color="0000FF"/>
            </w:tcBorders>
          </w:tcPr>
          <w:p w14:paraId="300971DF"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E4"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1E1" w14:textId="77777777" w:rsidR="002A6003" w:rsidRPr="002A6003" w:rsidRDefault="002A6003" w:rsidP="002A6003">
            <w:pPr>
              <w:kinsoku w:val="0"/>
              <w:overflowPunct w:val="0"/>
              <w:autoSpaceDE w:val="0"/>
              <w:autoSpaceDN w:val="0"/>
              <w:adjustRightInd w:val="0"/>
              <w:spacing w:before="139"/>
              <w:ind w:left="468" w:right="736"/>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CLZ</w:t>
            </w:r>
          </w:p>
        </w:tc>
        <w:tc>
          <w:tcPr>
            <w:tcW w:w="4517" w:type="dxa"/>
            <w:tcBorders>
              <w:top w:val="single" w:sz="4" w:space="0" w:color="0000FF"/>
              <w:left w:val="single" w:sz="4" w:space="0" w:color="0000FF"/>
              <w:bottom w:val="single" w:sz="4" w:space="0" w:color="0000FF"/>
              <w:right w:val="single" w:sz="4" w:space="0" w:color="0000FF"/>
            </w:tcBorders>
          </w:tcPr>
          <w:p w14:paraId="300971E2"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number of leading characters is 0</w:t>
            </w:r>
          </w:p>
        </w:tc>
        <w:tc>
          <w:tcPr>
            <w:tcW w:w="2055" w:type="dxa"/>
            <w:tcBorders>
              <w:top w:val="single" w:sz="4" w:space="0" w:color="0000FF"/>
              <w:left w:val="single" w:sz="4" w:space="0" w:color="0000FF"/>
              <w:bottom w:val="single" w:sz="4" w:space="0" w:color="0000FF"/>
              <w:right w:val="single" w:sz="4" w:space="0" w:color="0000FF"/>
            </w:tcBorders>
          </w:tcPr>
          <w:p w14:paraId="300971E3"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1E8"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1E5" w14:textId="77777777" w:rsidR="002A6003" w:rsidRPr="002A6003" w:rsidRDefault="002A6003" w:rsidP="002A6003">
            <w:pPr>
              <w:kinsoku w:val="0"/>
              <w:overflowPunct w:val="0"/>
              <w:autoSpaceDE w:val="0"/>
              <w:autoSpaceDN w:val="0"/>
              <w:adjustRightInd w:val="0"/>
              <w:spacing w:before="139"/>
              <w:ind w:left="555" w:right="736"/>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DCLZ</w:t>
            </w:r>
          </w:p>
        </w:tc>
        <w:tc>
          <w:tcPr>
            <w:tcW w:w="4517" w:type="dxa"/>
            <w:tcBorders>
              <w:top w:val="single" w:sz="4" w:space="0" w:color="0000FF"/>
              <w:left w:val="single" w:sz="4" w:space="0" w:color="0000FF"/>
              <w:bottom w:val="single" w:sz="4" w:space="0" w:color="0000FF"/>
              <w:right w:val="single" w:sz="4" w:space="0" w:color="0000FF"/>
            </w:tcBorders>
          </w:tcPr>
          <w:p w14:paraId="300971E6"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number of words leading to 0</w:t>
            </w:r>
          </w:p>
        </w:tc>
        <w:tc>
          <w:tcPr>
            <w:tcW w:w="2055" w:type="dxa"/>
            <w:tcBorders>
              <w:top w:val="single" w:sz="4" w:space="0" w:color="0000FF"/>
              <w:left w:val="single" w:sz="4" w:space="0" w:color="0000FF"/>
              <w:bottom w:val="single" w:sz="4" w:space="0" w:color="0000FF"/>
              <w:right w:val="single" w:sz="4" w:space="0" w:color="0000FF"/>
            </w:tcBorders>
          </w:tcPr>
          <w:p w14:paraId="300971E7"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1EE"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1EB"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WSBH</w:t>
            </w:r>
          </w:p>
        </w:tc>
        <w:tc>
          <w:tcPr>
            <w:tcW w:w="4517" w:type="dxa"/>
            <w:tcBorders>
              <w:top w:val="single" w:sz="4" w:space="0" w:color="0000FF"/>
              <w:left w:val="single" w:sz="4" w:space="0" w:color="0000FF"/>
              <w:bottom w:val="single" w:sz="4" w:space="0" w:color="0000FF"/>
              <w:right w:val="single" w:sz="4" w:space="0" w:color="0000FF"/>
            </w:tcBorders>
          </w:tcPr>
          <w:p w14:paraId="300971EC"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Half-word byte swapping</w:t>
            </w:r>
          </w:p>
        </w:tc>
        <w:tc>
          <w:tcPr>
            <w:tcW w:w="2055" w:type="dxa"/>
            <w:tcBorders>
              <w:top w:val="single" w:sz="4" w:space="0" w:color="0000FF"/>
              <w:left w:val="single" w:sz="4" w:space="0" w:color="0000FF"/>
              <w:bottom w:val="single" w:sz="4" w:space="0" w:color="0000FF"/>
              <w:right w:val="single" w:sz="4" w:space="0" w:color="0000FF"/>
            </w:tcBorders>
          </w:tcPr>
          <w:p w14:paraId="300971ED"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 R2</w:t>
            </w:r>
          </w:p>
        </w:tc>
      </w:tr>
      <w:tr w:rsidR="002A6003" w:rsidRPr="002A6003" w14:paraId="300971F2"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1EF"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DSHD</w:t>
            </w:r>
          </w:p>
        </w:tc>
        <w:tc>
          <w:tcPr>
            <w:tcW w:w="4517" w:type="dxa"/>
            <w:tcBorders>
              <w:top w:val="single" w:sz="4" w:space="0" w:color="0000FF"/>
              <w:left w:val="single" w:sz="4" w:space="0" w:color="0000FF"/>
              <w:bottom w:val="single" w:sz="4" w:space="0" w:color="0000FF"/>
              <w:right w:val="single" w:sz="4" w:space="0" w:color="0000FF"/>
            </w:tcBorders>
          </w:tcPr>
          <w:p w14:paraId="300971F0"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Word half word exchange</w:t>
            </w:r>
          </w:p>
        </w:tc>
        <w:tc>
          <w:tcPr>
            <w:tcW w:w="2055" w:type="dxa"/>
            <w:tcBorders>
              <w:top w:val="single" w:sz="4" w:space="0" w:color="0000FF"/>
              <w:left w:val="single" w:sz="4" w:space="0" w:color="0000FF"/>
              <w:bottom w:val="single" w:sz="4" w:space="0" w:color="0000FF"/>
              <w:right w:val="single" w:sz="4" w:space="0" w:color="0000FF"/>
            </w:tcBorders>
          </w:tcPr>
          <w:p w14:paraId="300971F1"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 R2</w:t>
            </w:r>
          </w:p>
        </w:tc>
      </w:tr>
      <w:tr w:rsidR="002A6003" w:rsidRPr="002A6003" w14:paraId="300971F6"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1F3"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SEB</w:t>
            </w:r>
          </w:p>
        </w:tc>
        <w:tc>
          <w:tcPr>
            <w:tcW w:w="4517" w:type="dxa"/>
            <w:tcBorders>
              <w:top w:val="single" w:sz="4" w:space="0" w:color="0000FF"/>
              <w:left w:val="single" w:sz="4" w:space="0" w:color="0000FF"/>
              <w:bottom w:val="single" w:sz="4" w:space="0" w:color="0000FF"/>
              <w:right w:val="single" w:sz="4" w:space="0" w:color="0000FF"/>
            </w:tcBorders>
          </w:tcPr>
          <w:p w14:paraId="300971F4"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Byte symbol extension</w:t>
            </w:r>
          </w:p>
        </w:tc>
        <w:tc>
          <w:tcPr>
            <w:tcW w:w="2055" w:type="dxa"/>
            <w:tcBorders>
              <w:top w:val="single" w:sz="4" w:space="0" w:color="0000FF"/>
              <w:left w:val="single" w:sz="4" w:space="0" w:color="0000FF"/>
              <w:bottom w:val="single" w:sz="4" w:space="0" w:color="0000FF"/>
              <w:right w:val="single" w:sz="4" w:space="0" w:color="0000FF"/>
            </w:tcBorders>
          </w:tcPr>
          <w:p w14:paraId="300971F5"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 R2</w:t>
            </w:r>
          </w:p>
        </w:tc>
      </w:tr>
      <w:tr w:rsidR="002A6003" w:rsidRPr="002A6003" w14:paraId="300971FA" w14:textId="77777777" w:rsidTr="00AD241B">
        <w:trPr>
          <w:trHeight w:val="398"/>
        </w:trPr>
        <w:tc>
          <w:tcPr>
            <w:tcW w:w="1951" w:type="dxa"/>
            <w:tcBorders>
              <w:top w:val="single" w:sz="4" w:space="0" w:color="0000FF"/>
              <w:left w:val="single" w:sz="4" w:space="0" w:color="0000FF"/>
              <w:bottom w:val="single" w:sz="4" w:space="0" w:color="0000FF"/>
              <w:right w:val="single" w:sz="4" w:space="0" w:color="0000FF"/>
            </w:tcBorders>
          </w:tcPr>
          <w:p w14:paraId="300971F7"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SEH</w:t>
            </w:r>
          </w:p>
        </w:tc>
        <w:tc>
          <w:tcPr>
            <w:tcW w:w="4517" w:type="dxa"/>
            <w:tcBorders>
              <w:top w:val="single" w:sz="4" w:space="0" w:color="0000FF"/>
              <w:left w:val="single" w:sz="4" w:space="0" w:color="0000FF"/>
              <w:bottom w:val="single" w:sz="4" w:space="0" w:color="0000FF"/>
              <w:right w:val="single" w:sz="4" w:space="0" w:color="0000FF"/>
            </w:tcBorders>
          </w:tcPr>
          <w:p w14:paraId="300971F8"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Half-character extensions</w:t>
            </w:r>
          </w:p>
        </w:tc>
        <w:tc>
          <w:tcPr>
            <w:tcW w:w="2055" w:type="dxa"/>
            <w:tcBorders>
              <w:top w:val="single" w:sz="4" w:space="0" w:color="0000FF"/>
              <w:left w:val="single" w:sz="4" w:space="0" w:color="0000FF"/>
              <w:bottom w:val="single" w:sz="4" w:space="0" w:color="0000FF"/>
              <w:right w:val="single" w:sz="4" w:space="0" w:color="0000FF"/>
            </w:tcBorders>
          </w:tcPr>
          <w:p w14:paraId="300971F9"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 R2</w:t>
            </w:r>
          </w:p>
        </w:tc>
      </w:tr>
      <w:tr w:rsidR="002A6003" w:rsidRPr="002A6003" w14:paraId="300971FE"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1FB" w14:textId="77777777" w:rsidR="002A6003" w:rsidRPr="002A6003" w:rsidRDefault="002A6003" w:rsidP="002A6003">
            <w:pPr>
              <w:kinsoku w:val="0"/>
              <w:overflowPunct w:val="0"/>
              <w:autoSpaceDE w:val="0"/>
              <w:autoSpaceDN w:val="0"/>
              <w:adjustRightInd w:val="0"/>
              <w:spacing w:before="141"/>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INS</w:t>
            </w:r>
          </w:p>
        </w:tc>
        <w:tc>
          <w:tcPr>
            <w:tcW w:w="4517" w:type="dxa"/>
            <w:tcBorders>
              <w:top w:val="single" w:sz="4" w:space="0" w:color="0000FF"/>
              <w:left w:val="single" w:sz="4" w:space="0" w:color="0000FF"/>
              <w:bottom w:val="single" w:sz="4" w:space="0" w:color="0000FF"/>
              <w:right w:val="single" w:sz="4" w:space="0" w:color="0000FF"/>
            </w:tcBorders>
          </w:tcPr>
          <w:p w14:paraId="300971FC" w14:textId="77777777" w:rsidR="002A6003" w:rsidRPr="002A6003" w:rsidRDefault="002A6003" w:rsidP="002A6003">
            <w:pPr>
              <w:kinsoku w:val="0"/>
              <w:overflowPunct w:val="0"/>
              <w:autoSpaceDE w:val="0"/>
              <w:autoSpaceDN w:val="0"/>
              <w:adjustRightInd w:val="0"/>
              <w:spacing w:before="141"/>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An insert</w:t>
            </w:r>
          </w:p>
        </w:tc>
        <w:tc>
          <w:tcPr>
            <w:tcW w:w="2055" w:type="dxa"/>
            <w:tcBorders>
              <w:top w:val="single" w:sz="4" w:space="0" w:color="0000FF"/>
              <w:left w:val="single" w:sz="4" w:space="0" w:color="0000FF"/>
              <w:bottom w:val="single" w:sz="4" w:space="0" w:color="0000FF"/>
              <w:right w:val="single" w:sz="4" w:space="0" w:color="0000FF"/>
            </w:tcBorders>
          </w:tcPr>
          <w:p w14:paraId="300971FD"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 R2</w:t>
            </w:r>
          </w:p>
        </w:tc>
      </w:tr>
      <w:tr w:rsidR="002A6003" w:rsidRPr="002A6003" w14:paraId="30097202"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1FF"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EXT</w:t>
            </w:r>
          </w:p>
        </w:tc>
        <w:tc>
          <w:tcPr>
            <w:tcW w:w="4517" w:type="dxa"/>
            <w:tcBorders>
              <w:top w:val="single" w:sz="4" w:space="0" w:color="0000FF"/>
              <w:left w:val="single" w:sz="4" w:space="0" w:color="0000FF"/>
              <w:bottom w:val="single" w:sz="4" w:space="0" w:color="0000FF"/>
              <w:right w:val="single" w:sz="4" w:space="0" w:color="0000FF"/>
            </w:tcBorders>
          </w:tcPr>
          <w:p w14:paraId="30097200"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An extract</w:t>
            </w:r>
          </w:p>
        </w:tc>
        <w:tc>
          <w:tcPr>
            <w:tcW w:w="2055" w:type="dxa"/>
            <w:tcBorders>
              <w:top w:val="single" w:sz="4" w:space="0" w:color="0000FF"/>
              <w:left w:val="single" w:sz="4" w:space="0" w:color="0000FF"/>
              <w:bottom w:val="single" w:sz="4" w:space="0" w:color="0000FF"/>
              <w:right w:val="single" w:sz="4" w:space="0" w:color="0000FF"/>
            </w:tcBorders>
          </w:tcPr>
          <w:p w14:paraId="30097201"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 R2</w:t>
            </w:r>
          </w:p>
        </w:tc>
      </w:tr>
      <w:tr w:rsidR="002A6003" w:rsidRPr="002A6003" w14:paraId="30097206"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203"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DINS</w:t>
            </w:r>
          </w:p>
        </w:tc>
        <w:tc>
          <w:tcPr>
            <w:tcW w:w="4517" w:type="dxa"/>
            <w:tcBorders>
              <w:top w:val="single" w:sz="4" w:space="0" w:color="0000FF"/>
              <w:left w:val="single" w:sz="4" w:space="0" w:color="0000FF"/>
              <w:bottom w:val="single" w:sz="4" w:space="0" w:color="0000FF"/>
              <w:right w:val="single" w:sz="4" w:space="0" w:color="0000FF"/>
            </w:tcBorders>
          </w:tcPr>
          <w:p w14:paraId="30097204"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Binary insertion</w:t>
            </w:r>
          </w:p>
        </w:tc>
        <w:tc>
          <w:tcPr>
            <w:tcW w:w="2055" w:type="dxa"/>
            <w:tcBorders>
              <w:top w:val="single" w:sz="4" w:space="0" w:color="0000FF"/>
              <w:left w:val="single" w:sz="4" w:space="0" w:color="0000FF"/>
              <w:bottom w:val="single" w:sz="4" w:space="0" w:color="0000FF"/>
              <w:right w:val="single" w:sz="4" w:space="0" w:color="0000FF"/>
            </w:tcBorders>
          </w:tcPr>
          <w:p w14:paraId="30097205"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 R2</w:t>
            </w:r>
          </w:p>
        </w:tc>
      </w:tr>
      <w:tr w:rsidR="002A6003" w:rsidRPr="002A6003" w14:paraId="3009720A"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207"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DINSM</w:t>
            </w:r>
          </w:p>
        </w:tc>
        <w:tc>
          <w:tcPr>
            <w:tcW w:w="4517" w:type="dxa"/>
            <w:tcBorders>
              <w:top w:val="single" w:sz="4" w:space="0" w:color="0000FF"/>
              <w:left w:val="single" w:sz="4" w:space="0" w:color="0000FF"/>
              <w:bottom w:val="single" w:sz="4" w:space="0" w:color="0000FF"/>
              <w:right w:val="single" w:sz="4" w:space="0" w:color="0000FF"/>
            </w:tcBorders>
          </w:tcPr>
          <w:p w14:paraId="30097208"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Binary insertion</w:t>
            </w:r>
          </w:p>
        </w:tc>
        <w:tc>
          <w:tcPr>
            <w:tcW w:w="2055" w:type="dxa"/>
            <w:tcBorders>
              <w:top w:val="single" w:sz="4" w:space="0" w:color="0000FF"/>
              <w:left w:val="single" w:sz="4" w:space="0" w:color="0000FF"/>
              <w:bottom w:val="single" w:sz="4" w:space="0" w:color="0000FF"/>
              <w:right w:val="single" w:sz="4" w:space="0" w:color="0000FF"/>
            </w:tcBorders>
          </w:tcPr>
          <w:p w14:paraId="30097209"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 R2</w:t>
            </w:r>
          </w:p>
        </w:tc>
      </w:tr>
      <w:tr w:rsidR="002A6003" w:rsidRPr="002A6003" w14:paraId="3009720E"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20B"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DINSU</w:t>
            </w:r>
          </w:p>
        </w:tc>
        <w:tc>
          <w:tcPr>
            <w:tcW w:w="4517" w:type="dxa"/>
            <w:tcBorders>
              <w:top w:val="single" w:sz="4" w:space="0" w:color="0000FF"/>
              <w:left w:val="single" w:sz="4" w:space="0" w:color="0000FF"/>
              <w:bottom w:val="single" w:sz="4" w:space="0" w:color="0000FF"/>
              <w:right w:val="single" w:sz="4" w:space="0" w:color="0000FF"/>
            </w:tcBorders>
          </w:tcPr>
          <w:p w14:paraId="3009720C"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Binary insertion</w:t>
            </w:r>
          </w:p>
        </w:tc>
        <w:tc>
          <w:tcPr>
            <w:tcW w:w="2055" w:type="dxa"/>
            <w:tcBorders>
              <w:top w:val="single" w:sz="4" w:space="0" w:color="0000FF"/>
              <w:left w:val="single" w:sz="4" w:space="0" w:color="0000FF"/>
              <w:bottom w:val="single" w:sz="4" w:space="0" w:color="0000FF"/>
              <w:right w:val="single" w:sz="4" w:space="0" w:color="0000FF"/>
            </w:tcBorders>
          </w:tcPr>
          <w:p w14:paraId="3009720D"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 R2</w:t>
            </w:r>
          </w:p>
        </w:tc>
      </w:tr>
      <w:tr w:rsidR="002A6003" w:rsidRPr="002A6003" w14:paraId="30097212" w14:textId="77777777" w:rsidTr="00AD241B">
        <w:trPr>
          <w:trHeight w:val="397"/>
        </w:trPr>
        <w:tc>
          <w:tcPr>
            <w:tcW w:w="1951" w:type="dxa"/>
            <w:tcBorders>
              <w:top w:val="single" w:sz="4" w:space="0" w:color="0000FF"/>
              <w:left w:val="single" w:sz="4" w:space="0" w:color="0000FF"/>
              <w:bottom w:val="single" w:sz="4" w:space="0" w:color="0000FF"/>
              <w:right w:val="single" w:sz="4" w:space="0" w:color="0000FF"/>
            </w:tcBorders>
          </w:tcPr>
          <w:p w14:paraId="3009720F"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DEXT</w:t>
            </w:r>
          </w:p>
        </w:tc>
        <w:tc>
          <w:tcPr>
            <w:tcW w:w="4517" w:type="dxa"/>
            <w:tcBorders>
              <w:top w:val="single" w:sz="4" w:space="0" w:color="0000FF"/>
              <w:left w:val="single" w:sz="4" w:space="0" w:color="0000FF"/>
              <w:bottom w:val="single" w:sz="4" w:space="0" w:color="0000FF"/>
              <w:right w:val="single" w:sz="4" w:space="0" w:color="0000FF"/>
            </w:tcBorders>
          </w:tcPr>
          <w:p w14:paraId="30097210"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Binary bit extraction</w:t>
            </w:r>
          </w:p>
        </w:tc>
        <w:tc>
          <w:tcPr>
            <w:tcW w:w="2055" w:type="dxa"/>
            <w:tcBorders>
              <w:top w:val="single" w:sz="4" w:space="0" w:color="0000FF"/>
              <w:left w:val="single" w:sz="4" w:space="0" w:color="0000FF"/>
              <w:bottom w:val="single" w:sz="4" w:space="0" w:color="0000FF"/>
              <w:right w:val="single" w:sz="4" w:space="0" w:color="0000FF"/>
            </w:tcBorders>
          </w:tcPr>
          <w:p w14:paraId="30097211"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 R2</w:t>
            </w:r>
          </w:p>
        </w:tc>
      </w:tr>
      <w:tr w:rsidR="002A6003" w:rsidRPr="002A6003" w14:paraId="30097216"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213" w14:textId="77777777" w:rsidR="002A6003" w:rsidRPr="002A6003" w:rsidRDefault="002A6003" w:rsidP="002A6003">
            <w:pPr>
              <w:kinsoku w:val="0"/>
              <w:overflowPunct w:val="0"/>
              <w:autoSpaceDE w:val="0"/>
              <w:autoSpaceDN w:val="0"/>
              <w:adjustRightInd w:val="0"/>
              <w:spacing w:before="141"/>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DEXTM</w:t>
            </w:r>
          </w:p>
        </w:tc>
        <w:tc>
          <w:tcPr>
            <w:tcW w:w="4517" w:type="dxa"/>
            <w:tcBorders>
              <w:top w:val="single" w:sz="4" w:space="0" w:color="0000FF"/>
              <w:left w:val="single" w:sz="4" w:space="0" w:color="0000FF"/>
              <w:bottom w:val="single" w:sz="4" w:space="0" w:color="0000FF"/>
              <w:right w:val="single" w:sz="4" w:space="0" w:color="0000FF"/>
            </w:tcBorders>
          </w:tcPr>
          <w:p w14:paraId="30097214" w14:textId="77777777" w:rsidR="002A6003" w:rsidRPr="002A6003" w:rsidRDefault="002A6003" w:rsidP="002A6003">
            <w:pPr>
              <w:kinsoku w:val="0"/>
              <w:overflowPunct w:val="0"/>
              <w:autoSpaceDE w:val="0"/>
              <w:autoSpaceDN w:val="0"/>
              <w:adjustRightInd w:val="0"/>
              <w:spacing w:before="141"/>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Binary bit extraction</w:t>
            </w:r>
          </w:p>
        </w:tc>
        <w:tc>
          <w:tcPr>
            <w:tcW w:w="2055" w:type="dxa"/>
            <w:tcBorders>
              <w:top w:val="single" w:sz="4" w:space="0" w:color="0000FF"/>
              <w:left w:val="single" w:sz="4" w:space="0" w:color="0000FF"/>
              <w:bottom w:val="single" w:sz="4" w:space="0" w:color="0000FF"/>
              <w:right w:val="single" w:sz="4" w:space="0" w:color="0000FF"/>
            </w:tcBorders>
          </w:tcPr>
          <w:p w14:paraId="30097215"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 R2</w:t>
            </w:r>
          </w:p>
        </w:tc>
      </w:tr>
      <w:tr w:rsidR="002A6003" w:rsidRPr="002A6003" w14:paraId="3009721A" w14:textId="77777777" w:rsidTr="00AD241B">
        <w:trPr>
          <w:trHeight w:val="400"/>
        </w:trPr>
        <w:tc>
          <w:tcPr>
            <w:tcW w:w="1951" w:type="dxa"/>
            <w:tcBorders>
              <w:top w:val="single" w:sz="4" w:space="0" w:color="0000FF"/>
              <w:left w:val="single" w:sz="4" w:space="0" w:color="0000FF"/>
              <w:bottom w:val="single" w:sz="4" w:space="0" w:color="0000FF"/>
              <w:right w:val="single" w:sz="4" w:space="0" w:color="0000FF"/>
            </w:tcBorders>
          </w:tcPr>
          <w:p w14:paraId="30097217"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DEXTU</w:t>
            </w:r>
          </w:p>
        </w:tc>
        <w:tc>
          <w:tcPr>
            <w:tcW w:w="4517" w:type="dxa"/>
            <w:tcBorders>
              <w:top w:val="single" w:sz="4" w:space="0" w:color="0000FF"/>
              <w:left w:val="single" w:sz="4" w:space="0" w:color="0000FF"/>
              <w:bottom w:val="single" w:sz="4" w:space="0" w:color="0000FF"/>
              <w:right w:val="single" w:sz="4" w:space="0" w:color="0000FF"/>
            </w:tcBorders>
          </w:tcPr>
          <w:p w14:paraId="30097218" w14:textId="77777777" w:rsidR="002A6003" w:rsidRPr="002A6003" w:rsidRDefault="002A6003" w:rsidP="002A6003">
            <w:pPr>
              <w:kinsoku w:val="0"/>
              <w:overflowPunct w:val="0"/>
              <w:autoSpaceDE w:val="0"/>
              <w:autoSpaceDN w:val="0"/>
              <w:adjustRightInd w:val="0"/>
              <w:spacing w:before="139"/>
              <w:ind w:left="10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Binary bit extraction</w:t>
            </w:r>
          </w:p>
        </w:tc>
        <w:tc>
          <w:tcPr>
            <w:tcW w:w="2055" w:type="dxa"/>
            <w:tcBorders>
              <w:top w:val="single" w:sz="4" w:space="0" w:color="0000FF"/>
              <w:left w:val="single" w:sz="4" w:space="0" w:color="0000FF"/>
              <w:bottom w:val="single" w:sz="4" w:space="0" w:color="0000FF"/>
              <w:right w:val="single" w:sz="4" w:space="0" w:color="0000FF"/>
            </w:tcBorders>
          </w:tcPr>
          <w:p w14:paraId="30097219"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 R2</w:t>
            </w:r>
          </w:p>
        </w:tc>
      </w:tr>
    </w:tbl>
    <w:p w14:paraId="3009721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21C"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6"/>
          <w:szCs w:val="16"/>
        </w:rPr>
      </w:pPr>
    </w:p>
    <w:p w14:paraId="3009721D"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18" w:name="_bookmark174"/>
      <w:bookmarkEnd w:id="18"/>
      <w:r w:rsidRPr="002A6003">
        <w:rPr>
          <w:rFonts w:ascii="Times New Roman" w:eastAsia="宋体" w:hAnsi="Times New Roman" w:cs="宋体" w:hint="eastAsia"/>
          <w:kern w:val="0"/>
          <w:sz w:val="18"/>
          <w:szCs w:val="18"/>
        </w:rPr>
        <w:t>Table 2-5 CPU instruction sets: multiplication and division instructions</w:t>
      </w:r>
    </w:p>
    <w:p w14:paraId="3009721E"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3"/>
          <w:szCs w:val="13"/>
        </w:rPr>
      </w:pPr>
    </w:p>
    <w:tbl>
      <w:tblPr>
        <w:tblW w:w="0" w:type="auto"/>
        <w:tblInd w:w="1692" w:type="dxa"/>
        <w:tblLayout w:type="fixed"/>
        <w:tblCellMar>
          <w:left w:w="0" w:type="dxa"/>
          <w:right w:w="0" w:type="dxa"/>
        </w:tblCellMar>
        <w:tblLook w:val="0000" w:firstRow="0" w:lastRow="0" w:firstColumn="0" w:lastColumn="0" w:noHBand="0" w:noVBand="0"/>
      </w:tblPr>
      <w:tblGrid>
        <w:gridCol w:w="2062"/>
        <w:gridCol w:w="4385"/>
        <w:gridCol w:w="2076"/>
      </w:tblGrid>
      <w:tr w:rsidR="002A6003" w:rsidRPr="002A6003" w14:paraId="30097222" w14:textId="77777777" w:rsidTr="00AD241B">
        <w:trPr>
          <w:trHeight w:val="400"/>
        </w:trPr>
        <w:tc>
          <w:tcPr>
            <w:tcW w:w="2062" w:type="dxa"/>
            <w:tcBorders>
              <w:top w:val="none" w:sz="6" w:space="0" w:color="auto"/>
              <w:left w:val="none" w:sz="6" w:space="0" w:color="auto"/>
              <w:bottom w:val="single" w:sz="4" w:space="0" w:color="0000FF"/>
              <w:right w:val="none" w:sz="6" w:space="0" w:color="auto"/>
            </w:tcBorders>
            <w:shd w:val="clear" w:color="auto" w:fill="000080"/>
          </w:tcPr>
          <w:p w14:paraId="3009721F" w14:textId="77777777" w:rsidR="002A6003" w:rsidRPr="002A6003" w:rsidRDefault="002A6003" w:rsidP="002A6003">
            <w:pPr>
              <w:kinsoku w:val="0"/>
              <w:overflowPunct w:val="0"/>
              <w:autoSpaceDE w:val="0"/>
              <w:autoSpaceDN w:val="0"/>
              <w:adjustRightInd w:val="0"/>
              <w:spacing w:before="139"/>
              <w:ind w:left="583"/>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385" w:type="dxa"/>
            <w:tcBorders>
              <w:top w:val="none" w:sz="6" w:space="0" w:color="auto"/>
              <w:left w:val="none" w:sz="6" w:space="0" w:color="auto"/>
              <w:bottom w:val="single" w:sz="4" w:space="0" w:color="0000FF"/>
              <w:right w:val="none" w:sz="6" w:space="0" w:color="auto"/>
            </w:tcBorders>
            <w:shd w:val="clear" w:color="auto" w:fill="000080"/>
          </w:tcPr>
          <w:p w14:paraId="30097220" w14:textId="77777777" w:rsidR="002A6003" w:rsidRPr="002A6003" w:rsidRDefault="002A6003" w:rsidP="002A6003">
            <w:pPr>
              <w:kinsoku w:val="0"/>
              <w:overflowPunct w:val="0"/>
              <w:autoSpaceDE w:val="0"/>
              <w:autoSpaceDN w:val="0"/>
              <w:adjustRightInd w:val="0"/>
              <w:spacing w:before="139"/>
              <w:ind w:left="1633" w:right="1627"/>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2076" w:type="dxa"/>
            <w:tcBorders>
              <w:top w:val="none" w:sz="6" w:space="0" w:color="auto"/>
              <w:left w:val="none" w:sz="6" w:space="0" w:color="auto"/>
              <w:bottom w:val="single" w:sz="4" w:space="0" w:color="0000FF"/>
              <w:right w:val="none" w:sz="6" w:space="0" w:color="auto"/>
            </w:tcBorders>
            <w:shd w:val="clear" w:color="auto" w:fill="000080"/>
          </w:tcPr>
          <w:p w14:paraId="30097221" w14:textId="77777777" w:rsidR="002A6003" w:rsidRPr="002A6003" w:rsidRDefault="002A6003" w:rsidP="002A6003">
            <w:pPr>
              <w:kinsoku w:val="0"/>
              <w:overflowPunct w:val="0"/>
              <w:autoSpaceDE w:val="0"/>
              <w:autoSpaceDN w:val="0"/>
              <w:adjustRightInd w:val="0"/>
              <w:spacing w:before="139"/>
              <w:ind w:left="522"/>
              <w:jc w:val="left"/>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226"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23" w14:textId="77777777" w:rsidR="002A6003" w:rsidRPr="002A6003" w:rsidRDefault="002A6003" w:rsidP="002A6003">
            <w:pPr>
              <w:kinsoku w:val="0"/>
              <w:overflowPunct w:val="0"/>
              <w:autoSpaceDE w:val="0"/>
              <w:autoSpaceDN w:val="0"/>
              <w:adjustRightInd w:val="0"/>
              <w:spacing w:before="139"/>
              <w:ind w:left="413"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The MUL</w:t>
            </w:r>
          </w:p>
        </w:tc>
        <w:tc>
          <w:tcPr>
            <w:tcW w:w="4385" w:type="dxa"/>
            <w:tcBorders>
              <w:top w:val="single" w:sz="4" w:space="0" w:color="0000FF"/>
              <w:left w:val="single" w:sz="4" w:space="0" w:color="0000FF"/>
              <w:bottom w:val="single" w:sz="4" w:space="0" w:color="0000FF"/>
              <w:right w:val="single" w:sz="4" w:space="0" w:color="0000FF"/>
            </w:tcBorders>
          </w:tcPr>
          <w:p w14:paraId="30097224"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Multiply to the general register</w:t>
            </w:r>
          </w:p>
        </w:tc>
        <w:tc>
          <w:tcPr>
            <w:tcW w:w="2076" w:type="dxa"/>
            <w:tcBorders>
              <w:top w:val="single" w:sz="4" w:space="0" w:color="0000FF"/>
              <w:left w:val="single" w:sz="4" w:space="0" w:color="0000FF"/>
              <w:bottom w:val="single" w:sz="4" w:space="0" w:color="0000FF"/>
              <w:right w:val="single" w:sz="4" w:space="0" w:color="0000FF"/>
            </w:tcBorders>
          </w:tcPr>
          <w:p w14:paraId="30097225"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2A"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27" w14:textId="77777777" w:rsidR="002A6003" w:rsidRPr="002A6003" w:rsidRDefault="002A6003" w:rsidP="002A6003">
            <w:pPr>
              <w:kinsoku w:val="0"/>
              <w:overflowPunct w:val="0"/>
              <w:autoSpaceDE w:val="0"/>
              <w:autoSpaceDN w:val="0"/>
              <w:adjustRightInd w:val="0"/>
              <w:spacing w:before="139"/>
              <w:ind w:left="500"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MULT</w:t>
            </w:r>
          </w:p>
        </w:tc>
        <w:tc>
          <w:tcPr>
            <w:tcW w:w="4385" w:type="dxa"/>
            <w:tcBorders>
              <w:top w:val="single" w:sz="4" w:space="0" w:color="0000FF"/>
              <w:left w:val="single" w:sz="4" w:space="0" w:color="0000FF"/>
              <w:bottom w:val="single" w:sz="4" w:space="0" w:color="0000FF"/>
              <w:right w:val="single" w:sz="4" w:space="0" w:color="0000FF"/>
            </w:tcBorders>
          </w:tcPr>
          <w:p w14:paraId="30097228"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w:t>
            </w:r>
          </w:p>
        </w:tc>
        <w:tc>
          <w:tcPr>
            <w:tcW w:w="2076" w:type="dxa"/>
            <w:tcBorders>
              <w:top w:val="single" w:sz="4" w:space="0" w:color="0000FF"/>
              <w:left w:val="single" w:sz="4" w:space="0" w:color="0000FF"/>
              <w:bottom w:val="single" w:sz="4" w:space="0" w:color="0000FF"/>
              <w:right w:val="single" w:sz="4" w:space="0" w:color="0000FF"/>
            </w:tcBorders>
          </w:tcPr>
          <w:p w14:paraId="30097229"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2E" w14:textId="77777777" w:rsidTr="00AD241B">
        <w:trPr>
          <w:trHeight w:val="397"/>
        </w:trPr>
        <w:tc>
          <w:tcPr>
            <w:tcW w:w="2062" w:type="dxa"/>
            <w:tcBorders>
              <w:top w:val="single" w:sz="4" w:space="0" w:color="0000FF"/>
              <w:left w:val="single" w:sz="4" w:space="0" w:color="0000FF"/>
              <w:bottom w:val="single" w:sz="4" w:space="0" w:color="0000FF"/>
              <w:right w:val="single" w:sz="4" w:space="0" w:color="0000FF"/>
            </w:tcBorders>
          </w:tcPr>
          <w:p w14:paraId="3009722B" w14:textId="77777777" w:rsidR="002A6003" w:rsidRPr="002A6003" w:rsidRDefault="002A6003" w:rsidP="002A6003">
            <w:pPr>
              <w:kinsoku w:val="0"/>
              <w:overflowPunct w:val="0"/>
              <w:autoSpaceDE w:val="0"/>
              <w:autoSpaceDN w:val="0"/>
              <w:adjustRightInd w:val="0"/>
              <w:spacing w:before="139"/>
              <w:ind w:left="593"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DMULT</w:t>
            </w:r>
          </w:p>
        </w:tc>
        <w:tc>
          <w:tcPr>
            <w:tcW w:w="4385" w:type="dxa"/>
            <w:tcBorders>
              <w:top w:val="single" w:sz="4" w:space="0" w:color="0000FF"/>
              <w:left w:val="single" w:sz="4" w:space="0" w:color="0000FF"/>
              <w:bottom w:val="single" w:sz="4" w:space="0" w:color="0000FF"/>
              <w:right w:val="single" w:sz="4" w:space="0" w:color="0000FF"/>
            </w:tcBorders>
          </w:tcPr>
          <w:p w14:paraId="3009722C"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by</w:t>
            </w:r>
          </w:p>
        </w:tc>
        <w:tc>
          <w:tcPr>
            <w:tcW w:w="2076" w:type="dxa"/>
            <w:tcBorders>
              <w:top w:val="single" w:sz="4" w:space="0" w:color="0000FF"/>
              <w:left w:val="single" w:sz="4" w:space="0" w:color="0000FF"/>
              <w:bottom w:val="single" w:sz="4" w:space="0" w:color="0000FF"/>
              <w:right w:val="single" w:sz="4" w:space="0" w:color="0000FF"/>
            </w:tcBorders>
          </w:tcPr>
          <w:p w14:paraId="3009722D"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32"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2F" w14:textId="77777777" w:rsidR="002A6003" w:rsidRPr="002A6003" w:rsidRDefault="002A6003" w:rsidP="002A6003">
            <w:pPr>
              <w:kinsoku w:val="0"/>
              <w:overflowPunct w:val="0"/>
              <w:autoSpaceDE w:val="0"/>
              <w:autoSpaceDN w:val="0"/>
              <w:adjustRightInd w:val="0"/>
              <w:spacing w:before="141"/>
              <w:ind w:left="593"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MULTU</w:t>
            </w:r>
          </w:p>
        </w:tc>
        <w:tc>
          <w:tcPr>
            <w:tcW w:w="4385" w:type="dxa"/>
            <w:tcBorders>
              <w:top w:val="single" w:sz="4" w:space="0" w:color="0000FF"/>
              <w:left w:val="single" w:sz="4" w:space="0" w:color="0000FF"/>
              <w:bottom w:val="single" w:sz="4" w:space="0" w:color="0000FF"/>
              <w:right w:val="single" w:sz="4" w:space="0" w:color="0000FF"/>
            </w:tcBorders>
          </w:tcPr>
          <w:p w14:paraId="30097230" w14:textId="77777777" w:rsidR="002A6003" w:rsidRPr="002A6003" w:rsidRDefault="002A6003" w:rsidP="002A6003">
            <w:pPr>
              <w:kinsoku w:val="0"/>
              <w:overflowPunct w:val="0"/>
              <w:autoSpaceDE w:val="0"/>
              <w:autoSpaceDN w:val="0"/>
              <w:adjustRightInd w:val="0"/>
              <w:spacing w:before="141"/>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by</w:t>
            </w:r>
          </w:p>
        </w:tc>
        <w:tc>
          <w:tcPr>
            <w:tcW w:w="2076" w:type="dxa"/>
            <w:tcBorders>
              <w:top w:val="single" w:sz="4" w:space="0" w:color="0000FF"/>
              <w:left w:val="single" w:sz="4" w:space="0" w:color="0000FF"/>
              <w:bottom w:val="single" w:sz="4" w:space="0" w:color="0000FF"/>
              <w:right w:val="single" w:sz="4" w:space="0" w:color="0000FF"/>
            </w:tcBorders>
          </w:tcPr>
          <w:p w14:paraId="30097231"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36"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33" w14:textId="77777777" w:rsidR="002A6003" w:rsidRPr="002A6003" w:rsidRDefault="002A6003" w:rsidP="002A6003">
            <w:pPr>
              <w:kinsoku w:val="0"/>
              <w:overflowPunct w:val="0"/>
              <w:autoSpaceDE w:val="0"/>
              <w:autoSpaceDN w:val="0"/>
              <w:adjustRightInd w:val="0"/>
              <w:spacing w:before="139"/>
              <w:ind w:left="680"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DMULTU</w:t>
            </w:r>
          </w:p>
        </w:tc>
        <w:tc>
          <w:tcPr>
            <w:tcW w:w="4385" w:type="dxa"/>
            <w:tcBorders>
              <w:top w:val="single" w:sz="4" w:space="0" w:color="0000FF"/>
              <w:left w:val="single" w:sz="4" w:space="0" w:color="0000FF"/>
              <w:bottom w:val="single" w:sz="4" w:space="0" w:color="0000FF"/>
              <w:right w:val="single" w:sz="4" w:space="0" w:color="0000FF"/>
            </w:tcBorders>
          </w:tcPr>
          <w:p w14:paraId="30097234"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double word multiplication</w:t>
            </w:r>
          </w:p>
        </w:tc>
        <w:tc>
          <w:tcPr>
            <w:tcW w:w="2076" w:type="dxa"/>
            <w:tcBorders>
              <w:top w:val="single" w:sz="4" w:space="0" w:color="0000FF"/>
              <w:left w:val="single" w:sz="4" w:space="0" w:color="0000FF"/>
              <w:bottom w:val="single" w:sz="4" w:space="0" w:color="0000FF"/>
              <w:right w:val="single" w:sz="4" w:space="0" w:color="0000FF"/>
            </w:tcBorders>
          </w:tcPr>
          <w:p w14:paraId="30097235"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3A"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37" w14:textId="77777777" w:rsidR="002A6003" w:rsidRPr="002A6003" w:rsidRDefault="002A6003" w:rsidP="002A6003">
            <w:pPr>
              <w:kinsoku w:val="0"/>
              <w:overflowPunct w:val="0"/>
              <w:autoSpaceDE w:val="0"/>
              <w:autoSpaceDN w:val="0"/>
              <w:adjustRightInd w:val="0"/>
              <w:spacing w:before="139"/>
              <w:ind w:left="500"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MADD</w:t>
            </w:r>
          </w:p>
        </w:tc>
        <w:tc>
          <w:tcPr>
            <w:tcW w:w="4385" w:type="dxa"/>
            <w:tcBorders>
              <w:top w:val="single" w:sz="4" w:space="0" w:color="0000FF"/>
              <w:left w:val="single" w:sz="4" w:space="0" w:color="0000FF"/>
              <w:bottom w:val="single" w:sz="4" w:space="0" w:color="0000FF"/>
              <w:right w:val="single" w:sz="4" w:space="0" w:color="0000FF"/>
            </w:tcBorders>
          </w:tcPr>
          <w:p w14:paraId="30097238"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By adding</w:t>
            </w:r>
          </w:p>
        </w:tc>
        <w:tc>
          <w:tcPr>
            <w:tcW w:w="2076" w:type="dxa"/>
            <w:tcBorders>
              <w:top w:val="single" w:sz="4" w:space="0" w:color="0000FF"/>
              <w:left w:val="single" w:sz="4" w:space="0" w:color="0000FF"/>
              <w:bottom w:val="single" w:sz="4" w:space="0" w:color="0000FF"/>
              <w:right w:val="single" w:sz="4" w:space="0" w:color="0000FF"/>
            </w:tcBorders>
          </w:tcPr>
          <w:p w14:paraId="30097239"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3E"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3B" w14:textId="77777777" w:rsidR="002A6003" w:rsidRPr="002A6003" w:rsidRDefault="002A6003" w:rsidP="002A6003">
            <w:pPr>
              <w:kinsoku w:val="0"/>
              <w:overflowPunct w:val="0"/>
              <w:autoSpaceDE w:val="0"/>
              <w:autoSpaceDN w:val="0"/>
              <w:adjustRightInd w:val="0"/>
              <w:spacing w:before="139"/>
              <w:ind w:left="593"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MADDU</w:t>
            </w:r>
          </w:p>
        </w:tc>
        <w:tc>
          <w:tcPr>
            <w:tcW w:w="4385" w:type="dxa"/>
            <w:tcBorders>
              <w:top w:val="single" w:sz="4" w:space="0" w:color="0000FF"/>
              <w:left w:val="single" w:sz="4" w:space="0" w:color="0000FF"/>
              <w:bottom w:val="single" w:sz="4" w:space="0" w:color="0000FF"/>
              <w:right w:val="single" w:sz="4" w:space="0" w:color="0000FF"/>
            </w:tcBorders>
          </w:tcPr>
          <w:p w14:paraId="3009723C"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multiplication and addition</w:t>
            </w:r>
          </w:p>
        </w:tc>
        <w:tc>
          <w:tcPr>
            <w:tcW w:w="2076" w:type="dxa"/>
            <w:tcBorders>
              <w:top w:val="single" w:sz="4" w:space="0" w:color="0000FF"/>
              <w:left w:val="single" w:sz="4" w:space="0" w:color="0000FF"/>
              <w:bottom w:val="single" w:sz="4" w:space="0" w:color="0000FF"/>
              <w:right w:val="single" w:sz="4" w:space="0" w:color="0000FF"/>
            </w:tcBorders>
          </w:tcPr>
          <w:p w14:paraId="3009723D"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42"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3F" w14:textId="77777777" w:rsidR="002A6003" w:rsidRPr="002A6003" w:rsidRDefault="002A6003" w:rsidP="002A6003">
            <w:pPr>
              <w:kinsoku w:val="0"/>
              <w:overflowPunct w:val="0"/>
              <w:autoSpaceDE w:val="0"/>
              <w:autoSpaceDN w:val="0"/>
              <w:adjustRightInd w:val="0"/>
              <w:spacing w:before="139"/>
              <w:ind w:left="500"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MSUB</w:t>
            </w:r>
          </w:p>
        </w:tc>
        <w:tc>
          <w:tcPr>
            <w:tcW w:w="4385" w:type="dxa"/>
            <w:tcBorders>
              <w:top w:val="single" w:sz="4" w:space="0" w:color="0000FF"/>
              <w:left w:val="single" w:sz="4" w:space="0" w:color="0000FF"/>
              <w:bottom w:val="single" w:sz="4" w:space="0" w:color="0000FF"/>
              <w:right w:val="single" w:sz="4" w:space="0" w:color="0000FF"/>
            </w:tcBorders>
          </w:tcPr>
          <w:p w14:paraId="30097240"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By reducing</w:t>
            </w:r>
          </w:p>
        </w:tc>
        <w:tc>
          <w:tcPr>
            <w:tcW w:w="2076" w:type="dxa"/>
            <w:tcBorders>
              <w:top w:val="single" w:sz="4" w:space="0" w:color="0000FF"/>
              <w:left w:val="single" w:sz="4" w:space="0" w:color="0000FF"/>
              <w:bottom w:val="single" w:sz="4" w:space="0" w:color="0000FF"/>
              <w:right w:val="single" w:sz="4" w:space="0" w:color="0000FF"/>
            </w:tcBorders>
          </w:tcPr>
          <w:p w14:paraId="30097241"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46" w14:textId="77777777" w:rsidTr="00AD241B">
        <w:trPr>
          <w:trHeight w:val="397"/>
        </w:trPr>
        <w:tc>
          <w:tcPr>
            <w:tcW w:w="2062" w:type="dxa"/>
            <w:tcBorders>
              <w:top w:val="single" w:sz="4" w:space="0" w:color="0000FF"/>
              <w:left w:val="single" w:sz="4" w:space="0" w:color="0000FF"/>
              <w:bottom w:val="single" w:sz="4" w:space="0" w:color="0000FF"/>
              <w:right w:val="single" w:sz="4" w:space="0" w:color="0000FF"/>
            </w:tcBorders>
          </w:tcPr>
          <w:p w14:paraId="30097243" w14:textId="77777777" w:rsidR="002A6003" w:rsidRPr="002A6003" w:rsidRDefault="002A6003" w:rsidP="002A6003">
            <w:pPr>
              <w:kinsoku w:val="0"/>
              <w:overflowPunct w:val="0"/>
              <w:autoSpaceDE w:val="0"/>
              <w:autoSpaceDN w:val="0"/>
              <w:adjustRightInd w:val="0"/>
              <w:spacing w:before="139"/>
              <w:ind w:left="593"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MSUBU</w:t>
            </w:r>
          </w:p>
        </w:tc>
        <w:tc>
          <w:tcPr>
            <w:tcW w:w="4385" w:type="dxa"/>
            <w:tcBorders>
              <w:top w:val="single" w:sz="4" w:space="0" w:color="0000FF"/>
              <w:left w:val="single" w:sz="4" w:space="0" w:color="0000FF"/>
              <w:bottom w:val="single" w:sz="4" w:space="0" w:color="0000FF"/>
              <w:right w:val="single" w:sz="4" w:space="0" w:color="0000FF"/>
            </w:tcBorders>
          </w:tcPr>
          <w:p w14:paraId="30097244"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multiplication and subtraction</w:t>
            </w:r>
          </w:p>
        </w:tc>
        <w:tc>
          <w:tcPr>
            <w:tcW w:w="2076" w:type="dxa"/>
            <w:tcBorders>
              <w:top w:val="single" w:sz="4" w:space="0" w:color="0000FF"/>
              <w:left w:val="single" w:sz="4" w:space="0" w:color="0000FF"/>
              <w:bottom w:val="single" w:sz="4" w:space="0" w:color="0000FF"/>
              <w:right w:val="single" w:sz="4" w:space="0" w:color="0000FF"/>
            </w:tcBorders>
          </w:tcPr>
          <w:p w14:paraId="30097245"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4A"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47" w14:textId="77777777" w:rsidR="002A6003" w:rsidRPr="002A6003" w:rsidRDefault="002A6003" w:rsidP="002A6003">
            <w:pPr>
              <w:kinsoku w:val="0"/>
              <w:overflowPunct w:val="0"/>
              <w:autoSpaceDE w:val="0"/>
              <w:autoSpaceDN w:val="0"/>
              <w:adjustRightInd w:val="0"/>
              <w:spacing w:before="141"/>
              <w:ind w:left="413"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DIV</w:t>
            </w:r>
          </w:p>
        </w:tc>
        <w:tc>
          <w:tcPr>
            <w:tcW w:w="4385" w:type="dxa"/>
            <w:tcBorders>
              <w:top w:val="single" w:sz="4" w:space="0" w:color="0000FF"/>
              <w:left w:val="single" w:sz="4" w:space="0" w:color="0000FF"/>
              <w:bottom w:val="single" w:sz="4" w:space="0" w:color="0000FF"/>
              <w:right w:val="single" w:sz="4" w:space="0" w:color="0000FF"/>
            </w:tcBorders>
          </w:tcPr>
          <w:p w14:paraId="30097248" w14:textId="77777777" w:rsidR="002A6003" w:rsidRPr="002A6003" w:rsidRDefault="002A6003" w:rsidP="002A6003">
            <w:pPr>
              <w:kinsoku w:val="0"/>
              <w:overflowPunct w:val="0"/>
              <w:autoSpaceDE w:val="0"/>
              <w:autoSpaceDN w:val="0"/>
              <w:adjustRightInd w:val="0"/>
              <w:spacing w:before="141"/>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addition to</w:t>
            </w:r>
          </w:p>
        </w:tc>
        <w:tc>
          <w:tcPr>
            <w:tcW w:w="2076" w:type="dxa"/>
            <w:tcBorders>
              <w:top w:val="single" w:sz="4" w:space="0" w:color="0000FF"/>
              <w:left w:val="single" w:sz="4" w:space="0" w:color="0000FF"/>
              <w:bottom w:val="single" w:sz="4" w:space="0" w:color="0000FF"/>
              <w:right w:val="single" w:sz="4" w:space="0" w:color="0000FF"/>
            </w:tcBorders>
          </w:tcPr>
          <w:p w14:paraId="30097249"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4E"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4B" w14:textId="77777777" w:rsidR="002A6003" w:rsidRPr="002A6003" w:rsidRDefault="002A6003" w:rsidP="002A6003">
            <w:pPr>
              <w:kinsoku w:val="0"/>
              <w:overflowPunct w:val="0"/>
              <w:autoSpaceDE w:val="0"/>
              <w:autoSpaceDN w:val="0"/>
              <w:adjustRightInd w:val="0"/>
              <w:spacing w:before="139"/>
              <w:ind w:left="500"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DDIV</w:t>
            </w:r>
          </w:p>
        </w:tc>
        <w:tc>
          <w:tcPr>
            <w:tcW w:w="4385" w:type="dxa"/>
            <w:tcBorders>
              <w:top w:val="single" w:sz="4" w:space="0" w:color="0000FF"/>
              <w:left w:val="single" w:sz="4" w:space="0" w:color="0000FF"/>
              <w:bottom w:val="single" w:sz="4" w:space="0" w:color="0000FF"/>
              <w:right w:val="single" w:sz="4" w:space="0" w:color="0000FF"/>
            </w:tcBorders>
          </w:tcPr>
          <w:p w14:paraId="3009724C"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except</w:t>
            </w:r>
          </w:p>
        </w:tc>
        <w:tc>
          <w:tcPr>
            <w:tcW w:w="2076" w:type="dxa"/>
            <w:tcBorders>
              <w:top w:val="single" w:sz="4" w:space="0" w:color="0000FF"/>
              <w:left w:val="single" w:sz="4" w:space="0" w:color="0000FF"/>
              <w:bottom w:val="single" w:sz="4" w:space="0" w:color="0000FF"/>
              <w:right w:val="single" w:sz="4" w:space="0" w:color="0000FF"/>
            </w:tcBorders>
          </w:tcPr>
          <w:p w14:paraId="3009724D"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52"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4F" w14:textId="77777777" w:rsidR="002A6003" w:rsidRPr="002A6003" w:rsidRDefault="002A6003" w:rsidP="002A6003">
            <w:pPr>
              <w:kinsoku w:val="0"/>
              <w:overflowPunct w:val="0"/>
              <w:autoSpaceDE w:val="0"/>
              <w:autoSpaceDN w:val="0"/>
              <w:adjustRightInd w:val="0"/>
              <w:spacing w:before="139"/>
              <w:ind w:left="500"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DIVU</w:t>
            </w:r>
          </w:p>
        </w:tc>
        <w:tc>
          <w:tcPr>
            <w:tcW w:w="4385" w:type="dxa"/>
            <w:tcBorders>
              <w:top w:val="single" w:sz="4" w:space="0" w:color="0000FF"/>
              <w:left w:val="single" w:sz="4" w:space="0" w:color="0000FF"/>
              <w:bottom w:val="single" w:sz="4" w:space="0" w:color="0000FF"/>
              <w:right w:val="single" w:sz="4" w:space="0" w:color="0000FF"/>
            </w:tcBorders>
          </w:tcPr>
          <w:p w14:paraId="30097250"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except</w:t>
            </w:r>
          </w:p>
        </w:tc>
        <w:tc>
          <w:tcPr>
            <w:tcW w:w="2076" w:type="dxa"/>
            <w:tcBorders>
              <w:top w:val="single" w:sz="4" w:space="0" w:color="0000FF"/>
              <w:left w:val="single" w:sz="4" w:space="0" w:color="0000FF"/>
              <w:bottom w:val="single" w:sz="4" w:space="0" w:color="0000FF"/>
              <w:right w:val="single" w:sz="4" w:space="0" w:color="0000FF"/>
            </w:tcBorders>
          </w:tcPr>
          <w:p w14:paraId="30097251"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56"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53" w14:textId="77777777" w:rsidR="002A6003" w:rsidRPr="002A6003" w:rsidRDefault="002A6003" w:rsidP="002A6003">
            <w:pPr>
              <w:kinsoku w:val="0"/>
              <w:overflowPunct w:val="0"/>
              <w:autoSpaceDE w:val="0"/>
              <w:autoSpaceDN w:val="0"/>
              <w:adjustRightInd w:val="0"/>
              <w:spacing w:before="139"/>
              <w:ind w:left="593"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DDIVU</w:t>
            </w:r>
          </w:p>
        </w:tc>
        <w:tc>
          <w:tcPr>
            <w:tcW w:w="4385" w:type="dxa"/>
            <w:tcBorders>
              <w:top w:val="single" w:sz="4" w:space="0" w:color="0000FF"/>
              <w:left w:val="single" w:sz="4" w:space="0" w:color="0000FF"/>
              <w:bottom w:val="single" w:sz="4" w:space="0" w:color="0000FF"/>
              <w:right w:val="single" w:sz="4" w:space="0" w:color="0000FF"/>
            </w:tcBorders>
          </w:tcPr>
          <w:p w14:paraId="30097254"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double word division</w:t>
            </w:r>
          </w:p>
        </w:tc>
        <w:tc>
          <w:tcPr>
            <w:tcW w:w="2076" w:type="dxa"/>
            <w:tcBorders>
              <w:top w:val="single" w:sz="4" w:space="0" w:color="0000FF"/>
              <w:left w:val="single" w:sz="4" w:space="0" w:color="0000FF"/>
              <w:bottom w:val="single" w:sz="4" w:space="0" w:color="0000FF"/>
              <w:right w:val="single" w:sz="4" w:space="0" w:color="0000FF"/>
            </w:tcBorders>
          </w:tcPr>
          <w:p w14:paraId="30097255"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5A"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57" w14:textId="77777777" w:rsidR="002A6003" w:rsidRPr="002A6003" w:rsidRDefault="002A6003" w:rsidP="002A6003">
            <w:pPr>
              <w:kinsoku w:val="0"/>
              <w:overflowPunct w:val="0"/>
              <w:autoSpaceDE w:val="0"/>
              <w:autoSpaceDN w:val="0"/>
              <w:adjustRightInd w:val="0"/>
              <w:spacing w:before="139"/>
              <w:ind w:left="500"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lastRenderedPageBreak/>
              <w:t>MFHI</w:t>
            </w:r>
          </w:p>
        </w:tc>
        <w:tc>
          <w:tcPr>
            <w:tcW w:w="4385" w:type="dxa"/>
            <w:tcBorders>
              <w:top w:val="single" w:sz="4" w:space="0" w:color="0000FF"/>
              <w:left w:val="single" w:sz="4" w:space="0" w:color="0000FF"/>
              <w:bottom w:val="single" w:sz="4" w:space="0" w:color="0000FF"/>
              <w:right w:val="single" w:sz="4" w:space="0" w:color="0000FF"/>
            </w:tcBorders>
          </w:tcPr>
          <w:p w14:paraId="30097258"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Fetch from the hi register to the universal register</w:t>
            </w:r>
          </w:p>
        </w:tc>
        <w:tc>
          <w:tcPr>
            <w:tcW w:w="2076" w:type="dxa"/>
            <w:tcBorders>
              <w:top w:val="single" w:sz="4" w:space="0" w:color="0000FF"/>
              <w:left w:val="single" w:sz="4" w:space="0" w:color="0000FF"/>
              <w:bottom w:val="single" w:sz="4" w:space="0" w:color="0000FF"/>
              <w:right w:val="single" w:sz="4" w:space="0" w:color="0000FF"/>
            </w:tcBorders>
          </w:tcPr>
          <w:p w14:paraId="30097259"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5E" w14:textId="77777777" w:rsidTr="00AD241B">
        <w:trPr>
          <w:trHeight w:val="398"/>
        </w:trPr>
        <w:tc>
          <w:tcPr>
            <w:tcW w:w="2062" w:type="dxa"/>
            <w:tcBorders>
              <w:top w:val="single" w:sz="4" w:space="0" w:color="0000FF"/>
              <w:left w:val="single" w:sz="4" w:space="0" w:color="0000FF"/>
              <w:bottom w:val="single" w:sz="4" w:space="0" w:color="0000FF"/>
              <w:right w:val="single" w:sz="4" w:space="0" w:color="0000FF"/>
            </w:tcBorders>
          </w:tcPr>
          <w:p w14:paraId="3009725B" w14:textId="77777777" w:rsidR="002A6003" w:rsidRPr="002A6003" w:rsidRDefault="002A6003" w:rsidP="002A6003">
            <w:pPr>
              <w:kinsoku w:val="0"/>
              <w:overflowPunct w:val="0"/>
              <w:autoSpaceDE w:val="0"/>
              <w:autoSpaceDN w:val="0"/>
              <w:adjustRightInd w:val="0"/>
              <w:spacing w:before="139"/>
              <w:ind w:left="500"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MTHI</w:t>
            </w:r>
          </w:p>
        </w:tc>
        <w:tc>
          <w:tcPr>
            <w:tcW w:w="4385" w:type="dxa"/>
            <w:tcBorders>
              <w:top w:val="single" w:sz="4" w:space="0" w:color="0000FF"/>
              <w:left w:val="single" w:sz="4" w:space="0" w:color="0000FF"/>
              <w:bottom w:val="single" w:sz="4" w:space="0" w:color="0000FF"/>
              <w:right w:val="single" w:sz="4" w:space="0" w:color="0000FF"/>
            </w:tcBorders>
          </w:tcPr>
          <w:p w14:paraId="3009725C"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Save from the </w:t>
            </w:r>
            <w:proofErr w:type="gramStart"/>
            <w:r w:rsidRPr="002A6003">
              <w:rPr>
                <w:rFonts w:ascii="Times New Roman" w:eastAsia="宋体" w:hAnsi="Times New Roman" w:cs="宋体" w:hint="eastAsia"/>
                <w:kern w:val="0"/>
                <w:sz w:val="18"/>
                <w:szCs w:val="18"/>
              </w:rPr>
              <w:t>general purpose</w:t>
            </w:r>
            <w:proofErr w:type="gramEnd"/>
            <w:r w:rsidRPr="002A6003">
              <w:rPr>
                <w:rFonts w:ascii="Times New Roman" w:eastAsia="宋体" w:hAnsi="Times New Roman" w:cs="宋体" w:hint="eastAsia"/>
                <w:kern w:val="0"/>
                <w:sz w:val="18"/>
                <w:szCs w:val="18"/>
              </w:rPr>
              <w:t xml:space="preserve"> register to the hi register</w:t>
            </w:r>
          </w:p>
        </w:tc>
        <w:tc>
          <w:tcPr>
            <w:tcW w:w="2076" w:type="dxa"/>
            <w:tcBorders>
              <w:top w:val="single" w:sz="4" w:space="0" w:color="0000FF"/>
              <w:left w:val="single" w:sz="4" w:space="0" w:color="0000FF"/>
              <w:bottom w:val="single" w:sz="4" w:space="0" w:color="0000FF"/>
              <w:right w:val="single" w:sz="4" w:space="0" w:color="0000FF"/>
            </w:tcBorders>
          </w:tcPr>
          <w:p w14:paraId="3009725D"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62"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5F" w14:textId="77777777" w:rsidR="002A6003" w:rsidRPr="002A6003" w:rsidRDefault="002A6003" w:rsidP="002A6003">
            <w:pPr>
              <w:kinsoku w:val="0"/>
              <w:overflowPunct w:val="0"/>
              <w:autoSpaceDE w:val="0"/>
              <w:autoSpaceDN w:val="0"/>
              <w:adjustRightInd w:val="0"/>
              <w:spacing w:before="141"/>
              <w:ind w:left="500"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MFLO</w:t>
            </w:r>
          </w:p>
        </w:tc>
        <w:tc>
          <w:tcPr>
            <w:tcW w:w="4385" w:type="dxa"/>
            <w:tcBorders>
              <w:top w:val="single" w:sz="4" w:space="0" w:color="0000FF"/>
              <w:left w:val="single" w:sz="4" w:space="0" w:color="0000FF"/>
              <w:bottom w:val="single" w:sz="4" w:space="0" w:color="0000FF"/>
              <w:right w:val="single" w:sz="4" w:space="0" w:color="0000FF"/>
            </w:tcBorders>
          </w:tcPr>
          <w:p w14:paraId="30097260" w14:textId="77777777" w:rsidR="002A6003" w:rsidRPr="002A6003" w:rsidRDefault="002A6003" w:rsidP="002A6003">
            <w:pPr>
              <w:kinsoku w:val="0"/>
              <w:overflowPunct w:val="0"/>
              <w:autoSpaceDE w:val="0"/>
              <w:autoSpaceDN w:val="0"/>
              <w:adjustRightInd w:val="0"/>
              <w:spacing w:before="141"/>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number from register lo to the general register</w:t>
            </w:r>
          </w:p>
        </w:tc>
        <w:tc>
          <w:tcPr>
            <w:tcW w:w="2076" w:type="dxa"/>
            <w:tcBorders>
              <w:top w:val="single" w:sz="4" w:space="0" w:color="0000FF"/>
              <w:left w:val="single" w:sz="4" w:space="0" w:color="0000FF"/>
              <w:bottom w:val="single" w:sz="4" w:space="0" w:color="0000FF"/>
              <w:right w:val="single" w:sz="4" w:space="0" w:color="0000FF"/>
            </w:tcBorders>
          </w:tcPr>
          <w:p w14:paraId="30097261"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66" w14:textId="77777777" w:rsidTr="00AD241B">
        <w:trPr>
          <w:trHeight w:val="400"/>
        </w:trPr>
        <w:tc>
          <w:tcPr>
            <w:tcW w:w="2062" w:type="dxa"/>
            <w:tcBorders>
              <w:top w:val="single" w:sz="4" w:space="0" w:color="0000FF"/>
              <w:left w:val="single" w:sz="4" w:space="0" w:color="0000FF"/>
              <w:bottom w:val="single" w:sz="4" w:space="0" w:color="0000FF"/>
              <w:right w:val="single" w:sz="4" w:space="0" w:color="0000FF"/>
            </w:tcBorders>
          </w:tcPr>
          <w:p w14:paraId="30097263" w14:textId="77777777" w:rsidR="002A6003" w:rsidRPr="002A6003" w:rsidRDefault="002A6003" w:rsidP="002A6003">
            <w:pPr>
              <w:kinsoku w:val="0"/>
              <w:overflowPunct w:val="0"/>
              <w:autoSpaceDE w:val="0"/>
              <w:autoSpaceDN w:val="0"/>
              <w:adjustRightInd w:val="0"/>
              <w:spacing w:before="139"/>
              <w:ind w:left="500" w:right="79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MTLO</w:t>
            </w:r>
          </w:p>
        </w:tc>
        <w:tc>
          <w:tcPr>
            <w:tcW w:w="4385" w:type="dxa"/>
            <w:tcBorders>
              <w:top w:val="single" w:sz="4" w:space="0" w:color="0000FF"/>
              <w:left w:val="single" w:sz="4" w:space="0" w:color="0000FF"/>
              <w:bottom w:val="single" w:sz="4" w:space="0" w:color="0000FF"/>
              <w:right w:val="single" w:sz="4" w:space="0" w:color="0000FF"/>
            </w:tcBorders>
          </w:tcPr>
          <w:p w14:paraId="30097264"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from the general register to the lo register</w:t>
            </w:r>
          </w:p>
        </w:tc>
        <w:tc>
          <w:tcPr>
            <w:tcW w:w="2076" w:type="dxa"/>
            <w:tcBorders>
              <w:top w:val="single" w:sz="4" w:space="0" w:color="0000FF"/>
              <w:left w:val="single" w:sz="4" w:space="0" w:color="0000FF"/>
              <w:bottom w:val="single" w:sz="4" w:space="0" w:color="0000FF"/>
              <w:right w:val="single" w:sz="4" w:space="0" w:color="0000FF"/>
            </w:tcBorders>
          </w:tcPr>
          <w:p w14:paraId="30097265" w14:textId="77777777" w:rsidR="002A6003" w:rsidRPr="002A6003" w:rsidRDefault="002A6003" w:rsidP="00AD241B">
            <w:pPr>
              <w:kinsoku w:val="0"/>
              <w:overflowPunct w:val="0"/>
              <w:autoSpaceDE w:val="0"/>
              <w:autoSpaceDN w:val="0"/>
              <w:adjustRightInd w:val="0"/>
              <w:spacing w:before="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bl>
    <w:p w14:paraId="3009726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7268"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8"/>
          <w:szCs w:val="18"/>
        </w:rPr>
      </w:pPr>
    </w:p>
    <w:p w14:paraId="30097269"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19" w:name="_bookmark175"/>
      <w:bookmarkEnd w:id="19"/>
      <w:r w:rsidRPr="002A6003">
        <w:rPr>
          <w:rFonts w:ascii="Times New Roman" w:eastAsia="宋体" w:hAnsi="Times New Roman" w:cs="宋体" w:hint="eastAsia"/>
          <w:kern w:val="0"/>
          <w:sz w:val="18"/>
          <w:szCs w:val="18"/>
        </w:rPr>
        <w:t>Table 2-6 CPU instruction set: shift instruction</w:t>
      </w:r>
    </w:p>
    <w:tbl>
      <w:tblPr>
        <w:tblW w:w="0" w:type="auto"/>
        <w:tblInd w:w="1692" w:type="dxa"/>
        <w:tblLayout w:type="fixed"/>
        <w:tblCellMar>
          <w:left w:w="0" w:type="dxa"/>
          <w:right w:w="0" w:type="dxa"/>
        </w:tblCellMar>
        <w:tblLook w:val="0000" w:firstRow="0" w:lastRow="0" w:firstColumn="0" w:lastColumn="0" w:noHBand="0" w:noVBand="0"/>
      </w:tblPr>
      <w:tblGrid>
        <w:gridCol w:w="2081"/>
        <w:gridCol w:w="4459"/>
        <w:gridCol w:w="1982"/>
      </w:tblGrid>
      <w:tr w:rsidR="002A6003" w:rsidRPr="002A6003" w14:paraId="3009726F" w14:textId="77777777" w:rsidTr="00AD241B">
        <w:trPr>
          <w:trHeight w:val="400"/>
        </w:trPr>
        <w:tc>
          <w:tcPr>
            <w:tcW w:w="2081" w:type="dxa"/>
            <w:tcBorders>
              <w:top w:val="none" w:sz="6" w:space="0" w:color="auto"/>
              <w:left w:val="none" w:sz="6" w:space="0" w:color="auto"/>
              <w:bottom w:val="single" w:sz="4" w:space="0" w:color="0000FF"/>
              <w:right w:val="none" w:sz="6" w:space="0" w:color="auto"/>
            </w:tcBorders>
            <w:shd w:val="clear" w:color="auto" w:fill="000080"/>
          </w:tcPr>
          <w:p w14:paraId="3009726C" w14:textId="77777777" w:rsidR="002A6003" w:rsidRPr="002A6003" w:rsidRDefault="002A6003" w:rsidP="002A6003">
            <w:pPr>
              <w:kinsoku w:val="0"/>
              <w:overflowPunct w:val="0"/>
              <w:autoSpaceDE w:val="0"/>
              <w:autoSpaceDN w:val="0"/>
              <w:adjustRightInd w:val="0"/>
              <w:spacing w:before="139"/>
              <w:ind w:left="59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459" w:type="dxa"/>
            <w:tcBorders>
              <w:top w:val="none" w:sz="6" w:space="0" w:color="auto"/>
              <w:left w:val="none" w:sz="6" w:space="0" w:color="auto"/>
              <w:bottom w:val="single" w:sz="4" w:space="0" w:color="0000FF"/>
              <w:right w:val="none" w:sz="6" w:space="0" w:color="auto"/>
            </w:tcBorders>
            <w:shd w:val="clear" w:color="auto" w:fill="000080"/>
          </w:tcPr>
          <w:p w14:paraId="3009726D" w14:textId="77777777" w:rsidR="002A6003" w:rsidRPr="002A6003" w:rsidRDefault="002A6003" w:rsidP="002A6003">
            <w:pPr>
              <w:kinsoku w:val="0"/>
              <w:overflowPunct w:val="0"/>
              <w:autoSpaceDE w:val="0"/>
              <w:autoSpaceDN w:val="0"/>
              <w:adjustRightInd w:val="0"/>
              <w:spacing w:before="139"/>
              <w:ind w:left="1671" w:right="1662"/>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1982" w:type="dxa"/>
            <w:tcBorders>
              <w:top w:val="none" w:sz="6" w:space="0" w:color="auto"/>
              <w:left w:val="none" w:sz="6" w:space="0" w:color="auto"/>
              <w:bottom w:val="single" w:sz="4" w:space="0" w:color="0000FF"/>
              <w:right w:val="none" w:sz="6" w:space="0" w:color="auto"/>
            </w:tcBorders>
            <w:shd w:val="clear" w:color="auto" w:fill="000080"/>
          </w:tcPr>
          <w:p w14:paraId="3009726E" w14:textId="77777777" w:rsidR="002A6003" w:rsidRPr="002A6003" w:rsidRDefault="002A6003" w:rsidP="002A6003">
            <w:pPr>
              <w:kinsoku w:val="0"/>
              <w:overflowPunct w:val="0"/>
              <w:autoSpaceDE w:val="0"/>
              <w:autoSpaceDN w:val="0"/>
              <w:adjustRightInd w:val="0"/>
              <w:spacing w:before="139"/>
              <w:ind w:left="431" w:right="424"/>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273"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70"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SSL</w:t>
            </w:r>
          </w:p>
        </w:tc>
        <w:tc>
          <w:tcPr>
            <w:tcW w:w="4459" w:type="dxa"/>
            <w:tcBorders>
              <w:top w:val="single" w:sz="4" w:space="0" w:color="0000FF"/>
              <w:left w:val="single" w:sz="4" w:space="0" w:color="0000FF"/>
              <w:bottom w:val="single" w:sz="4" w:space="0" w:color="0000FF"/>
              <w:right w:val="single" w:sz="4" w:space="0" w:color="0000FF"/>
            </w:tcBorders>
          </w:tcPr>
          <w:p w14:paraId="30097271"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logical left</w:t>
            </w:r>
          </w:p>
        </w:tc>
        <w:tc>
          <w:tcPr>
            <w:tcW w:w="1982" w:type="dxa"/>
            <w:tcBorders>
              <w:top w:val="single" w:sz="4" w:space="0" w:color="0000FF"/>
              <w:left w:val="single" w:sz="4" w:space="0" w:color="0000FF"/>
              <w:bottom w:val="single" w:sz="4" w:space="0" w:color="0000FF"/>
              <w:right w:val="single" w:sz="4" w:space="0" w:color="0000FF"/>
            </w:tcBorders>
          </w:tcPr>
          <w:p w14:paraId="30097272"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77"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74"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SRL</w:t>
            </w:r>
          </w:p>
        </w:tc>
        <w:tc>
          <w:tcPr>
            <w:tcW w:w="4459" w:type="dxa"/>
            <w:tcBorders>
              <w:top w:val="single" w:sz="4" w:space="0" w:color="0000FF"/>
              <w:left w:val="single" w:sz="4" w:space="0" w:color="0000FF"/>
              <w:bottom w:val="single" w:sz="4" w:space="0" w:color="0000FF"/>
              <w:right w:val="single" w:sz="4" w:space="0" w:color="0000FF"/>
            </w:tcBorders>
          </w:tcPr>
          <w:p w14:paraId="30097275"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Logic moves to the right</w:t>
            </w:r>
          </w:p>
        </w:tc>
        <w:tc>
          <w:tcPr>
            <w:tcW w:w="1982" w:type="dxa"/>
            <w:tcBorders>
              <w:top w:val="single" w:sz="4" w:space="0" w:color="0000FF"/>
              <w:left w:val="single" w:sz="4" w:space="0" w:color="0000FF"/>
              <w:bottom w:val="single" w:sz="4" w:space="0" w:color="0000FF"/>
              <w:right w:val="single" w:sz="4" w:space="0" w:color="0000FF"/>
            </w:tcBorders>
          </w:tcPr>
          <w:p w14:paraId="30097276"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7B" w14:textId="77777777" w:rsidTr="00AD241B">
        <w:trPr>
          <w:trHeight w:val="398"/>
        </w:trPr>
        <w:tc>
          <w:tcPr>
            <w:tcW w:w="2081" w:type="dxa"/>
            <w:tcBorders>
              <w:top w:val="single" w:sz="4" w:space="0" w:color="0000FF"/>
              <w:left w:val="single" w:sz="4" w:space="0" w:color="0000FF"/>
              <w:bottom w:val="single" w:sz="4" w:space="0" w:color="0000FF"/>
              <w:right w:val="single" w:sz="4" w:space="0" w:color="0000FF"/>
            </w:tcBorders>
          </w:tcPr>
          <w:p w14:paraId="30097278"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SRA</w:t>
            </w:r>
          </w:p>
        </w:tc>
        <w:tc>
          <w:tcPr>
            <w:tcW w:w="4459" w:type="dxa"/>
            <w:tcBorders>
              <w:top w:val="single" w:sz="4" w:space="0" w:color="0000FF"/>
              <w:left w:val="single" w:sz="4" w:space="0" w:color="0000FF"/>
              <w:bottom w:val="single" w:sz="4" w:space="0" w:color="0000FF"/>
              <w:right w:val="single" w:sz="4" w:space="0" w:color="0000FF"/>
            </w:tcBorders>
          </w:tcPr>
          <w:p w14:paraId="30097279"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Arithmetic moves to the right</w:t>
            </w:r>
          </w:p>
        </w:tc>
        <w:tc>
          <w:tcPr>
            <w:tcW w:w="1982" w:type="dxa"/>
            <w:tcBorders>
              <w:top w:val="single" w:sz="4" w:space="0" w:color="0000FF"/>
              <w:left w:val="single" w:sz="4" w:space="0" w:color="0000FF"/>
              <w:bottom w:val="single" w:sz="4" w:space="0" w:color="0000FF"/>
              <w:right w:val="single" w:sz="4" w:space="0" w:color="0000FF"/>
            </w:tcBorders>
          </w:tcPr>
          <w:p w14:paraId="3009727A"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7F"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7C" w14:textId="77777777" w:rsidR="002A6003" w:rsidRPr="002A6003" w:rsidRDefault="002A6003" w:rsidP="002A6003">
            <w:pPr>
              <w:kinsoku w:val="0"/>
              <w:overflowPunct w:val="0"/>
              <w:autoSpaceDE w:val="0"/>
              <w:autoSpaceDN w:val="0"/>
              <w:adjustRightInd w:val="0"/>
              <w:spacing w:before="141"/>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SLLV</w:t>
            </w:r>
          </w:p>
        </w:tc>
        <w:tc>
          <w:tcPr>
            <w:tcW w:w="4459" w:type="dxa"/>
            <w:tcBorders>
              <w:top w:val="single" w:sz="4" w:space="0" w:color="0000FF"/>
              <w:left w:val="single" w:sz="4" w:space="0" w:color="0000FF"/>
              <w:bottom w:val="single" w:sz="4" w:space="0" w:color="0000FF"/>
              <w:right w:val="single" w:sz="4" w:space="0" w:color="0000FF"/>
            </w:tcBorders>
          </w:tcPr>
          <w:p w14:paraId="3009727D" w14:textId="77777777" w:rsidR="002A6003" w:rsidRPr="002A6003" w:rsidRDefault="002A6003" w:rsidP="002A6003">
            <w:pPr>
              <w:kinsoku w:val="0"/>
              <w:overflowPunct w:val="0"/>
              <w:autoSpaceDE w:val="0"/>
              <w:autoSpaceDN w:val="0"/>
              <w:adjustRightInd w:val="0"/>
              <w:spacing w:before="141"/>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Variable logic moves left</w:t>
            </w:r>
          </w:p>
        </w:tc>
        <w:tc>
          <w:tcPr>
            <w:tcW w:w="1982" w:type="dxa"/>
            <w:tcBorders>
              <w:top w:val="single" w:sz="4" w:space="0" w:color="0000FF"/>
              <w:left w:val="single" w:sz="4" w:space="0" w:color="0000FF"/>
              <w:bottom w:val="single" w:sz="4" w:space="0" w:color="0000FF"/>
              <w:right w:val="single" w:sz="4" w:space="0" w:color="0000FF"/>
            </w:tcBorders>
          </w:tcPr>
          <w:p w14:paraId="3009727E" w14:textId="77777777" w:rsidR="002A6003" w:rsidRPr="002A6003" w:rsidRDefault="002A6003" w:rsidP="002A6003">
            <w:pPr>
              <w:kinsoku w:val="0"/>
              <w:overflowPunct w:val="0"/>
              <w:autoSpaceDE w:val="0"/>
              <w:autoSpaceDN w:val="0"/>
              <w:adjustRightInd w:val="0"/>
              <w:spacing w:before="141"/>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83"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80"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SRLV</w:t>
            </w:r>
          </w:p>
        </w:tc>
        <w:tc>
          <w:tcPr>
            <w:tcW w:w="4459" w:type="dxa"/>
            <w:tcBorders>
              <w:top w:val="single" w:sz="4" w:space="0" w:color="0000FF"/>
              <w:left w:val="single" w:sz="4" w:space="0" w:color="0000FF"/>
              <w:bottom w:val="single" w:sz="4" w:space="0" w:color="0000FF"/>
              <w:right w:val="single" w:sz="4" w:space="0" w:color="0000FF"/>
            </w:tcBorders>
          </w:tcPr>
          <w:p w14:paraId="30097281"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Variable logical shift to the right</w:t>
            </w:r>
          </w:p>
        </w:tc>
        <w:tc>
          <w:tcPr>
            <w:tcW w:w="1982" w:type="dxa"/>
            <w:tcBorders>
              <w:top w:val="single" w:sz="4" w:space="0" w:color="0000FF"/>
              <w:left w:val="single" w:sz="4" w:space="0" w:color="0000FF"/>
              <w:bottom w:val="single" w:sz="4" w:space="0" w:color="0000FF"/>
              <w:right w:val="single" w:sz="4" w:space="0" w:color="0000FF"/>
            </w:tcBorders>
          </w:tcPr>
          <w:p w14:paraId="30097282"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87"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84"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SRAV</w:t>
            </w:r>
          </w:p>
        </w:tc>
        <w:tc>
          <w:tcPr>
            <w:tcW w:w="4459" w:type="dxa"/>
            <w:tcBorders>
              <w:top w:val="single" w:sz="4" w:space="0" w:color="0000FF"/>
              <w:left w:val="single" w:sz="4" w:space="0" w:color="0000FF"/>
              <w:bottom w:val="single" w:sz="4" w:space="0" w:color="0000FF"/>
              <w:right w:val="single" w:sz="4" w:space="0" w:color="0000FF"/>
            </w:tcBorders>
          </w:tcPr>
          <w:p w14:paraId="30097285"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Variable arithmetic shift to the right</w:t>
            </w:r>
          </w:p>
        </w:tc>
        <w:tc>
          <w:tcPr>
            <w:tcW w:w="1982" w:type="dxa"/>
            <w:tcBorders>
              <w:top w:val="single" w:sz="4" w:space="0" w:color="0000FF"/>
              <w:left w:val="single" w:sz="4" w:space="0" w:color="0000FF"/>
              <w:bottom w:val="single" w:sz="4" w:space="0" w:color="0000FF"/>
              <w:right w:val="single" w:sz="4" w:space="0" w:color="0000FF"/>
            </w:tcBorders>
          </w:tcPr>
          <w:p w14:paraId="30097286"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w:t>
            </w:r>
          </w:p>
        </w:tc>
      </w:tr>
      <w:tr w:rsidR="002A6003" w:rsidRPr="002A6003" w14:paraId="3009728B"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88"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ROTR</w:t>
            </w:r>
          </w:p>
        </w:tc>
        <w:tc>
          <w:tcPr>
            <w:tcW w:w="4459" w:type="dxa"/>
            <w:tcBorders>
              <w:top w:val="single" w:sz="4" w:space="0" w:color="0000FF"/>
              <w:left w:val="single" w:sz="4" w:space="0" w:color="0000FF"/>
              <w:bottom w:val="single" w:sz="4" w:space="0" w:color="0000FF"/>
              <w:right w:val="single" w:sz="4" w:space="0" w:color="0000FF"/>
            </w:tcBorders>
          </w:tcPr>
          <w:p w14:paraId="30097289"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Cycle moves to the right</w:t>
            </w:r>
          </w:p>
        </w:tc>
        <w:tc>
          <w:tcPr>
            <w:tcW w:w="1982" w:type="dxa"/>
            <w:tcBorders>
              <w:top w:val="single" w:sz="4" w:space="0" w:color="0000FF"/>
              <w:left w:val="single" w:sz="4" w:space="0" w:color="0000FF"/>
              <w:bottom w:val="single" w:sz="4" w:space="0" w:color="0000FF"/>
              <w:right w:val="single" w:sz="4" w:space="0" w:color="0000FF"/>
            </w:tcBorders>
          </w:tcPr>
          <w:p w14:paraId="3009728A" w14:textId="77777777" w:rsidR="002A6003" w:rsidRPr="002A6003" w:rsidRDefault="002A6003" w:rsidP="00AD241B">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 R2</w:t>
            </w:r>
          </w:p>
        </w:tc>
      </w:tr>
      <w:tr w:rsidR="002A6003" w:rsidRPr="002A6003" w14:paraId="3009728F"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8C" w14:textId="77777777" w:rsidR="002A6003" w:rsidRPr="002A6003" w:rsidRDefault="002A6003" w:rsidP="002A6003">
            <w:pPr>
              <w:kinsoku w:val="0"/>
              <w:overflowPunct w:val="0"/>
              <w:autoSpaceDE w:val="0"/>
              <w:autoSpaceDN w:val="0"/>
              <w:adjustRightInd w:val="0"/>
              <w:spacing w:before="139"/>
              <w:ind w:left="501" w:right="71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ROTRV</w:t>
            </w:r>
          </w:p>
        </w:tc>
        <w:tc>
          <w:tcPr>
            <w:tcW w:w="4459" w:type="dxa"/>
            <w:tcBorders>
              <w:top w:val="single" w:sz="4" w:space="0" w:color="0000FF"/>
              <w:left w:val="single" w:sz="4" w:space="0" w:color="0000FF"/>
              <w:bottom w:val="single" w:sz="4" w:space="0" w:color="0000FF"/>
              <w:right w:val="single" w:sz="4" w:space="0" w:color="0000FF"/>
            </w:tcBorders>
          </w:tcPr>
          <w:p w14:paraId="3009728D"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Variable cycle shift to the right</w:t>
            </w:r>
          </w:p>
        </w:tc>
        <w:tc>
          <w:tcPr>
            <w:tcW w:w="1982" w:type="dxa"/>
            <w:tcBorders>
              <w:top w:val="single" w:sz="4" w:space="0" w:color="0000FF"/>
              <w:left w:val="single" w:sz="4" w:space="0" w:color="0000FF"/>
              <w:bottom w:val="single" w:sz="4" w:space="0" w:color="0000FF"/>
              <w:right w:val="single" w:sz="4" w:space="0" w:color="0000FF"/>
            </w:tcBorders>
          </w:tcPr>
          <w:p w14:paraId="3009728E" w14:textId="77777777" w:rsidR="002A6003" w:rsidRPr="002A6003" w:rsidRDefault="002A6003" w:rsidP="00AD241B">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MIPS32 R2</w:t>
            </w:r>
          </w:p>
        </w:tc>
      </w:tr>
      <w:tr w:rsidR="002A6003" w:rsidRPr="002A6003" w14:paraId="30097293" w14:textId="77777777" w:rsidTr="00AD241B">
        <w:trPr>
          <w:trHeight w:val="397"/>
        </w:trPr>
        <w:tc>
          <w:tcPr>
            <w:tcW w:w="2081" w:type="dxa"/>
            <w:tcBorders>
              <w:top w:val="single" w:sz="4" w:space="0" w:color="0000FF"/>
              <w:left w:val="single" w:sz="4" w:space="0" w:color="0000FF"/>
              <w:bottom w:val="single" w:sz="4" w:space="0" w:color="0000FF"/>
              <w:right w:val="single" w:sz="4" w:space="0" w:color="0000FF"/>
            </w:tcBorders>
          </w:tcPr>
          <w:p w14:paraId="30097290"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DSLL</w:t>
            </w:r>
          </w:p>
        </w:tc>
        <w:tc>
          <w:tcPr>
            <w:tcW w:w="4459" w:type="dxa"/>
            <w:tcBorders>
              <w:top w:val="single" w:sz="4" w:space="0" w:color="0000FF"/>
              <w:left w:val="single" w:sz="4" w:space="0" w:color="0000FF"/>
              <w:bottom w:val="single" w:sz="4" w:space="0" w:color="0000FF"/>
              <w:right w:val="single" w:sz="4" w:space="0" w:color="0000FF"/>
            </w:tcBorders>
          </w:tcPr>
          <w:p w14:paraId="30097291"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logic moves left</w:t>
            </w:r>
          </w:p>
        </w:tc>
        <w:tc>
          <w:tcPr>
            <w:tcW w:w="1982" w:type="dxa"/>
            <w:tcBorders>
              <w:top w:val="single" w:sz="4" w:space="0" w:color="0000FF"/>
              <w:left w:val="single" w:sz="4" w:space="0" w:color="0000FF"/>
              <w:bottom w:val="single" w:sz="4" w:space="0" w:color="0000FF"/>
              <w:right w:val="single" w:sz="4" w:space="0" w:color="0000FF"/>
            </w:tcBorders>
          </w:tcPr>
          <w:p w14:paraId="30097292"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97"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94" w14:textId="77777777" w:rsidR="002A6003" w:rsidRPr="002A6003" w:rsidRDefault="002A6003" w:rsidP="002A6003">
            <w:pPr>
              <w:kinsoku w:val="0"/>
              <w:overflowPunct w:val="0"/>
              <w:autoSpaceDE w:val="0"/>
              <w:autoSpaceDN w:val="0"/>
              <w:adjustRightInd w:val="0"/>
              <w:spacing w:before="141"/>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DSRL</w:t>
            </w:r>
          </w:p>
        </w:tc>
        <w:tc>
          <w:tcPr>
            <w:tcW w:w="4459" w:type="dxa"/>
            <w:tcBorders>
              <w:top w:val="single" w:sz="4" w:space="0" w:color="0000FF"/>
              <w:left w:val="single" w:sz="4" w:space="0" w:color="0000FF"/>
              <w:bottom w:val="single" w:sz="4" w:space="0" w:color="0000FF"/>
              <w:right w:val="single" w:sz="4" w:space="0" w:color="0000FF"/>
            </w:tcBorders>
          </w:tcPr>
          <w:p w14:paraId="30097295" w14:textId="77777777" w:rsidR="002A6003" w:rsidRPr="002A6003" w:rsidRDefault="002A6003" w:rsidP="002A6003">
            <w:pPr>
              <w:kinsoku w:val="0"/>
              <w:overflowPunct w:val="0"/>
              <w:autoSpaceDE w:val="0"/>
              <w:autoSpaceDN w:val="0"/>
              <w:adjustRightInd w:val="0"/>
              <w:spacing w:before="141"/>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logic moves to the right</w:t>
            </w:r>
          </w:p>
        </w:tc>
        <w:tc>
          <w:tcPr>
            <w:tcW w:w="1982" w:type="dxa"/>
            <w:tcBorders>
              <w:top w:val="single" w:sz="4" w:space="0" w:color="0000FF"/>
              <w:left w:val="single" w:sz="4" w:space="0" w:color="0000FF"/>
              <w:bottom w:val="single" w:sz="4" w:space="0" w:color="0000FF"/>
              <w:right w:val="single" w:sz="4" w:space="0" w:color="0000FF"/>
            </w:tcBorders>
          </w:tcPr>
          <w:p w14:paraId="30097296" w14:textId="77777777" w:rsidR="002A6003" w:rsidRPr="002A6003" w:rsidRDefault="002A6003" w:rsidP="002A6003">
            <w:pPr>
              <w:kinsoku w:val="0"/>
              <w:overflowPunct w:val="0"/>
              <w:autoSpaceDE w:val="0"/>
              <w:autoSpaceDN w:val="0"/>
              <w:adjustRightInd w:val="0"/>
              <w:spacing w:before="141"/>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9B"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98"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DSRA</w:t>
            </w:r>
          </w:p>
        </w:tc>
        <w:tc>
          <w:tcPr>
            <w:tcW w:w="4459" w:type="dxa"/>
            <w:tcBorders>
              <w:top w:val="single" w:sz="4" w:space="0" w:color="0000FF"/>
              <w:left w:val="single" w:sz="4" w:space="0" w:color="0000FF"/>
              <w:bottom w:val="single" w:sz="4" w:space="0" w:color="0000FF"/>
              <w:right w:val="single" w:sz="4" w:space="0" w:color="0000FF"/>
            </w:tcBorders>
          </w:tcPr>
          <w:p w14:paraId="30097299"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arithmetic shift to the right</w:t>
            </w:r>
          </w:p>
        </w:tc>
        <w:tc>
          <w:tcPr>
            <w:tcW w:w="1982" w:type="dxa"/>
            <w:tcBorders>
              <w:top w:val="single" w:sz="4" w:space="0" w:color="0000FF"/>
              <w:left w:val="single" w:sz="4" w:space="0" w:color="0000FF"/>
              <w:bottom w:val="single" w:sz="4" w:space="0" w:color="0000FF"/>
              <w:right w:val="single" w:sz="4" w:space="0" w:color="0000FF"/>
            </w:tcBorders>
          </w:tcPr>
          <w:p w14:paraId="3009729A"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9F"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9C" w14:textId="77777777" w:rsidR="002A6003" w:rsidRPr="002A6003" w:rsidRDefault="002A6003" w:rsidP="002A6003">
            <w:pPr>
              <w:kinsoku w:val="0"/>
              <w:overflowPunct w:val="0"/>
              <w:autoSpaceDE w:val="0"/>
              <w:autoSpaceDN w:val="0"/>
              <w:adjustRightInd w:val="0"/>
              <w:spacing w:before="139"/>
              <w:ind w:left="501" w:right="71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DSLLV</w:t>
            </w:r>
          </w:p>
        </w:tc>
        <w:tc>
          <w:tcPr>
            <w:tcW w:w="4459" w:type="dxa"/>
            <w:tcBorders>
              <w:top w:val="single" w:sz="4" w:space="0" w:color="0000FF"/>
              <w:left w:val="single" w:sz="4" w:space="0" w:color="0000FF"/>
              <w:bottom w:val="single" w:sz="4" w:space="0" w:color="0000FF"/>
              <w:right w:val="single" w:sz="4" w:space="0" w:color="0000FF"/>
            </w:tcBorders>
          </w:tcPr>
          <w:p w14:paraId="3009729D"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Variable double word logic moves left</w:t>
            </w:r>
          </w:p>
        </w:tc>
        <w:tc>
          <w:tcPr>
            <w:tcW w:w="1982" w:type="dxa"/>
            <w:tcBorders>
              <w:top w:val="single" w:sz="4" w:space="0" w:color="0000FF"/>
              <w:left w:val="single" w:sz="4" w:space="0" w:color="0000FF"/>
              <w:bottom w:val="single" w:sz="4" w:space="0" w:color="0000FF"/>
              <w:right w:val="single" w:sz="4" w:space="0" w:color="0000FF"/>
            </w:tcBorders>
          </w:tcPr>
          <w:p w14:paraId="3009729E"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A3"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A0" w14:textId="77777777" w:rsidR="002A6003" w:rsidRPr="002A6003" w:rsidRDefault="002A6003" w:rsidP="002A6003">
            <w:pPr>
              <w:kinsoku w:val="0"/>
              <w:overflowPunct w:val="0"/>
              <w:autoSpaceDE w:val="0"/>
              <w:autoSpaceDN w:val="0"/>
              <w:adjustRightInd w:val="0"/>
              <w:spacing w:before="139"/>
              <w:ind w:left="501" w:right="71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DSRLV</w:t>
            </w:r>
          </w:p>
        </w:tc>
        <w:tc>
          <w:tcPr>
            <w:tcW w:w="4459" w:type="dxa"/>
            <w:tcBorders>
              <w:top w:val="single" w:sz="4" w:space="0" w:color="0000FF"/>
              <w:left w:val="single" w:sz="4" w:space="0" w:color="0000FF"/>
              <w:bottom w:val="single" w:sz="4" w:space="0" w:color="0000FF"/>
              <w:right w:val="single" w:sz="4" w:space="0" w:color="0000FF"/>
            </w:tcBorders>
          </w:tcPr>
          <w:p w14:paraId="300972A1"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Variable word logic right shift</w:t>
            </w:r>
          </w:p>
        </w:tc>
        <w:tc>
          <w:tcPr>
            <w:tcW w:w="1982" w:type="dxa"/>
            <w:tcBorders>
              <w:top w:val="single" w:sz="4" w:space="0" w:color="0000FF"/>
              <w:left w:val="single" w:sz="4" w:space="0" w:color="0000FF"/>
              <w:bottom w:val="single" w:sz="4" w:space="0" w:color="0000FF"/>
              <w:right w:val="single" w:sz="4" w:space="0" w:color="0000FF"/>
            </w:tcBorders>
          </w:tcPr>
          <w:p w14:paraId="300972A2"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A7"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A4" w14:textId="77777777" w:rsidR="002A6003" w:rsidRPr="002A6003" w:rsidRDefault="002A6003" w:rsidP="002A6003">
            <w:pPr>
              <w:kinsoku w:val="0"/>
              <w:overflowPunct w:val="0"/>
              <w:autoSpaceDE w:val="0"/>
              <w:autoSpaceDN w:val="0"/>
              <w:adjustRightInd w:val="0"/>
              <w:spacing w:before="139"/>
              <w:ind w:left="501" w:right="71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DSRAV</w:t>
            </w:r>
          </w:p>
        </w:tc>
        <w:tc>
          <w:tcPr>
            <w:tcW w:w="4459" w:type="dxa"/>
            <w:tcBorders>
              <w:top w:val="single" w:sz="4" w:space="0" w:color="0000FF"/>
              <w:left w:val="single" w:sz="4" w:space="0" w:color="0000FF"/>
              <w:bottom w:val="single" w:sz="4" w:space="0" w:color="0000FF"/>
              <w:right w:val="single" w:sz="4" w:space="0" w:color="0000FF"/>
            </w:tcBorders>
          </w:tcPr>
          <w:p w14:paraId="300972A5"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Variable double word arithmetic shift to the right</w:t>
            </w:r>
          </w:p>
        </w:tc>
        <w:tc>
          <w:tcPr>
            <w:tcW w:w="1982" w:type="dxa"/>
            <w:tcBorders>
              <w:top w:val="single" w:sz="4" w:space="0" w:color="0000FF"/>
              <w:left w:val="single" w:sz="4" w:space="0" w:color="0000FF"/>
              <w:bottom w:val="single" w:sz="4" w:space="0" w:color="0000FF"/>
              <w:right w:val="single" w:sz="4" w:space="0" w:color="0000FF"/>
            </w:tcBorders>
          </w:tcPr>
          <w:p w14:paraId="300972A6"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AB" w14:textId="77777777" w:rsidTr="00AD241B">
        <w:trPr>
          <w:trHeight w:val="397"/>
        </w:trPr>
        <w:tc>
          <w:tcPr>
            <w:tcW w:w="2081" w:type="dxa"/>
            <w:tcBorders>
              <w:top w:val="single" w:sz="4" w:space="0" w:color="0000FF"/>
              <w:left w:val="single" w:sz="4" w:space="0" w:color="0000FF"/>
              <w:bottom w:val="single" w:sz="4" w:space="0" w:color="0000FF"/>
              <w:right w:val="single" w:sz="4" w:space="0" w:color="0000FF"/>
            </w:tcBorders>
          </w:tcPr>
          <w:p w14:paraId="300972A8" w14:textId="77777777" w:rsidR="002A6003" w:rsidRPr="002A6003" w:rsidRDefault="002A6003" w:rsidP="002A6003">
            <w:pPr>
              <w:kinsoku w:val="0"/>
              <w:overflowPunct w:val="0"/>
              <w:autoSpaceDE w:val="0"/>
              <w:autoSpaceDN w:val="0"/>
              <w:adjustRightInd w:val="0"/>
              <w:spacing w:before="139"/>
              <w:ind w:left="588" w:right="71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DSLL32</w:t>
            </w:r>
          </w:p>
        </w:tc>
        <w:tc>
          <w:tcPr>
            <w:tcW w:w="4459" w:type="dxa"/>
            <w:tcBorders>
              <w:top w:val="single" w:sz="4" w:space="0" w:color="0000FF"/>
              <w:left w:val="single" w:sz="4" w:space="0" w:color="0000FF"/>
              <w:bottom w:val="single" w:sz="4" w:space="0" w:color="0000FF"/>
              <w:right w:val="single" w:sz="4" w:space="0" w:color="0000FF"/>
            </w:tcBorders>
          </w:tcPr>
          <w:p w14:paraId="300972A9"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logic moves left +32</w:t>
            </w:r>
          </w:p>
        </w:tc>
        <w:tc>
          <w:tcPr>
            <w:tcW w:w="1982" w:type="dxa"/>
            <w:tcBorders>
              <w:top w:val="single" w:sz="4" w:space="0" w:color="0000FF"/>
              <w:left w:val="single" w:sz="4" w:space="0" w:color="0000FF"/>
              <w:bottom w:val="single" w:sz="4" w:space="0" w:color="0000FF"/>
              <w:right w:val="single" w:sz="4" w:space="0" w:color="0000FF"/>
            </w:tcBorders>
          </w:tcPr>
          <w:p w14:paraId="300972AA"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AF"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AC" w14:textId="77777777" w:rsidR="002A6003" w:rsidRPr="002A6003" w:rsidRDefault="002A6003" w:rsidP="002A6003">
            <w:pPr>
              <w:kinsoku w:val="0"/>
              <w:overflowPunct w:val="0"/>
              <w:autoSpaceDE w:val="0"/>
              <w:autoSpaceDN w:val="0"/>
              <w:adjustRightInd w:val="0"/>
              <w:spacing w:before="141"/>
              <w:ind w:left="588" w:right="71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DSRL32</w:t>
            </w:r>
          </w:p>
        </w:tc>
        <w:tc>
          <w:tcPr>
            <w:tcW w:w="4459" w:type="dxa"/>
            <w:tcBorders>
              <w:top w:val="single" w:sz="4" w:space="0" w:color="0000FF"/>
              <w:left w:val="single" w:sz="4" w:space="0" w:color="0000FF"/>
              <w:bottom w:val="single" w:sz="4" w:space="0" w:color="0000FF"/>
              <w:right w:val="single" w:sz="4" w:space="0" w:color="0000FF"/>
            </w:tcBorders>
          </w:tcPr>
          <w:p w14:paraId="300972AD" w14:textId="77777777" w:rsidR="002A6003" w:rsidRPr="002A6003" w:rsidRDefault="002A6003" w:rsidP="002A6003">
            <w:pPr>
              <w:kinsoku w:val="0"/>
              <w:overflowPunct w:val="0"/>
              <w:autoSpaceDE w:val="0"/>
              <w:autoSpaceDN w:val="0"/>
              <w:adjustRightInd w:val="0"/>
              <w:spacing w:before="141"/>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logic moves to the right +32</w:t>
            </w:r>
          </w:p>
        </w:tc>
        <w:tc>
          <w:tcPr>
            <w:tcW w:w="1982" w:type="dxa"/>
            <w:tcBorders>
              <w:top w:val="single" w:sz="4" w:space="0" w:color="0000FF"/>
              <w:left w:val="single" w:sz="4" w:space="0" w:color="0000FF"/>
              <w:bottom w:val="single" w:sz="4" w:space="0" w:color="0000FF"/>
              <w:right w:val="single" w:sz="4" w:space="0" w:color="0000FF"/>
            </w:tcBorders>
          </w:tcPr>
          <w:p w14:paraId="300972AE" w14:textId="77777777" w:rsidR="002A6003" w:rsidRPr="002A6003" w:rsidRDefault="002A6003" w:rsidP="002A6003">
            <w:pPr>
              <w:kinsoku w:val="0"/>
              <w:overflowPunct w:val="0"/>
              <w:autoSpaceDE w:val="0"/>
              <w:autoSpaceDN w:val="0"/>
              <w:adjustRightInd w:val="0"/>
              <w:spacing w:before="141"/>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B3"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B0" w14:textId="77777777" w:rsidR="002A6003" w:rsidRPr="002A6003" w:rsidRDefault="002A6003" w:rsidP="002A6003">
            <w:pPr>
              <w:kinsoku w:val="0"/>
              <w:overflowPunct w:val="0"/>
              <w:autoSpaceDE w:val="0"/>
              <w:autoSpaceDN w:val="0"/>
              <w:adjustRightInd w:val="0"/>
              <w:spacing w:before="139"/>
              <w:ind w:left="588" w:right="71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DSRA32</w:t>
            </w:r>
          </w:p>
        </w:tc>
        <w:tc>
          <w:tcPr>
            <w:tcW w:w="4459" w:type="dxa"/>
            <w:tcBorders>
              <w:top w:val="single" w:sz="4" w:space="0" w:color="0000FF"/>
              <w:left w:val="single" w:sz="4" w:space="0" w:color="0000FF"/>
              <w:bottom w:val="single" w:sz="4" w:space="0" w:color="0000FF"/>
              <w:right w:val="single" w:sz="4" w:space="0" w:color="0000FF"/>
            </w:tcBorders>
          </w:tcPr>
          <w:p w14:paraId="300972B1"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arithmetic shift to the right +32</w:t>
            </w:r>
          </w:p>
        </w:tc>
        <w:tc>
          <w:tcPr>
            <w:tcW w:w="1982" w:type="dxa"/>
            <w:tcBorders>
              <w:top w:val="single" w:sz="4" w:space="0" w:color="0000FF"/>
              <w:left w:val="single" w:sz="4" w:space="0" w:color="0000FF"/>
              <w:bottom w:val="single" w:sz="4" w:space="0" w:color="0000FF"/>
              <w:right w:val="single" w:sz="4" w:space="0" w:color="0000FF"/>
            </w:tcBorders>
          </w:tcPr>
          <w:p w14:paraId="300972B2" w14:textId="77777777" w:rsidR="002A6003" w:rsidRPr="002A6003" w:rsidRDefault="002A6003" w:rsidP="002A6003">
            <w:pPr>
              <w:kinsoku w:val="0"/>
              <w:overflowPunct w:val="0"/>
              <w:autoSpaceDE w:val="0"/>
              <w:autoSpaceDN w:val="0"/>
              <w:adjustRightInd w:val="0"/>
              <w:spacing w:before="139"/>
              <w:ind w:left="561"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w:t>
            </w:r>
          </w:p>
        </w:tc>
      </w:tr>
      <w:tr w:rsidR="002A6003" w:rsidRPr="002A6003" w14:paraId="300972B7"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B4" w14:textId="77777777" w:rsidR="002A6003" w:rsidRPr="002A6003" w:rsidRDefault="002A6003" w:rsidP="002A6003">
            <w:pPr>
              <w:kinsoku w:val="0"/>
              <w:overflowPunct w:val="0"/>
              <w:autoSpaceDE w:val="0"/>
              <w:autoSpaceDN w:val="0"/>
              <w:adjustRightInd w:val="0"/>
              <w:spacing w:before="139"/>
              <w:ind w:left="501" w:right="71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DROTR</w:t>
            </w:r>
          </w:p>
        </w:tc>
        <w:tc>
          <w:tcPr>
            <w:tcW w:w="4459" w:type="dxa"/>
            <w:tcBorders>
              <w:top w:val="single" w:sz="4" w:space="0" w:color="0000FF"/>
              <w:left w:val="single" w:sz="4" w:space="0" w:color="0000FF"/>
              <w:bottom w:val="single" w:sz="4" w:space="0" w:color="0000FF"/>
              <w:right w:val="single" w:sz="4" w:space="0" w:color="0000FF"/>
            </w:tcBorders>
          </w:tcPr>
          <w:p w14:paraId="300972B5"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word cycle moves to the right</w:t>
            </w:r>
          </w:p>
        </w:tc>
        <w:tc>
          <w:tcPr>
            <w:tcW w:w="1982" w:type="dxa"/>
            <w:tcBorders>
              <w:top w:val="single" w:sz="4" w:space="0" w:color="0000FF"/>
              <w:left w:val="single" w:sz="4" w:space="0" w:color="0000FF"/>
              <w:bottom w:val="single" w:sz="4" w:space="0" w:color="0000FF"/>
              <w:right w:val="single" w:sz="4" w:space="0" w:color="0000FF"/>
            </w:tcBorders>
          </w:tcPr>
          <w:p w14:paraId="300972B6" w14:textId="77777777" w:rsidR="002A6003" w:rsidRPr="002A6003" w:rsidRDefault="002A6003" w:rsidP="002A6003">
            <w:pPr>
              <w:kinsoku w:val="0"/>
              <w:overflowPunct w:val="0"/>
              <w:autoSpaceDE w:val="0"/>
              <w:autoSpaceDN w:val="0"/>
              <w:adjustRightInd w:val="0"/>
              <w:spacing w:before="139"/>
              <w:ind w:left="565"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 R2</w:t>
            </w:r>
          </w:p>
        </w:tc>
      </w:tr>
      <w:tr w:rsidR="002A6003" w:rsidRPr="002A6003" w14:paraId="300972BB"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B8" w14:textId="77777777" w:rsidR="002A6003" w:rsidRPr="002A6003" w:rsidRDefault="002A6003" w:rsidP="002A6003">
            <w:pPr>
              <w:kinsoku w:val="0"/>
              <w:overflowPunct w:val="0"/>
              <w:autoSpaceDE w:val="0"/>
              <w:autoSpaceDN w:val="0"/>
              <w:adjustRightInd w:val="0"/>
              <w:spacing w:before="139"/>
              <w:ind w:left="680" w:right="71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DROTR32</w:t>
            </w:r>
          </w:p>
        </w:tc>
        <w:tc>
          <w:tcPr>
            <w:tcW w:w="4459" w:type="dxa"/>
            <w:tcBorders>
              <w:top w:val="single" w:sz="4" w:space="0" w:color="0000FF"/>
              <w:left w:val="single" w:sz="4" w:space="0" w:color="0000FF"/>
              <w:bottom w:val="single" w:sz="4" w:space="0" w:color="0000FF"/>
              <w:right w:val="single" w:sz="4" w:space="0" w:color="0000FF"/>
            </w:tcBorders>
          </w:tcPr>
          <w:p w14:paraId="300972B9"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loop moves right +32</w:t>
            </w:r>
          </w:p>
        </w:tc>
        <w:tc>
          <w:tcPr>
            <w:tcW w:w="1982" w:type="dxa"/>
            <w:tcBorders>
              <w:top w:val="single" w:sz="4" w:space="0" w:color="0000FF"/>
              <w:left w:val="single" w:sz="4" w:space="0" w:color="0000FF"/>
              <w:bottom w:val="single" w:sz="4" w:space="0" w:color="0000FF"/>
              <w:right w:val="single" w:sz="4" w:space="0" w:color="0000FF"/>
            </w:tcBorders>
          </w:tcPr>
          <w:p w14:paraId="300972BA" w14:textId="77777777" w:rsidR="002A6003" w:rsidRPr="002A6003" w:rsidRDefault="002A6003" w:rsidP="002A6003">
            <w:pPr>
              <w:kinsoku w:val="0"/>
              <w:overflowPunct w:val="0"/>
              <w:autoSpaceDE w:val="0"/>
              <w:autoSpaceDN w:val="0"/>
              <w:adjustRightInd w:val="0"/>
              <w:spacing w:before="139"/>
              <w:ind w:left="565"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 R2</w:t>
            </w:r>
          </w:p>
        </w:tc>
      </w:tr>
      <w:tr w:rsidR="002A6003" w:rsidRPr="002A6003" w14:paraId="300972BF" w14:textId="77777777" w:rsidTr="00AD241B">
        <w:trPr>
          <w:trHeight w:val="400"/>
        </w:trPr>
        <w:tc>
          <w:tcPr>
            <w:tcW w:w="2081" w:type="dxa"/>
            <w:tcBorders>
              <w:top w:val="single" w:sz="4" w:space="0" w:color="0000FF"/>
              <w:left w:val="single" w:sz="4" w:space="0" w:color="0000FF"/>
              <w:bottom w:val="single" w:sz="4" w:space="0" w:color="0000FF"/>
              <w:right w:val="single" w:sz="4" w:space="0" w:color="0000FF"/>
            </w:tcBorders>
          </w:tcPr>
          <w:p w14:paraId="300972BC" w14:textId="77777777" w:rsidR="002A6003" w:rsidRPr="002A6003" w:rsidRDefault="002A6003" w:rsidP="002A6003">
            <w:pPr>
              <w:kinsoku w:val="0"/>
              <w:overflowPunct w:val="0"/>
              <w:autoSpaceDE w:val="0"/>
              <w:autoSpaceDN w:val="0"/>
              <w:adjustRightInd w:val="0"/>
              <w:spacing w:before="139"/>
              <w:ind w:left="588" w:right="71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DROTRV</w:t>
            </w:r>
          </w:p>
        </w:tc>
        <w:tc>
          <w:tcPr>
            <w:tcW w:w="4459" w:type="dxa"/>
            <w:tcBorders>
              <w:top w:val="single" w:sz="4" w:space="0" w:color="0000FF"/>
              <w:left w:val="single" w:sz="4" w:space="0" w:color="0000FF"/>
              <w:bottom w:val="single" w:sz="4" w:space="0" w:color="0000FF"/>
              <w:right w:val="single" w:sz="4" w:space="0" w:color="0000FF"/>
            </w:tcBorders>
          </w:tcPr>
          <w:p w14:paraId="300972BD" w14:textId="77777777" w:rsidR="002A6003" w:rsidRPr="002A6003" w:rsidRDefault="002A6003" w:rsidP="002A6003">
            <w:pPr>
              <w:kinsoku w:val="0"/>
              <w:overflowPunct w:val="0"/>
              <w:autoSpaceDE w:val="0"/>
              <w:autoSpaceDN w:val="0"/>
              <w:adjustRightInd w:val="0"/>
              <w:spacing w:before="139"/>
              <w:ind w:left="86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word variable loop right shift</w:t>
            </w:r>
          </w:p>
        </w:tc>
        <w:tc>
          <w:tcPr>
            <w:tcW w:w="1982" w:type="dxa"/>
            <w:tcBorders>
              <w:top w:val="single" w:sz="4" w:space="0" w:color="0000FF"/>
              <w:left w:val="single" w:sz="4" w:space="0" w:color="0000FF"/>
              <w:bottom w:val="single" w:sz="4" w:space="0" w:color="0000FF"/>
              <w:right w:val="single" w:sz="4" w:space="0" w:color="0000FF"/>
            </w:tcBorders>
          </w:tcPr>
          <w:p w14:paraId="300972BE" w14:textId="77777777" w:rsidR="002A6003" w:rsidRPr="002A6003" w:rsidRDefault="002A6003" w:rsidP="002A6003">
            <w:pPr>
              <w:kinsoku w:val="0"/>
              <w:overflowPunct w:val="0"/>
              <w:autoSpaceDE w:val="0"/>
              <w:autoSpaceDN w:val="0"/>
              <w:adjustRightInd w:val="0"/>
              <w:spacing w:before="139"/>
              <w:ind w:left="565" w:right="55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MIPS64 R2</w:t>
            </w:r>
          </w:p>
        </w:tc>
      </w:tr>
    </w:tbl>
    <w:p w14:paraId="300972C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2C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2C2" w14:textId="77777777" w:rsidR="002A6003" w:rsidRPr="002A6003" w:rsidRDefault="002A6003" w:rsidP="002A6003">
      <w:pPr>
        <w:numPr>
          <w:ilvl w:val="2"/>
          <w:numId w:val="25"/>
        </w:numPr>
        <w:tabs>
          <w:tab w:val="left" w:pos="2439"/>
        </w:tabs>
        <w:kinsoku w:val="0"/>
        <w:overflowPunct w:val="0"/>
        <w:autoSpaceDE w:val="0"/>
        <w:autoSpaceDN w:val="0"/>
        <w:adjustRightInd w:val="0"/>
        <w:spacing w:before="249"/>
        <w:jc w:val="left"/>
        <w:outlineLvl w:val="7"/>
        <w:rPr>
          <w:rFonts w:ascii="Times New Roman" w:eastAsia="宋体" w:hAnsi="Times New Roman" w:cs="黑体"/>
          <w:spacing w:val="-1"/>
          <w:kern w:val="0"/>
          <w:sz w:val="28"/>
          <w:szCs w:val="28"/>
        </w:rPr>
      </w:pPr>
      <w:bookmarkStart w:id="20" w:name="2.1.3_分支和跳转指令"/>
      <w:bookmarkStart w:id="21" w:name="_bookmark176"/>
      <w:bookmarkEnd w:id="20"/>
      <w:bookmarkEnd w:id="21"/>
      <w:r w:rsidRPr="002A6003">
        <w:rPr>
          <w:rFonts w:ascii="Times New Roman" w:eastAsia="宋体" w:hAnsi="Times New Roman" w:cs="黑体" w:hint="eastAsia"/>
          <w:spacing w:val="-1"/>
          <w:kern w:val="0"/>
          <w:sz w:val="28"/>
          <w:szCs w:val="28"/>
        </w:rPr>
        <w:t>Branch and jump instructions</w:t>
      </w:r>
    </w:p>
    <w:p w14:paraId="300972C3"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24"/>
          <w:szCs w:val="24"/>
        </w:rPr>
      </w:pPr>
    </w:p>
    <w:p w14:paraId="300972C4"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Branch and jump instructions can change the control flow of a program, including the </w:t>
      </w:r>
      <w:r w:rsidRPr="002A6003">
        <w:rPr>
          <w:rFonts w:ascii="Times New Roman" w:eastAsia="宋体" w:hAnsi="Times New Roman" w:cs="宋体" w:hint="eastAsia"/>
          <w:spacing w:val="5"/>
          <w:kern w:val="0"/>
          <w:szCs w:val="21"/>
        </w:rPr>
        <w:lastRenderedPageBreak/>
        <w:t>following four types:</w:t>
      </w:r>
    </w:p>
    <w:p w14:paraId="300972C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2C6" w14:textId="77777777" w:rsidR="002A6003" w:rsidRPr="002A6003" w:rsidRDefault="002A6003" w:rsidP="002A6003">
      <w:pPr>
        <w:numPr>
          <w:ilvl w:val="3"/>
          <w:numId w:val="25"/>
        </w:numPr>
        <w:tabs>
          <w:tab w:val="left" w:pos="2641"/>
        </w:tabs>
        <w:kinsoku w:val="0"/>
        <w:overflowPunct w:val="0"/>
        <w:autoSpaceDE w:val="0"/>
        <w:autoSpaceDN w:val="0"/>
        <w:adjustRightInd w:val="0"/>
        <w:jc w:val="left"/>
        <w:rPr>
          <w:rFonts w:ascii="Times New Roman" w:eastAsia="宋体" w:hAnsi="Times New Roman" w:cs="宋体"/>
          <w:spacing w:val="-3"/>
          <w:kern w:val="0"/>
          <w:szCs w:val="21"/>
        </w:rPr>
      </w:pPr>
      <w:r w:rsidRPr="002A6003">
        <w:rPr>
          <w:rFonts w:ascii="Times New Roman" w:eastAsia="宋体" w:hAnsi="Times New Roman" w:cs="Times New Roman"/>
          <w:kern w:val="0"/>
          <w:szCs w:val="21"/>
        </w:rPr>
        <w:t>PC relative conditional branch</w:t>
      </w:r>
    </w:p>
    <w:p w14:paraId="300972C7" w14:textId="77777777" w:rsidR="002A6003" w:rsidRPr="002A6003" w:rsidRDefault="002A6003" w:rsidP="002A6003">
      <w:pPr>
        <w:numPr>
          <w:ilvl w:val="3"/>
          <w:numId w:val="25"/>
        </w:numPr>
        <w:tabs>
          <w:tab w:val="left" w:pos="2641"/>
        </w:tabs>
        <w:kinsoku w:val="0"/>
        <w:overflowPunct w:val="0"/>
        <w:autoSpaceDE w:val="0"/>
        <w:autoSpaceDN w:val="0"/>
        <w:adjustRightInd w:val="0"/>
        <w:spacing w:before="199"/>
        <w:jc w:val="left"/>
        <w:rPr>
          <w:rFonts w:ascii="Times New Roman" w:eastAsia="宋体" w:hAnsi="Times New Roman" w:cs="宋体"/>
          <w:spacing w:val="-3"/>
          <w:kern w:val="0"/>
          <w:szCs w:val="21"/>
        </w:rPr>
      </w:pPr>
      <w:r w:rsidRPr="002A6003">
        <w:rPr>
          <w:rFonts w:ascii="Times New Roman" w:eastAsia="宋体" w:hAnsi="Times New Roman" w:cs="Times New Roman"/>
          <w:kern w:val="0"/>
          <w:szCs w:val="21"/>
        </w:rPr>
        <w:t>PC unconditional jump</w:t>
      </w:r>
    </w:p>
    <w:p w14:paraId="300972C8" w14:textId="77777777" w:rsidR="002A6003" w:rsidRPr="002A6003" w:rsidRDefault="002A6003" w:rsidP="002A6003">
      <w:pPr>
        <w:numPr>
          <w:ilvl w:val="3"/>
          <w:numId w:val="25"/>
        </w:numPr>
        <w:tabs>
          <w:tab w:val="left" w:pos="2641"/>
        </w:tabs>
        <w:kinsoku w:val="0"/>
        <w:overflowPunct w:val="0"/>
        <w:autoSpaceDE w:val="0"/>
        <w:autoSpaceDN w:val="0"/>
        <w:adjustRightInd w:val="0"/>
        <w:spacing w:before="199"/>
        <w:jc w:val="left"/>
        <w:rPr>
          <w:rFonts w:ascii="Times New Roman" w:eastAsia="宋体" w:hAnsi="Times New Roman" w:cs="宋体"/>
          <w:spacing w:val="-2"/>
          <w:kern w:val="0"/>
          <w:szCs w:val="21"/>
        </w:rPr>
      </w:pPr>
      <w:r w:rsidRPr="002A6003">
        <w:rPr>
          <w:rFonts w:ascii="Times New Roman" w:eastAsia="宋体" w:hAnsi="Times New Roman" w:cs="宋体" w:hint="eastAsia"/>
          <w:spacing w:val="-2"/>
          <w:kern w:val="0"/>
          <w:szCs w:val="21"/>
        </w:rPr>
        <w:t>Register absolute jump</w:t>
      </w:r>
    </w:p>
    <w:p w14:paraId="300972C9"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72CA" w14:textId="77777777" w:rsidR="002A6003" w:rsidRPr="002A6003" w:rsidRDefault="002A6003" w:rsidP="002A6003">
      <w:pPr>
        <w:numPr>
          <w:ilvl w:val="3"/>
          <w:numId w:val="25"/>
        </w:numPr>
        <w:tabs>
          <w:tab w:val="left" w:pos="2641"/>
        </w:tabs>
        <w:kinsoku w:val="0"/>
        <w:overflowPunct w:val="0"/>
        <w:autoSpaceDE w:val="0"/>
        <w:autoSpaceDN w:val="0"/>
        <w:adjustRightInd w:val="0"/>
        <w:jc w:val="left"/>
        <w:rPr>
          <w:rFonts w:ascii="Times New Roman" w:eastAsia="宋体" w:hAnsi="Times New Roman" w:cs="宋体"/>
          <w:spacing w:val="-1"/>
          <w:kern w:val="0"/>
          <w:szCs w:val="21"/>
        </w:rPr>
      </w:pPr>
      <w:r w:rsidRPr="002A6003">
        <w:rPr>
          <w:rFonts w:ascii="Times New Roman" w:eastAsia="宋体" w:hAnsi="Times New Roman" w:cs="宋体" w:hint="eastAsia"/>
          <w:spacing w:val="-1"/>
          <w:kern w:val="0"/>
          <w:szCs w:val="21"/>
        </w:rPr>
        <w:t>Procedure call</w:t>
      </w:r>
    </w:p>
    <w:p w14:paraId="300972CB"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72C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In the MIPS definition, all transfer instructions are followed by a delay slot instruction.  The delay slot in the Likely transfer instruction is only executed when the transfer is successful, and the non-likely transfer instruction always gets executed. </w:t>
      </w:r>
      <w:r w:rsidRPr="002A6003">
        <w:rPr>
          <w:rFonts w:ascii="Times New Roman" w:eastAsia="宋体" w:hAnsi="Times New Roman" w:cs="宋体" w:hint="eastAsia"/>
          <w:spacing w:val="5"/>
          <w:kern w:val="0"/>
          <w:szCs w:val="21"/>
        </w:rPr>
        <w:t>The return address of the procedure call instruction is saved in register 31 by default, and a jump according to register 31 is considered to be returned from the called procedure.</w:t>
      </w:r>
    </w:p>
    <w:p w14:paraId="300972C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7"/>
          <w:szCs w:val="27"/>
        </w:rPr>
      </w:pPr>
    </w:p>
    <w:p w14:paraId="300972D0" w14:textId="77777777" w:rsidR="002A6003" w:rsidRPr="002A6003" w:rsidRDefault="002A6003" w:rsidP="002A6003">
      <w:pPr>
        <w:kinsoku w:val="0"/>
        <w:overflowPunct w:val="0"/>
        <w:autoSpaceDE w:val="0"/>
        <w:autoSpaceDN w:val="0"/>
        <w:adjustRightInd w:val="0"/>
        <w:spacing w:before="81"/>
        <w:ind w:left="914" w:right="914"/>
        <w:jc w:val="center"/>
        <w:rPr>
          <w:rFonts w:ascii="Times New Roman" w:eastAsia="宋体" w:hAnsi="Times New Roman" w:cs="宋体"/>
          <w:kern w:val="0"/>
          <w:sz w:val="18"/>
          <w:szCs w:val="18"/>
        </w:rPr>
      </w:pPr>
      <w:bookmarkStart w:id="22" w:name="_bookmark177"/>
      <w:bookmarkEnd w:id="22"/>
      <w:r w:rsidRPr="002A6003">
        <w:rPr>
          <w:rFonts w:ascii="Times New Roman" w:eastAsia="宋体" w:hAnsi="Times New Roman" w:cs="宋体" w:hint="eastAsia"/>
          <w:kern w:val="0"/>
          <w:sz w:val="18"/>
          <w:szCs w:val="18"/>
        </w:rPr>
        <w:t>Table 2-7 CPU instruction sets: jump and branch instructions</w:t>
      </w:r>
    </w:p>
    <w:p w14:paraId="300972D1" w14:textId="77777777" w:rsidR="002A6003" w:rsidRPr="002A6003" w:rsidRDefault="002A6003" w:rsidP="002A6003">
      <w:pPr>
        <w:kinsoku w:val="0"/>
        <w:overflowPunct w:val="0"/>
        <w:autoSpaceDE w:val="0"/>
        <w:autoSpaceDN w:val="0"/>
        <w:adjustRightInd w:val="0"/>
        <w:spacing w:before="5" w:after="1"/>
        <w:jc w:val="left"/>
        <w:rPr>
          <w:rFonts w:ascii="Times New Roman" w:eastAsia="宋体" w:hAnsi="Times New Roman" w:cs="宋体"/>
          <w:kern w:val="0"/>
          <w:sz w:val="13"/>
          <w:szCs w:val="13"/>
        </w:rPr>
      </w:pPr>
    </w:p>
    <w:tbl>
      <w:tblPr>
        <w:tblW w:w="0" w:type="auto"/>
        <w:tblInd w:w="1692" w:type="dxa"/>
        <w:tblLayout w:type="fixed"/>
        <w:tblCellMar>
          <w:left w:w="0" w:type="dxa"/>
          <w:right w:w="0" w:type="dxa"/>
        </w:tblCellMar>
        <w:tblLook w:val="0000" w:firstRow="0" w:lastRow="0" w:firstColumn="0" w:lastColumn="0" w:noHBand="0" w:noVBand="0"/>
      </w:tblPr>
      <w:tblGrid>
        <w:gridCol w:w="2242"/>
        <w:gridCol w:w="4493"/>
        <w:gridCol w:w="1788"/>
      </w:tblGrid>
      <w:tr w:rsidR="002A6003" w:rsidRPr="002A6003" w14:paraId="300972D5" w14:textId="77777777" w:rsidTr="00AD241B">
        <w:trPr>
          <w:trHeight w:val="400"/>
        </w:trPr>
        <w:tc>
          <w:tcPr>
            <w:tcW w:w="2242" w:type="dxa"/>
            <w:tcBorders>
              <w:top w:val="none" w:sz="6" w:space="0" w:color="auto"/>
              <w:left w:val="none" w:sz="6" w:space="0" w:color="auto"/>
              <w:bottom w:val="single" w:sz="4" w:space="0" w:color="0000FF"/>
              <w:right w:val="none" w:sz="6" w:space="0" w:color="auto"/>
            </w:tcBorders>
            <w:shd w:val="clear" w:color="auto" w:fill="000080"/>
          </w:tcPr>
          <w:p w14:paraId="300972D2" w14:textId="77777777" w:rsidR="002A6003" w:rsidRPr="002A6003" w:rsidRDefault="002A6003" w:rsidP="002A6003">
            <w:pPr>
              <w:kinsoku w:val="0"/>
              <w:overflowPunct w:val="0"/>
              <w:autoSpaceDE w:val="0"/>
              <w:autoSpaceDN w:val="0"/>
              <w:adjustRightInd w:val="0"/>
              <w:spacing w:before="139"/>
              <w:ind w:left="674"/>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493" w:type="dxa"/>
            <w:tcBorders>
              <w:top w:val="none" w:sz="6" w:space="0" w:color="auto"/>
              <w:left w:val="none" w:sz="6" w:space="0" w:color="auto"/>
              <w:bottom w:val="single" w:sz="4" w:space="0" w:color="0000FF"/>
              <w:right w:val="none" w:sz="6" w:space="0" w:color="auto"/>
            </w:tcBorders>
            <w:shd w:val="clear" w:color="auto" w:fill="000080"/>
          </w:tcPr>
          <w:p w14:paraId="300972D3" w14:textId="77777777" w:rsidR="002A6003" w:rsidRPr="002A6003" w:rsidRDefault="002A6003" w:rsidP="002A6003">
            <w:pPr>
              <w:kinsoku w:val="0"/>
              <w:overflowPunct w:val="0"/>
              <w:autoSpaceDE w:val="0"/>
              <w:autoSpaceDN w:val="0"/>
              <w:adjustRightInd w:val="0"/>
              <w:spacing w:before="139"/>
              <w:ind w:left="1688" w:right="1680"/>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1788" w:type="dxa"/>
            <w:tcBorders>
              <w:top w:val="none" w:sz="6" w:space="0" w:color="auto"/>
              <w:left w:val="none" w:sz="6" w:space="0" w:color="auto"/>
              <w:bottom w:val="single" w:sz="4" w:space="0" w:color="0000FF"/>
              <w:right w:val="none" w:sz="6" w:space="0" w:color="auto"/>
            </w:tcBorders>
            <w:shd w:val="clear" w:color="auto" w:fill="000080"/>
          </w:tcPr>
          <w:p w14:paraId="300972D4" w14:textId="77777777" w:rsidR="002A6003" w:rsidRPr="002A6003" w:rsidRDefault="002A6003" w:rsidP="002A6003">
            <w:pPr>
              <w:kinsoku w:val="0"/>
              <w:overflowPunct w:val="0"/>
              <w:autoSpaceDE w:val="0"/>
              <w:autoSpaceDN w:val="0"/>
              <w:adjustRightInd w:val="0"/>
              <w:spacing w:before="139"/>
              <w:ind w:left="335" w:right="327"/>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2D9"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2D6"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J</w:t>
            </w:r>
          </w:p>
        </w:tc>
        <w:tc>
          <w:tcPr>
            <w:tcW w:w="4493" w:type="dxa"/>
            <w:tcBorders>
              <w:top w:val="single" w:sz="4" w:space="0" w:color="0000FF"/>
              <w:left w:val="single" w:sz="4" w:space="0" w:color="0000FF"/>
              <w:bottom w:val="single" w:sz="4" w:space="0" w:color="0000FF"/>
              <w:right w:val="single" w:sz="4" w:space="0" w:color="0000FF"/>
            </w:tcBorders>
          </w:tcPr>
          <w:p w14:paraId="300972D7"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jump</w:t>
            </w:r>
          </w:p>
        </w:tc>
        <w:tc>
          <w:tcPr>
            <w:tcW w:w="1788" w:type="dxa"/>
            <w:tcBorders>
              <w:top w:val="single" w:sz="4" w:space="0" w:color="0000FF"/>
              <w:left w:val="single" w:sz="4" w:space="0" w:color="0000FF"/>
              <w:bottom w:val="single" w:sz="4" w:space="0" w:color="0000FF"/>
              <w:right w:val="single" w:sz="4" w:space="0" w:color="0000FF"/>
            </w:tcBorders>
          </w:tcPr>
          <w:p w14:paraId="300972D8" w14:textId="77777777" w:rsidR="002A6003" w:rsidRPr="002A6003" w:rsidRDefault="002A6003" w:rsidP="002A6003">
            <w:pPr>
              <w:kinsoku w:val="0"/>
              <w:overflowPunct w:val="0"/>
              <w:autoSpaceDE w:val="0"/>
              <w:autoSpaceDN w:val="0"/>
              <w:adjustRightInd w:val="0"/>
              <w:spacing w:before="151"/>
              <w:ind w:left="412"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2DD" w14:textId="77777777" w:rsidTr="00AD241B">
        <w:trPr>
          <w:trHeight w:val="398"/>
        </w:trPr>
        <w:tc>
          <w:tcPr>
            <w:tcW w:w="2242" w:type="dxa"/>
            <w:tcBorders>
              <w:top w:val="single" w:sz="4" w:space="0" w:color="0000FF"/>
              <w:left w:val="single" w:sz="4" w:space="0" w:color="0000FF"/>
              <w:bottom w:val="single" w:sz="4" w:space="0" w:color="0000FF"/>
              <w:right w:val="single" w:sz="4" w:space="0" w:color="0000FF"/>
            </w:tcBorders>
          </w:tcPr>
          <w:p w14:paraId="300972DA"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JAL</w:t>
            </w:r>
          </w:p>
        </w:tc>
        <w:tc>
          <w:tcPr>
            <w:tcW w:w="4493" w:type="dxa"/>
            <w:tcBorders>
              <w:top w:val="single" w:sz="4" w:space="0" w:color="0000FF"/>
              <w:left w:val="single" w:sz="4" w:space="0" w:color="0000FF"/>
              <w:bottom w:val="single" w:sz="4" w:space="0" w:color="0000FF"/>
              <w:right w:val="single" w:sz="4" w:space="0" w:color="0000FF"/>
            </w:tcBorders>
          </w:tcPr>
          <w:p w14:paraId="300972DB"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Immediate count calls the procedure</w:t>
            </w:r>
          </w:p>
        </w:tc>
        <w:tc>
          <w:tcPr>
            <w:tcW w:w="1788" w:type="dxa"/>
            <w:tcBorders>
              <w:top w:val="single" w:sz="4" w:space="0" w:color="0000FF"/>
              <w:left w:val="single" w:sz="4" w:space="0" w:color="0000FF"/>
              <w:bottom w:val="single" w:sz="4" w:space="0" w:color="0000FF"/>
              <w:right w:val="single" w:sz="4" w:space="0" w:color="0000FF"/>
            </w:tcBorders>
          </w:tcPr>
          <w:p w14:paraId="300972DC"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2E1"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2DE" w14:textId="77777777" w:rsidR="002A6003" w:rsidRPr="002A6003" w:rsidRDefault="002A6003" w:rsidP="002A6003">
            <w:pPr>
              <w:kinsoku w:val="0"/>
              <w:overflowPunct w:val="0"/>
              <w:autoSpaceDE w:val="0"/>
              <w:autoSpaceDN w:val="0"/>
              <w:adjustRightInd w:val="0"/>
              <w:spacing w:before="153"/>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JR,</w:t>
            </w:r>
          </w:p>
        </w:tc>
        <w:tc>
          <w:tcPr>
            <w:tcW w:w="4493" w:type="dxa"/>
            <w:tcBorders>
              <w:top w:val="single" w:sz="4" w:space="0" w:color="0000FF"/>
              <w:left w:val="single" w:sz="4" w:space="0" w:color="0000FF"/>
              <w:bottom w:val="single" w:sz="4" w:space="0" w:color="0000FF"/>
              <w:right w:val="single" w:sz="4" w:space="0" w:color="0000FF"/>
            </w:tcBorders>
          </w:tcPr>
          <w:p w14:paraId="300972DF"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Jump to the instruction that the register points to</w:t>
            </w:r>
          </w:p>
        </w:tc>
        <w:tc>
          <w:tcPr>
            <w:tcW w:w="1788" w:type="dxa"/>
            <w:tcBorders>
              <w:top w:val="single" w:sz="4" w:space="0" w:color="0000FF"/>
              <w:left w:val="single" w:sz="4" w:space="0" w:color="0000FF"/>
              <w:bottom w:val="single" w:sz="4" w:space="0" w:color="0000FF"/>
              <w:right w:val="single" w:sz="4" w:space="0" w:color="0000FF"/>
            </w:tcBorders>
          </w:tcPr>
          <w:p w14:paraId="300972E0" w14:textId="77777777" w:rsidR="002A6003" w:rsidRPr="002A6003" w:rsidRDefault="002A6003" w:rsidP="002A6003">
            <w:pPr>
              <w:kinsoku w:val="0"/>
              <w:overflowPunct w:val="0"/>
              <w:autoSpaceDE w:val="0"/>
              <w:autoSpaceDN w:val="0"/>
              <w:adjustRightInd w:val="0"/>
              <w:spacing w:before="153"/>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2E5"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2E2"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JR. HB</w:t>
            </w:r>
          </w:p>
        </w:tc>
        <w:tc>
          <w:tcPr>
            <w:tcW w:w="4493" w:type="dxa"/>
            <w:tcBorders>
              <w:top w:val="single" w:sz="4" w:space="0" w:color="0000FF"/>
              <w:left w:val="single" w:sz="4" w:space="0" w:color="0000FF"/>
              <w:bottom w:val="single" w:sz="4" w:space="0" w:color="0000FF"/>
              <w:right w:val="single" w:sz="4" w:space="0" w:color="0000FF"/>
            </w:tcBorders>
          </w:tcPr>
          <w:p w14:paraId="300972E3"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Jump to the instruction that the register points to</w:t>
            </w:r>
          </w:p>
        </w:tc>
        <w:tc>
          <w:tcPr>
            <w:tcW w:w="1788" w:type="dxa"/>
            <w:tcBorders>
              <w:top w:val="single" w:sz="4" w:space="0" w:color="0000FF"/>
              <w:left w:val="single" w:sz="4" w:space="0" w:color="0000FF"/>
              <w:bottom w:val="single" w:sz="4" w:space="0" w:color="0000FF"/>
              <w:right w:val="single" w:sz="4" w:space="0" w:color="0000FF"/>
            </w:tcBorders>
          </w:tcPr>
          <w:p w14:paraId="300972E4"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r w:rsidR="002A6003" w:rsidRPr="002A6003" w14:paraId="300972E9"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2E6"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JALR</w:t>
            </w:r>
          </w:p>
        </w:tc>
        <w:tc>
          <w:tcPr>
            <w:tcW w:w="4493" w:type="dxa"/>
            <w:tcBorders>
              <w:top w:val="single" w:sz="4" w:space="0" w:color="0000FF"/>
              <w:left w:val="single" w:sz="4" w:space="0" w:color="0000FF"/>
              <w:bottom w:val="single" w:sz="4" w:space="0" w:color="0000FF"/>
              <w:right w:val="single" w:sz="4" w:space="0" w:color="0000FF"/>
            </w:tcBorders>
          </w:tcPr>
          <w:p w14:paraId="300972E7"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Register call procedure</w:t>
            </w:r>
          </w:p>
        </w:tc>
        <w:tc>
          <w:tcPr>
            <w:tcW w:w="1788" w:type="dxa"/>
            <w:tcBorders>
              <w:top w:val="single" w:sz="4" w:space="0" w:color="0000FF"/>
              <w:left w:val="single" w:sz="4" w:space="0" w:color="0000FF"/>
              <w:bottom w:val="single" w:sz="4" w:space="0" w:color="0000FF"/>
              <w:right w:val="single" w:sz="4" w:space="0" w:color="0000FF"/>
            </w:tcBorders>
          </w:tcPr>
          <w:p w14:paraId="300972E8" w14:textId="77777777" w:rsidR="002A6003" w:rsidRPr="002A6003" w:rsidRDefault="002A6003" w:rsidP="002A6003">
            <w:pPr>
              <w:kinsoku w:val="0"/>
              <w:overflowPunct w:val="0"/>
              <w:autoSpaceDE w:val="0"/>
              <w:autoSpaceDN w:val="0"/>
              <w:adjustRightInd w:val="0"/>
              <w:spacing w:before="151"/>
              <w:ind w:left="412"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2ED"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2EA"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JALR. HB</w:t>
            </w:r>
          </w:p>
        </w:tc>
        <w:tc>
          <w:tcPr>
            <w:tcW w:w="4493" w:type="dxa"/>
            <w:tcBorders>
              <w:top w:val="single" w:sz="4" w:space="0" w:color="0000FF"/>
              <w:left w:val="single" w:sz="4" w:space="0" w:color="0000FF"/>
              <w:bottom w:val="single" w:sz="4" w:space="0" w:color="0000FF"/>
              <w:right w:val="single" w:sz="4" w:space="0" w:color="0000FF"/>
            </w:tcBorders>
          </w:tcPr>
          <w:p w14:paraId="300972EB"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Register call procedure</w:t>
            </w:r>
          </w:p>
        </w:tc>
        <w:tc>
          <w:tcPr>
            <w:tcW w:w="1788" w:type="dxa"/>
            <w:tcBorders>
              <w:top w:val="single" w:sz="4" w:space="0" w:color="0000FF"/>
              <w:left w:val="single" w:sz="4" w:space="0" w:color="0000FF"/>
              <w:bottom w:val="single" w:sz="4" w:space="0" w:color="0000FF"/>
              <w:right w:val="single" w:sz="4" w:space="0" w:color="0000FF"/>
            </w:tcBorders>
          </w:tcPr>
          <w:p w14:paraId="300972EC" w14:textId="77777777" w:rsidR="002A6003" w:rsidRPr="002A6003" w:rsidRDefault="002A6003" w:rsidP="002A6003">
            <w:pPr>
              <w:kinsoku w:val="0"/>
              <w:overflowPunct w:val="0"/>
              <w:autoSpaceDE w:val="0"/>
              <w:autoSpaceDN w:val="0"/>
              <w:adjustRightInd w:val="0"/>
              <w:spacing w:before="151"/>
              <w:ind w:left="412"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r w:rsidR="002A6003" w:rsidRPr="002A6003" w14:paraId="300972F1"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2EE"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BEQ</w:t>
            </w:r>
          </w:p>
        </w:tc>
        <w:tc>
          <w:tcPr>
            <w:tcW w:w="4493" w:type="dxa"/>
            <w:tcBorders>
              <w:top w:val="single" w:sz="4" w:space="0" w:color="0000FF"/>
              <w:left w:val="single" w:sz="4" w:space="0" w:color="0000FF"/>
              <w:bottom w:val="single" w:sz="4" w:space="0" w:color="0000FF"/>
              <w:right w:val="single" w:sz="4" w:space="0" w:color="0000FF"/>
            </w:tcBorders>
          </w:tcPr>
          <w:p w14:paraId="300972EF"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Equal jump</w:t>
            </w:r>
          </w:p>
        </w:tc>
        <w:tc>
          <w:tcPr>
            <w:tcW w:w="1788" w:type="dxa"/>
            <w:tcBorders>
              <w:top w:val="single" w:sz="4" w:space="0" w:color="0000FF"/>
              <w:left w:val="single" w:sz="4" w:space="0" w:color="0000FF"/>
              <w:bottom w:val="single" w:sz="4" w:space="0" w:color="0000FF"/>
              <w:right w:val="single" w:sz="4" w:space="0" w:color="0000FF"/>
            </w:tcBorders>
          </w:tcPr>
          <w:p w14:paraId="300972F0"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2F5" w14:textId="77777777" w:rsidTr="00AD241B">
        <w:trPr>
          <w:trHeight w:val="398"/>
        </w:trPr>
        <w:tc>
          <w:tcPr>
            <w:tcW w:w="2242" w:type="dxa"/>
            <w:tcBorders>
              <w:top w:val="single" w:sz="4" w:space="0" w:color="0000FF"/>
              <w:left w:val="single" w:sz="4" w:space="0" w:color="0000FF"/>
              <w:bottom w:val="single" w:sz="4" w:space="0" w:color="0000FF"/>
              <w:right w:val="single" w:sz="4" w:space="0" w:color="0000FF"/>
            </w:tcBorders>
          </w:tcPr>
          <w:p w14:paraId="300972F2"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BNE</w:t>
            </w:r>
          </w:p>
        </w:tc>
        <w:tc>
          <w:tcPr>
            <w:tcW w:w="4493" w:type="dxa"/>
            <w:tcBorders>
              <w:top w:val="single" w:sz="4" w:space="0" w:color="0000FF"/>
              <w:left w:val="single" w:sz="4" w:space="0" w:color="0000FF"/>
              <w:bottom w:val="single" w:sz="4" w:space="0" w:color="0000FF"/>
              <w:right w:val="single" w:sz="4" w:space="0" w:color="0000FF"/>
            </w:tcBorders>
          </w:tcPr>
          <w:p w14:paraId="300972F3"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Unequal jump</w:t>
            </w:r>
          </w:p>
        </w:tc>
        <w:tc>
          <w:tcPr>
            <w:tcW w:w="1788" w:type="dxa"/>
            <w:tcBorders>
              <w:top w:val="single" w:sz="4" w:space="0" w:color="0000FF"/>
              <w:left w:val="single" w:sz="4" w:space="0" w:color="0000FF"/>
              <w:bottom w:val="single" w:sz="4" w:space="0" w:color="0000FF"/>
              <w:right w:val="single" w:sz="4" w:space="0" w:color="0000FF"/>
            </w:tcBorders>
          </w:tcPr>
          <w:p w14:paraId="300972F4"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2F9"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2F6" w14:textId="77777777" w:rsidR="002A6003" w:rsidRPr="002A6003" w:rsidRDefault="002A6003" w:rsidP="002A6003">
            <w:pPr>
              <w:kinsoku w:val="0"/>
              <w:overflowPunct w:val="0"/>
              <w:autoSpaceDE w:val="0"/>
              <w:autoSpaceDN w:val="0"/>
              <w:adjustRightInd w:val="0"/>
              <w:spacing w:before="153"/>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BLEZ</w:t>
            </w:r>
          </w:p>
        </w:tc>
        <w:tc>
          <w:tcPr>
            <w:tcW w:w="4493" w:type="dxa"/>
            <w:tcBorders>
              <w:top w:val="single" w:sz="4" w:space="0" w:color="0000FF"/>
              <w:left w:val="single" w:sz="4" w:space="0" w:color="0000FF"/>
              <w:bottom w:val="single" w:sz="4" w:space="0" w:color="0000FF"/>
              <w:right w:val="single" w:sz="4" w:space="0" w:color="0000FF"/>
            </w:tcBorders>
          </w:tcPr>
          <w:p w14:paraId="300972F7"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Less than or equal to 0 jumps</w:t>
            </w:r>
          </w:p>
        </w:tc>
        <w:tc>
          <w:tcPr>
            <w:tcW w:w="1788" w:type="dxa"/>
            <w:tcBorders>
              <w:top w:val="single" w:sz="4" w:space="0" w:color="0000FF"/>
              <w:left w:val="single" w:sz="4" w:space="0" w:color="0000FF"/>
              <w:bottom w:val="single" w:sz="4" w:space="0" w:color="0000FF"/>
              <w:right w:val="single" w:sz="4" w:space="0" w:color="0000FF"/>
            </w:tcBorders>
          </w:tcPr>
          <w:p w14:paraId="300972F8" w14:textId="77777777" w:rsidR="002A6003" w:rsidRPr="002A6003" w:rsidRDefault="002A6003" w:rsidP="002A6003">
            <w:pPr>
              <w:kinsoku w:val="0"/>
              <w:overflowPunct w:val="0"/>
              <w:autoSpaceDE w:val="0"/>
              <w:autoSpaceDN w:val="0"/>
              <w:adjustRightInd w:val="0"/>
              <w:spacing w:before="153"/>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2FD"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2FA"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BGTZ</w:t>
            </w:r>
          </w:p>
        </w:tc>
        <w:tc>
          <w:tcPr>
            <w:tcW w:w="4493" w:type="dxa"/>
            <w:tcBorders>
              <w:top w:val="single" w:sz="4" w:space="0" w:color="0000FF"/>
              <w:left w:val="single" w:sz="4" w:space="0" w:color="0000FF"/>
              <w:bottom w:val="single" w:sz="4" w:space="0" w:color="0000FF"/>
              <w:right w:val="single" w:sz="4" w:space="0" w:color="0000FF"/>
            </w:tcBorders>
          </w:tcPr>
          <w:p w14:paraId="300972FB"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Greater than 0 jump</w:t>
            </w:r>
          </w:p>
        </w:tc>
        <w:tc>
          <w:tcPr>
            <w:tcW w:w="1788" w:type="dxa"/>
            <w:tcBorders>
              <w:top w:val="single" w:sz="4" w:space="0" w:color="0000FF"/>
              <w:left w:val="single" w:sz="4" w:space="0" w:color="0000FF"/>
              <w:bottom w:val="single" w:sz="4" w:space="0" w:color="0000FF"/>
              <w:right w:val="single" w:sz="4" w:space="0" w:color="0000FF"/>
            </w:tcBorders>
          </w:tcPr>
          <w:p w14:paraId="300972FC"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01"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2FE"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BLTZ</w:t>
            </w:r>
          </w:p>
        </w:tc>
        <w:tc>
          <w:tcPr>
            <w:tcW w:w="4493" w:type="dxa"/>
            <w:tcBorders>
              <w:top w:val="single" w:sz="4" w:space="0" w:color="0000FF"/>
              <w:left w:val="single" w:sz="4" w:space="0" w:color="0000FF"/>
              <w:bottom w:val="single" w:sz="4" w:space="0" w:color="0000FF"/>
              <w:right w:val="single" w:sz="4" w:space="0" w:color="0000FF"/>
            </w:tcBorders>
          </w:tcPr>
          <w:p w14:paraId="300972FF"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Less than 0 jump</w:t>
            </w:r>
          </w:p>
        </w:tc>
        <w:tc>
          <w:tcPr>
            <w:tcW w:w="1788" w:type="dxa"/>
            <w:tcBorders>
              <w:top w:val="single" w:sz="4" w:space="0" w:color="0000FF"/>
              <w:left w:val="single" w:sz="4" w:space="0" w:color="0000FF"/>
              <w:bottom w:val="single" w:sz="4" w:space="0" w:color="0000FF"/>
              <w:right w:val="single" w:sz="4" w:space="0" w:color="0000FF"/>
            </w:tcBorders>
          </w:tcPr>
          <w:p w14:paraId="30097300"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05"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302"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BGEZ</w:t>
            </w:r>
          </w:p>
        </w:tc>
        <w:tc>
          <w:tcPr>
            <w:tcW w:w="4493" w:type="dxa"/>
            <w:tcBorders>
              <w:top w:val="single" w:sz="4" w:space="0" w:color="0000FF"/>
              <w:left w:val="single" w:sz="4" w:space="0" w:color="0000FF"/>
              <w:bottom w:val="single" w:sz="4" w:space="0" w:color="0000FF"/>
              <w:right w:val="single" w:sz="4" w:space="0" w:color="0000FF"/>
            </w:tcBorders>
          </w:tcPr>
          <w:p w14:paraId="30097303"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Greater than or equal to 0 jump</w:t>
            </w:r>
          </w:p>
        </w:tc>
        <w:tc>
          <w:tcPr>
            <w:tcW w:w="1788" w:type="dxa"/>
            <w:tcBorders>
              <w:top w:val="single" w:sz="4" w:space="0" w:color="0000FF"/>
              <w:left w:val="single" w:sz="4" w:space="0" w:color="0000FF"/>
              <w:bottom w:val="single" w:sz="4" w:space="0" w:color="0000FF"/>
              <w:right w:val="single" w:sz="4" w:space="0" w:color="0000FF"/>
            </w:tcBorders>
          </w:tcPr>
          <w:p w14:paraId="30097304"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09"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306"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BLTZAL</w:t>
            </w:r>
          </w:p>
        </w:tc>
        <w:tc>
          <w:tcPr>
            <w:tcW w:w="4493" w:type="dxa"/>
            <w:tcBorders>
              <w:top w:val="single" w:sz="4" w:space="0" w:color="0000FF"/>
              <w:left w:val="single" w:sz="4" w:space="0" w:color="0000FF"/>
              <w:bottom w:val="single" w:sz="4" w:space="0" w:color="0000FF"/>
              <w:right w:val="single" w:sz="4" w:space="0" w:color="0000FF"/>
            </w:tcBorders>
          </w:tcPr>
          <w:p w14:paraId="30097307"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Less than 0 to call the procedure</w:t>
            </w:r>
          </w:p>
        </w:tc>
        <w:tc>
          <w:tcPr>
            <w:tcW w:w="1788" w:type="dxa"/>
            <w:tcBorders>
              <w:top w:val="single" w:sz="4" w:space="0" w:color="0000FF"/>
              <w:left w:val="single" w:sz="4" w:space="0" w:color="0000FF"/>
              <w:bottom w:val="single" w:sz="4" w:space="0" w:color="0000FF"/>
              <w:right w:val="single" w:sz="4" w:space="0" w:color="0000FF"/>
            </w:tcBorders>
          </w:tcPr>
          <w:p w14:paraId="30097308" w14:textId="77777777" w:rsidR="002A6003" w:rsidRPr="002A6003" w:rsidRDefault="002A6003" w:rsidP="002A6003">
            <w:pPr>
              <w:kinsoku w:val="0"/>
              <w:overflowPunct w:val="0"/>
              <w:autoSpaceDE w:val="0"/>
              <w:autoSpaceDN w:val="0"/>
              <w:adjustRightInd w:val="0"/>
              <w:spacing w:before="151"/>
              <w:ind w:left="412"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0D" w14:textId="77777777" w:rsidTr="00AD241B">
        <w:trPr>
          <w:trHeight w:val="397"/>
        </w:trPr>
        <w:tc>
          <w:tcPr>
            <w:tcW w:w="2242" w:type="dxa"/>
            <w:tcBorders>
              <w:top w:val="single" w:sz="4" w:space="0" w:color="0000FF"/>
              <w:left w:val="single" w:sz="4" w:space="0" w:color="0000FF"/>
              <w:bottom w:val="single" w:sz="4" w:space="0" w:color="0000FF"/>
              <w:right w:val="single" w:sz="4" w:space="0" w:color="0000FF"/>
            </w:tcBorders>
          </w:tcPr>
          <w:p w14:paraId="3009730A"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BGEZAL</w:t>
            </w:r>
          </w:p>
        </w:tc>
        <w:tc>
          <w:tcPr>
            <w:tcW w:w="4493" w:type="dxa"/>
            <w:tcBorders>
              <w:top w:val="single" w:sz="4" w:space="0" w:color="0000FF"/>
              <w:left w:val="single" w:sz="4" w:space="0" w:color="0000FF"/>
              <w:bottom w:val="single" w:sz="4" w:space="0" w:color="0000FF"/>
              <w:right w:val="single" w:sz="4" w:space="0" w:color="0000FF"/>
            </w:tcBorders>
          </w:tcPr>
          <w:p w14:paraId="3009730B"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Greater than or equal to 0</w:t>
            </w:r>
          </w:p>
        </w:tc>
        <w:tc>
          <w:tcPr>
            <w:tcW w:w="1788" w:type="dxa"/>
            <w:tcBorders>
              <w:top w:val="single" w:sz="4" w:space="0" w:color="0000FF"/>
              <w:left w:val="single" w:sz="4" w:space="0" w:color="0000FF"/>
              <w:bottom w:val="single" w:sz="4" w:space="0" w:color="0000FF"/>
              <w:right w:val="single" w:sz="4" w:space="0" w:color="0000FF"/>
            </w:tcBorders>
          </w:tcPr>
          <w:p w14:paraId="3009730C" w14:textId="77777777" w:rsidR="002A6003" w:rsidRPr="002A6003" w:rsidRDefault="002A6003" w:rsidP="002A6003">
            <w:pPr>
              <w:kinsoku w:val="0"/>
              <w:overflowPunct w:val="0"/>
              <w:autoSpaceDE w:val="0"/>
              <w:autoSpaceDN w:val="0"/>
              <w:adjustRightInd w:val="0"/>
              <w:spacing w:before="151"/>
              <w:ind w:left="412"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11"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30E" w14:textId="77777777" w:rsidR="002A6003" w:rsidRPr="002A6003" w:rsidRDefault="002A6003" w:rsidP="002A6003">
            <w:pPr>
              <w:kinsoku w:val="0"/>
              <w:overflowPunct w:val="0"/>
              <w:autoSpaceDE w:val="0"/>
              <w:autoSpaceDN w:val="0"/>
              <w:adjustRightInd w:val="0"/>
              <w:spacing w:before="153"/>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BEQL</w:t>
            </w:r>
          </w:p>
        </w:tc>
        <w:tc>
          <w:tcPr>
            <w:tcW w:w="4493" w:type="dxa"/>
            <w:tcBorders>
              <w:top w:val="single" w:sz="4" w:space="0" w:color="0000FF"/>
              <w:left w:val="single" w:sz="4" w:space="0" w:color="0000FF"/>
              <w:bottom w:val="single" w:sz="4" w:space="0" w:color="0000FF"/>
              <w:right w:val="single" w:sz="4" w:space="0" w:color="0000FF"/>
            </w:tcBorders>
          </w:tcPr>
          <w:p w14:paraId="3009730F"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Equal is Likely jump</w:t>
            </w:r>
          </w:p>
        </w:tc>
        <w:tc>
          <w:tcPr>
            <w:tcW w:w="1788" w:type="dxa"/>
            <w:tcBorders>
              <w:top w:val="single" w:sz="4" w:space="0" w:color="0000FF"/>
              <w:left w:val="single" w:sz="4" w:space="0" w:color="0000FF"/>
              <w:bottom w:val="single" w:sz="4" w:space="0" w:color="0000FF"/>
              <w:right w:val="single" w:sz="4" w:space="0" w:color="0000FF"/>
            </w:tcBorders>
          </w:tcPr>
          <w:p w14:paraId="30097310" w14:textId="77777777" w:rsidR="002A6003" w:rsidRPr="002A6003" w:rsidRDefault="002A6003" w:rsidP="002A6003">
            <w:pPr>
              <w:kinsoku w:val="0"/>
              <w:overflowPunct w:val="0"/>
              <w:autoSpaceDE w:val="0"/>
              <w:autoSpaceDN w:val="0"/>
              <w:adjustRightInd w:val="0"/>
              <w:spacing w:before="153"/>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15"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312"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BNEL</w:t>
            </w:r>
          </w:p>
        </w:tc>
        <w:tc>
          <w:tcPr>
            <w:tcW w:w="4493" w:type="dxa"/>
            <w:tcBorders>
              <w:top w:val="single" w:sz="4" w:space="0" w:color="0000FF"/>
              <w:left w:val="single" w:sz="4" w:space="0" w:color="0000FF"/>
              <w:bottom w:val="single" w:sz="4" w:space="0" w:color="0000FF"/>
              <w:right w:val="single" w:sz="4" w:space="0" w:color="0000FF"/>
            </w:tcBorders>
          </w:tcPr>
          <w:p w14:paraId="30097313"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Not equal, Likely jump</w:t>
            </w:r>
          </w:p>
        </w:tc>
        <w:tc>
          <w:tcPr>
            <w:tcW w:w="1788" w:type="dxa"/>
            <w:tcBorders>
              <w:top w:val="single" w:sz="4" w:space="0" w:color="0000FF"/>
              <w:left w:val="single" w:sz="4" w:space="0" w:color="0000FF"/>
              <w:bottom w:val="single" w:sz="4" w:space="0" w:color="0000FF"/>
              <w:right w:val="single" w:sz="4" w:space="0" w:color="0000FF"/>
            </w:tcBorders>
          </w:tcPr>
          <w:p w14:paraId="30097314"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19"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316"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BLEZL</w:t>
            </w:r>
          </w:p>
        </w:tc>
        <w:tc>
          <w:tcPr>
            <w:tcW w:w="4493" w:type="dxa"/>
            <w:tcBorders>
              <w:top w:val="single" w:sz="4" w:space="0" w:color="0000FF"/>
              <w:left w:val="single" w:sz="4" w:space="0" w:color="0000FF"/>
              <w:bottom w:val="single" w:sz="4" w:space="0" w:color="0000FF"/>
              <w:right w:val="single" w:sz="4" w:space="0" w:color="0000FF"/>
            </w:tcBorders>
          </w:tcPr>
          <w:p w14:paraId="30097317"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Likely jump if less than or equal to 0</w:t>
            </w:r>
          </w:p>
        </w:tc>
        <w:tc>
          <w:tcPr>
            <w:tcW w:w="1788" w:type="dxa"/>
            <w:tcBorders>
              <w:top w:val="single" w:sz="4" w:space="0" w:color="0000FF"/>
              <w:left w:val="single" w:sz="4" w:space="0" w:color="0000FF"/>
              <w:bottom w:val="single" w:sz="4" w:space="0" w:color="0000FF"/>
              <w:right w:val="single" w:sz="4" w:space="0" w:color="0000FF"/>
            </w:tcBorders>
          </w:tcPr>
          <w:p w14:paraId="30097318"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1D"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31A"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BGTZL</w:t>
            </w:r>
          </w:p>
        </w:tc>
        <w:tc>
          <w:tcPr>
            <w:tcW w:w="4493" w:type="dxa"/>
            <w:tcBorders>
              <w:top w:val="single" w:sz="4" w:space="0" w:color="0000FF"/>
              <w:left w:val="single" w:sz="4" w:space="0" w:color="0000FF"/>
              <w:bottom w:val="single" w:sz="4" w:space="0" w:color="0000FF"/>
              <w:right w:val="single" w:sz="4" w:space="0" w:color="0000FF"/>
            </w:tcBorders>
          </w:tcPr>
          <w:p w14:paraId="3009731B"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Greater than 0 is Likely jump</w:t>
            </w:r>
          </w:p>
        </w:tc>
        <w:tc>
          <w:tcPr>
            <w:tcW w:w="1788" w:type="dxa"/>
            <w:tcBorders>
              <w:top w:val="single" w:sz="4" w:space="0" w:color="0000FF"/>
              <w:left w:val="single" w:sz="4" w:space="0" w:color="0000FF"/>
              <w:bottom w:val="single" w:sz="4" w:space="0" w:color="0000FF"/>
              <w:right w:val="single" w:sz="4" w:space="0" w:color="0000FF"/>
            </w:tcBorders>
          </w:tcPr>
          <w:p w14:paraId="3009731C"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21"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31E"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BLTZL</w:t>
            </w:r>
          </w:p>
        </w:tc>
        <w:tc>
          <w:tcPr>
            <w:tcW w:w="4493" w:type="dxa"/>
            <w:tcBorders>
              <w:top w:val="single" w:sz="4" w:space="0" w:color="0000FF"/>
              <w:left w:val="single" w:sz="4" w:space="0" w:color="0000FF"/>
              <w:bottom w:val="single" w:sz="4" w:space="0" w:color="0000FF"/>
              <w:right w:val="single" w:sz="4" w:space="0" w:color="0000FF"/>
            </w:tcBorders>
          </w:tcPr>
          <w:p w14:paraId="3009731F"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Likely jump if less than 0</w:t>
            </w:r>
          </w:p>
        </w:tc>
        <w:tc>
          <w:tcPr>
            <w:tcW w:w="1788" w:type="dxa"/>
            <w:tcBorders>
              <w:top w:val="single" w:sz="4" w:space="0" w:color="0000FF"/>
              <w:left w:val="single" w:sz="4" w:space="0" w:color="0000FF"/>
              <w:bottom w:val="single" w:sz="4" w:space="0" w:color="0000FF"/>
              <w:right w:val="single" w:sz="4" w:space="0" w:color="0000FF"/>
            </w:tcBorders>
          </w:tcPr>
          <w:p w14:paraId="30097320"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25" w14:textId="77777777" w:rsidTr="00AD241B">
        <w:trPr>
          <w:trHeight w:val="398"/>
        </w:trPr>
        <w:tc>
          <w:tcPr>
            <w:tcW w:w="2242" w:type="dxa"/>
            <w:tcBorders>
              <w:top w:val="single" w:sz="4" w:space="0" w:color="0000FF"/>
              <w:left w:val="single" w:sz="4" w:space="0" w:color="0000FF"/>
              <w:bottom w:val="single" w:sz="4" w:space="0" w:color="0000FF"/>
              <w:right w:val="single" w:sz="4" w:space="0" w:color="0000FF"/>
            </w:tcBorders>
          </w:tcPr>
          <w:p w14:paraId="30097322"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BGEZL</w:t>
            </w:r>
          </w:p>
        </w:tc>
        <w:tc>
          <w:tcPr>
            <w:tcW w:w="4493" w:type="dxa"/>
            <w:tcBorders>
              <w:top w:val="single" w:sz="4" w:space="0" w:color="0000FF"/>
              <w:left w:val="single" w:sz="4" w:space="0" w:color="0000FF"/>
              <w:bottom w:val="single" w:sz="4" w:space="0" w:color="0000FF"/>
              <w:right w:val="single" w:sz="4" w:space="0" w:color="0000FF"/>
            </w:tcBorders>
          </w:tcPr>
          <w:p w14:paraId="30097323"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Likely jump if greater than or equal to 0</w:t>
            </w:r>
          </w:p>
        </w:tc>
        <w:tc>
          <w:tcPr>
            <w:tcW w:w="1788" w:type="dxa"/>
            <w:tcBorders>
              <w:top w:val="single" w:sz="4" w:space="0" w:color="0000FF"/>
              <w:left w:val="single" w:sz="4" w:space="0" w:color="0000FF"/>
              <w:bottom w:val="single" w:sz="4" w:space="0" w:color="0000FF"/>
              <w:right w:val="single" w:sz="4" w:space="0" w:color="0000FF"/>
            </w:tcBorders>
          </w:tcPr>
          <w:p w14:paraId="30097324"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29"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326" w14:textId="77777777" w:rsidR="002A6003" w:rsidRPr="002A6003" w:rsidRDefault="002A6003" w:rsidP="002A6003">
            <w:pPr>
              <w:kinsoku w:val="0"/>
              <w:overflowPunct w:val="0"/>
              <w:autoSpaceDE w:val="0"/>
              <w:autoSpaceDN w:val="0"/>
              <w:adjustRightInd w:val="0"/>
              <w:spacing w:before="153"/>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BLTZALL</w:t>
            </w:r>
          </w:p>
        </w:tc>
        <w:tc>
          <w:tcPr>
            <w:tcW w:w="4493" w:type="dxa"/>
            <w:tcBorders>
              <w:top w:val="single" w:sz="4" w:space="0" w:color="0000FF"/>
              <w:left w:val="single" w:sz="4" w:space="0" w:color="0000FF"/>
              <w:bottom w:val="single" w:sz="4" w:space="0" w:color="0000FF"/>
              <w:right w:val="single" w:sz="4" w:space="0" w:color="0000FF"/>
            </w:tcBorders>
          </w:tcPr>
          <w:p w14:paraId="30097327"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Less than 0 is Likely to call the procedure</w:t>
            </w:r>
          </w:p>
        </w:tc>
        <w:tc>
          <w:tcPr>
            <w:tcW w:w="1788" w:type="dxa"/>
            <w:tcBorders>
              <w:top w:val="single" w:sz="4" w:space="0" w:color="0000FF"/>
              <w:left w:val="single" w:sz="4" w:space="0" w:color="0000FF"/>
              <w:bottom w:val="single" w:sz="4" w:space="0" w:color="0000FF"/>
              <w:right w:val="single" w:sz="4" w:space="0" w:color="0000FF"/>
            </w:tcBorders>
          </w:tcPr>
          <w:p w14:paraId="30097328" w14:textId="77777777" w:rsidR="002A6003" w:rsidRPr="002A6003" w:rsidRDefault="002A6003" w:rsidP="002A6003">
            <w:pPr>
              <w:kinsoku w:val="0"/>
              <w:overflowPunct w:val="0"/>
              <w:autoSpaceDE w:val="0"/>
              <w:autoSpaceDN w:val="0"/>
              <w:adjustRightInd w:val="0"/>
              <w:spacing w:before="153"/>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2D" w14:textId="77777777" w:rsidTr="00AD241B">
        <w:trPr>
          <w:trHeight w:val="400"/>
        </w:trPr>
        <w:tc>
          <w:tcPr>
            <w:tcW w:w="2242" w:type="dxa"/>
            <w:tcBorders>
              <w:top w:val="single" w:sz="4" w:space="0" w:color="0000FF"/>
              <w:left w:val="single" w:sz="4" w:space="0" w:color="0000FF"/>
              <w:bottom w:val="single" w:sz="4" w:space="0" w:color="0000FF"/>
              <w:right w:val="single" w:sz="4" w:space="0" w:color="0000FF"/>
            </w:tcBorders>
          </w:tcPr>
          <w:p w14:paraId="3009732A"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BGEZALL</w:t>
            </w:r>
          </w:p>
        </w:tc>
        <w:tc>
          <w:tcPr>
            <w:tcW w:w="4493" w:type="dxa"/>
            <w:tcBorders>
              <w:top w:val="single" w:sz="4" w:space="0" w:color="0000FF"/>
              <w:left w:val="single" w:sz="4" w:space="0" w:color="0000FF"/>
              <w:bottom w:val="single" w:sz="4" w:space="0" w:color="0000FF"/>
              <w:right w:val="single" w:sz="4" w:space="0" w:color="0000FF"/>
            </w:tcBorders>
          </w:tcPr>
          <w:p w14:paraId="3009732B"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If greater than or equal to 0, Likely calls the procedure</w:t>
            </w:r>
          </w:p>
        </w:tc>
        <w:tc>
          <w:tcPr>
            <w:tcW w:w="1788" w:type="dxa"/>
            <w:tcBorders>
              <w:top w:val="single" w:sz="4" w:space="0" w:color="0000FF"/>
              <w:left w:val="single" w:sz="4" w:space="0" w:color="0000FF"/>
              <w:bottom w:val="single" w:sz="4" w:space="0" w:color="0000FF"/>
              <w:right w:val="single" w:sz="4" w:space="0" w:color="0000FF"/>
            </w:tcBorders>
          </w:tcPr>
          <w:p w14:paraId="3009732C" w14:textId="77777777" w:rsidR="002A6003" w:rsidRPr="002A6003" w:rsidRDefault="002A6003" w:rsidP="002A6003">
            <w:pPr>
              <w:kinsoku w:val="0"/>
              <w:overflowPunct w:val="0"/>
              <w:autoSpaceDE w:val="0"/>
              <w:autoSpaceDN w:val="0"/>
              <w:adjustRightInd w:val="0"/>
              <w:spacing w:before="151"/>
              <w:ind w:left="411" w:right="4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bl>
    <w:p w14:paraId="3009732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32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330"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9"/>
          <w:szCs w:val="19"/>
        </w:rPr>
      </w:pPr>
    </w:p>
    <w:p w14:paraId="30097331" w14:textId="77777777" w:rsidR="002A6003" w:rsidRPr="002A6003" w:rsidRDefault="002A6003" w:rsidP="002A6003">
      <w:pPr>
        <w:numPr>
          <w:ilvl w:val="2"/>
          <w:numId w:val="25"/>
        </w:numPr>
        <w:tabs>
          <w:tab w:val="left" w:pos="2439"/>
        </w:tabs>
        <w:kinsoku w:val="0"/>
        <w:overflowPunct w:val="0"/>
        <w:autoSpaceDE w:val="0"/>
        <w:autoSpaceDN w:val="0"/>
        <w:adjustRightInd w:val="0"/>
        <w:jc w:val="left"/>
        <w:outlineLvl w:val="7"/>
        <w:rPr>
          <w:rFonts w:ascii="Times New Roman" w:eastAsia="宋体" w:hAnsi="Times New Roman" w:cs="黑体"/>
          <w:spacing w:val="-1"/>
          <w:kern w:val="0"/>
          <w:sz w:val="28"/>
          <w:szCs w:val="28"/>
        </w:rPr>
      </w:pPr>
      <w:bookmarkStart w:id="23" w:name="2.1.4_协处理器指令"/>
      <w:bookmarkStart w:id="24" w:name="_bookmark178"/>
      <w:bookmarkEnd w:id="23"/>
      <w:bookmarkEnd w:id="24"/>
      <w:r w:rsidRPr="002A6003">
        <w:rPr>
          <w:rFonts w:ascii="Times New Roman" w:eastAsia="宋体" w:hAnsi="Times New Roman" w:cs="黑体" w:hint="eastAsia"/>
          <w:spacing w:val="-1"/>
          <w:kern w:val="0"/>
          <w:sz w:val="28"/>
          <w:szCs w:val="28"/>
        </w:rPr>
        <w:t>Coprocessor instruction</w:t>
      </w:r>
    </w:p>
    <w:p w14:paraId="30097332"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733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coprocessor instruction completes the operation inside the coprocessor.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has two coprocessors: coprocessor no. 0 (system processor) and coprocessor no. 1 (floating point coprocessor).</w:t>
      </w:r>
    </w:p>
    <w:p w14:paraId="30097334"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zero coprocessor (CP0) manages memory and handles exceptions through the register of CP0. </w:t>
      </w:r>
      <w:r w:rsidRPr="002A6003">
        <w:rPr>
          <w:rFonts w:ascii="Times New Roman" w:eastAsia="宋体" w:hAnsi="Times New Roman" w:cs="宋体" w:hint="eastAsia"/>
          <w:spacing w:val="5"/>
          <w:kern w:val="0"/>
          <w:szCs w:val="21"/>
        </w:rPr>
        <w:t>These instructions are listed in table 2-8</w:t>
      </w:r>
      <w:hyperlink w:anchor="bookmark179" w:history="1"/>
    </w:p>
    <w:p w14:paraId="3009733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33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the.</w:t>
      </w:r>
    </w:p>
    <w:p w14:paraId="3009733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33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MIPS architecture specification clearly defines floating point instructions in coprocessor no. 1 (CP1) instructions. </w:t>
      </w:r>
      <w:r w:rsidRPr="002A6003">
        <w:rPr>
          <w:rFonts w:ascii="Times New Roman" w:eastAsia="宋体" w:hAnsi="Times New Roman" w:cs="宋体" w:hint="eastAsia"/>
          <w:spacing w:val="5"/>
          <w:kern w:val="0"/>
          <w:szCs w:val="21"/>
        </w:rPr>
        <w:t>The godson</w:t>
      </w:r>
    </w:p>
    <w:p w14:paraId="3009733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implementation of </w:t>
      </w:r>
      <w:proofErr w:type="gramStart"/>
      <w:r w:rsidRPr="002A6003">
        <w:rPr>
          <w:rFonts w:ascii="Times New Roman" w:eastAsia="宋体" w:hAnsi="Times New Roman" w:cs="宋体"/>
          <w:spacing w:val="5"/>
          <w:kern w:val="0"/>
          <w:szCs w:val="21"/>
        </w:rPr>
        <w:t>floating point</w:t>
      </w:r>
      <w:proofErr w:type="gramEnd"/>
      <w:r w:rsidRPr="002A6003">
        <w:rPr>
          <w:rFonts w:ascii="Times New Roman" w:eastAsia="宋体" w:hAnsi="Times New Roman" w:cs="宋体"/>
          <w:spacing w:val="5"/>
          <w:kern w:val="0"/>
          <w:szCs w:val="21"/>
        </w:rPr>
        <w:t xml:space="preserve"> instructions in the coprocessor 1 instruction in the GS464 processor core is described separately in chapter 7. </w:t>
      </w:r>
    </w:p>
    <w:p w14:paraId="3009733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33D"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28"/>
          <w:szCs w:val="28"/>
        </w:rPr>
      </w:pPr>
    </w:p>
    <w:p w14:paraId="3009733E"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25" w:name="_bookmark179"/>
      <w:bookmarkEnd w:id="25"/>
      <w:r w:rsidRPr="002A6003">
        <w:rPr>
          <w:rFonts w:ascii="Times New Roman" w:eastAsia="宋体" w:hAnsi="Times New Roman" w:cs="宋体" w:hint="eastAsia"/>
          <w:kern w:val="0"/>
          <w:sz w:val="18"/>
          <w:szCs w:val="18"/>
        </w:rPr>
        <w:t>Table 2-8 CPU instruction set: CP0 instruction</w:t>
      </w:r>
    </w:p>
    <w:p w14:paraId="3009733F"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3"/>
          <w:szCs w:val="13"/>
        </w:rPr>
      </w:pPr>
    </w:p>
    <w:tbl>
      <w:tblPr>
        <w:tblW w:w="0" w:type="auto"/>
        <w:tblInd w:w="1692" w:type="dxa"/>
        <w:tblLayout w:type="fixed"/>
        <w:tblCellMar>
          <w:left w:w="0" w:type="dxa"/>
          <w:right w:w="0" w:type="dxa"/>
        </w:tblCellMar>
        <w:tblLook w:val="0000" w:firstRow="0" w:lastRow="0" w:firstColumn="0" w:lastColumn="0" w:noHBand="0" w:noVBand="0"/>
      </w:tblPr>
      <w:tblGrid>
        <w:gridCol w:w="1860"/>
        <w:gridCol w:w="4507"/>
        <w:gridCol w:w="2155"/>
      </w:tblGrid>
      <w:tr w:rsidR="002A6003" w:rsidRPr="002A6003" w14:paraId="30097343" w14:textId="77777777" w:rsidTr="00AD241B">
        <w:trPr>
          <w:trHeight w:val="398"/>
        </w:trPr>
        <w:tc>
          <w:tcPr>
            <w:tcW w:w="1860" w:type="dxa"/>
            <w:tcBorders>
              <w:top w:val="none" w:sz="6" w:space="0" w:color="auto"/>
              <w:left w:val="none" w:sz="6" w:space="0" w:color="auto"/>
              <w:bottom w:val="single" w:sz="4" w:space="0" w:color="0000FF"/>
              <w:right w:val="none" w:sz="6" w:space="0" w:color="auto"/>
            </w:tcBorders>
            <w:shd w:val="clear" w:color="auto" w:fill="000080"/>
          </w:tcPr>
          <w:p w14:paraId="30097340" w14:textId="77777777" w:rsidR="002A6003" w:rsidRPr="002A6003" w:rsidRDefault="002A6003" w:rsidP="002A6003">
            <w:pPr>
              <w:kinsoku w:val="0"/>
              <w:overflowPunct w:val="0"/>
              <w:autoSpaceDE w:val="0"/>
              <w:autoSpaceDN w:val="0"/>
              <w:adjustRightInd w:val="0"/>
              <w:spacing w:before="139"/>
              <w:ind w:left="48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507" w:type="dxa"/>
            <w:tcBorders>
              <w:top w:val="none" w:sz="6" w:space="0" w:color="auto"/>
              <w:left w:val="none" w:sz="6" w:space="0" w:color="auto"/>
              <w:bottom w:val="single" w:sz="4" w:space="0" w:color="0000FF"/>
              <w:right w:val="none" w:sz="6" w:space="0" w:color="auto"/>
            </w:tcBorders>
            <w:shd w:val="clear" w:color="auto" w:fill="000080"/>
          </w:tcPr>
          <w:p w14:paraId="30097341" w14:textId="77777777" w:rsidR="002A6003" w:rsidRPr="002A6003" w:rsidRDefault="002A6003" w:rsidP="002A6003">
            <w:pPr>
              <w:kinsoku w:val="0"/>
              <w:overflowPunct w:val="0"/>
              <w:autoSpaceDE w:val="0"/>
              <w:autoSpaceDN w:val="0"/>
              <w:adjustRightInd w:val="0"/>
              <w:spacing w:before="139"/>
              <w:ind w:left="1695" w:right="1686"/>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2155" w:type="dxa"/>
            <w:tcBorders>
              <w:top w:val="none" w:sz="6" w:space="0" w:color="auto"/>
              <w:left w:val="none" w:sz="6" w:space="0" w:color="auto"/>
              <w:bottom w:val="single" w:sz="4" w:space="0" w:color="0000FF"/>
              <w:right w:val="none" w:sz="6" w:space="0" w:color="auto"/>
            </w:tcBorders>
            <w:shd w:val="clear" w:color="auto" w:fill="000080"/>
          </w:tcPr>
          <w:p w14:paraId="30097342" w14:textId="77777777" w:rsidR="002A6003" w:rsidRPr="002A6003" w:rsidRDefault="002A6003" w:rsidP="002A6003">
            <w:pPr>
              <w:kinsoku w:val="0"/>
              <w:overflowPunct w:val="0"/>
              <w:autoSpaceDE w:val="0"/>
              <w:autoSpaceDN w:val="0"/>
              <w:adjustRightInd w:val="0"/>
              <w:spacing w:before="139"/>
              <w:ind w:left="361" w:right="354"/>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347"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44" w14:textId="77777777" w:rsidR="002A6003" w:rsidRPr="002A6003" w:rsidRDefault="002A6003" w:rsidP="002A6003">
            <w:pPr>
              <w:kinsoku w:val="0"/>
              <w:overflowPunct w:val="0"/>
              <w:autoSpaceDE w:val="0"/>
              <w:autoSpaceDN w:val="0"/>
              <w:adjustRightInd w:val="0"/>
              <w:spacing w:before="153"/>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DMFC0</w:t>
            </w:r>
          </w:p>
        </w:tc>
        <w:tc>
          <w:tcPr>
            <w:tcW w:w="4507" w:type="dxa"/>
            <w:tcBorders>
              <w:top w:val="single" w:sz="4" w:space="0" w:color="0000FF"/>
              <w:left w:val="single" w:sz="4" w:space="0" w:color="0000FF"/>
              <w:bottom w:val="single" w:sz="4" w:space="0" w:color="0000FF"/>
              <w:right w:val="single" w:sz="4" w:space="0" w:color="0000FF"/>
            </w:tcBorders>
          </w:tcPr>
          <w:p w14:paraId="30097345"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Fetch a double word from register CP0</w:t>
            </w:r>
          </w:p>
        </w:tc>
        <w:tc>
          <w:tcPr>
            <w:tcW w:w="2155" w:type="dxa"/>
            <w:tcBorders>
              <w:top w:val="single" w:sz="4" w:space="0" w:color="0000FF"/>
              <w:left w:val="single" w:sz="4" w:space="0" w:color="0000FF"/>
              <w:bottom w:val="single" w:sz="4" w:space="0" w:color="0000FF"/>
              <w:right w:val="single" w:sz="4" w:space="0" w:color="0000FF"/>
            </w:tcBorders>
          </w:tcPr>
          <w:p w14:paraId="30097346" w14:textId="77777777" w:rsidR="002A6003" w:rsidRPr="002A6003" w:rsidRDefault="002A6003" w:rsidP="002A6003">
            <w:pPr>
              <w:kinsoku w:val="0"/>
              <w:overflowPunct w:val="0"/>
              <w:autoSpaceDE w:val="0"/>
              <w:autoSpaceDN w:val="0"/>
              <w:adjustRightInd w:val="0"/>
              <w:spacing w:before="153"/>
              <w:ind w:left="610"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MIPS64</w:t>
            </w:r>
          </w:p>
        </w:tc>
      </w:tr>
      <w:tr w:rsidR="002A6003" w:rsidRPr="002A6003" w14:paraId="3009734B"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48"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DMTC0</w:t>
            </w:r>
          </w:p>
        </w:tc>
        <w:tc>
          <w:tcPr>
            <w:tcW w:w="4507" w:type="dxa"/>
            <w:tcBorders>
              <w:top w:val="single" w:sz="4" w:space="0" w:color="0000FF"/>
              <w:left w:val="single" w:sz="4" w:space="0" w:color="0000FF"/>
              <w:bottom w:val="single" w:sz="4" w:space="0" w:color="0000FF"/>
              <w:right w:val="single" w:sz="4" w:space="0" w:color="0000FF"/>
            </w:tcBorders>
          </w:tcPr>
          <w:p w14:paraId="30097349"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a double word to register CP0</w:t>
            </w:r>
          </w:p>
        </w:tc>
        <w:tc>
          <w:tcPr>
            <w:tcW w:w="2155" w:type="dxa"/>
            <w:tcBorders>
              <w:top w:val="single" w:sz="4" w:space="0" w:color="0000FF"/>
              <w:left w:val="single" w:sz="4" w:space="0" w:color="0000FF"/>
              <w:bottom w:val="single" w:sz="4" w:space="0" w:color="0000FF"/>
              <w:right w:val="single" w:sz="4" w:space="0" w:color="0000FF"/>
            </w:tcBorders>
          </w:tcPr>
          <w:p w14:paraId="3009734A" w14:textId="77777777" w:rsidR="002A6003" w:rsidRPr="002A6003" w:rsidRDefault="002A6003" w:rsidP="002A6003">
            <w:pPr>
              <w:kinsoku w:val="0"/>
              <w:overflowPunct w:val="0"/>
              <w:autoSpaceDE w:val="0"/>
              <w:autoSpaceDN w:val="0"/>
              <w:adjustRightInd w:val="0"/>
              <w:spacing w:before="151"/>
              <w:ind w:left="611"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MIPS64</w:t>
            </w:r>
          </w:p>
        </w:tc>
      </w:tr>
      <w:tr w:rsidR="002A6003" w:rsidRPr="002A6003" w14:paraId="3009734F"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4C" w14:textId="77777777" w:rsidR="002A6003" w:rsidRPr="002A6003" w:rsidRDefault="002A6003" w:rsidP="002A6003">
            <w:pPr>
              <w:kinsoku w:val="0"/>
              <w:overflowPunct w:val="0"/>
              <w:autoSpaceDE w:val="0"/>
              <w:autoSpaceDN w:val="0"/>
              <w:adjustRightInd w:val="0"/>
              <w:spacing w:before="151"/>
              <w:ind w:left="629"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MFC0</w:t>
            </w:r>
          </w:p>
        </w:tc>
        <w:tc>
          <w:tcPr>
            <w:tcW w:w="4507" w:type="dxa"/>
            <w:tcBorders>
              <w:top w:val="single" w:sz="4" w:space="0" w:color="0000FF"/>
              <w:left w:val="single" w:sz="4" w:space="0" w:color="0000FF"/>
              <w:bottom w:val="single" w:sz="4" w:space="0" w:color="0000FF"/>
              <w:right w:val="single" w:sz="4" w:space="0" w:color="0000FF"/>
            </w:tcBorders>
          </w:tcPr>
          <w:p w14:paraId="3009734D"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From the CP0 register</w:t>
            </w:r>
          </w:p>
        </w:tc>
        <w:tc>
          <w:tcPr>
            <w:tcW w:w="2155" w:type="dxa"/>
            <w:tcBorders>
              <w:top w:val="single" w:sz="4" w:space="0" w:color="0000FF"/>
              <w:left w:val="single" w:sz="4" w:space="0" w:color="0000FF"/>
              <w:bottom w:val="single" w:sz="4" w:space="0" w:color="0000FF"/>
              <w:right w:val="single" w:sz="4" w:space="0" w:color="0000FF"/>
            </w:tcBorders>
          </w:tcPr>
          <w:p w14:paraId="3009734E" w14:textId="77777777" w:rsidR="002A6003" w:rsidRPr="002A6003" w:rsidRDefault="002A6003" w:rsidP="002A6003">
            <w:pPr>
              <w:kinsoku w:val="0"/>
              <w:overflowPunct w:val="0"/>
              <w:autoSpaceDE w:val="0"/>
              <w:autoSpaceDN w:val="0"/>
              <w:adjustRightInd w:val="0"/>
              <w:spacing w:before="151"/>
              <w:ind w:left="612"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53"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50" w14:textId="77777777" w:rsidR="002A6003" w:rsidRPr="002A6003" w:rsidRDefault="002A6003" w:rsidP="002A6003">
            <w:pPr>
              <w:kinsoku w:val="0"/>
              <w:overflowPunct w:val="0"/>
              <w:autoSpaceDE w:val="0"/>
              <w:autoSpaceDN w:val="0"/>
              <w:adjustRightInd w:val="0"/>
              <w:spacing w:before="151"/>
              <w:ind w:left="637"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MTC0</w:t>
            </w:r>
          </w:p>
        </w:tc>
        <w:tc>
          <w:tcPr>
            <w:tcW w:w="4507" w:type="dxa"/>
            <w:tcBorders>
              <w:top w:val="single" w:sz="4" w:space="0" w:color="0000FF"/>
              <w:left w:val="single" w:sz="4" w:space="0" w:color="0000FF"/>
              <w:bottom w:val="single" w:sz="4" w:space="0" w:color="0000FF"/>
              <w:right w:val="single" w:sz="4" w:space="0" w:color="0000FF"/>
            </w:tcBorders>
          </w:tcPr>
          <w:p w14:paraId="30097351"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to register CP0</w:t>
            </w:r>
          </w:p>
        </w:tc>
        <w:tc>
          <w:tcPr>
            <w:tcW w:w="2155" w:type="dxa"/>
            <w:tcBorders>
              <w:top w:val="single" w:sz="4" w:space="0" w:color="0000FF"/>
              <w:left w:val="single" w:sz="4" w:space="0" w:color="0000FF"/>
              <w:bottom w:val="single" w:sz="4" w:space="0" w:color="0000FF"/>
              <w:right w:val="single" w:sz="4" w:space="0" w:color="0000FF"/>
            </w:tcBorders>
          </w:tcPr>
          <w:p w14:paraId="30097352" w14:textId="77777777" w:rsidR="002A6003" w:rsidRPr="002A6003" w:rsidRDefault="002A6003" w:rsidP="002A6003">
            <w:pPr>
              <w:kinsoku w:val="0"/>
              <w:overflowPunct w:val="0"/>
              <w:autoSpaceDE w:val="0"/>
              <w:autoSpaceDN w:val="0"/>
              <w:adjustRightInd w:val="0"/>
              <w:spacing w:before="151"/>
              <w:ind w:left="612"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57"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54" w14:textId="77777777" w:rsidR="002A6003" w:rsidRPr="002A6003" w:rsidRDefault="002A6003" w:rsidP="002A6003">
            <w:pPr>
              <w:kinsoku w:val="0"/>
              <w:overflowPunct w:val="0"/>
              <w:autoSpaceDE w:val="0"/>
              <w:autoSpaceDN w:val="0"/>
              <w:adjustRightInd w:val="0"/>
              <w:spacing w:before="151"/>
              <w:ind w:left="616"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TLBR</w:t>
            </w:r>
          </w:p>
        </w:tc>
        <w:tc>
          <w:tcPr>
            <w:tcW w:w="4507" w:type="dxa"/>
            <w:tcBorders>
              <w:top w:val="single" w:sz="4" w:space="0" w:color="0000FF"/>
              <w:left w:val="single" w:sz="4" w:space="0" w:color="0000FF"/>
              <w:bottom w:val="single" w:sz="4" w:space="0" w:color="0000FF"/>
              <w:right w:val="single" w:sz="4" w:space="0" w:color="0000FF"/>
            </w:tcBorders>
          </w:tcPr>
          <w:p w14:paraId="30097355"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Read the TLB entry of the index</w:t>
            </w:r>
          </w:p>
        </w:tc>
        <w:tc>
          <w:tcPr>
            <w:tcW w:w="2155" w:type="dxa"/>
            <w:tcBorders>
              <w:top w:val="single" w:sz="4" w:space="0" w:color="0000FF"/>
              <w:left w:val="single" w:sz="4" w:space="0" w:color="0000FF"/>
              <w:bottom w:val="single" w:sz="4" w:space="0" w:color="0000FF"/>
              <w:right w:val="single" w:sz="4" w:space="0" w:color="0000FF"/>
            </w:tcBorders>
          </w:tcPr>
          <w:p w14:paraId="30097356" w14:textId="77777777" w:rsidR="002A6003" w:rsidRPr="002A6003" w:rsidRDefault="002A6003" w:rsidP="002A6003">
            <w:pPr>
              <w:kinsoku w:val="0"/>
              <w:overflowPunct w:val="0"/>
              <w:autoSpaceDE w:val="0"/>
              <w:autoSpaceDN w:val="0"/>
              <w:adjustRightInd w:val="0"/>
              <w:spacing w:before="151"/>
              <w:ind w:left="611"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5B" w14:textId="77777777" w:rsidTr="00AD241B">
        <w:trPr>
          <w:trHeight w:val="398"/>
        </w:trPr>
        <w:tc>
          <w:tcPr>
            <w:tcW w:w="1860" w:type="dxa"/>
            <w:tcBorders>
              <w:top w:val="single" w:sz="4" w:space="0" w:color="0000FF"/>
              <w:left w:val="single" w:sz="4" w:space="0" w:color="0000FF"/>
              <w:bottom w:val="single" w:sz="4" w:space="0" w:color="0000FF"/>
              <w:right w:val="single" w:sz="4" w:space="0" w:color="0000FF"/>
            </w:tcBorders>
          </w:tcPr>
          <w:p w14:paraId="30097358"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TLBWI</w:t>
            </w:r>
          </w:p>
        </w:tc>
        <w:tc>
          <w:tcPr>
            <w:tcW w:w="4507" w:type="dxa"/>
            <w:tcBorders>
              <w:top w:val="single" w:sz="4" w:space="0" w:color="0000FF"/>
              <w:left w:val="single" w:sz="4" w:space="0" w:color="0000FF"/>
              <w:bottom w:val="single" w:sz="4" w:space="0" w:color="0000FF"/>
              <w:right w:val="single" w:sz="4" w:space="0" w:color="0000FF"/>
            </w:tcBorders>
          </w:tcPr>
          <w:p w14:paraId="30097359"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the TLB entry of the index</w:t>
            </w:r>
          </w:p>
        </w:tc>
        <w:tc>
          <w:tcPr>
            <w:tcW w:w="2155" w:type="dxa"/>
            <w:tcBorders>
              <w:top w:val="single" w:sz="4" w:space="0" w:color="0000FF"/>
              <w:left w:val="single" w:sz="4" w:space="0" w:color="0000FF"/>
              <w:bottom w:val="single" w:sz="4" w:space="0" w:color="0000FF"/>
              <w:right w:val="single" w:sz="4" w:space="0" w:color="0000FF"/>
            </w:tcBorders>
          </w:tcPr>
          <w:p w14:paraId="3009735A" w14:textId="77777777" w:rsidR="002A6003" w:rsidRPr="002A6003" w:rsidRDefault="002A6003" w:rsidP="002A6003">
            <w:pPr>
              <w:kinsoku w:val="0"/>
              <w:overflowPunct w:val="0"/>
              <w:autoSpaceDE w:val="0"/>
              <w:autoSpaceDN w:val="0"/>
              <w:adjustRightInd w:val="0"/>
              <w:spacing w:before="151"/>
              <w:ind w:left="611"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5F"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5C" w14:textId="77777777" w:rsidR="002A6003" w:rsidRPr="002A6003" w:rsidRDefault="002A6003" w:rsidP="002A6003">
            <w:pPr>
              <w:kinsoku w:val="0"/>
              <w:overflowPunct w:val="0"/>
              <w:autoSpaceDE w:val="0"/>
              <w:autoSpaceDN w:val="0"/>
              <w:adjustRightInd w:val="0"/>
              <w:spacing w:before="153"/>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TLBWR</w:t>
            </w:r>
          </w:p>
        </w:tc>
        <w:tc>
          <w:tcPr>
            <w:tcW w:w="4507" w:type="dxa"/>
            <w:tcBorders>
              <w:top w:val="single" w:sz="4" w:space="0" w:color="0000FF"/>
              <w:left w:val="single" w:sz="4" w:space="0" w:color="0000FF"/>
              <w:bottom w:val="single" w:sz="4" w:space="0" w:color="0000FF"/>
              <w:right w:val="single" w:sz="4" w:space="0" w:color="0000FF"/>
            </w:tcBorders>
          </w:tcPr>
          <w:p w14:paraId="3009735D"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Let me write random TLB terms</w:t>
            </w:r>
          </w:p>
        </w:tc>
        <w:tc>
          <w:tcPr>
            <w:tcW w:w="2155" w:type="dxa"/>
            <w:tcBorders>
              <w:top w:val="single" w:sz="4" w:space="0" w:color="0000FF"/>
              <w:left w:val="single" w:sz="4" w:space="0" w:color="0000FF"/>
              <w:bottom w:val="single" w:sz="4" w:space="0" w:color="0000FF"/>
              <w:right w:val="single" w:sz="4" w:space="0" w:color="0000FF"/>
            </w:tcBorders>
          </w:tcPr>
          <w:p w14:paraId="3009735E" w14:textId="77777777" w:rsidR="002A6003" w:rsidRPr="002A6003" w:rsidRDefault="002A6003" w:rsidP="002A6003">
            <w:pPr>
              <w:kinsoku w:val="0"/>
              <w:overflowPunct w:val="0"/>
              <w:autoSpaceDE w:val="0"/>
              <w:autoSpaceDN w:val="0"/>
              <w:adjustRightInd w:val="0"/>
              <w:spacing w:before="153"/>
              <w:ind w:left="611"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63"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60" w14:textId="77777777" w:rsidR="002A6003" w:rsidRPr="002A6003" w:rsidRDefault="002A6003" w:rsidP="002A6003">
            <w:pPr>
              <w:kinsoku w:val="0"/>
              <w:overflowPunct w:val="0"/>
              <w:autoSpaceDE w:val="0"/>
              <w:autoSpaceDN w:val="0"/>
              <w:adjustRightInd w:val="0"/>
              <w:spacing w:before="151"/>
              <w:ind w:left="599"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TLBP</w:t>
            </w:r>
          </w:p>
        </w:tc>
        <w:tc>
          <w:tcPr>
            <w:tcW w:w="4507" w:type="dxa"/>
            <w:tcBorders>
              <w:top w:val="single" w:sz="4" w:space="0" w:color="0000FF"/>
              <w:left w:val="single" w:sz="4" w:space="0" w:color="0000FF"/>
              <w:bottom w:val="single" w:sz="4" w:space="0" w:color="0000FF"/>
              <w:right w:val="single" w:sz="4" w:space="0" w:color="0000FF"/>
            </w:tcBorders>
          </w:tcPr>
          <w:p w14:paraId="30097361"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Search for matches in TLB</w:t>
            </w:r>
          </w:p>
        </w:tc>
        <w:tc>
          <w:tcPr>
            <w:tcW w:w="2155" w:type="dxa"/>
            <w:tcBorders>
              <w:top w:val="single" w:sz="4" w:space="0" w:color="0000FF"/>
              <w:left w:val="single" w:sz="4" w:space="0" w:color="0000FF"/>
              <w:bottom w:val="single" w:sz="4" w:space="0" w:color="0000FF"/>
              <w:right w:val="single" w:sz="4" w:space="0" w:color="0000FF"/>
            </w:tcBorders>
          </w:tcPr>
          <w:p w14:paraId="30097362" w14:textId="77777777" w:rsidR="002A6003" w:rsidRPr="002A6003" w:rsidRDefault="002A6003" w:rsidP="002A6003">
            <w:pPr>
              <w:kinsoku w:val="0"/>
              <w:overflowPunct w:val="0"/>
              <w:autoSpaceDE w:val="0"/>
              <w:autoSpaceDN w:val="0"/>
              <w:adjustRightInd w:val="0"/>
              <w:spacing w:before="151"/>
              <w:ind w:left="611"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67"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64"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CACHE</w:t>
            </w:r>
          </w:p>
        </w:tc>
        <w:tc>
          <w:tcPr>
            <w:tcW w:w="4507" w:type="dxa"/>
            <w:tcBorders>
              <w:top w:val="single" w:sz="4" w:space="0" w:color="0000FF"/>
              <w:left w:val="single" w:sz="4" w:space="0" w:color="0000FF"/>
              <w:bottom w:val="single" w:sz="4" w:space="0" w:color="0000FF"/>
              <w:right w:val="single" w:sz="4" w:space="0" w:color="0000FF"/>
            </w:tcBorders>
          </w:tcPr>
          <w:p w14:paraId="30097365"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Cache operation </w:t>
            </w:r>
          </w:p>
        </w:tc>
        <w:tc>
          <w:tcPr>
            <w:tcW w:w="2155" w:type="dxa"/>
            <w:tcBorders>
              <w:top w:val="single" w:sz="4" w:space="0" w:color="0000FF"/>
              <w:left w:val="single" w:sz="4" w:space="0" w:color="0000FF"/>
              <w:bottom w:val="single" w:sz="4" w:space="0" w:color="0000FF"/>
              <w:right w:val="single" w:sz="4" w:space="0" w:color="0000FF"/>
            </w:tcBorders>
          </w:tcPr>
          <w:p w14:paraId="30097366" w14:textId="77777777" w:rsidR="002A6003" w:rsidRPr="002A6003" w:rsidRDefault="002A6003" w:rsidP="002A6003">
            <w:pPr>
              <w:kinsoku w:val="0"/>
              <w:overflowPunct w:val="0"/>
              <w:autoSpaceDE w:val="0"/>
              <w:autoSpaceDN w:val="0"/>
              <w:adjustRightInd w:val="0"/>
              <w:spacing w:before="151"/>
              <w:ind w:left="612"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6B"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68" w14:textId="77777777" w:rsidR="002A6003" w:rsidRPr="002A6003" w:rsidRDefault="002A6003" w:rsidP="002A6003">
            <w:pPr>
              <w:kinsoku w:val="0"/>
              <w:overflowPunct w:val="0"/>
              <w:autoSpaceDE w:val="0"/>
              <w:autoSpaceDN w:val="0"/>
              <w:adjustRightInd w:val="0"/>
              <w:spacing w:before="151"/>
              <w:ind w:left="612"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ERET</w:t>
            </w:r>
          </w:p>
        </w:tc>
        <w:tc>
          <w:tcPr>
            <w:tcW w:w="4507" w:type="dxa"/>
            <w:tcBorders>
              <w:top w:val="single" w:sz="4" w:space="0" w:color="0000FF"/>
              <w:left w:val="single" w:sz="4" w:space="0" w:color="0000FF"/>
              <w:bottom w:val="single" w:sz="4" w:space="0" w:color="0000FF"/>
              <w:right w:val="single" w:sz="4" w:space="0" w:color="0000FF"/>
            </w:tcBorders>
          </w:tcPr>
          <w:p w14:paraId="30097369"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Abnormal return</w:t>
            </w:r>
          </w:p>
        </w:tc>
        <w:tc>
          <w:tcPr>
            <w:tcW w:w="2155" w:type="dxa"/>
            <w:tcBorders>
              <w:top w:val="single" w:sz="4" w:space="0" w:color="0000FF"/>
              <w:left w:val="single" w:sz="4" w:space="0" w:color="0000FF"/>
              <w:bottom w:val="single" w:sz="4" w:space="0" w:color="0000FF"/>
              <w:right w:val="single" w:sz="4" w:space="0" w:color="0000FF"/>
            </w:tcBorders>
          </w:tcPr>
          <w:p w14:paraId="3009736A" w14:textId="77777777" w:rsidR="002A6003" w:rsidRPr="002A6003" w:rsidRDefault="002A6003" w:rsidP="002A6003">
            <w:pPr>
              <w:kinsoku w:val="0"/>
              <w:overflowPunct w:val="0"/>
              <w:autoSpaceDE w:val="0"/>
              <w:autoSpaceDN w:val="0"/>
              <w:adjustRightInd w:val="0"/>
              <w:spacing w:before="151"/>
              <w:ind w:left="611"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6F"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6C" w14:textId="77777777" w:rsidR="002A6003" w:rsidRPr="002A6003" w:rsidRDefault="002A6003" w:rsidP="002A6003">
            <w:pPr>
              <w:kinsoku w:val="0"/>
              <w:overflowPunct w:val="0"/>
              <w:autoSpaceDE w:val="0"/>
              <w:autoSpaceDN w:val="0"/>
              <w:adjustRightInd w:val="0"/>
              <w:spacing w:before="151"/>
              <w:ind w:left="350"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DI</w:t>
            </w:r>
          </w:p>
        </w:tc>
        <w:tc>
          <w:tcPr>
            <w:tcW w:w="4507" w:type="dxa"/>
            <w:tcBorders>
              <w:top w:val="single" w:sz="4" w:space="0" w:color="0000FF"/>
              <w:left w:val="single" w:sz="4" w:space="0" w:color="0000FF"/>
              <w:bottom w:val="single" w:sz="4" w:space="0" w:color="0000FF"/>
              <w:right w:val="single" w:sz="4" w:space="0" w:color="0000FF"/>
            </w:tcBorders>
          </w:tcPr>
          <w:p w14:paraId="3009736D"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Disabling interrupts</w:t>
            </w:r>
          </w:p>
        </w:tc>
        <w:tc>
          <w:tcPr>
            <w:tcW w:w="2155" w:type="dxa"/>
            <w:tcBorders>
              <w:top w:val="single" w:sz="4" w:space="0" w:color="0000FF"/>
              <w:left w:val="single" w:sz="4" w:space="0" w:color="0000FF"/>
              <w:bottom w:val="single" w:sz="4" w:space="0" w:color="0000FF"/>
              <w:right w:val="single" w:sz="4" w:space="0" w:color="0000FF"/>
            </w:tcBorders>
          </w:tcPr>
          <w:p w14:paraId="3009736E" w14:textId="77777777" w:rsidR="002A6003" w:rsidRPr="002A6003" w:rsidRDefault="002A6003" w:rsidP="002A6003">
            <w:pPr>
              <w:kinsoku w:val="0"/>
              <w:overflowPunct w:val="0"/>
              <w:autoSpaceDE w:val="0"/>
              <w:autoSpaceDN w:val="0"/>
              <w:adjustRightInd w:val="0"/>
              <w:spacing w:before="151"/>
              <w:ind w:left="611"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r w:rsidR="002A6003" w:rsidRPr="002A6003" w14:paraId="30097373"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70" w14:textId="77777777" w:rsidR="002A6003" w:rsidRPr="002A6003" w:rsidRDefault="002A6003" w:rsidP="002A6003">
            <w:pPr>
              <w:kinsoku w:val="0"/>
              <w:overflowPunct w:val="0"/>
              <w:autoSpaceDE w:val="0"/>
              <w:autoSpaceDN w:val="0"/>
              <w:adjustRightInd w:val="0"/>
              <w:spacing w:before="151"/>
              <w:ind w:left="331"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EI</w:t>
            </w:r>
          </w:p>
        </w:tc>
        <w:tc>
          <w:tcPr>
            <w:tcW w:w="4507" w:type="dxa"/>
            <w:tcBorders>
              <w:top w:val="single" w:sz="4" w:space="0" w:color="0000FF"/>
              <w:left w:val="single" w:sz="4" w:space="0" w:color="0000FF"/>
              <w:bottom w:val="single" w:sz="4" w:space="0" w:color="0000FF"/>
              <w:right w:val="single" w:sz="4" w:space="0" w:color="0000FF"/>
            </w:tcBorders>
          </w:tcPr>
          <w:p w14:paraId="30097371"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Allow the interrupt</w:t>
            </w:r>
          </w:p>
        </w:tc>
        <w:tc>
          <w:tcPr>
            <w:tcW w:w="2155" w:type="dxa"/>
            <w:tcBorders>
              <w:top w:val="single" w:sz="4" w:space="0" w:color="0000FF"/>
              <w:left w:val="single" w:sz="4" w:space="0" w:color="0000FF"/>
              <w:bottom w:val="single" w:sz="4" w:space="0" w:color="0000FF"/>
              <w:right w:val="single" w:sz="4" w:space="0" w:color="0000FF"/>
            </w:tcBorders>
          </w:tcPr>
          <w:p w14:paraId="30097372" w14:textId="77777777" w:rsidR="002A6003" w:rsidRPr="002A6003" w:rsidRDefault="002A6003" w:rsidP="002A6003">
            <w:pPr>
              <w:kinsoku w:val="0"/>
              <w:overflowPunct w:val="0"/>
              <w:autoSpaceDE w:val="0"/>
              <w:autoSpaceDN w:val="0"/>
              <w:adjustRightInd w:val="0"/>
              <w:spacing w:before="151"/>
              <w:ind w:left="612" w:right="6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bl>
    <w:p w14:paraId="3009737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37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376"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9"/>
          <w:szCs w:val="19"/>
        </w:rPr>
      </w:pPr>
    </w:p>
    <w:p w14:paraId="30097377" w14:textId="77777777" w:rsidR="002A6003" w:rsidRPr="002A6003" w:rsidRDefault="002A6003" w:rsidP="002A6003">
      <w:pPr>
        <w:numPr>
          <w:ilvl w:val="2"/>
          <w:numId w:val="25"/>
        </w:numPr>
        <w:tabs>
          <w:tab w:val="left" w:pos="2439"/>
        </w:tabs>
        <w:kinsoku w:val="0"/>
        <w:overflowPunct w:val="0"/>
        <w:autoSpaceDE w:val="0"/>
        <w:autoSpaceDN w:val="0"/>
        <w:adjustRightInd w:val="0"/>
        <w:jc w:val="left"/>
        <w:outlineLvl w:val="7"/>
        <w:rPr>
          <w:rFonts w:ascii="Times New Roman" w:eastAsia="宋体" w:hAnsi="Times New Roman" w:cs="黑体"/>
          <w:kern w:val="0"/>
          <w:sz w:val="28"/>
          <w:szCs w:val="28"/>
        </w:rPr>
      </w:pPr>
      <w:bookmarkStart w:id="26" w:name="2.1.5_其它指令"/>
      <w:bookmarkStart w:id="27" w:name="_bookmark180"/>
      <w:bookmarkEnd w:id="26"/>
      <w:bookmarkEnd w:id="27"/>
      <w:r w:rsidRPr="002A6003">
        <w:rPr>
          <w:rFonts w:ascii="Times New Roman" w:eastAsia="宋体" w:hAnsi="Times New Roman" w:cs="黑体" w:hint="eastAsia"/>
          <w:kern w:val="0"/>
          <w:sz w:val="28"/>
          <w:szCs w:val="28"/>
        </w:rPr>
        <w:t>Other instructions</w:t>
      </w:r>
    </w:p>
    <w:p w14:paraId="30097378"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737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In MIPS64, in addition to the above instructions listed above, there are some other instructions, as shown in table 2-9 to table 2-12: </w:t>
      </w:r>
      <w:hyperlink w:anchor="bookmark181" w:history="1"/>
      <w:hyperlink w:anchor="bookmark184" w:history="1"/>
    </w:p>
    <w:p w14:paraId="3009737A"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0"/>
          <w:szCs w:val="20"/>
        </w:rPr>
      </w:pPr>
    </w:p>
    <w:p w14:paraId="3009737B"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bookmarkStart w:id="28" w:name="_bookmark181"/>
      <w:bookmarkEnd w:id="28"/>
      <w:r w:rsidRPr="002A6003">
        <w:rPr>
          <w:rFonts w:ascii="Times New Roman" w:eastAsia="宋体" w:hAnsi="Times New Roman" w:cs="宋体" w:hint="eastAsia"/>
          <w:kern w:val="0"/>
          <w:sz w:val="18"/>
          <w:szCs w:val="18"/>
        </w:rPr>
        <w:t>Table 2-9 CPU instruction sets: special instructions</w:t>
      </w:r>
    </w:p>
    <w:p w14:paraId="3009737C" w14:textId="77777777" w:rsidR="002A6003" w:rsidRPr="002A6003" w:rsidRDefault="002A6003" w:rsidP="002A6003">
      <w:pPr>
        <w:kinsoku w:val="0"/>
        <w:overflowPunct w:val="0"/>
        <w:autoSpaceDE w:val="0"/>
        <w:autoSpaceDN w:val="0"/>
        <w:adjustRightInd w:val="0"/>
        <w:spacing w:before="5" w:after="1"/>
        <w:jc w:val="left"/>
        <w:rPr>
          <w:rFonts w:ascii="Times New Roman" w:eastAsia="宋体" w:hAnsi="Times New Roman" w:cs="宋体"/>
          <w:kern w:val="0"/>
          <w:sz w:val="13"/>
          <w:szCs w:val="13"/>
        </w:rPr>
      </w:pPr>
    </w:p>
    <w:tbl>
      <w:tblPr>
        <w:tblW w:w="0" w:type="auto"/>
        <w:tblInd w:w="1692" w:type="dxa"/>
        <w:tblLayout w:type="fixed"/>
        <w:tblCellMar>
          <w:left w:w="0" w:type="dxa"/>
          <w:right w:w="0" w:type="dxa"/>
        </w:tblCellMar>
        <w:tblLook w:val="0000" w:firstRow="0" w:lastRow="0" w:firstColumn="0" w:lastColumn="0" w:noHBand="0" w:noVBand="0"/>
      </w:tblPr>
      <w:tblGrid>
        <w:gridCol w:w="2028"/>
        <w:gridCol w:w="4507"/>
        <w:gridCol w:w="1987"/>
      </w:tblGrid>
      <w:tr w:rsidR="002A6003" w:rsidRPr="002A6003" w14:paraId="30097380" w14:textId="77777777" w:rsidTr="00AD241B">
        <w:trPr>
          <w:trHeight w:val="398"/>
        </w:trPr>
        <w:tc>
          <w:tcPr>
            <w:tcW w:w="2028" w:type="dxa"/>
            <w:tcBorders>
              <w:top w:val="none" w:sz="6" w:space="0" w:color="auto"/>
              <w:left w:val="none" w:sz="6" w:space="0" w:color="auto"/>
              <w:bottom w:val="single" w:sz="4" w:space="0" w:color="0000FF"/>
              <w:right w:val="none" w:sz="6" w:space="0" w:color="auto"/>
            </w:tcBorders>
            <w:shd w:val="clear" w:color="auto" w:fill="000080"/>
          </w:tcPr>
          <w:p w14:paraId="3009737D" w14:textId="77777777" w:rsidR="002A6003" w:rsidRPr="002A6003" w:rsidRDefault="002A6003" w:rsidP="002A6003">
            <w:pPr>
              <w:kinsoku w:val="0"/>
              <w:overflowPunct w:val="0"/>
              <w:autoSpaceDE w:val="0"/>
              <w:autoSpaceDN w:val="0"/>
              <w:adjustRightInd w:val="0"/>
              <w:spacing w:before="139"/>
              <w:ind w:right="557"/>
              <w:jc w:val="right"/>
              <w:rPr>
                <w:rFonts w:ascii="Times New Roman" w:eastAsia="宋体" w:hAnsi="Times New Roman" w:cs="宋体"/>
                <w:b/>
                <w:bCs/>
                <w:color w:val="FFFFFF"/>
                <w:w w:val="95"/>
                <w:kern w:val="0"/>
                <w:sz w:val="18"/>
                <w:szCs w:val="18"/>
              </w:rPr>
            </w:pPr>
            <w:r w:rsidRPr="002A6003">
              <w:rPr>
                <w:rFonts w:ascii="Times New Roman" w:eastAsia="宋体" w:hAnsi="Times New Roman" w:cs="宋体" w:hint="eastAsia"/>
                <w:b/>
                <w:bCs/>
                <w:color w:val="FFFFFF"/>
                <w:w w:val="95"/>
                <w:kern w:val="0"/>
                <w:sz w:val="18"/>
                <w:szCs w:val="18"/>
              </w:rPr>
              <w:t>Instruction mnemonics</w:t>
            </w:r>
          </w:p>
        </w:tc>
        <w:tc>
          <w:tcPr>
            <w:tcW w:w="4507" w:type="dxa"/>
            <w:tcBorders>
              <w:top w:val="none" w:sz="6" w:space="0" w:color="auto"/>
              <w:left w:val="none" w:sz="6" w:space="0" w:color="auto"/>
              <w:bottom w:val="single" w:sz="4" w:space="0" w:color="0000FF"/>
              <w:right w:val="none" w:sz="6" w:space="0" w:color="auto"/>
            </w:tcBorders>
            <w:shd w:val="clear" w:color="auto" w:fill="000080"/>
          </w:tcPr>
          <w:p w14:paraId="3009737E" w14:textId="77777777" w:rsidR="002A6003" w:rsidRPr="002A6003" w:rsidRDefault="002A6003" w:rsidP="002A6003">
            <w:pPr>
              <w:kinsoku w:val="0"/>
              <w:overflowPunct w:val="0"/>
              <w:autoSpaceDE w:val="0"/>
              <w:autoSpaceDN w:val="0"/>
              <w:adjustRightInd w:val="0"/>
              <w:spacing w:before="139"/>
              <w:ind w:left="1695" w:right="1686"/>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1987" w:type="dxa"/>
            <w:tcBorders>
              <w:top w:val="none" w:sz="6" w:space="0" w:color="auto"/>
              <w:left w:val="none" w:sz="6" w:space="0" w:color="auto"/>
              <w:bottom w:val="single" w:sz="4" w:space="0" w:color="0000FF"/>
              <w:right w:val="none" w:sz="6" w:space="0" w:color="auto"/>
            </w:tcBorders>
            <w:shd w:val="clear" w:color="auto" w:fill="000080"/>
          </w:tcPr>
          <w:p w14:paraId="3009737F" w14:textId="77777777" w:rsidR="002A6003" w:rsidRPr="002A6003" w:rsidRDefault="002A6003" w:rsidP="002A6003">
            <w:pPr>
              <w:kinsoku w:val="0"/>
              <w:overflowPunct w:val="0"/>
              <w:autoSpaceDE w:val="0"/>
              <w:autoSpaceDN w:val="0"/>
              <w:adjustRightInd w:val="0"/>
              <w:spacing w:before="139"/>
              <w:ind w:left="434" w:right="427"/>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384" w14:textId="77777777" w:rsidTr="00AD241B">
        <w:trPr>
          <w:trHeight w:val="400"/>
        </w:trPr>
        <w:tc>
          <w:tcPr>
            <w:tcW w:w="2028" w:type="dxa"/>
            <w:tcBorders>
              <w:top w:val="single" w:sz="4" w:space="0" w:color="0000FF"/>
              <w:left w:val="single" w:sz="4" w:space="0" w:color="0000FF"/>
              <w:bottom w:val="single" w:sz="4" w:space="0" w:color="0000FF"/>
              <w:right w:val="single" w:sz="4" w:space="0" w:color="0000FF"/>
            </w:tcBorders>
          </w:tcPr>
          <w:p w14:paraId="30097381" w14:textId="77777777" w:rsidR="002A6003" w:rsidRPr="002A6003" w:rsidRDefault="002A6003" w:rsidP="002A6003">
            <w:pPr>
              <w:kinsoku w:val="0"/>
              <w:overflowPunct w:val="0"/>
              <w:autoSpaceDE w:val="0"/>
              <w:autoSpaceDN w:val="0"/>
              <w:adjustRightInd w:val="0"/>
              <w:spacing w:before="153"/>
              <w:ind w:right="519"/>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SYSCALL</w:t>
            </w:r>
          </w:p>
        </w:tc>
        <w:tc>
          <w:tcPr>
            <w:tcW w:w="4507" w:type="dxa"/>
            <w:tcBorders>
              <w:top w:val="single" w:sz="4" w:space="0" w:color="0000FF"/>
              <w:left w:val="single" w:sz="4" w:space="0" w:color="0000FF"/>
              <w:bottom w:val="single" w:sz="4" w:space="0" w:color="0000FF"/>
              <w:right w:val="single" w:sz="4" w:space="0" w:color="0000FF"/>
            </w:tcBorders>
          </w:tcPr>
          <w:p w14:paraId="30097382"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system calls</w:t>
            </w:r>
          </w:p>
        </w:tc>
        <w:tc>
          <w:tcPr>
            <w:tcW w:w="1987" w:type="dxa"/>
            <w:tcBorders>
              <w:top w:val="single" w:sz="4" w:space="0" w:color="0000FF"/>
              <w:left w:val="single" w:sz="4" w:space="0" w:color="0000FF"/>
              <w:bottom w:val="single" w:sz="4" w:space="0" w:color="0000FF"/>
              <w:right w:val="single" w:sz="4" w:space="0" w:color="0000FF"/>
            </w:tcBorders>
          </w:tcPr>
          <w:p w14:paraId="30097383" w14:textId="77777777" w:rsidR="002A6003" w:rsidRPr="002A6003" w:rsidRDefault="002A6003" w:rsidP="002A6003">
            <w:pPr>
              <w:kinsoku w:val="0"/>
              <w:overflowPunct w:val="0"/>
              <w:autoSpaceDE w:val="0"/>
              <w:autoSpaceDN w:val="0"/>
              <w:adjustRightInd w:val="0"/>
              <w:spacing w:before="153"/>
              <w:ind w:left="528" w:right="51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88" w14:textId="77777777" w:rsidTr="00AD241B">
        <w:trPr>
          <w:trHeight w:val="400"/>
        </w:trPr>
        <w:tc>
          <w:tcPr>
            <w:tcW w:w="2028" w:type="dxa"/>
            <w:tcBorders>
              <w:top w:val="single" w:sz="4" w:space="0" w:color="0000FF"/>
              <w:left w:val="single" w:sz="4" w:space="0" w:color="0000FF"/>
              <w:bottom w:val="single" w:sz="4" w:space="0" w:color="0000FF"/>
              <w:right w:val="single" w:sz="4" w:space="0" w:color="0000FF"/>
            </w:tcBorders>
          </w:tcPr>
          <w:p w14:paraId="30097385" w14:textId="77777777" w:rsidR="002A6003" w:rsidRPr="002A6003" w:rsidRDefault="002A6003" w:rsidP="002A6003">
            <w:pPr>
              <w:kinsoku w:val="0"/>
              <w:overflowPunct w:val="0"/>
              <w:autoSpaceDE w:val="0"/>
              <w:autoSpaceDN w:val="0"/>
              <w:adjustRightInd w:val="0"/>
              <w:spacing w:before="151"/>
              <w:ind w:left="678" w:right="68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BREAK</w:t>
            </w:r>
          </w:p>
        </w:tc>
        <w:tc>
          <w:tcPr>
            <w:tcW w:w="4507" w:type="dxa"/>
            <w:tcBorders>
              <w:top w:val="single" w:sz="4" w:space="0" w:color="0000FF"/>
              <w:left w:val="single" w:sz="4" w:space="0" w:color="0000FF"/>
              <w:bottom w:val="single" w:sz="4" w:space="0" w:color="0000FF"/>
              <w:right w:val="single" w:sz="4" w:space="0" w:color="0000FF"/>
            </w:tcBorders>
          </w:tcPr>
          <w:p w14:paraId="30097386"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breakpoint</w:t>
            </w:r>
          </w:p>
        </w:tc>
        <w:tc>
          <w:tcPr>
            <w:tcW w:w="1987" w:type="dxa"/>
            <w:tcBorders>
              <w:top w:val="single" w:sz="4" w:space="0" w:color="0000FF"/>
              <w:left w:val="single" w:sz="4" w:space="0" w:color="0000FF"/>
              <w:bottom w:val="single" w:sz="4" w:space="0" w:color="0000FF"/>
              <w:right w:val="single" w:sz="4" w:space="0" w:color="0000FF"/>
            </w:tcBorders>
          </w:tcPr>
          <w:p w14:paraId="30097387" w14:textId="77777777" w:rsidR="002A6003" w:rsidRPr="002A6003" w:rsidRDefault="002A6003" w:rsidP="002A6003">
            <w:pPr>
              <w:kinsoku w:val="0"/>
              <w:overflowPunct w:val="0"/>
              <w:autoSpaceDE w:val="0"/>
              <w:autoSpaceDN w:val="0"/>
              <w:adjustRightInd w:val="0"/>
              <w:spacing w:before="151"/>
              <w:ind w:left="528" w:right="51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8C" w14:textId="77777777" w:rsidTr="00AD241B">
        <w:trPr>
          <w:trHeight w:val="400"/>
        </w:trPr>
        <w:tc>
          <w:tcPr>
            <w:tcW w:w="2028" w:type="dxa"/>
            <w:tcBorders>
              <w:top w:val="single" w:sz="4" w:space="0" w:color="0000FF"/>
              <w:left w:val="single" w:sz="4" w:space="0" w:color="0000FF"/>
              <w:bottom w:val="single" w:sz="4" w:space="0" w:color="0000FF"/>
              <w:right w:val="single" w:sz="4" w:space="0" w:color="0000FF"/>
            </w:tcBorders>
          </w:tcPr>
          <w:p w14:paraId="30097389" w14:textId="77777777" w:rsidR="002A6003" w:rsidRPr="002A6003" w:rsidRDefault="002A6003" w:rsidP="002A6003">
            <w:pPr>
              <w:kinsoku w:val="0"/>
              <w:overflowPunct w:val="0"/>
              <w:autoSpaceDE w:val="0"/>
              <w:autoSpaceDN w:val="0"/>
              <w:adjustRightInd w:val="0"/>
              <w:spacing w:before="151"/>
              <w:ind w:left="550" w:right="68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SYNC</w:t>
            </w:r>
          </w:p>
        </w:tc>
        <w:tc>
          <w:tcPr>
            <w:tcW w:w="4507" w:type="dxa"/>
            <w:tcBorders>
              <w:top w:val="single" w:sz="4" w:space="0" w:color="0000FF"/>
              <w:left w:val="single" w:sz="4" w:space="0" w:color="0000FF"/>
              <w:bottom w:val="single" w:sz="4" w:space="0" w:color="0000FF"/>
              <w:right w:val="single" w:sz="4" w:space="0" w:color="0000FF"/>
            </w:tcBorders>
          </w:tcPr>
          <w:p w14:paraId="3009738A"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synchronous</w:t>
            </w:r>
          </w:p>
        </w:tc>
        <w:tc>
          <w:tcPr>
            <w:tcW w:w="1987" w:type="dxa"/>
            <w:tcBorders>
              <w:top w:val="single" w:sz="4" w:space="0" w:color="0000FF"/>
              <w:left w:val="single" w:sz="4" w:space="0" w:color="0000FF"/>
              <w:bottom w:val="single" w:sz="4" w:space="0" w:color="0000FF"/>
              <w:right w:val="single" w:sz="4" w:space="0" w:color="0000FF"/>
            </w:tcBorders>
          </w:tcPr>
          <w:p w14:paraId="3009738B" w14:textId="77777777" w:rsidR="002A6003" w:rsidRPr="002A6003" w:rsidRDefault="002A6003" w:rsidP="002A6003">
            <w:pPr>
              <w:kinsoku w:val="0"/>
              <w:overflowPunct w:val="0"/>
              <w:autoSpaceDE w:val="0"/>
              <w:autoSpaceDN w:val="0"/>
              <w:adjustRightInd w:val="0"/>
              <w:spacing w:before="151"/>
              <w:ind w:left="528" w:right="51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90" w14:textId="77777777" w:rsidTr="00AD241B">
        <w:trPr>
          <w:trHeight w:val="400"/>
        </w:trPr>
        <w:tc>
          <w:tcPr>
            <w:tcW w:w="2028" w:type="dxa"/>
            <w:tcBorders>
              <w:top w:val="single" w:sz="4" w:space="0" w:color="0000FF"/>
              <w:left w:val="single" w:sz="4" w:space="0" w:color="0000FF"/>
              <w:bottom w:val="single" w:sz="4" w:space="0" w:color="0000FF"/>
              <w:right w:val="single" w:sz="4" w:space="0" w:color="0000FF"/>
            </w:tcBorders>
          </w:tcPr>
          <w:p w14:paraId="3009738D" w14:textId="77777777" w:rsidR="002A6003" w:rsidRPr="002A6003" w:rsidRDefault="002A6003" w:rsidP="002A6003">
            <w:pPr>
              <w:kinsoku w:val="0"/>
              <w:overflowPunct w:val="0"/>
              <w:autoSpaceDE w:val="0"/>
              <w:autoSpaceDN w:val="0"/>
              <w:adjustRightInd w:val="0"/>
              <w:spacing w:before="151"/>
              <w:ind w:left="610" w:right="68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SYNCI</w:t>
            </w:r>
          </w:p>
        </w:tc>
        <w:tc>
          <w:tcPr>
            <w:tcW w:w="4507" w:type="dxa"/>
            <w:tcBorders>
              <w:top w:val="single" w:sz="4" w:space="0" w:color="0000FF"/>
              <w:left w:val="single" w:sz="4" w:space="0" w:color="0000FF"/>
              <w:bottom w:val="single" w:sz="4" w:space="0" w:color="0000FF"/>
              <w:right w:val="single" w:sz="4" w:space="0" w:color="0000FF"/>
            </w:tcBorders>
          </w:tcPr>
          <w:p w14:paraId="3009738E"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Synchronous instruction cache</w:t>
            </w:r>
          </w:p>
        </w:tc>
        <w:tc>
          <w:tcPr>
            <w:tcW w:w="1987" w:type="dxa"/>
            <w:tcBorders>
              <w:top w:val="single" w:sz="4" w:space="0" w:color="0000FF"/>
              <w:left w:val="single" w:sz="4" w:space="0" w:color="0000FF"/>
              <w:bottom w:val="single" w:sz="4" w:space="0" w:color="0000FF"/>
              <w:right w:val="single" w:sz="4" w:space="0" w:color="0000FF"/>
            </w:tcBorders>
          </w:tcPr>
          <w:p w14:paraId="3009738F" w14:textId="77777777" w:rsidR="002A6003" w:rsidRPr="002A6003" w:rsidRDefault="002A6003" w:rsidP="002A6003">
            <w:pPr>
              <w:kinsoku w:val="0"/>
              <w:overflowPunct w:val="0"/>
              <w:autoSpaceDE w:val="0"/>
              <w:autoSpaceDN w:val="0"/>
              <w:adjustRightInd w:val="0"/>
              <w:spacing w:before="151"/>
              <w:ind w:left="528" w:right="51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bl>
    <w:p w14:paraId="3009739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392"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25"/>
          <w:szCs w:val="25"/>
        </w:rPr>
      </w:pPr>
    </w:p>
    <w:p w14:paraId="30097393"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bookmarkStart w:id="29" w:name="_bookmark182"/>
      <w:bookmarkEnd w:id="29"/>
      <w:r w:rsidRPr="002A6003">
        <w:rPr>
          <w:rFonts w:ascii="Times New Roman" w:eastAsia="宋体" w:hAnsi="Times New Roman" w:cs="宋体" w:hint="eastAsia"/>
          <w:kern w:val="0"/>
          <w:sz w:val="18"/>
          <w:szCs w:val="18"/>
        </w:rPr>
        <w:t>Table 2-10 CPU instruction sets: exception instructions</w:t>
      </w:r>
    </w:p>
    <w:p w14:paraId="30097394"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0"/>
          <w:szCs w:val="10"/>
        </w:rPr>
      </w:pPr>
    </w:p>
    <w:tbl>
      <w:tblPr>
        <w:tblW w:w="0" w:type="auto"/>
        <w:tblInd w:w="1692" w:type="dxa"/>
        <w:tblLayout w:type="fixed"/>
        <w:tblCellMar>
          <w:left w:w="0" w:type="dxa"/>
          <w:right w:w="0" w:type="dxa"/>
        </w:tblCellMar>
        <w:tblLook w:val="0000" w:firstRow="0" w:lastRow="0" w:firstColumn="0" w:lastColumn="0" w:noHBand="0" w:noVBand="0"/>
      </w:tblPr>
      <w:tblGrid>
        <w:gridCol w:w="1860"/>
        <w:gridCol w:w="4495"/>
        <w:gridCol w:w="2167"/>
      </w:tblGrid>
      <w:tr w:rsidR="002A6003" w:rsidRPr="002A6003" w14:paraId="30097398" w14:textId="77777777" w:rsidTr="00AD241B">
        <w:trPr>
          <w:trHeight w:val="400"/>
        </w:trPr>
        <w:tc>
          <w:tcPr>
            <w:tcW w:w="1860" w:type="dxa"/>
            <w:tcBorders>
              <w:top w:val="none" w:sz="6" w:space="0" w:color="auto"/>
              <w:left w:val="none" w:sz="6" w:space="0" w:color="auto"/>
              <w:bottom w:val="single" w:sz="4" w:space="0" w:color="0000FF"/>
              <w:right w:val="none" w:sz="6" w:space="0" w:color="auto"/>
            </w:tcBorders>
            <w:shd w:val="clear" w:color="auto" w:fill="000080"/>
          </w:tcPr>
          <w:p w14:paraId="30097395" w14:textId="77777777" w:rsidR="002A6003" w:rsidRPr="002A6003" w:rsidRDefault="002A6003" w:rsidP="002A6003">
            <w:pPr>
              <w:kinsoku w:val="0"/>
              <w:overflowPunct w:val="0"/>
              <w:autoSpaceDE w:val="0"/>
              <w:autoSpaceDN w:val="0"/>
              <w:adjustRightInd w:val="0"/>
              <w:spacing w:before="139"/>
              <w:ind w:left="461" w:right="454"/>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495" w:type="dxa"/>
            <w:tcBorders>
              <w:top w:val="none" w:sz="6" w:space="0" w:color="auto"/>
              <w:left w:val="none" w:sz="6" w:space="0" w:color="auto"/>
              <w:bottom w:val="single" w:sz="4" w:space="0" w:color="0000FF"/>
              <w:right w:val="none" w:sz="6" w:space="0" w:color="auto"/>
            </w:tcBorders>
            <w:shd w:val="clear" w:color="auto" w:fill="000080"/>
          </w:tcPr>
          <w:p w14:paraId="30097396" w14:textId="77777777" w:rsidR="002A6003" w:rsidRPr="002A6003" w:rsidRDefault="002A6003" w:rsidP="002A6003">
            <w:pPr>
              <w:kinsoku w:val="0"/>
              <w:overflowPunct w:val="0"/>
              <w:autoSpaceDE w:val="0"/>
              <w:autoSpaceDN w:val="0"/>
              <w:adjustRightInd w:val="0"/>
              <w:spacing w:before="139"/>
              <w:ind w:left="1688" w:right="1681"/>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2167" w:type="dxa"/>
            <w:tcBorders>
              <w:top w:val="none" w:sz="6" w:space="0" w:color="auto"/>
              <w:left w:val="none" w:sz="6" w:space="0" w:color="auto"/>
              <w:bottom w:val="single" w:sz="4" w:space="0" w:color="0000FF"/>
              <w:right w:val="none" w:sz="6" w:space="0" w:color="auto"/>
            </w:tcBorders>
            <w:shd w:val="clear" w:color="auto" w:fill="000080"/>
          </w:tcPr>
          <w:p w14:paraId="30097397" w14:textId="77777777" w:rsidR="002A6003" w:rsidRPr="002A6003" w:rsidRDefault="002A6003" w:rsidP="002A6003">
            <w:pPr>
              <w:kinsoku w:val="0"/>
              <w:overflowPunct w:val="0"/>
              <w:autoSpaceDE w:val="0"/>
              <w:autoSpaceDN w:val="0"/>
              <w:adjustRightInd w:val="0"/>
              <w:spacing w:before="139"/>
              <w:ind w:left="568"/>
              <w:jc w:val="left"/>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39C"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99" w14:textId="77777777" w:rsidR="002A6003" w:rsidRPr="002A6003" w:rsidRDefault="002A6003" w:rsidP="002A6003">
            <w:pPr>
              <w:kinsoku w:val="0"/>
              <w:overflowPunct w:val="0"/>
              <w:autoSpaceDE w:val="0"/>
              <w:autoSpaceDN w:val="0"/>
              <w:adjustRightInd w:val="0"/>
              <w:spacing w:before="151"/>
              <w:ind w:left="506"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TGE</w:t>
            </w:r>
          </w:p>
        </w:tc>
        <w:tc>
          <w:tcPr>
            <w:tcW w:w="4495" w:type="dxa"/>
            <w:tcBorders>
              <w:top w:val="single" w:sz="4" w:space="0" w:color="0000FF"/>
              <w:left w:val="single" w:sz="4" w:space="0" w:color="0000FF"/>
              <w:bottom w:val="single" w:sz="4" w:space="0" w:color="0000FF"/>
              <w:right w:val="single" w:sz="4" w:space="0" w:color="0000FF"/>
            </w:tcBorders>
          </w:tcPr>
          <w:p w14:paraId="3009739A"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Greater than or equal to entrapped</w:t>
            </w:r>
          </w:p>
        </w:tc>
        <w:tc>
          <w:tcPr>
            <w:tcW w:w="2167" w:type="dxa"/>
            <w:tcBorders>
              <w:top w:val="single" w:sz="4" w:space="0" w:color="0000FF"/>
              <w:left w:val="single" w:sz="4" w:space="0" w:color="0000FF"/>
              <w:bottom w:val="single" w:sz="4" w:space="0" w:color="0000FF"/>
              <w:right w:val="single" w:sz="4" w:space="0" w:color="0000FF"/>
            </w:tcBorders>
          </w:tcPr>
          <w:p w14:paraId="3009739B"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A0" w14:textId="77777777" w:rsidTr="00AD241B">
        <w:trPr>
          <w:trHeight w:val="398"/>
        </w:trPr>
        <w:tc>
          <w:tcPr>
            <w:tcW w:w="1860" w:type="dxa"/>
            <w:tcBorders>
              <w:top w:val="single" w:sz="4" w:space="0" w:color="0000FF"/>
              <w:left w:val="single" w:sz="4" w:space="0" w:color="0000FF"/>
              <w:bottom w:val="single" w:sz="4" w:space="0" w:color="0000FF"/>
              <w:right w:val="single" w:sz="4" w:space="0" w:color="0000FF"/>
            </w:tcBorders>
          </w:tcPr>
          <w:p w14:paraId="3009739D" w14:textId="77777777" w:rsidR="002A6003" w:rsidRPr="002A6003" w:rsidRDefault="002A6003" w:rsidP="002A6003">
            <w:pPr>
              <w:kinsoku w:val="0"/>
              <w:overflowPunct w:val="0"/>
              <w:autoSpaceDE w:val="0"/>
              <w:autoSpaceDN w:val="0"/>
              <w:adjustRightInd w:val="0"/>
              <w:spacing w:before="151"/>
              <w:ind w:left="636"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TGEU</w:t>
            </w:r>
          </w:p>
        </w:tc>
        <w:tc>
          <w:tcPr>
            <w:tcW w:w="4495" w:type="dxa"/>
            <w:tcBorders>
              <w:top w:val="single" w:sz="4" w:space="0" w:color="0000FF"/>
              <w:left w:val="single" w:sz="4" w:space="0" w:color="0000FF"/>
              <w:bottom w:val="single" w:sz="4" w:space="0" w:color="0000FF"/>
              <w:right w:val="single" w:sz="4" w:space="0" w:color="0000FF"/>
            </w:tcBorders>
          </w:tcPr>
          <w:p w14:paraId="3009739E"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Numbers greater than or equal to entrapped</w:t>
            </w:r>
          </w:p>
        </w:tc>
        <w:tc>
          <w:tcPr>
            <w:tcW w:w="2167" w:type="dxa"/>
            <w:tcBorders>
              <w:top w:val="single" w:sz="4" w:space="0" w:color="0000FF"/>
              <w:left w:val="single" w:sz="4" w:space="0" w:color="0000FF"/>
              <w:bottom w:val="single" w:sz="4" w:space="0" w:color="0000FF"/>
              <w:right w:val="single" w:sz="4" w:space="0" w:color="0000FF"/>
            </w:tcBorders>
          </w:tcPr>
          <w:p w14:paraId="3009739F"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A4"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A1" w14:textId="77777777" w:rsidR="002A6003" w:rsidRPr="002A6003" w:rsidRDefault="002A6003" w:rsidP="002A6003">
            <w:pPr>
              <w:kinsoku w:val="0"/>
              <w:overflowPunct w:val="0"/>
              <w:autoSpaceDE w:val="0"/>
              <w:autoSpaceDN w:val="0"/>
              <w:adjustRightInd w:val="0"/>
              <w:spacing w:before="153"/>
              <w:ind w:left="487"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TLT</w:t>
            </w:r>
          </w:p>
        </w:tc>
        <w:tc>
          <w:tcPr>
            <w:tcW w:w="4495" w:type="dxa"/>
            <w:tcBorders>
              <w:top w:val="single" w:sz="4" w:space="0" w:color="0000FF"/>
              <w:left w:val="single" w:sz="4" w:space="0" w:color="0000FF"/>
              <w:bottom w:val="single" w:sz="4" w:space="0" w:color="0000FF"/>
              <w:right w:val="single" w:sz="4" w:space="0" w:color="0000FF"/>
            </w:tcBorders>
          </w:tcPr>
          <w:p w14:paraId="300973A2" w14:textId="77777777" w:rsidR="002A6003" w:rsidRPr="002A6003" w:rsidRDefault="002A6003" w:rsidP="002A6003">
            <w:pPr>
              <w:kinsoku w:val="0"/>
              <w:overflowPunct w:val="0"/>
              <w:autoSpaceDE w:val="0"/>
              <w:autoSpaceDN w:val="0"/>
              <w:adjustRightInd w:val="0"/>
              <w:spacing w:before="141"/>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Less than a</w:t>
            </w:r>
          </w:p>
        </w:tc>
        <w:tc>
          <w:tcPr>
            <w:tcW w:w="2167" w:type="dxa"/>
            <w:tcBorders>
              <w:top w:val="single" w:sz="4" w:space="0" w:color="0000FF"/>
              <w:left w:val="single" w:sz="4" w:space="0" w:color="0000FF"/>
              <w:bottom w:val="single" w:sz="4" w:space="0" w:color="0000FF"/>
              <w:right w:val="single" w:sz="4" w:space="0" w:color="0000FF"/>
            </w:tcBorders>
          </w:tcPr>
          <w:p w14:paraId="300973A3" w14:textId="77777777" w:rsidR="002A6003" w:rsidRPr="002A6003" w:rsidRDefault="002A6003" w:rsidP="002A6003">
            <w:pPr>
              <w:kinsoku w:val="0"/>
              <w:overflowPunct w:val="0"/>
              <w:autoSpaceDE w:val="0"/>
              <w:autoSpaceDN w:val="0"/>
              <w:adjustRightInd w:val="0"/>
              <w:spacing w:before="153"/>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bl>
    <w:p w14:paraId="300973A5" w14:textId="77777777" w:rsidR="002A6003" w:rsidRPr="002A6003" w:rsidRDefault="002A6003" w:rsidP="002A6003">
      <w:pPr>
        <w:autoSpaceDE w:val="0"/>
        <w:autoSpaceDN w:val="0"/>
        <w:adjustRightInd w:val="0"/>
        <w:jc w:val="left"/>
        <w:rPr>
          <w:rFonts w:ascii="Times New Roman" w:eastAsia="宋体" w:hAnsi="Times New Roman" w:cs="宋体"/>
          <w:kern w:val="0"/>
          <w:sz w:val="10"/>
          <w:szCs w:val="10"/>
        </w:rPr>
        <w:sectPr w:rsidR="002A6003" w:rsidRPr="002A6003">
          <w:pgSz w:w="11910" w:h="16840"/>
          <w:pgMar w:top="1220" w:right="0" w:bottom="1280" w:left="0" w:header="467" w:footer="1084" w:gutter="0"/>
          <w:cols w:space="720"/>
          <w:noEndnote/>
        </w:sectPr>
      </w:pPr>
    </w:p>
    <w:p w14:paraId="300973A6"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7"/>
          <w:szCs w:val="17"/>
        </w:rPr>
      </w:pPr>
    </w:p>
    <w:tbl>
      <w:tblPr>
        <w:tblW w:w="0" w:type="auto"/>
        <w:tblInd w:w="1692" w:type="dxa"/>
        <w:tblLayout w:type="fixed"/>
        <w:tblCellMar>
          <w:left w:w="0" w:type="dxa"/>
          <w:right w:w="0" w:type="dxa"/>
        </w:tblCellMar>
        <w:tblLook w:val="0000" w:firstRow="0" w:lastRow="0" w:firstColumn="0" w:lastColumn="0" w:noHBand="0" w:noVBand="0"/>
      </w:tblPr>
      <w:tblGrid>
        <w:gridCol w:w="1860"/>
        <w:gridCol w:w="4495"/>
        <w:gridCol w:w="2167"/>
      </w:tblGrid>
      <w:tr w:rsidR="002A6003" w:rsidRPr="002A6003" w14:paraId="300973AA" w14:textId="77777777" w:rsidTr="00AD241B">
        <w:trPr>
          <w:trHeight w:val="400"/>
        </w:trPr>
        <w:tc>
          <w:tcPr>
            <w:tcW w:w="1860" w:type="dxa"/>
            <w:tcBorders>
              <w:top w:val="none" w:sz="6" w:space="0" w:color="auto"/>
              <w:left w:val="none" w:sz="6" w:space="0" w:color="auto"/>
              <w:bottom w:val="single" w:sz="4" w:space="0" w:color="0000FF"/>
              <w:right w:val="none" w:sz="6" w:space="0" w:color="auto"/>
            </w:tcBorders>
            <w:shd w:val="clear" w:color="auto" w:fill="000080"/>
          </w:tcPr>
          <w:p w14:paraId="300973A7" w14:textId="77777777" w:rsidR="002A6003" w:rsidRPr="002A6003" w:rsidRDefault="002A6003" w:rsidP="002A6003">
            <w:pPr>
              <w:kinsoku w:val="0"/>
              <w:overflowPunct w:val="0"/>
              <w:autoSpaceDE w:val="0"/>
              <w:autoSpaceDN w:val="0"/>
              <w:adjustRightInd w:val="0"/>
              <w:spacing w:before="139"/>
              <w:ind w:left="48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495" w:type="dxa"/>
            <w:tcBorders>
              <w:top w:val="none" w:sz="6" w:space="0" w:color="auto"/>
              <w:left w:val="none" w:sz="6" w:space="0" w:color="auto"/>
              <w:bottom w:val="single" w:sz="4" w:space="0" w:color="0000FF"/>
              <w:right w:val="none" w:sz="6" w:space="0" w:color="auto"/>
            </w:tcBorders>
            <w:shd w:val="clear" w:color="auto" w:fill="000080"/>
          </w:tcPr>
          <w:p w14:paraId="300973A8" w14:textId="77777777" w:rsidR="002A6003" w:rsidRPr="002A6003" w:rsidRDefault="002A6003" w:rsidP="002A6003">
            <w:pPr>
              <w:kinsoku w:val="0"/>
              <w:overflowPunct w:val="0"/>
              <w:autoSpaceDE w:val="0"/>
              <w:autoSpaceDN w:val="0"/>
              <w:adjustRightInd w:val="0"/>
              <w:spacing w:before="139"/>
              <w:ind w:left="1688" w:right="1681"/>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2167" w:type="dxa"/>
            <w:tcBorders>
              <w:top w:val="none" w:sz="6" w:space="0" w:color="auto"/>
              <w:left w:val="none" w:sz="6" w:space="0" w:color="auto"/>
              <w:bottom w:val="single" w:sz="4" w:space="0" w:color="0000FF"/>
              <w:right w:val="none" w:sz="6" w:space="0" w:color="auto"/>
            </w:tcBorders>
            <w:shd w:val="clear" w:color="auto" w:fill="000080"/>
          </w:tcPr>
          <w:p w14:paraId="300973A9" w14:textId="77777777" w:rsidR="002A6003" w:rsidRPr="002A6003" w:rsidRDefault="002A6003" w:rsidP="002A6003">
            <w:pPr>
              <w:kinsoku w:val="0"/>
              <w:overflowPunct w:val="0"/>
              <w:autoSpaceDE w:val="0"/>
              <w:autoSpaceDN w:val="0"/>
              <w:adjustRightInd w:val="0"/>
              <w:spacing w:before="139"/>
              <w:ind w:left="568"/>
              <w:jc w:val="left"/>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3AE"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AB" w14:textId="77777777" w:rsidR="002A6003" w:rsidRPr="002A6003" w:rsidRDefault="002A6003" w:rsidP="002A6003">
            <w:pPr>
              <w:kinsoku w:val="0"/>
              <w:overflowPunct w:val="0"/>
              <w:autoSpaceDE w:val="0"/>
              <w:autoSpaceDN w:val="0"/>
              <w:adjustRightInd w:val="0"/>
              <w:spacing w:before="151"/>
              <w:ind w:left="617"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TLTU</w:t>
            </w:r>
          </w:p>
        </w:tc>
        <w:tc>
          <w:tcPr>
            <w:tcW w:w="4495" w:type="dxa"/>
            <w:tcBorders>
              <w:top w:val="single" w:sz="4" w:space="0" w:color="0000FF"/>
              <w:left w:val="single" w:sz="4" w:space="0" w:color="0000FF"/>
              <w:bottom w:val="single" w:sz="4" w:space="0" w:color="0000FF"/>
              <w:right w:val="single" w:sz="4" w:space="0" w:color="0000FF"/>
            </w:tcBorders>
          </w:tcPr>
          <w:p w14:paraId="300973AC"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unsigned number is less than entrapped</w:t>
            </w:r>
          </w:p>
        </w:tc>
        <w:tc>
          <w:tcPr>
            <w:tcW w:w="2167" w:type="dxa"/>
            <w:tcBorders>
              <w:top w:val="single" w:sz="4" w:space="0" w:color="0000FF"/>
              <w:left w:val="single" w:sz="4" w:space="0" w:color="0000FF"/>
              <w:bottom w:val="single" w:sz="4" w:space="0" w:color="0000FF"/>
              <w:right w:val="single" w:sz="4" w:space="0" w:color="0000FF"/>
            </w:tcBorders>
          </w:tcPr>
          <w:p w14:paraId="300973AD"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B2"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AF" w14:textId="77777777" w:rsidR="002A6003" w:rsidRPr="002A6003" w:rsidRDefault="002A6003" w:rsidP="002A6003">
            <w:pPr>
              <w:kinsoku w:val="0"/>
              <w:overflowPunct w:val="0"/>
              <w:autoSpaceDE w:val="0"/>
              <w:autoSpaceDN w:val="0"/>
              <w:adjustRightInd w:val="0"/>
              <w:spacing w:before="151"/>
              <w:ind w:left="509"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TEQ</w:t>
            </w:r>
          </w:p>
        </w:tc>
        <w:tc>
          <w:tcPr>
            <w:tcW w:w="4495" w:type="dxa"/>
            <w:tcBorders>
              <w:top w:val="single" w:sz="4" w:space="0" w:color="0000FF"/>
              <w:left w:val="single" w:sz="4" w:space="0" w:color="0000FF"/>
              <w:bottom w:val="single" w:sz="4" w:space="0" w:color="0000FF"/>
              <w:right w:val="single" w:sz="4" w:space="0" w:color="0000FF"/>
            </w:tcBorders>
          </w:tcPr>
          <w:p w14:paraId="300973B0"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Is equal to a</w:t>
            </w:r>
          </w:p>
        </w:tc>
        <w:tc>
          <w:tcPr>
            <w:tcW w:w="2167" w:type="dxa"/>
            <w:tcBorders>
              <w:top w:val="single" w:sz="4" w:space="0" w:color="0000FF"/>
              <w:left w:val="single" w:sz="4" w:space="0" w:color="0000FF"/>
              <w:bottom w:val="single" w:sz="4" w:space="0" w:color="0000FF"/>
              <w:right w:val="single" w:sz="4" w:space="0" w:color="0000FF"/>
            </w:tcBorders>
          </w:tcPr>
          <w:p w14:paraId="300973B1"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B6" w14:textId="77777777" w:rsidTr="00AD241B">
        <w:trPr>
          <w:trHeight w:val="398"/>
        </w:trPr>
        <w:tc>
          <w:tcPr>
            <w:tcW w:w="1860" w:type="dxa"/>
            <w:tcBorders>
              <w:top w:val="single" w:sz="4" w:space="0" w:color="0000FF"/>
              <w:left w:val="single" w:sz="4" w:space="0" w:color="0000FF"/>
              <w:bottom w:val="single" w:sz="4" w:space="0" w:color="0000FF"/>
              <w:right w:val="single" w:sz="4" w:space="0" w:color="0000FF"/>
            </w:tcBorders>
          </w:tcPr>
          <w:p w14:paraId="300973B3" w14:textId="77777777" w:rsidR="002A6003" w:rsidRPr="002A6003" w:rsidRDefault="002A6003" w:rsidP="002A6003">
            <w:pPr>
              <w:kinsoku w:val="0"/>
              <w:overflowPunct w:val="0"/>
              <w:autoSpaceDE w:val="0"/>
              <w:autoSpaceDN w:val="0"/>
              <w:adjustRightInd w:val="0"/>
              <w:spacing w:before="151"/>
              <w:ind w:left="508"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TNE</w:t>
            </w:r>
          </w:p>
        </w:tc>
        <w:tc>
          <w:tcPr>
            <w:tcW w:w="4495" w:type="dxa"/>
            <w:tcBorders>
              <w:top w:val="single" w:sz="4" w:space="0" w:color="0000FF"/>
              <w:left w:val="single" w:sz="4" w:space="0" w:color="0000FF"/>
              <w:bottom w:val="single" w:sz="4" w:space="0" w:color="0000FF"/>
              <w:right w:val="single" w:sz="4" w:space="0" w:color="0000FF"/>
            </w:tcBorders>
          </w:tcPr>
          <w:p w14:paraId="300973B4"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Differ in</w:t>
            </w:r>
          </w:p>
        </w:tc>
        <w:tc>
          <w:tcPr>
            <w:tcW w:w="2167" w:type="dxa"/>
            <w:tcBorders>
              <w:top w:val="single" w:sz="4" w:space="0" w:color="0000FF"/>
              <w:left w:val="single" w:sz="4" w:space="0" w:color="0000FF"/>
              <w:bottom w:val="single" w:sz="4" w:space="0" w:color="0000FF"/>
              <w:right w:val="single" w:sz="4" w:space="0" w:color="0000FF"/>
            </w:tcBorders>
          </w:tcPr>
          <w:p w14:paraId="300973B5"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BA"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B7" w14:textId="77777777" w:rsidR="002A6003" w:rsidRPr="002A6003" w:rsidRDefault="002A6003" w:rsidP="002A6003">
            <w:pPr>
              <w:kinsoku w:val="0"/>
              <w:overflowPunct w:val="0"/>
              <w:autoSpaceDE w:val="0"/>
              <w:autoSpaceDN w:val="0"/>
              <w:adjustRightInd w:val="0"/>
              <w:spacing w:before="153"/>
              <w:ind w:left="569"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TGEI</w:t>
            </w:r>
          </w:p>
        </w:tc>
        <w:tc>
          <w:tcPr>
            <w:tcW w:w="4495" w:type="dxa"/>
            <w:tcBorders>
              <w:top w:val="single" w:sz="4" w:space="0" w:color="0000FF"/>
              <w:left w:val="single" w:sz="4" w:space="0" w:color="0000FF"/>
              <w:bottom w:val="single" w:sz="4" w:space="0" w:color="0000FF"/>
              <w:right w:val="single" w:sz="4" w:space="0" w:color="0000FF"/>
            </w:tcBorders>
          </w:tcPr>
          <w:p w14:paraId="300973B8" w14:textId="77777777" w:rsidR="002A6003" w:rsidRPr="002A6003" w:rsidRDefault="002A6003" w:rsidP="002A6003">
            <w:pPr>
              <w:kinsoku w:val="0"/>
              <w:overflowPunct w:val="0"/>
              <w:autoSpaceDE w:val="0"/>
              <w:autoSpaceDN w:val="0"/>
              <w:adjustRightInd w:val="0"/>
              <w:spacing w:before="141"/>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Greater than or equal to immediately number trapped</w:t>
            </w:r>
          </w:p>
        </w:tc>
        <w:tc>
          <w:tcPr>
            <w:tcW w:w="2167" w:type="dxa"/>
            <w:tcBorders>
              <w:top w:val="single" w:sz="4" w:space="0" w:color="0000FF"/>
              <w:left w:val="single" w:sz="4" w:space="0" w:color="0000FF"/>
              <w:bottom w:val="single" w:sz="4" w:space="0" w:color="0000FF"/>
              <w:right w:val="single" w:sz="4" w:space="0" w:color="0000FF"/>
            </w:tcBorders>
          </w:tcPr>
          <w:p w14:paraId="300973B9" w14:textId="77777777" w:rsidR="002A6003" w:rsidRPr="002A6003" w:rsidRDefault="002A6003" w:rsidP="002A6003">
            <w:pPr>
              <w:kinsoku w:val="0"/>
              <w:overflowPunct w:val="0"/>
              <w:autoSpaceDE w:val="0"/>
              <w:autoSpaceDN w:val="0"/>
              <w:adjustRightInd w:val="0"/>
              <w:spacing w:before="153"/>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BE"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BB"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TGEIU</w:t>
            </w:r>
          </w:p>
        </w:tc>
        <w:tc>
          <w:tcPr>
            <w:tcW w:w="4495" w:type="dxa"/>
            <w:tcBorders>
              <w:top w:val="single" w:sz="4" w:space="0" w:color="0000FF"/>
              <w:left w:val="single" w:sz="4" w:space="0" w:color="0000FF"/>
              <w:bottom w:val="single" w:sz="4" w:space="0" w:color="0000FF"/>
              <w:right w:val="single" w:sz="4" w:space="0" w:color="0000FF"/>
            </w:tcBorders>
          </w:tcPr>
          <w:p w14:paraId="300973BC"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Greater than or equal to an unsigned immediate number</w:t>
            </w:r>
          </w:p>
        </w:tc>
        <w:tc>
          <w:tcPr>
            <w:tcW w:w="2167" w:type="dxa"/>
            <w:tcBorders>
              <w:top w:val="single" w:sz="4" w:space="0" w:color="0000FF"/>
              <w:left w:val="single" w:sz="4" w:space="0" w:color="0000FF"/>
              <w:bottom w:val="single" w:sz="4" w:space="0" w:color="0000FF"/>
              <w:right w:val="single" w:sz="4" w:space="0" w:color="0000FF"/>
            </w:tcBorders>
          </w:tcPr>
          <w:p w14:paraId="300973BD"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C2"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BF" w14:textId="77777777" w:rsidR="002A6003" w:rsidRPr="002A6003" w:rsidRDefault="002A6003" w:rsidP="002A6003">
            <w:pPr>
              <w:kinsoku w:val="0"/>
              <w:overflowPunct w:val="0"/>
              <w:autoSpaceDE w:val="0"/>
              <w:autoSpaceDN w:val="0"/>
              <w:adjustRightInd w:val="0"/>
              <w:spacing w:before="151"/>
              <w:ind w:left="545"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TLTI</w:t>
            </w:r>
          </w:p>
        </w:tc>
        <w:tc>
          <w:tcPr>
            <w:tcW w:w="4495" w:type="dxa"/>
            <w:tcBorders>
              <w:top w:val="single" w:sz="4" w:space="0" w:color="0000FF"/>
              <w:left w:val="single" w:sz="4" w:space="0" w:color="0000FF"/>
              <w:bottom w:val="single" w:sz="4" w:space="0" w:color="0000FF"/>
              <w:right w:val="single" w:sz="4" w:space="0" w:color="0000FF"/>
            </w:tcBorders>
          </w:tcPr>
          <w:p w14:paraId="300973C0"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Less than immediately the number is trapped</w:t>
            </w:r>
          </w:p>
        </w:tc>
        <w:tc>
          <w:tcPr>
            <w:tcW w:w="2167" w:type="dxa"/>
            <w:tcBorders>
              <w:top w:val="single" w:sz="4" w:space="0" w:color="0000FF"/>
              <w:left w:val="single" w:sz="4" w:space="0" w:color="0000FF"/>
              <w:bottom w:val="single" w:sz="4" w:space="0" w:color="0000FF"/>
              <w:right w:val="single" w:sz="4" w:space="0" w:color="0000FF"/>
            </w:tcBorders>
          </w:tcPr>
          <w:p w14:paraId="300973C1"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C6"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C3" w14:textId="77777777" w:rsidR="002A6003" w:rsidRPr="002A6003" w:rsidRDefault="002A6003" w:rsidP="002A6003">
            <w:pPr>
              <w:kinsoku w:val="0"/>
              <w:overflowPunct w:val="0"/>
              <w:autoSpaceDE w:val="0"/>
              <w:autoSpaceDN w:val="0"/>
              <w:adjustRightInd w:val="0"/>
              <w:spacing w:before="151"/>
              <w:ind w:left="676" w:right="61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TLTIU</w:t>
            </w:r>
          </w:p>
        </w:tc>
        <w:tc>
          <w:tcPr>
            <w:tcW w:w="4495" w:type="dxa"/>
            <w:tcBorders>
              <w:top w:val="single" w:sz="4" w:space="0" w:color="0000FF"/>
              <w:left w:val="single" w:sz="4" w:space="0" w:color="0000FF"/>
              <w:bottom w:val="single" w:sz="4" w:space="0" w:color="0000FF"/>
              <w:right w:val="single" w:sz="4" w:space="0" w:color="0000FF"/>
            </w:tcBorders>
          </w:tcPr>
          <w:p w14:paraId="300973C4"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Less than an unsigned number immediately sinks in</w:t>
            </w:r>
          </w:p>
        </w:tc>
        <w:tc>
          <w:tcPr>
            <w:tcW w:w="2167" w:type="dxa"/>
            <w:tcBorders>
              <w:top w:val="single" w:sz="4" w:space="0" w:color="0000FF"/>
              <w:left w:val="single" w:sz="4" w:space="0" w:color="0000FF"/>
              <w:bottom w:val="single" w:sz="4" w:space="0" w:color="0000FF"/>
              <w:right w:val="single" w:sz="4" w:space="0" w:color="0000FF"/>
            </w:tcBorders>
          </w:tcPr>
          <w:p w14:paraId="300973C5"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CA"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C7" w14:textId="77777777" w:rsidR="002A6003" w:rsidRPr="002A6003" w:rsidRDefault="002A6003" w:rsidP="002A6003">
            <w:pPr>
              <w:kinsoku w:val="0"/>
              <w:overflowPunct w:val="0"/>
              <w:autoSpaceDE w:val="0"/>
              <w:autoSpaceDN w:val="0"/>
              <w:adjustRightInd w:val="0"/>
              <w:spacing w:before="151"/>
              <w:ind w:left="569"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TEQI</w:t>
            </w:r>
          </w:p>
        </w:tc>
        <w:tc>
          <w:tcPr>
            <w:tcW w:w="4495" w:type="dxa"/>
            <w:tcBorders>
              <w:top w:val="single" w:sz="4" w:space="0" w:color="0000FF"/>
              <w:left w:val="single" w:sz="4" w:space="0" w:color="0000FF"/>
              <w:bottom w:val="single" w:sz="4" w:space="0" w:color="0000FF"/>
              <w:right w:val="single" w:sz="4" w:space="0" w:color="0000FF"/>
            </w:tcBorders>
          </w:tcPr>
          <w:p w14:paraId="300973C8"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Is equal to immediately the number sinks in</w:t>
            </w:r>
          </w:p>
        </w:tc>
        <w:tc>
          <w:tcPr>
            <w:tcW w:w="2167" w:type="dxa"/>
            <w:tcBorders>
              <w:top w:val="single" w:sz="4" w:space="0" w:color="0000FF"/>
              <w:left w:val="single" w:sz="4" w:space="0" w:color="0000FF"/>
              <w:bottom w:val="single" w:sz="4" w:space="0" w:color="0000FF"/>
              <w:right w:val="single" w:sz="4" w:space="0" w:color="0000FF"/>
            </w:tcBorders>
          </w:tcPr>
          <w:p w14:paraId="300973C9"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CE" w14:textId="77777777" w:rsidTr="00AD241B">
        <w:trPr>
          <w:trHeight w:val="400"/>
        </w:trPr>
        <w:tc>
          <w:tcPr>
            <w:tcW w:w="1860" w:type="dxa"/>
            <w:tcBorders>
              <w:top w:val="single" w:sz="4" w:space="0" w:color="0000FF"/>
              <w:left w:val="single" w:sz="4" w:space="0" w:color="0000FF"/>
              <w:bottom w:val="single" w:sz="4" w:space="0" w:color="0000FF"/>
              <w:right w:val="single" w:sz="4" w:space="0" w:color="0000FF"/>
            </w:tcBorders>
          </w:tcPr>
          <w:p w14:paraId="300973CB" w14:textId="77777777" w:rsidR="002A6003" w:rsidRPr="002A6003" w:rsidRDefault="002A6003" w:rsidP="002A6003">
            <w:pPr>
              <w:kinsoku w:val="0"/>
              <w:overflowPunct w:val="0"/>
              <w:autoSpaceDE w:val="0"/>
              <w:autoSpaceDN w:val="0"/>
              <w:adjustRightInd w:val="0"/>
              <w:spacing w:before="151"/>
              <w:ind w:left="569" w:right="6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TNEI</w:t>
            </w:r>
          </w:p>
        </w:tc>
        <w:tc>
          <w:tcPr>
            <w:tcW w:w="4495" w:type="dxa"/>
            <w:tcBorders>
              <w:top w:val="single" w:sz="4" w:space="0" w:color="0000FF"/>
              <w:left w:val="single" w:sz="4" w:space="0" w:color="0000FF"/>
              <w:bottom w:val="single" w:sz="4" w:space="0" w:color="0000FF"/>
              <w:right w:val="single" w:sz="4" w:space="0" w:color="0000FF"/>
            </w:tcBorders>
          </w:tcPr>
          <w:p w14:paraId="300973CC"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Not equal to immediately number into</w:t>
            </w:r>
          </w:p>
        </w:tc>
        <w:tc>
          <w:tcPr>
            <w:tcW w:w="2167" w:type="dxa"/>
            <w:tcBorders>
              <w:top w:val="single" w:sz="4" w:space="0" w:color="0000FF"/>
              <w:left w:val="single" w:sz="4" w:space="0" w:color="0000FF"/>
              <w:bottom w:val="single" w:sz="4" w:space="0" w:color="0000FF"/>
              <w:right w:val="single" w:sz="4" w:space="0" w:color="0000FF"/>
            </w:tcBorders>
          </w:tcPr>
          <w:p w14:paraId="300973CD" w14:textId="77777777" w:rsidR="002A6003" w:rsidRPr="002A6003" w:rsidRDefault="002A6003" w:rsidP="002A6003">
            <w:pPr>
              <w:kinsoku w:val="0"/>
              <w:overflowPunct w:val="0"/>
              <w:autoSpaceDE w:val="0"/>
              <w:autoSpaceDN w:val="0"/>
              <w:adjustRightInd w:val="0"/>
              <w:spacing w:before="151"/>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bl>
    <w:p w14:paraId="300973C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3D0"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19"/>
          <w:szCs w:val="19"/>
        </w:rPr>
      </w:pPr>
    </w:p>
    <w:p w14:paraId="300973D1" w14:textId="77777777"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kern w:val="0"/>
          <w:sz w:val="18"/>
          <w:szCs w:val="18"/>
        </w:rPr>
      </w:pPr>
      <w:bookmarkStart w:id="30" w:name="_bookmark183"/>
      <w:bookmarkEnd w:id="30"/>
      <w:r w:rsidRPr="002A6003">
        <w:rPr>
          <w:rFonts w:ascii="Times New Roman" w:eastAsia="宋体" w:hAnsi="Times New Roman" w:cs="宋体" w:hint="eastAsia"/>
          <w:kern w:val="0"/>
          <w:sz w:val="18"/>
          <w:szCs w:val="18"/>
        </w:rPr>
        <w:t>Table 2-11 CPU instruction set: conditional move instructions</w:t>
      </w:r>
    </w:p>
    <w:p w14:paraId="300973D2"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0"/>
          <w:szCs w:val="10"/>
        </w:rPr>
      </w:pPr>
    </w:p>
    <w:tbl>
      <w:tblPr>
        <w:tblW w:w="0" w:type="auto"/>
        <w:tblInd w:w="1692" w:type="dxa"/>
        <w:tblLayout w:type="fixed"/>
        <w:tblCellMar>
          <w:left w:w="0" w:type="dxa"/>
          <w:right w:w="0" w:type="dxa"/>
        </w:tblCellMar>
        <w:tblLook w:val="0000" w:firstRow="0" w:lastRow="0" w:firstColumn="0" w:lastColumn="0" w:noHBand="0" w:noVBand="0"/>
      </w:tblPr>
      <w:tblGrid>
        <w:gridCol w:w="2023"/>
        <w:gridCol w:w="4512"/>
        <w:gridCol w:w="1987"/>
      </w:tblGrid>
      <w:tr w:rsidR="002A6003" w:rsidRPr="002A6003" w14:paraId="300973D6" w14:textId="77777777" w:rsidTr="00AD241B">
        <w:trPr>
          <w:trHeight w:val="398"/>
        </w:trPr>
        <w:tc>
          <w:tcPr>
            <w:tcW w:w="2023" w:type="dxa"/>
            <w:tcBorders>
              <w:top w:val="none" w:sz="6" w:space="0" w:color="auto"/>
              <w:left w:val="none" w:sz="6" w:space="0" w:color="auto"/>
              <w:bottom w:val="single" w:sz="4" w:space="0" w:color="0000FF"/>
              <w:right w:val="none" w:sz="6" w:space="0" w:color="auto"/>
            </w:tcBorders>
            <w:shd w:val="clear" w:color="auto" w:fill="000080"/>
          </w:tcPr>
          <w:p w14:paraId="300973D3" w14:textId="77777777" w:rsidR="002A6003" w:rsidRPr="002A6003" w:rsidRDefault="002A6003" w:rsidP="002A6003">
            <w:pPr>
              <w:kinsoku w:val="0"/>
              <w:overflowPunct w:val="0"/>
              <w:autoSpaceDE w:val="0"/>
              <w:autoSpaceDN w:val="0"/>
              <w:adjustRightInd w:val="0"/>
              <w:spacing w:before="139"/>
              <w:ind w:left="543" w:right="536"/>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512" w:type="dxa"/>
            <w:tcBorders>
              <w:top w:val="none" w:sz="6" w:space="0" w:color="auto"/>
              <w:left w:val="none" w:sz="6" w:space="0" w:color="auto"/>
              <w:bottom w:val="single" w:sz="4" w:space="0" w:color="0000FF"/>
              <w:right w:val="none" w:sz="6" w:space="0" w:color="auto"/>
            </w:tcBorders>
            <w:shd w:val="clear" w:color="auto" w:fill="000080"/>
          </w:tcPr>
          <w:p w14:paraId="300973D4" w14:textId="77777777" w:rsidR="002A6003" w:rsidRPr="002A6003" w:rsidRDefault="002A6003" w:rsidP="002A6003">
            <w:pPr>
              <w:kinsoku w:val="0"/>
              <w:overflowPunct w:val="0"/>
              <w:autoSpaceDE w:val="0"/>
              <w:autoSpaceDN w:val="0"/>
              <w:adjustRightInd w:val="0"/>
              <w:spacing w:before="139"/>
              <w:ind w:left="1698" w:right="1688"/>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1987" w:type="dxa"/>
            <w:tcBorders>
              <w:top w:val="none" w:sz="6" w:space="0" w:color="auto"/>
              <w:left w:val="none" w:sz="6" w:space="0" w:color="auto"/>
              <w:bottom w:val="single" w:sz="4" w:space="0" w:color="0000FF"/>
              <w:right w:val="none" w:sz="6" w:space="0" w:color="auto"/>
            </w:tcBorders>
            <w:shd w:val="clear" w:color="auto" w:fill="000080"/>
          </w:tcPr>
          <w:p w14:paraId="300973D5" w14:textId="77777777" w:rsidR="002A6003" w:rsidRPr="002A6003" w:rsidRDefault="002A6003" w:rsidP="002A6003">
            <w:pPr>
              <w:kinsoku w:val="0"/>
              <w:overflowPunct w:val="0"/>
              <w:autoSpaceDE w:val="0"/>
              <w:autoSpaceDN w:val="0"/>
              <w:adjustRightInd w:val="0"/>
              <w:spacing w:before="139"/>
              <w:ind w:left="434" w:right="427"/>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3DA"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3D7" w14:textId="77777777" w:rsidR="002A6003" w:rsidRPr="002A6003" w:rsidRDefault="002A6003" w:rsidP="002A6003">
            <w:pPr>
              <w:kinsoku w:val="0"/>
              <w:overflowPunct w:val="0"/>
              <w:autoSpaceDE w:val="0"/>
              <w:autoSpaceDN w:val="0"/>
              <w:adjustRightInd w:val="0"/>
              <w:spacing w:before="151"/>
              <w:ind w:left="641" w:right="73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MOVF</w:t>
            </w:r>
          </w:p>
        </w:tc>
        <w:tc>
          <w:tcPr>
            <w:tcW w:w="4512" w:type="dxa"/>
            <w:tcBorders>
              <w:top w:val="single" w:sz="4" w:space="0" w:color="0000FF"/>
              <w:left w:val="single" w:sz="4" w:space="0" w:color="0000FF"/>
              <w:bottom w:val="single" w:sz="4" w:space="0" w:color="0000FF"/>
              <w:right w:val="single" w:sz="4" w:space="0" w:color="0000FF"/>
            </w:tcBorders>
          </w:tcPr>
          <w:p w14:paraId="300973D8" w14:textId="77777777" w:rsidR="002A6003" w:rsidRPr="002A6003" w:rsidRDefault="002A6003" w:rsidP="002A6003">
            <w:pPr>
              <w:kinsoku w:val="0"/>
              <w:overflowPunct w:val="0"/>
              <w:autoSpaceDE w:val="0"/>
              <w:autoSpaceDN w:val="0"/>
              <w:adjustRightInd w:val="0"/>
              <w:spacing w:before="139"/>
              <w:ind w:left="52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The condition moves when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condition is false</w:t>
            </w:r>
          </w:p>
        </w:tc>
        <w:tc>
          <w:tcPr>
            <w:tcW w:w="1987" w:type="dxa"/>
            <w:tcBorders>
              <w:top w:val="single" w:sz="4" w:space="0" w:color="0000FF"/>
              <w:left w:val="single" w:sz="4" w:space="0" w:color="0000FF"/>
              <w:bottom w:val="single" w:sz="4" w:space="0" w:color="0000FF"/>
              <w:right w:val="single" w:sz="4" w:space="0" w:color="0000FF"/>
            </w:tcBorders>
          </w:tcPr>
          <w:p w14:paraId="300973D9" w14:textId="77777777" w:rsidR="002A6003" w:rsidRPr="002A6003" w:rsidRDefault="002A6003" w:rsidP="002A6003">
            <w:pPr>
              <w:kinsoku w:val="0"/>
              <w:overflowPunct w:val="0"/>
              <w:autoSpaceDE w:val="0"/>
              <w:autoSpaceDN w:val="0"/>
              <w:adjustRightInd w:val="0"/>
              <w:spacing w:before="151"/>
              <w:ind w:left="528" w:right="52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DE"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3DB" w14:textId="77777777" w:rsidR="002A6003" w:rsidRPr="002A6003" w:rsidRDefault="002A6003" w:rsidP="002A6003">
            <w:pPr>
              <w:kinsoku w:val="0"/>
              <w:overflowPunct w:val="0"/>
              <w:autoSpaceDE w:val="0"/>
              <w:autoSpaceDN w:val="0"/>
              <w:adjustRightInd w:val="0"/>
              <w:spacing w:before="151"/>
              <w:ind w:left="671" w:right="73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MOVN</w:t>
            </w:r>
          </w:p>
        </w:tc>
        <w:tc>
          <w:tcPr>
            <w:tcW w:w="4512" w:type="dxa"/>
            <w:tcBorders>
              <w:top w:val="single" w:sz="4" w:space="0" w:color="0000FF"/>
              <w:left w:val="single" w:sz="4" w:space="0" w:color="0000FF"/>
              <w:bottom w:val="single" w:sz="4" w:space="0" w:color="0000FF"/>
              <w:right w:val="single" w:sz="4" w:space="0" w:color="0000FF"/>
            </w:tcBorders>
          </w:tcPr>
          <w:p w14:paraId="300973DC" w14:textId="77777777" w:rsidR="002A6003" w:rsidRPr="002A6003" w:rsidRDefault="002A6003" w:rsidP="002A6003">
            <w:pPr>
              <w:kinsoku w:val="0"/>
              <w:overflowPunct w:val="0"/>
              <w:autoSpaceDE w:val="0"/>
              <w:autoSpaceDN w:val="0"/>
              <w:adjustRightInd w:val="0"/>
              <w:spacing w:before="139"/>
              <w:ind w:left="525"/>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The condition is moved when the universal register is not 0</w:t>
            </w:r>
          </w:p>
        </w:tc>
        <w:tc>
          <w:tcPr>
            <w:tcW w:w="1987" w:type="dxa"/>
            <w:tcBorders>
              <w:top w:val="single" w:sz="4" w:space="0" w:color="0000FF"/>
              <w:left w:val="single" w:sz="4" w:space="0" w:color="0000FF"/>
              <w:bottom w:val="single" w:sz="4" w:space="0" w:color="0000FF"/>
              <w:right w:val="single" w:sz="4" w:space="0" w:color="0000FF"/>
            </w:tcBorders>
          </w:tcPr>
          <w:p w14:paraId="300973DD" w14:textId="77777777" w:rsidR="002A6003" w:rsidRPr="002A6003" w:rsidRDefault="002A6003" w:rsidP="002A6003">
            <w:pPr>
              <w:kinsoku w:val="0"/>
              <w:overflowPunct w:val="0"/>
              <w:autoSpaceDE w:val="0"/>
              <w:autoSpaceDN w:val="0"/>
              <w:adjustRightInd w:val="0"/>
              <w:spacing w:before="151"/>
              <w:ind w:left="528" w:right="52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E2"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3DF" w14:textId="77777777" w:rsidR="002A6003" w:rsidRPr="002A6003" w:rsidRDefault="002A6003" w:rsidP="002A6003">
            <w:pPr>
              <w:kinsoku w:val="0"/>
              <w:overflowPunct w:val="0"/>
              <w:autoSpaceDE w:val="0"/>
              <w:autoSpaceDN w:val="0"/>
              <w:adjustRightInd w:val="0"/>
              <w:spacing w:before="151"/>
              <w:ind w:left="651" w:right="73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MOVT</w:t>
            </w:r>
          </w:p>
        </w:tc>
        <w:tc>
          <w:tcPr>
            <w:tcW w:w="4512" w:type="dxa"/>
            <w:tcBorders>
              <w:top w:val="single" w:sz="4" w:space="0" w:color="0000FF"/>
              <w:left w:val="single" w:sz="4" w:space="0" w:color="0000FF"/>
              <w:bottom w:val="single" w:sz="4" w:space="0" w:color="0000FF"/>
              <w:right w:val="single" w:sz="4" w:space="0" w:color="0000FF"/>
            </w:tcBorders>
          </w:tcPr>
          <w:p w14:paraId="300973E0" w14:textId="77777777" w:rsidR="002A6003" w:rsidRPr="002A6003" w:rsidRDefault="002A6003" w:rsidP="002A6003">
            <w:pPr>
              <w:kinsoku w:val="0"/>
              <w:overflowPunct w:val="0"/>
              <w:autoSpaceDE w:val="0"/>
              <w:autoSpaceDN w:val="0"/>
              <w:adjustRightInd w:val="0"/>
              <w:spacing w:before="139"/>
              <w:ind w:left="52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The condition moves when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condition is true</w:t>
            </w:r>
          </w:p>
        </w:tc>
        <w:tc>
          <w:tcPr>
            <w:tcW w:w="1987" w:type="dxa"/>
            <w:tcBorders>
              <w:top w:val="single" w:sz="4" w:space="0" w:color="0000FF"/>
              <w:left w:val="single" w:sz="4" w:space="0" w:color="0000FF"/>
              <w:bottom w:val="single" w:sz="4" w:space="0" w:color="0000FF"/>
              <w:right w:val="single" w:sz="4" w:space="0" w:color="0000FF"/>
            </w:tcBorders>
          </w:tcPr>
          <w:p w14:paraId="300973E1" w14:textId="77777777" w:rsidR="002A6003" w:rsidRPr="002A6003" w:rsidRDefault="002A6003" w:rsidP="002A6003">
            <w:pPr>
              <w:kinsoku w:val="0"/>
              <w:overflowPunct w:val="0"/>
              <w:autoSpaceDE w:val="0"/>
              <w:autoSpaceDN w:val="0"/>
              <w:adjustRightInd w:val="0"/>
              <w:spacing w:before="151"/>
              <w:ind w:left="528" w:right="52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E6"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3E3" w14:textId="77777777" w:rsidR="002A6003" w:rsidRPr="002A6003" w:rsidRDefault="002A6003" w:rsidP="002A6003">
            <w:pPr>
              <w:kinsoku w:val="0"/>
              <w:overflowPunct w:val="0"/>
              <w:autoSpaceDE w:val="0"/>
              <w:autoSpaceDN w:val="0"/>
              <w:adjustRightInd w:val="0"/>
              <w:spacing w:before="151"/>
              <w:ind w:left="651" w:right="73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MOVZ</w:t>
            </w:r>
          </w:p>
        </w:tc>
        <w:tc>
          <w:tcPr>
            <w:tcW w:w="4512" w:type="dxa"/>
            <w:tcBorders>
              <w:top w:val="single" w:sz="4" w:space="0" w:color="0000FF"/>
              <w:left w:val="single" w:sz="4" w:space="0" w:color="0000FF"/>
              <w:bottom w:val="single" w:sz="4" w:space="0" w:color="0000FF"/>
              <w:right w:val="single" w:sz="4" w:space="0" w:color="0000FF"/>
            </w:tcBorders>
          </w:tcPr>
          <w:p w14:paraId="300973E4" w14:textId="77777777" w:rsidR="002A6003" w:rsidRPr="002A6003" w:rsidRDefault="002A6003" w:rsidP="002A6003">
            <w:pPr>
              <w:kinsoku w:val="0"/>
              <w:overflowPunct w:val="0"/>
              <w:autoSpaceDE w:val="0"/>
              <w:autoSpaceDN w:val="0"/>
              <w:adjustRightInd w:val="0"/>
              <w:spacing w:before="139"/>
              <w:ind w:left="525"/>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The condition moves when the general register is 0</w:t>
            </w:r>
          </w:p>
        </w:tc>
        <w:tc>
          <w:tcPr>
            <w:tcW w:w="1987" w:type="dxa"/>
            <w:tcBorders>
              <w:top w:val="single" w:sz="4" w:space="0" w:color="0000FF"/>
              <w:left w:val="single" w:sz="4" w:space="0" w:color="0000FF"/>
              <w:bottom w:val="single" w:sz="4" w:space="0" w:color="0000FF"/>
              <w:right w:val="single" w:sz="4" w:space="0" w:color="0000FF"/>
            </w:tcBorders>
          </w:tcPr>
          <w:p w14:paraId="300973E5" w14:textId="77777777" w:rsidR="002A6003" w:rsidRPr="002A6003" w:rsidRDefault="002A6003" w:rsidP="002A6003">
            <w:pPr>
              <w:kinsoku w:val="0"/>
              <w:overflowPunct w:val="0"/>
              <w:autoSpaceDE w:val="0"/>
              <w:autoSpaceDN w:val="0"/>
              <w:adjustRightInd w:val="0"/>
              <w:spacing w:before="151"/>
              <w:ind w:left="528" w:right="52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bl>
    <w:p w14:paraId="300973E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3E8"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25"/>
          <w:szCs w:val="25"/>
        </w:rPr>
      </w:pPr>
    </w:p>
    <w:p w14:paraId="300973E9"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bookmarkStart w:id="31" w:name="_bookmark184"/>
      <w:bookmarkEnd w:id="31"/>
      <w:r w:rsidRPr="002A6003">
        <w:rPr>
          <w:rFonts w:ascii="Times New Roman" w:eastAsia="宋体" w:hAnsi="Times New Roman" w:cs="宋体" w:hint="eastAsia"/>
          <w:kern w:val="0"/>
          <w:sz w:val="18"/>
          <w:szCs w:val="18"/>
        </w:rPr>
        <w:t>Table 2-12 CPU instruction sets: other instructions</w:t>
      </w:r>
    </w:p>
    <w:p w14:paraId="300973EA"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0"/>
          <w:szCs w:val="10"/>
        </w:rPr>
      </w:pPr>
    </w:p>
    <w:tbl>
      <w:tblPr>
        <w:tblW w:w="0" w:type="auto"/>
        <w:tblInd w:w="1692" w:type="dxa"/>
        <w:tblLayout w:type="fixed"/>
        <w:tblCellMar>
          <w:left w:w="0" w:type="dxa"/>
          <w:right w:w="0" w:type="dxa"/>
        </w:tblCellMar>
        <w:tblLook w:val="0000" w:firstRow="0" w:lastRow="0" w:firstColumn="0" w:lastColumn="0" w:noHBand="0" w:noVBand="0"/>
      </w:tblPr>
      <w:tblGrid>
        <w:gridCol w:w="2023"/>
        <w:gridCol w:w="4512"/>
        <w:gridCol w:w="1987"/>
      </w:tblGrid>
      <w:tr w:rsidR="002A6003" w:rsidRPr="002A6003" w14:paraId="300973EE" w14:textId="77777777" w:rsidTr="00AD241B">
        <w:trPr>
          <w:trHeight w:val="400"/>
        </w:trPr>
        <w:tc>
          <w:tcPr>
            <w:tcW w:w="2023" w:type="dxa"/>
            <w:tcBorders>
              <w:top w:val="none" w:sz="6" w:space="0" w:color="auto"/>
              <w:left w:val="none" w:sz="6" w:space="0" w:color="auto"/>
              <w:bottom w:val="single" w:sz="4" w:space="0" w:color="0000FF"/>
              <w:right w:val="none" w:sz="6" w:space="0" w:color="auto"/>
            </w:tcBorders>
            <w:shd w:val="clear" w:color="auto" w:fill="000080"/>
          </w:tcPr>
          <w:p w14:paraId="300973EB" w14:textId="77777777" w:rsidR="002A6003" w:rsidRPr="002A6003" w:rsidRDefault="002A6003" w:rsidP="002A6003">
            <w:pPr>
              <w:kinsoku w:val="0"/>
              <w:overflowPunct w:val="0"/>
              <w:autoSpaceDE w:val="0"/>
              <w:autoSpaceDN w:val="0"/>
              <w:adjustRightInd w:val="0"/>
              <w:spacing w:before="139"/>
              <w:ind w:left="564"/>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512" w:type="dxa"/>
            <w:tcBorders>
              <w:top w:val="none" w:sz="6" w:space="0" w:color="auto"/>
              <w:left w:val="none" w:sz="6" w:space="0" w:color="auto"/>
              <w:bottom w:val="single" w:sz="4" w:space="0" w:color="0000FF"/>
              <w:right w:val="none" w:sz="6" w:space="0" w:color="auto"/>
            </w:tcBorders>
            <w:shd w:val="clear" w:color="auto" w:fill="000080"/>
          </w:tcPr>
          <w:p w14:paraId="300973EC" w14:textId="77777777" w:rsidR="002A6003" w:rsidRPr="002A6003" w:rsidRDefault="002A6003" w:rsidP="002A6003">
            <w:pPr>
              <w:kinsoku w:val="0"/>
              <w:overflowPunct w:val="0"/>
              <w:autoSpaceDE w:val="0"/>
              <w:autoSpaceDN w:val="0"/>
              <w:adjustRightInd w:val="0"/>
              <w:spacing w:before="139"/>
              <w:ind w:left="1698" w:right="1688"/>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1987" w:type="dxa"/>
            <w:tcBorders>
              <w:top w:val="none" w:sz="6" w:space="0" w:color="auto"/>
              <w:left w:val="none" w:sz="6" w:space="0" w:color="auto"/>
              <w:bottom w:val="single" w:sz="4" w:space="0" w:color="0000FF"/>
              <w:right w:val="none" w:sz="6" w:space="0" w:color="auto"/>
            </w:tcBorders>
            <w:shd w:val="clear" w:color="auto" w:fill="000080"/>
          </w:tcPr>
          <w:p w14:paraId="300973ED" w14:textId="77777777" w:rsidR="002A6003" w:rsidRPr="002A6003" w:rsidRDefault="002A6003" w:rsidP="002A6003">
            <w:pPr>
              <w:kinsoku w:val="0"/>
              <w:overflowPunct w:val="0"/>
              <w:autoSpaceDE w:val="0"/>
              <w:autoSpaceDN w:val="0"/>
              <w:adjustRightInd w:val="0"/>
              <w:spacing w:before="139"/>
              <w:ind w:left="434" w:right="427"/>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3F2" w14:textId="77777777" w:rsidTr="00AD241B">
        <w:trPr>
          <w:trHeight w:val="398"/>
        </w:trPr>
        <w:tc>
          <w:tcPr>
            <w:tcW w:w="2023" w:type="dxa"/>
            <w:tcBorders>
              <w:top w:val="single" w:sz="4" w:space="0" w:color="0000FF"/>
              <w:left w:val="single" w:sz="4" w:space="0" w:color="0000FF"/>
              <w:bottom w:val="single" w:sz="4" w:space="0" w:color="0000FF"/>
              <w:right w:val="single" w:sz="4" w:space="0" w:color="0000FF"/>
            </w:tcBorders>
          </w:tcPr>
          <w:p w14:paraId="300973EF" w14:textId="77777777" w:rsidR="002A6003" w:rsidRPr="002A6003" w:rsidRDefault="002A6003" w:rsidP="002A6003">
            <w:pPr>
              <w:kinsoku w:val="0"/>
              <w:overflowPunct w:val="0"/>
              <w:autoSpaceDE w:val="0"/>
              <w:autoSpaceDN w:val="0"/>
              <w:adjustRightInd w:val="0"/>
              <w:spacing w:before="151"/>
              <w:ind w:left="548" w:right="73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PREF</w:t>
            </w:r>
          </w:p>
        </w:tc>
        <w:tc>
          <w:tcPr>
            <w:tcW w:w="4512" w:type="dxa"/>
            <w:tcBorders>
              <w:top w:val="single" w:sz="4" w:space="0" w:color="0000FF"/>
              <w:left w:val="single" w:sz="4" w:space="0" w:color="0000FF"/>
              <w:bottom w:val="single" w:sz="4" w:space="0" w:color="0000FF"/>
              <w:right w:val="single" w:sz="4" w:space="0" w:color="0000FF"/>
            </w:tcBorders>
          </w:tcPr>
          <w:p w14:paraId="300973F0"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Prefetching instructions</w:t>
            </w:r>
          </w:p>
        </w:tc>
        <w:tc>
          <w:tcPr>
            <w:tcW w:w="1987" w:type="dxa"/>
            <w:tcBorders>
              <w:top w:val="single" w:sz="4" w:space="0" w:color="0000FF"/>
              <w:left w:val="single" w:sz="4" w:space="0" w:color="0000FF"/>
              <w:bottom w:val="single" w:sz="4" w:space="0" w:color="0000FF"/>
              <w:right w:val="single" w:sz="4" w:space="0" w:color="0000FF"/>
            </w:tcBorders>
          </w:tcPr>
          <w:p w14:paraId="300973F1" w14:textId="77777777" w:rsidR="002A6003" w:rsidRPr="002A6003" w:rsidRDefault="002A6003" w:rsidP="002A6003">
            <w:pPr>
              <w:kinsoku w:val="0"/>
              <w:overflowPunct w:val="0"/>
              <w:autoSpaceDE w:val="0"/>
              <w:autoSpaceDN w:val="0"/>
              <w:adjustRightInd w:val="0"/>
              <w:spacing w:before="151"/>
              <w:ind w:left="528" w:right="52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F6"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3F3" w14:textId="77777777" w:rsidR="002A6003" w:rsidRPr="002A6003" w:rsidRDefault="002A6003" w:rsidP="002A6003">
            <w:pPr>
              <w:kinsoku w:val="0"/>
              <w:overflowPunct w:val="0"/>
              <w:autoSpaceDE w:val="0"/>
              <w:autoSpaceDN w:val="0"/>
              <w:adjustRightInd w:val="0"/>
              <w:spacing w:before="153"/>
              <w:ind w:left="678" w:right="73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PREFX</w:t>
            </w:r>
          </w:p>
        </w:tc>
        <w:tc>
          <w:tcPr>
            <w:tcW w:w="4512" w:type="dxa"/>
            <w:tcBorders>
              <w:top w:val="single" w:sz="4" w:space="0" w:color="0000FF"/>
              <w:left w:val="single" w:sz="4" w:space="0" w:color="0000FF"/>
              <w:bottom w:val="single" w:sz="4" w:space="0" w:color="0000FF"/>
              <w:right w:val="single" w:sz="4" w:space="0" w:color="0000FF"/>
            </w:tcBorders>
          </w:tcPr>
          <w:p w14:paraId="300973F4" w14:textId="77777777" w:rsidR="002A6003" w:rsidRPr="002A6003" w:rsidRDefault="002A6003" w:rsidP="002A6003">
            <w:pPr>
              <w:kinsoku w:val="0"/>
              <w:overflowPunct w:val="0"/>
              <w:autoSpaceDE w:val="0"/>
              <w:autoSpaceDN w:val="0"/>
              <w:adjustRightInd w:val="0"/>
              <w:spacing w:before="141"/>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Prefetching instructions</w:t>
            </w:r>
          </w:p>
        </w:tc>
        <w:tc>
          <w:tcPr>
            <w:tcW w:w="1987" w:type="dxa"/>
            <w:tcBorders>
              <w:top w:val="single" w:sz="4" w:space="0" w:color="0000FF"/>
              <w:left w:val="single" w:sz="4" w:space="0" w:color="0000FF"/>
              <w:bottom w:val="single" w:sz="4" w:space="0" w:color="0000FF"/>
              <w:right w:val="single" w:sz="4" w:space="0" w:color="0000FF"/>
            </w:tcBorders>
          </w:tcPr>
          <w:p w14:paraId="300973F5" w14:textId="77777777" w:rsidR="002A6003" w:rsidRPr="002A6003" w:rsidRDefault="002A6003" w:rsidP="002A6003">
            <w:pPr>
              <w:kinsoku w:val="0"/>
              <w:overflowPunct w:val="0"/>
              <w:autoSpaceDE w:val="0"/>
              <w:autoSpaceDN w:val="0"/>
              <w:adjustRightInd w:val="0"/>
              <w:spacing w:before="153"/>
              <w:ind w:left="528" w:right="52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FA"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3F7" w14:textId="77777777" w:rsidR="002A6003" w:rsidRPr="002A6003" w:rsidRDefault="002A6003" w:rsidP="002A6003">
            <w:pPr>
              <w:kinsoku w:val="0"/>
              <w:overflowPunct w:val="0"/>
              <w:autoSpaceDE w:val="0"/>
              <w:autoSpaceDN w:val="0"/>
              <w:adjustRightInd w:val="0"/>
              <w:spacing w:before="151"/>
              <w:ind w:left="478" w:right="73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NOP</w:t>
            </w:r>
          </w:p>
        </w:tc>
        <w:tc>
          <w:tcPr>
            <w:tcW w:w="4512" w:type="dxa"/>
            <w:tcBorders>
              <w:top w:val="single" w:sz="4" w:space="0" w:color="0000FF"/>
              <w:left w:val="single" w:sz="4" w:space="0" w:color="0000FF"/>
              <w:bottom w:val="single" w:sz="4" w:space="0" w:color="0000FF"/>
              <w:right w:val="single" w:sz="4" w:space="0" w:color="0000FF"/>
            </w:tcBorders>
          </w:tcPr>
          <w:p w14:paraId="300973F8"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Empty operation</w:t>
            </w:r>
          </w:p>
        </w:tc>
        <w:tc>
          <w:tcPr>
            <w:tcW w:w="1987" w:type="dxa"/>
            <w:tcBorders>
              <w:top w:val="single" w:sz="4" w:space="0" w:color="0000FF"/>
              <w:left w:val="single" w:sz="4" w:space="0" w:color="0000FF"/>
              <w:bottom w:val="single" w:sz="4" w:space="0" w:color="0000FF"/>
              <w:right w:val="single" w:sz="4" w:space="0" w:color="0000FF"/>
            </w:tcBorders>
          </w:tcPr>
          <w:p w14:paraId="300973F9" w14:textId="77777777" w:rsidR="002A6003" w:rsidRPr="002A6003" w:rsidRDefault="002A6003" w:rsidP="002A6003">
            <w:pPr>
              <w:kinsoku w:val="0"/>
              <w:overflowPunct w:val="0"/>
              <w:autoSpaceDE w:val="0"/>
              <w:autoSpaceDN w:val="0"/>
              <w:adjustRightInd w:val="0"/>
              <w:spacing w:before="151"/>
              <w:ind w:left="528" w:right="52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r w:rsidR="002A6003" w:rsidRPr="002A6003" w14:paraId="300973FE" w14:textId="77777777" w:rsidTr="00AD241B">
        <w:trPr>
          <w:trHeight w:val="400"/>
        </w:trPr>
        <w:tc>
          <w:tcPr>
            <w:tcW w:w="2023" w:type="dxa"/>
            <w:tcBorders>
              <w:top w:val="single" w:sz="4" w:space="0" w:color="0000FF"/>
              <w:left w:val="single" w:sz="4" w:space="0" w:color="0000FF"/>
              <w:bottom w:val="single" w:sz="4" w:space="0" w:color="0000FF"/>
              <w:right w:val="single" w:sz="4" w:space="0" w:color="0000FF"/>
            </w:tcBorders>
          </w:tcPr>
          <w:p w14:paraId="300973FB" w14:textId="77777777" w:rsidR="002A6003" w:rsidRPr="002A6003" w:rsidRDefault="002A6003" w:rsidP="002A6003">
            <w:pPr>
              <w:kinsoku w:val="0"/>
              <w:overflowPunct w:val="0"/>
              <w:autoSpaceDE w:val="0"/>
              <w:autoSpaceDN w:val="0"/>
              <w:adjustRightInd w:val="0"/>
              <w:spacing w:before="151"/>
              <w:ind w:left="677" w:right="73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SSNOP</w:t>
            </w:r>
          </w:p>
        </w:tc>
        <w:tc>
          <w:tcPr>
            <w:tcW w:w="4512" w:type="dxa"/>
            <w:tcBorders>
              <w:top w:val="single" w:sz="4" w:space="0" w:color="0000FF"/>
              <w:left w:val="single" w:sz="4" w:space="0" w:color="0000FF"/>
              <w:bottom w:val="single" w:sz="4" w:space="0" w:color="0000FF"/>
              <w:right w:val="single" w:sz="4" w:space="0" w:color="0000FF"/>
            </w:tcBorders>
          </w:tcPr>
          <w:p w14:paraId="300973FC" w14:textId="77777777" w:rsidR="002A6003" w:rsidRPr="002A6003" w:rsidRDefault="002A6003" w:rsidP="002A6003">
            <w:pPr>
              <w:kinsoku w:val="0"/>
              <w:overflowPunct w:val="0"/>
              <w:autoSpaceDE w:val="0"/>
              <w:autoSpaceDN w:val="0"/>
              <w:adjustRightInd w:val="0"/>
              <w:spacing w:before="139"/>
              <w:ind w:left="100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Single launch air operation</w:t>
            </w:r>
          </w:p>
        </w:tc>
        <w:tc>
          <w:tcPr>
            <w:tcW w:w="1987" w:type="dxa"/>
            <w:tcBorders>
              <w:top w:val="single" w:sz="4" w:space="0" w:color="0000FF"/>
              <w:left w:val="single" w:sz="4" w:space="0" w:color="0000FF"/>
              <w:bottom w:val="single" w:sz="4" w:space="0" w:color="0000FF"/>
              <w:right w:val="single" w:sz="4" w:space="0" w:color="0000FF"/>
            </w:tcBorders>
          </w:tcPr>
          <w:p w14:paraId="300973FD" w14:textId="77777777" w:rsidR="002A6003" w:rsidRPr="002A6003" w:rsidRDefault="002A6003" w:rsidP="002A6003">
            <w:pPr>
              <w:kinsoku w:val="0"/>
              <w:overflowPunct w:val="0"/>
              <w:autoSpaceDE w:val="0"/>
              <w:autoSpaceDN w:val="0"/>
              <w:adjustRightInd w:val="0"/>
              <w:spacing w:before="151"/>
              <w:ind w:left="528" w:right="52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w:t>
            </w:r>
          </w:p>
        </w:tc>
      </w:tr>
    </w:tbl>
    <w:p w14:paraId="300973F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0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01"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402" w14:textId="77777777" w:rsidR="002A6003" w:rsidRPr="002A6003" w:rsidRDefault="002A6003" w:rsidP="002A6003">
      <w:pPr>
        <w:numPr>
          <w:ilvl w:val="1"/>
          <w:numId w:val="26"/>
        </w:numPr>
        <w:tabs>
          <w:tab w:val="left" w:pos="2259"/>
        </w:tabs>
        <w:kinsoku w:val="0"/>
        <w:overflowPunct w:val="0"/>
        <w:autoSpaceDE w:val="0"/>
        <w:autoSpaceDN w:val="0"/>
        <w:adjustRightInd w:val="0"/>
        <w:jc w:val="left"/>
        <w:outlineLvl w:val="2"/>
        <w:rPr>
          <w:rFonts w:ascii="Times New Roman" w:eastAsia="宋体" w:hAnsi="Times New Roman" w:cs="黑体"/>
          <w:spacing w:val="-10"/>
          <w:kern w:val="0"/>
          <w:sz w:val="32"/>
          <w:szCs w:val="32"/>
        </w:rPr>
      </w:pPr>
      <w:bookmarkStart w:id="32" w:name="2.2_MIPS64兼容指令实现相关说明"/>
      <w:bookmarkStart w:id="33" w:name="_bookmark185"/>
      <w:bookmarkStart w:id="34" w:name="_Toc41147998"/>
      <w:bookmarkStart w:id="35" w:name="_Toc41294529"/>
      <w:bookmarkEnd w:id="32"/>
      <w:bookmarkEnd w:id="33"/>
      <w:r w:rsidRPr="002A6003">
        <w:rPr>
          <w:rFonts w:ascii="Times New Roman" w:eastAsia="宋体" w:hAnsi="Times New Roman" w:cs="黑体"/>
          <w:kern w:val="0"/>
          <w:sz w:val="32"/>
          <w:szCs w:val="32"/>
        </w:rPr>
        <w:t>MIPS64 compatible instruction implementation related instructions</w:t>
      </w:r>
      <w:bookmarkEnd w:id="34"/>
      <w:bookmarkEnd w:id="35"/>
    </w:p>
    <w:p w14:paraId="30097403"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31"/>
          <w:szCs w:val="31"/>
        </w:rPr>
      </w:pPr>
    </w:p>
    <w:p w14:paraId="30097404" w14:textId="77777777" w:rsidR="002A6003" w:rsidRPr="002A6003" w:rsidRDefault="002A6003" w:rsidP="002A6003">
      <w:pPr>
        <w:numPr>
          <w:ilvl w:val="2"/>
          <w:numId w:val="24"/>
        </w:numPr>
        <w:tabs>
          <w:tab w:val="left" w:pos="2439"/>
        </w:tabs>
        <w:kinsoku w:val="0"/>
        <w:overflowPunct w:val="0"/>
        <w:autoSpaceDE w:val="0"/>
        <w:autoSpaceDN w:val="0"/>
        <w:adjustRightInd w:val="0"/>
        <w:spacing w:before="1"/>
        <w:jc w:val="left"/>
        <w:outlineLvl w:val="7"/>
        <w:rPr>
          <w:rFonts w:ascii="Times New Roman" w:eastAsia="宋体" w:hAnsi="Times New Roman" w:cs="黑体"/>
          <w:spacing w:val="-3"/>
          <w:kern w:val="0"/>
          <w:sz w:val="28"/>
          <w:szCs w:val="28"/>
        </w:rPr>
      </w:pPr>
      <w:bookmarkStart w:id="36" w:name="2.2.1_存在实现差异的指令"/>
      <w:bookmarkStart w:id="37" w:name="_bookmark186"/>
      <w:bookmarkEnd w:id="36"/>
      <w:bookmarkEnd w:id="37"/>
      <w:r w:rsidRPr="002A6003">
        <w:rPr>
          <w:rFonts w:ascii="Times New Roman" w:eastAsia="宋体" w:hAnsi="Times New Roman" w:cs="黑体" w:hint="eastAsia"/>
          <w:spacing w:val="-3"/>
          <w:kern w:val="0"/>
          <w:sz w:val="28"/>
          <w:szCs w:val="28"/>
        </w:rPr>
        <w:t>There are instructions for implementation differences</w:t>
      </w:r>
    </w:p>
    <w:p w14:paraId="30097405"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24"/>
          <w:szCs w:val="24"/>
        </w:rPr>
      </w:pPr>
    </w:p>
    <w:p w14:paraId="3009740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checks all MIPS64 R2 instructions for support, but </w:t>
      </w:r>
      <w:r w:rsidRPr="002A6003">
        <w:rPr>
          <w:rFonts w:ascii="Times New Roman" w:eastAsia="宋体" w:hAnsi="Times New Roman" w:cs="宋体" w:hint="eastAsia"/>
          <w:spacing w:val="5"/>
          <w:kern w:val="0"/>
          <w:szCs w:val="21"/>
        </w:rPr>
        <w:lastRenderedPageBreak/>
        <w:t>redefines some implementation-related instructions, as shown in table 2-13.</w:t>
      </w:r>
      <w:hyperlink w:anchor="bookmark187" w:history="1"/>
    </w:p>
    <w:p w14:paraId="3009740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bookmarkStart w:id="38" w:name="_bookmark187"/>
      <w:bookmarkEnd w:id="38"/>
      <w:r w:rsidRPr="002A6003">
        <w:rPr>
          <w:rFonts w:ascii="Times New Roman" w:eastAsia="宋体" w:hAnsi="Times New Roman" w:cs="宋体" w:hint="eastAsia"/>
          <w:spacing w:val="5"/>
          <w:kern w:val="0"/>
          <w:szCs w:val="21"/>
        </w:rPr>
        <w:t>There are instructions for implementation differences in table 2-13</w:t>
      </w:r>
    </w:p>
    <w:tbl>
      <w:tblPr>
        <w:tblW w:w="0" w:type="auto"/>
        <w:tblInd w:w="1697" w:type="dxa"/>
        <w:tblLayout w:type="fixed"/>
        <w:tblCellMar>
          <w:left w:w="0" w:type="dxa"/>
          <w:right w:w="0" w:type="dxa"/>
        </w:tblCellMar>
        <w:tblLook w:val="0000" w:firstRow="0" w:lastRow="0" w:firstColumn="0" w:lastColumn="0" w:noHBand="0" w:noVBand="0"/>
      </w:tblPr>
      <w:tblGrid>
        <w:gridCol w:w="1522"/>
        <w:gridCol w:w="1702"/>
        <w:gridCol w:w="5290"/>
      </w:tblGrid>
      <w:tr w:rsidR="002A6003" w:rsidRPr="002A6003" w14:paraId="3009740D" w14:textId="77777777" w:rsidTr="00AD241B">
        <w:trPr>
          <w:trHeight w:val="400"/>
        </w:trPr>
        <w:tc>
          <w:tcPr>
            <w:tcW w:w="1522" w:type="dxa"/>
            <w:tcBorders>
              <w:top w:val="none" w:sz="6" w:space="0" w:color="auto"/>
              <w:left w:val="none" w:sz="6" w:space="0" w:color="auto"/>
              <w:bottom w:val="single" w:sz="4" w:space="0" w:color="0000FF"/>
              <w:right w:val="none" w:sz="6" w:space="0" w:color="auto"/>
            </w:tcBorders>
            <w:shd w:val="clear" w:color="auto" w:fill="000080"/>
          </w:tcPr>
          <w:p w14:paraId="3009740A" w14:textId="77777777" w:rsidR="002A6003" w:rsidRPr="002A6003" w:rsidRDefault="002A6003" w:rsidP="002A6003">
            <w:pPr>
              <w:kinsoku w:val="0"/>
              <w:overflowPunct w:val="0"/>
              <w:autoSpaceDE w:val="0"/>
              <w:autoSpaceDN w:val="0"/>
              <w:adjustRightInd w:val="0"/>
              <w:spacing w:before="139"/>
              <w:ind w:left="293" w:right="284"/>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1702" w:type="dxa"/>
            <w:tcBorders>
              <w:top w:val="none" w:sz="6" w:space="0" w:color="auto"/>
              <w:left w:val="none" w:sz="6" w:space="0" w:color="auto"/>
              <w:bottom w:val="single" w:sz="4" w:space="0" w:color="0000FF"/>
              <w:right w:val="none" w:sz="6" w:space="0" w:color="auto"/>
            </w:tcBorders>
            <w:shd w:val="clear" w:color="auto" w:fill="000080"/>
          </w:tcPr>
          <w:p w14:paraId="3009740B" w14:textId="77777777" w:rsidR="002A6003" w:rsidRPr="002A6003" w:rsidRDefault="002A6003" w:rsidP="002A6003">
            <w:pPr>
              <w:kinsoku w:val="0"/>
              <w:overflowPunct w:val="0"/>
              <w:autoSpaceDE w:val="0"/>
              <w:autoSpaceDN w:val="0"/>
              <w:adjustRightInd w:val="0"/>
              <w:spacing w:before="139"/>
              <w:ind w:left="311"/>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5290" w:type="dxa"/>
            <w:tcBorders>
              <w:top w:val="none" w:sz="6" w:space="0" w:color="auto"/>
              <w:left w:val="none" w:sz="6" w:space="0" w:color="auto"/>
              <w:bottom w:val="single" w:sz="4" w:space="0" w:color="0000FF"/>
              <w:right w:val="none" w:sz="6" w:space="0" w:color="auto"/>
            </w:tcBorders>
            <w:shd w:val="clear" w:color="auto" w:fill="000080"/>
          </w:tcPr>
          <w:p w14:paraId="3009740C" w14:textId="77777777" w:rsidR="002A6003" w:rsidRPr="002A6003" w:rsidRDefault="002A6003" w:rsidP="002A6003">
            <w:pPr>
              <w:kinsoku w:val="0"/>
              <w:overflowPunct w:val="0"/>
              <w:autoSpaceDE w:val="0"/>
              <w:autoSpaceDN w:val="0"/>
              <w:adjustRightInd w:val="0"/>
              <w:spacing w:before="139"/>
              <w:ind w:left="2083" w:right="2076"/>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Concrete implementation description</w:t>
            </w:r>
          </w:p>
        </w:tc>
      </w:tr>
      <w:tr w:rsidR="002A6003" w:rsidRPr="002A6003" w14:paraId="30097414" w14:textId="77777777" w:rsidTr="00AD241B">
        <w:trPr>
          <w:trHeight w:val="798"/>
        </w:trPr>
        <w:tc>
          <w:tcPr>
            <w:tcW w:w="1522" w:type="dxa"/>
            <w:tcBorders>
              <w:top w:val="single" w:sz="4" w:space="0" w:color="0000FF"/>
              <w:left w:val="single" w:sz="4" w:space="0" w:color="0000FF"/>
              <w:bottom w:val="single" w:sz="4" w:space="0" w:color="0000FF"/>
              <w:right w:val="single" w:sz="4" w:space="0" w:color="0000FF"/>
            </w:tcBorders>
          </w:tcPr>
          <w:p w14:paraId="3009740E"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7"/>
                <w:szCs w:val="27"/>
              </w:rPr>
            </w:pPr>
          </w:p>
          <w:p w14:paraId="3009740F" w14:textId="77777777" w:rsidR="002A6003" w:rsidRPr="002A6003" w:rsidRDefault="002A6003" w:rsidP="002A6003">
            <w:pPr>
              <w:kinsoku w:val="0"/>
              <w:overflowPunct w:val="0"/>
              <w:autoSpaceDE w:val="0"/>
              <w:autoSpaceDN w:val="0"/>
              <w:adjustRightInd w:val="0"/>
              <w:ind w:left="362" w:right="36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PREF</w:t>
            </w:r>
          </w:p>
        </w:tc>
        <w:tc>
          <w:tcPr>
            <w:tcW w:w="1702" w:type="dxa"/>
            <w:tcBorders>
              <w:top w:val="single" w:sz="4" w:space="0" w:color="0000FF"/>
              <w:left w:val="single" w:sz="4" w:space="0" w:color="0000FF"/>
              <w:bottom w:val="single" w:sz="4" w:space="0" w:color="0000FF"/>
              <w:right w:val="single" w:sz="4" w:space="0" w:color="0000FF"/>
            </w:tcBorders>
          </w:tcPr>
          <w:p w14:paraId="30097410"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6"/>
                <w:szCs w:val="26"/>
              </w:rPr>
            </w:pPr>
          </w:p>
          <w:p w14:paraId="30097411" w14:textId="77777777" w:rsidR="002A6003" w:rsidRPr="002A6003" w:rsidRDefault="002A6003" w:rsidP="002A6003">
            <w:pPr>
              <w:kinsoku w:val="0"/>
              <w:overflowPunct w:val="0"/>
              <w:autoSpaceDE w:val="0"/>
              <w:autoSpaceDN w:val="0"/>
              <w:adjustRightInd w:val="0"/>
              <w:ind w:left="282"/>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Prefetching instructions</w:t>
            </w:r>
          </w:p>
        </w:tc>
        <w:tc>
          <w:tcPr>
            <w:tcW w:w="5290" w:type="dxa"/>
            <w:tcBorders>
              <w:top w:val="single" w:sz="4" w:space="0" w:color="0000FF"/>
              <w:left w:val="single" w:sz="4" w:space="0" w:color="0000FF"/>
              <w:bottom w:val="single" w:sz="4" w:space="0" w:color="0000FF"/>
              <w:right w:val="single" w:sz="4" w:space="0" w:color="0000FF"/>
            </w:tcBorders>
          </w:tcPr>
          <w:p w14:paraId="30097412" w14:textId="77777777" w:rsidR="002A6003" w:rsidRPr="002A6003" w:rsidRDefault="002A6003" w:rsidP="002A6003">
            <w:pPr>
              <w:kinsoku w:val="0"/>
              <w:overflowPunct w:val="0"/>
              <w:autoSpaceDE w:val="0"/>
              <w:autoSpaceDN w:val="0"/>
              <w:adjustRightInd w:val="0"/>
              <w:spacing w:before="139"/>
              <w:ind w:left="27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As NOP instruction processing, no prefetch effect.</w:t>
            </w:r>
          </w:p>
          <w:p w14:paraId="30097413" w14:textId="77777777" w:rsidR="002A6003" w:rsidRPr="002A6003" w:rsidRDefault="002A6003" w:rsidP="002A6003">
            <w:pPr>
              <w:kinsoku w:val="0"/>
              <w:overflowPunct w:val="0"/>
              <w:autoSpaceDE w:val="0"/>
              <w:autoSpaceDN w:val="0"/>
              <w:adjustRightInd w:val="0"/>
              <w:spacing w:before="170"/>
              <w:ind w:left="27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Software prefetch can be achieved by Load to register 0.</w:t>
            </w:r>
          </w:p>
        </w:tc>
      </w:tr>
      <w:tr w:rsidR="002A6003" w:rsidRPr="002A6003" w14:paraId="3009741B" w14:textId="77777777" w:rsidTr="00AD241B">
        <w:trPr>
          <w:trHeight w:val="801"/>
        </w:trPr>
        <w:tc>
          <w:tcPr>
            <w:tcW w:w="1522" w:type="dxa"/>
            <w:tcBorders>
              <w:top w:val="single" w:sz="4" w:space="0" w:color="0000FF"/>
              <w:left w:val="single" w:sz="4" w:space="0" w:color="0000FF"/>
              <w:bottom w:val="single" w:sz="4" w:space="0" w:color="0000FF"/>
              <w:right w:val="single" w:sz="4" w:space="0" w:color="0000FF"/>
            </w:tcBorders>
          </w:tcPr>
          <w:p w14:paraId="30097415"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7416" w14:textId="77777777" w:rsidR="002A6003" w:rsidRPr="002A6003" w:rsidRDefault="002A6003" w:rsidP="002A6003">
            <w:pPr>
              <w:kinsoku w:val="0"/>
              <w:overflowPunct w:val="0"/>
              <w:autoSpaceDE w:val="0"/>
              <w:autoSpaceDN w:val="0"/>
              <w:adjustRightInd w:val="0"/>
              <w:ind w:left="363" w:right="36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PREFX</w:t>
            </w:r>
          </w:p>
        </w:tc>
        <w:tc>
          <w:tcPr>
            <w:tcW w:w="1702" w:type="dxa"/>
            <w:tcBorders>
              <w:top w:val="single" w:sz="4" w:space="0" w:color="0000FF"/>
              <w:left w:val="single" w:sz="4" w:space="0" w:color="0000FF"/>
              <w:bottom w:val="single" w:sz="4" w:space="0" w:color="0000FF"/>
              <w:right w:val="single" w:sz="4" w:space="0" w:color="0000FF"/>
            </w:tcBorders>
          </w:tcPr>
          <w:p w14:paraId="30097417"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6"/>
                <w:szCs w:val="26"/>
              </w:rPr>
            </w:pPr>
          </w:p>
          <w:p w14:paraId="30097418" w14:textId="77777777" w:rsidR="002A6003" w:rsidRPr="002A6003" w:rsidRDefault="002A6003" w:rsidP="002A6003">
            <w:pPr>
              <w:kinsoku w:val="0"/>
              <w:overflowPunct w:val="0"/>
              <w:autoSpaceDE w:val="0"/>
              <w:autoSpaceDN w:val="0"/>
              <w:adjustRightInd w:val="0"/>
              <w:ind w:left="282"/>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Prefetching instructions</w:t>
            </w:r>
          </w:p>
        </w:tc>
        <w:tc>
          <w:tcPr>
            <w:tcW w:w="5290" w:type="dxa"/>
            <w:tcBorders>
              <w:top w:val="single" w:sz="4" w:space="0" w:color="0000FF"/>
              <w:left w:val="single" w:sz="4" w:space="0" w:color="0000FF"/>
              <w:bottom w:val="single" w:sz="4" w:space="0" w:color="0000FF"/>
              <w:right w:val="single" w:sz="4" w:space="0" w:color="0000FF"/>
            </w:tcBorders>
          </w:tcPr>
          <w:p w14:paraId="30097419" w14:textId="77777777" w:rsidR="002A6003" w:rsidRPr="002A6003" w:rsidRDefault="002A6003" w:rsidP="002A6003">
            <w:pPr>
              <w:kinsoku w:val="0"/>
              <w:overflowPunct w:val="0"/>
              <w:autoSpaceDE w:val="0"/>
              <w:autoSpaceDN w:val="0"/>
              <w:adjustRightInd w:val="0"/>
              <w:spacing w:before="141"/>
              <w:ind w:left="27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As NOP instruction processing, no prefetch effect.</w:t>
            </w:r>
          </w:p>
          <w:p w14:paraId="3009741A" w14:textId="77777777" w:rsidR="002A6003" w:rsidRPr="002A6003" w:rsidRDefault="002A6003" w:rsidP="002A6003">
            <w:pPr>
              <w:kinsoku w:val="0"/>
              <w:overflowPunct w:val="0"/>
              <w:autoSpaceDE w:val="0"/>
              <w:autoSpaceDN w:val="0"/>
              <w:adjustRightInd w:val="0"/>
              <w:spacing w:before="168"/>
              <w:ind w:left="27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Software prefetch can be achieved by Load to register 0.</w:t>
            </w:r>
          </w:p>
        </w:tc>
      </w:tr>
      <w:tr w:rsidR="002A6003" w:rsidRPr="002A6003" w14:paraId="30097424" w14:textId="77777777" w:rsidTr="00AD241B">
        <w:trPr>
          <w:trHeight w:val="1199"/>
        </w:trPr>
        <w:tc>
          <w:tcPr>
            <w:tcW w:w="1522" w:type="dxa"/>
            <w:tcBorders>
              <w:top w:val="single" w:sz="4" w:space="0" w:color="0000FF"/>
              <w:left w:val="single" w:sz="4" w:space="0" w:color="0000FF"/>
              <w:bottom w:val="single" w:sz="4" w:space="0" w:color="0000FF"/>
              <w:right w:val="single" w:sz="4" w:space="0" w:color="0000FF"/>
            </w:tcBorders>
          </w:tcPr>
          <w:p w14:paraId="3009741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1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3"/>
                <w:szCs w:val="23"/>
              </w:rPr>
            </w:pPr>
          </w:p>
          <w:p w14:paraId="3009741E" w14:textId="77777777" w:rsidR="002A6003" w:rsidRPr="002A6003" w:rsidRDefault="002A6003" w:rsidP="002A6003">
            <w:pPr>
              <w:kinsoku w:val="0"/>
              <w:overflowPunct w:val="0"/>
              <w:autoSpaceDE w:val="0"/>
              <w:autoSpaceDN w:val="0"/>
              <w:adjustRightInd w:val="0"/>
              <w:spacing w:before="1"/>
              <w:ind w:left="362" w:right="36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SSNOP</w:t>
            </w:r>
          </w:p>
        </w:tc>
        <w:tc>
          <w:tcPr>
            <w:tcW w:w="1702" w:type="dxa"/>
            <w:tcBorders>
              <w:top w:val="single" w:sz="4" w:space="0" w:color="0000FF"/>
              <w:left w:val="single" w:sz="4" w:space="0" w:color="0000FF"/>
              <w:bottom w:val="single" w:sz="4" w:space="0" w:color="0000FF"/>
              <w:right w:val="single" w:sz="4" w:space="0" w:color="0000FF"/>
            </w:tcBorders>
          </w:tcPr>
          <w:p w14:paraId="3009741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7420"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4"/>
                <w:szCs w:val="24"/>
              </w:rPr>
            </w:pPr>
          </w:p>
          <w:p w14:paraId="30097421" w14:textId="77777777" w:rsidR="002A6003" w:rsidRPr="002A6003" w:rsidRDefault="002A6003" w:rsidP="002A6003">
            <w:pPr>
              <w:kinsoku w:val="0"/>
              <w:overflowPunct w:val="0"/>
              <w:autoSpaceDE w:val="0"/>
              <w:autoSpaceDN w:val="0"/>
              <w:adjustRightInd w:val="0"/>
              <w:ind w:left="282"/>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Single launch air operation</w:t>
            </w:r>
          </w:p>
        </w:tc>
        <w:tc>
          <w:tcPr>
            <w:tcW w:w="5290" w:type="dxa"/>
            <w:tcBorders>
              <w:top w:val="single" w:sz="4" w:space="0" w:color="0000FF"/>
              <w:left w:val="single" w:sz="4" w:space="0" w:color="0000FF"/>
              <w:bottom w:val="single" w:sz="4" w:space="0" w:color="0000FF"/>
              <w:right w:val="single" w:sz="4" w:space="0" w:color="0000FF"/>
            </w:tcBorders>
          </w:tcPr>
          <w:p w14:paraId="30097422" w14:textId="77777777" w:rsidR="002A6003" w:rsidRPr="002A6003" w:rsidRDefault="002A6003" w:rsidP="002A6003">
            <w:pPr>
              <w:kinsoku w:val="0"/>
              <w:overflowPunct w:val="0"/>
              <w:autoSpaceDE w:val="0"/>
              <w:autoSpaceDN w:val="0"/>
              <w:adjustRightInd w:val="0"/>
              <w:spacing w:before="139"/>
              <w:ind w:left="27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Treat as NOP instruction processing.</w:t>
            </w:r>
          </w:p>
          <w:p w14:paraId="30097423" w14:textId="77777777" w:rsidR="002A6003" w:rsidRPr="002A6003" w:rsidRDefault="002A6003" w:rsidP="002A6003">
            <w:pPr>
              <w:kinsoku w:val="0"/>
              <w:overflowPunct w:val="0"/>
              <w:autoSpaceDE w:val="0"/>
              <w:autoSpaceDN w:val="0"/>
              <w:adjustRightInd w:val="0"/>
              <w:spacing w:before="1" w:line="400" w:lineRule="atLeast"/>
              <w:ind w:left="140" w:right="8" w:firstLine="13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All data and control Hazards in GS464 are maintained by the hardware without software control. </w:t>
            </w:r>
          </w:p>
        </w:tc>
      </w:tr>
      <w:tr w:rsidR="002A6003" w:rsidRPr="002A6003" w14:paraId="3009742D" w14:textId="77777777" w:rsidTr="00AD241B">
        <w:trPr>
          <w:trHeight w:val="1199"/>
        </w:trPr>
        <w:tc>
          <w:tcPr>
            <w:tcW w:w="1522" w:type="dxa"/>
            <w:tcBorders>
              <w:top w:val="single" w:sz="4" w:space="0" w:color="0000FF"/>
              <w:left w:val="single" w:sz="4" w:space="0" w:color="0000FF"/>
              <w:bottom w:val="single" w:sz="4" w:space="0" w:color="0000FF"/>
              <w:right w:val="single" w:sz="4" w:space="0" w:color="0000FF"/>
            </w:tcBorders>
          </w:tcPr>
          <w:p w14:paraId="3009742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2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3"/>
                <w:szCs w:val="23"/>
              </w:rPr>
            </w:pPr>
          </w:p>
          <w:p w14:paraId="30097427" w14:textId="77777777" w:rsidR="002A6003" w:rsidRPr="002A6003" w:rsidRDefault="002A6003" w:rsidP="002A6003">
            <w:pPr>
              <w:kinsoku w:val="0"/>
              <w:overflowPunct w:val="0"/>
              <w:autoSpaceDE w:val="0"/>
              <w:autoSpaceDN w:val="0"/>
              <w:adjustRightInd w:val="0"/>
              <w:spacing w:before="1"/>
              <w:ind w:left="365" w:right="36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EHB</w:t>
            </w:r>
          </w:p>
        </w:tc>
        <w:tc>
          <w:tcPr>
            <w:tcW w:w="1702" w:type="dxa"/>
            <w:tcBorders>
              <w:top w:val="single" w:sz="4" w:space="0" w:color="0000FF"/>
              <w:left w:val="single" w:sz="4" w:space="0" w:color="0000FF"/>
              <w:bottom w:val="single" w:sz="4" w:space="0" w:color="0000FF"/>
              <w:right w:val="single" w:sz="4" w:space="0" w:color="0000FF"/>
            </w:tcBorders>
          </w:tcPr>
          <w:p w14:paraId="3009742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742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4"/>
                <w:szCs w:val="24"/>
              </w:rPr>
            </w:pPr>
          </w:p>
          <w:p w14:paraId="3009742A" w14:textId="77777777" w:rsidR="002A6003" w:rsidRPr="002A6003" w:rsidRDefault="002A6003" w:rsidP="002A6003">
            <w:pPr>
              <w:kinsoku w:val="0"/>
              <w:overflowPunct w:val="0"/>
              <w:autoSpaceDE w:val="0"/>
              <w:autoSpaceDN w:val="0"/>
              <w:adjustRightInd w:val="0"/>
              <w:ind w:left="282"/>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Isolation execution correlation</w:t>
            </w:r>
          </w:p>
        </w:tc>
        <w:tc>
          <w:tcPr>
            <w:tcW w:w="5290" w:type="dxa"/>
            <w:tcBorders>
              <w:top w:val="single" w:sz="4" w:space="0" w:color="0000FF"/>
              <w:left w:val="single" w:sz="4" w:space="0" w:color="0000FF"/>
              <w:bottom w:val="single" w:sz="4" w:space="0" w:color="0000FF"/>
              <w:right w:val="single" w:sz="4" w:space="0" w:color="0000FF"/>
            </w:tcBorders>
          </w:tcPr>
          <w:p w14:paraId="3009742B" w14:textId="77777777" w:rsidR="002A6003" w:rsidRPr="002A6003" w:rsidRDefault="002A6003" w:rsidP="002A6003">
            <w:pPr>
              <w:kinsoku w:val="0"/>
              <w:overflowPunct w:val="0"/>
              <w:autoSpaceDE w:val="0"/>
              <w:autoSpaceDN w:val="0"/>
              <w:adjustRightInd w:val="0"/>
              <w:spacing w:before="139"/>
              <w:ind w:left="27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Treat as NOP instruction processing.</w:t>
            </w:r>
          </w:p>
          <w:p w14:paraId="3009742C" w14:textId="77777777" w:rsidR="002A6003" w:rsidRPr="002A6003" w:rsidRDefault="002A6003" w:rsidP="002A6003">
            <w:pPr>
              <w:kinsoku w:val="0"/>
              <w:overflowPunct w:val="0"/>
              <w:autoSpaceDE w:val="0"/>
              <w:autoSpaceDN w:val="0"/>
              <w:adjustRightInd w:val="0"/>
              <w:spacing w:before="1" w:line="400" w:lineRule="atLeast"/>
              <w:ind w:left="140" w:right="8" w:firstLine="13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All data and control Hazards in GS464 are maintained by the hardware without software control. </w:t>
            </w:r>
          </w:p>
        </w:tc>
      </w:tr>
      <w:tr w:rsidR="002A6003" w:rsidRPr="002A6003" w14:paraId="30097436" w14:textId="77777777" w:rsidTr="00AD241B">
        <w:trPr>
          <w:trHeight w:val="1199"/>
        </w:trPr>
        <w:tc>
          <w:tcPr>
            <w:tcW w:w="1522" w:type="dxa"/>
            <w:tcBorders>
              <w:top w:val="single" w:sz="4" w:space="0" w:color="0000FF"/>
              <w:left w:val="single" w:sz="4" w:space="0" w:color="0000FF"/>
              <w:bottom w:val="single" w:sz="4" w:space="0" w:color="0000FF"/>
              <w:right w:val="single" w:sz="4" w:space="0" w:color="0000FF"/>
            </w:tcBorders>
          </w:tcPr>
          <w:p w14:paraId="3009742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2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3"/>
                <w:szCs w:val="23"/>
              </w:rPr>
            </w:pPr>
          </w:p>
          <w:p w14:paraId="30097430" w14:textId="77777777" w:rsidR="002A6003" w:rsidRPr="002A6003" w:rsidRDefault="002A6003" w:rsidP="002A6003">
            <w:pPr>
              <w:kinsoku w:val="0"/>
              <w:overflowPunct w:val="0"/>
              <w:autoSpaceDE w:val="0"/>
              <w:autoSpaceDN w:val="0"/>
              <w:adjustRightInd w:val="0"/>
              <w:spacing w:before="1"/>
              <w:ind w:left="365" w:right="36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WAIT</w:t>
            </w:r>
          </w:p>
        </w:tc>
        <w:tc>
          <w:tcPr>
            <w:tcW w:w="1702" w:type="dxa"/>
            <w:tcBorders>
              <w:top w:val="single" w:sz="4" w:space="0" w:color="0000FF"/>
              <w:left w:val="single" w:sz="4" w:space="0" w:color="0000FF"/>
              <w:bottom w:val="single" w:sz="4" w:space="0" w:color="0000FF"/>
              <w:right w:val="single" w:sz="4" w:space="0" w:color="0000FF"/>
            </w:tcBorders>
          </w:tcPr>
          <w:p w14:paraId="3009743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7432"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4"/>
                <w:szCs w:val="24"/>
              </w:rPr>
            </w:pPr>
          </w:p>
          <w:p w14:paraId="30097433" w14:textId="77777777" w:rsidR="002A6003" w:rsidRPr="002A6003" w:rsidRDefault="002A6003" w:rsidP="002A6003">
            <w:pPr>
              <w:kinsoku w:val="0"/>
              <w:overflowPunct w:val="0"/>
              <w:autoSpaceDE w:val="0"/>
              <w:autoSpaceDN w:val="0"/>
              <w:adjustRightInd w:val="0"/>
              <w:ind w:left="282"/>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Enter a waiting state</w:t>
            </w:r>
          </w:p>
        </w:tc>
        <w:tc>
          <w:tcPr>
            <w:tcW w:w="5290" w:type="dxa"/>
            <w:tcBorders>
              <w:top w:val="single" w:sz="4" w:space="0" w:color="0000FF"/>
              <w:left w:val="single" w:sz="4" w:space="0" w:color="0000FF"/>
              <w:bottom w:val="single" w:sz="4" w:space="0" w:color="0000FF"/>
              <w:right w:val="single" w:sz="4" w:space="0" w:color="0000FF"/>
            </w:tcBorders>
          </w:tcPr>
          <w:p w14:paraId="30097434" w14:textId="77777777" w:rsidR="002A6003" w:rsidRPr="002A6003" w:rsidRDefault="002A6003" w:rsidP="002A6003">
            <w:pPr>
              <w:kinsoku w:val="0"/>
              <w:overflowPunct w:val="0"/>
              <w:autoSpaceDE w:val="0"/>
              <w:autoSpaceDN w:val="0"/>
              <w:adjustRightInd w:val="0"/>
              <w:spacing w:before="139"/>
              <w:ind w:left="27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As NOP instruction processing, no pipeline stop effect.</w:t>
            </w:r>
          </w:p>
          <w:p w14:paraId="30097435" w14:textId="77777777" w:rsidR="002A6003" w:rsidRPr="002A6003" w:rsidRDefault="002A6003" w:rsidP="002A6003">
            <w:pPr>
              <w:kinsoku w:val="0"/>
              <w:overflowPunct w:val="0"/>
              <w:autoSpaceDE w:val="0"/>
              <w:autoSpaceDN w:val="0"/>
              <w:adjustRightInd w:val="0"/>
              <w:spacing w:before="1" w:line="400" w:lineRule="atLeast"/>
              <w:ind w:left="140" w:right="99" w:firstLine="13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Avoid using this instruction in code that involves low-power management, which not only fails to achieve what the software design expects, but may even cause increased power consumption.</w:t>
            </w:r>
          </w:p>
        </w:tc>
      </w:tr>
      <w:tr w:rsidR="002A6003" w:rsidRPr="002A6003" w14:paraId="3009743C" w14:textId="77777777" w:rsidTr="00AD241B">
        <w:trPr>
          <w:trHeight w:val="801"/>
        </w:trPr>
        <w:tc>
          <w:tcPr>
            <w:tcW w:w="1522" w:type="dxa"/>
            <w:tcBorders>
              <w:top w:val="single" w:sz="4" w:space="0" w:color="0000FF"/>
              <w:left w:val="single" w:sz="4" w:space="0" w:color="0000FF"/>
              <w:bottom w:val="single" w:sz="4" w:space="0" w:color="0000FF"/>
              <w:right w:val="single" w:sz="4" w:space="0" w:color="0000FF"/>
            </w:tcBorders>
          </w:tcPr>
          <w:p w14:paraId="30097437"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7438" w14:textId="77777777" w:rsidR="002A6003" w:rsidRPr="002A6003" w:rsidRDefault="002A6003" w:rsidP="002A6003">
            <w:pPr>
              <w:kinsoku w:val="0"/>
              <w:overflowPunct w:val="0"/>
              <w:autoSpaceDE w:val="0"/>
              <w:autoSpaceDN w:val="0"/>
              <w:adjustRightInd w:val="0"/>
              <w:ind w:left="370" w:right="36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RDPGPR</w:t>
            </w:r>
          </w:p>
        </w:tc>
        <w:tc>
          <w:tcPr>
            <w:tcW w:w="1702" w:type="dxa"/>
            <w:tcBorders>
              <w:top w:val="single" w:sz="4" w:space="0" w:color="0000FF"/>
              <w:left w:val="single" w:sz="4" w:space="0" w:color="0000FF"/>
              <w:bottom w:val="single" w:sz="4" w:space="0" w:color="0000FF"/>
              <w:right w:val="single" w:sz="4" w:space="0" w:color="0000FF"/>
            </w:tcBorders>
          </w:tcPr>
          <w:p w14:paraId="30097439"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6"/>
                <w:szCs w:val="26"/>
              </w:rPr>
            </w:pPr>
          </w:p>
          <w:p w14:paraId="3009743A" w14:textId="77777777" w:rsidR="002A6003" w:rsidRPr="002A6003" w:rsidRDefault="002A6003" w:rsidP="002A6003">
            <w:pPr>
              <w:kinsoku w:val="0"/>
              <w:overflowPunct w:val="0"/>
              <w:autoSpaceDE w:val="0"/>
              <w:autoSpaceDN w:val="0"/>
              <w:adjustRightInd w:val="0"/>
              <w:ind w:left="282"/>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Read shadow register</w:t>
            </w:r>
          </w:p>
        </w:tc>
        <w:tc>
          <w:tcPr>
            <w:tcW w:w="5290" w:type="dxa"/>
            <w:tcBorders>
              <w:top w:val="single" w:sz="4" w:space="0" w:color="0000FF"/>
              <w:left w:val="single" w:sz="4" w:space="0" w:color="0000FF"/>
              <w:bottom w:val="single" w:sz="4" w:space="0" w:color="0000FF"/>
              <w:right w:val="single" w:sz="4" w:space="0" w:color="0000FF"/>
            </w:tcBorders>
          </w:tcPr>
          <w:p w14:paraId="3009743B" w14:textId="77777777" w:rsidR="002A6003" w:rsidRPr="002A6003" w:rsidRDefault="002A6003" w:rsidP="002A6003">
            <w:pPr>
              <w:kinsoku w:val="0"/>
              <w:overflowPunct w:val="0"/>
              <w:autoSpaceDE w:val="0"/>
              <w:autoSpaceDN w:val="0"/>
              <w:adjustRightInd w:val="0"/>
              <w:spacing w:before="3" w:line="398" w:lineRule="exact"/>
              <w:ind w:left="140" w:right="97" w:firstLine="13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GS464 does not implement a shadow register, so both the source register and the target register belong to the current register group. </w:t>
            </w:r>
          </w:p>
        </w:tc>
      </w:tr>
      <w:tr w:rsidR="002A6003" w:rsidRPr="002A6003" w14:paraId="30097443" w14:textId="77777777" w:rsidTr="00AD241B">
        <w:trPr>
          <w:trHeight w:val="798"/>
        </w:trPr>
        <w:tc>
          <w:tcPr>
            <w:tcW w:w="1522" w:type="dxa"/>
            <w:tcBorders>
              <w:top w:val="single" w:sz="4" w:space="0" w:color="0000FF"/>
              <w:left w:val="single" w:sz="4" w:space="0" w:color="0000FF"/>
              <w:bottom w:val="single" w:sz="4" w:space="0" w:color="0000FF"/>
              <w:right w:val="single" w:sz="4" w:space="0" w:color="0000FF"/>
            </w:tcBorders>
          </w:tcPr>
          <w:p w14:paraId="3009743D"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7"/>
                <w:szCs w:val="27"/>
              </w:rPr>
            </w:pPr>
          </w:p>
          <w:p w14:paraId="3009743E" w14:textId="77777777" w:rsidR="002A6003" w:rsidRPr="002A6003" w:rsidRDefault="002A6003" w:rsidP="002A6003">
            <w:pPr>
              <w:kinsoku w:val="0"/>
              <w:overflowPunct w:val="0"/>
              <w:autoSpaceDE w:val="0"/>
              <w:autoSpaceDN w:val="0"/>
              <w:adjustRightInd w:val="0"/>
              <w:ind w:left="370" w:right="36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WRPGPR</w:t>
            </w:r>
          </w:p>
        </w:tc>
        <w:tc>
          <w:tcPr>
            <w:tcW w:w="1702" w:type="dxa"/>
            <w:tcBorders>
              <w:top w:val="single" w:sz="4" w:space="0" w:color="0000FF"/>
              <w:left w:val="single" w:sz="4" w:space="0" w:color="0000FF"/>
              <w:bottom w:val="single" w:sz="4" w:space="0" w:color="0000FF"/>
              <w:right w:val="single" w:sz="4" w:space="0" w:color="0000FF"/>
            </w:tcBorders>
          </w:tcPr>
          <w:p w14:paraId="3009743F"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6"/>
                <w:szCs w:val="26"/>
              </w:rPr>
            </w:pPr>
          </w:p>
          <w:p w14:paraId="30097440" w14:textId="77777777" w:rsidR="002A6003" w:rsidRPr="002A6003" w:rsidRDefault="002A6003" w:rsidP="002A6003">
            <w:pPr>
              <w:kinsoku w:val="0"/>
              <w:overflowPunct w:val="0"/>
              <w:autoSpaceDE w:val="0"/>
              <w:autoSpaceDN w:val="0"/>
              <w:adjustRightInd w:val="0"/>
              <w:ind w:left="282"/>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shadow register</w:t>
            </w:r>
          </w:p>
        </w:tc>
        <w:tc>
          <w:tcPr>
            <w:tcW w:w="5290" w:type="dxa"/>
            <w:tcBorders>
              <w:top w:val="single" w:sz="4" w:space="0" w:color="0000FF"/>
              <w:left w:val="single" w:sz="4" w:space="0" w:color="0000FF"/>
              <w:bottom w:val="single" w:sz="4" w:space="0" w:color="0000FF"/>
              <w:right w:val="single" w:sz="4" w:space="0" w:color="0000FF"/>
            </w:tcBorders>
          </w:tcPr>
          <w:p w14:paraId="30097441" w14:textId="77777777" w:rsidR="002A6003" w:rsidRPr="002A6003" w:rsidRDefault="002A6003" w:rsidP="002A6003">
            <w:pPr>
              <w:kinsoku w:val="0"/>
              <w:overflowPunct w:val="0"/>
              <w:autoSpaceDE w:val="0"/>
              <w:autoSpaceDN w:val="0"/>
              <w:adjustRightInd w:val="0"/>
              <w:spacing w:before="139"/>
              <w:ind w:left="27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GS464 does not implement a shadow register, so both the source register and the target register belong to it </w:t>
            </w:r>
          </w:p>
          <w:p w14:paraId="30097442" w14:textId="77777777" w:rsidR="002A6003" w:rsidRPr="002A6003" w:rsidRDefault="002A6003" w:rsidP="002A6003">
            <w:pPr>
              <w:kinsoku w:val="0"/>
              <w:overflowPunct w:val="0"/>
              <w:autoSpaceDE w:val="0"/>
              <w:autoSpaceDN w:val="0"/>
              <w:adjustRightInd w:val="0"/>
              <w:spacing w:before="170"/>
              <w:ind w:left="140"/>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the current register group.</w:t>
            </w:r>
          </w:p>
        </w:tc>
      </w:tr>
      <w:tr w:rsidR="002A6003" w:rsidRPr="002A6003" w14:paraId="30097451" w14:textId="77777777" w:rsidTr="00AD241B">
        <w:trPr>
          <w:trHeight w:val="2402"/>
        </w:trPr>
        <w:tc>
          <w:tcPr>
            <w:tcW w:w="1522" w:type="dxa"/>
            <w:tcBorders>
              <w:top w:val="single" w:sz="4" w:space="0" w:color="0000FF"/>
              <w:left w:val="single" w:sz="4" w:space="0" w:color="0000FF"/>
              <w:bottom w:val="single" w:sz="4" w:space="0" w:color="0000FF"/>
              <w:right w:val="single" w:sz="4" w:space="0" w:color="0000FF"/>
            </w:tcBorders>
          </w:tcPr>
          <w:p w14:paraId="3009744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4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4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4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9"/>
                <w:szCs w:val="29"/>
              </w:rPr>
            </w:pPr>
          </w:p>
          <w:p w14:paraId="30097448" w14:textId="77777777" w:rsidR="002A6003" w:rsidRPr="002A6003" w:rsidRDefault="002A6003" w:rsidP="002A6003">
            <w:pPr>
              <w:kinsoku w:val="0"/>
              <w:overflowPunct w:val="0"/>
              <w:autoSpaceDE w:val="0"/>
              <w:autoSpaceDN w:val="0"/>
              <w:adjustRightInd w:val="0"/>
              <w:ind w:left="365" w:right="36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SYNC</w:t>
            </w:r>
          </w:p>
        </w:tc>
        <w:tc>
          <w:tcPr>
            <w:tcW w:w="1702" w:type="dxa"/>
            <w:tcBorders>
              <w:top w:val="single" w:sz="4" w:space="0" w:color="0000FF"/>
              <w:left w:val="single" w:sz="4" w:space="0" w:color="0000FF"/>
              <w:bottom w:val="single" w:sz="4" w:space="0" w:color="0000FF"/>
              <w:right w:val="single" w:sz="4" w:space="0" w:color="0000FF"/>
            </w:tcBorders>
          </w:tcPr>
          <w:p w14:paraId="3009744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744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744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744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744D"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16"/>
                <w:szCs w:val="16"/>
              </w:rPr>
            </w:pPr>
          </w:p>
          <w:p w14:paraId="3009744E" w14:textId="77777777" w:rsidR="002A6003" w:rsidRPr="002A6003" w:rsidRDefault="002A6003" w:rsidP="002A6003">
            <w:pPr>
              <w:kinsoku w:val="0"/>
              <w:overflowPunct w:val="0"/>
              <w:autoSpaceDE w:val="0"/>
              <w:autoSpaceDN w:val="0"/>
              <w:adjustRightInd w:val="0"/>
              <w:ind w:left="282"/>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synchronous</w:t>
            </w:r>
          </w:p>
        </w:tc>
        <w:tc>
          <w:tcPr>
            <w:tcW w:w="5290" w:type="dxa"/>
            <w:tcBorders>
              <w:top w:val="single" w:sz="4" w:space="0" w:color="0000FF"/>
              <w:left w:val="single" w:sz="4" w:space="0" w:color="0000FF"/>
              <w:bottom w:val="single" w:sz="4" w:space="0" w:color="0000FF"/>
              <w:right w:val="single" w:sz="4" w:space="0" w:color="0000FF"/>
            </w:tcBorders>
          </w:tcPr>
          <w:p w14:paraId="3009744F" w14:textId="77777777" w:rsidR="002A6003" w:rsidRPr="002A6003" w:rsidRDefault="002A6003" w:rsidP="002A6003">
            <w:pPr>
              <w:kinsoku w:val="0"/>
              <w:overflowPunct w:val="0"/>
              <w:autoSpaceDE w:val="0"/>
              <w:autoSpaceDN w:val="0"/>
              <w:adjustRightInd w:val="0"/>
              <w:spacing w:before="141" w:line="415" w:lineRule="auto"/>
              <w:ind w:left="140" w:right="95" w:firstLine="139"/>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GS464 only implements the SYNC instruction for </w:t>
            </w:r>
            <w:proofErr w:type="spellStart"/>
            <w:r w:rsidRPr="002A6003">
              <w:rPr>
                <w:rFonts w:ascii="Times New Roman" w:eastAsia="宋体" w:hAnsi="Times New Roman" w:cs="Times New Roman"/>
                <w:kern w:val="0"/>
                <w:sz w:val="18"/>
                <w:szCs w:val="18"/>
              </w:rPr>
              <w:t>stype</w:t>
            </w:r>
            <w:proofErr w:type="spellEnd"/>
            <w:r w:rsidRPr="002A6003">
              <w:rPr>
                <w:rFonts w:ascii="Times New Roman" w:eastAsia="宋体" w:hAnsi="Times New Roman" w:cs="Times New Roman"/>
                <w:kern w:val="0"/>
                <w:sz w:val="18"/>
                <w:szCs w:val="18"/>
              </w:rPr>
              <w:t xml:space="preserve">=0, except for the SYNC instruction reserved for other values of </w:t>
            </w:r>
            <w:proofErr w:type="spellStart"/>
            <w:r w:rsidRPr="002A6003">
              <w:rPr>
                <w:rFonts w:ascii="Times New Roman" w:eastAsia="宋体" w:hAnsi="Times New Roman" w:cs="Times New Roman"/>
                <w:kern w:val="0"/>
                <w:sz w:val="18"/>
                <w:szCs w:val="18"/>
              </w:rPr>
              <w:t>stype</w:t>
            </w:r>
            <w:proofErr w:type="spellEnd"/>
            <w:r w:rsidRPr="002A6003">
              <w:rPr>
                <w:rFonts w:ascii="Times New Roman" w:eastAsia="宋体" w:hAnsi="Times New Roman" w:cs="Times New Roman"/>
                <w:kern w:val="0"/>
                <w:sz w:val="18"/>
                <w:szCs w:val="18"/>
              </w:rPr>
              <w:t xml:space="preserve">. </w:t>
            </w:r>
            <w:r w:rsidRPr="002A6003">
              <w:rPr>
                <w:rFonts w:ascii="Times New Roman" w:eastAsia="宋体" w:hAnsi="Times New Roman" w:cs="宋体" w:hint="eastAsia"/>
                <w:kern w:val="0"/>
                <w:sz w:val="18"/>
                <w:szCs w:val="18"/>
              </w:rPr>
              <w:t xml:space="preserve">This instruction ACTS as a memory barrier to ensure that the access operation before SYNC has been confirmed (e.g., the data of the store instruction is written to </w:t>
            </w:r>
            <w:proofErr w:type="spellStart"/>
            <w:r w:rsidRPr="002A6003">
              <w:rPr>
                <w:rFonts w:ascii="Times New Roman" w:eastAsia="宋体" w:hAnsi="Times New Roman" w:cs="宋体" w:hint="eastAsia"/>
                <w:kern w:val="0"/>
                <w:sz w:val="18"/>
                <w:szCs w:val="18"/>
              </w:rPr>
              <w:t>dcache</w:t>
            </w:r>
            <w:proofErr w:type="spellEnd"/>
            <w:r w:rsidRPr="002A6003">
              <w:rPr>
                <w:rFonts w:ascii="Times New Roman" w:eastAsia="宋体" w:hAnsi="Times New Roman" w:cs="宋体" w:hint="eastAsia"/>
                <w:kern w:val="0"/>
                <w:sz w:val="18"/>
                <w:szCs w:val="18"/>
              </w:rPr>
              <w:t xml:space="preserve">, the read and write of </w:t>
            </w:r>
            <w:proofErr w:type="spellStart"/>
            <w:r w:rsidRPr="002A6003">
              <w:rPr>
                <w:rFonts w:ascii="Times New Roman" w:eastAsia="宋体" w:hAnsi="Times New Roman" w:cs="宋体" w:hint="eastAsia"/>
                <w:kern w:val="0"/>
                <w:sz w:val="18"/>
                <w:szCs w:val="18"/>
              </w:rPr>
              <w:t>uncached</w:t>
            </w:r>
            <w:proofErr w:type="spellEnd"/>
            <w:r w:rsidRPr="002A6003">
              <w:rPr>
                <w:rFonts w:ascii="Times New Roman" w:eastAsia="宋体" w:hAnsi="Times New Roman" w:cs="宋体" w:hint="eastAsia"/>
                <w:kern w:val="0"/>
                <w:sz w:val="18"/>
                <w:szCs w:val="18"/>
              </w:rPr>
              <w:t xml:space="preserve"> has been completed, and the value has been retrieved to the register by load), and the access operation after SYNC instruction has not been </w:t>
            </w:r>
            <w:proofErr w:type="spellStart"/>
            <w:r w:rsidRPr="002A6003">
              <w:rPr>
                <w:rFonts w:ascii="Times New Roman" w:eastAsia="宋体" w:hAnsi="Times New Roman" w:cs="宋体" w:hint="eastAsia"/>
                <w:kern w:val="0"/>
                <w:sz w:val="18"/>
                <w:szCs w:val="18"/>
              </w:rPr>
              <w:t>started.</w:t>
            </w:r>
            <w:r w:rsidRPr="002A6003">
              <w:rPr>
                <w:rFonts w:ascii="Times New Roman" w:eastAsia="宋体" w:hAnsi="Times New Roman" w:cs="Times New Roman"/>
                <w:kern w:val="0"/>
                <w:sz w:val="18"/>
                <w:szCs w:val="18"/>
              </w:rPr>
              <w:t>The</w:t>
            </w:r>
            <w:proofErr w:type="spellEnd"/>
            <w:r w:rsidRPr="002A6003">
              <w:rPr>
                <w:rFonts w:ascii="Times New Roman" w:eastAsia="宋体" w:hAnsi="Times New Roman" w:cs="Times New Roman"/>
                <w:kern w:val="0"/>
                <w:sz w:val="18"/>
                <w:szCs w:val="18"/>
              </w:rPr>
              <w:t xml:space="preserve"> SYNC</w:t>
            </w:r>
          </w:p>
          <w:p w14:paraId="30097450" w14:textId="77777777" w:rsidR="002A6003" w:rsidRPr="002A6003" w:rsidRDefault="002A6003" w:rsidP="002A6003">
            <w:pPr>
              <w:kinsoku w:val="0"/>
              <w:overflowPunct w:val="0"/>
              <w:autoSpaceDE w:val="0"/>
              <w:autoSpaceDN w:val="0"/>
              <w:adjustRightInd w:val="0"/>
              <w:spacing w:before="4"/>
              <w:ind w:left="140"/>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The instruction requires </w:t>
            </w:r>
            <w:proofErr w:type="gramStart"/>
            <w:r w:rsidRPr="002A6003">
              <w:rPr>
                <w:rFonts w:ascii="Times New Roman" w:eastAsia="宋体" w:hAnsi="Times New Roman" w:cs="宋体" w:hint="eastAsia"/>
                <w:kern w:val="0"/>
                <w:sz w:val="18"/>
                <w:szCs w:val="18"/>
              </w:rPr>
              <w:t>CU[</w:t>
            </w:r>
            <w:proofErr w:type="gramEnd"/>
            <w:r w:rsidRPr="002A6003">
              <w:rPr>
                <w:rFonts w:ascii="Times New Roman" w:eastAsia="宋体" w:hAnsi="Times New Roman" w:cs="宋体" w:hint="eastAsia"/>
                <w:kern w:val="0"/>
                <w:sz w:val="18"/>
                <w:szCs w:val="18"/>
              </w:rPr>
              <w:t>0] and is available only in kernel mode.</w:t>
            </w:r>
          </w:p>
        </w:tc>
      </w:tr>
    </w:tbl>
    <w:p w14:paraId="30097452" w14:textId="77777777" w:rsidR="002A6003" w:rsidRPr="002A6003" w:rsidRDefault="002A6003" w:rsidP="002A6003">
      <w:pPr>
        <w:autoSpaceDE w:val="0"/>
        <w:autoSpaceDN w:val="0"/>
        <w:adjustRightInd w:val="0"/>
        <w:jc w:val="left"/>
        <w:rPr>
          <w:rFonts w:ascii="Times New Roman" w:eastAsia="宋体" w:hAnsi="Times New Roman" w:cs="宋体"/>
          <w:kern w:val="0"/>
          <w:sz w:val="17"/>
          <w:szCs w:val="17"/>
        </w:rPr>
        <w:sectPr w:rsidR="002A6003" w:rsidRPr="002A6003">
          <w:pgSz w:w="11910" w:h="16840"/>
          <w:pgMar w:top="1220" w:right="0" w:bottom="1280" w:left="0" w:header="467" w:footer="1084" w:gutter="0"/>
          <w:cols w:space="720"/>
          <w:noEndnote/>
        </w:sectPr>
      </w:pPr>
    </w:p>
    <w:p w14:paraId="30097453"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7"/>
          <w:szCs w:val="17"/>
        </w:rPr>
      </w:pPr>
    </w:p>
    <w:tbl>
      <w:tblPr>
        <w:tblW w:w="0" w:type="auto"/>
        <w:tblInd w:w="1697" w:type="dxa"/>
        <w:tblLayout w:type="fixed"/>
        <w:tblCellMar>
          <w:left w:w="0" w:type="dxa"/>
          <w:right w:w="0" w:type="dxa"/>
        </w:tblCellMar>
        <w:tblLook w:val="0000" w:firstRow="0" w:lastRow="0" w:firstColumn="0" w:lastColumn="0" w:noHBand="0" w:noVBand="0"/>
      </w:tblPr>
      <w:tblGrid>
        <w:gridCol w:w="1520"/>
        <w:gridCol w:w="1701"/>
        <w:gridCol w:w="5290"/>
      </w:tblGrid>
      <w:tr w:rsidR="002A6003" w:rsidRPr="002A6003" w14:paraId="30097457" w14:textId="77777777" w:rsidTr="00AD241B">
        <w:trPr>
          <w:trHeight w:val="400"/>
        </w:trPr>
        <w:tc>
          <w:tcPr>
            <w:tcW w:w="1520" w:type="dxa"/>
            <w:tcBorders>
              <w:top w:val="none" w:sz="6" w:space="0" w:color="auto"/>
              <w:left w:val="none" w:sz="6" w:space="0" w:color="auto"/>
              <w:bottom w:val="single" w:sz="4" w:space="0" w:color="0000FF"/>
              <w:right w:val="none" w:sz="6" w:space="0" w:color="auto"/>
            </w:tcBorders>
            <w:shd w:val="clear" w:color="auto" w:fill="000080"/>
          </w:tcPr>
          <w:p w14:paraId="30097454" w14:textId="77777777" w:rsidR="002A6003" w:rsidRPr="002A6003" w:rsidRDefault="002A6003" w:rsidP="002A6003">
            <w:pPr>
              <w:kinsoku w:val="0"/>
              <w:overflowPunct w:val="0"/>
              <w:autoSpaceDE w:val="0"/>
              <w:autoSpaceDN w:val="0"/>
              <w:adjustRightInd w:val="0"/>
              <w:spacing w:before="139"/>
              <w:ind w:left="293" w:right="282"/>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1701" w:type="dxa"/>
            <w:tcBorders>
              <w:top w:val="none" w:sz="6" w:space="0" w:color="auto"/>
              <w:left w:val="none" w:sz="6" w:space="0" w:color="auto"/>
              <w:bottom w:val="single" w:sz="4" w:space="0" w:color="0000FF"/>
              <w:right w:val="none" w:sz="6" w:space="0" w:color="auto"/>
            </w:tcBorders>
            <w:shd w:val="clear" w:color="auto" w:fill="000080"/>
          </w:tcPr>
          <w:p w14:paraId="30097455" w14:textId="77777777" w:rsidR="002A6003" w:rsidRPr="002A6003" w:rsidRDefault="002A6003" w:rsidP="002A6003">
            <w:pPr>
              <w:kinsoku w:val="0"/>
              <w:overflowPunct w:val="0"/>
              <w:autoSpaceDE w:val="0"/>
              <w:autoSpaceDN w:val="0"/>
              <w:adjustRightInd w:val="0"/>
              <w:spacing w:before="139"/>
              <w:ind w:left="313"/>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5290" w:type="dxa"/>
            <w:tcBorders>
              <w:top w:val="none" w:sz="6" w:space="0" w:color="auto"/>
              <w:left w:val="none" w:sz="6" w:space="0" w:color="auto"/>
              <w:bottom w:val="single" w:sz="4" w:space="0" w:color="0000FF"/>
              <w:right w:val="none" w:sz="6" w:space="0" w:color="auto"/>
            </w:tcBorders>
            <w:shd w:val="clear" w:color="auto" w:fill="000080"/>
          </w:tcPr>
          <w:p w14:paraId="30097456" w14:textId="77777777" w:rsidR="002A6003" w:rsidRPr="002A6003" w:rsidRDefault="002A6003" w:rsidP="002A6003">
            <w:pPr>
              <w:kinsoku w:val="0"/>
              <w:overflowPunct w:val="0"/>
              <w:autoSpaceDE w:val="0"/>
              <w:autoSpaceDN w:val="0"/>
              <w:adjustRightInd w:val="0"/>
              <w:spacing w:before="139"/>
              <w:ind w:left="2086" w:right="2073"/>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Concrete implementation description</w:t>
            </w:r>
          </w:p>
        </w:tc>
      </w:tr>
      <w:tr w:rsidR="002A6003" w:rsidRPr="002A6003" w14:paraId="300974A1" w14:textId="77777777" w:rsidTr="00AD241B">
        <w:trPr>
          <w:trHeight w:val="11493"/>
        </w:trPr>
        <w:tc>
          <w:tcPr>
            <w:tcW w:w="1520" w:type="dxa"/>
            <w:tcBorders>
              <w:top w:val="single" w:sz="4" w:space="0" w:color="0000FF"/>
              <w:left w:val="single" w:sz="4" w:space="0" w:color="0000FF"/>
              <w:bottom w:val="single" w:sz="4" w:space="0" w:color="0000FF"/>
              <w:right w:val="single" w:sz="6" w:space="0" w:color="0000FF"/>
            </w:tcBorders>
          </w:tcPr>
          <w:p w14:paraId="3009745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5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5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5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5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5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5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5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6D"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24"/>
                <w:szCs w:val="24"/>
              </w:rPr>
            </w:pPr>
          </w:p>
          <w:p w14:paraId="3009746E" w14:textId="77777777" w:rsidR="002A6003" w:rsidRPr="002A6003" w:rsidRDefault="002A6003" w:rsidP="002A6003">
            <w:pPr>
              <w:kinsoku w:val="0"/>
              <w:overflowPunct w:val="0"/>
              <w:autoSpaceDE w:val="0"/>
              <w:autoSpaceDN w:val="0"/>
              <w:adjustRightInd w:val="0"/>
              <w:ind w:left="431" w:right="42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CACHE</w:t>
            </w:r>
          </w:p>
        </w:tc>
        <w:tc>
          <w:tcPr>
            <w:tcW w:w="1701" w:type="dxa"/>
            <w:tcBorders>
              <w:top w:val="single" w:sz="4" w:space="0" w:color="0000FF"/>
              <w:left w:val="single" w:sz="6" w:space="0" w:color="0000FF"/>
              <w:bottom w:val="single" w:sz="4" w:space="0" w:color="0000FF"/>
              <w:right w:val="single" w:sz="6" w:space="0" w:color="0000FF"/>
            </w:tcBorders>
          </w:tcPr>
          <w:p w14:paraId="3009746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7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8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8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8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8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84"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3"/>
                <w:szCs w:val="23"/>
              </w:rPr>
            </w:pPr>
          </w:p>
          <w:p w14:paraId="30097485" w14:textId="77777777" w:rsidR="002A6003" w:rsidRPr="002A6003" w:rsidRDefault="002A6003" w:rsidP="002A6003">
            <w:pPr>
              <w:kinsoku w:val="0"/>
              <w:overflowPunct w:val="0"/>
              <w:autoSpaceDE w:val="0"/>
              <w:autoSpaceDN w:val="0"/>
              <w:adjustRightInd w:val="0"/>
              <w:ind w:left="282"/>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Cache operation </w:t>
            </w:r>
          </w:p>
        </w:tc>
        <w:tc>
          <w:tcPr>
            <w:tcW w:w="5290" w:type="dxa"/>
            <w:tcBorders>
              <w:top w:val="single" w:sz="4" w:space="0" w:color="0000FF"/>
              <w:left w:val="single" w:sz="6" w:space="0" w:color="0000FF"/>
              <w:bottom w:val="single" w:sz="4" w:space="0" w:color="0000FF"/>
              <w:right w:val="single" w:sz="4" w:space="0" w:color="0000FF"/>
            </w:tcBorders>
          </w:tcPr>
          <w:p w14:paraId="3009748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6"/>
                <w:szCs w:val="26"/>
              </w:rPr>
            </w:pPr>
          </w:p>
          <w:p w14:paraId="30097487" w14:textId="77777777" w:rsidR="002A6003" w:rsidRPr="002A6003" w:rsidRDefault="002A6003" w:rsidP="002A6003">
            <w:pPr>
              <w:kinsoku w:val="0"/>
              <w:overflowPunct w:val="0"/>
              <w:autoSpaceDE w:val="0"/>
              <w:autoSpaceDN w:val="0"/>
              <w:adjustRightInd w:val="0"/>
              <w:spacing w:line="417" w:lineRule="auto"/>
              <w:ind w:left="141" w:right="94" w:firstLine="139"/>
              <w:rPr>
                <w:rFonts w:ascii="Times New Roman" w:eastAsia="宋体" w:hAnsi="Times New Roman" w:cs="宋体"/>
                <w:spacing w:val="-1"/>
                <w:kern w:val="0"/>
                <w:sz w:val="18"/>
                <w:szCs w:val="18"/>
              </w:rPr>
            </w:pPr>
            <w:r w:rsidRPr="002A6003">
              <w:rPr>
                <w:rFonts w:ascii="Times New Roman" w:eastAsia="宋体" w:hAnsi="Times New Roman" w:cs="Times New Roman"/>
                <w:kern w:val="0"/>
                <w:sz w:val="18"/>
                <w:szCs w:val="18"/>
              </w:rPr>
              <w:t xml:space="preserve">There are two main differences between the CACHE instruction implemented by GS464 and the MIPS64 specification: </w:t>
            </w:r>
          </w:p>
          <w:p w14:paraId="30097488" w14:textId="77777777" w:rsidR="002A6003" w:rsidRPr="002A6003" w:rsidRDefault="002A6003" w:rsidP="002A6003">
            <w:pPr>
              <w:kinsoku w:val="0"/>
              <w:overflowPunct w:val="0"/>
              <w:autoSpaceDE w:val="0"/>
              <w:autoSpaceDN w:val="0"/>
              <w:adjustRightInd w:val="0"/>
              <w:spacing w:line="227" w:lineRule="exact"/>
              <w:ind w:left="282"/>
              <w:jc w:val="left"/>
              <w:rPr>
                <w:rFonts w:ascii="Times New Roman" w:eastAsia="宋体" w:hAnsi="Times New Roman" w:cs="宋体"/>
                <w:b/>
                <w:bCs/>
                <w:kern w:val="0"/>
                <w:sz w:val="18"/>
                <w:szCs w:val="18"/>
              </w:rPr>
            </w:pPr>
            <w:r w:rsidRPr="002A6003">
              <w:rPr>
                <w:rFonts w:ascii="Times New Roman" w:eastAsia="宋体" w:hAnsi="Times New Roman" w:cs="Times New Roman"/>
                <w:b/>
                <w:bCs/>
                <w:kern w:val="0"/>
                <w:sz w:val="18"/>
                <w:szCs w:val="18"/>
              </w:rPr>
              <w:t>1. Address resolution method of Index CACHE instruction</w:t>
            </w:r>
          </w:p>
          <w:p w14:paraId="30097489" w14:textId="77777777" w:rsidR="002A6003" w:rsidRPr="002A6003" w:rsidRDefault="002A6003" w:rsidP="002A6003">
            <w:pPr>
              <w:kinsoku w:val="0"/>
              <w:overflowPunct w:val="0"/>
              <w:autoSpaceDE w:val="0"/>
              <w:autoSpaceDN w:val="0"/>
              <w:adjustRightInd w:val="0"/>
              <w:spacing w:before="170" w:line="415" w:lineRule="auto"/>
              <w:ind w:left="141" w:right="94" w:firstLine="139"/>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The index CACHE instruction implemented by GS464 takes the lowest two bits of the virtual address as the selection signal of the route to the CACHE, instead of intercepting from the middle of the virtual address as defined in the MIPS64 specification.</w:t>
            </w:r>
          </w:p>
          <w:p w14:paraId="3009748A" w14:textId="77777777" w:rsidR="002A6003" w:rsidRPr="002A6003" w:rsidRDefault="002A6003" w:rsidP="002A6003">
            <w:pPr>
              <w:kinsoku w:val="0"/>
              <w:overflowPunct w:val="0"/>
              <w:autoSpaceDE w:val="0"/>
              <w:autoSpaceDN w:val="0"/>
              <w:adjustRightInd w:val="0"/>
              <w:spacing w:before="3"/>
              <w:ind w:left="282"/>
              <w:jc w:val="left"/>
              <w:rPr>
                <w:rFonts w:ascii="Times New Roman" w:eastAsia="宋体" w:hAnsi="Times New Roman" w:cs="宋体"/>
                <w:b/>
                <w:bCs/>
                <w:kern w:val="0"/>
                <w:sz w:val="18"/>
                <w:szCs w:val="18"/>
              </w:rPr>
            </w:pPr>
            <w:r w:rsidRPr="002A6003">
              <w:rPr>
                <w:rFonts w:ascii="Times New Roman" w:eastAsia="宋体" w:hAnsi="Times New Roman" w:cs="Times New Roman"/>
                <w:b/>
                <w:bCs/>
                <w:kern w:val="0"/>
                <w:sz w:val="18"/>
                <w:szCs w:val="18"/>
              </w:rPr>
              <w:t>2, CACHE28, CACHE29, CACHE30, CACHE31 instructions containing</w:t>
            </w:r>
          </w:p>
          <w:p w14:paraId="3009748B" w14:textId="77777777" w:rsidR="002A6003" w:rsidRPr="002A6003" w:rsidRDefault="002A6003" w:rsidP="002A6003">
            <w:pPr>
              <w:kinsoku w:val="0"/>
              <w:overflowPunct w:val="0"/>
              <w:autoSpaceDE w:val="0"/>
              <w:autoSpaceDN w:val="0"/>
              <w:adjustRightInd w:val="0"/>
              <w:spacing w:before="170"/>
              <w:ind w:left="141"/>
              <w:jc w:val="left"/>
              <w:rPr>
                <w:rFonts w:ascii="Times New Roman" w:eastAsia="宋体" w:hAnsi="Times New Roman" w:cs="宋体"/>
                <w:b/>
                <w:bCs/>
                <w:w w:val="99"/>
                <w:kern w:val="0"/>
                <w:sz w:val="18"/>
                <w:szCs w:val="18"/>
              </w:rPr>
            </w:pPr>
            <w:r w:rsidRPr="002A6003">
              <w:rPr>
                <w:rFonts w:ascii="Times New Roman" w:eastAsia="宋体" w:hAnsi="Times New Roman" w:cs="宋体" w:hint="eastAsia"/>
                <w:b/>
                <w:bCs/>
                <w:w w:val="99"/>
                <w:kern w:val="0"/>
                <w:sz w:val="18"/>
                <w:szCs w:val="18"/>
              </w:rPr>
              <w:t>The righteous</w:t>
            </w:r>
          </w:p>
          <w:p w14:paraId="3009748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3"/>
                <w:szCs w:val="13"/>
              </w:rPr>
            </w:pPr>
          </w:p>
          <w:p w14:paraId="3009748D" w14:textId="77777777" w:rsidR="002A6003" w:rsidRPr="002A6003" w:rsidRDefault="002A6003" w:rsidP="002A6003">
            <w:pPr>
              <w:kinsoku w:val="0"/>
              <w:overflowPunct w:val="0"/>
              <w:autoSpaceDE w:val="0"/>
              <w:autoSpaceDN w:val="0"/>
              <w:adjustRightInd w:val="0"/>
              <w:spacing w:before="1"/>
              <w:ind w:left="280"/>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In processors, CACHE28, CACHE29, CACHE30, and CACHE31 </w:t>
            </w:r>
            <w:proofErr w:type="spellStart"/>
            <w:r w:rsidRPr="002A6003">
              <w:rPr>
                <w:rFonts w:ascii="Times New Roman" w:eastAsia="宋体" w:hAnsi="Times New Roman" w:cs="宋体" w:hint="eastAsia"/>
                <w:kern w:val="0"/>
                <w:sz w:val="18"/>
                <w:szCs w:val="18"/>
              </w:rPr>
              <w:t>fingers</w:t>
            </w:r>
            <w:r w:rsidRPr="002A6003">
              <w:rPr>
                <w:rFonts w:ascii="Times New Roman" w:eastAsia="宋体" w:hAnsi="Times New Roman" w:cs="宋体"/>
                <w:kern w:val="0"/>
                <w:sz w:val="18"/>
                <w:szCs w:val="18"/>
              </w:rPr>
              <w:t>In</w:t>
            </w:r>
            <w:proofErr w:type="spellEnd"/>
            <w:r w:rsidRPr="002A6003">
              <w:rPr>
                <w:rFonts w:ascii="Times New Roman" w:eastAsia="宋体" w:hAnsi="Times New Roman" w:cs="宋体"/>
                <w:kern w:val="0"/>
                <w:sz w:val="18"/>
                <w:szCs w:val="18"/>
              </w:rPr>
              <w:t xml:space="preserve"> processors, the CACHE28, CACHE29, CACHE30, and CACHE31 instructions (that is, the </w:t>
            </w:r>
            <w:proofErr w:type="gramStart"/>
            <w:r w:rsidRPr="002A6003">
              <w:rPr>
                <w:rFonts w:ascii="Times New Roman" w:eastAsia="宋体" w:hAnsi="Times New Roman" w:cs="宋体"/>
                <w:kern w:val="0"/>
                <w:sz w:val="18"/>
                <w:szCs w:val="18"/>
              </w:rPr>
              <w:t>op[</w:t>
            </w:r>
            <w:proofErr w:type="gramEnd"/>
            <w:r w:rsidRPr="002A6003">
              <w:rPr>
                <w:rFonts w:ascii="Times New Roman" w:eastAsia="宋体" w:hAnsi="Times New Roman" w:cs="宋体"/>
                <w:kern w:val="0"/>
                <w:sz w:val="18"/>
                <w:szCs w:val="18"/>
              </w:rPr>
              <w:t xml:space="preserve">4:2]=0b111 Cache instruction) have different meanings from the MIPS64 specification. These instructions in </w:t>
            </w:r>
            <w:proofErr w:type="spellStart"/>
            <w:r w:rsidRPr="002A6003">
              <w:rPr>
                <w:rFonts w:ascii="Times New Roman" w:eastAsia="宋体" w:hAnsi="Times New Roman" w:cs="宋体"/>
                <w:kern w:val="0"/>
                <w:sz w:val="18"/>
                <w:szCs w:val="18"/>
              </w:rPr>
              <w:t>loongson</w:t>
            </w:r>
            <w:proofErr w:type="spellEnd"/>
            <w:r w:rsidRPr="002A6003">
              <w:rPr>
                <w:rFonts w:ascii="Times New Roman" w:eastAsia="宋体" w:hAnsi="Times New Roman" w:cs="宋体"/>
                <w:kern w:val="0"/>
                <w:sz w:val="18"/>
                <w:szCs w:val="18"/>
              </w:rPr>
              <w:t xml:space="preserve"> processor are Index Store Data operations, while those in MIPS64 specification are Fetch and Lock operations.</w:t>
            </w:r>
          </w:p>
          <w:p w14:paraId="3009748E" w14:textId="77777777" w:rsidR="002A6003" w:rsidRPr="002A6003" w:rsidRDefault="002A6003" w:rsidP="002A6003">
            <w:pPr>
              <w:kinsoku w:val="0"/>
              <w:overflowPunct w:val="0"/>
              <w:autoSpaceDE w:val="0"/>
              <w:autoSpaceDN w:val="0"/>
              <w:adjustRightInd w:val="0"/>
              <w:spacing w:before="170" w:line="415" w:lineRule="auto"/>
              <w:ind w:left="141" w:right="3" w:hanging="1"/>
              <w:jc w:val="left"/>
              <w:rPr>
                <w:rFonts w:ascii="Times New Roman" w:eastAsia="宋体" w:hAnsi="Times New Roman" w:cs="宋体"/>
                <w:spacing w:val="-5"/>
                <w:kern w:val="0"/>
                <w:sz w:val="18"/>
                <w:szCs w:val="18"/>
              </w:rPr>
            </w:pPr>
            <w:r w:rsidRPr="002A6003">
              <w:rPr>
                <w:rFonts w:ascii="Times New Roman" w:eastAsia="宋体" w:hAnsi="Times New Roman" w:cs="宋体" w:hint="eastAsia"/>
                <w:spacing w:val="-5"/>
                <w:kern w:val="0"/>
                <w:sz w:val="18"/>
                <w:szCs w:val="18"/>
              </w:rPr>
              <w:t xml:space="preserve">These instructions in </w:t>
            </w:r>
            <w:proofErr w:type="spellStart"/>
            <w:r w:rsidRPr="002A6003">
              <w:rPr>
                <w:rFonts w:ascii="Times New Roman" w:eastAsia="宋体" w:hAnsi="Times New Roman" w:cs="宋体" w:hint="eastAsia"/>
                <w:spacing w:val="-5"/>
                <w:kern w:val="0"/>
                <w:sz w:val="18"/>
                <w:szCs w:val="18"/>
              </w:rPr>
              <w:t>loongson</w:t>
            </w:r>
            <w:proofErr w:type="spellEnd"/>
            <w:r w:rsidRPr="002A6003">
              <w:rPr>
                <w:rFonts w:ascii="Times New Roman" w:eastAsia="宋体" w:hAnsi="Times New Roman" w:cs="宋体" w:hint="eastAsia"/>
                <w:spacing w:val="-5"/>
                <w:kern w:val="0"/>
                <w:sz w:val="18"/>
                <w:szCs w:val="18"/>
              </w:rPr>
              <w:t xml:space="preserve"> processor are Index Store Data operations, while those in MIPS64 specification are Fetch and Lock operations.</w:t>
            </w:r>
          </w:p>
          <w:p w14:paraId="3009748F" w14:textId="77777777" w:rsidR="002A6003" w:rsidRPr="002A6003" w:rsidRDefault="002A6003" w:rsidP="002A6003">
            <w:pPr>
              <w:kinsoku w:val="0"/>
              <w:overflowPunct w:val="0"/>
              <w:autoSpaceDE w:val="0"/>
              <w:autoSpaceDN w:val="0"/>
              <w:adjustRightInd w:val="0"/>
              <w:spacing w:before="170" w:line="415" w:lineRule="auto"/>
              <w:ind w:left="141" w:right="3" w:hanging="1"/>
              <w:jc w:val="left"/>
              <w:rPr>
                <w:rFonts w:ascii="Times New Roman" w:eastAsia="宋体" w:hAnsi="Times New Roman" w:cs="宋体"/>
                <w:spacing w:val="-5"/>
                <w:kern w:val="0"/>
                <w:sz w:val="18"/>
                <w:szCs w:val="18"/>
              </w:rPr>
            </w:pPr>
          </w:p>
          <w:p w14:paraId="30097490" w14:textId="77777777" w:rsidR="002A6003" w:rsidRPr="002A6003" w:rsidRDefault="002A6003" w:rsidP="002A6003">
            <w:pPr>
              <w:kinsoku w:val="0"/>
              <w:overflowPunct w:val="0"/>
              <w:autoSpaceDE w:val="0"/>
              <w:autoSpaceDN w:val="0"/>
              <w:adjustRightInd w:val="0"/>
              <w:spacing w:before="170" w:line="415" w:lineRule="auto"/>
              <w:ind w:left="141" w:right="3" w:hanging="1"/>
              <w:jc w:val="left"/>
              <w:rPr>
                <w:rFonts w:ascii="Times New Roman" w:eastAsia="宋体" w:hAnsi="Times New Roman" w:cs="宋体"/>
                <w:kern w:val="0"/>
                <w:sz w:val="18"/>
                <w:szCs w:val="18"/>
              </w:rPr>
            </w:pPr>
          </w:p>
          <w:p w14:paraId="30097491" w14:textId="77777777" w:rsidR="002A6003" w:rsidRPr="002A6003" w:rsidRDefault="002A6003" w:rsidP="002A6003">
            <w:pPr>
              <w:tabs>
                <w:tab w:val="left" w:pos="1725"/>
                <w:tab w:val="left" w:pos="1915"/>
              </w:tabs>
              <w:kinsoku w:val="0"/>
              <w:overflowPunct w:val="0"/>
              <w:autoSpaceDE w:val="0"/>
              <w:autoSpaceDN w:val="0"/>
              <w:adjustRightInd w:val="0"/>
              <w:jc w:val="left"/>
              <w:rPr>
                <w:rFonts w:ascii="Times New Roman" w:eastAsia="宋体" w:hAnsi="Times New Roman" w:cs="宋体"/>
                <w:kern w:val="0"/>
                <w:sz w:val="20"/>
                <w:szCs w:val="20"/>
              </w:rPr>
            </w:pPr>
          </w:p>
          <w:p w14:paraId="30097492" w14:textId="77777777" w:rsidR="002A6003" w:rsidRPr="002A6003" w:rsidRDefault="002A6003" w:rsidP="002A6003">
            <w:pPr>
              <w:kinsoku w:val="0"/>
              <w:overflowPunct w:val="0"/>
              <w:autoSpaceDE w:val="0"/>
              <w:autoSpaceDN w:val="0"/>
              <w:adjustRightInd w:val="0"/>
              <w:spacing w:before="14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valid Cache operation types in the GS464 processor core are listed below:</w:t>
            </w:r>
          </w:p>
          <w:p w14:paraId="30097493" w14:textId="77777777" w:rsidR="002A6003" w:rsidRPr="002A6003" w:rsidRDefault="002A6003" w:rsidP="002A6003">
            <w:pPr>
              <w:tabs>
                <w:tab w:val="left" w:pos="2905"/>
              </w:tabs>
              <w:kinsoku w:val="0"/>
              <w:overflowPunct w:val="0"/>
              <w:autoSpaceDE w:val="0"/>
              <w:autoSpaceDN w:val="0"/>
              <w:adjustRightInd w:val="0"/>
              <w:spacing w:before="81"/>
              <w:ind w:left="916"/>
              <w:jc w:val="left"/>
              <w:rPr>
                <w:rFonts w:ascii="Times New Roman" w:eastAsia="宋体" w:hAnsi="Times New Roman" w:cs="宋体"/>
                <w:b/>
                <w:bCs/>
                <w:kern w:val="0"/>
                <w:sz w:val="18"/>
                <w:szCs w:val="18"/>
              </w:rPr>
            </w:pPr>
            <w:r w:rsidRPr="002A6003">
              <w:rPr>
                <w:rFonts w:ascii="Times New Roman" w:eastAsia="宋体" w:hAnsi="Times New Roman" w:cs="Arial"/>
                <w:b/>
                <w:bCs/>
                <w:kern w:val="0"/>
                <w:sz w:val="18"/>
                <w:szCs w:val="18"/>
              </w:rPr>
              <w:t>Op [4:0] function description</w:t>
            </w:r>
          </w:p>
          <w:p w14:paraId="30097494"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b10000 Invalid </w:t>
            </w:r>
            <w:proofErr w:type="spellStart"/>
            <w:r w:rsidRPr="002A6003">
              <w:rPr>
                <w:rFonts w:ascii="Times New Roman" w:eastAsia="宋体" w:hAnsi="Times New Roman" w:cs="Times New Roman"/>
                <w:kern w:val="0"/>
                <w:sz w:val="18"/>
                <w:szCs w:val="18"/>
              </w:rPr>
              <w:t>i</w:t>
            </w:r>
            <w:proofErr w:type="spellEnd"/>
            <w:r w:rsidRPr="002A6003">
              <w:rPr>
                <w:rFonts w:ascii="Times New Roman" w:eastAsia="宋体" w:hAnsi="Times New Roman" w:cs="Times New Roman"/>
                <w:kern w:val="0"/>
                <w:sz w:val="18"/>
                <w:szCs w:val="18"/>
              </w:rPr>
              <w:t>-cache row based on index</w:t>
            </w:r>
          </w:p>
          <w:p w14:paraId="30097495"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b101000 Write the </w:t>
            </w:r>
            <w:proofErr w:type="spellStart"/>
            <w:r w:rsidRPr="002A6003">
              <w:rPr>
                <w:rFonts w:ascii="Times New Roman" w:eastAsia="宋体" w:hAnsi="Times New Roman" w:cs="Times New Roman"/>
                <w:kern w:val="0"/>
                <w:sz w:val="18"/>
                <w:szCs w:val="18"/>
              </w:rPr>
              <w:t>i</w:t>
            </w:r>
            <w:proofErr w:type="spellEnd"/>
            <w:r w:rsidRPr="002A6003">
              <w:rPr>
                <w:rFonts w:ascii="Times New Roman" w:eastAsia="宋体" w:hAnsi="Times New Roman" w:cs="Times New Roman"/>
                <w:kern w:val="0"/>
                <w:sz w:val="18"/>
                <w:szCs w:val="18"/>
              </w:rPr>
              <w:t>-cache line Tag according to the index</w:t>
            </w:r>
          </w:p>
          <w:p w14:paraId="30097496"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b11100 writes </w:t>
            </w:r>
            <w:proofErr w:type="spellStart"/>
            <w:r w:rsidRPr="002A6003">
              <w:rPr>
                <w:rFonts w:ascii="Times New Roman" w:eastAsia="宋体" w:hAnsi="Times New Roman" w:cs="Times New Roman"/>
                <w:kern w:val="0"/>
                <w:sz w:val="18"/>
                <w:szCs w:val="18"/>
              </w:rPr>
              <w:t>i</w:t>
            </w:r>
            <w:proofErr w:type="spellEnd"/>
            <w:r w:rsidRPr="002A6003">
              <w:rPr>
                <w:rFonts w:ascii="Times New Roman" w:eastAsia="宋体" w:hAnsi="Times New Roman" w:cs="Times New Roman"/>
                <w:kern w:val="0"/>
                <w:sz w:val="18"/>
                <w:szCs w:val="18"/>
              </w:rPr>
              <w:t>-cache line Data</w:t>
            </w:r>
          </w:p>
          <w:p w14:paraId="30097497"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 b00001 according to the index to read d-cache line Tag</w:t>
            </w:r>
          </w:p>
          <w:p w14:paraId="30097498"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 b01001 according to the index to read d-cache line Tag </w:t>
            </w:r>
          </w:p>
          <w:p w14:paraId="30097499"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b10001 according to the index to read d-cache line Tag </w:t>
            </w:r>
          </w:p>
          <w:p w14:paraId="3009749A"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b10101 according to the </w:t>
            </w:r>
            <w:proofErr w:type="spellStart"/>
            <w:r w:rsidRPr="002A6003">
              <w:rPr>
                <w:rFonts w:ascii="Times New Roman" w:eastAsia="宋体" w:hAnsi="Times New Roman" w:cs="Times New Roman"/>
                <w:kern w:val="0"/>
                <w:sz w:val="18"/>
                <w:szCs w:val="18"/>
              </w:rPr>
              <w:t>indexD</w:t>
            </w:r>
            <w:proofErr w:type="spellEnd"/>
            <w:r w:rsidRPr="002A6003">
              <w:rPr>
                <w:rFonts w:ascii="Times New Roman" w:eastAsia="宋体" w:hAnsi="Times New Roman" w:cs="Times New Roman"/>
                <w:kern w:val="0"/>
                <w:sz w:val="18"/>
                <w:szCs w:val="18"/>
              </w:rPr>
              <w:t xml:space="preserve">-cache line b11001 reads d-cache line Data </w:t>
            </w:r>
          </w:p>
          <w:p w14:paraId="3009749B"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b11101 reads d-cache line Data b00011 reads s-cache line</w:t>
            </w:r>
          </w:p>
          <w:p w14:paraId="3009749C"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 xml:space="preserve"> b00111 reads s-cache line Tag</w:t>
            </w:r>
          </w:p>
          <w:p w14:paraId="3009749D"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 b01011 reads s-cache line Tag</w:t>
            </w:r>
          </w:p>
          <w:p w14:paraId="3009749E"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 b10011 reads s-cache line </w:t>
            </w:r>
          </w:p>
          <w:p w14:paraId="3009749F"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b11011 reads s-cache line Data according to the index</w:t>
            </w:r>
          </w:p>
          <w:p w14:paraId="300974A0" w14:textId="77777777" w:rsidR="002A6003" w:rsidRPr="002A6003" w:rsidRDefault="002A6003" w:rsidP="002A6003">
            <w:pPr>
              <w:tabs>
                <w:tab w:val="left" w:pos="1948"/>
              </w:tabs>
              <w:kinsoku w:val="0"/>
              <w:overflowPunct w:val="0"/>
              <w:autoSpaceDE w:val="0"/>
              <w:autoSpaceDN w:val="0"/>
              <w:adjustRightInd w:val="0"/>
              <w:spacing w:before="108" w:line="336" w:lineRule="auto"/>
              <w:ind w:left="945" w:right="7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b11111 writes the s-cache row Data according to the index</w:t>
            </w:r>
          </w:p>
        </w:tc>
      </w:tr>
    </w:tbl>
    <w:p w14:paraId="300974A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A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A4" w14:textId="77777777" w:rsidR="002A6003" w:rsidRPr="002A6003" w:rsidRDefault="002A6003" w:rsidP="002A6003">
      <w:pPr>
        <w:numPr>
          <w:ilvl w:val="2"/>
          <w:numId w:val="24"/>
        </w:numPr>
        <w:tabs>
          <w:tab w:val="left" w:pos="2439"/>
        </w:tabs>
        <w:kinsoku w:val="0"/>
        <w:overflowPunct w:val="0"/>
        <w:autoSpaceDE w:val="0"/>
        <w:autoSpaceDN w:val="0"/>
        <w:adjustRightInd w:val="0"/>
        <w:spacing w:before="249"/>
        <w:jc w:val="left"/>
        <w:outlineLvl w:val="7"/>
        <w:rPr>
          <w:rFonts w:ascii="Times New Roman" w:eastAsia="宋体" w:hAnsi="Times New Roman" w:cs="黑体"/>
          <w:kern w:val="0"/>
          <w:sz w:val="28"/>
          <w:szCs w:val="28"/>
        </w:rPr>
      </w:pPr>
      <w:bookmarkStart w:id="39" w:name="2.2.2_禁用指令"/>
      <w:bookmarkStart w:id="40" w:name="_bookmark188"/>
      <w:bookmarkEnd w:id="39"/>
      <w:bookmarkEnd w:id="40"/>
      <w:r w:rsidRPr="002A6003">
        <w:rPr>
          <w:rFonts w:ascii="Times New Roman" w:eastAsia="宋体" w:hAnsi="Times New Roman" w:cs="黑体" w:hint="eastAsia"/>
          <w:kern w:val="0"/>
          <w:sz w:val="28"/>
          <w:szCs w:val="28"/>
        </w:rPr>
        <w:t>Disable the instruction</w:t>
      </w:r>
    </w:p>
    <w:p w14:paraId="300974A5"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24"/>
          <w:szCs w:val="24"/>
        </w:rPr>
      </w:pPr>
    </w:p>
    <w:p w14:paraId="300974A6" w14:textId="77777777" w:rsidR="002A6003" w:rsidRPr="002A6003" w:rsidRDefault="002A6003" w:rsidP="002A6003">
      <w:pPr>
        <w:kinsoku w:val="0"/>
        <w:overflowPunct w:val="0"/>
        <w:autoSpaceDE w:val="0"/>
        <w:autoSpaceDN w:val="0"/>
        <w:adjustRightInd w:val="0"/>
        <w:spacing w:before="1"/>
        <w:ind w:left="2220"/>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GS464 processor core disables the following instructions, as shown in table 2-14: </w:t>
      </w:r>
      <w:hyperlink w:anchor="bookmark189" w:history="1"/>
    </w:p>
    <w:p w14:paraId="300974A7" w14:textId="77777777" w:rsidR="002A6003" w:rsidRPr="002A6003" w:rsidRDefault="002A6003" w:rsidP="002A6003">
      <w:pPr>
        <w:kinsoku w:val="0"/>
        <w:overflowPunct w:val="0"/>
        <w:autoSpaceDE w:val="0"/>
        <w:autoSpaceDN w:val="0"/>
        <w:adjustRightInd w:val="0"/>
        <w:spacing w:before="1"/>
        <w:ind w:left="2220"/>
        <w:jc w:val="left"/>
        <w:rPr>
          <w:rFonts w:ascii="Times New Roman" w:eastAsia="宋体" w:hAnsi="Times New Roman" w:cs="宋体"/>
          <w:kern w:val="0"/>
          <w:szCs w:val="21"/>
        </w:rPr>
        <w:sectPr w:rsidR="002A6003" w:rsidRPr="002A6003">
          <w:pgSz w:w="11910" w:h="16840"/>
          <w:pgMar w:top="1220" w:right="0" w:bottom="1280" w:left="0" w:header="467" w:footer="1084" w:gutter="0"/>
          <w:cols w:space="720"/>
          <w:noEndnote/>
        </w:sectPr>
      </w:pPr>
    </w:p>
    <w:p w14:paraId="300974A8"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9"/>
          <w:szCs w:val="19"/>
        </w:rPr>
      </w:pPr>
    </w:p>
    <w:p w14:paraId="300974A9" w14:textId="77777777"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kern w:val="0"/>
          <w:sz w:val="18"/>
          <w:szCs w:val="18"/>
        </w:rPr>
      </w:pPr>
      <w:bookmarkStart w:id="41" w:name="_bookmark189"/>
      <w:bookmarkEnd w:id="41"/>
      <w:r w:rsidRPr="002A6003">
        <w:rPr>
          <w:rFonts w:ascii="Times New Roman" w:eastAsia="宋体" w:hAnsi="Times New Roman" w:cs="宋体" w:hint="eastAsia"/>
          <w:kern w:val="0"/>
          <w:sz w:val="18"/>
          <w:szCs w:val="18"/>
        </w:rPr>
        <w:t>Table 2-14 disable instructions</w:t>
      </w:r>
    </w:p>
    <w:p w14:paraId="300974AA"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0"/>
          <w:szCs w:val="10"/>
        </w:rPr>
      </w:pPr>
    </w:p>
    <w:tbl>
      <w:tblPr>
        <w:tblW w:w="0" w:type="auto"/>
        <w:tblInd w:w="1692" w:type="dxa"/>
        <w:tblLayout w:type="fixed"/>
        <w:tblCellMar>
          <w:left w:w="0" w:type="dxa"/>
          <w:right w:w="0" w:type="dxa"/>
        </w:tblCellMar>
        <w:tblLook w:val="0000" w:firstRow="0" w:lastRow="0" w:firstColumn="0" w:lastColumn="0" w:noHBand="0" w:noVBand="0"/>
      </w:tblPr>
      <w:tblGrid>
        <w:gridCol w:w="2028"/>
        <w:gridCol w:w="4507"/>
        <w:gridCol w:w="1987"/>
      </w:tblGrid>
      <w:tr w:rsidR="002A6003" w:rsidRPr="002A6003" w14:paraId="300974AE" w14:textId="77777777" w:rsidTr="00AD241B">
        <w:trPr>
          <w:trHeight w:val="400"/>
        </w:trPr>
        <w:tc>
          <w:tcPr>
            <w:tcW w:w="2028" w:type="dxa"/>
            <w:tcBorders>
              <w:top w:val="none" w:sz="6" w:space="0" w:color="auto"/>
              <w:left w:val="none" w:sz="6" w:space="0" w:color="auto"/>
              <w:bottom w:val="single" w:sz="4" w:space="0" w:color="0000FF"/>
              <w:right w:val="none" w:sz="6" w:space="0" w:color="auto"/>
            </w:tcBorders>
            <w:shd w:val="clear" w:color="auto" w:fill="000080"/>
          </w:tcPr>
          <w:p w14:paraId="300974AB" w14:textId="77777777" w:rsidR="002A6003" w:rsidRPr="002A6003" w:rsidRDefault="002A6003" w:rsidP="002A6003">
            <w:pPr>
              <w:kinsoku w:val="0"/>
              <w:overflowPunct w:val="0"/>
              <w:autoSpaceDE w:val="0"/>
              <w:autoSpaceDN w:val="0"/>
              <w:adjustRightInd w:val="0"/>
              <w:spacing w:before="139"/>
              <w:ind w:left="566"/>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4507" w:type="dxa"/>
            <w:tcBorders>
              <w:top w:val="none" w:sz="6" w:space="0" w:color="auto"/>
              <w:left w:val="none" w:sz="6" w:space="0" w:color="auto"/>
              <w:bottom w:val="single" w:sz="4" w:space="0" w:color="0000FF"/>
              <w:right w:val="none" w:sz="6" w:space="0" w:color="auto"/>
            </w:tcBorders>
            <w:shd w:val="clear" w:color="auto" w:fill="000080"/>
          </w:tcPr>
          <w:p w14:paraId="300974AC" w14:textId="77777777" w:rsidR="002A6003" w:rsidRPr="002A6003" w:rsidRDefault="002A6003" w:rsidP="002A6003">
            <w:pPr>
              <w:kinsoku w:val="0"/>
              <w:overflowPunct w:val="0"/>
              <w:autoSpaceDE w:val="0"/>
              <w:autoSpaceDN w:val="0"/>
              <w:adjustRightInd w:val="0"/>
              <w:spacing w:before="139"/>
              <w:ind w:left="1695" w:right="1686"/>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c>
          <w:tcPr>
            <w:tcW w:w="1987" w:type="dxa"/>
            <w:tcBorders>
              <w:top w:val="none" w:sz="6" w:space="0" w:color="auto"/>
              <w:left w:val="none" w:sz="6" w:space="0" w:color="auto"/>
              <w:bottom w:val="single" w:sz="4" w:space="0" w:color="0000FF"/>
              <w:right w:val="none" w:sz="6" w:space="0" w:color="auto"/>
            </w:tcBorders>
            <w:shd w:val="clear" w:color="auto" w:fill="000080"/>
          </w:tcPr>
          <w:p w14:paraId="300974AD" w14:textId="77777777" w:rsidR="002A6003" w:rsidRPr="002A6003" w:rsidRDefault="002A6003" w:rsidP="002A6003">
            <w:pPr>
              <w:kinsoku w:val="0"/>
              <w:overflowPunct w:val="0"/>
              <w:autoSpaceDE w:val="0"/>
              <w:autoSpaceDN w:val="0"/>
              <w:adjustRightInd w:val="0"/>
              <w:spacing w:before="139"/>
              <w:ind w:left="434" w:right="427"/>
              <w:jc w:val="center"/>
              <w:rPr>
                <w:rFonts w:ascii="Times New Roman" w:eastAsia="宋体" w:hAnsi="Times New Roman" w:cs="宋体"/>
                <w:b/>
                <w:bCs/>
                <w:color w:val="FFFFFF"/>
                <w:kern w:val="0"/>
                <w:sz w:val="18"/>
                <w:szCs w:val="18"/>
              </w:rPr>
            </w:pPr>
            <w:r w:rsidRPr="002A6003">
              <w:rPr>
                <w:rFonts w:ascii="Times New Roman" w:eastAsia="宋体" w:hAnsi="Times New Roman" w:cs="宋体"/>
                <w:b/>
                <w:bCs/>
                <w:color w:val="FFFFFF"/>
                <w:kern w:val="0"/>
                <w:sz w:val="18"/>
                <w:szCs w:val="18"/>
              </w:rPr>
              <w:t xml:space="preserve">ISA compatibility level </w:t>
            </w:r>
          </w:p>
        </w:tc>
      </w:tr>
      <w:tr w:rsidR="002A6003" w:rsidRPr="002A6003" w14:paraId="300974B2" w14:textId="77777777" w:rsidTr="00AD241B">
        <w:trPr>
          <w:trHeight w:val="400"/>
        </w:trPr>
        <w:tc>
          <w:tcPr>
            <w:tcW w:w="2028" w:type="dxa"/>
            <w:tcBorders>
              <w:top w:val="single" w:sz="4" w:space="0" w:color="0000FF"/>
              <w:left w:val="single" w:sz="4" w:space="0" w:color="0000FF"/>
              <w:bottom w:val="single" w:sz="4" w:space="0" w:color="0000FF"/>
              <w:right w:val="single" w:sz="4" w:space="0" w:color="0000FF"/>
            </w:tcBorders>
          </w:tcPr>
          <w:p w14:paraId="300974AF" w14:textId="77777777" w:rsidR="002A6003" w:rsidRPr="002A6003" w:rsidRDefault="002A6003" w:rsidP="002A6003">
            <w:pPr>
              <w:kinsoku w:val="0"/>
              <w:overflowPunct w:val="0"/>
              <w:autoSpaceDE w:val="0"/>
              <w:autoSpaceDN w:val="0"/>
              <w:adjustRightInd w:val="0"/>
              <w:spacing w:before="151"/>
              <w:ind w:left="259" w:right="68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DI</w:t>
            </w:r>
          </w:p>
        </w:tc>
        <w:tc>
          <w:tcPr>
            <w:tcW w:w="4507" w:type="dxa"/>
            <w:tcBorders>
              <w:top w:val="single" w:sz="4" w:space="0" w:color="0000FF"/>
              <w:left w:val="single" w:sz="4" w:space="0" w:color="0000FF"/>
              <w:bottom w:val="single" w:sz="4" w:space="0" w:color="0000FF"/>
              <w:right w:val="single" w:sz="4" w:space="0" w:color="0000FF"/>
            </w:tcBorders>
          </w:tcPr>
          <w:p w14:paraId="300974B0"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Disabling interrupts</w:t>
            </w:r>
          </w:p>
        </w:tc>
        <w:tc>
          <w:tcPr>
            <w:tcW w:w="1987" w:type="dxa"/>
            <w:tcBorders>
              <w:top w:val="single" w:sz="4" w:space="0" w:color="0000FF"/>
              <w:left w:val="single" w:sz="4" w:space="0" w:color="0000FF"/>
              <w:bottom w:val="single" w:sz="4" w:space="0" w:color="0000FF"/>
              <w:right w:val="single" w:sz="4" w:space="0" w:color="0000FF"/>
            </w:tcBorders>
          </w:tcPr>
          <w:p w14:paraId="300974B1" w14:textId="77777777" w:rsidR="002A6003" w:rsidRPr="002A6003" w:rsidRDefault="002A6003" w:rsidP="002A6003">
            <w:pPr>
              <w:kinsoku w:val="0"/>
              <w:overflowPunct w:val="0"/>
              <w:autoSpaceDE w:val="0"/>
              <w:autoSpaceDN w:val="0"/>
              <w:adjustRightInd w:val="0"/>
              <w:spacing w:before="151"/>
              <w:ind w:left="510" w:right="53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r w:rsidR="002A6003" w:rsidRPr="002A6003" w14:paraId="300974B6" w14:textId="77777777" w:rsidTr="00AD241B">
        <w:trPr>
          <w:trHeight w:val="400"/>
        </w:trPr>
        <w:tc>
          <w:tcPr>
            <w:tcW w:w="2028" w:type="dxa"/>
            <w:tcBorders>
              <w:top w:val="single" w:sz="4" w:space="0" w:color="0000FF"/>
              <w:left w:val="single" w:sz="4" w:space="0" w:color="0000FF"/>
              <w:bottom w:val="single" w:sz="4" w:space="0" w:color="0000FF"/>
              <w:right w:val="single" w:sz="4" w:space="0" w:color="0000FF"/>
            </w:tcBorders>
          </w:tcPr>
          <w:p w14:paraId="300974B3" w14:textId="77777777" w:rsidR="002A6003" w:rsidRPr="002A6003" w:rsidRDefault="002A6003" w:rsidP="002A6003">
            <w:pPr>
              <w:kinsoku w:val="0"/>
              <w:overflowPunct w:val="0"/>
              <w:autoSpaceDE w:val="0"/>
              <w:autoSpaceDN w:val="0"/>
              <w:adjustRightInd w:val="0"/>
              <w:spacing w:before="151"/>
              <w:ind w:left="240" w:right="68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EI</w:t>
            </w:r>
          </w:p>
        </w:tc>
        <w:tc>
          <w:tcPr>
            <w:tcW w:w="4507" w:type="dxa"/>
            <w:tcBorders>
              <w:top w:val="single" w:sz="4" w:space="0" w:color="0000FF"/>
              <w:left w:val="single" w:sz="4" w:space="0" w:color="0000FF"/>
              <w:bottom w:val="single" w:sz="4" w:space="0" w:color="0000FF"/>
              <w:right w:val="single" w:sz="4" w:space="0" w:color="0000FF"/>
            </w:tcBorders>
          </w:tcPr>
          <w:p w14:paraId="300974B4"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Allow the interrupt</w:t>
            </w:r>
          </w:p>
        </w:tc>
        <w:tc>
          <w:tcPr>
            <w:tcW w:w="1987" w:type="dxa"/>
            <w:tcBorders>
              <w:top w:val="single" w:sz="4" w:space="0" w:color="0000FF"/>
              <w:left w:val="single" w:sz="4" w:space="0" w:color="0000FF"/>
              <w:bottom w:val="single" w:sz="4" w:space="0" w:color="0000FF"/>
              <w:right w:val="single" w:sz="4" w:space="0" w:color="0000FF"/>
            </w:tcBorders>
          </w:tcPr>
          <w:p w14:paraId="300974B5" w14:textId="77777777" w:rsidR="002A6003" w:rsidRPr="002A6003" w:rsidRDefault="002A6003" w:rsidP="002A6003">
            <w:pPr>
              <w:kinsoku w:val="0"/>
              <w:overflowPunct w:val="0"/>
              <w:autoSpaceDE w:val="0"/>
              <w:autoSpaceDN w:val="0"/>
              <w:adjustRightInd w:val="0"/>
              <w:spacing w:before="151"/>
              <w:ind w:left="511" w:right="53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bl>
    <w:p w14:paraId="300974B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B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4B9"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4BA" w14:textId="77777777" w:rsidR="002A6003" w:rsidRPr="002A6003" w:rsidRDefault="002A6003" w:rsidP="002A6003">
      <w:pPr>
        <w:numPr>
          <w:ilvl w:val="1"/>
          <w:numId w:val="26"/>
        </w:numPr>
        <w:tabs>
          <w:tab w:val="left" w:pos="2259"/>
        </w:tabs>
        <w:kinsoku w:val="0"/>
        <w:overflowPunct w:val="0"/>
        <w:autoSpaceDE w:val="0"/>
        <w:autoSpaceDN w:val="0"/>
        <w:adjustRightInd w:val="0"/>
        <w:jc w:val="left"/>
        <w:outlineLvl w:val="2"/>
        <w:rPr>
          <w:rFonts w:ascii="Times New Roman" w:eastAsia="宋体" w:hAnsi="Times New Roman" w:cs="黑体"/>
          <w:kern w:val="0"/>
          <w:sz w:val="32"/>
          <w:szCs w:val="32"/>
        </w:rPr>
      </w:pPr>
      <w:bookmarkStart w:id="42" w:name="2.3_自定义扩展指令"/>
      <w:bookmarkStart w:id="43" w:name="_bookmark190"/>
      <w:bookmarkStart w:id="44" w:name="_Toc41147999"/>
      <w:bookmarkStart w:id="45" w:name="_Toc41294530"/>
      <w:bookmarkEnd w:id="42"/>
      <w:bookmarkEnd w:id="43"/>
      <w:r w:rsidRPr="002A6003">
        <w:rPr>
          <w:rFonts w:ascii="Times New Roman" w:eastAsia="宋体" w:hAnsi="Times New Roman" w:cs="黑体" w:hint="eastAsia"/>
          <w:kern w:val="0"/>
          <w:sz w:val="32"/>
          <w:szCs w:val="32"/>
        </w:rPr>
        <w:t>Custom extension instructions</w:t>
      </w:r>
      <w:bookmarkEnd w:id="44"/>
      <w:bookmarkEnd w:id="45"/>
    </w:p>
    <w:p w14:paraId="300974BB"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5"/>
          <w:szCs w:val="25"/>
        </w:rPr>
      </w:pPr>
    </w:p>
    <w:p w14:paraId="300974BC" w14:textId="77777777" w:rsidR="002A6003" w:rsidRPr="002A6003" w:rsidRDefault="002A6003" w:rsidP="002A6003">
      <w:pPr>
        <w:kinsoku w:val="0"/>
        <w:overflowPunct w:val="0"/>
        <w:autoSpaceDE w:val="0"/>
        <w:autoSpaceDN w:val="0"/>
        <w:adjustRightInd w:val="0"/>
        <w:ind w:left="22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The custom extension instructions implemented by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GS464 processor are divided into the following categories according to their functions:</w:t>
      </w:r>
    </w:p>
    <w:p w14:paraId="300974BD"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74BE" w14:textId="77777777" w:rsidR="002A6003" w:rsidRPr="002A6003" w:rsidRDefault="002A6003" w:rsidP="002A6003">
      <w:pPr>
        <w:numPr>
          <w:ilvl w:val="2"/>
          <w:numId w:val="26"/>
        </w:numPr>
        <w:tabs>
          <w:tab w:val="left" w:pos="2640"/>
        </w:tabs>
        <w:kinsoku w:val="0"/>
        <w:overflowPunct w:val="0"/>
        <w:autoSpaceDE w:val="0"/>
        <w:autoSpaceDN w:val="0"/>
        <w:adjustRightInd w:val="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fetch instruction</w:t>
      </w:r>
    </w:p>
    <w:p w14:paraId="300974BF"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 w:val="15"/>
          <w:szCs w:val="15"/>
        </w:rPr>
      </w:pPr>
    </w:p>
    <w:p w14:paraId="300974C0" w14:textId="77777777" w:rsidR="002A6003" w:rsidRPr="002A6003" w:rsidRDefault="002A6003" w:rsidP="002A6003">
      <w:pPr>
        <w:numPr>
          <w:ilvl w:val="2"/>
          <w:numId w:val="26"/>
        </w:numPr>
        <w:tabs>
          <w:tab w:val="left" w:pos="2640"/>
        </w:tabs>
        <w:kinsoku w:val="0"/>
        <w:overflowPunct w:val="0"/>
        <w:autoSpaceDE w:val="0"/>
        <w:autoSpaceDN w:val="0"/>
        <w:adjustRightInd w:val="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Multiplication and division instruction</w:t>
      </w:r>
    </w:p>
    <w:p w14:paraId="300974C1"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 w:val="15"/>
          <w:szCs w:val="15"/>
        </w:rPr>
      </w:pPr>
    </w:p>
    <w:p w14:paraId="300974C2" w14:textId="77777777" w:rsidR="002A6003" w:rsidRPr="002A6003" w:rsidRDefault="002A6003" w:rsidP="002A6003">
      <w:pPr>
        <w:numPr>
          <w:ilvl w:val="2"/>
          <w:numId w:val="26"/>
        </w:numPr>
        <w:tabs>
          <w:tab w:val="left" w:pos="2641"/>
        </w:tabs>
        <w:kinsoku w:val="0"/>
        <w:overflowPunct w:val="0"/>
        <w:autoSpaceDE w:val="0"/>
        <w:autoSpaceDN w:val="0"/>
        <w:adjustRightInd w:val="0"/>
        <w:ind w:hanging="421"/>
        <w:jc w:val="left"/>
        <w:rPr>
          <w:rFonts w:ascii="Times New Roman" w:eastAsia="宋体" w:hAnsi="Times New Roman" w:cs="宋体"/>
          <w:b/>
          <w:bCs/>
          <w:kern w:val="0"/>
          <w:szCs w:val="21"/>
        </w:rPr>
      </w:pPr>
      <w:r w:rsidRPr="002A6003">
        <w:rPr>
          <w:rFonts w:ascii="Times New Roman" w:eastAsia="宋体" w:hAnsi="Times New Roman" w:cs="Times New Roman"/>
          <w:b/>
          <w:bCs/>
          <w:kern w:val="0"/>
          <w:szCs w:val="21"/>
        </w:rPr>
        <w:t xml:space="preserve">X86 binary acceleration instruction </w:t>
      </w:r>
    </w:p>
    <w:p w14:paraId="300974C3" w14:textId="77777777" w:rsidR="002A6003" w:rsidRPr="002A6003" w:rsidRDefault="002A6003" w:rsidP="002A6003">
      <w:pPr>
        <w:numPr>
          <w:ilvl w:val="2"/>
          <w:numId w:val="26"/>
        </w:numPr>
        <w:tabs>
          <w:tab w:val="left" w:pos="2641"/>
        </w:tabs>
        <w:kinsoku w:val="0"/>
        <w:overflowPunct w:val="0"/>
        <w:autoSpaceDE w:val="0"/>
        <w:autoSpaceDN w:val="0"/>
        <w:adjustRightInd w:val="0"/>
        <w:spacing w:before="199"/>
        <w:ind w:hanging="421"/>
        <w:jc w:val="left"/>
        <w:rPr>
          <w:rFonts w:ascii="Times New Roman" w:eastAsia="宋体" w:hAnsi="Times New Roman" w:cs="宋体"/>
          <w:b/>
          <w:bCs/>
          <w:kern w:val="0"/>
          <w:szCs w:val="21"/>
        </w:rPr>
      </w:pPr>
      <w:proofErr w:type="gramStart"/>
      <w:r w:rsidRPr="002A6003">
        <w:rPr>
          <w:rFonts w:ascii="Times New Roman" w:eastAsia="宋体" w:hAnsi="Times New Roman" w:cs="Times New Roman"/>
          <w:b/>
          <w:bCs/>
          <w:kern w:val="0"/>
          <w:szCs w:val="21"/>
        </w:rPr>
        <w:t>64 bit</w:t>
      </w:r>
      <w:proofErr w:type="gramEnd"/>
      <w:r w:rsidRPr="002A6003">
        <w:rPr>
          <w:rFonts w:ascii="Times New Roman" w:eastAsia="宋体" w:hAnsi="Times New Roman" w:cs="Times New Roman"/>
          <w:b/>
          <w:bCs/>
          <w:kern w:val="0"/>
          <w:szCs w:val="21"/>
        </w:rPr>
        <w:t xml:space="preserve"> multimedia instructions</w:t>
      </w:r>
    </w:p>
    <w:p w14:paraId="300974C4" w14:textId="77777777" w:rsidR="002A6003" w:rsidRPr="002A6003" w:rsidRDefault="002A6003" w:rsidP="002A6003">
      <w:pPr>
        <w:numPr>
          <w:ilvl w:val="2"/>
          <w:numId w:val="26"/>
        </w:numPr>
        <w:tabs>
          <w:tab w:val="left" w:pos="2640"/>
        </w:tabs>
        <w:kinsoku w:val="0"/>
        <w:overflowPunct w:val="0"/>
        <w:autoSpaceDE w:val="0"/>
        <w:autoSpaceDN w:val="0"/>
        <w:adjustRightInd w:val="0"/>
        <w:spacing w:before="199"/>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Miscellaneous instruction</w:t>
      </w:r>
    </w:p>
    <w:p w14:paraId="300974C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b/>
          <w:bCs/>
          <w:kern w:val="0"/>
          <w:sz w:val="22"/>
        </w:rPr>
      </w:pPr>
    </w:p>
    <w:p w14:paraId="300974C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b/>
          <w:bCs/>
          <w:kern w:val="0"/>
          <w:sz w:val="22"/>
        </w:rPr>
      </w:pPr>
    </w:p>
    <w:p w14:paraId="300974C7"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b/>
          <w:bCs/>
          <w:kern w:val="0"/>
          <w:sz w:val="23"/>
          <w:szCs w:val="23"/>
        </w:rPr>
      </w:pPr>
    </w:p>
    <w:p w14:paraId="300974C8" w14:textId="77777777" w:rsidR="002A6003" w:rsidRPr="002A6003" w:rsidRDefault="002A6003" w:rsidP="002A6003">
      <w:pPr>
        <w:numPr>
          <w:ilvl w:val="2"/>
          <w:numId w:val="23"/>
        </w:numPr>
        <w:tabs>
          <w:tab w:val="left" w:pos="2439"/>
        </w:tabs>
        <w:kinsoku w:val="0"/>
        <w:overflowPunct w:val="0"/>
        <w:autoSpaceDE w:val="0"/>
        <w:autoSpaceDN w:val="0"/>
        <w:adjustRightInd w:val="0"/>
        <w:jc w:val="left"/>
        <w:rPr>
          <w:rFonts w:ascii="Times New Roman" w:eastAsia="宋体" w:hAnsi="Times New Roman" w:cs="黑体"/>
          <w:spacing w:val="-3"/>
          <w:kern w:val="0"/>
          <w:sz w:val="28"/>
          <w:szCs w:val="28"/>
        </w:rPr>
      </w:pPr>
      <w:bookmarkStart w:id="46" w:name="2.3.1_自定义扩展访存指令"/>
      <w:bookmarkStart w:id="47" w:name="_bookmark191"/>
      <w:bookmarkEnd w:id="46"/>
      <w:bookmarkEnd w:id="47"/>
      <w:r w:rsidRPr="002A6003">
        <w:rPr>
          <w:rFonts w:ascii="Times New Roman" w:eastAsia="宋体" w:hAnsi="Times New Roman" w:cs="黑体" w:hint="eastAsia"/>
          <w:spacing w:val="-3"/>
          <w:kern w:val="0"/>
          <w:sz w:val="28"/>
          <w:szCs w:val="28"/>
        </w:rPr>
        <w:t>Custom extended access instructions</w:t>
      </w:r>
    </w:p>
    <w:p w14:paraId="300974C9"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30"/>
          <w:szCs w:val="30"/>
        </w:rPr>
      </w:pPr>
    </w:p>
    <w:p w14:paraId="300974CA"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32"/>
          <w:szCs w:val="32"/>
        </w:rPr>
      </w:pPr>
    </w:p>
    <w:p w14:paraId="300974CB"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48" w:name="_bookmark192"/>
      <w:bookmarkEnd w:id="48"/>
      <w:r w:rsidRPr="002A6003">
        <w:rPr>
          <w:rFonts w:ascii="Times New Roman" w:eastAsia="宋体" w:hAnsi="Times New Roman" w:cs="宋体" w:hint="eastAsia"/>
          <w:kern w:val="0"/>
          <w:sz w:val="18"/>
          <w:szCs w:val="18"/>
        </w:rPr>
        <w:t>Table 2-15 custom extended access instructions</w:t>
      </w:r>
    </w:p>
    <w:p w14:paraId="300974C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0"/>
          <w:szCs w:val="10"/>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74CF"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4CD" w14:textId="77777777" w:rsidR="002A6003" w:rsidRPr="002A6003" w:rsidRDefault="002A6003" w:rsidP="002A6003">
            <w:pPr>
              <w:kinsoku w:val="0"/>
              <w:overflowPunct w:val="0"/>
              <w:autoSpaceDE w:val="0"/>
              <w:autoSpaceDN w:val="0"/>
              <w:adjustRightInd w:val="0"/>
              <w:spacing w:before="139"/>
              <w:ind w:left="597"/>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4CE"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74D2"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D0" w14:textId="77777777" w:rsidR="002A6003" w:rsidRPr="002A6003" w:rsidRDefault="002A6003" w:rsidP="002A6003">
            <w:pPr>
              <w:kinsoku w:val="0"/>
              <w:overflowPunct w:val="0"/>
              <w:autoSpaceDE w:val="0"/>
              <w:autoSpaceDN w:val="0"/>
              <w:adjustRightInd w:val="0"/>
              <w:spacing w:before="139"/>
              <w:ind w:right="31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GSLE</w:t>
            </w:r>
          </w:p>
        </w:tc>
        <w:tc>
          <w:tcPr>
            <w:tcW w:w="5282" w:type="dxa"/>
            <w:tcBorders>
              <w:top w:val="single" w:sz="4" w:space="0" w:color="0000FF"/>
              <w:left w:val="single" w:sz="4" w:space="0" w:color="0000FF"/>
              <w:bottom w:val="single" w:sz="4" w:space="0" w:color="0000FF"/>
              <w:right w:val="single" w:sz="4" w:space="0" w:color="0000FF"/>
            </w:tcBorders>
          </w:tcPr>
          <w:p w14:paraId="300974D1"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exception is if less than or equal to set the address wrong</w:t>
            </w:r>
          </w:p>
        </w:tc>
      </w:tr>
      <w:tr w:rsidR="002A6003" w:rsidRPr="002A6003" w14:paraId="300974D5"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4D3" w14:textId="77777777" w:rsidR="002A6003" w:rsidRPr="002A6003" w:rsidRDefault="002A6003" w:rsidP="002A6003">
            <w:pPr>
              <w:kinsoku w:val="0"/>
              <w:overflowPunct w:val="0"/>
              <w:autoSpaceDE w:val="0"/>
              <w:autoSpaceDN w:val="0"/>
              <w:adjustRightInd w:val="0"/>
              <w:spacing w:before="139"/>
              <w:ind w:right="31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GSGT</w:t>
            </w:r>
          </w:p>
        </w:tc>
        <w:tc>
          <w:tcPr>
            <w:tcW w:w="5282" w:type="dxa"/>
            <w:tcBorders>
              <w:top w:val="single" w:sz="4" w:space="0" w:color="0000FF"/>
              <w:left w:val="single" w:sz="4" w:space="0" w:color="0000FF"/>
              <w:bottom w:val="single" w:sz="4" w:space="0" w:color="0000FF"/>
              <w:right w:val="single" w:sz="4" w:space="0" w:color="0000FF"/>
            </w:tcBorders>
          </w:tcPr>
          <w:p w14:paraId="300974D4"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exception is if the address is not correct</w:t>
            </w:r>
          </w:p>
        </w:tc>
      </w:tr>
      <w:tr w:rsidR="002A6003" w:rsidRPr="002A6003" w14:paraId="300974D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D6"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GSLBLE</w:t>
            </w:r>
          </w:p>
        </w:tc>
        <w:tc>
          <w:tcPr>
            <w:tcW w:w="5282" w:type="dxa"/>
            <w:tcBorders>
              <w:top w:val="single" w:sz="4" w:space="0" w:color="0000FF"/>
              <w:left w:val="single" w:sz="4" w:space="0" w:color="0000FF"/>
              <w:bottom w:val="single" w:sz="4" w:space="0" w:color="0000FF"/>
              <w:right w:val="single" w:sz="4" w:space="0" w:color="0000FF"/>
            </w:tcBorders>
          </w:tcPr>
          <w:p w14:paraId="300974D7"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Fetch bytes with an out - of - bounds check</w:t>
            </w:r>
          </w:p>
        </w:tc>
      </w:tr>
      <w:tr w:rsidR="002A6003" w:rsidRPr="002A6003" w14:paraId="300974DB"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D9"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GSLBGT</w:t>
            </w:r>
          </w:p>
        </w:tc>
        <w:tc>
          <w:tcPr>
            <w:tcW w:w="5282" w:type="dxa"/>
            <w:tcBorders>
              <w:top w:val="single" w:sz="4" w:space="0" w:color="0000FF"/>
              <w:left w:val="single" w:sz="4" w:space="0" w:color="0000FF"/>
              <w:bottom w:val="single" w:sz="4" w:space="0" w:color="0000FF"/>
              <w:right w:val="single" w:sz="4" w:space="0" w:color="0000FF"/>
            </w:tcBorders>
          </w:tcPr>
          <w:p w14:paraId="300974DA"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Fetch byte with down - bounds check</w:t>
            </w:r>
          </w:p>
        </w:tc>
      </w:tr>
      <w:tr w:rsidR="002A6003" w:rsidRPr="002A6003" w14:paraId="300974D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DC"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GSLHLE</w:t>
            </w:r>
          </w:p>
        </w:tc>
        <w:tc>
          <w:tcPr>
            <w:tcW w:w="5282" w:type="dxa"/>
            <w:tcBorders>
              <w:top w:val="single" w:sz="4" w:space="0" w:color="0000FF"/>
              <w:left w:val="single" w:sz="4" w:space="0" w:color="0000FF"/>
              <w:bottom w:val="single" w:sz="4" w:space="0" w:color="0000FF"/>
              <w:right w:val="single" w:sz="4" w:space="0" w:color="0000FF"/>
            </w:tcBorders>
          </w:tcPr>
          <w:p w14:paraId="300974DD"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Bring the cross - check half word</w:t>
            </w:r>
          </w:p>
        </w:tc>
      </w:tr>
      <w:tr w:rsidR="002A6003" w:rsidRPr="002A6003" w14:paraId="300974E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DF"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GSLHGT</w:t>
            </w:r>
          </w:p>
        </w:tc>
        <w:tc>
          <w:tcPr>
            <w:tcW w:w="5282" w:type="dxa"/>
            <w:tcBorders>
              <w:top w:val="single" w:sz="4" w:space="0" w:color="0000FF"/>
              <w:left w:val="single" w:sz="4" w:space="0" w:color="0000FF"/>
              <w:bottom w:val="single" w:sz="4" w:space="0" w:color="0000FF"/>
              <w:right w:val="single" w:sz="4" w:space="0" w:color="0000FF"/>
            </w:tcBorders>
          </w:tcPr>
          <w:p w14:paraId="300974E0"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down the half word for cross - check</w:t>
            </w:r>
          </w:p>
        </w:tc>
      </w:tr>
      <w:tr w:rsidR="002A6003" w:rsidRPr="002A6003" w14:paraId="300974E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E2"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GSLWLE</w:t>
            </w:r>
          </w:p>
        </w:tc>
        <w:tc>
          <w:tcPr>
            <w:tcW w:w="5282" w:type="dxa"/>
            <w:tcBorders>
              <w:top w:val="single" w:sz="4" w:space="0" w:color="0000FF"/>
              <w:left w:val="single" w:sz="4" w:space="0" w:color="0000FF"/>
              <w:bottom w:val="single" w:sz="4" w:space="0" w:color="0000FF"/>
              <w:right w:val="single" w:sz="4" w:space="0" w:color="0000FF"/>
            </w:tcBorders>
          </w:tcPr>
          <w:p w14:paraId="300974E3"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Bring the word for crossing the line</w:t>
            </w:r>
          </w:p>
        </w:tc>
      </w:tr>
      <w:tr w:rsidR="002A6003" w:rsidRPr="002A6003" w14:paraId="300974E7"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4E5"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GSLWGT</w:t>
            </w:r>
          </w:p>
        </w:tc>
        <w:tc>
          <w:tcPr>
            <w:tcW w:w="5282" w:type="dxa"/>
            <w:tcBorders>
              <w:top w:val="single" w:sz="4" w:space="0" w:color="0000FF"/>
              <w:left w:val="single" w:sz="4" w:space="0" w:color="0000FF"/>
              <w:bottom w:val="single" w:sz="4" w:space="0" w:color="0000FF"/>
              <w:right w:val="single" w:sz="4" w:space="0" w:color="0000FF"/>
            </w:tcBorders>
          </w:tcPr>
          <w:p w14:paraId="300974E6"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down the character for cross - check</w:t>
            </w:r>
          </w:p>
        </w:tc>
      </w:tr>
      <w:tr w:rsidR="002A6003" w:rsidRPr="002A6003" w14:paraId="300974E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E8"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GSLDLE</w:t>
            </w:r>
          </w:p>
        </w:tc>
        <w:tc>
          <w:tcPr>
            <w:tcW w:w="5282" w:type="dxa"/>
            <w:tcBorders>
              <w:top w:val="single" w:sz="4" w:space="0" w:color="0000FF"/>
              <w:left w:val="single" w:sz="4" w:space="0" w:color="0000FF"/>
              <w:bottom w:val="single" w:sz="4" w:space="0" w:color="0000FF"/>
              <w:right w:val="single" w:sz="4" w:space="0" w:color="0000FF"/>
            </w:tcBorders>
          </w:tcPr>
          <w:p w14:paraId="300974E9"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Bring the double word for crossing the line</w:t>
            </w:r>
          </w:p>
        </w:tc>
      </w:tr>
      <w:tr w:rsidR="002A6003" w:rsidRPr="002A6003" w14:paraId="300974E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EB"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GSLDGT</w:t>
            </w:r>
          </w:p>
        </w:tc>
        <w:tc>
          <w:tcPr>
            <w:tcW w:w="5282" w:type="dxa"/>
            <w:tcBorders>
              <w:top w:val="single" w:sz="4" w:space="0" w:color="0000FF"/>
              <w:left w:val="single" w:sz="4" w:space="0" w:color="0000FF"/>
              <w:bottom w:val="single" w:sz="4" w:space="0" w:color="0000FF"/>
              <w:right w:val="single" w:sz="4" w:space="0" w:color="0000FF"/>
            </w:tcBorders>
          </w:tcPr>
          <w:p w14:paraId="300974EC"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down the cross - border check take double word</w:t>
            </w:r>
          </w:p>
        </w:tc>
      </w:tr>
      <w:tr w:rsidR="002A6003" w:rsidRPr="002A6003" w14:paraId="300974F0"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EE" w14:textId="77777777" w:rsidR="002A6003" w:rsidRPr="002A6003" w:rsidRDefault="002A6003" w:rsidP="002A6003">
            <w:pPr>
              <w:kinsoku w:val="0"/>
              <w:overflowPunct w:val="0"/>
              <w:autoSpaceDE w:val="0"/>
              <w:autoSpaceDN w:val="0"/>
              <w:adjustRightInd w:val="0"/>
              <w:spacing w:before="139"/>
              <w:ind w:right="31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GSLQ</w:t>
            </w:r>
          </w:p>
        </w:tc>
        <w:tc>
          <w:tcPr>
            <w:tcW w:w="5282" w:type="dxa"/>
            <w:tcBorders>
              <w:top w:val="single" w:sz="4" w:space="0" w:color="0000FF"/>
              <w:left w:val="single" w:sz="4" w:space="0" w:color="0000FF"/>
              <w:bottom w:val="single" w:sz="4" w:space="0" w:color="0000FF"/>
              <w:right w:val="single" w:sz="4" w:space="0" w:color="0000FF"/>
            </w:tcBorders>
          </w:tcPr>
          <w:p w14:paraId="300974EF"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dual target register takes a fixed point quadword</w:t>
            </w:r>
          </w:p>
        </w:tc>
      </w:tr>
      <w:tr w:rsidR="002A6003" w:rsidRPr="002A6003" w14:paraId="300974F3"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F1"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GSLBX</w:t>
            </w:r>
          </w:p>
        </w:tc>
        <w:tc>
          <w:tcPr>
            <w:tcW w:w="5282" w:type="dxa"/>
            <w:tcBorders>
              <w:top w:val="single" w:sz="4" w:space="0" w:color="0000FF"/>
              <w:left w:val="single" w:sz="4" w:space="0" w:color="0000FF"/>
              <w:bottom w:val="single" w:sz="4" w:space="0" w:color="0000FF"/>
              <w:right w:val="single" w:sz="4" w:space="0" w:color="0000FF"/>
            </w:tcBorders>
          </w:tcPr>
          <w:p w14:paraId="300974F2"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Fetch byte with offset</w:t>
            </w:r>
          </w:p>
        </w:tc>
      </w:tr>
      <w:tr w:rsidR="002A6003" w:rsidRPr="002A6003" w14:paraId="300974F6"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F4"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GSLHX</w:t>
            </w:r>
          </w:p>
        </w:tc>
        <w:tc>
          <w:tcPr>
            <w:tcW w:w="5282" w:type="dxa"/>
            <w:tcBorders>
              <w:top w:val="single" w:sz="4" w:space="0" w:color="0000FF"/>
              <w:left w:val="single" w:sz="4" w:space="0" w:color="0000FF"/>
              <w:bottom w:val="single" w:sz="4" w:space="0" w:color="0000FF"/>
              <w:right w:val="single" w:sz="4" w:space="0" w:color="0000FF"/>
            </w:tcBorders>
          </w:tcPr>
          <w:p w14:paraId="300974F5"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half a word with offset</w:t>
            </w:r>
          </w:p>
        </w:tc>
      </w:tr>
      <w:tr w:rsidR="002A6003" w:rsidRPr="002A6003" w14:paraId="300974FB"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4F9" w14:textId="77777777" w:rsidR="002A6003" w:rsidRPr="002A6003" w:rsidRDefault="002A6003" w:rsidP="002A6003">
            <w:pPr>
              <w:kinsoku w:val="0"/>
              <w:overflowPunct w:val="0"/>
              <w:autoSpaceDE w:val="0"/>
              <w:autoSpaceDN w:val="0"/>
              <w:adjustRightInd w:val="0"/>
              <w:spacing w:before="139"/>
              <w:ind w:left="597"/>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 xml:space="preserve">Instruction </w:t>
            </w:r>
            <w:r w:rsidRPr="002A6003">
              <w:rPr>
                <w:rFonts w:ascii="Times New Roman" w:eastAsia="宋体" w:hAnsi="Times New Roman" w:cs="宋体" w:hint="eastAsia"/>
                <w:b/>
                <w:bCs/>
                <w:color w:val="FFFFFF"/>
                <w:kern w:val="0"/>
                <w:sz w:val="18"/>
                <w:szCs w:val="18"/>
              </w:rPr>
              <w:lastRenderedPageBreak/>
              <w:t>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4FA"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lastRenderedPageBreak/>
              <w:t xml:space="preserve">Command </w:t>
            </w:r>
            <w:r w:rsidRPr="002A6003">
              <w:rPr>
                <w:rFonts w:ascii="Times New Roman" w:eastAsia="宋体" w:hAnsi="Times New Roman" w:cs="宋体" w:hint="eastAsia"/>
                <w:b/>
                <w:bCs/>
                <w:color w:val="FFFFFF"/>
                <w:kern w:val="0"/>
                <w:sz w:val="18"/>
                <w:szCs w:val="18"/>
              </w:rPr>
              <w:lastRenderedPageBreak/>
              <w:t>function description</w:t>
            </w:r>
          </w:p>
        </w:tc>
      </w:tr>
      <w:tr w:rsidR="002A6003" w:rsidRPr="002A6003" w14:paraId="300974F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FC"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lastRenderedPageBreak/>
              <w:t>GSLWX</w:t>
            </w:r>
          </w:p>
        </w:tc>
        <w:tc>
          <w:tcPr>
            <w:tcW w:w="5282" w:type="dxa"/>
            <w:tcBorders>
              <w:top w:val="single" w:sz="4" w:space="0" w:color="0000FF"/>
              <w:left w:val="single" w:sz="4" w:space="0" w:color="0000FF"/>
              <w:bottom w:val="single" w:sz="4" w:space="0" w:color="0000FF"/>
              <w:right w:val="single" w:sz="4" w:space="0" w:color="0000FF"/>
            </w:tcBorders>
          </w:tcPr>
          <w:p w14:paraId="300974FD"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An offset fetch</w:t>
            </w:r>
          </w:p>
        </w:tc>
      </w:tr>
      <w:tr w:rsidR="002A6003" w:rsidRPr="002A6003" w14:paraId="3009750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4FF"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GSLDX</w:t>
            </w:r>
          </w:p>
        </w:tc>
        <w:tc>
          <w:tcPr>
            <w:tcW w:w="5282" w:type="dxa"/>
            <w:tcBorders>
              <w:top w:val="single" w:sz="4" w:space="0" w:color="0000FF"/>
              <w:left w:val="single" w:sz="4" w:space="0" w:color="0000FF"/>
              <w:bottom w:val="single" w:sz="4" w:space="0" w:color="0000FF"/>
              <w:right w:val="single" w:sz="4" w:space="0" w:color="0000FF"/>
            </w:tcBorders>
          </w:tcPr>
          <w:p w14:paraId="30097500"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two words with offset</w:t>
            </w:r>
          </w:p>
        </w:tc>
      </w:tr>
      <w:tr w:rsidR="002A6003" w:rsidRPr="002A6003" w14:paraId="30097504"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502"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GSSBLE</w:t>
            </w:r>
          </w:p>
        </w:tc>
        <w:tc>
          <w:tcPr>
            <w:tcW w:w="5282" w:type="dxa"/>
            <w:tcBorders>
              <w:top w:val="single" w:sz="4" w:space="0" w:color="0000FF"/>
              <w:left w:val="single" w:sz="4" w:space="0" w:color="0000FF"/>
              <w:bottom w:val="single" w:sz="4" w:space="0" w:color="0000FF"/>
              <w:right w:val="single" w:sz="4" w:space="0" w:color="0000FF"/>
            </w:tcBorders>
          </w:tcPr>
          <w:p w14:paraId="30097503"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Memory bytes with </w:t>
            </w:r>
            <w:proofErr w:type="spellStart"/>
            <w:r w:rsidRPr="002A6003">
              <w:rPr>
                <w:rFonts w:ascii="Times New Roman" w:eastAsia="宋体" w:hAnsi="Times New Roman" w:cs="宋体" w:hint="eastAsia"/>
                <w:kern w:val="0"/>
                <w:sz w:val="18"/>
                <w:szCs w:val="18"/>
              </w:rPr>
              <w:t>overbounds</w:t>
            </w:r>
            <w:proofErr w:type="spellEnd"/>
            <w:r w:rsidRPr="002A6003">
              <w:rPr>
                <w:rFonts w:ascii="Times New Roman" w:eastAsia="宋体" w:hAnsi="Times New Roman" w:cs="宋体" w:hint="eastAsia"/>
                <w:kern w:val="0"/>
                <w:sz w:val="18"/>
                <w:szCs w:val="18"/>
              </w:rPr>
              <w:t xml:space="preserve"> checking</w:t>
            </w:r>
          </w:p>
        </w:tc>
      </w:tr>
      <w:tr w:rsidR="002A6003" w:rsidRPr="002A6003" w14:paraId="3009750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05"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GSSBGT</w:t>
            </w:r>
          </w:p>
        </w:tc>
        <w:tc>
          <w:tcPr>
            <w:tcW w:w="5282" w:type="dxa"/>
            <w:tcBorders>
              <w:top w:val="single" w:sz="4" w:space="0" w:color="0000FF"/>
              <w:left w:val="single" w:sz="4" w:space="0" w:color="0000FF"/>
              <w:bottom w:val="single" w:sz="4" w:space="0" w:color="0000FF"/>
              <w:right w:val="single" w:sz="4" w:space="0" w:color="0000FF"/>
            </w:tcBorders>
          </w:tcPr>
          <w:p w14:paraId="30097506"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Memory byte with down - bounds check</w:t>
            </w:r>
          </w:p>
        </w:tc>
      </w:tr>
      <w:tr w:rsidR="002A6003" w:rsidRPr="002A6003" w14:paraId="3009750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08"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GSSHLE</w:t>
            </w:r>
          </w:p>
        </w:tc>
        <w:tc>
          <w:tcPr>
            <w:tcW w:w="5282" w:type="dxa"/>
            <w:tcBorders>
              <w:top w:val="single" w:sz="4" w:space="0" w:color="0000FF"/>
              <w:left w:val="single" w:sz="4" w:space="0" w:color="0000FF"/>
              <w:bottom w:val="single" w:sz="4" w:space="0" w:color="0000FF"/>
              <w:right w:val="single" w:sz="4" w:space="0" w:color="0000FF"/>
            </w:tcBorders>
          </w:tcPr>
          <w:p w14:paraId="30097509"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Bring the half word with you for cross - check</w:t>
            </w:r>
          </w:p>
        </w:tc>
      </w:tr>
      <w:tr w:rsidR="002A6003" w:rsidRPr="002A6003" w14:paraId="3009750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0B"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GSSHGT</w:t>
            </w:r>
          </w:p>
        </w:tc>
        <w:tc>
          <w:tcPr>
            <w:tcW w:w="5282" w:type="dxa"/>
            <w:tcBorders>
              <w:top w:val="single" w:sz="4" w:space="0" w:color="0000FF"/>
              <w:left w:val="single" w:sz="4" w:space="0" w:color="0000FF"/>
              <w:bottom w:val="single" w:sz="4" w:space="0" w:color="0000FF"/>
              <w:right w:val="single" w:sz="4" w:space="0" w:color="0000FF"/>
            </w:tcBorders>
          </w:tcPr>
          <w:p w14:paraId="3009750C"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half a word with down crossing check</w:t>
            </w:r>
          </w:p>
        </w:tc>
      </w:tr>
      <w:tr w:rsidR="002A6003" w:rsidRPr="002A6003" w14:paraId="30097510"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0E"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GSSWLE</w:t>
            </w:r>
          </w:p>
        </w:tc>
        <w:tc>
          <w:tcPr>
            <w:tcW w:w="5282" w:type="dxa"/>
            <w:tcBorders>
              <w:top w:val="single" w:sz="4" w:space="0" w:color="0000FF"/>
              <w:left w:val="single" w:sz="4" w:space="0" w:color="0000FF"/>
              <w:bottom w:val="single" w:sz="4" w:space="0" w:color="0000FF"/>
              <w:right w:val="single" w:sz="4" w:space="0" w:color="0000FF"/>
            </w:tcBorders>
          </w:tcPr>
          <w:p w14:paraId="3009750F"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Bring your checkbox with you</w:t>
            </w:r>
          </w:p>
        </w:tc>
      </w:tr>
      <w:tr w:rsidR="002A6003" w:rsidRPr="002A6003" w14:paraId="30097513"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11"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GSSWGT</w:t>
            </w:r>
          </w:p>
        </w:tc>
        <w:tc>
          <w:tcPr>
            <w:tcW w:w="5282" w:type="dxa"/>
            <w:tcBorders>
              <w:top w:val="single" w:sz="4" w:space="0" w:color="0000FF"/>
              <w:left w:val="single" w:sz="4" w:space="0" w:color="0000FF"/>
              <w:bottom w:val="single" w:sz="4" w:space="0" w:color="0000FF"/>
              <w:right w:val="single" w:sz="4" w:space="0" w:color="0000FF"/>
            </w:tcBorders>
          </w:tcPr>
          <w:p w14:paraId="30097512"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the word with down - crossing check</w:t>
            </w:r>
          </w:p>
        </w:tc>
      </w:tr>
      <w:tr w:rsidR="002A6003" w:rsidRPr="002A6003" w14:paraId="30097516"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514"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GSSDLE</w:t>
            </w:r>
          </w:p>
        </w:tc>
        <w:tc>
          <w:tcPr>
            <w:tcW w:w="5282" w:type="dxa"/>
            <w:tcBorders>
              <w:top w:val="single" w:sz="4" w:space="0" w:color="0000FF"/>
              <w:left w:val="single" w:sz="4" w:space="0" w:color="0000FF"/>
              <w:bottom w:val="single" w:sz="4" w:space="0" w:color="0000FF"/>
              <w:right w:val="single" w:sz="4" w:space="0" w:color="0000FF"/>
            </w:tcBorders>
          </w:tcPr>
          <w:p w14:paraId="30097515"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Bring double characters for cross - check</w:t>
            </w:r>
          </w:p>
        </w:tc>
      </w:tr>
      <w:tr w:rsidR="002A6003" w:rsidRPr="002A6003" w14:paraId="30097519"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17"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GSSDGT</w:t>
            </w:r>
          </w:p>
        </w:tc>
        <w:tc>
          <w:tcPr>
            <w:tcW w:w="5282" w:type="dxa"/>
            <w:tcBorders>
              <w:top w:val="single" w:sz="4" w:space="0" w:color="0000FF"/>
              <w:left w:val="single" w:sz="4" w:space="0" w:color="0000FF"/>
              <w:bottom w:val="single" w:sz="4" w:space="0" w:color="0000FF"/>
              <w:right w:val="single" w:sz="4" w:space="0" w:color="0000FF"/>
            </w:tcBorders>
          </w:tcPr>
          <w:p w14:paraId="30097518"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double characters with down - crossing check</w:t>
            </w:r>
          </w:p>
        </w:tc>
      </w:tr>
      <w:tr w:rsidR="002A6003" w:rsidRPr="002A6003" w14:paraId="3009751C"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1A" w14:textId="77777777" w:rsidR="002A6003" w:rsidRPr="002A6003" w:rsidRDefault="002A6003" w:rsidP="002A6003">
            <w:pPr>
              <w:kinsoku w:val="0"/>
              <w:overflowPunct w:val="0"/>
              <w:autoSpaceDE w:val="0"/>
              <w:autoSpaceDN w:val="0"/>
              <w:adjustRightInd w:val="0"/>
              <w:spacing w:before="139"/>
              <w:ind w:right="31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GSSQ</w:t>
            </w:r>
          </w:p>
        </w:tc>
        <w:tc>
          <w:tcPr>
            <w:tcW w:w="5282" w:type="dxa"/>
            <w:tcBorders>
              <w:top w:val="single" w:sz="4" w:space="0" w:color="0000FF"/>
              <w:left w:val="single" w:sz="4" w:space="0" w:color="0000FF"/>
              <w:bottom w:val="single" w:sz="4" w:space="0" w:color="0000FF"/>
              <w:right w:val="single" w:sz="4" w:space="0" w:color="0000FF"/>
            </w:tcBorders>
          </w:tcPr>
          <w:p w14:paraId="3009751B"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dual source register stores the fixed point four words</w:t>
            </w:r>
          </w:p>
        </w:tc>
      </w:tr>
      <w:tr w:rsidR="002A6003" w:rsidRPr="002A6003" w14:paraId="3009751F"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1D"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GSSBX</w:t>
            </w:r>
          </w:p>
        </w:tc>
        <w:tc>
          <w:tcPr>
            <w:tcW w:w="5282" w:type="dxa"/>
            <w:tcBorders>
              <w:top w:val="single" w:sz="4" w:space="0" w:color="0000FF"/>
              <w:left w:val="single" w:sz="4" w:space="0" w:color="0000FF"/>
              <w:bottom w:val="single" w:sz="4" w:space="0" w:color="0000FF"/>
              <w:right w:val="single" w:sz="4" w:space="0" w:color="0000FF"/>
            </w:tcBorders>
          </w:tcPr>
          <w:p w14:paraId="3009751E"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Memory bytes with offset</w:t>
            </w:r>
          </w:p>
        </w:tc>
      </w:tr>
      <w:tr w:rsidR="002A6003" w:rsidRPr="002A6003" w14:paraId="30097522"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20"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GSSHX</w:t>
            </w:r>
          </w:p>
        </w:tc>
        <w:tc>
          <w:tcPr>
            <w:tcW w:w="5282" w:type="dxa"/>
            <w:tcBorders>
              <w:top w:val="single" w:sz="4" w:space="0" w:color="0000FF"/>
              <w:left w:val="single" w:sz="4" w:space="0" w:color="0000FF"/>
              <w:bottom w:val="single" w:sz="4" w:space="0" w:color="0000FF"/>
              <w:right w:val="single" w:sz="4" w:space="0" w:color="0000FF"/>
            </w:tcBorders>
          </w:tcPr>
          <w:p w14:paraId="30097521"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Half word with offset</w:t>
            </w:r>
          </w:p>
        </w:tc>
      </w:tr>
      <w:tr w:rsidR="002A6003" w:rsidRPr="002A6003" w14:paraId="3009752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23"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GSSWX</w:t>
            </w:r>
          </w:p>
        </w:tc>
        <w:tc>
          <w:tcPr>
            <w:tcW w:w="5282" w:type="dxa"/>
            <w:tcBorders>
              <w:top w:val="single" w:sz="4" w:space="0" w:color="0000FF"/>
              <w:left w:val="single" w:sz="4" w:space="0" w:color="0000FF"/>
              <w:bottom w:val="single" w:sz="4" w:space="0" w:color="0000FF"/>
              <w:right w:val="single" w:sz="4" w:space="0" w:color="0000FF"/>
            </w:tcBorders>
          </w:tcPr>
          <w:p w14:paraId="30097524"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Memory with offset</w:t>
            </w:r>
          </w:p>
        </w:tc>
      </w:tr>
      <w:tr w:rsidR="002A6003" w:rsidRPr="002A6003" w14:paraId="3009752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26"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GSSDX</w:t>
            </w:r>
          </w:p>
        </w:tc>
        <w:tc>
          <w:tcPr>
            <w:tcW w:w="5282" w:type="dxa"/>
            <w:tcBorders>
              <w:top w:val="single" w:sz="4" w:space="0" w:color="0000FF"/>
              <w:left w:val="single" w:sz="4" w:space="0" w:color="0000FF"/>
              <w:bottom w:val="single" w:sz="4" w:space="0" w:color="0000FF"/>
              <w:right w:val="single" w:sz="4" w:space="0" w:color="0000FF"/>
            </w:tcBorders>
          </w:tcPr>
          <w:p w14:paraId="30097527"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two words with offset</w:t>
            </w:r>
          </w:p>
        </w:tc>
      </w:tr>
    </w:tbl>
    <w:p w14:paraId="3009752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52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52B" w14:textId="77777777" w:rsidR="002A6003" w:rsidRPr="002A6003" w:rsidRDefault="002A6003" w:rsidP="002A6003">
      <w:pPr>
        <w:numPr>
          <w:ilvl w:val="2"/>
          <w:numId w:val="23"/>
        </w:numPr>
        <w:tabs>
          <w:tab w:val="left" w:pos="2439"/>
        </w:tabs>
        <w:kinsoku w:val="0"/>
        <w:overflowPunct w:val="0"/>
        <w:autoSpaceDE w:val="0"/>
        <w:autoSpaceDN w:val="0"/>
        <w:adjustRightInd w:val="0"/>
        <w:spacing w:before="246"/>
        <w:jc w:val="left"/>
        <w:rPr>
          <w:rFonts w:ascii="Times New Roman" w:eastAsia="宋体" w:hAnsi="Times New Roman" w:cs="黑体"/>
          <w:spacing w:val="-3"/>
          <w:kern w:val="0"/>
          <w:sz w:val="28"/>
          <w:szCs w:val="28"/>
        </w:rPr>
      </w:pPr>
      <w:bookmarkStart w:id="49" w:name="2.3.2_自定义扩展乘除运算指令"/>
      <w:bookmarkStart w:id="50" w:name="_bookmark193"/>
      <w:bookmarkEnd w:id="49"/>
      <w:bookmarkEnd w:id="50"/>
      <w:r w:rsidRPr="002A6003">
        <w:rPr>
          <w:rFonts w:ascii="Times New Roman" w:eastAsia="宋体" w:hAnsi="Times New Roman" w:cs="黑体" w:hint="eastAsia"/>
          <w:spacing w:val="-3"/>
          <w:kern w:val="0"/>
          <w:sz w:val="28"/>
          <w:szCs w:val="28"/>
        </w:rPr>
        <w:t>Custom extended multiplication and division operation instruction</w:t>
      </w:r>
    </w:p>
    <w:p w14:paraId="3009752C"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30"/>
          <w:szCs w:val="30"/>
        </w:rPr>
      </w:pPr>
    </w:p>
    <w:p w14:paraId="3009752D"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32"/>
          <w:szCs w:val="32"/>
        </w:rPr>
      </w:pPr>
    </w:p>
    <w:p w14:paraId="3009752E"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51" w:name="_bookmark194"/>
      <w:bookmarkEnd w:id="51"/>
      <w:r w:rsidRPr="002A6003">
        <w:rPr>
          <w:rFonts w:ascii="Times New Roman" w:eastAsia="宋体" w:hAnsi="Times New Roman" w:cs="宋体" w:hint="eastAsia"/>
          <w:kern w:val="0"/>
          <w:sz w:val="18"/>
          <w:szCs w:val="18"/>
        </w:rPr>
        <w:t>Table 2-16 custom extended multiplication and division instructions</w:t>
      </w:r>
    </w:p>
    <w:p w14:paraId="3009752F"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0"/>
          <w:szCs w:val="10"/>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7532" w14:textId="77777777" w:rsidTr="00AD241B">
        <w:trPr>
          <w:trHeight w:val="398"/>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530" w14:textId="77777777" w:rsidR="002A6003" w:rsidRPr="002A6003" w:rsidRDefault="002A6003" w:rsidP="002A6003">
            <w:pPr>
              <w:kinsoku w:val="0"/>
              <w:overflowPunct w:val="0"/>
              <w:autoSpaceDE w:val="0"/>
              <w:autoSpaceDN w:val="0"/>
              <w:adjustRightInd w:val="0"/>
              <w:spacing w:before="139"/>
              <w:ind w:left="597"/>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531"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753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33"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GSMULT</w:t>
            </w:r>
          </w:p>
        </w:tc>
        <w:tc>
          <w:tcPr>
            <w:tcW w:w="5282" w:type="dxa"/>
            <w:tcBorders>
              <w:top w:val="single" w:sz="4" w:space="0" w:color="0000FF"/>
              <w:left w:val="single" w:sz="4" w:space="0" w:color="0000FF"/>
              <w:bottom w:val="single" w:sz="4" w:space="0" w:color="0000FF"/>
              <w:right w:val="single" w:sz="4" w:space="0" w:color="0000FF"/>
            </w:tcBorders>
          </w:tcPr>
          <w:p w14:paraId="30097534"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With a signed word multiplication, the result is written to the universal register</w:t>
            </w:r>
          </w:p>
        </w:tc>
      </w:tr>
      <w:tr w:rsidR="002A6003" w:rsidRPr="002A6003" w14:paraId="3009753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36"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GSDMULT</w:t>
            </w:r>
          </w:p>
        </w:tc>
        <w:tc>
          <w:tcPr>
            <w:tcW w:w="5282" w:type="dxa"/>
            <w:tcBorders>
              <w:top w:val="single" w:sz="4" w:space="0" w:color="0000FF"/>
              <w:left w:val="single" w:sz="4" w:space="0" w:color="0000FF"/>
              <w:bottom w:val="single" w:sz="4" w:space="0" w:color="0000FF"/>
              <w:right w:val="single" w:sz="4" w:space="0" w:color="0000FF"/>
            </w:tcBorders>
          </w:tcPr>
          <w:p w14:paraId="30097537"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Signed double word multiplication, the result is written to the universal register</w:t>
            </w:r>
          </w:p>
        </w:tc>
      </w:tr>
      <w:tr w:rsidR="002A6003" w:rsidRPr="002A6003" w14:paraId="3009753B"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39"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GSMULTU</w:t>
            </w:r>
          </w:p>
        </w:tc>
        <w:tc>
          <w:tcPr>
            <w:tcW w:w="5282" w:type="dxa"/>
            <w:tcBorders>
              <w:top w:val="single" w:sz="4" w:space="0" w:color="0000FF"/>
              <w:left w:val="single" w:sz="4" w:space="0" w:color="0000FF"/>
              <w:bottom w:val="single" w:sz="4" w:space="0" w:color="0000FF"/>
              <w:right w:val="single" w:sz="4" w:space="0" w:color="0000FF"/>
            </w:tcBorders>
          </w:tcPr>
          <w:p w14:paraId="3009753A"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word multiplication, the result is written to the universal register</w:t>
            </w:r>
          </w:p>
        </w:tc>
      </w:tr>
      <w:tr w:rsidR="002A6003" w:rsidRPr="002A6003" w14:paraId="3009753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3C"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GSDMULTU</w:t>
            </w:r>
          </w:p>
        </w:tc>
        <w:tc>
          <w:tcPr>
            <w:tcW w:w="5282" w:type="dxa"/>
            <w:tcBorders>
              <w:top w:val="single" w:sz="4" w:space="0" w:color="0000FF"/>
              <w:left w:val="single" w:sz="4" w:space="0" w:color="0000FF"/>
              <w:bottom w:val="single" w:sz="4" w:space="0" w:color="0000FF"/>
              <w:right w:val="single" w:sz="4" w:space="0" w:color="0000FF"/>
            </w:tcBorders>
          </w:tcPr>
          <w:p w14:paraId="3009753D"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double word multiplication, the result is written to the universal register</w:t>
            </w:r>
          </w:p>
        </w:tc>
      </w:tr>
      <w:tr w:rsidR="002A6003" w:rsidRPr="002A6003" w14:paraId="30097541"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53F"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GSDIV</w:t>
            </w:r>
          </w:p>
        </w:tc>
        <w:tc>
          <w:tcPr>
            <w:tcW w:w="5282" w:type="dxa"/>
            <w:tcBorders>
              <w:top w:val="single" w:sz="4" w:space="0" w:color="0000FF"/>
              <w:left w:val="single" w:sz="4" w:space="0" w:color="0000FF"/>
              <w:bottom w:val="single" w:sz="4" w:space="0" w:color="0000FF"/>
              <w:right w:val="single" w:sz="4" w:space="0" w:color="0000FF"/>
            </w:tcBorders>
          </w:tcPr>
          <w:p w14:paraId="30097540"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Signed word division, quotient write universal register</w:t>
            </w:r>
          </w:p>
        </w:tc>
      </w:tr>
      <w:tr w:rsidR="002A6003" w:rsidRPr="002A6003" w14:paraId="3009754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42"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GSDDIV</w:t>
            </w:r>
          </w:p>
        </w:tc>
        <w:tc>
          <w:tcPr>
            <w:tcW w:w="5282" w:type="dxa"/>
            <w:tcBorders>
              <w:top w:val="single" w:sz="4" w:space="0" w:color="0000FF"/>
              <w:left w:val="single" w:sz="4" w:space="0" w:color="0000FF"/>
              <w:bottom w:val="single" w:sz="4" w:space="0" w:color="0000FF"/>
              <w:right w:val="single" w:sz="4" w:space="0" w:color="0000FF"/>
            </w:tcBorders>
          </w:tcPr>
          <w:p w14:paraId="30097543"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Signed double word division, quotient write universal register</w:t>
            </w:r>
          </w:p>
        </w:tc>
      </w:tr>
      <w:tr w:rsidR="002A6003" w:rsidRPr="002A6003" w14:paraId="3009754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45"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GSDIVU</w:t>
            </w:r>
          </w:p>
        </w:tc>
        <w:tc>
          <w:tcPr>
            <w:tcW w:w="5282" w:type="dxa"/>
            <w:tcBorders>
              <w:top w:val="single" w:sz="4" w:space="0" w:color="0000FF"/>
              <w:left w:val="single" w:sz="4" w:space="0" w:color="0000FF"/>
              <w:bottom w:val="single" w:sz="4" w:space="0" w:color="0000FF"/>
              <w:right w:val="single" w:sz="4" w:space="0" w:color="0000FF"/>
            </w:tcBorders>
          </w:tcPr>
          <w:p w14:paraId="30097546"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word division, quotient write universal register</w:t>
            </w:r>
          </w:p>
        </w:tc>
      </w:tr>
      <w:tr w:rsidR="002A6003" w:rsidRPr="002A6003" w14:paraId="3009754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48"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GSDDIVU</w:t>
            </w:r>
          </w:p>
        </w:tc>
        <w:tc>
          <w:tcPr>
            <w:tcW w:w="5282" w:type="dxa"/>
            <w:tcBorders>
              <w:top w:val="single" w:sz="4" w:space="0" w:color="0000FF"/>
              <w:left w:val="single" w:sz="4" w:space="0" w:color="0000FF"/>
              <w:bottom w:val="single" w:sz="4" w:space="0" w:color="0000FF"/>
              <w:right w:val="single" w:sz="4" w:space="0" w:color="0000FF"/>
            </w:tcBorders>
          </w:tcPr>
          <w:p w14:paraId="30097549"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Unsigned double word division, quotient write universal register</w:t>
            </w:r>
          </w:p>
        </w:tc>
      </w:tr>
      <w:tr w:rsidR="002A6003" w:rsidRPr="002A6003" w14:paraId="3009754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4B"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GSMOD</w:t>
            </w:r>
          </w:p>
        </w:tc>
        <w:tc>
          <w:tcPr>
            <w:tcW w:w="5282" w:type="dxa"/>
            <w:tcBorders>
              <w:top w:val="single" w:sz="4" w:space="0" w:color="0000FF"/>
              <w:left w:val="single" w:sz="4" w:space="0" w:color="0000FF"/>
              <w:bottom w:val="single" w:sz="4" w:space="0" w:color="0000FF"/>
              <w:right w:val="single" w:sz="4" w:space="0" w:color="0000FF"/>
            </w:tcBorders>
          </w:tcPr>
          <w:p w14:paraId="3009754C"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remainder of the signed word is written to the universal register</w:t>
            </w:r>
          </w:p>
        </w:tc>
      </w:tr>
      <w:tr w:rsidR="002A6003" w:rsidRPr="002A6003" w14:paraId="30097550"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4E"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GSDMOD</w:t>
            </w:r>
          </w:p>
        </w:tc>
        <w:tc>
          <w:tcPr>
            <w:tcW w:w="5282" w:type="dxa"/>
            <w:tcBorders>
              <w:top w:val="single" w:sz="4" w:space="0" w:color="0000FF"/>
              <w:left w:val="single" w:sz="4" w:space="0" w:color="0000FF"/>
              <w:bottom w:val="single" w:sz="4" w:space="0" w:color="0000FF"/>
              <w:right w:val="single" w:sz="4" w:space="0" w:color="0000FF"/>
            </w:tcBorders>
          </w:tcPr>
          <w:p w14:paraId="3009754F"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remainder is written to the universal register</w:t>
            </w:r>
          </w:p>
        </w:tc>
      </w:tr>
      <w:tr w:rsidR="002A6003" w:rsidRPr="002A6003" w14:paraId="30097553"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51"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GSMODU</w:t>
            </w:r>
          </w:p>
        </w:tc>
        <w:tc>
          <w:tcPr>
            <w:tcW w:w="5282" w:type="dxa"/>
            <w:tcBorders>
              <w:top w:val="single" w:sz="4" w:space="0" w:color="0000FF"/>
              <w:left w:val="single" w:sz="4" w:space="0" w:color="0000FF"/>
              <w:bottom w:val="single" w:sz="4" w:space="0" w:color="0000FF"/>
              <w:right w:val="single" w:sz="4" w:space="0" w:color="0000FF"/>
            </w:tcBorders>
          </w:tcPr>
          <w:p w14:paraId="30097552"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remainder of the unsigned word is written to the universal register</w:t>
            </w:r>
          </w:p>
        </w:tc>
      </w:tr>
    </w:tbl>
    <w:p w14:paraId="30097555"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7"/>
          <w:szCs w:val="17"/>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7558"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556" w14:textId="77777777" w:rsidR="002A6003" w:rsidRPr="002A6003" w:rsidRDefault="002A6003" w:rsidP="002A6003">
            <w:pPr>
              <w:kinsoku w:val="0"/>
              <w:overflowPunct w:val="0"/>
              <w:autoSpaceDE w:val="0"/>
              <w:autoSpaceDN w:val="0"/>
              <w:adjustRightInd w:val="0"/>
              <w:spacing w:before="139"/>
              <w:ind w:left="576" w:right="567"/>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lastRenderedPageBreak/>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557"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755B"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59"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GSDMODU</w:t>
            </w:r>
          </w:p>
        </w:tc>
        <w:tc>
          <w:tcPr>
            <w:tcW w:w="5282" w:type="dxa"/>
            <w:tcBorders>
              <w:top w:val="single" w:sz="4" w:space="0" w:color="0000FF"/>
              <w:left w:val="single" w:sz="4" w:space="0" w:color="0000FF"/>
              <w:bottom w:val="single" w:sz="4" w:space="0" w:color="0000FF"/>
              <w:right w:val="single" w:sz="4" w:space="0" w:color="0000FF"/>
            </w:tcBorders>
          </w:tcPr>
          <w:p w14:paraId="3009755A"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remainder is written to the universal register</w:t>
            </w:r>
          </w:p>
        </w:tc>
      </w:tr>
    </w:tbl>
    <w:p w14:paraId="3009755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55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55E" w14:textId="77777777" w:rsidR="002A6003" w:rsidRPr="002A6003" w:rsidRDefault="002A6003" w:rsidP="002A6003">
      <w:pPr>
        <w:numPr>
          <w:ilvl w:val="2"/>
          <w:numId w:val="23"/>
        </w:numPr>
        <w:tabs>
          <w:tab w:val="left" w:pos="2439"/>
        </w:tabs>
        <w:kinsoku w:val="0"/>
        <w:overflowPunct w:val="0"/>
        <w:autoSpaceDE w:val="0"/>
        <w:autoSpaceDN w:val="0"/>
        <w:adjustRightInd w:val="0"/>
        <w:spacing w:before="249"/>
        <w:jc w:val="left"/>
        <w:outlineLvl w:val="7"/>
        <w:rPr>
          <w:rFonts w:ascii="Times New Roman" w:eastAsia="宋体" w:hAnsi="Times New Roman" w:cs="黑体"/>
          <w:spacing w:val="-10"/>
          <w:kern w:val="0"/>
          <w:sz w:val="28"/>
          <w:szCs w:val="28"/>
        </w:rPr>
      </w:pPr>
      <w:bookmarkStart w:id="52" w:name="2.3.3_自定义扩展X86二进制翻译加速指令"/>
      <w:bookmarkStart w:id="53" w:name="_bookmark195"/>
      <w:bookmarkEnd w:id="52"/>
      <w:bookmarkEnd w:id="53"/>
      <w:r w:rsidRPr="002A6003">
        <w:rPr>
          <w:rFonts w:ascii="Times New Roman" w:eastAsia="宋体" w:hAnsi="Times New Roman" w:cs="黑体" w:hint="eastAsia"/>
          <w:spacing w:val="-12"/>
          <w:kern w:val="0"/>
          <w:sz w:val="28"/>
          <w:szCs w:val="28"/>
        </w:rPr>
        <w:t>Custom extensions to X86 binary translation acceleration instructions</w:t>
      </w:r>
    </w:p>
    <w:p w14:paraId="3009755F"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30"/>
          <w:szCs w:val="30"/>
        </w:rPr>
      </w:pPr>
    </w:p>
    <w:p w14:paraId="30097560"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黑体"/>
          <w:kern w:val="0"/>
          <w:sz w:val="32"/>
          <w:szCs w:val="32"/>
        </w:rPr>
      </w:pPr>
    </w:p>
    <w:p w14:paraId="30097561"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bookmarkStart w:id="54" w:name="_bookmark196"/>
      <w:bookmarkEnd w:id="54"/>
      <w:r w:rsidRPr="002A6003">
        <w:rPr>
          <w:rFonts w:ascii="Times New Roman" w:eastAsia="宋体" w:hAnsi="Times New Roman" w:cs="宋体" w:hint="eastAsia"/>
          <w:kern w:val="0"/>
          <w:sz w:val="18"/>
          <w:szCs w:val="18"/>
        </w:rPr>
        <w:t>Table 2-17 custom extensions X86 binary translation acceleration instructions</w:t>
      </w:r>
    </w:p>
    <w:p w14:paraId="30097562"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0"/>
          <w:szCs w:val="10"/>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7565"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563" w14:textId="77777777" w:rsidR="002A6003" w:rsidRPr="002A6003" w:rsidRDefault="002A6003" w:rsidP="002A6003">
            <w:pPr>
              <w:kinsoku w:val="0"/>
              <w:overflowPunct w:val="0"/>
              <w:autoSpaceDE w:val="0"/>
              <w:autoSpaceDN w:val="0"/>
              <w:adjustRightInd w:val="0"/>
              <w:spacing w:before="139"/>
              <w:ind w:right="586"/>
              <w:jc w:val="right"/>
              <w:rPr>
                <w:rFonts w:ascii="Times New Roman" w:eastAsia="宋体" w:hAnsi="Times New Roman" w:cs="宋体"/>
                <w:b/>
                <w:bCs/>
                <w:color w:val="FFFFFF"/>
                <w:w w:val="95"/>
                <w:kern w:val="0"/>
                <w:sz w:val="18"/>
                <w:szCs w:val="18"/>
              </w:rPr>
            </w:pPr>
            <w:r w:rsidRPr="002A6003">
              <w:rPr>
                <w:rFonts w:ascii="Times New Roman" w:eastAsia="宋体" w:hAnsi="Times New Roman" w:cs="宋体" w:hint="eastAsia"/>
                <w:b/>
                <w:bCs/>
                <w:color w:val="FFFFFF"/>
                <w:w w:val="95"/>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564"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7568"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566"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X86AND</w:t>
            </w:r>
          </w:p>
        </w:tc>
        <w:tc>
          <w:tcPr>
            <w:tcW w:w="5282" w:type="dxa"/>
            <w:tcBorders>
              <w:top w:val="single" w:sz="4" w:space="0" w:color="0000FF"/>
              <w:left w:val="single" w:sz="4" w:space="0" w:color="0000FF"/>
              <w:bottom w:val="single" w:sz="4" w:space="0" w:color="0000FF"/>
              <w:right w:val="single" w:sz="4" w:space="0" w:color="0000FF"/>
            </w:tcBorders>
          </w:tcPr>
          <w:p w14:paraId="30097567"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Only the logical bits of EFLAG are set in x86 mode</w:t>
            </w:r>
          </w:p>
        </w:tc>
      </w:tr>
      <w:tr w:rsidR="002A6003" w:rsidRPr="002A6003" w14:paraId="3009756B"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69" w14:textId="77777777" w:rsidR="002A6003" w:rsidRPr="002A6003" w:rsidRDefault="002A6003" w:rsidP="002A6003">
            <w:pPr>
              <w:kinsoku w:val="0"/>
              <w:overflowPunct w:val="0"/>
              <w:autoSpaceDE w:val="0"/>
              <w:autoSpaceDN w:val="0"/>
              <w:adjustRightInd w:val="0"/>
              <w:spacing w:before="141"/>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X86OR</w:t>
            </w:r>
          </w:p>
        </w:tc>
        <w:tc>
          <w:tcPr>
            <w:tcW w:w="5282" w:type="dxa"/>
            <w:tcBorders>
              <w:top w:val="single" w:sz="4" w:space="0" w:color="0000FF"/>
              <w:left w:val="single" w:sz="4" w:space="0" w:color="0000FF"/>
              <w:bottom w:val="single" w:sz="4" w:space="0" w:color="0000FF"/>
              <w:right w:val="single" w:sz="4" w:space="0" w:color="0000FF"/>
            </w:tcBorders>
          </w:tcPr>
          <w:p w14:paraId="3009756A"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Only the logical bits of EFLAG or are set in x86 mode</w:t>
            </w:r>
          </w:p>
        </w:tc>
      </w:tr>
      <w:tr w:rsidR="002A6003" w:rsidRPr="002A6003" w14:paraId="3009756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6C" w14:textId="77777777" w:rsidR="002A6003" w:rsidRPr="002A6003" w:rsidRDefault="002A6003" w:rsidP="002A6003">
            <w:pPr>
              <w:kinsoku w:val="0"/>
              <w:overflowPunct w:val="0"/>
              <w:autoSpaceDE w:val="0"/>
              <w:autoSpaceDN w:val="0"/>
              <w:adjustRightInd w:val="0"/>
              <w:spacing w:before="139"/>
              <w:ind w:right="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X86XOR</w:t>
            </w:r>
          </w:p>
        </w:tc>
        <w:tc>
          <w:tcPr>
            <w:tcW w:w="5282" w:type="dxa"/>
            <w:tcBorders>
              <w:top w:val="single" w:sz="4" w:space="0" w:color="0000FF"/>
              <w:left w:val="single" w:sz="4" w:space="0" w:color="0000FF"/>
              <w:bottom w:val="single" w:sz="4" w:space="0" w:color="0000FF"/>
              <w:right w:val="single" w:sz="4" w:space="0" w:color="0000FF"/>
            </w:tcBorders>
          </w:tcPr>
          <w:p w14:paraId="3009756D"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Only logical bits of EFLAG are set in x86 mode</w:t>
            </w:r>
          </w:p>
        </w:tc>
      </w:tr>
      <w:tr w:rsidR="002A6003" w:rsidRPr="002A6003" w14:paraId="3009757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6F" w14:textId="77777777" w:rsidR="002A6003" w:rsidRPr="002A6003" w:rsidRDefault="002A6003" w:rsidP="002A6003">
            <w:pPr>
              <w:kinsoku w:val="0"/>
              <w:overflowPunct w:val="0"/>
              <w:autoSpaceDE w:val="0"/>
              <w:autoSpaceDN w:val="0"/>
              <w:adjustRightInd w:val="0"/>
              <w:spacing w:before="139"/>
              <w:ind w:right="4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X86DADD</w:t>
            </w:r>
          </w:p>
        </w:tc>
        <w:tc>
          <w:tcPr>
            <w:tcW w:w="5282" w:type="dxa"/>
            <w:tcBorders>
              <w:top w:val="single" w:sz="4" w:space="0" w:color="0000FF"/>
              <w:left w:val="single" w:sz="4" w:space="0" w:color="0000FF"/>
              <w:bottom w:val="single" w:sz="4" w:space="0" w:color="0000FF"/>
              <w:right w:val="single" w:sz="4" w:space="0" w:color="0000FF"/>
            </w:tcBorders>
          </w:tcPr>
          <w:p w14:paraId="30097570"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x86 mode, only double-word adders of EFLAG are set</w:t>
            </w:r>
          </w:p>
        </w:tc>
      </w:tr>
      <w:tr w:rsidR="002A6003" w:rsidRPr="002A6003" w14:paraId="3009757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72" w14:textId="77777777" w:rsidR="002A6003" w:rsidRPr="002A6003" w:rsidRDefault="002A6003" w:rsidP="002A6003">
            <w:pPr>
              <w:kinsoku w:val="0"/>
              <w:overflowPunct w:val="0"/>
              <w:autoSpaceDE w:val="0"/>
              <w:autoSpaceDN w:val="0"/>
              <w:adjustRightInd w:val="0"/>
              <w:spacing w:before="139"/>
              <w:ind w:right="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X86ADD</w:t>
            </w:r>
          </w:p>
        </w:tc>
        <w:tc>
          <w:tcPr>
            <w:tcW w:w="5282" w:type="dxa"/>
            <w:tcBorders>
              <w:top w:val="single" w:sz="4" w:space="0" w:color="0000FF"/>
              <w:left w:val="single" w:sz="4" w:space="0" w:color="0000FF"/>
              <w:bottom w:val="single" w:sz="4" w:space="0" w:color="0000FF"/>
              <w:right w:val="single" w:sz="4" w:space="0" w:color="0000FF"/>
            </w:tcBorders>
          </w:tcPr>
          <w:p w14:paraId="30097573"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Only word adders of EFLAG are set in x86 mode</w:t>
            </w:r>
          </w:p>
        </w:tc>
      </w:tr>
      <w:tr w:rsidR="002A6003" w:rsidRPr="002A6003" w14:paraId="3009757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75"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X86DADDU</w:t>
            </w:r>
          </w:p>
        </w:tc>
        <w:tc>
          <w:tcPr>
            <w:tcW w:w="5282" w:type="dxa"/>
            <w:tcBorders>
              <w:top w:val="single" w:sz="4" w:space="0" w:color="0000FF"/>
              <w:left w:val="single" w:sz="4" w:space="0" w:color="0000FF"/>
              <w:bottom w:val="single" w:sz="4" w:space="0" w:color="0000FF"/>
              <w:right w:val="single" w:sz="4" w:space="0" w:color="0000FF"/>
            </w:tcBorders>
          </w:tcPr>
          <w:p w14:paraId="30097576"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 exception for double-word addition with EFLAG only set in x86 mode</w:t>
            </w:r>
          </w:p>
        </w:tc>
      </w:tr>
      <w:tr w:rsidR="002A6003" w:rsidRPr="002A6003" w14:paraId="3009757A"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578"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X86ADDU</w:t>
            </w:r>
          </w:p>
        </w:tc>
        <w:tc>
          <w:tcPr>
            <w:tcW w:w="5282" w:type="dxa"/>
            <w:tcBorders>
              <w:top w:val="single" w:sz="4" w:space="0" w:color="0000FF"/>
              <w:left w:val="single" w:sz="4" w:space="0" w:color="0000FF"/>
              <w:bottom w:val="single" w:sz="4" w:space="0" w:color="0000FF"/>
              <w:right w:val="single" w:sz="4" w:space="0" w:color="0000FF"/>
            </w:tcBorders>
          </w:tcPr>
          <w:p w14:paraId="30097579"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 exception word addition that sets EFLAG in x86 mode only</w:t>
            </w:r>
          </w:p>
        </w:tc>
      </w:tr>
      <w:tr w:rsidR="002A6003" w:rsidRPr="002A6003" w14:paraId="3009757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7B" w14:textId="77777777" w:rsidR="002A6003" w:rsidRPr="002A6003" w:rsidRDefault="002A6003" w:rsidP="002A6003">
            <w:pPr>
              <w:kinsoku w:val="0"/>
              <w:overflowPunct w:val="0"/>
              <w:autoSpaceDE w:val="0"/>
              <w:autoSpaceDN w:val="0"/>
              <w:adjustRightInd w:val="0"/>
              <w:spacing w:before="141"/>
              <w:ind w:right="4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X86DSUB</w:t>
            </w:r>
          </w:p>
        </w:tc>
        <w:tc>
          <w:tcPr>
            <w:tcW w:w="5282" w:type="dxa"/>
            <w:tcBorders>
              <w:top w:val="single" w:sz="4" w:space="0" w:color="0000FF"/>
              <w:left w:val="single" w:sz="4" w:space="0" w:color="0000FF"/>
              <w:bottom w:val="single" w:sz="4" w:space="0" w:color="0000FF"/>
              <w:right w:val="single" w:sz="4" w:space="0" w:color="0000FF"/>
            </w:tcBorders>
          </w:tcPr>
          <w:p w14:paraId="3009757C"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Sets only the double decrement of EFLAG in x86 mode</w:t>
            </w:r>
          </w:p>
        </w:tc>
      </w:tr>
      <w:tr w:rsidR="002A6003" w:rsidRPr="002A6003" w14:paraId="30097580"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7E" w14:textId="77777777" w:rsidR="002A6003" w:rsidRPr="002A6003" w:rsidRDefault="002A6003" w:rsidP="002A6003">
            <w:pPr>
              <w:kinsoku w:val="0"/>
              <w:overflowPunct w:val="0"/>
              <w:autoSpaceDE w:val="0"/>
              <w:autoSpaceDN w:val="0"/>
              <w:adjustRightInd w:val="0"/>
              <w:spacing w:before="139"/>
              <w:ind w:right="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X86SUB</w:t>
            </w:r>
          </w:p>
        </w:tc>
        <w:tc>
          <w:tcPr>
            <w:tcW w:w="5282" w:type="dxa"/>
            <w:tcBorders>
              <w:top w:val="single" w:sz="4" w:space="0" w:color="0000FF"/>
              <w:left w:val="single" w:sz="4" w:space="0" w:color="0000FF"/>
              <w:bottom w:val="single" w:sz="4" w:space="0" w:color="0000FF"/>
              <w:right w:val="single" w:sz="4" w:space="0" w:color="0000FF"/>
            </w:tcBorders>
          </w:tcPr>
          <w:p w14:paraId="3009757F"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Only EFLAG subtractions are set in x86 mode</w:t>
            </w:r>
          </w:p>
        </w:tc>
      </w:tr>
      <w:tr w:rsidR="002A6003" w:rsidRPr="002A6003" w14:paraId="30097583"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81"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X86DSUBU</w:t>
            </w:r>
          </w:p>
        </w:tc>
        <w:tc>
          <w:tcPr>
            <w:tcW w:w="5282" w:type="dxa"/>
            <w:tcBorders>
              <w:top w:val="single" w:sz="4" w:space="0" w:color="0000FF"/>
              <w:left w:val="single" w:sz="4" w:space="0" w:color="0000FF"/>
              <w:bottom w:val="single" w:sz="4" w:space="0" w:color="0000FF"/>
              <w:right w:val="single" w:sz="4" w:space="0" w:color="0000FF"/>
            </w:tcBorders>
          </w:tcPr>
          <w:p w14:paraId="30097582"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 exception for double-word decrement with EFLAG set only in x86 mode</w:t>
            </w:r>
          </w:p>
        </w:tc>
      </w:tr>
      <w:tr w:rsidR="002A6003" w:rsidRPr="002A6003" w14:paraId="30097586"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84"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X86SUBU</w:t>
            </w:r>
          </w:p>
        </w:tc>
        <w:tc>
          <w:tcPr>
            <w:tcW w:w="5282" w:type="dxa"/>
            <w:tcBorders>
              <w:top w:val="single" w:sz="4" w:space="0" w:color="0000FF"/>
              <w:left w:val="single" w:sz="4" w:space="0" w:color="0000FF"/>
              <w:bottom w:val="single" w:sz="4" w:space="0" w:color="0000FF"/>
              <w:right w:val="single" w:sz="4" w:space="0" w:color="0000FF"/>
            </w:tcBorders>
          </w:tcPr>
          <w:p w14:paraId="30097585"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 exception word subtractions that only set EFLAG in x86 mode</w:t>
            </w:r>
          </w:p>
        </w:tc>
      </w:tr>
      <w:tr w:rsidR="002A6003" w:rsidRPr="002A6003" w14:paraId="30097589"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87" w14:textId="77777777" w:rsidR="002A6003" w:rsidRPr="002A6003" w:rsidRDefault="002A6003" w:rsidP="002A6003">
            <w:pPr>
              <w:kinsoku w:val="0"/>
              <w:overflowPunct w:val="0"/>
              <w:autoSpaceDE w:val="0"/>
              <w:autoSpaceDN w:val="0"/>
              <w:adjustRightInd w:val="0"/>
              <w:spacing w:before="139"/>
              <w:ind w:right="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X86INC</w:t>
            </w:r>
          </w:p>
        </w:tc>
        <w:tc>
          <w:tcPr>
            <w:tcW w:w="5282" w:type="dxa"/>
            <w:tcBorders>
              <w:top w:val="single" w:sz="4" w:space="0" w:color="0000FF"/>
              <w:left w:val="single" w:sz="4" w:space="0" w:color="0000FF"/>
              <w:bottom w:val="single" w:sz="4" w:space="0" w:color="0000FF"/>
              <w:right w:val="single" w:sz="4" w:space="0" w:color="0000FF"/>
            </w:tcBorders>
          </w:tcPr>
          <w:p w14:paraId="30097588"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The double word with EFLAG in x86 mode is self-increment 1</w:t>
            </w:r>
          </w:p>
        </w:tc>
      </w:tr>
      <w:tr w:rsidR="002A6003" w:rsidRPr="002A6003" w14:paraId="3009758C"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58A" w14:textId="77777777" w:rsidR="002A6003" w:rsidRPr="002A6003" w:rsidRDefault="002A6003" w:rsidP="002A6003">
            <w:pPr>
              <w:kinsoku w:val="0"/>
              <w:overflowPunct w:val="0"/>
              <w:autoSpaceDE w:val="0"/>
              <w:autoSpaceDN w:val="0"/>
              <w:adjustRightInd w:val="0"/>
              <w:spacing w:before="139"/>
              <w:ind w:right="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X86DEC</w:t>
            </w:r>
          </w:p>
        </w:tc>
        <w:tc>
          <w:tcPr>
            <w:tcW w:w="5282" w:type="dxa"/>
            <w:tcBorders>
              <w:top w:val="single" w:sz="4" w:space="0" w:color="0000FF"/>
              <w:left w:val="single" w:sz="4" w:space="0" w:color="0000FF"/>
              <w:bottom w:val="single" w:sz="4" w:space="0" w:color="0000FF"/>
              <w:right w:val="single" w:sz="4" w:space="0" w:color="0000FF"/>
            </w:tcBorders>
          </w:tcPr>
          <w:p w14:paraId="3009758B"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Only two words that set EFLAG in x86 mode are self-decrement 1</w:t>
            </w:r>
          </w:p>
        </w:tc>
      </w:tr>
      <w:tr w:rsidR="002A6003" w:rsidRPr="002A6003" w14:paraId="3009758F"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8D" w14:textId="77777777" w:rsidR="002A6003" w:rsidRPr="002A6003" w:rsidRDefault="002A6003" w:rsidP="002A6003">
            <w:pPr>
              <w:kinsoku w:val="0"/>
              <w:overflowPunct w:val="0"/>
              <w:autoSpaceDE w:val="0"/>
              <w:autoSpaceDN w:val="0"/>
              <w:adjustRightInd w:val="0"/>
              <w:spacing w:before="141"/>
              <w:ind w:right="4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X86DSLL</w:t>
            </w:r>
          </w:p>
        </w:tc>
        <w:tc>
          <w:tcPr>
            <w:tcW w:w="5282" w:type="dxa"/>
            <w:tcBorders>
              <w:top w:val="single" w:sz="4" w:space="0" w:color="0000FF"/>
              <w:left w:val="single" w:sz="4" w:space="0" w:color="0000FF"/>
              <w:bottom w:val="single" w:sz="4" w:space="0" w:color="0000FF"/>
              <w:right w:val="single" w:sz="4" w:space="0" w:color="0000FF"/>
            </w:tcBorders>
          </w:tcPr>
          <w:p w14:paraId="3009758E"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Only double-word moves left of EFLAG in x86 mode</w:t>
            </w:r>
          </w:p>
        </w:tc>
      </w:tr>
      <w:tr w:rsidR="002A6003" w:rsidRPr="002A6003" w14:paraId="30097592"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90" w14:textId="77777777" w:rsidR="002A6003" w:rsidRPr="002A6003" w:rsidRDefault="002A6003" w:rsidP="002A6003">
            <w:pPr>
              <w:kinsoku w:val="0"/>
              <w:overflowPunct w:val="0"/>
              <w:autoSpaceDE w:val="0"/>
              <w:autoSpaceDN w:val="0"/>
              <w:adjustRightInd w:val="0"/>
              <w:spacing w:before="139"/>
              <w:ind w:right="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X86SLL</w:t>
            </w:r>
          </w:p>
        </w:tc>
        <w:tc>
          <w:tcPr>
            <w:tcW w:w="5282" w:type="dxa"/>
            <w:tcBorders>
              <w:top w:val="single" w:sz="4" w:space="0" w:color="0000FF"/>
              <w:left w:val="single" w:sz="4" w:space="0" w:color="0000FF"/>
              <w:bottom w:val="single" w:sz="4" w:space="0" w:color="0000FF"/>
              <w:right w:val="single" w:sz="4" w:space="0" w:color="0000FF"/>
            </w:tcBorders>
          </w:tcPr>
          <w:p w14:paraId="30097591"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Only words that set EFLAG in x86 mode move left</w:t>
            </w:r>
          </w:p>
        </w:tc>
      </w:tr>
      <w:tr w:rsidR="002A6003" w:rsidRPr="002A6003" w14:paraId="3009759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93" w14:textId="77777777" w:rsidR="002A6003" w:rsidRPr="002A6003" w:rsidRDefault="002A6003" w:rsidP="002A6003">
            <w:pPr>
              <w:kinsoku w:val="0"/>
              <w:overflowPunct w:val="0"/>
              <w:autoSpaceDE w:val="0"/>
              <w:autoSpaceDN w:val="0"/>
              <w:adjustRightInd w:val="0"/>
              <w:spacing w:before="139"/>
              <w:ind w:right="563"/>
              <w:jc w:val="righ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X86DSLL32</w:t>
            </w:r>
          </w:p>
        </w:tc>
        <w:tc>
          <w:tcPr>
            <w:tcW w:w="5282" w:type="dxa"/>
            <w:tcBorders>
              <w:top w:val="single" w:sz="4" w:space="0" w:color="0000FF"/>
              <w:left w:val="single" w:sz="4" w:space="0" w:color="0000FF"/>
              <w:bottom w:val="single" w:sz="4" w:space="0" w:color="0000FF"/>
              <w:right w:val="single" w:sz="4" w:space="0" w:color="0000FF"/>
            </w:tcBorders>
          </w:tcPr>
          <w:p w14:paraId="30097594"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x86 mode, only the shift amount of EFLAG plus 32 is set to the left of the doubleword logic</w:t>
            </w:r>
          </w:p>
        </w:tc>
      </w:tr>
      <w:tr w:rsidR="002A6003" w:rsidRPr="002A6003" w14:paraId="3009759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96"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X86DSLLV</w:t>
            </w:r>
          </w:p>
        </w:tc>
        <w:tc>
          <w:tcPr>
            <w:tcW w:w="5282" w:type="dxa"/>
            <w:tcBorders>
              <w:top w:val="single" w:sz="4" w:space="0" w:color="0000FF"/>
              <w:left w:val="single" w:sz="4" w:space="0" w:color="0000FF"/>
              <w:bottom w:val="single" w:sz="4" w:space="0" w:color="0000FF"/>
              <w:right w:val="single" w:sz="4" w:space="0" w:color="0000FF"/>
            </w:tcBorders>
          </w:tcPr>
          <w:p w14:paraId="30097597"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x86 mode, only the two-word variable shift of EFLAG moves to the left</w:t>
            </w:r>
          </w:p>
        </w:tc>
      </w:tr>
      <w:tr w:rsidR="002A6003" w:rsidRPr="002A6003" w14:paraId="3009759B"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99"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X86SLLV</w:t>
            </w:r>
          </w:p>
        </w:tc>
        <w:tc>
          <w:tcPr>
            <w:tcW w:w="5282" w:type="dxa"/>
            <w:tcBorders>
              <w:top w:val="single" w:sz="4" w:space="0" w:color="0000FF"/>
              <w:left w:val="single" w:sz="4" w:space="0" w:color="0000FF"/>
              <w:bottom w:val="single" w:sz="4" w:space="0" w:color="0000FF"/>
              <w:right w:val="single" w:sz="4" w:space="0" w:color="0000FF"/>
            </w:tcBorders>
          </w:tcPr>
          <w:p w14:paraId="3009759A"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variable shift amount of a word that only sets EFLAG in x86 mode moves to the left</w:t>
            </w:r>
          </w:p>
        </w:tc>
      </w:tr>
      <w:tr w:rsidR="002A6003" w:rsidRPr="002A6003" w14:paraId="3009759E"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59C" w14:textId="77777777" w:rsidR="002A6003" w:rsidRPr="002A6003" w:rsidRDefault="002A6003" w:rsidP="002A6003">
            <w:pPr>
              <w:kinsoku w:val="0"/>
              <w:overflowPunct w:val="0"/>
              <w:autoSpaceDE w:val="0"/>
              <w:autoSpaceDN w:val="0"/>
              <w:adjustRightInd w:val="0"/>
              <w:spacing w:before="139"/>
              <w:ind w:right="4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X86DSRL</w:t>
            </w:r>
          </w:p>
        </w:tc>
        <w:tc>
          <w:tcPr>
            <w:tcW w:w="5282" w:type="dxa"/>
            <w:tcBorders>
              <w:top w:val="single" w:sz="4" w:space="0" w:color="0000FF"/>
              <w:left w:val="single" w:sz="4" w:space="0" w:color="0000FF"/>
              <w:bottom w:val="single" w:sz="4" w:space="0" w:color="0000FF"/>
              <w:right w:val="single" w:sz="4" w:space="0" w:color="0000FF"/>
            </w:tcBorders>
          </w:tcPr>
          <w:p w14:paraId="3009759D"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Double-word logic that only sets EFLAG in x86 mode moves to the right</w:t>
            </w:r>
          </w:p>
        </w:tc>
      </w:tr>
      <w:tr w:rsidR="002A6003" w:rsidRPr="002A6003" w14:paraId="300975A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9F" w14:textId="77777777" w:rsidR="002A6003" w:rsidRPr="002A6003" w:rsidRDefault="002A6003" w:rsidP="002A6003">
            <w:pPr>
              <w:kinsoku w:val="0"/>
              <w:overflowPunct w:val="0"/>
              <w:autoSpaceDE w:val="0"/>
              <w:autoSpaceDN w:val="0"/>
              <w:adjustRightInd w:val="0"/>
              <w:spacing w:before="141"/>
              <w:ind w:right="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X86SRL</w:t>
            </w:r>
          </w:p>
        </w:tc>
        <w:tc>
          <w:tcPr>
            <w:tcW w:w="5282" w:type="dxa"/>
            <w:tcBorders>
              <w:top w:val="single" w:sz="4" w:space="0" w:color="0000FF"/>
              <w:left w:val="single" w:sz="4" w:space="0" w:color="0000FF"/>
              <w:bottom w:val="single" w:sz="4" w:space="0" w:color="0000FF"/>
              <w:right w:val="single" w:sz="4" w:space="0" w:color="0000FF"/>
            </w:tcBorders>
          </w:tcPr>
          <w:p w14:paraId="300975A0"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Word logic that sets EFLAG in x86 mode moves only to the right</w:t>
            </w:r>
          </w:p>
        </w:tc>
      </w:tr>
      <w:tr w:rsidR="002A6003" w:rsidRPr="002A6003" w14:paraId="300975A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A2" w14:textId="77777777" w:rsidR="002A6003" w:rsidRPr="002A6003" w:rsidRDefault="002A6003" w:rsidP="002A6003">
            <w:pPr>
              <w:kinsoku w:val="0"/>
              <w:overflowPunct w:val="0"/>
              <w:autoSpaceDE w:val="0"/>
              <w:autoSpaceDN w:val="0"/>
              <w:adjustRightInd w:val="0"/>
              <w:spacing w:before="139"/>
              <w:ind w:right="563"/>
              <w:jc w:val="righ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X86DSRL32</w:t>
            </w:r>
          </w:p>
        </w:tc>
        <w:tc>
          <w:tcPr>
            <w:tcW w:w="5282" w:type="dxa"/>
            <w:tcBorders>
              <w:top w:val="single" w:sz="4" w:space="0" w:color="0000FF"/>
              <w:left w:val="single" w:sz="4" w:space="0" w:color="0000FF"/>
              <w:bottom w:val="single" w:sz="4" w:space="0" w:color="0000FF"/>
              <w:right w:val="single" w:sz="4" w:space="0" w:color="0000FF"/>
            </w:tcBorders>
          </w:tcPr>
          <w:p w14:paraId="300975A3"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x86 mode, only the shift amount of EFLAG plus 32 double word logic moves to the right</w:t>
            </w:r>
          </w:p>
        </w:tc>
      </w:tr>
      <w:tr w:rsidR="002A6003" w:rsidRPr="002A6003" w14:paraId="300975A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A5"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X86DSRLV</w:t>
            </w:r>
          </w:p>
        </w:tc>
        <w:tc>
          <w:tcPr>
            <w:tcW w:w="5282" w:type="dxa"/>
            <w:tcBorders>
              <w:top w:val="single" w:sz="4" w:space="0" w:color="0000FF"/>
              <w:left w:val="single" w:sz="4" w:space="0" w:color="0000FF"/>
              <w:bottom w:val="single" w:sz="4" w:space="0" w:color="0000FF"/>
              <w:right w:val="single" w:sz="4" w:space="0" w:color="0000FF"/>
            </w:tcBorders>
          </w:tcPr>
          <w:p w14:paraId="300975A6"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x86 mode, only the two-word variable shift quantity logic of EFLAG moves to the right</w:t>
            </w:r>
          </w:p>
        </w:tc>
      </w:tr>
      <w:tr w:rsidR="002A6003" w:rsidRPr="002A6003" w14:paraId="300975A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A8"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X86SRLV</w:t>
            </w:r>
          </w:p>
        </w:tc>
        <w:tc>
          <w:tcPr>
            <w:tcW w:w="5282" w:type="dxa"/>
            <w:tcBorders>
              <w:top w:val="single" w:sz="4" w:space="0" w:color="0000FF"/>
              <w:left w:val="single" w:sz="4" w:space="0" w:color="0000FF"/>
              <w:bottom w:val="single" w:sz="4" w:space="0" w:color="0000FF"/>
              <w:right w:val="single" w:sz="4" w:space="0" w:color="0000FF"/>
            </w:tcBorders>
          </w:tcPr>
          <w:p w14:paraId="300975A9"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Logical right shift of the word variable shift that only sets EFLAG in x86 mode</w:t>
            </w:r>
          </w:p>
        </w:tc>
      </w:tr>
      <w:tr w:rsidR="002A6003" w:rsidRPr="002A6003" w14:paraId="300975A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AB" w14:textId="77777777" w:rsidR="002A6003" w:rsidRPr="002A6003" w:rsidRDefault="002A6003" w:rsidP="002A6003">
            <w:pPr>
              <w:kinsoku w:val="0"/>
              <w:overflowPunct w:val="0"/>
              <w:autoSpaceDE w:val="0"/>
              <w:autoSpaceDN w:val="0"/>
              <w:adjustRightInd w:val="0"/>
              <w:spacing w:before="139"/>
              <w:ind w:right="4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X86DSRA</w:t>
            </w:r>
          </w:p>
        </w:tc>
        <w:tc>
          <w:tcPr>
            <w:tcW w:w="5282" w:type="dxa"/>
            <w:tcBorders>
              <w:top w:val="single" w:sz="4" w:space="0" w:color="0000FF"/>
              <w:left w:val="single" w:sz="4" w:space="0" w:color="0000FF"/>
              <w:bottom w:val="single" w:sz="4" w:space="0" w:color="0000FF"/>
              <w:right w:val="single" w:sz="4" w:space="0" w:color="0000FF"/>
            </w:tcBorders>
          </w:tcPr>
          <w:p w14:paraId="300975AC"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Double-word arithmetic shift with EFLAG only set in x86 mode</w:t>
            </w:r>
          </w:p>
        </w:tc>
      </w:tr>
      <w:tr w:rsidR="002A6003" w:rsidRPr="002A6003" w14:paraId="300975B0"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AE" w14:textId="77777777" w:rsidR="002A6003" w:rsidRPr="002A6003" w:rsidRDefault="002A6003" w:rsidP="002A6003">
            <w:pPr>
              <w:kinsoku w:val="0"/>
              <w:overflowPunct w:val="0"/>
              <w:autoSpaceDE w:val="0"/>
              <w:autoSpaceDN w:val="0"/>
              <w:adjustRightInd w:val="0"/>
              <w:spacing w:before="139"/>
              <w:ind w:right="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lastRenderedPageBreak/>
              <w:t>X86SRA</w:t>
            </w:r>
          </w:p>
        </w:tc>
        <w:tc>
          <w:tcPr>
            <w:tcW w:w="5282" w:type="dxa"/>
            <w:tcBorders>
              <w:top w:val="single" w:sz="4" w:space="0" w:color="0000FF"/>
              <w:left w:val="single" w:sz="4" w:space="0" w:color="0000FF"/>
              <w:bottom w:val="single" w:sz="4" w:space="0" w:color="0000FF"/>
              <w:right w:val="single" w:sz="4" w:space="0" w:color="0000FF"/>
            </w:tcBorders>
          </w:tcPr>
          <w:p w14:paraId="300975AF"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Arithmetic righting of EFLAG words in x86 mode only</w:t>
            </w:r>
          </w:p>
        </w:tc>
      </w:tr>
    </w:tbl>
    <w:p w14:paraId="300975B2"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7"/>
          <w:szCs w:val="17"/>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75B5"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5B3" w14:textId="77777777" w:rsidR="002A6003" w:rsidRPr="002A6003" w:rsidRDefault="002A6003" w:rsidP="002A6003">
            <w:pPr>
              <w:kinsoku w:val="0"/>
              <w:overflowPunct w:val="0"/>
              <w:autoSpaceDE w:val="0"/>
              <w:autoSpaceDN w:val="0"/>
              <w:adjustRightInd w:val="0"/>
              <w:spacing w:before="139"/>
              <w:ind w:left="597"/>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5B4"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75B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B6"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X86DSRA32</w:t>
            </w:r>
          </w:p>
        </w:tc>
        <w:tc>
          <w:tcPr>
            <w:tcW w:w="5282" w:type="dxa"/>
            <w:tcBorders>
              <w:top w:val="single" w:sz="4" w:space="0" w:color="0000FF"/>
              <w:left w:val="single" w:sz="4" w:space="0" w:color="0000FF"/>
              <w:bottom w:val="single" w:sz="4" w:space="0" w:color="0000FF"/>
              <w:right w:val="single" w:sz="4" w:space="0" w:color="0000FF"/>
            </w:tcBorders>
          </w:tcPr>
          <w:p w14:paraId="300975B7"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x86 mode, only the shift amount of EFLAG plus 32's logical arithmetic shift to the right is set</w:t>
            </w:r>
          </w:p>
        </w:tc>
      </w:tr>
      <w:tr w:rsidR="002A6003" w:rsidRPr="002A6003" w14:paraId="300975BB"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B9"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X86DSRAV</w:t>
            </w:r>
          </w:p>
        </w:tc>
        <w:tc>
          <w:tcPr>
            <w:tcW w:w="5282" w:type="dxa"/>
            <w:tcBorders>
              <w:top w:val="single" w:sz="4" w:space="0" w:color="0000FF"/>
              <w:left w:val="single" w:sz="4" w:space="0" w:color="0000FF"/>
              <w:bottom w:val="single" w:sz="4" w:space="0" w:color="0000FF"/>
              <w:right w:val="single" w:sz="4" w:space="0" w:color="0000FF"/>
            </w:tcBorders>
          </w:tcPr>
          <w:p w14:paraId="300975BA"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Set EFLAG in x86 mode only for binary variable shift arithmetic shift to the right</w:t>
            </w:r>
          </w:p>
        </w:tc>
      </w:tr>
      <w:tr w:rsidR="002A6003" w:rsidRPr="002A6003" w14:paraId="300975BE"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5BC"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X86SRAV</w:t>
            </w:r>
          </w:p>
        </w:tc>
        <w:tc>
          <w:tcPr>
            <w:tcW w:w="5282" w:type="dxa"/>
            <w:tcBorders>
              <w:top w:val="single" w:sz="4" w:space="0" w:color="0000FF"/>
              <w:left w:val="single" w:sz="4" w:space="0" w:color="0000FF"/>
              <w:bottom w:val="single" w:sz="4" w:space="0" w:color="0000FF"/>
              <w:right w:val="single" w:sz="4" w:space="0" w:color="0000FF"/>
            </w:tcBorders>
          </w:tcPr>
          <w:p w14:paraId="300975BD"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x86 mode, only EFLAG's word variable shift quantity is set arithmetic right shift</w:t>
            </w:r>
          </w:p>
        </w:tc>
      </w:tr>
      <w:tr w:rsidR="002A6003" w:rsidRPr="002A6003" w14:paraId="300975C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BF" w14:textId="77777777" w:rsidR="002A6003" w:rsidRPr="002A6003" w:rsidRDefault="002A6003" w:rsidP="002A6003">
            <w:pPr>
              <w:kinsoku w:val="0"/>
              <w:overflowPunct w:val="0"/>
              <w:autoSpaceDE w:val="0"/>
              <w:autoSpaceDN w:val="0"/>
              <w:adjustRightInd w:val="0"/>
              <w:spacing w:before="141"/>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X86DROTR</w:t>
            </w:r>
          </w:p>
        </w:tc>
        <w:tc>
          <w:tcPr>
            <w:tcW w:w="5282" w:type="dxa"/>
            <w:tcBorders>
              <w:top w:val="single" w:sz="4" w:space="0" w:color="0000FF"/>
              <w:left w:val="single" w:sz="4" w:space="0" w:color="0000FF"/>
              <w:bottom w:val="single" w:sz="4" w:space="0" w:color="0000FF"/>
              <w:right w:val="single" w:sz="4" w:space="0" w:color="0000FF"/>
            </w:tcBorders>
          </w:tcPr>
          <w:p w14:paraId="300975C0"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Double-word loops that only set EFLAG in x86 mode are shifted to the right</w:t>
            </w:r>
          </w:p>
        </w:tc>
      </w:tr>
      <w:tr w:rsidR="002A6003" w:rsidRPr="002A6003" w14:paraId="300975C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C2"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X86ROTR</w:t>
            </w:r>
          </w:p>
        </w:tc>
        <w:tc>
          <w:tcPr>
            <w:tcW w:w="5282" w:type="dxa"/>
            <w:tcBorders>
              <w:top w:val="single" w:sz="4" w:space="0" w:color="0000FF"/>
              <w:left w:val="single" w:sz="4" w:space="0" w:color="0000FF"/>
              <w:bottom w:val="single" w:sz="4" w:space="0" w:color="0000FF"/>
              <w:right w:val="single" w:sz="4" w:space="0" w:color="0000FF"/>
            </w:tcBorders>
          </w:tcPr>
          <w:p w14:paraId="300975C3"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x86 mode, only EFLAG word loops are set to shift to the right</w:t>
            </w:r>
          </w:p>
        </w:tc>
      </w:tr>
      <w:tr w:rsidR="002A6003" w:rsidRPr="002A6003" w14:paraId="300975C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C5"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X86DROTR32</w:t>
            </w:r>
          </w:p>
        </w:tc>
        <w:tc>
          <w:tcPr>
            <w:tcW w:w="5282" w:type="dxa"/>
            <w:tcBorders>
              <w:top w:val="single" w:sz="4" w:space="0" w:color="0000FF"/>
              <w:left w:val="single" w:sz="4" w:space="0" w:color="0000FF"/>
              <w:bottom w:val="single" w:sz="4" w:space="0" w:color="0000FF"/>
              <w:right w:val="single" w:sz="4" w:space="0" w:color="0000FF"/>
            </w:tcBorders>
          </w:tcPr>
          <w:p w14:paraId="300975C6"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x86 mode, only the shift amount of EFLAG plus 32 is set to the right of the doubleword logic loop</w:t>
            </w:r>
          </w:p>
        </w:tc>
      </w:tr>
      <w:tr w:rsidR="002A6003" w:rsidRPr="002A6003" w14:paraId="300975C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C8"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X86DROTRV</w:t>
            </w:r>
          </w:p>
        </w:tc>
        <w:tc>
          <w:tcPr>
            <w:tcW w:w="5282" w:type="dxa"/>
            <w:tcBorders>
              <w:top w:val="single" w:sz="4" w:space="0" w:color="0000FF"/>
              <w:left w:val="single" w:sz="4" w:space="0" w:color="0000FF"/>
              <w:bottom w:val="single" w:sz="4" w:space="0" w:color="0000FF"/>
              <w:right w:val="single" w:sz="4" w:space="0" w:color="0000FF"/>
            </w:tcBorders>
          </w:tcPr>
          <w:p w14:paraId="300975C9"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x86 mode, only the variable shift of EFLAG is set to the right of the double-word loop</w:t>
            </w:r>
          </w:p>
        </w:tc>
      </w:tr>
      <w:tr w:rsidR="002A6003" w:rsidRPr="002A6003" w14:paraId="300975C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CB"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X86ROTRV</w:t>
            </w:r>
          </w:p>
        </w:tc>
        <w:tc>
          <w:tcPr>
            <w:tcW w:w="5282" w:type="dxa"/>
            <w:tcBorders>
              <w:top w:val="single" w:sz="4" w:space="0" w:color="0000FF"/>
              <w:left w:val="single" w:sz="4" w:space="0" w:color="0000FF"/>
              <w:bottom w:val="single" w:sz="4" w:space="0" w:color="0000FF"/>
              <w:right w:val="single" w:sz="4" w:space="0" w:color="0000FF"/>
            </w:tcBorders>
          </w:tcPr>
          <w:p w14:paraId="300975CC"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Word cycles that only set EFLAG's variable shift amount to the right in x86 mode</w:t>
            </w:r>
          </w:p>
        </w:tc>
      </w:tr>
      <w:tr w:rsidR="002A6003" w:rsidRPr="002A6003" w14:paraId="300975D0"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5CE"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X86MFFLAG</w:t>
            </w:r>
          </w:p>
        </w:tc>
        <w:tc>
          <w:tcPr>
            <w:tcW w:w="5282" w:type="dxa"/>
            <w:tcBorders>
              <w:top w:val="single" w:sz="4" w:space="0" w:color="0000FF"/>
              <w:left w:val="single" w:sz="4" w:space="0" w:color="0000FF"/>
              <w:bottom w:val="single" w:sz="4" w:space="0" w:color="0000FF"/>
              <w:right w:val="single" w:sz="4" w:space="0" w:color="0000FF"/>
            </w:tcBorders>
          </w:tcPr>
          <w:p w14:paraId="300975CF"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EFLAG flag bit values are extracted in x86 mode</w:t>
            </w:r>
          </w:p>
        </w:tc>
      </w:tr>
      <w:tr w:rsidR="002A6003" w:rsidRPr="002A6003" w14:paraId="300975D3"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D1" w14:textId="77777777" w:rsidR="002A6003" w:rsidRPr="002A6003" w:rsidRDefault="002A6003" w:rsidP="002A6003">
            <w:pPr>
              <w:kinsoku w:val="0"/>
              <w:overflowPunct w:val="0"/>
              <w:autoSpaceDE w:val="0"/>
              <w:autoSpaceDN w:val="0"/>
              <w:adjustRightInd w:val="0"/>
              <w:spacing w:before="141"/>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X86MTFLAG</w:t>
            </w:r>
          </w:p>
        </w:tc>
        <w:tc>
          <w:tcPr>
            <w:tcW w:w="5282" w:type="dxa"/>
            <w:tcBorders>
              <w:top w:val="single" w:sz="4" w:space="0" w:color="0000FF"/>
              <w:left w:val="single" w:sz="4" w:space="0" w:color="0000FF"/>
              <w:bottom w:val="single" w:sz="4" w:space="0" w:color="0000FF"/>
              <w:right w:val="single" w:sz="4" w:space="0" w:color="0000FF"/>
            </w:tcBorders>
          </w:tcPr>
          <w:p w14:paraId="300975D2"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Modify the value of the EFLAG flag bit in x86 mode</w:t>
            </w:r>
          </w:p>
        </w:tc>
      </w:tr>
      <w:tr w:rsidR="002A6003" w:rsidRPr="002A6003" w14:paraId="300975D6"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D4" w14:textId="77777777" w:rsidR="002A6003" w:rsidRPr="002A6003" w:rsidRDefault="002A6003" w:rsidP="002A6003">
            <w:pPr>
              <w:kinsoku w:val="0"/>
              <w:overflowPunct w:val="0"/>
              <w:autoSpaceDE w:val="0"/>
              <w:autoSpaceDN w:val="0"/>
              <w:adjustRightInd w:val="0"/>
              <w:spacing w:before="139"/>
              <w:ind w:right="31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X86J</w:t>
            </w:r>
          </w:p>
        </w:tc>
        <w:tc>
          <w:tcPr>
            <w:tcW w:w="5282" w:type="dxa"/>
            <w:tcBorders>
              <w:top w:val="single" w:sz="4" w:space="0" w:color="0000FF"/>
              <w:left w:val="single" w:sz="4" w:space="0" w:color="0000FF"/>
              <w:bottom w:val="single" w:sz="4" w:space="0" w:color="0000FF"/>
              <w:right w:val="single" w:sz="4" w:space="0" w:color="0000FF"/>
            </w:tcBorders>
          </w:tcPr>
          <w:p w14:paraId="300975D5"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Jumps on EFLAG values in x86 mode</w:t>
            </w:r>
          </w:p>
        </w:tc>
      </w:tr>
      <w:tr w:rsidR="002A6003" w:rsidRPr="002A6003" w14:paraId="300975D9"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D7"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X86LOOP</w:t>
            </w:r>
          </w:p>
        </w:tc>
        <w:tc>
          <w:tcPr>
            <w:tcW w:w="5282" w:type="dxa"/>
            <w:tcBorders>
              <w:top w:val="single" w:sz="4" w:space="0" w:color="0000FF"/>
              <w:left w:val="single" w:sz="4" w:space="0" w:color="0000FF"/>
              <w:bottom w:val="single" w:sz="4" w:space="0" w:color="0000FF"/>
              <w:right w:val="single" w:sz="4" w:space="0" w:color="0000FF"/>
            </w:tcBorders>
          </w:tcPr>
          <w:p w14:paraId="300975D8"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Loops in x86 mode based on EFLAG values</w:t>
            </w:r>
          </w:p>
        </w:tc>
      </w:tr>
      <w:tr w:rsidR="002A6003" w:rsidRPr="002A6003" w14:paraId="300975DC"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DA"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SETTM</w:t>
            </w:r>
          </w:p>
        </w:tc>
        <w:tc>
          <w:tcPr>
            <w:tcW w:w="5282" w:type="dxa"/>
            <w:tcBorders>
              <w:top w:val="single" w:sz="4" w:space="0" w:color="0000FF"/>
              <w:left w:val="single" w:sz="4" w:space="0" w:color="0000FF"/>
              <w:bottom w:val="single" w:sz="4" w:space="0" w:color="0000FF"/>
              <w:right w:val="single" w:sz="4" w:space="0" w:color="0000FF"/>
            </w:tcBorders>
          </w:tcPr>
          <w:p w14:paraId="300975DB"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X86 floating point stack mode Settings </w:t>
            </w:r>
          </w:p>
        </w:tc>
      </w:tr>
      <w:tr w:rsidR="002A6003" w:rsidRPr="002A6003" w14:paraId="300975DF"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DD"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CLRTM</w:t>
            </w:r>
          </w:p>
        </w:tc>
        <w:tc>
          <w:tcPr>
            <w:tcW w:w="5282" w:type="dxa"/>
            <w:tcBorders>
              <w:top w:val="single" w:sz="4" w:space="0" w:color="0000FF"/>
              <w:left w:val="single" w:sz="4" w:space="0" w:color="0000FF"/>
              <w:bottom w:val="single" w:sz="4" w:space="0" w:color="0000FF"/>
              <w:right w:val="single" w:sz="4" w:space="0" w:color="0000FF"/>
            </w:tcBorders>
          </w:tcPr>
          <w:p w14:paraId="300975DE"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X86 floating point stack mode clear </w:t>
            </w:r>
          </w:p>
        </w:tc>
      </w:tr>
      <w:tr w:rsidR="002A6003" w:rsidRPr="002A6003" w14:paraId="300975E2"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5E0"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INCTOP</w:t>
            </w:r>
          </w:p>
        </w:tc>
        <w:tc>
          <w:tcPr>
            <w:tcW w:w="5282" w:type="dxa"/>
            <w:tcBorders>
              <w:top w:val="single" w:sz="4" w:space="0" w:color="0000FF"/>
              <w:left w:val="single" w:sz="4" w:space="0" w:color="0000FF"/>
              <w:bottom w:val="single" w:sz="4" w:space="0" w:color="0000FF"/>
              <w:right w:val="single" w:sz="4" w:space="0" w:color="0000FF"/>
            </w:tcBorders>
          </w:tcPr>
          <w:p w14:paraId="300975E1"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X86 floating point stack top pointer plus 1 </w:t>
            </w:r>
          </w:p>
        </w:tc>
      </w:tr>
      <w:tr w:rsidR="002A6003" w:rsidRPr="002A6003" w14:paraId="300975E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E3"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DECTOP</w:t>
            </w:r>
          </w:p>
        </w:tc>
        <w:tc>
          <w:tcPr>
            <w:tcW w:w="5282" w:type="dxa"/>
            <w:tcBorders>
              <w:top w:val="single" w:sz="4" w:space="0" w:color="0000FF"/>
              <w:left w:val="single" w:sz="4" w:space="0" w:color="0000FF"/>
              <w:bottom w:val="single" w:sz="4" w:space="0" w:color="0000FF"/>
              <w:right w:val="single" w:sz="4" w:space="0" w:color="0000FF"/>
            </w:tcBorders>
          </w:tcPr>
          <w:p w14:paraId="300975E4"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X86 floating point stack top pointer minus 1 </w:t>
            </w:r>
          </w:p>
        </w:tc>
      </w:tr>
      <w:tr w:rsidR="002A6003" w:rsidRPr="002A6003" w14:paraId="300975E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E6"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MTTOP</w:t>
            </w:r>
          </w:p>
        </w:tc>
        <w:tc>
          <w:tcPr>
            <w:tcW w:w="5282" w:type="dxa"/>
            <w:tcBorders>
              <w:top w:val="single" w:sz="4" w:space="0" w:color="0000FF"/>
              <w:left w:val="single" w:sz="4" w:space="0" w:color="0000FF"/>
              <w:bottom w:val="single" w:sz="4" w:space="0" w:color="0000FF"/>
              <w:right w:val="single" w:sz="4" w:space="0" w:color="0000FF"/>
            </w:tcBorders>
          </w:tcPr>
          <w:p w14:paraId="300975E7"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Writes the x86 floating point stack top pointer</w:t>
            </w:r>
          </w:p>
        </w:tc>
      </w:tr>
      <w:tr w:rsidR="002A6003" w:rsidRPr="002A6003" w14:paraId="300975EB"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E9"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MFTOP</w:t>
            </w:r>
          </w:p>
        </w:tc>
        <w:tc>
          <w:tcPr>
            <w:tcW w:w="5282" w:type="dxa"/>
            <w:tcBorders>
              <w:top w:val="single" w:sz="4" w:space="0" w:color="0000FF"/>
              <w:left w:val="single" w:sz="4" w:space="0" w:color="0000FF"/>
              <w:bottom w:val="single" w:sz="4" w:space="0" w:color="0000FF"/>
              <w:right w:val="single" w:sz="4" w:space="0" w:color="0000FF"/>
            </w:tcBorders>
          </w:tcPr>
          <w:p w14:paraId="300975EA"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Read the x86 floating point stack top pointer</w:t>
            </w:r>
          </w:p>
        </w:tc>
      </w:tr>
      <w:tr w:rsidR="002A6003" w:rsidRPr="002A6003" w14:paraId="300975E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EC"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SETTAG</w:t>
            </w:r>
          </w:p>
        </w:tc>
        <w:tc>
          <w:tcPr>
            <w:tcW w:w="5282" w:type="dxa"/>
            <w:tcBorders>
              <w:top w:val="single" w:sz="4" w:space="0" w:color="0000FF"/>
              <w:left w:val="single" w:sz="4" w:space="0" w:color="0000FF"/>
              <w:bottom w:val="single" w:sz="4" w:space="0" w:color="0000FF"/>
              <w:right w:val="single" w:sz="4" w:space="0" w:color="0000FF"/>
            </w:tcBorders>
          </w:tcPr>
          <w:p w14:paraId="300975ED"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Determine the collocation register</w:t>
            </w:r>
          </w:p>
        </w:tc>
      </w:tr>
    </w:tbl>
    <w:p w14:paraId="300975E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5F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5F1" w14:textId="77777777" w:rsidR="002A6003" w:rsidRPr="002A6003" w:rsidRDefault="002A6003" w:rsidP="002A6003">
      <w:pPr>
        <w:numPr>
          <w:ilvl w:val="2"/>
          <w:numId w:val="23"/>
        </w:numPr>
        <w:tabs>
          <w:tab w:val="left" w:pos="2439"/>
        </w:tabs>
        <w:kinsoku w:val="0"/>
        <w:overflowPunct w:val="0"/>
        <w:autoSpaceDE w:val="0"/>
        <w:autoSpaceDN w:val="0"/>
        <w:adjustRightInd w:val="0"/>
        <w:spacing w:before="249"/>
        <w:jc w:val="left"/>
        <w:outlineLvl w:val="7"/>
        <w:rPr>
          <w:rFonts w:ascii="Times New Roman" w:eastAsia="宋体" w:hAnsi="Times New Roman" w:cs="黑体"/>
          <w:spacing w:val="-11"/>
          <w:kern w:val="0"/>
          <w:sz w:val="28"/>
          <w:szCs w:val="28"/>
        </w:rPr>
      </w:pPr>
      <w:bookmarkStart w:id="55" w:name="2.3.4_自定义扩展64位多媒体加速指令"/>
      <w:bookmarkStart w:id="56" w:name="_bookmark197"/>
      <w:bookmarkEnd w:id="55"/>
      <w:bookmarkEnd w:id="56"/>
      <w:r w:rsidRPr="002A6003">
        <w:rPr>
          <w:rFonts w:ascii="Times New Roman" w:eastAsia="宋体" w:hAnsi="Times New Roman" w:cs="黑体" w:hint="eastAsia"/>
          <w:spacing w:val="-12"/>
          <w:kern w:val="0"/>
          <w:sz w:val="28"/>
          <w:szCs w:val="28"/>
        </w:rPr>
        <w:t>Custom extensions for 64-bit multimedia acceleration instructions</w:t>
      </w:r>
    </w:p>
    <w:p w14:paraId="300975F2"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30"/>
          <w:szCs w:val="30"/>
        </w:rPr>
      </w:pPr>
    </w:p>
    <w:p w14:paraId="300975F3"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黑体"/>
          <w:kern w:val="0"/>
          <w:sz w:val="32"/>
          <w:szCs w:val="32"/>
        </w:rPr>
      </w:pPr>
    </w:p>
    <w:p w14:paraId="300975F4"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bookmarkStart w:id="57" w:name="_bookmark198"/>
      <w:bookmarkEnd w:id="57"/>
      <w:r w:rsidRPr="002A6003">
        <w:rPr>
          <w:rFonts w:ascii="Times New Roman" w:eastAsia="宋体" w:hAnsi="Times New Roman" w:cs="宋体" w:hint="eastAsia"/>
          <w:kern w:val="0"/>
          <w:sz w:val="18"/>
          <w:szCs w:val="18"/>
        </w:rPr>
        <w:t>Table 2-18 custom extensions for 64-bit multimedia acceleration instructions</w:t>
      </w:r>
    </w:p>
    <w:p w14:paraId="300975F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0"/>
          <w:szCs w:val="10"/>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75F8"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5F6" w14:textId="77777777" w:rsidR="002A6003" w:rsidRPr="002A6003" w:rsidRDefault="002A6003" w:rsidP="002A6003">
            <w:pPr>
              <w:kinsoku w:val="0"/>
              <w:overflowPunct w:val="0"/>
              <w:autoSpaceDE w:val="0"/>
              <w:autoSpaceDN w:val="0"/>
              <w:adjustRightInd w:val="0"/>
              <w:spacing w:before="139"/>
              <w:ind w:left="597"/>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5F7"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75FB"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5F9"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PADDSH</w:t>
            </w:r>
          </w:p>
        </w:tc>
        <w:tc>
          <w:tcPr>
            <w:tcW w:w="5282" w:type="dxa"/>
            <w:tcBorders>
              <w:top w:val="single" w:sz="4" w:space="0" w:color="0000FF"/>
              <w:left w:val="single" w:sz="4" w:space="0" w:color="0000FF"/>
              <w:bottom w:val="single" w:sz="4" w:space="0" w:color="0000FF"/>
              <w:right w:val="single" w:sz="4" w:space="0" w:color="0000FF"/>
            </w:tcBorders>
          </w:tcPr>
          <w:p w14:paraId="300975FA"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16-bit signed integers plus, signed saturation</w:t>
            </w:r>
          </w:p>
        </w:tc>
      </w:tr>
      <w:tr w:rsidR="002A6003" w:rsidRPr="002A6003" w14:paraId="300975F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FC" w14:textId="77777777" w:rsidR="002A6003" w:rsidRPr="002A6003" w:rsidRDefault="002A6003" w:rsidP="002A6003">
            <w:pPr>
              <w:kinsoku w:val="0"/>
              <w:overflowPunct w:val="0"/>
              <w:autoSpaceDE w:val="0"/>
              <w:autoSpaceDN w:val="0"/>
              <w:adjustRightInd w:val="0"/>
              <w:spacing w:before="141"/>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PADDUSH</w:t>
            </w:r>
          </w:p>
        </w:tc>
        <w:tc>
          <w:tcPr>
            <w:tcW w:w="5282" w:type="dxa"/>
            <w:tcBorders>
              <w:top w:val="single" w:sz="4" w:space="0" w:color="0000FF"/>
              <w:left w:val="single" w:sz="4" w:space="0" w:color="0000FF"/>
              <w:bottom w:val="single" w:sz="4" w:space="0" w:color="0000FF"/>
              <w:right w:val="single" w:sz="4" w:space="0" w:color="0000FF"/>
            </w:tcBorders>
          </w:tcPr>
          <w:p w14:paraId="300975FD"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16-bit unsigned integers plus, unsigned saturation</w:t>
            </w:r>
          </w:p>
        </w:tc>
      </w:tr>
      <w:tr w:rsidR="002A6003" w:rsidRPr="002A6003" w14:paraId="3009760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5FF"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PADDH</w:t>
            </w:r>
          </w:p>
        </w:tc>
        <w:tc>
          <w:tcPr>
            <w:tcW w:w="5282" w:type="dxa"/>
            <w:tcBorders>
              <w:top w:val="single" w:sz="4" w:space="0" w:color="0000FF"/>
              <w:left w:val="single" w:sz="4" w:space="0" w:color="0000FF"/>
              <w:bottom w:val="single" w:sz="4" w:space="0" w:color="0000FF"/>
              <w:right w:val="single" w:sz="4" w:space="0" w:color="0000FF"/>
            </w:tcBorders>
          </w:tcPr>
          <w:p w14:paraId="30097600"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16-digit Numbers plus</w:t>
            </w:r>
          </w:p>
        </w:tc>
      </w:tr>
      <w:tr w:rsidR="002A6003" w:rsidRPr="002A6003" w14:paraId="3009760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02"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PADDW</w:t>
            </w:r>
          </w:p>
        </w:tc>
        <w:tc>
          <w:tcPr>
            <w:tcW w:w="5282" w:type="dxa"/>
            <w:tcBorders>
              <w:top w:val="single" w:sz="4" w:space="0" w:color="0000FF"/>
              <w:left w:val="single" w:sz="4" w:space="0" w:color="0000FF"/>
              <w:bottom w:val="single" w:sz="4" w:space="0" w:color="0000FF"/>
              <w:right w:val="single" w:sz="4" w:space="0" w:color="0000FF"/>
            </w:tcBorders>
          </w:tcPr>
          <w:p w14:paraId="30097603"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Two 32-digit Numbers plus</w:t>
            </w:r>
          </w:p>
        </w:tc>
      </w:tr>
      <w:tr w:rsidR="002A6003" w:rsidRPr="002A6003" w14:paraId="3009760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05"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PADDSB</w:t>
            </w:r>
          </w:p>
        </w:tc>
        <w:tc>
          <w:tcPr>
            <w:tcW w:w="5282" w:type="dxa"/>
            <w:tcBorders>
              <w:top w:val="single" w:sz="4" w:space="0" w:color="0000FF"/>
              <w:left w:val="single" w:sz="4" w:space="0" w:color="0000FF"/>
              <w:bottom w:val="single" w:sz="4" w:space="0" w:color="0000FF"/>
              <w:right w:val="single" w:sz="4" w:space="0" w:color="0000FF"/>
            </w:tcBorders>
          </w:tcPr>
          <w:p w14:paraId="30097606"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Eight 8-bit signed integers plus, signed saturation</w:t>
            </w:r>
          </w:p>
        </w:tc>
      </w:tr>
      <w:tr w:rsidR="002A6003" w:rsidRPr="002A6003" w14:paraId="3009760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08"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lastRenderedPageBreak/>
              <w:t>PADDUSB</w:t>
            </w:r>
          </w:p>
        </w:tc>
        <w:tc>
          <w:tcPr>
            <w:tcW w:w="5282" w:type="dxa"/>
            <w:tcBorders>
              <w:top w:val="single" w:sz="4" w:space="0" w:color="0000FF"/>
              <w:left w:val="single" w:sz="4" w:space="0" w:color="0000FF"/>
              <w:bottom w:val="single" w:sz="4" w:space="0" w:color="0000FF"/>
              <w:right w:val="single" w:sz="4" w:space="0" w:color="0000FF"/>
            </w:tcBorders>
          </w:tcPr>
          <w:p w14:paraId="30097609"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Eight 8-bit unsigned integers plus, unsigned saturation</w:t>
            </w:r>
          </w:p>
        </w:tc>
      </w:tr>
      <w:tr w:rsidR="002A6003" w:rsidRPr="002A6003" w14:paraId="3009760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0B"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PADDB</w:t>
            </w:r>
          </w:p>
        </w:tc>
        <w:tc>
          <w:tcPr>
            <w:tcW w:w="5282" w:type="dxa"/>
            <w:tcBorders>
              <w:top w:val="single" w:sz="4" w:space="0" w:color="0000FF"/>
              <w:left w:val="single" w:sz="4" w:space="0" w:color="0000FF"/>
              <w:bottom w:val="single" w:sz="4" w:space="0" w:color="0000FF"/>
              <w:right w:val="single" w:sz="4" w:space="0" w:color="0000FF"/>
            </w:tcBorders>
          </w:tcPr>
          <w:p w14:paraId="3009760C"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Eight eight-digit Numbers plus</w:t>
            </w:r>
          </w:p>
        </w:tc>
      </w:tr>
    </w:tbl>
    <w:p w14:paraId="3009760F"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7"/>
          <w:szCs w:val="17"/>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7612"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610" w14:textId="77777777" w:rsidR="002A6003" w:rsidRPr="002A6003" w:rsidRDefault="002A6003" w:rsidP="002A6003">
            <w:pPr>
              <w:kinsoku w:val="0"/>
              <w:overflowPunct w:val="0"/>
              <w:autoSpaceDE w:val="0"/>
              <w:autoSpaceDN w:val="0"/>
              <w:adjustRightInd w:val="0"/>
              <w:spacing w:before="139"/>
              <w:ind w:right="586"/>
              <w:jc w:val="right"/>
              <w:rPr>
                <w:rFonts w:ascii="Times New Roman" w:eastAsia="宋体" w:hAnsi="Times New Roman" w:cs="宋体"/>
                <w:b/>
                <w:bCs/>
                <w:color w:val="FFFFFF"/>
                <w:w w:val="95"/>
                <w:kern w:val="0"/>
                <w:sz w:val="18"/>
                <w:szCs w:val="18"/>
              </w:rPr>
            </w:pPr>
            <w:r w:rsidRPr="002A6003">
              <w:rPr>
                <w:rFonts w:ascii="Times New Roman" w:eastAsia="宋体" w:hAnsi="Times New Roman" w:cs="宋体" w:hint="eastAsia"/>
                <w:b/>
                <w:bCs/>
                <w:color w:val="FFFFFF"/>
                <w:w w:val="95"/>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611"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761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13"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PADDD</w:t>
            </w:r>
          </w:p>
        </w:tc>
        <w:tc>
          <w:tcPr>
            <w:tcW w:w="5282" w:type="dxa"/>
            <w:tcBorders>
              <w:top w:val="single" w:sz="4" w:space="0" w:color="0000FF"/>
              <w:left w:val="single" w:sz="4" w:space="0" w:color="0000FF"/>
              <w:bottom w:val="single" w:sz="4" w:space="0" w:color="0000FF"/>
              <w:right w:val="single" w:sz="4" w:space="0" w:color="0000FF"/>
            </w:tcBorders>
          </w:tcPr>
          <w:p w14:paraId="30097614"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64 digits add </w:t>
            </w:r>
          </w:p>
        </w:tc>
      </w:tr>
      <w:tr w:rsidR="002A6003" w:rsidRPr="002A6003" w14:paraId="3009761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16"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PSUBSH</w:t>
            </w:r>
          </w:p>
        </w:tc>
        <w:tc>
          <w:tcPr>
            <w:tcW w:w="5282" w:type="dxa"/>
            <w:tcBorders>
              <w:top w:val="single" w:sz="4" w:space="0" w:color="0000FF"/>
              <w:left w:val="single" w:sz="4" w:space="0" w:color="0000FF"/>
              <w:bottom w:val="single" w:sz="4" w:space="0" w:color="0000FF"/>
              <w:right w:val="single" w:sz="4" w:space="0" w:color="0000FF"/>
            </w:tcBorders>
          </w:tcPr>
          <w:p w14:paraId="30097617"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16-bit signed integers minus, signed saturation</w:t>
            </w:r>
          </w:p>
        </w:tc>
      </w:tr>
      <w:tr w:rsidR="002A6003" w:rsidRPr="002A6003" w14:paraId="3009761B"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619"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PSUBUSH</w:t>
            </w:r>
          </w:p>
        </w:tc>
        <w:tc>
          <w:tcPr>
            <w:tcW w:w="5282" w:type="dxa"/>
            <w:tcBorders>
              <w:top w:val="single" w:sz="4" w:space="0" w:color="0000FF"/>
              <w:left w:val="single" w:sz="4" w:space="0" w:color="0000FF"/>
              <w:bottom w:val="single" w:sz="4" w:space="0" w:color="0000FF"/>
              <w:right w:val="single" w:sz="4" w:space="0" w:color="0000FF"/>
            </w:tcBorders>
          </w:tcPr>
          <w:p w14:paraId="3009761A"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16-bit unsigned integers minus, unsigned saturation</w:t>
            </w:r>
          </w:p>
        </w:tc>
      </w:tr>
      <w:tr w:rsidR="002A6003" w:rsidRPr="002A6003" w14:paraId="3009761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1C" w14:textId="77777777" w:rsidR="002A6003" w:rsidRPr="002A6003" w:rsidRDefault="002A6003" w:rsidP="002A6003">
            <w:pPr>
              <w:kinsoku w:val="0"/>
              <w:overflowPunct w:val="0"/>
              <w:autoSpaceDE w:val="0"/>
              <w:autoSpaceDN w:val="0"/>
              <w:adjustRightInd w:val="0"/>
              <w:spacing w:before="141"/>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PSUBH</w:t>
            </w:r>
          </w:p>
        </w:tc>
        <w:tc>
          <w:tcPr>
            <w:tcW w:w="5282" w:type="dxa"/>
            <w:tcBorders>
              <w:top w:val="single" w:sz="4" w:space="0" w:color="0000FF"/>
              <w:left w:val="single" w:sz="4" w:space="0" w:color="0000FF"/>
              <w:bottom w:val="single" w:sz="4" w:space="0" w:color="0000FF"/>
              <w:right w:val="single" w:sz="4" w:space="0" w:color="0000FF"/>
            </w:tcBorders>
          </w:tcPr>
          <w:p w14:paraId="3009761D"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16-digit Numbers minus</w:t>
            </w:r>
          </w:p>
        </w:tc>
      </w:tr>
      <w:tr w:rsidR="002A6003" w:rsidRPr="002A6003" w14:paraId="3009762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1F"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PSUBW</w:t>
            </w:r>
          </w:p>
        </w:tc>
        <w:tc>
          <w:tcPr>
            <w:tcW w:w="5282" w:type="dxa"/>
            <w:tcBorders>
              <w:top w:val="single" w:sz="4" w:space="0" w:color="0000FF"/>
              <w:left w:val="single" w:sz="4" w:space="0" w:color="0000FF"/>
              <w:bottom w:val="single" w:sz="4" w:space="0" w:color="0000FF"/>
              <w:right w:val="single" w:sz="4" w:space="0" w:color="0000FF"/>
            </w:tcBorders>
          </w:tcPr>
          <w:p w14:paraId="30097620"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Two 32-digit Numbers minus</w:t>
            </w:r>
          </w:p>
        </w:tc>
      </w:tr>
      <w:tr w:rsidR="002A6003" w:rsidRPr="002A6003" w14:paraId="3009762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22"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PSUBSB</w:t>
            </w:r>
          </w:p>
        </w:tc>
        <w:tc>
          <w:tcPr>
            <w:tcW w:w="5282" w:type="dxa"/>
            <w:tcBorders>
              <w:top w:val="single" w:sz="4" w:space="0" w:color="0000FF"/>
              <w:left w:val="single" w:sz="4" w:space="0" w:color="0000FF"/>
              <w:bottom w:val="single" w:sz="4" w:space="0" w:color="0000FF"/>
              <w:right w:val="single" w:sz="4" w:space="0" w:color="0000FF"/>
            </w:tcBorders>
          </w:tcPr>
          <w:p w14:paraId="30097623"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Eight 8-bit signed integers minus, signed saturation</w:t>
            </w:r>
          </w:p>
        </w:tc>
      </w:tr>
      <w:tr w:rsidR="002A6003" w:rsidRPr="002A6003" w14:paraId="3009762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25"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PSUBUSB</w:t>
            </w:r>
          </w:p>
        </w:tc>
        <w:tc>
          <w:tcPr>
            <w:tcW w:w="5282" w:type="dxa"/>
            <w:tcBorders>
              <w:top w:val="single" w:sz="4" w:space="0" w:color="0000FF"/>
              <w:left w:val="single" w:sz="4" w:space="0" w:color="0000FF"/>
              <w:bottom w:val="single" w:sz="4" w:space="0" w:color="0000FF"/>
              <w:right w:val="single" w:sz="4" w:space="0" w:color="0000FF"/>
            </w:tcBorders>
          </w:tcPr>
          <w:p w14:paraId="30097626"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Eight 8-bit unsigned integers minus, unsigned saturation</w:t>
            </w:r>
          </w:p>
        </w:tc>
      </w:tr>
      <w:tr w:rsidR="002A6003" w:rsidRPr="002A6003" w14:paraId="3009762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28"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PSUBB</w:t>
            </w:r>
          </w:p>
        </w:tc>
        <w:tc>
          <w:tcPr>
            <w:tcW w:w="5282" w:type="dxa"/>
            <w:tcBorders>
              <w:top w:val="single" w:sz="4" w:space="0" w:color="0000FF"/>
              <w:left w:val="single" w:sz="4" w:space="0" w:color="0000FF"/>
              <w:bottom w:val="single" w:sz="4" w:space="0" w:color="0000FF"/>
              <w:right w:val="single" w:sz="4" w:space="0" w:color="0000FF"/>
            </w:tcBorders>
          </w:tcPr>
          <w:p w14:paraId="30097629"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Eight eight-digit subtractions</w:t>
            </w:r>
          </w:p>
        </w:tc>
      </w:tr>
      <w:tr w:rsidR="002A6003" w:rsidRPr="002A6003" w14:paraId="3009762D"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62B"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PSUBD</w:t>
            </w:r>
          </w:p>
        </w:tc>
        <w:tc>
          <w:tcPr>
            <w:tcW w:w="5282" w:type="dxa"/>
            <w:tcBorders>
              <w:top w:val="single" w:sz="4" w:space="0" w:color="0000FF"/>
              <w:left w:val="single" w:sz="4" w:space="0" w:color="0000FF"/>
              <w:bottom w:val="single" w:sz="4" w:space="0" w:color="0000FF"/>
              <w:right w:val="single" w:sz="4" w:space="0" w:color="0000FF"/>
            </w:tcBorders>
          </w:tcPr>
          <w:p w14:paraId="3009762C"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64 digits </w:t>
            </w:r>
          </w:p>
        </w:tc>
      </w:tr>
      <w:tr w:rsidR="002A6003" w:rsidRPr="002A6003" w14:paraId="30097630"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2E"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PSHUFH</w:t>
            </w:r>
          </w:p>
        </w:tc>
        <w:tc>
          <w:tcPr>
            <w:tcW w:w="5282" w:type="dxa"/>
            <w:tcBorders>
              <w:top w:val="single" w:sz="4" w:space="0" w:color="0000FF"/>
              <w:left w:val="single" w:sz="4" w:space="0" w:color="0000FF"/>
              <w:bottom w:val="single" w:sz="4" w:space="0" w:color="0000FF"/>
              <w:right w:val="single" w:sz="4" w:space="0" w:color="0000FF"/>
            </w:tcBorders>
          </w:tcPr>
          <w:p w14:paraId="3009762F"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Mix and wash four 16-digit Numbers</w:t>
            </w:r>
          </w:p>
        </w:tc>
      </w:tr>
      <w:tr w:rsidR="002A6003" w:rsidRPr="002A6003" w14:paraId="30097633"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31"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PACKSSWH</w:t>
            </w:r>
          </w:p>
        </w:tc>
        <w:tc>
          <w:tcPr>
            <w:tcW w:w="5282" w:type="dxa"/>
            <w:tcBorders>
              <w:top w:val="single" w:sz="4" w:space="0" w:color="0000FF"/>
              <w:left w:val="single" w:sz="4" w:space="0" w:color="0000FF"/>
              <w:bottom w:val="single" w:sz="4" w:space="0" w:color="0000FF"/>
              <w:right w:val="single" w:sz="4" w:space="0" w:color="0000FF"/>
            </w:tcBorders>
          </w:tcPr>
          <w:p w14:paraId="30097632"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A 32-bit signed integer is converted to a 16-bit signed saturation </w:t>
            </w:r>
          </w:p>
        </w:tc>
      </w:tr>
      <w:tr w:rsidR="002A6003" w:rsidRPr="002A6003" w14:paraId="30097636"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34"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PACKSSHB</w:t>
            </w:r>
          </w:p>
        </w:tc>
        <w:tc>
          <w:tcPr>
            <w:tcW w:w="5282" w:type="dxa"/>
            <w:tcBorders>
              <w:top w:val="single" w:sz="4" w:space="0" w:color="0000FF"/>
              <w:left w:val="single" w:sz="4" w:space="0" w:color="0000FF"/>
              <w:bottom w:val="single" w:sz="4" w:space="0" w:color="0000FF"/>
              <w:right w:val="single" w:sz="4" w:space="0" w:color="0000FF"/>
            </w:tcBorders>
          </w:tcPr>
          <w:p w14:paraId="30097635"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A 16-bit signed integer is converted to an 8-bit signed saturation </w:t>
            </w:r>
          </w:p>
        </w:tc>
      </w:tr>
      <w:tr w:rsidR="002A6003" w:rsidRPr="002A6003" w14:paraId="30097639"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37"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PACKUSHB</w:t>
            </w:r>
          </w:p>
        </w:tc>
        <w:tc>
          <w:tcPr>
            <w:tcW w:w="5282" w:type="dxa"/>
            <w:tcBorders>
              <w:top w:val="single" w:sz="4" w:space="0" w:color="0000FF"/>
              <w:left w:val="single" w:sz="4" w:space="0" w:color="0000FF"/>
              <w:bottom w:val="single" w:sz="4" w:space="0" w:color="0000FF"/>
              <w:right w:val="single" w:sz="4" w:space="0" w:color="0000FF"/>
            </w:tcBorders>
          </w:tcPr>
          <w:p w14:paraId="30097638"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16 - bit signed integer converted to 8 - bit, unsigned saturation </w:t>
            </w:r>
          </w:p>
        </w:tc>
      </w:tr>
      <w:tr w:rsidR="002A6003" w:rsidRPr="002A6003" w14:paraId="3009763C"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3A"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PANDN</w:t>
            </w:r>
          </w:p>
        </w:tc>
        <w:tc>
          <w:tcPr>
            <w:tcW w:w="5282" w:type="dxa"/>
            <w:tcBorders>
              <w:top w:val="single" w:sz="4" w:space="0" w:color="0000FF"/>
              <w:left w:val="single" w:sz="4" w:space="0" w:color="0000FF"/>
              <w:bottom w:val="single" w:sz="4" w:space="0" w:color="0000FF"/>
              <w:right w:val="single" w:sz="4" w:space="0" w:color="0000FF"/>
            </w:tcBorders>
          </w:tcPr>
          <w:p w14:paraId="3009763B"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are bitwise </w:t>
            </w:r>
          </w:p>
        </w:tc>
      </w:tr>
      <w:tr w:rsidR="002A6003" w:rsidRPr="002A6003" w14:paraId="3009763F"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63D" w14:textId="77777777" w:rsidR="002A6003" w:rsidRPr="002A6003" w:rsidRDefault="002A6003" w:rsidP="002A6003">
            <w:pPr>
              <w:kinsoku w:val="0"/>
              <w:overflowPunct w:val="0"/>
              <w:autoSpaceDE w:val="0"/>
              <w:autoSpaceDN w:val="0"/>
              <w:adjustRightInd w:val="0"/>
              <w:spacing w:before="139"/>
              <w:ind w:right="563"/>
              <w:jc w:val="right"/>
              <w:rPr>
                <w:rFonts w:ascii="Times New Roman" w:eastAsia="宋体" w:hAnsi="Times New Roman" w:cs="宋体"/>
                <w:kern w:val="0"/>
                <w:sz w:val="18"/>
                <w:szCs w:val="18"/>
              </w:rPr>
            </w:pPr>
            <w:r w:rsidRPr="002A6003">
              <w:rPr>
                <w:rFonts w:ascii="Times New Roman" w:eastAsia="宋体" w:hAnsi="Times New Roman" w:cs="宋体"/>
                <w:kern w:val="0"/>
                <w:sz w:val="18"/>
                <w:szCs w:val="18"/>
              </w:rPr>
              <w:t>PUNPCKLHW</w:t>
            </w:r>
          </w:p>
        </w:tc>
        <w:tc>
          <w:tcPr>
            <w:tcW w:w="5282" w:type="dxa"/>
            <w:tcBorders>
              <w:top w:val="single" w:sz="4" w:space="0" w:color="0000FF"/>
              <w:left w:val="single" w:sz="4" w:space="0" w:color="0000FF"/>
              <w:bottom w:val="single" w:sz="4" w:space="0" w:color="0000FF"/>
              <w:right w:val="single" w:sz="4" w:space="0" w:color="0000FF"/>
            </w:tcBorders>
          </w:tcPr>
          <w:p w14:paraId="3009763E"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Unpacking is 16 digits low</w:t>
            </w:r>
          </w:p>
        </w:tc>
      </w:tr>
      <w:tr w:rsidR="002A6003" w:rsidRPr="002A6003" w14:paraId="30097642"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40" w14:textId="77777777" w:rsidR="002A6003" w:rsidRPr="002A6003" w:rsidRDefault="002A6003" w:rsidP="002A6003">
            <w:pPr>
              <w:kinsoku w:val="0"/>
              <w:overflowPunct w:val="0"/>
              <w:autoSpaceDE w:val="0"/>
              <w:autoSpaceDN w:val="0"/>
              <w:adjustRightInd w:val="0"/>
              <w:spacing w:before="141"/>
              <w:ind w:right="563"/>
              <w:jc w:val="right"/>
              <w:rPr>
                <w:rFonts w:ascii="Times New Roman" w:eastAsia="宋体" w:hAnsi="Times New Roman" w:cs="宋体"/>
                <w:kern w:val="0"/>
                <w:sz w:val="18"/>
                <w:szCs w:val="18"/>
              </w:rPr>
            </w:pPr>
            <w:r w:rsidRPr="002A6003">
              <w:rPr>
                <w:rFonts w:ascii="Times New Roman" w:eastAsia="宋体" w:hAnsi="Times New Roman" w:cs="宋体"/>
                <w:kern w:val="0"/>
                <w:sz w:val="18"/>
                <w:szCs w:val="18"/>
              </w:rPr>
              <w:t>PUNPCKHHW</w:t>
            </w:r>
          </w:p>
        </w:tc>
        <w:tc>
          <w:tcPr>
            <w:tcW w:w="5282" w:type="dxa"/>
            <w:tcBorders>
              <w:top w:val="single" w:sz="4" w:space="0" w:color="0000FF"/>
              <w:left w:val="single" w:sz="4" w:space="0" w:color="0000FF"/>
              <w:bottom w:val="single" w:sz="4" w:space="0" w:color="0000FF"/>
              <w:right w:val="single" w:sz="4" w:space="0" w:color="0000FF"/>
            </w:tcBorders>
          </w:tcPr>
          <w:p w14:paraId="30097641"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Unpacking is 16 digits high</w:t>
            </w:r>
          </w:p>
        </w:tc>
      </w:tr>
      <w:tr w:rsidR="002A6003" w:rsidRPr="002A6003" w14:paraId="3009764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43" w14:textId="77777777" w:rsidR="002A6003" w:rsidRPr="002A6003" w:rsidRDefault="002A6003" w:rsidP="002A6003">
            <w:pPr>
              <w:kinsoku w:val="0"/>
              <w:overflowPunct w:val="0"/>
              <w:autoSpaceDE w:val="0"/>
              <w:autoSpaceDN w:val="0"/>
              <w:adjustRightInd w:val="0"/>
              <w:spacing w:before="139"/>
              <w:ind w:right="563"/>
              <w:jc w:val="right"/>
              <w:rPr>
                <w:rFonts w:ascii="Times New Roman" w:eastAsia="宋体" w:hAnsi="Times New Roman" w:cs="宋体"/>
                <w:kern w:val="0"/>
                <w:sz w:val="18"/>
                <w:szCs w:val="18"/>
              </w:rPr>
            </w:pPr>
            <w:r w:rsidRPr="002A6003">
              <w:rPr>
                <w:rFonts w:ascii="Times New Roman" w:eastAsia="宋体" w:hAnsi="Times New Roman" w:cs="宋体"/>
                <w:kern w:val="0"/>
                <w:sz w:val="18"/>
                <w:szCs w:val="18"/>
              </w:rPr>
              <w:t>PUNPCKLBH</w:t>
            </w:r>
          </w:p>
        </w:tc>
        <w:tc>
          <w:tcPr>
            <w:tcW w:w="5282" w:type="dxa"/>
            <w:tcBorders>
              <w:top w:val="single" w:sz="4" w:space="0" w:color="0000FF"/>
              <w:left w:val="single" w:sz="4" w:space="0" w:color="0000FF"/>
              <w:bottom w:val="single" w:sz="4" w:space="0" w:color="0000FF"/>
              <w:right w:val="single" w:sz="4" w:space="0" w:color="0000FF"/>
            </w:tcBorders>
          </w:tcPr>
          <w:p w14:paraId="30097644"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Unpacking is low by 8 digits</w:t>
            </w:r>
          </w:p>
        </w:tc>
      </w:tr>
      <w:tr w:rsidR="002A6003" w:rsidRPr="002A6003" w14:paraId="3009764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46" w14:textId="77777777" w:rsidR="002A6003" w:rsidRPr="002A6003" w:rsidRDefault="002A6003" w:rsidP="002A6003">
            <w:pPr>
              <w:kinsoku w:val="0"/>
              <w:overflowPunct w:val="0"/>
              <w:autoSpaceDE w:val="0"/>
              <w:autoSpaceDN w:val="0"/>
              <w:adjustRightInd w:val="0"/>
              <w:spacing w:before="139"/>
              <w:ind w:right="563"/>
              <w:jc w:val="right"/>
              <w:rPr>
                <w:rFonts w:ascii="Times New Roman" w:eastAsia="宋体" w:hAnsi="Times New Roman" w:cs="宋体"/>
                <w:kern w:val="0"/>
                <w:sz w:val="18"/>
                <w:szCs w:val="18"/>
              </w:rPr>
            </w:pPr>
            <w:r w:rsidRPr="002A6003">
              <w:rPr>
                <w:rFonts w:ascii="Times New Roman" w:eastAsia="宋体" w:hAnsi="Times New Roman" w:cs="宋体"/>
                <w:kern w:val="0"/>
                <w:sz w:val="18"/>
                <w:szCs w:val="18"/>
              </w:rPr>
              <w:t>PUNPCKHBH</w:t>
            </w:r>
          </w:p>
        </w:tc>
        <w:tc>
          <w:tcPr>
            <w:tcW w:w="5282" w:type="dxa"/>
            <w:tcBorders>
              <w:top w:val="single" w:sz="4" w:space="0" w:color="0000FF"/>
              <w:left w:val="single" w:sz="4" w:space="0" w:color="0000FF"/>
              <w:bottom w:val="single" w:sz="4" w:space="0" w:color="0000FF"/>
              <w:right w:val="single" w:sz="4" w:space="0" w:color="0000FF"/>
            </w:tcBorders>
          </w:tcPr>
          <w:p w14:paraId="30097647"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Unpacking high by 8 digits</w:t>
            </w:r>
          </w:p>
        </w:tc>
      </w:tr>
      <w:tr w:rsidR="002A6003" w:rsidRPr="002A6003" w14:paraId="3009764B"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49"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PINSRH_0</w:t>
            </w:r>
          </w:p>
        </w:tc>
        <w:tc>
          <w:tcPr>
            <w:tcW w:w="5282" w:type="dxa"/>
            <w:tcBorders>
              <w:top w:val="single" w:sz="4" w:space="0" w:color="0000FF"/>
              <w:left w:val="single" w:sz="4" w:space="0" w:color="0000FF"/>
              <w:bottom w:val="single" w:sz="4" w:space="0" w:color="0000FF"/>
              <w:right w:val="single" w:sz="4" w:space="0" w:color="0000FF"/>
            </w:tcBorders>
          </w:tcPr>
          <w:p w14:paraId="3009764A"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Ft low 16 bits insert into fs low 0 16 bits </w:t>
            </w:r>
          </w:p>
        </w:tc>
      </w:tr>
      <w:tr w:rsidR="002A6003" w:rsidRPr="002A6003" w14:paraId="3009764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4C"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PINSRH_1</w:t>
            </w:r>
          </w:p>
        </w:tc>
        <w:tc>
          <w:tcPr>
            <w:tcW w:w="5282" w:type="dxa"/>
            <w:tcBorders>
              <w:top w:val="single" w:sz="4" w:space="0" w:color="0000FF"/>
              <w:left w:val="single" w:sz="4" w:space="0" w:color="0000FF"/>
              <w:bottom w:val="single" w:sz="4" w:space="0" w:color="0000FF"/>
              <w:right w:val="single" w:sz="4" w:space="0" w:color="0000FF"/>
            </w:tcBorders>
          </w:tcPr>
          <w:p w14:paraId="3009764D"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Ft low 16 bits insert into fs low 1 16 bits </w:t>
            </w:r>
          </w:p>
        </w:tc>
      </w:tr>
      <w:tr w:rsidR="002A6003" w:rsidRPr="002A6003" w14:paraId="30097651"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64F"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PINSRH_2</w:t>
            </w:r>
          </w:p>
        </w:tc>
        <w:tc>
          <w:tcPr>
            <w:tcW w:w="5282" w:type="dxa"/>
            <w:tcBorders>
              <w:top w:val="single" w:sz="4" w:space="0" w:color="0000FF"/>
              <w:left w:val="single" w:sz="4" w:space="0" w:color="0000FF"/>
              <w:bottom w:val="single" w:sz="4" w:space="0" w:color="0000FF"/>
              <w:right w:val="single" w:sz="4" w:space="0" w:color="0000FF"/>
            </w:tcBorders>
          </w:tcPr>
          <w:p w14:paraId="30097650"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Ft low 16 bits insert into fs low 2 16 bits </w:t>
            </w:r>
          </w:p>
        </w:tc>
      </w:tr>
      <w:tr w:rsidR="002A6003" w:rsidRPr="002A6003" w14:paraId="3009765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52" w14:textId="77777777" w:rsidR="002A6003" w:rsidRPr="002A6003" w:rsidRDefault="002A6003" w:rsidP="002A6003">
            <w:pPr>
              <w:kinsoku w:val="0"/>
              <w:overflowPunct w:val="0"/>
              <w:autoSpaceDE w:val="0"/>
              <w:autoSpaceDN w:val="0"/>
              <w:adjustRightInd w:val="0"/>
              <w:spacing w:before="141"/>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PINSRH_3</w:t>
            </w:r>
          </w:p>
        </w:tc>
        <w:tc>
          <w:tcPr>
            <w:tcW w:w="5282" w:type="dxa"/>
            <w:tcBorders>
              <w:top w:val="single" w:sz="4" w:space="0" w:color="0000FF"/>
              <w:left w:val="single" w:sz="4" w:space="0" w:color="0000FF"/>
              <w:bottom w:val="single" w:sz="4" w:space="0" w:color="0000FF"/>
              <w:right w:val="single" w:sz="4" w:space="0" w:color="0000FF"/>
            </w:tcBorders>
          </w:tcPr>
          <w:p w14:paraId="30097653"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Ft low 16 bits inserted into fs low 3 16 bits </w:t>
            </w:r>
          </w:p>
        </w:tc>
      </w:tr>
      <w:tr w:rsidR="002A6003" w:rsidRPr="002A6003" w14:paraId="3009765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55"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PAVGH</w:t>
            </w:r>
          </w:p>
        </w:tc>
        <w:tc>
          <w:tcPr>
            <w:tcW w:w="5282" w:type="dxa"/>
            <w:tcBorders>
              <w:top w:val="single" w:sz="4" w:space="0" w:color="0000FF"/>
              <w:left w:val="single" w:sz="4" w:space="0" w:color="0000FF"/>
              <w:bottom w:val="single" w:sz="4" w:space="0" w:color="0000FF"/>
              <w:right w:val="single" w:sz="4" w:space="0" w:color="0000FF"/>
            </w:tcBorders>
          </w:tcPr>
          <w:p w14:paraId="30097656"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16-bit unsigned integers are averaged</w:t>
            </w:r>
          </w:p>
        </w:tc>
      </w:tr>
      <w:tr w:rsidR="002A6003" w:rsidRPr="002A6003" w14:paraId="3009765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58"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PAVGB</w:t>
            </w:r>
          </w:p>
        </w:tc>
        <w:tc>
          <w:tcPr>
            <w:tcW w:w="5282" w:type="dxa"/>
            <w:tcBorders>
              <w:top w:val="single" w:sz="4" w:space="0" w:color="0000FF"/>
              <w:left w:val="single" w:sz="4" w:space="0" w:color="0000FF"/>
              <w:bottom w:val="single" w:sz="4" w:space="0" w:color="0000FF"/>
              <w:right w:val="single" w:sz="4" w:space="0" w:color="0000FF"/>
            </w:tcBorders>
          </w:tcPr>
          <w:p w14:paraId="30097659"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Eight 8-bit unsigned integers are averaged</w:t>
            </w:r>
          </w:p>
        </w:tc>
      </w:tr>
      <w:tr w:rsidR="002A6003" w:rsidRPr="002A6003" w14:paraId="3009765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5B"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PMAXSH</w:t>
            </w:r>
          </w:p>
        </w:tc>
        <w:tc>
          <w:tcPr>
            <w:tcW w:w="5282" w:type="dxa"/>
            <w:tcBorders>
              <w:top w:val="single" w:sz="4" w:space="0" w:color="0000FF"/>
              <w:left w:val="single" w:sz="4" w:space="0" w:color="0000FF"/>
              <w:bottom w:val="single" w:sz="4" w:space="0" w:color="0000FF"/>
              <w:right w:val="single" w:sz="4" w:space="0" w:color="0000FF"/>
            </w:tcBorders>
          </w:tcPr>
          <w:p w14:paraId="3009765C"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larger value of four 16-bit signed integers</w:t>
            </w:r>
          </w:p>
        </w:tc>
      </w:tr>
      <w:tr w:rsidR="002A6003" w:rsidRPr="002A6003" w14:paraId="30097660"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5E"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PMINSH</w:t>
            </w:r>
          </w:p>
        </w:tc>
        <w:tc>
          <w:tcPr>
            <w:tcW w:w="5282" w:type="dxa"/>
            <w:tcBorders>
              <w:top w:val="single" w:sz="4" w:space="0" w:color="0000FF"/>
              <w:left w:val="single" w:sz="4" w:space="0" w:color="0000FF"/>
              <w:bottom w:val="single" w:sz="4" w:space="0" w:color="0000FF"/>
              <w:right w:val="single" w:sz="4" w:space="0" w:color="0000FF"/>
            </w:tcBorders>
          </w:tcPr>
          <w:p w14:paraId="3009765F"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smaller value of four 16-bit signed integers</w:t>
            </w:r>
          </w:p>
        </w:tc>
      </w:tr>
      <w:tr w:rsidR="002A6003" w:rsidRPr="002A6003" w14:paraId="30097663"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661"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PMAXUB</w:t>
            </w:r>
          </w:p>
        </w:tc>
        <w:tc>
          <w:tcPr>
            <w:tcW w:w="5282" w:type="dxa"/>
            <w:tcBorders>
              <w:top w:val="single" w:sz="4" w:space="0" w:color="0000FF"/>
              <w:left w:val="single" w:sz="4" w:space="0" w:color="0000FF"/>
              <w:bottom w:val="single" w:sz="4" w:space="0" w:color="0000FF"/>
              <w:right w:val="single" w:sz="4" w:space="0" w:color="0000FF"/>
            </w:tcBorders>
          </w:tcPr>
          <w:p w14:paraId="30097662"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larger value of eight 8-bit unsigned integers</w:t>
            </w:r>
          </w:p>
        </w:tc>
      </w:tr>
      <w:tr w:rsidR="002A6003" w:rsidRPr="002A6003" w14:paraId="30097666"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64"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PMINUB</w:t>
            </w:r>
          </w:p>
        </w:tc>
        <w:tc>
          <w:tcPr>
            <w:tcW w:w="5282" w:type="dxa"/>
            <w:tcBorders>
              <w:top w:val="single" w:sz="4" w:space="0" w:color="0000FF"/>
              <w:left w:val="single" w:sz="4" w:space="0" w:color="0000FF"/>
              <w:bottom w:val="single" w:sz="4" w:space="0" w:color="0000FF"/>
              <w:right w:val="single" w:sz="4" w:space="0" w:color="0000FF"/>
            </w:tcBorders>
          </w:tcPr>
          <w:p w14:paraId="30097665"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Eight 8-bit unsigned integers take smaller values</w:t>
            </w:r>
          </w:p>
        </w:tc>
      </w:tr>
      <w:tr w:rsidR="002A6003" w:rsidRPr="002A6003" w14:paraId="30097669"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67"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PCMPEQW</w:t>
            </w:r>
          </w:p>
        </w:tc>
        <w:tc>
          <w:tcPr>
            <w:tcW w:w="5282" w:type="dxa"/>
            <w:tcBorders>
              <w:top w:val="single" w:sz="4" w:space="0" w:color="0000FF"/>
              <w:left w:val="single" w:sz="4" w:space="0" w:color="0000FF"/>
              <w:bottom w:val="single" w:sz="4" w:space="0" w:color="0000FF"/>
              <w:right w:val="single" w:sz="4" w:space="0" w:color="0000FF"/>
            </w:tcBorders>
          </w:tcPr>
          <w:p w14:paraId="30097668"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Two 32 digits are equal to each other</w:t>
            </w:r>
          </w:p>
        </w:tc>
      </w:tr>
      <w:tr w:rsidR="002A6003" w:rsidRPr="002A6003" w14:paraId="3009766C"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6A"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PCMPGTW</w:t>
            </w:r>
          </w:p>
        </w:tc>
        <w:tc>
          <w:tcPr>
            <w:tcW w:w="5282" w:type="dxa"/>
            <w:tcBorders>
              <w:top w:val="single" w:sz="4" w:space="0" w:color="0000FF"/>
              <w:left w:val="single" w:sz="4" w:space="0" w:color="0000FF"/>
              <w:bottom w:val="single" w:sz="4" w:space="0" w:color="0000FF"/>
              <w:right w:val="single" w:sz="4" w:space="0" w:color="0000FF"/>
            </w:tcBorders>
          </w:tcPr>
          <w:p w14:paraId="3009766B"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Two 32-bit signed integers are greater than the comparison</w:t>
            </w:r>
          </w:p>
        </w:tc>
      </w:tr>
      <w:tr w:rsidR="002A6003" w:rsidRPr="002A6003" w14:paraId="3009766F"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6D"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PCMPEQH</w:t>
            </w:r>
          </w:p>
        </w:tc>
        <w:tc>
          <w:tcPr>
            <w:tcW w:w="5282" w:type="dxa"/>
            <w:tcBorders>
              <w:top w:val="single" w:sz="4" w:space="0" w:color="0000FF"/>
              <w:left w:val="single" w:sz="4" w:space="0" w:color="0000FF"/>
              <w:bottom w:val="single" w:sz="4" w:space="0" w:color="0000FF"/>
              <w:right w:val="single" w:sz="4" w:space="0" w:color="0000FF"/>
            </w:tcBorders>
          </w:tcPr>
          <w:p w14:paraId="3009766E"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16 - digit comparisons are equal</w:t>
            </w:r>
          </w:p>
        </w:tc>
      </w:tr>
      <w:tr w:rsidR="002A6003" w:rsidRPr="002A6003" w14:paraId="30097672"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70"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lastRenderedPageBreak/>
              <w:t>PCMPGTH</w:t>
            </w:r>
          </w:p>
        </w:tc>
        <w:tc>
          <w:tcPr>
            <w:tcW w:w="5282" w:type="dxa"/>
            <w:tcBorders>
              <w:top w:val="single" w:sz="4" w:space="0" w:color="0000FF"/>
              <w:left w:val="single" w:sz="4" w:space="0" w:color="0000FF"/>
              <w:bottom w:val="single" w:sz="4" w:space="0" w:color="0000FF"/>
              <w:right w:val="single" w:sz="4" w:space="0" w:color="0000FF"/>
            </w:tcBorders>
          </w:tcPr>
          <w:p w14:paraId="30097671"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16-bit signed integers are greater than the comparison</w:t>
            </w:r>
          </w:p>
        </w:tc>
      </w:tr>
      <w:tr w:rsidR="002A6003" w:rsidRPr="002A6003" w14:paraId="3009767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73"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PCMPEQB</w:t>
            </w:r>
          </w:p>
        </w:tc>
        <w:tc>
          <w:tcPr>
            <w:tcW w:w="5282" w:type="dxa"/>
            <w:tcBorders>
              <w:top w:val="single" w:sz="4" w:space="0" w:color="0000FF"/>
              <w:left w:val="single" w:sz="4" w:space="0" w:color="0000FF"/>
              <w:bottom w:val="single" w:sz="4" w:space="0" w:color="0000FF"/>
              <w:right w:val="single" w:sz="4" w:space="0" w:color="0000FF"/>
            </w:tcBorders>
          </w:tcPr>
          <w:p w14:paraId="30097674"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Eight 8-digit Numbers are equally compared</w:t>
            </w:r>
          </w:p>
        </w:tc>
      </w:tr>
    </w:tbl>
    <w:p w14:paraId="30097677"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7"/>
          <w:szCs w:val="17"/>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767A"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678" w14:textId="77777777" w:rsidR="002A6003" w:rsidRPr="002A6003" w:rsidRDefault="002A6003" w:rsidP="002A6003">
            <w:pPr>
              <w:kinsoku w:val="0"/>
              <w:overflowPunct w:val="0"/>
              <w:autoSpaceDE w:val="0"/>
              <w:autoSpaceDN w:val="0"/>
              <w:adjustRightInd w:val="0"/>
              <w:spacing w:before="139"/>
              <w:ind w:right="586"/>
              <w:jc w:val="right"/>
              <w:rPr>
                <w:rFonts w:ascii="Times New Roman" w:eastAsia="宋体" w:hAnsi="Times New Roman" w:cs="宋体"/>
                <w:b/>
                <w:bCs/>
                <w:color w:val="FFFFFF"/>
                <w:w w:val="95"/>
                <w:kern w:val="0"/>
                <w:sz w:val="18"/>
                <w:szCs w:val="18"/>
              </w:rPr>
            </w:pPr>
            <w:r w:rsidRPr="002A6003">
              <w:rPr>
                <w:rFonts w:ascii="Times New Roman" w:eastAsia="宋体" w:hAnsi="Times New Roman" w:cs="宋体" w:hint="eastAsia"/>
                <w:b/>
                <w:bCs/>
                <w:color w:val="FFFFFF"/>
                <w:w w:val="95"/>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679"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767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7B"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PCMPGTB</w:t>
            </w:r>
          </w:p>
        </w:tc>
        <w:tc>
          <w:tcPr>
            <w:tcW w:w="5282" w:type="dxa"/>
            <w:tcBorders>
              <w:top w:val="single" w:sz="4" w:space="0" w:color="0000FF"/>
              <w:left w:val="single" w:sz="4" w:space="0" w:color="0000FF"/>
              <w:bottom w:val="single" w:sz="4" w:space="0" w:color="0000FF"/>
              <w:right w:val="single" w:sz="4" w:space="0" w:color="0000FF"/>
            </w:tcBorders>
          </w:tcPr>
          <w:p w14:paraId="3009767C"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Eight 8-bit signed integers are greater than comparisons</w:t>
            </w:r>
          </w:p>
        </w:tc>
      </w:tr>
      <w:tr w:rsidR="002A6003" w:rsidRPr="002A6003" w14:paraId="30097680"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7E"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PSLLW</w:t>
            </w:r>
          </w:p>
        </w:tc>
        <w:tc>
          <w:tcPr>
            <w:tcW w:w="5282" w:type="dxa"/>
            <w:tcBorders>
              <w:top w:val="single" w:sz="4" w:space="0" w:color="0000FF"/>
              <w:left w:val="single" w:sz="4" w:space="0" w:color="0000FF"/>
              <w:bottom w:val="single" w:sz="4" w:space="0" w:color="0000FF"/>
              <w:right w:val="single" w:sz="4" w:space="0" w:color="0000FF"/>
            </w:tcBorders>
          </w:tcPr>
          <w:p w14:paraId="3009767F"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Two 32-bit logic moves left</w:t>
            </w:r>
          </w:p>
        </w:tc>
      </w:tr>
      <w:tr w:rsidR="002A6003" w:rsidRPr="002A6003" w14:paraId="30097683"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681"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PSLLH</w:t>
            </w:r>
          </w:p>
        </w:tc>
        <w:tc>
          <w:tcPr>
            <w:tcW w:w="5282" w:type="dxa"/>
            <w:tcBorders>
              <w:top w:val="single" w:sz="4" w:space="0" w:color="0000FF"/>
              <w:left w:val="single" w:sz="4" w:space="0" w:color="0000FF"/>
              <w:bottom w:val="single" w:sz="4" w:space="0" w:color="0000FF"/>
              <w:right w:val="single" w:sz="4" w:space="0" w:color="0000FF"/>
            </w:tcBorders>
          </w:tcPr>
          <w:p w14:paraId="30097682"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16-digit logic moves left</w:t>
            </w:r>
          </w:p>
        </w:tc>
      </w:tr>
      <w:tr w:rsidR="002A6003" w:rsidRPr="002A6003" w14:paraId="30097686"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84"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PMULLH</w:t>
            </w:r>
          </w:p>
        </w:tc>
        <w:tc>
          <w:tcPr>
            <w:tcW w:w="5282" w:type="dxa"/>
            <w:tcBorders>
              <w:top w:val="single" w:sz="4" w:space="0" w:color="0000FF"/>
              <w:left w:val="single" w:sz="4" w:space="0" w:color="0000FF"/>
              <w:bottom w:val="single" w:sz="4" w:space="0" w:color="0000FF"/>
              <w:right w:val="single" w:sz="4" w:space="0" w:color="0000FF"/>
            </w:tcBorders>
          </w:tcPr>
          <w:p w14:paraId="30097685"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Multiply four 16-bit signed integers and take the result to be 16 bits lower</w:t>
            </w:r>
          </w:p>
        </w:tc>
      </w:tr>
      <w:tr w:rsidR="002A6003" w:rsidRPr="002A6003" w14:paraId="30097689"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87"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PMULHH</w:t>
            </w:r>
          </w:p>
        </w:tc>
        <w:tc>
          <w:tcPr>
            <w:tcW w:w="5282" w:type="dxa"/>
            <w:tcBorders>
              <w:top w:val="single" w:sz="4" w:space="0" w:color="0000FF"/>
              <w:left w:val="single" w:sz="4" w:space="0" w:color="0000FF"/>
              <w:bottom w:val="single" w:sz="4" w:space="0" w:color="0000FF"/>
              <w:right w:val="single" w:sz="4" w:space="0" w:color="0000FF"/>
            </w:tcBorders>
          </w:tcPr>
          <w:p w14:paraId="30097688"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Multiply four 16-bit signed integers and take the height of the result to be 16 bits</w:t>
            </w:r>
          </w:p>
        </w:tc>
      </w:tr>
      <w:tr w:rsidR="002A6003" w:rsidRPr="002A6003" w14:paraId="3009768C"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8A"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PMULUW</w:t>
            </w:r>
          </w:p>
        </w:tc>
        <w:tc>
          <w:tcPr>
            <w:tcW w:w="5282" w:type="dxa"/>
            <w:tcBorders>
              <w:top w:val="single" w:sz="4" w:space="0" w:color="0000FF"/>
              <w:left w:val="single" w:sz="4" w:space="0" w:color="0000FF"/>
              <w:bottom w:val="single" w:sz="4" w:space="0" w:color="0000FF"/>
              <w:right w:val="single" w:sz="4" w:space="0" w:color="0000FF"/>
            </w:tcBorders>
          </w:tcPr>
          <w:p w14:paraId="3009768B"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Multiply the lower 32-bit unsigned integers to store the 64-bit result</w:t>
            </w:r>
          </w:p>
        </w:tc>
      </w:tr>
      <w:tr w:rsidR="002A6003" w:rsidRPr="002A6003" w14:paraId="3009768F"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8D"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PMULHUH</w:t>
            </w:r>
          </w:p>
        </w:tc>
        <w:tc>
          <w:tcPr>
            <w:tcW w:w="5282" w:type="dxa"/>
            <w:tcBorders>
              <w:top w:val="single" w:sz="4" w:space="0" w:color="0000FF"/>
              <w:left w:val="single" w:sz="4" w:space="0" w:color="0000FF"/>
              <w:bottom w:val="single" w:sz="4" w:space="0" w:color="0000FF"/>
              <w:right w:val="single" w:sz="4" w:space="0" w:color="0000FF"/>
            </w:tcBorders>
          </w:tcPr>
          <w:p w14:paraId="3009768E"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Multiply four 16-bit unsigned integers to get the 16-bit height of the result</w:t>
            </w:r>
          </w:p>
        </w:tc>
      </w:tr>
      <w:tr w:rsidR="002A6003" w:rsidRPr="002A6003" w14:paraId="30097692"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90"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PSRLW</w:t>
            </w:r>
          </w:p>
        </w:tc>
        <w:tc>
          <w:tcPr>
            <w:tcW w:w="5282" w:type="dxa"/>
            <w:tcBorders>
              <w:top w:val="single" w:sz="4" w:space="0" w:color="0000FF"/>
              <w:left w:val="single" w:sz="4" w:space="0" w:color="0000FF"/>
              <w:bottom w:val="single" w:sz="4" w:space="0" w:color="0000FF"/>
              <w:right w:val="single" w:sz="4" w:space="0" w:color="0000FF"/>
            </w:tcBorders>
          </w:tcPr>
          <w:p w14:paraId="30097691"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Two 32-bit logical moves to the right</w:t>
            </w:r>
          </w:p>
        </w:tc>
      </w:tr>
      <w:tr w:rsidR="002A6003" w:rsidRPr="002A6003" w14:paraId="30097695"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693"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PSRLH</w:t>
            </w:r>
          </w:p>
        </w:tc>
        <w:tc>
          <w:tcPr>
            <w:tcW w:w="5282" w:type="dxa"/>
            <w:tcBorders>
              <w:top w:val="single" w:sz="4" w:space="0" w:color="0000FF"/>
              <w:left w:val="single" w:sz="4" w:space="0" w:color="0000FF"/>
              <w:bottom w:val="single" w:sz="4" w:space="0" w:color="0000FF"/>
              <w:right w:val="single" w:sz="4" w:space="0" w:color="0000FF"/>
            </w:tcBorders>
          </w:tcPr>
          <w:p w14:paraId="30097694"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16-digit logical moves to the right</w:t>
            </w:r>
          </w:p>
        </w:tc>
      </w:tr>
      <w:tr w:rsidR="002A6003" w:rsidRPr="002A6003" w14:paraId="3009769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96" w14:textId="77777777" w:rsidR="002A6003" w:rsidRPr="002A6003" w:rsidRDefault="002A6003" w:rsidP="002A6003">
            <w:pPr>
              <w:kinsoku w:val="0"/>
              <w:overflowPunct w:val="0"/>
              <w:autoSpaceDE w:val="0"/>
              <w:autoSpaceDN w:val="0"/>
              <w:adjustRightInd w:val="0"/>
              <w:spacing w:before="141"/>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PSRAW</w:t>
            </w:r>
          </w:p>
        </w:tc>
        <w:tc>
          <w:tcPr>
            <w:tcW w:w="5282" w:type="dxa"/>
            <w:tcBorders>
              <w:top w:val="single" w:sz="4" w:space="0" w:color="0000FF"/>
              <w:left w:val="single" w:sz="4" w:space="0" w:color="0000FF"/>
              <w:bottom w:val="single" w:sz="4" w:space="0" w:color="0000FF"/>
              <w:right w:val="single" w:sz="4" w:space="0" w:color="0000FF"/>
            </w:tcBorders>
          </w:tcPr>
          <w:p w14:paraId="30097697"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Two 32-digit arithmetic moves to the right</w:t>
            </w:r>
          </w:p>
        </w:tc>
      </w:tr>
      <w:tr w:rsidR="002A6003" w:rsidRPr="002A6003" w14:paraId="3009769B"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99"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PSRAH</w:t>
            </w:r>
          </w:p>
        </w:tc>
        <w:tc>
          <w:tcPr>
            <w:tcW w:w="5282" w:type="dxa"/>
            <w:tcBorders>
              <w:top w:val="single" w:sz="4" w:space="0" w:color="0000FF"/>
              <w:left w:val="single" w:sz="4" w:space="0" w:color="0000FF"/>
              <w:bottom w:val="single" w:sz="4" w:space="0" w:color="0000FF"/>
              <w:right w:val="single" w:sz="4" w:space="0" w:color="0000FF"/>
            </w:tcBorders>
          </w:tcPr>
          <w:p w14:paraId="3009769A"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16-digit arithmetic shifts to the right</w:t>
            </w:r>
          </w:p>
        </w:tc>
      </w:tr>
      <w:tr w:rsidR="002A6003" w:rsidRPr="002A6003" w14:paraId="3009769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9C" w14:textId="77777777" w:rsidR="002A6003" w:rsidRPr="002A6003" w:rsidRDefault="002A6003" w:rsidP="002A6003">
            <w:pPr>
              <w:kinsoku w:val="0"/>
              <w:overflowPunct w:val="0"/>
              <w:autoSpaceDE w:val="0"/>
              <w:autoSpaceDN w:val="0"/>
              <w:adjustRightInd w:val="0"/>
              <w:spacing w:before="139"/>
              <w:ind w:right="563"/>
              <w:jc w:val="right"/>
              <w:rPr>
                <w:rFonts w:ascii="Times New Roman" w:eastAsia="宋体" w:hAnsi="Times New Roman" w:cs="宋体"/>
                <w:kern w:val="0"/>
                <w:sz w:val="18"/>
                <w:szCs w:val="18"/>
              </w:rPr>
            </w:pPr>
            <w:r w:rsidRPr="002A6003">
              <w:rPr>
                <w:rFonts w:ascii="Times New Roman" w:eastAsia="宋体" w:hAnsi="Times New Roman" w:cs="宋体"/>
                <w:kern w:val="0"/>
                <w:sz w:val="18"/>
                <w:szCs w:val="18"/>
              </w:rPr>
              <w:t>PUNPCKLWD</w:t>
            </w:r>
          </w:p>
        </w:tc>
        <w:tc>
          <w:tcPr>
            <w:tcW w:w="5282" w:type="dxa"/>
            <w:tcBorders>
              <w:top w:val="single" w:sz="4" w:space="0" w:color="0000FF"/>
              <w:left w:val="single" w:sz="4" w:space="0" w:color="0000FF"/>
              <w:bottom w:val="single" w:sz="4" w:space="0" w:color="0000FF"/>
              <w:right w:val="single" w:sz="4" w:space="0" w:color="0000FF"/>
            </w:tcBorders>
          </w:tcPr>
          <w:p w14:paraId="3009769D"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lower 32 digits are combined into 64 digits</w:t>
            </w:r>
          </w:p>
        </w:tc>
      </w:tr>
      <w:tr w:rsidR="002A6003" w:rsidRPr="002A6003" w14:paraId="300976A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9F" w14:textId="77777777" w:rsidR="002A6003" w:rsidRPr="002A6003" w:rsidRDefault="002A6003" w:rsidP="002A6003">
            <w:pPr>
              <w:kinsoku w:val="0"/>
              <w:overflowPunct w:val="0"/>
              <w:autoSpaceDE w:val="0"/>
              <w:autoSpaceDN w:val="0"/>
              <w:adjustRightInd w:val="0"/>
              <w:spacing w:before="139"/>
              <w:ind w:right="563"/>
              <w:jc w:val="right"/>
              <w:rPr>
                <w:rFonts w:ascii="Times New Roman" w:eastAsia="宋体" w:hAnsi="Times New Roman" w:cs="宋体"/>
                <w:kern w:val="0"/>
                <w:sz w:val="18"/>
                <w:szCs w:val="18"/>
              </w:rPr>
            </w:pPr>
            <w:r w:rsidRPr="002A6003">
              <w:rPr>
                <w:rFonts w:ascii="Times New Roman" w:eastAsia="宋体" w:hAnsi="Times New Roman" w:cs="宋体"/>
                <w:kern w:val="0"/>
                <w:sz w:val="18"/>
                <w:szCs w:val="18"/>
              </w:rPr>
              <w:t>PUNPCKHWD</w:t>
            </w:r>
          </w:p>
        </w:tc>
        <w:tc>
          <w:tcPr>
            <w:tcW w:w="5282" w:type="dxa"/>
            <w:tcBorders>
              <w:top w:val="single" w:sz="4" w:space="0" w:color="0000FF"/>
              <w:left w:val="single" w:sz="4" w:space="0" w:color="0000FF"/>
              <w:bottom w:val="single" w:sz="4" w:space="0" w:color="0000FF"/>
              <w:right w:val="single" w:sz="4" w:space="0" w:color="0000FF"/>
            </w:tcBorders>
          </w:tcPr>
          <w:p w14:paraId="300976A0"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high 32 digits are combined into 64 digits</w:t>
            </w:r>
          </w:p>
        </w:tc>
      </w:tr>
      <w:tr w:rsidR="002A6003" w:rsidRPr="002A6003" w14:paraId="300976A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A2"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PASUBUB</w:t>
            </w:r>
          </w:p>
        </w:tc>
        <w:tc>
          <w:tcPr>
            <w:tcW w:w="5282" w:type="dxa"/>
            <w:tcBorders>
              <w:top w:val="single" w:sz="4" w:space="0" w:color="0000FF"/>
              <w:left w:val="single" w:sz="4" w:space="0" w:color="0000FF"/>
              <w:bottom w:val="single" w:sz="4" w:space="0" w:color="0000FF"/>
              <w:right w:val="single" w:sz="4" w:space="0" w:color="0000FF"/>
            </w:tcBorders>
          </w:tcPr>
          <w:p w14:paraId="300976A3"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Subtract eight 8-bit unsigned integers and take the absolute value</w:t>
            </w:r>
          </w:p>
        </w:tc>
      </w:tr>
      <w:tr w:rsidR="002A6003" w:rsidRPr="002A6003" w14:paraId="300976A7"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76A5"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PEXTRH</w:t>
            </w:r>
          </w:p>
        </w:tc>
        <w:tc>
          <w:tcPr>
            <w:tcW w:w="5282" w:type="dxa"/>
            <w:tcBorders>
              <w:top w:val="single" w:sz="4" w:space="0" w:color="0000FF"/>
              <w:left w:val="single" w:sz="4" w:space="0" w:color="0000FF"/>
              <w:bottom w:val="single" w:sz="4" w:space="0" w:color="0000FF"/>
              <w:right w:val="single" w:sz="4" w:space="0" w:color="0000FF"/>
            </w:tcBorders>
          </w:tcPr>
          <w:p w14:paraId="300976A6"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Fs some </w:t>
            </w:r>
            <w:proofErr w:type="gramStart"/>
            <w:r w:rsidRPr="002A6003">
              <w:rPr>
                <w:rFonts w:ascii="Times New Roman" w:eastAsia="宋体" w:hAnsi="Times New Roman" w:cs="Times New Roman"/>
                <w:kern w:val="0"/>
                <w:sz w:val="18"/>
                <w:szCs w:val="18"/>
              </w:rPr>
              <w:t>16 bit</w:t>
            </w:r>
            <w:proofErr w:type="gramEnd"/>
            <w:r w:rsidRPr="002A6003">
              <w:rPr>
                <w:rFonts w:ascii="Times New Roman" w:eastAsia="宋体" w:hAnsi="Times New Roman" w:cs="Times New Roman"/>
                <w:kern w:val="0"/>
                <w:sz w:val="18"/>
                <w:szCs w:val="18"/>
              </w:rPr>
              <w:t xml:space="preserve"> copy to </w:t>
            </w:r>
            <w:proofErr w:type="spellStart"/>
            <w:r w:rsidRPr="002A6003">
              <w:rPr>
                <w:rFonts w:ascii="Times New Roman" w:eastAsia="宋体" w:hAnsi="Times New Roman" w:cs="Times New Roman"/>
                <w:kern w:val="0"/>
                <w:sz w:val="18"/>
                <w:szCs w:val="18"/>
              </w:rPr>
              <w:t>fd</w:t>
            </w:r>
            <w:proofErr w:type="spellEnd"/>
            <w:r w:rsidRPr="002A6003">
              <w:rPr>
                <w:rFonts w:ascii="Times New Roman" w:eastAsia="宋体" w:hAnsi="Times New Roman" w:cs="Times New Roman"/>
                <w:kern w:val="0"/>
                <w:sz w:val="18"/>
                <w:szCs w:val="18"/>
              </w:rPr>
              <w:t xml:space="preserve"> low 16 bit, </w:t>
            </w:r>
            <w:proofErr w:type="spellStart"/>
            <w:r w:rsidRPr="002A6003">
              <w:rPr>
                <w:rFonts w:ascii="Times New Roman" w:eastAsia="宋体" w:hAnsi="Times New Roman" w:cs="Times New Roman"/>
                <w:kern w:val="0"/>
                <w:sz w:val="18"/>
                <w:szCs w:val="18"/>
              </w:rPr>
              <w:t>fd</w:t>
            </w:r>
            <w:proofErr w:type="spellEnd"/>
            <w:r w:rsidRPr="002A6003">
              <w:rPr>
                <w:rFonts w:ascii="Times New Roman" w:eastAsia="宋体" w:hAnsi="Times New Roman" w:cs="Times New Roman"/>
                <w:kern w:val="0"/>
                <w:sz w:val="18"/>
                <w:szCs w:val="18"/>
              </w:rPr>
              <w:t xml:space="preserve"> high complement 0 </w:t>
            </w:r>
          </w:p>
        </w:tc>
      </w:tr>
      <w:tr w:rsidR="002A6003" w:rsidRPr="002A6003" w14:paraId="300976A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A8" w14:textId="77777777" w:rsidR="002A6003" w:rsidRPr="002A6003" w:rsidRDefault="002A6003" w:rsidP="002A6003">
            <w:pPr>
              <w:kinsoku w:val="0"/>
              <w:overflowPunct w:val="0"/>
              <w:autoSpaceDE w:val="0"/>
              <w:autoSpaceDN w:val="0"/>
              <w:adjustRightInd w:val="0"/>
              <w:spacing w:before="141"/>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PMADDHW</w:t>
            </w:r>
          </w:p>
        </w:tc>
        <w:tc>
          <w:tcPr>
            <w:tcW w:w="5282" w:type="dxa"/>
            <w:tcBorders>
              <w:top w:val="single" w:sz="4" w:space="0" w:color="0000FF"/>
              <w:left w:val="single" w:sz="4" w:space="0" w:color="0000FF"/>
              <w:bottom w:val="single" w:sz="4" w:space="0" w:color="0000FF"/>
              <w:right w:val="single" w:sz="4" w:space="0" w:color="0000FF"/>
            </w:tcBorders>
          </w:tcPr>
          <w:p w14:paraId="300976A9"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Four 16-bit signed Numbers are multiplied and the lower and higher levels are added</w:t>
            </w:r>
          </w:p>
        </w:tc>
      </w:tr>
      <w:tr w:rsidR="002A6003" w:rsidRPr="002A6003" w14:paraId="300976A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AB"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BIADD</w:t>
            </w:r>
          </w:p>
        </w:tc>
        <w:tc>
          <w:tcPr>
            <w:tcW w:w="5282" w:type="dxa"/>
            <w:tcBorders>
              <w:top w:val="single" w:sz="4" w:space="0" w:color="0000FF"/>
              <w:left w:val="single" w:sz="4" w:space="0" w:color="0000FF"/>
              <w:bottom w:val="single" w:sz="4" w:space="0" w:color="0000FF"/>
              <w:right w:val="single" w:sz="4" w:space="0" w:color="0000FF"/>
            </w:tcBorders>
          </w:tcPr>
          <w:p w14:paraId="300976AC"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Multibyte accumulation</w:t>
            </w:r>
          </w:p>
        </w:tc>
      </w:tr>
      <w:tr w:rsidR="002A6003" w:rsidRPr="002A6003" w14:paraId="300976B0"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AE"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PMOVMSKB</w:t>
            </w:r>
          </w:p>
        </w:tc>
        <w:tc>
          <w:tcPr>
            <w:tcW w:w="5282" w:type="dxa"/>
            <w:tcBorders>
              <w:top w:val="single" w:sz="4" w:space="0" w:color="0000FF"/>
              <w:left w:val="single" w:sz="4" w:space="0" w:color="0000FF"/>
              <w:bottom w:val="single" w:sz="4" w:space="0" w:color="0000FF"/>
              <w:right w:val="single" w:sz="4" w:space="0" w:color="0000FF"/>
            </w:tcBorders>
          </w:tcPr>
          <w:p w14:paraId="300976AF"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Conditional byte shift</w:t>
            </w:r>
          </w:p>
        </w:tc>
      </w:tr>
      <w:tr w:rsidR="002A6003" w:rsidRPr="002A6003" w14:paraId="300976B3"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B1"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GSXOR</w:t>
            </w:r>
          </w:p>
        </w:tc>
        <w:tc>
          <w:tcPr>
            <w:tcW w:w="5282" w:type="dxa"/>
            <w:tcBorders>
              <w:top w:val="single" w:sz="4" w:space="0" w:color="0000FF"/>
              <w:left w:val="single" w:sz="4" w:space="0" w:color="0000FF"/>
              <w:bottom w:val="single" w:sz="4" w:space="0" w:color="0000FF"/>
              <w:right w:val="single" w:sz="4" w:space="0" w:color="0000FF"/>
            </w:tcBorders>
          </w:tcPr>
          <w:p w14:paraId="300976B2"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logical bit or </w:t>
            </w:r>
          </w:p>
        </w:tc>
      </w:tr>
      <w:tr w:rsidR="002A6003" w:rsidRPr="002A6003" w14:paraId="300976B6"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B4"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GSNOR</w:t>
            </w:r>
          </w:p>
        </w:tc>
        <w:tc>
          <w:tcPr>
            <w:tcW w:w="5282" w:type="dxa"/>
            <w:tcBorders>
              <w:top w:val="single" w:sz="4" w:space="0" w:color="0000FF"/>
              <w:left w:val="single" w:sz="4" w:space="0" w:color="0000FF"/>
              <w:bottom w:val="single" w:sz="4" w:space="0" w:color="0000FF"/>
              <w:right w:val="single" w:sz="4" w:space="0" w:color="0000FF"/>
            </w:tcBorders>
          </w:tcPr>
          <w:p w14:paraId="300976B5"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logical bit or non </w:t>
            </w:r>
          </w:p>
        </w:tc>
      </w:tr>
      <w:tr w:rsidR="002A6003" w:rsidRPr="002A6003" w14:paraId="300976B9"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6B7"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GSAND</w:t>
            </w:r>
          </w:p>
        </w:tc>
        <w:tc>
          <w:tcPr>
            <w:tcW w:w="5282" w:type="dxa"/>
            <w:tcBorders>
              <w:top w:val="single" w:sz="4" w:space="0" w:color="0000FF"/>
              <w:left w:val="single" w:sz="4" w:space="0" w:color="0000FF"/>
              <w:bottom w:val="single" w:sz="4" w:space="0" w:color="0000FF"/>
              <w:right w:val="single" w:sz="4" w:space="0" w:color="0000FF"/>
            </w:tcBorders>
          </w:tcPr>
          <w:p w14:paraId="300976B8"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logical bit and </w:t>
            </w:r>
          </w:p>
        </w:tc>
      </w:tr>
      <w:tr w:rsidR="002A6003" w:rsidRPr="002A6003" w14:paraId="300976BC"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BA"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GSADDU</w:t>
            </w:r>
          </w:p>
        </w:tc>
        <w:tc>
          <w:tcPr>
            <w:tcW w:w="5282" w:type="dxa"/>
            <w:tcBorders>
              <w:top w:val="single" w:sz="4" w:space="0" w:color="0000FF"/>
              <w:left w:val="single" w:sz="4" w:space="0" w:color="0000FF"/>
              <w:bottom w:val="single" w:sz="4" w:space="0" w:color="0000FF"/>
              <w:right w:val="single" w:sz="4" w:space="0" w:color="0000FF"/>
            </w:tcBorders>
          </w:tcPr>
          <w:p w14:paraId="300976BB"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unsigned word addition </w:t>
            </w:r>
          </w:p>
        </w:tc>
      </w:tr>
      <w:tr w:rsidR="002A6003" w:rsidRPr="002A6003" w14:paraId="300976BF"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BD" w14:textId="77777777" w:rsidR="002A6003" w:rsidRPr="002A6003" w:rsidRDefault="002A6003" w:rsidP="002A6003">
            <w:pPr>
              <w:kinsoku w:val="0"/>
              <w:overflowPunct w:val="0"/>
              <w:autoSpaceDE w:val="0"/>
              <w:autoSpaceDN w:val="0"/>
              <w:adjustRightInd w:val="0"/>
              <w:spacing w:before="139"/>
              <w:ind w:right="31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GSOR</w:t>
            </w:r>
          </w:p>
        </w:tc>
        <w:tc>
          <w:tcPr>
            <w:tcW w:w="5282" w:type="dxa"/>
            <w:tcBorders>
              <w:top w:val="single" w:sz="4" w:space="0" w:color="0000FF"/>
              <w:left w:val="single" w:sz="4" w:space="0" w:color="0000FF"/>
              <w:bottom w:val="single" w:sz="4" w:space="0" w:color="0000FF"/>
              <w:right w:val="single" w:sz="4" w:space="0" w:color="0000FF"/>
            </w:tcBorders>
          </w:tcPr>
          <w:p w14:paraId="300976BE"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logical bit or </w:t>
            </w:r>
          </w:p>
        </w:tc>
      </w:tr>
      <w:tr w:rsidR="002A6003" w:rsidRPr="002A6003" w14:paraId="300976C2"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C0"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GSADD</w:t>
            </w:r>
          </w:p>
        </w:tc>
        <w:tc>
          <w:tcPr>
            <w:tcW w:w="5282" w:type="dxa"/>
            <w:tcBorders>
              <w:top w:val="single" w:sz="4" w:space="0" w:color="0000FF"/>
              <w:left w:val="single" w:sz="4" w:space="0" w:color="0000FF"/>
              <w:bottom w:val="single" w:sz="4" w:space="0" w:color="0000FF"/>
              <w:right w:val="single" w:sz="4" w:space="0" w:color="0000FF"/>
            </w:tcBorders>
          </w:tcPr>
          <w:p w14:paraId="300976C1"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character addition </w:t>
            </w:r>
          </w:p>
        </w:tc>
      </w:tr>
      <w:tr w:rsidR="002A6003" w:rsidRPr="002A6003" w14:paraId="300976C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C3"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GSDADD</w:t>
            </w:r>
          </w:p>
        </w:tc>
        <w:tc>
          <w:tcPr>
            <w:tcW w:w="5282" w:type="dxa"/>
            <w:tcBorders>
              <w:top w:val="single" w:sz="4" w:space="0" w:color="0000FF"/>
              <w:left w:val="single" w:sz="4" w:space="0" w:color="0000FF"/>
              <w:bottom w:val="single" w:sz="4" w:space="0" w:color="0000FF"/>
              <w:right w:val="single" w:sz="4" w:space="0" w:color="0000FF"/>
            </w:tcBorders>
          </w:tcPr>
          <w:p w14:paraId="300976C4"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double word addition </w:t>
            </w:r>
          </w:p>
        </w:tc>
      </w:tr>
      <w:tr w:rsidR="002A6003" w:rsidRPr="002A6003" w14:paraId="300976C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C6"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GSSEQU</w:t>
            </w:r>
          </w:p>
        </w:tc>
        <w:tc>
          <w:tcPr>
            <w:tcW w:w="5282" w:type="dxa"/>
            <w:tcBorders>
              <w:top w:val="single" w:sz="4" w:space="0" w:color="0000FF"/>
              <w:left w:val="single" w:sz="4" w:space="0" w:color="0000FF"/>
              <w:bottom w:val="single" w:sz="4" w:space="0" w:color="0000FF"/>
              <w:right w:val="single" w:sz="4" w:space="0" w:color="0000FF"/>
            </w:tcBorders>
          </w:tcPr>
          <w:p w14:paraId="300976C7"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are equal in number of fixed points </w:t>
            </w:r>
          </w:p>
        </w:tc>
      </w:tr>
      <w:tr w:rsidR="002A6003" w:rsidRPr="002A6003" w14:paraId="300976CB"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6C9"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GSSEQ</w:t>
            </w:r>
          </w:p>
        </w:tc>
        <w:tc>
          <w:tcPr>
            <w:tcW w:w="5282" w:type="dxa"/>
            <w:tcBorders>
              <w:top w:val="single" w:sz="4" w:space="0" w:color="0000FF"/>
              <w:left w:val="single" w:sz="4" w:space="0" w:color="0000FF"/>
              <w:bottom w:val="single" w:sz="4" w:space="0" w:color="0000FF"/>
              <w:right w:val="single" w:sz="4" w:space="0" w:color="0000FF"/>
            </w:tcBorders>
          </w:tcPr>
          <w:p w14:paraId="300976CA"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are equal in number of fixed points </w:t>
            </w:r>
          </w:p>
        </w:tc>
      </w:tr>
      <w:tr w:rsidR="002A6003" w:rsidRPr="002A6003" w14:paraId="300976C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CC" w14:textId="77777777" w:rsidR="002A6003" w:rsidRPr="002A6003" w:rsidRDefault="002A6003" w:rsidP="002A6003">
            <w:pPr>
              <w:kinsoku w:val="0"/>
              <w:overflowPunct w:val="0"/>
              <w:autoSpaceDE w:val="0"/>
              <w:autoSpaceDN w:val="0"/>
              <w:adjustRightInd w:val="0"/>
              <w:spacing w:before="141"/>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GSSUBU</w:t>
            </w:r>
          </w:p>
        </w:tc>
        <w:tc>
          <w:tcPr>
            <w:tcW w:w="5282" w:type="dxa"/>
            <w:tcBorders>
              <w:top w:val="single" w:sz="4" w:space="0" w:color="0000FF"/>
              <w:left w:val="single" w:sz="4" w:space="0" w:color="0000FF"/>
              <w:bottom w:val="single" w:sz="4" w:space="0" w:color="0000FF"/>
              <w:right w:val="single" w:sz="4" w:space="0" w:color="0000FF"/>
            </w:tcBorders>
          </w:tcPr>
          <w:p w14:paraId="300976CD"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unsigned word subtraction </w:t>
            </w:r>
          </w:p>
        </w:tc>
      </w:tr>
      <w:tr w:rsidR="002A6003" w:rsidRPr="002A6003" w14:paraId="300976D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CF"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GSSUB</w:t>
            </w:r>
          </w:p>
        </w:tc>
        <w:tc>
          <w:tcPr>
            <w:tcW w:w="5282" w:type="dxa"/>
            <w:tcBorders>
              <w:top w:val="single" w:sz="4" w:space="0" w:color="0000FF"/>
              <w:left w:val="single" w:sz="4" w:space="0" w:color="0000FF"/>
              <w:bottom w:val="single" w:sz="4" w:space="0" w:color="0000FF"/>
              <w:right w:val="single" w:sz="4" w:space="0" w:color="0000FF"/>
            </w:tcBorders>
          </w:tcPr>
          <w:p w14:paraId="300976D0"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fixed-point subtraction </w:t>
            </w:r>
          </w:p>
        </w:tc>
      </w:tr>
      <w:tr w:rsidR="002A6003" w:rsidRPr="002A6003" w14:paraId="300976D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D2"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GSDSUB</w:t>
            </w:r>
          </w:p>
        </w:tc>
        <w:tc>
          <w:tcPr>
            <w:tcW w:w="5282" w:type="dxa"/>
            <w:tcBorders>
              <w:top w:val="single" w:sz="4" w:space="0" w:color="0000FF"/>
              <w:left w:val="single" w:sz="4" w:space="0" w:color="0000FF"/>
              <w:bottom w:val="single" w:sz="4" w:space="0" w:color="0000FF"/>
              <w:right w:val="single" w:sz="4" w:space="0" w:color="0000FF"/>
            </w:tcBorders>
          </w:tcPr>
          <w:p w14:paraId="300976D3"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double word subtraction </w:t>
            </w:r>
          </w:p>
        </w:tc>
      </w:tr>
      <w:tr w:rsidR="002A6003" w:rsidRPr="002A6003" w14:paraId="300976D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D5"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lastRenderedPageBreak/>
              <w:t>GSSLTU</w:t>
            </w:r>
          </w:p>
        </w:tc>
        <w:tc>
          <w:tcPr>
            <w:tcW w:w="5282" w:type="dxa"/>
            <w:tcBorders>
              <w:top w:val="single" w:sz="4" w:space="0" w:color="0000FF"/>
              <w:left w:val="single" w:sz="4" w:space="0" w:color="0000FF"/>
              <w:bottom w:val="single" w:sz="4" w:space="0" w:color="0000FF"/>
              <w:right w:val="single" w:sz="4" w:space="0" w:color="0000FF"/>
            </w:tcBorders>
          </w:tcPr>
          <w:p w14:paraId="300976D6"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points the number of unsigned fixed points is less than the comparison </w:t>
            </w:r>
          </w:p>
        </w:tc>
      </w:tr>
      <w:tr w:rsidR="002A6003" w:rsidRPr="002A6003" w14:paraId="300976D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D8"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GSSLT</w:t>
            </w:r>
          </w:p>
        </w:tc>
        <w:tc>
          <w:tcPr>
            <w:tcW w:w="5282" w:type="dxa"/>
            <w:tcBorders>
              <w:top w:val="single" w:sz="4" w:space="0" w:color="0000FF"/>
              <w:left w:val="single" w:sz="4" w:space="0" w:color="0000FF"/>
              <w:bottom w:val="single" w:sz="4" w:space="0" w:color="0000FF"/>
              <w:right w:val="single" w:sz="4" w:space="0" w:color="0000FF"/>
            </w:tcBorders>
          </w:tcPr>
          <w:p w14:paraId="300976D9"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number is less than comparison </w:t>
            </w:r>
          </w:p>
        </w:tc>
      </w:tr>
      <w:tr w:rsidR="002A6003" w:rsidRPr="002A6003" w14:paraId="300976D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DB"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GSSLL</w:t>
            </w:r>
          </w:p>
        </w:tc>
        <w:tc>
          <w:tcPr>
            <w:tcW w:w="5282" w:type="dxa"/>
            <w:tcBorders>
              <w:top w:val="single" w:sz="4" w:space="0" w:color="0000FF"/>
              <w:left w:val="single" w:sz="4" w:space="0" w:color="0000FF"/>
              <w:bottom w:val="single" w:sz="4" w:space="0" w:color="0000FF"/>
              <w:right w:val="single" w:sz="4" w:space="0" w:color="0000FF"/>
            </w:tcBorders>
          </w:tcPr>
          <w:p w14:paraId="300976DC"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logic left - shift words </w:t>
            </w:r>
          </w:p>
        </w:tc>
      </w:tr>
    </w:tbl>
    <w:p w14:paraId="300976DF"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7"/>
          <w:szCs w:val="17"/>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76E2"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6E0" w14:textId="77777777" w:rsidR="002A6003" w:rsidRPr="002A6003" w:rsidRDefault="002A6003" w:rsidP="002A6003">
            <w:pPr>
              <w:kinsoku w:val="0"/>
              <w:overflowPunct w:val="0"/>
              <w:autoSpaceDE w:val="0"/>
              <w:autoSpaceDN w:val="0"/>
              <w:adjustRightInd w:val="0"/>
              <w:spacing w:before="139"/>
              <w:ind w:left="597"/>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6E1"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76E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E3"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GSDSLL</w:t>
            </w:r>
          </w:p>
        </w:tc>
        <w:tc>
          <w:tcPr>
            <w:tcW w:w="5282" w:type="dxa"/>
            <w:tcBorders>
              <w:top w:val="single" w:sz="4" w:space="0" w:color="0000FF"/>
              <w:left w:val="single" w:sz="4" w:space="0" w:color="0000FF"/>
              <w:bottom w:val="single" w:sz="4" w:space="0" w:color="0000FF"/>
              <w:right w:val="single" w:sz="4" w:space="0" w:color="0000FF"/>
            </w:tcBorders>
          </w:tcPr>
          <w:p w14:paraId="300976E4"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logic left shift double word </w:t>
            </w:r>
          </w:p>
        </w:tc>
      </w:tr>
      <w:tr w:rsidR="002A6003" w:rsidRPr="002A6003" w14:paraId="300976E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E6" w14:textId="77777777" w:rsidR="002A6003" w:rsidRPr="002A6003" w:rsidRDefault="002A6003" w:rsidP="002A6003">
            <w:pPr>
              <w:kinsoku w:val="0"/>
              <w:overflowPunct w:val="0"/>
              <w:autoSpaceDE w:val="0"/>
              <w:autoSpaceDN w:val="0"/>
              <w:adjustRightInd w:val="0"/>
              <w:spacing w:before="139"/>
              <w:ind w:right="227"/>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GSSRL</w:t>
            </w:r>
          </w:p>
        </w:tc>
        <w:tc>
          <w:tcPr>
            <w:tcW w:w="5282" w:type="dxa"/>
            <w:tcBorders>
              <w:top w:val="single" w:sz="4" w:space="0" w:color="0000FF"/>
              <w:left w:val="single" w:sz="4" w:space="0" w:color="0000FF"/>
              <w:bottom w:val="single" w:sz="4" w:space="0" w:color="0000FF"/>
              <w:right w:val="single" w:sz="4" w:space="0" w:color="0000FF"/>
            </w:tcBorders>
          </w:tcPr>
          <w:p w14:paraId="300976E7"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logic right - shift the word </w:t>
            </w:r>
          </w:p>
        </w:tc>
      </w:tr>
      <w:tr w:rsidR="002A6003" w:rsidRPr="002A6003" w14:paraId="300976EB"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6E9"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GSDSRL</w:t>
            </w:r>
          </w:p>
        </w:tc>
        <w:tc>
          <w:tcPr>
            <w:tcW w:w="5282" w:type="dxa"/>
            <w:tcBorders>
              <w:top w:val="single" w:sz="4" w:space="0" w:color="0000FF"/>
              <w:left w:val="single" w:sz="4" w:space="0" w:color="0000FF"/>
              <w:bottom w:val="single" w:sz="4" w:space="0" w:color="0000FF"/>
              <w:right w:val="single" w:sz="4" w:space="0" w:color="0000FF"/>
            </w:tcBorders>
          </w:tcPr>
          <w:p w14:paraId="300976EA"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logic right shift doublet </w:t>
            </w:r>
          </w:p>
        </w:tc>
      </w:tr>
      <w:tr w:rsidR="002A6003" w:rsidRPr="002A6003" w14:paraId="300976E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EC" w14:textId="77777777" w:rsidR="002A6003" w:rsidRPr="002A6003" w:rsidRDefault="002A6003" w:rsidP="002A6003">
            <w:pPr>
              <w:kinsoku w:val="0"/>
              <w:overflowPunct w:val="0"/>
              <w:autoSpaceDE w:val="0"/>
              <w:autoSpaceDN w:val="0"/>
              <w:adjustRightInd w:val="0"/>
              <w:spacing w:before="141"/>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GSSRA</w:t>
            </w:r>
          </w:p>
        </w:tc>
        <w:tc>
          <w:tcPr>
            <w:tcW w:w="5282" w:type="dxa"/>
            <w:tcBorders>
              <w:top w:val="single" w:sz="4" w:space="0" w:color="0000FF"/>
              <w:left w:val="single" w:sz="4" w:space="0" w:color="0000FF"/>
              <w:bottom w:val="single" w:sz="4" w:space="0" w:color="0000FF"/>
              <w:right w:val="single" w:sz="4" w:space="0" w:color="0000FF"/>
            </w:tcBorders>
          </w:tcPr>
          <w:p w14:paraId="300976ED"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arithmetic right shift word </w:t>
            </w:r>
          </w:p>
        </w:tc>
      </w:tr>
      <w:tr w:rsidR="002A6003" w:rsidRPr="002A6003" w14:paraId="300976F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EF" w14:textId="77777777" w:rsidR="002A6003" w:rsidRPr="002A6003" w:rsidRDefault="002A6003" w:rsidP="002A6003">
            <w:pPr>
              <w:kinsoku w:val="0"/>
              <w:overflowPunct w:val="0"/>
              <w:autoSpaceDE w:val="0"/>
              <w:autoSpaceDN w:val="0"/>
              <w:adjustRightInd w:val="0"/>
              <w:spacing w:before="139"/>
              <w:ind w:right="139"/>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GSDSRA</w:t>
            </w:r>
          </w:p>
        </w:tc>
        <w:tc>
          <w:tcPr>
            <w:tcW w:w="5282" w:type="dxa"/>
            <w:tcBorders>
              <w:top w:val="single" w:sz="4" w:space="0" w:color="0000FF"/>
              <w:left w:val="single" w:sz="4" w:space="0" w:color="0000FF"/>
              <w:bottom w:val="single" w:sz="4" w:space="0" w:color="0000FF"/>
              <w:right w:val="single" w:sz="4" w:space="0" w:color="0000FF"/>
            </w:tcBorders>
          </w:tcPr>
          <w:p w14:paraId="300976F0"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arithmetic right shift doublet </w:t>
            </w:r>
          </w:p>
        </w:tc>
      </w:tr>
      <w:tr w:rsidR="002A6003" w:rsidRPr="002A6003" w14:paraId="300976F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F2"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GSSLEU</w:t>
            </w:r>
          </w:p>
        </w:tc>
        <w:tc>
          <w:tcPr>
            <w:tcW w:w="5282" w:type="dxa"/>
            <w:tcBorders>
              <w:top w:val="single" w:sz="4" w:space="0" w:color="0000FF"/>
              <w:left w:val="single" w:sz="4" w:space="0" w:color="0000FF"/>
              <w:bottom w:val="single" w:sz="4" w:space="0" w:color="0000FF"/>
              <w:right w:val="single" w:sz="4" w:space="0" w:color="0000FF"/>
            </w:tcBorders>
          </w:tcPr>
          <w:p w14:paraId="300976F3"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points the number of unsigned fixed points is less than or equal to comparison </w:t>
            </w:r>
          </w:p>
        </w:tc>
      </w:tr>
      <w:tr w:rsidR="002A6003" w:rsidRPr="002A6003" w14:paraId="300976F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6F5"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GSSLE</w:t>
            </w:r>
          </w:p>
        </w:tc>
        <w:tc>
          <w:tcPr>
            <w:tcW w:w="5282" w:type="dxa"/>
            <w:tcBorders>
              <w:top w:val="single" w:sz="4" w:space="0" w:color="0000FF"/>
              <w:left w:val="single" w:sz="4" w:space="0" w:color="0000FF"/>
              <w:bottom w:val="single" w:sz="4" w:space="0" w:color="0000FF"/>
              <w:right w:val="single" w:sz="4" w:space="0" w:color="0000FF"/>
            </w:tcBorders>
          </w:tcPr>
          <w:p w14:paraId="300976F6"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Fs and ft fixed point number is less than or equal to comparison </w:t>
            </w:r>
          </w:p>
        </w:tc>
      </w:tr>
    </w:tbl>
    <w:p w14:paraId="300976F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6F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6FA" w14:textId="77777777" w:rsidR="002A6003" w:rsidRPr="002A6003" w:rsidRDefault="002A6003" w:rsidP="002A6003">
      <w:pPr>
        <w:numPr>
          <w:ilvl w:val="2"/>
          <w:numId w:val="23"/>
        </w:numPr>
        <w:tabs>
          <w:tab w:val="left" w:pos="2439"/>
        </w:tabs>
        <w:kinsoku w:val="0"/>
        <w:overflowPunct w:val="0"/>
        <w:autoSpaceDE w:val="0"/>
        <w:autoSpaceDN w:val="0"/>
        <w:adjustRightInd w:val="0"/>
        <w:spacing w:before="249"/>
        <w:jc w:val="left"/>
        <w:outlineLvl w:val="7"/>
        <w:rPr>
          <w:rFonts w:ascii="Times New Roman" w:eastAsia="宋体" w:hAnsi="Times New Roman" w:cs="黑体"/>
          <w:spacing w:val="-3"/>
          <w:kern w:val="0"/>
          <w:sz w:val="28"/>
          <w:szCs w:val="28"/>
        </w:rPr>
      </w:pPr>
      <w:bookmarkStart w:id="58" w:name="2.3.5_自定义扩展杂项指令"/>
      <w:bookmarkStart w:id="59" w:name="_bookmark199"/>
      <w:bookmarkEnd w:id="58"/>
      <w:bookmarkEnd w:id="59"/>
      <w:r w:rsidRPr="002A6003">
        <w:rPr>
          <w:rFonts w:ascii="Times New Roman" w:eastAsia="宋体" w:hAnsi="Times New Roman" w:cs="黑体" w:hint="eastAsia"/>
          <w:spacing w:val="-3"/>
          <w:kern w:val="0"/>
          <w:sz w:val="28"/>
          <w:szCs w:val="28"/>
        </w:rPr>
        <w:t>Custom extension miscellaneous directive</w:t>
      </w:r>
    </w:p>
    <w:p w14:paraId="300976FB"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30"/>
          <w:szCs w:val="30"/>
        </w:rPr>
      </w:pPr>
    </w:p>
    <w:p w14:paraId="300976FC"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黑体"/>
          <w:kern w:val="0"/>
          <w:sz w:val="32"/>
          <w:szCs w:val="32"/>
        </w:rPr>
      </w:pPr>
    </w:p>
    <w:p w14:paraId="300976FD"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bookmarkStart w:id="60" w:name="_bookmark200"/>
      <w:bookmarkEnd w:id="60"/>
      <w:r w:rsidRPr="002A6003">
        <w:rPr>
          <w:rFonts w:ascii="Times New Roman" w:eastAsia="宋体" w:hAnsi="Times New Roman" w:cs="宋体" w:hint="eastAsia"/>
          <w:kern w:val="0"/>
          <w:sz w:val="18"/>
          <w:szCs w:val="18"/>
        </w:rPr>
        <w:t>Table 2-19 custom extension miscellaneous instructions</w:t>
      </w:r>
    </w:p>
    <w:p w14:paraId="300976FE"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0"/>
          <w:szCs w:val="10"/>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7701"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6FF" w14:textId="77777777" w:rsidR="002A6003" w:rsidRPr="002A6003" w:rsidRDefault="002A6003" w:rsidP="002A6003">
            <w:pPr>
              <w:kinsoku w:val="0"/>
              <w:overflowPunct w:val="0"/>
              <w:autoSpaceDE w:val="0"/>
              <w:autoSpaceDN w:val="0"/>
              <w:adjustRightInd w:val="0"/>
              <w:spacing w:before="139"/>
              <w:ind w:left="597"/>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7700"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7704"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7702"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CAMPV</w:t>
            </w:r>
          </w:p>
        </w:tc>
        <w:tc>
          <w:tcPr>
            <w:tcW w:w="5282" w:type="dxa"/>
            <w:tcBorders>
              <w:top w:val="single" w:sz="4" w:space="0" w:color="0000FF"/>
              <w:left w:val="single" w:sz="4" w:space="0" w:color="0000FF"/>
              <w:bottom w:val="single" w:sz="4" w:space="0" w:color="0000FF"/>
              <w:right w:val="single" w:sz="4" w:space="0" w:color="0000FF"/>
            </w:tcBorders>
          </w:tcPr>
          <w:p w14:paraId="30097703" w14:textId="77777777" w:rsidR="002A6003" w:rsidRPr="002A6003" w:rsidRDefault="002A6003" w:rsidP="002A6003">
            <w:pPr>
              <w:kinsoku w:val="0"/>
              <w:overflowPunct w:val="0"/>
              <w:autoSpaceDE w:val="0"/>
              <w:autoSpaceDN w:val="0"/>
              <w:adjustRightInd w:val="0"/>
              <w:spacing w:before="8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Query the lookup table to return the contents of the hit item</w:t>
            </w:r>
          </w:p>
        </w:tc>
      </w:tr>
      <w:tr w:rsidR="002A6003" w:rsidRPr="002A6003" w14:paraId="3009770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705" w14:textId="77777777" w:rsidR="002A6003" w:rsidRPr="002A6003" w:rsidRDefault="002A6003" w:rsidP="002A6003">
            <w:pPr>
              <w:kinsoku w:val="0"/>
              <w:overflowPunct w:val="0"/>
              <w:autoSpaceDE w:val="0"/>
              <w:autoSpaceDN w:val="0"/>
              <w:adjustRightInd w:val="0"/>
              <w:spacing w:before="141"/>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CAMPI</w:t>
            </w:r>
          </w:p>
        </w:tc>
        <w:tc>
          <w:tcPr>
            <w:tcW w:w="5282" w:type="dxa"/>
            <w:tcBorders>
              <w:top w:val="single" w:sz="4" w:space="0" w:color="0000FF"/>
              <w:left w:val="single" w:sz="4" w:space="0" w:color="0000FF"/>
              <w:bottom w:val="single" w:sz="4" w:space="0" w:color="0000FF"/>
              <w:right w:val="single" w:sz="4" w:space="0" w:color="0000FF"/>
            </w:tcBorders>
          </w:tcPr>
          <w:p w14:paraId="30097706" w14:textId="77777777" w:rsidR="002A6003" w:rsidRPr="002A6003" w:rsidRDefault="002A6003" w:rsidP="002A6003">
            <w:pPr>
              <w:kinsoku w:val="0"/>
              <w:overflowPunct w:val="0"/>
              <w:autoSpaceDE w:val="0"/>
              <w:autoSpaceDN w:val="0"/>
              <w:adjustRightInd w:val="0"/>
              <w:spacing w:before="8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Query the lookup table to return the index of the hit item</w:t>
            </w:r>
          </w:p>
        </w:tc>
      </w:tr>
      <w:tr w:rsidR="002A6003" w:rsidRPr="002A6003" w14:paraId="3009770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708"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CAMWI</w:t>
            </w:r>
          </w:p>
        </w:tc>
        <w:tc>
          <w:tcPr>
            <w:tcW w:w="5282" w:type="dxa"/>
            <w:tcBorders>
              <w:top w:val="single" w:sz="4" w:space="0" w:color="0000FF"/>
              <w:left w:val="single" w:sz="4" w:space="0" w:color="0000FF"/>
              <w:bottom w:val="single" w:sz="4" w:space="0" w:color="0000FF"/>
              <w:right w:val="single" w:sz="4" w:space="0" w:color="0000FF"/>
            </w:tcBorders>
          </w:tcPr>
          <w:p w14:paraId="30097709"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the lookup table to specify the entry</w:t>
            </w:r>
          </w:p>
        </w:tc>
      </w:tr>
      <w:tr w:rsidR="002A6003" w:rsidRPr="002A6003" w14:paraId="3009770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70B" w14:textId="77777777" w:rsidR="002A6003" w:rsidRPr="002A6003" w:rsidRDefault="002A6003" w:rsidP="002A6003">
            <w:pPr>
              <w:kinsoku w:val="0"/>
              <w:overflowPunct w:val="0"/>
              <w:autoSpaceDE w:val="0"/>
              <w:autoSpaceDN w:val="0"/>
              <w:adjustRightInd w:val="0"/>
              <w:spacing w:before="139"/>
              <w:ind w:right="22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RAMRI</w:t>
            </w:r>
          </w:p>
        </w:tc>
        <w:tc>
          <w:tcPr>
            <w:tcW w:w="5282" w:type="dxa"/>
            <w:tcBorders>
              <w:top w:val="single" w:sz="4" w:space="0" w:color="0000FF"/>
              <w:left w:val="single" w:sz="4" w:space="0" w:color="0000FF"/>
              <w:bottom w:val="single" w:sz="4" w:space="0" w:color="0000FF"/>
              <w:right w:val="single" w:sz="4" w:space="0" w:color="0000FF"/>
            </w:tcBorders>
          </w:tcPr>
          <w:p w14:paraId="3009770C" w14:textId="77777777" w:rsidR="002A6003" w:rsidRPr="002A6003" w:rsidRDefault="002A6003" w:rsidP="002A6003">
            <w:pPr>
              <w:kinsoku w:val="0"/>
              <w:overflowPunct w:val="0"/>
              <w:autoSpaceDE w:val="0"/>
              <w:autoSpaceDN w:val="0"/>
              <w:adjustRightInd w:val="0"/>
              <w:spacing w:before="83"/>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Read the contents of the specified item in the lookup table</w:t>
            </w:r>
          </w:p>
        </w:tc>
      </w:tr>
    </w:tbl>
    <w:p w14:paraId="3009770F" w14:textId="7954F70D" w:rsidR="002A6003" w:rsidRPr="002A6003" w:rsidRDefault="002A6003" w:rsidP="002A6003">
      <w:pPr>
        <w:kinsoku w:val="0"/>
        <w:overflowPunct w:val="0"/>
        <w:autoSpaceDE w:val="0"/>
        <w:autoSpaceDN w:val="0"/>
        <w:adjustRightInd w:val="0"/>
        <w:ind w:left="1324"/>
        <w:jc w:val="left"/>
        <w:rPr>
          <w:rFonts w:ascii="Times New Roman" w:eastAsia="宋体" w:hAnsi="Times New Roman" w:cs="宋体"/>
          <w:kern w:val="0"/>
          <w:sz w:val="20"/>
          <w:szCs w:val="20"/>
        </w:rPr>
      </w:pPr>
      <w:r w:rsidRPr="002A6003">
        <w:rPr>
          <w:rFonts w:ascii="Times New Roman" w:eastAsia="宋体" w:hAnsi="Times New Roman" w:cs="宋体"/>
          <w:noProof/>
          <w:kern w:val="0"/>
          <w:sz w:val="20"/>
          <w:szCs w:val="20"/>
        </w:rPr>
        <mc:AlternateContent>
          <mc:Choice Requires="wpg">
            <w:drawing>
              <wp:inline distT="0" distB="0" distL="0" distR="0" wp14:anchorId="30098EDE" wp14:editId="4B969C8B">
                <wp:extent cx="5869305" cy="426085"/>
                <wp:effectExtent l="9525" t="0" r="7620" b="2540"/>
                <wp:docPr id="909" name="Group 1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9305" cy="426085"/>
                          <a:chOff x="0" y="0"/>
                          <a:chExt cx="9243" cy="671"/>
                        </a:xfrm>
                      </wpg:grpSpPr>
                      <wps:wsp>
                        <wps:cNvPr id="910" name="Freeform 1661"/>
                        <wps:cNvSpPr>
                          <a:spLocks/>
                        </wps:cNvSpPr>
                        <wps:spPr bwMode="auto">
                          <a:xfrm>
                            <a:off x="0" y="663"/>
                            <a:ext cx="9243" cy="20"/>
                          </a:xfrm>
                          <a:custGeom>
                            <a:avLst/>
                            <a:gdLst>
                              <a:gd name="T0" fmla="*/ 0 w 9243"/>
                              <a:gd name="T1" fmla="*/ 0 h 20"/>
                              <a:gd name="T2" fmla="*/ 9242 w 9243"/>
                              <a:gd name="T3" fmla="*/ 0 h 20"/>
                            </a:gdLst>
                            <a:ahLst/>
                            <a:cxnLst>
                              <a:cxn ang="0">
                                <a:pos x="T0" y="T1"/>
                              </a:cxn>
                              <a:cxn ang="0">
                                <a:pos x="T2" y="T3"/>
                              </a:cxn>
                            </a:cxnLst>
                            <a:rect l="0" t="0" r="r" b="b"/>
                            <a:pathLst>
                              <a:path w="9243" h="20">
                                <a:moveTo>
                                  <a:pt x="0" y="0"/>
                                </a:moveTo>
                                <a:lnTo>
                                  <a:pt x="9242"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 name="Picture 16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97" y="0"/>
                            <a:ext cx="20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9B53779" id="Group 1660" o:spid="_x0000_s1026" style="width:462.15pt;height:33.55pt;mso-position-horizontal-relative:char;mso-position-vertical-relative:line" coordsize="9243,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">
                <v:shape id="Freeform 1661" o:spid="_x0000_s1027" style="position:absolute;top:663;width:9243;height:20;visibility:visible;mso-wrap-style:square;v-text-anchor:top" coordsize="92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" path="m,l9242,e" filled="f" strokeweight=".72pt">
                  <v:path arrowok="t" o:connecttype="custom" o:connectlocs="0,0;9242,0" o:connectangles="0,0"/>
                </v:shape>
                <v:shape id="Picture 1662" o:spid="_x0000_s1028" type="#_x0000_t75" style="position:absolute;left:197;width:20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">
                  <v:imagedata r:id="rId49" o:title=""/>
                </v:shape>
                <w10:anchorlock/>
              </v:group>
            </w:pict>
          </mc:Fallback>
        </mc:AlternateContent>
      </w:r>
    </w:p>
    <w:p w14:paraId="30097710"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9"/>
          <w:szCs w:val="19"/>
        </w:rPr>
      </w:pPr>
    </w:p>
    <w:p w14:paraId="30097711" w14:textId="77777777" w:rsidR="002A6003" w:rsidRPr="002A6003" w:rsidRDefault="002A6003" w:rsidP="002A6003">
      <w:pPr>
        <w:numPr>
          <w:ilvl w:val="0"/>
          <w:numId w:val="27"/>
        </w:numPr>
        <w:tabs>
          <w:tab w:val="left" w:pos="1635"/>
        </w:tabs>
        <w:kinsoku w:val="0"/>
        <w:overflowPunct w:val="0"/>
        <w:autoSpaceDE w:val="0"/>
        <w:autoSpaceDN w:val="0"/>
        <w:adjustRightInd w:val="0"/>
        <w:spacing w:before="65"/>
        <w:ind w:left="1634" w:hanging="275"/>
        <w:jc w:val="left"/>
        <w:outlineLvl w:val="2"/>
        <w:rPr>
          <w:rFonts w:ascii="Times New Roman" w:eastAsia="宋体" w:hAnsi="Times New Roman" w:cs="黑体"/>
          <w:w w:val="110"/>
          <w:kern w:val="0"/>
          <w:sz w:val="32"/>
          <w:szCs w:val="32"/>
        </w:rPr>
      </w:pPr>
      <w:bookmarkStart w:id="61" w:name="3_CP0控制寄存器"/>
      <w:bookmarkStart w:id="62" w:name="_bookmark201"/>
      <w:bookmarkStart w:id="63" w:name="_Toc41148000"/>
      <w:bookmarkStart w:id="64" w:name="_Toc41294531"/>
      <w:bookmarkEnd w:id="61"/>
      <w:bookmarkEnd w:id="62"/>
      <w:r w:rsidRPr="002A6003">
        <w:rPr>
          <w:rFonts w:ascii="Times New Roman" w:eastAsia="宋体" w:hAnsi="Times New Roman" w:cs="Times New Roman"/>
          <w:w w:val="110"/>
          <w:kern w:val="0"/>
          <w:sz w:val="32"/>
          <w:szCs w:val="32"/>
        </w:rPr>
        <w:t>CP0 control register</w:t>
      </w:r>
      <w:bookmarkEnd w:id="63"/>
      <w:bookmarkEnd w:id="64"/>
    </w:p>
    <w:p w14:paraId="30097712"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黑体"/>
          <w:kern w:val="0"/>
          <w:sz w:val="44"/>
          <w:szCs w:val="44"/>
        </w:rPr>
      </w:pPr>
    </w:p>
    <w:p w14:paraId="3009771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This chapter describes the operation of Coprocessor 0 (CP0 for short), mainly including the register definition of CP0 and the CP0 instruction implemented by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processor.</w:t>
      </w:r>
      <w:r w:rsidRPr="002A6003">
        <w:rPr>
          <w:rFonts w:ascii="Times New Roman" w:eastAsia="宋体" w:hAnsi="Times New Roman" w:cs="宋体"/>
          <w:spacing w:val="5"/>
          <w:kern w:val="0"/>
          <w:szCs w:val="21"/>
        </w:rPr>
        <w:t xml:space="preserve"> The CP0 register is used to control state changes in the processor and report the current state of the processor. </w:t>
      </w:r>
      <w:r w:rsidRPr="002A6003">
        <w:rPr>
          <w:rFonts w:ascii="Times New Roman" w:eastAsia="宋体" w:hAnsi="Times New Roman" w:cs="宋体" w:hint="eastAsia"/>
          <w:spacing w:val="5"/>
          <w:kern w:val="0"/>
          <w:szCs w:val="21"/>
        </w:rPr>
        <w:t>These registers are read by the MFC0/DMFC0 instruction or written by the MTC0/ DMTC0 instruction.</w:t>
      </w:r>
      <w:r w:rsidRPr="002A6003">
        <w:rPr>
          <w:rFonts w:ascii="Times New Roman" w:eastAsia="宋体" w:hAnsi="Times New Roman" w:cs="宋体"/>
          <w:spacing w:val="5"/>
          <w:kern w:val="0"/>
          <w:szCs w:val="21"/>
        </w:rPr>
        <w:t xml:space="preserve"> The CP0 register is shown in table 3-1. </w:t>
      </w:r>
      <w:hyperlink w:anchor="bookmark202" w:history="1"/>
    </w:p>
    <w:p w14:paraId="30097714" w14:textId="772C835D" w:rsidR="00AD241B"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CP0 instruction can be used when the processor is running in core mode or when bit 28 (CU0) in the Status register is </w:t>
      </w:r>
      <w:proofErr w:type="spellStart"/>
      <w:proofErr w:type="gramStart"/>
      <w:r w:rsidRPr="002A6003">
        <w:rPr>
          <w:rFonts w:ascii="Times New Roman" w:eastAsia="宋体" w:hAnsi="Times New Roman" w:cs="宋体" w:hint="eastAsia"/>
          <w:spacing w:val="5"/>
          <w:kern w:val="0"/>
          <w:szCs w:val="21"/>
        </w:rPr>
        <w:t>set.Otherwise</w:t>
      </w:r>
      <w:proofErr w:type="spellEnd"/>
      <w:proofErr w:type="gramEnd"/>
      <w:r w:rsidRPr="002A6003">
        <w:rPr>
          <w:rFonts w:ascii="Times New Roman" w:eastAsia="宋体" w:hAnsi="Times New Roman" w:cs="宋体" w:hint="eastAsia"/>
          <w:spacing w:val="5"/>
          <w:kern w:val="0"/>
          <w:szCs w:val="21"/>
        </w:rPr>
        <w:t>, executing the CP0 instruction will result in a "coprocessor unavailable exception."</w:t>
      </w:r>
      <w:r w:rsidR="00AD241B">
        <w:rPr>
          <w:rFonts w:ascii="Times New Roman" w:eastAsia="宋体" w:hAnsi="Times New Roman" w:cs="宋体"/>
          <w:spacing w:val="5"/>
          <w:kern w:val="0"/>
          <w:szCs w:val="21"/>
        </w:rPr>
        <w:br w:type="page"/>
      </w:r>
    </w:p>
    <w:p w14:paraId="01B87CC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715" w14:textId="77777777" w:rsidR="002A6003" w:rsidRPr="002A6003" w:rsidRDefault="002A6003" w:rsidP="002A6003">
      <w:pPr>
        <w:kinsoku w:val="0"/>
        <w:overflowPunct w:val="0"/>
        <w:autoSpaceDE w:val="0"/>
        <w:autoSpaceDN w:val="0"/>
        <w:adjustRightInd w:val="0"/>
        <w:spacing w:line="222" w:lineRule="exact"/>
        <w:ind w:left="916" w:right="914"/>
        <w:jc w:val="center"/>
        <w:rPr>
          <w:rFonts w:ascii="Times New Roman" w:eastAsia="宋体" w:hAnsi="Times New Roman" w:cs="宋体"/>
          <w:kern w:val="0"/>
          <w:sz w:val="18"/>
          <w:szCs w:val="18"/>
        </w:rPr>
      </w:pPr>
      <w:bookmarkStart w:id="65" w:name="_bookmark202"/>
      <w:bookmarkEnd w:id="65"/>
      <w:r w:rsidRPr="002A6003">
        <w:rPr>
          <w:rFonts w:ascii="Times New Roman" w:eastAsia="宋体" w:hAnsi="Times New Roman" w:cs="宋体" w:hint="eastAsia"/>
          <w:kern w:val="0"/>
          <w:sz w:val="18"/>
          <w:szCs w:val="18"/>
        </w:rPr>
        <w:t>Table 3-1 register CP0</w:t>
      </w:r>
    </w:p>
    <w:p w14:paraId="30097716"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9"/>
          <w:szCs w:val="9"/>
        </w:rPr>
      </w:pPr>
    </w:p>
    <w:tbl>
      <w:tblPr>
        <w:tblW w:w="0" w:type="auto"/>
        <w:tblInd w:w="1689" w:type="dxa"/>
        <w:tblLayout w:type="fixed"/>
        <w:tblCellMar>
          <w:left w:w="0" w:type="dxa"/>
          <w:right w:w="0" w:type="dxa"/>
        </w:tblCellMar>
        <w:tblLook w:val="0000" w:firstRow="0" w:lastRow="0" w:firstColumn="0" w:lastColumn="0" w:noHBand="0" w:noVBand="0"/>
      </w:tblPr>
      <w:tblGrid>
        <w:gridCol w:w="1015"/>
        <w:gridCol w:w="1401"/>
        <w:gridCol w:w="1768"/>
        <w:gridCol w:w="4336"/>
      </w:tblGrid>
      <w:tr w:rsidR="002A6003" w:rsidRPr="002A6003" w14:paraId="3009771A" w14:textId="77777777" w:rsidTr="00437832">
        <w:trPr>
          <w:trHeight w:val="387"/>
        </w:trPr>
        <w:tc>
          <w:tcPr>
            <w:tcW w:w="2416" w:type="dxa"/>
            <w:gridSpan w:val="2"/>
            <w:tcBorders>
              <w:top w:val="none" w:sz="6" w:space="0" w:color="auto"/>
              <w:left w:val="none" w:sz="6" w:space="0" w:color="auto"/>
              <w:bottom w:val="single" w:sz="6" w:space="0" w:color="FFFFFF"/>
              <w:right w:val="none" w:sz="6" w:space="0" w:color="auto"/>
            </w:tcBorders>
            <w:shd w:val="clear" w:color="auto" w:fill="000080"/>
          </w:tcPr>
          <w:p w14:paraId="30097717" w14:textId="77777777" w:rsidR="002A6003" w:rsidRPr="002A6003" w:rsidRDefault="002A6003" w:rsidP="002A6003">
            <w:pPr>
              <w:kinsoku w:val="0"/>
              <w:overflowPunct w:val="0"/>
              <w:autoSpaceDE w:val="0"/>
              <w:autoSpaceDN w:val="0"/>
              <w:adjustRightInd w:val="0"/>
              <w:spacing w:before="19"/>
              <w:ind w:left="831" w:right="821"/>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The register no.</w:t>
            </w:r>
          </w:p>
        </w:tc>
        <w:tc>
          <w:tcPr>
            <w:tcW w:w="1768" w:type="dxa"/>
            <w:vMerge w:val="restart"/>
            <w:tcBorders>
              <w:top w:val="none" w:sz="6" w:space="0" w:color="auto"/>
              <w:left w:val="none" w:sz="6" w:space="0" w:color="auto"/>
              <w:bottom w:val="single" w:sz="4" w:space="0" w:color="0000FF"/>
              <w:right w:val="none" w:sz="6" w:space="0" w:color="auto"/>
            </w:tcBorders>
            <w:shd w:val="clear" w:color="auto" w:fill="000080"/>
          </w:tcPr>
          <w:p w14:paraId="30097718" w14:textId="77777777" w:rsidR="002A6003" w:rsidRPr="002A6003" w:rsidRDefault="002A6003" w:rsidP="002A6003">
            <w:pPr>
              <w:kinsoku w:val="0"/>
              <w:overflowPunct w:val="0"/>
              <w:autoSpaceDE w:val="0"/>
              <w:autoSpaceDN w:val="0"/>
              <w:adjustRightInd w:val="0"/>
              <w:spacing w:before="19"/>
              <w:ind w:left="439"/>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Register name</w:t>
            </w:r>
          </w:p>
        </w:tc>
        <w:tc>
          <w:tcPr>
            <w:tcW w:w="4336" w:type="dxa"/>
            <w:vMerge w:val="restart"/>
            <w:tcBorders>
              <w:top w:val="none" w:sz="6" w:space="0" w:color="auto"/>
              <w:left w:val="none" w:sz="6" w:space="0" w:color="auto"/>
              <w:bottom w:val="single" w:sz="4" w:space="0" w:color="0000FF"/>
              <w:right w:val="none" w:sz="6" w:space="0" w:color="auto"/>
            </w:tcBorders>
            <w:shd w:val="clear" w:color="auto" w:fill="000080"/>
          </w:tcPr>
          <w:p w14:paraId="30097719" w14:textId="77777777" w:rsidR="002A6003" w:rsidRPr="002A6003" w:rsidRDefault="002A6003" w:rsidP="002A6003">
            <w:pPr>
              <w:kinsoku w:val="0"/>
              <w:overflowPunct w:val="0"/>
              <w:autoSpaceDE w:val="0"/>
              <w:autoSpaceDN w:val="0"/>
              <w:adjustRightInd w:val="0"/>
              <w:spacing w:before="19"/>
              <w:ind w:left="1974" w:right="1959"/>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771F" w14:textId="77777777" w:rsidTr="00437832">
        <w:trPr>
          <w:trHeight w:val="387"/>
        </w:trPr>
        <w:tc>
          <w:tcPr>
            <w:tcW w:w="1015" w:type="dxa"/>
            <w:tcBorders>
              <w:top w:val="single" w:sz="6" w:space="0" w:color="FFFFFF"/>
              <w:left w:val="none" w:sz="6" w:space="0" w:color="auto"/>
              <w:bottom w:val="single" w:sz="4" w:space="0" w:color="0000FF"/>
              <w:right w:val="none" w:sz="6" w:space="0" w:color="auto"/>
            </w:tcBorders>
            <w:shd w:val="clear" w:color="auto" w:fill="000080"/>
          </w:tcPr>
          <w:p w14:paraId="3009771B" w14:textId="77777777" w:rsidR="002A6003" w:rsidRPr="002A6003" w:rsidRDefault="002A6003" w:rsidP="002A6003">
            <w:pPr>
              <w:kinsoku w:val="0"/>
              <w:overflowPunct w:val="0"/>
              <w:autoSpaceDE w:val="0"/>
              <w:autoSpaceDN w:val="0"/>
              <w:adjustRightInd w:val="0"/>
              <w:spacing w:before="17"/>
              <w:ind w:left="331"/>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Total no.</w:t>
            </w:r>
          </w:p>
        </w:tc>
        <w:tc>
          <w:tcPr>
            <w:tcW w:w="1401" w:type="dxa"/>
            <w:tcBorders>
              <w:top w:val="single" w:sz="6" w:space="0" w:color="FFFFFF"/>
              <w:left w:val="none" w:sz="6" w:space="0" w:color="auto"/>
              <w:bottom w:val="single" w:sz="4" w:space="0" w:color="0000FF"/>
              <w:right w:val="none" w:sz="6" w:space="0" w:color="auto"/>
            </w:tcBorders>
            <w:shd w:val="clear" w:color="auto" w:fill="000080"/>
          </w:tcPr>
          <w:p w14:paraId="3009771C" w14:textId="77777777" w:rsidR="002A6003" w:rsidRPr="002A6003" w:rsidRDefault="002A6003" w:rsidP="002A6003">
            <w:pPr>
              <w:kinsoku w:val="0"/>
              <w:overflowPunct w:val="0"/>
              <w:autoSpaceDE w:val="0"/>
              <w:autoSpaceDN w:val="0"/>
              <w:adjustRightInd w:val="0"/>
              <w:spacing w:before="17"/>
              <w:ind w:left="504" w:right="494"/>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The child,</w:t>
            </w:r>
          </w:p>
        </w:tc>
        <w:tc>
          <w:tcPr>
            <w:tcW w:w="1768" w:type="dxa"/>
            <w:vMerge/>
            <w:tcBorders>
              <w:top w:val="nil"/>
              <w:left w:val="none" w:sz="6" w:space="0" w:color="auto"/>
              <w:bottom w:val="single" w:sz="4" w:space="0" w:color="0000FF"/>
              <w:right w:val="none" w:sz="6" w:space="0" w:color="auto"/>
            </w:tcBorders>
            <w:shd w:val="clear" w:color="auto" w:fill="000080"/>
          </w:tcPr>
          <w:p w14:paraId="3009771D"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
                <w:szCs w:val="2"/>
              </w:rPr>
            </w:pPr>
          </w:p>
        </w:tc>
        <w:tc>
          <w:tcPr>
            <w:tcW w:w="4336" w:type="dxa"/>
            <w:vMerge/>
            <w:tcBorders>
              <w:top w:val="nil"/>
              <w:left w:val="none" w:sz="6" w:space="0" w:color="auto"/>
              <w:bottom w:val="single" w:sz="4" w:space="0" w:color="0000FF"/>
              <w:right w:val="none" w:sz="6" w:space="0" w:color="auto"/>
            </w:tcBorders>
            <w:shd w:val="clear" w:color="auto" w:fill="000080"/>
          </w:tcPr>
          <w:p w14:paraId="3009771E"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
                <w:szCs w:val="2"/>
              </w:rPr>
            </w:pPr>
          </w:p>
        </w:tc>
      </w:tr>
      <w:tr w:rsidR="002A6003" w:rsidRPr="002A6003" w14:paraId="30097724"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20" w14:textId="77777777" w:rsidR="002A6003" w:rsidRPr="002A6003" w:rsidRDefault="002A6003" w:rsidP="002A6003">
            <w:pPr>
              <w:kinsoku w:val="0"/>
              <w:overflowPunct w:val="0"/>
              <w:autoSpaceDE w:val="0"/>
              <w:autoSpaceDN w:val="0"/>
              <w:adjustRightInd w:val="0"/>
              <w:spacing w:before="151"/>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401" w:type="dxa"/>
            <w:tcBorders>
              <w:top w:val="single" w:sz="4" w:space="0" w:color="0000FF"/>
              <w:left w:val="single" w:sz="4" w:space="0" w:color="0000FF"/>
              <w:bottom w:val="single" w:sz="4" w:space="0" w:color="0000FF"/>
              <w:right w:val="single" w:sz="4" w:space="0" w:color="0000FF"/>
            </w:tcBorders>
          </w:tcPr>
          <w:p w14:paraId="30097721"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22"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Index</w:t>
            </w:r>
          </w:p>
        </w:tc>
        <w:tc>
          <w:tcPr>
            <w:tcW w:w="4336" w:type="dxa"/>
            <w:tcBorders>
              <w:top w:val="single" w:sz="4" w:space="0" w:color="0000FF"/>
              <w:left w:val="single" w:sz="4" w:space="0" w:color="0000FF"/>
              <w:bottom w:val="single" w:sz="4" w:space="0" w:color="0000FF"/>
              <w:right w:val="single" w:sz="4" w:space="0" w:color="0000FF"/>
            </w:tcBorders>
          </w:tcPr>
          <w:p w14:paraId="30097723"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 writable register used to specify TLB table entries that need to be read/written</w:t>
            </w:r>
          </w:p>
        </w:tc>
      </w:tr>
      <w:tr w:rsidR="002A6003" w:rsidRPr="002A6003" w14:paraId="30097729"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25" w14:textId="77777777" w:rsidR="002A6003" w:rsidRPr="002A6003" w:rsidRDefault="002A6003" w:rsidP="002A6003">
            <w:pPr>
              <w:kinsoku w:val="0"/>
              <w:overflowPunct w:val="0"/>
              <w:autoSpaceDE w:val="0"/>
              <w:autoSpaceDN w:val="0"/>
              <w:adjustRightInd w:val="0"/>
              <w:spacing w:before="151"/>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1401" w:type="dxa"/>
            <w:tcBorders>
              <w:top w:val="single" w:sz="4" w:space="0" w:color="0000FF"/>
              <w:left w:val="single" w:sz="4" w:space="0" w:color="0000FF"/>
              <w:bottom w:val="single" w:sz="4" w:space="0" w:color="0000FF"/>
              <w:right w:val="single" w:sz="4" w:space="0" w:color="0000FF"/>
            </w:tcBorders>
          </w:tcPr>
          <w:p w14:paraId="30097726"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27"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Random</w:t>
            </w:r>
          </w:p>
        </w:tc>
        <w:tc>
          <w:tcPr>
            <w:tcW w:w="4336" w:type="dxa"/>
            <w:tcBorders>
              <w:top w:val="single" w:sz="4" w:space="0" w:color="0000FF"/>
              <w:left w:val="single" w:sz="4" w:space="0" w:color="0000FF"/>
              <w:bottom w:val="single" w:sz="4" w:space="0" w:color="0000FF"/>
              <w:right w:val="single" w:sz="4" w:space="0" w:color="0000FF"/>
            </w:tcBorders>
          </w:tcPr>
          <w:p w14:paraId="30097728"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Pseudorandom counter for TLB substitution</w:t>
            </w:r>
          </w:p>
        </w:tc>
      </w:tr>
      <w:tr w:rsidR="002A6003" w:rsidRPr="002A6003" w14:paraId="30097732" w14:textId="77777777" w:rsidTr="00437832">
        <w:trPr>
          <w:trHeight w:val="798"/>
        </w:trPr>
        <w:tc>
          <w:tcPr>
            <w:tcW w:w="1015" w:type="dxa"/>
            <w:tcBorders>
              <w:top w:val="single" w:sz="4" w:space="0" w:color="0000FF"/>
              <w:left w:val="single" w:sz="4" w:space="0" w:color="0000FF"/>
              <w:bottom w:val="single" w:sz="4" w:space="0" w:color="0000FF"/>
              <w:right w:val="single" w:sz="4" w:space="0" w:color="0000FF"/>
            </w:tcBorders>
          </w:tcPr>
          <w:p w14:paraId="3009772A"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7"/>
                <w:szCs w:val="27"/>
              </w:rPr>
            </w:pPr>
          </w:p>
          <w:p w14:paraId="3009772B" w14:textId="77777777" w:rsidR="002A6003" w:rsidRPr="002A6003" w:rsidRDefault="002A6003" w:rsidP="002A6003">
            <w:pPr>
              <w:kinsoku w:val="0"/>
              <w:overflowPunct w:val="0"/>
              <w:autoSpaceDE w:val="0"/>
              <w:autoSpaceDN w:val="0"/>
              <w:adjustRightInd w:val="0"/>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1401" w:type="dxa"/>
            <w:tcBorders>
              <w:top w:val="single" w:sz="4" w:space="0" w:color="0000FF"/>
              <w:left w:val="single" w:sz="4" w:space="0" w:color="0000FF"/>
              <w:bottom w:val="single" w:sz="4" w:space="0" w:color="0000FF"/>
              <w:right w:val="single" w:sz="4" w:space="0" w:color="0000FF"/>
            </w:tcBorders>
          </w:tcPr>
          <w:p w14:paraId="3009772C"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7"/>
                <w:szCs w:val="27"/>
              </w:rPr>
            </w:pPr>
          </w:p>
          <w:p w14:paraId="3009772D" w14:textId="77777777" w:rsidR="002A6003" w:rsidRPr="002A6003" w:rsidRDefault="002A6003" w:rsidP="002A6003">
            <w:pPr>
              <w:kinsoku w:val="0"/>
              <w:overflowPunct w:val="0"/>
              <w:autoSpaceDE w:val="0"/>
              <w:autoSpaceDN w:val="0"/>
              <w:adjustRightInd w:val="0"/>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2E"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7"/>
                <w:szCs w:val="27"/>
              </w:rPr>
            </w:pPr>
          </w:p>
          <w:p w14:paraId="3009772F" w14:textId="77777777" w:rsidR="002A6003" w:rsidRPr="002A6003" w:rsidRDefault="002A6003" w:rsidP="002A6003">
            <w:pPr>
              <w:kinsoku w:val="0"/>
              <w:overflowPunct w:val="0"/>
              <w:autoSpaceDE w:val="0"/>
              <w:autoSpaceDN w:val="0"/>
              <w:adjustRightInd w:val="0"/>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EntryLo0</w:t>
            </w:r>
          </w:p>
        </w:tc>
        <w:tc>
          <w:tcPr>
            <w:tcW w:w="4336" w:type="dxa"/>
            <w:tcBorders>
              <w:top w:val="single" w:sz="4" w:space="0" w:color="0000FF"/>
              <w:left w:val="single" w:sz="4" w:space="0" w:color="0000FF"/>
              <w:bottom w:val="single" w:sz="4" w:space="0" w:color="0000FF"/>
              <w:right w:val="single" w:sz="4" w:space="0" w:color="0000FF"/>
            </w:tcBorders>
          </w:tcPr>
          <w:p w14:paraId="30097730"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contents of the lower half of the TLB table entry corresponding to the even virtual page (mainly </w:t>
            </w:r>
          </w:p>
          <w:p w14:paraId="30097731" w14:textId="77777777" w:rsidR="002A6003" w:rsidRPr="002A6003" w:rsidRDefault="002A6003" w:rsidP="002A6003">
            <w:pPr>
              <w:kinsoku w:val="0"/>
              <w:overflowPunct w:val="0"/>
              <w:autoSpaceDE w:val="0"/>
              <w:autoSpaceDN w:val="0"/>
              <w:adjustRightInd w:val="0"/>
              <w:spacing w:before="170"/>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Physical page number)</w:t>
            </w:r>
          </w:p>
        </w:tc>
      </w:tr>
      <w:tr w:rsidR="002A6003" w:rsidRPr="002A6003" w14:paraId="3009773A" w14:textId="77777777" w:rsidTr="00437832">
        <w:trPr>
          <w:trHeight w:val="801"/>
        </w:trPr>
        <w:tc>
          <w:tcPr>
            <w:tcW w:w="1015" w:type="dxa"/>
            <w:tcBorders>
              <w:top w:val="single" w:sz="4" w:space="0" w:color="0000FF"/>
              <w:left w:val="single" w:sz="4" w:space="0" w:color="0000FF"/>
              <w:bottom w:val="single" w:sz="4" w:space="0" w:color="0000FF"/>
              <w:right w:val="single" w:sz="4" w:space="0" w:color="0000FF"/>
            </w:tcBorders>
          </w:tcPr>
          <w:p w14:paraId="30097733"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7734" w14:textId="77777777" w:rsidR="002A6003" w:rsidRPr="002A6003" w:rsidRDefault="002A6003" w:rsidP="002A6003">
            <w:pPr>
              <w:kinsoku w:val="0"/>
              <w:overflowPunct w:val="0"/>
              <w:autoSpaceDE w:val="0"/>
              <w:autoSpaceDN w:val="0"/>
              <w:adjustRightInd w:val="0"/>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1401" w:type="dxa"/>
            <w:tcBorders>
              <w:top w:val="single" w:sz="4" w:space="0" w:color="0000FF"/>
              <w:left w:val="single" w:sz="4" w:space="0" w:color="0000FF"/>
              <w:bottom w:val="single" w:sz="4" w:space="0" w:color="0000FF"/>
              <w:right w:val="single" w:sz="4" w:space="0" w:color="0000FF"/>
            </w:tcBorders>
          </w:tcPr>
          <w:p w14:paraId="30097735"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7736" w14:textId="77777777" w:rsidR="002A6003" w:rsidRPr="002A6003" w:rsidRDefault="002A6003" w:rsidP="002A6003">
            <w:pPr>
              <w:kinsoku w:val="0"/>
              <w:overflowPunct w:val="0"/>
              <w:autoSpaceDE w:val="0"/>
              <w:autoSpaceDN w:val="0"/>
              <w:adjustRightInd w:val="0"/>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37"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7738" w14:textId="77777777" w:rsidR="002A6003" w:rsidRPr="002A6003" w:rsidRDefault="002A6003" w:rsidP="002A6003">
            <w:pPr>
              <w:kinsoku w:val="0"/>
              <w:overflowPunct w:val="0"/>
              <w:autoSpaceDE w:val="0"/>
              <w:autoSpaceDN w:val="0"/>
              <w:adjustRightInd w:val="0"/>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EntryLo1</w:t>
            </w:r>
          </w:p>
        </w:tc>
        <w:tc>
          <w:tcPr>
            <w:tcW w:w="4336" w:type="dxa"/>
            <w:tcBorders>
              <w:top w:val="single" w:sz="4" w:space="0" w:color="0000FF"/>
              <w:left w:val="single" w:sz="4" w:space="0" w:color="0000FF"/>
              <w:bottom w:val="single" w:sz="4" w:space="0" w:color="0000FF"/>
              <w:right w:val="single" w:sz="4" w:space="0" w:color="0000FF"/>
            </w:tcBorders>
          </w:tcPr>
          <w:p w14:paraId="30097739" w14:textId="77777777" w:rsidR="002A6003" w:rsidRPr="002A6003" w:rsidRDefault="002A6003" w:rsidP="002A6003">
            <w:pPr>
              <w:kinsoku w:val="0"/>
              <w:overflowPunct w:val="0"/>
              <w:autoSpaceDE w:val="0"/>
              <w:autoSpaceDN w:val="0"/>
              <w:adjustRightInd w:val="0"/>
              <w:spacing w:before="3" w:line="398" w:lineRule="exact"/>
              <w:ind w:left="318" w:right="1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contents of the lower half of the TLB table entry corresponding to the odd virtual page (mainly the physical page number) </w:t>
            </w:r>
          </w:p>
        </w:tc>
      </w:tr>
      <w:tr w:rsidR="002A6003" w:rsidRPr="002A6003" w14:paraId="3009773F"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3B" w14:textId="77777777" w:rsidR="002A6003" w:rsidRPr="002A6003" w:rsidRDefault="002A6003" w:rsidP="002A6003">
            <w:pPr>
              <w:kinsoku w:val="0"/>
              <w:overflowPunct w:val="0"/>
              <w:autoSpaceDE w:val="0"/>
              <w:autoSpaceDN w:val="0"/>
              <w:adjustRightInd w:val="0"/>
              <w:spacing w:before="151"/>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1401" w:type="dxa"/>
            <w:tcBorders>
              <w:top w:val="single" w:sz="4" w:space="0" w:color="0000FF"/>
              <w:left w:val="single" w:sz="4" w:space="0" w:color="0000FF"/>
              <w:bottom w:val="single" w:sz="4" w:space="0" w:color="0000FF"/>
              <w:right w:val="single" w:sz="4" w:space="0" w:color="0000FF"/>
            </w:tcBorders>
          </w:tcPr>
          <w:p w14:paraId="3009773C"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3D"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Context</w:t>
            </w:r>
          </w:p>
        </w:tc>
        <w:tc>
          <w:tcPr>
            <w:tcW w:w="4336" w:type="dxa"/>
            <w:tcBorders>
              <w:top w:val="single" w:sz="4" w:space="0" w:color="0000FF"/>
              <w:left w:val="single" w:sz="4" w:space="0" w:color="0000FF"/>
              <w:bottom w:val="single" w:sz="4" w:space="0" w:color="0000FF"/>
              <w:right w:val="single" w:sz="4" w:space="0" w:color="0000FF"/>
            </w:tcBorders>
          </w:tcPr>
          <w:p w14:paraId="3009773E"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Virtual page transformation table (PTE) pointing to the kernel in 32-bit addressing mode </w:t>
            </w:r>
          </w:p>
        </w:tc>
      </w:tr>
      <w:tr w:rsidR="002A6003" w:rsidRPr="002A6003" w14:paraId="30097744"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40" w14:textId="77777777" w:rsidR="002A6003" w:rsidRPr="002A6003" w:rsidRDefault="002A6003" w:rsidP="002A6003">
            <w:pPr>
              <w:kinsoku w:val="0"/>
              <w:overflowPunct w:val="0"/>
              <w:autoSpaceDE w:val="0"/>
              <w:autoSpaceDN w:val="0"/>
              <w:adjustRightInd w:val="0"/>
              <w:spacing w:before="151"/>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1401" w:type="dxa"/>
            <w:tcBorders>
              <w:top w:val="single" w:sz="4" w:space="0" w:color="0000FF"/>
              <w:left w:val="single" w:sz="4" w:space="0" w:color="0000FF"/>
              <w:bottom w:val="single" w:sz="4" w:space="0" w:color="0000FF"/>
              <w:right w:val="single" w:sz="4" w:space="0" w:color="0000FF"/>
            </w:tcBorders>
          </w:tcPr>
          <w:p w14:paraId="30097741"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42"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Page Mask</w:t>
            </w:r>
          </w:p>
        </w:tc>
        <w:tc>
          <w:tcPr>
            <w:tcW w:w="4336" w:type="dxa"/>
            <w:tcBorders>
              <w:top w:val="single" w:sz="4" w:space="0" w:color="0000FF"/>
              <w:left w:val="single" w:sz="4" w:space="0" w:color="0000FF"/>
              <w:bottom w:val="single" w:sz="4" w:space="0" w:color="0000FF"/>
              <w:right w:val="single" w:sz="4" w:space="0" w:color="0000FF"/>
            </w:tcBorders>
          </w:tcPr>
          <w:p w14:paraId="30097743"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Sets the mask value for the TLB page size</w:t>
            </w:r>
          </w:p>
        </w:tc>
      </w:tr>
      <w:tr w:rsidR="002A6003" w:rsidRPr="002A6003" w14:paraId="30097749" w14:textId="77777777" w:rsidTr="00437832">
        <w:trPr>
          <w:trHeight w:val="398"/>
        </w:trPr>
        <w:tc>
          <w:tcPr>
            <w:tcW w:w="1015" w:type="dxa"/>
            <w:tcBorders>
              <w:top w:val="single" w:sz="4" w:space="0" w:color="0000FF"/>
              <w:left w:val="single" w:sz="4" w:space="0" w:color="0000FF"/>
              <w:bottom w:val="single" w:sz="4" w:space="0" w:color="0000FF"/>
              <w:right w:val="single" w:sz="4" w:space="0" w:color="0000FF"/>
            </w:tcBorders>
          </w:tcPr>
          <w:p w14:paraId="30097745" w14:textId="77777777" w:rsidR="002A6003" w:rsidRPr="002A6003" w:rsidRDefault="002A6003" w:rsidP="002A6003">
            <w:pPr>
              <w:kinsoku w:val="0"/>
              <w:overflowPunct w:val="0"/>
              <w:autoSpaceDE w:val="0"/>
              <w:autoSpaceDN w:val="0"/>
              <w:adjustRightInd w:val="0"/>
              <w:spacing w:before="151"/>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1401" w:type="dxa"/>
            <w:tcBorders>
              <w:top w:val="single" w:sz="4" w:space="0" w:color="0000FF"/>
              <w:left w:val="single" w:sz="4" w:space="0" w:color="0000FF"/>
              <w:bottom w:val="single" w:sz="4" w:space="0" w:color="0000FF"/>
              <w:right w:val="single" w:sz="4" w:space="0" w:color="0000FF"/>
            </w:tcBorders>
          </w:tcPr>
          <w:p w14:paraId="30097746"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1768" w:type="dxa"/>
            <w:tcBorders>
              <w:top w:val="single" w:sz="4" w:space="0" w:color="0000FF"/>
              <w:left w:val="single" w:sz="4" w:space="0" w:color="0000FF"/>
              <w:bottom w:val="single" w:sz="4" w:space="0" w:color="0000FF"/>
              <w:right w:val="single" w:sz="4" w:space="0" w:color="0000FF"/>
            </w:tcBorders>
          </w:tcPr>
          <w:p w14:paraId="30097747"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Page Grain</w:t>
            </w:r>
          </w:p>
        </w:tc>
        <w:tc>
          <w:tcPr>
            <w:tcW w:w="4336" w:type="dxa"/>
            <w:tcBorders>
              <w:top w:val="single" w:sz="4" w:space="0" w:color="0000FF"/>
              <w:left w:val="single" w:sz="4" w:space="0" w:color="0000FF"/>
              <w:bottom w:val="single" w:sz="4" w:space="0" w:color="0000FF"/>
              <w:right w:val="single" w:sz="4" w:space="0" w:color="0000FF"/>
            </w:tcBorders>
          </w:tcPr>
          <w:p w14:paraId="30097748"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flag supports large page addresses</w:t>
            </w:r>
          </w:p>
        </w:tc>
      </w:tr>
      <w:tr w:rsidR="002A6003" w:rsidRPr="002A6003" w14:paraId="30097751" w14:textId="77777777" w:rsidTr="00437832">
        <w:trPr>
          <w:trHeight w:val="801"/>
        </w:trPr>
        <w:tc>
          <w:tcPr>
            <w:tcW w:w="1015" w:type="dxa"/>
            <w:tcBorders>
              <w:top w:val="single" w:sz="4" w:space="0" w:color="0000FF"/>
              <w:left w:val="single" w:sz="4" w:space="0" w:color="0000FF"/>
              <w:bottom w:val="single" w:sz="4" w:space="0" w:color="0000FF"/>
              <w:right w:val="single" w:sz="4" w:space="0" w:color="0000FF"/>
            </w:tcBorders>
          </w:tcPr>
          <w:p w14:paraId="3009774A"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774B" w14:textId="77777777" w:rsidR="002A6003" w:rsidRPr="002A6003" w:rsidRDefault="002A6003" w:rsidP="002A6003">
            <w:pPr>
              <w:kinsoku w:val="0"/>
              <w:overflowPunct w:val="0"/>
              <w:autoSpaceDE w:val="0"/>
              <w:autoSpaceDN w:val="0"/>
              <w:adjustRightInd w:val="0"/>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1401" w:type="dxa"/>
            <w:tcBorders>
              <w:top w:val="single" w:sz="4" w:space="0" w:color="0000FF"/>
              <w:left w:val="single" w:sz="4" w:space="0" w:color="0000FF"/>
              <w:bottom w:val="single" w:sz="4" w:space="0" w:color="0000FF"/>
              <w:right w:val="single" w:sz="4" w:space="0" w:color="0000FF"/>
            </w:tcBorders>
          </w:tcPr>
          <w:p w14:paraId="3009774C"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774D" w14:textId="77777777" w:rsidR="002A6003" w:rsidRPr="002A6003" w:rsidRDefault="002A6003" w:rsidP="002A6003">
            <w:pPr>
              <w:kinsoku w:val="0"/>
              <w:overflowPunct w:val="0"/>
              <w:autoSpaceDE w:val="0"/>
              <w:autoSpaceDN w:val="0"/>
              <w:adjustRightInd w:val="0"/>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4E"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774F" w14:textId="77777777" w:rsidR="002A6003" w:rsidRPr="002A6003" w:rsidRDefault="002A6003" w:rsidP="002A6003">
            <w:pPr>
              <w:kinsoku w:val="0"/>
              <w:overflowPunct w:val="0"/>
              <w:autoSpaceDE w:val="0"/>
              <w:autoSpaceDN w:val="0"/>
              <w:adjustRightInd w:val="0"/>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Wired</w:t>
            </w:r>
          </w:p>
        </w:tc>
        <w:tc>
          <w:tcPr>
            <w:tcW w:w="4336" w:type="dxa"/>
            <w:tcBorders>
              <w:top w:val="single" w:sz="4" w:space="0" w:color="0000FF"/>
              <w:left w:val="single" w:sz="4" w:space="0" w:color="0000FF"/>
              <w:bottom w:val="single" w:sz="4" w:space="0" w:color="0000FF"/>
              <w:right w:val="single" w:sz="4" w:space="0" w:color="0000FF"/>
            </w:tcBorders>
          </w:tcPr>
          <w:p w14:paraId="30097750" w14:textId="77777777" w:rsidR="002A6003" w:rsidRPr="002A6003" w:rsidRDefault="002A6003" w:rsidP="002A6003">
            <w:pPr>
              <w:kinsoku w:val="0"/>
              <w:overflowPunct w:val="0"/>
              <w:autoSpaceDE w:val="0"/>
              <w:autoSpaceDN w:val="0"/>
              <w:adjustRightInd w:val="0"/>
              <w:spacing w:before="3" w:line="398" w:lineRule="exact"/>
              <w:ind w:left="318" w:right="93"/>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Number of fixed - wired TLB table entries (low - end TLB table entries that are not used for random substitution)</w:t>
            </w:r>
          </w:p>
        </w:tc>
      </w:tr>
      <w:tr w:rsidR="002A6003" w:rsidRPr="002A6003" w14:paraId="30097756"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52" w14:textId="77777777" w:rsidR="002A6003" w:rsidRPr="002A6003" w:rsidRDefault="002A6003" w:rsidP="002A6003">
            <w:pPr>
              <w:kinsoku w:val="0"/>
              <w:overflowPunct w:val="0"/>
              <w:autoSpaceDE w:val="0"/>
              <w:autoSpaceDN w:val="0"/>
              <w:adjustRightInd w:val="0"/>
              <w:spacing w:before="151"/>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1401" w:type="dxa"/>
            <w:tcBorders>
              <w:top w:val="single" w:sz="4" w:space="0" w:color="0000FF"/>
              <w:left w:val="single" w:sz="4" w:space="0" w:color="0000FF"/>
              <w:bottom w:val="single" w:sz="4" w:space="0" w:color="0000FF"/>
              <w:right w:val="single" w:sz="4" w:space="0" w:color="0000FF"/>
            </w:tcBorders>
          </w:tcPr>
          <w:p w14:paraId="30097753"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54"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Hwrena</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55"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Hardware register enablement</w:t>
            </w:r>
          </w:p>
        </w:tc>
      </w:tr>
      <w:tr w:rsidR="002A6003" w:rsidRPr="002A6003" w14:paraId="3009775B"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57" w14:textId="77777777" w:rsidR="002A6003" w:rsidRPr="002A6003" w:rsidRDefault="002A6003" w:rsidP="002A6003">
            <w:pPr>
              <w:kinsoku w:val="0"/>
              <w:overflowPunct w:val="0"/>
              <w:autoSpaceDE w:val="0"/>
              <w:autoSpaceDN w:val="0"/>
              <w:adjustRightInd w:val="0"/>
              <w:spacing w:before="151"/>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w:t>
            </w:r>
          </w:p>
        </w:tc>
        <w:tc>
          <w:tcPr>
            <w:tcW w:w="1401" w:type="dxa"/>
            <w:tcBorders>
              <w:top w:val="single" w:sz="4" w:space="0" w:color="0000FF"/>
              <w:left w:val="single" w:sz="4" w:space="0" w:color="0000FF"/>
              <w:bottom w:val="single" w:sz="4" w:space="0" w:color="0000FF"/>
              <w:right w:val="single" w:sz="4" w:space="0" w:color="0000FF"/>
            </w:tcBorders>
          </w:tcPr>
          <w:p w14:paraId="30097758"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59"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BadVaddr</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5A"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Incorrect virtual address</w:t>
            </w:r>
          </w:p>
        </w:tc>
      </w:tr>
      <w:tr w:rsidR="002A6003" w:rsidRPr="002A6003" w14:paraId="30097760" w14:textId="77777777" w:rsidTr="00437832">
        <w:trPr>
          <w:trHeight w:val="397"/>
        </w:trPr>
        <w:tc>
          <w:tcPr>
            <w:tcW w:w="1015" w:type="dxa"/>
            <w:tcBorders>
              <w:top w:val="single" w:sz="4" w:space="0" w:color="0000FF"/>
              <w:left w:val="single" w:sz="4" w:space="0" w:color="0000FF"/>
              <w:bottom w:val="single" w:sz="4" w:space="0" w:color="0000FF"/>
              <w:right w:val="single" w:sz="4" w:space="0" w:color="0000FF"/>
            </w:tcBorders>
          </w:tcPr>
          <w:p w14:paraId="3009775C" w14:textId="77777777" w:rsidR="002A6003" w:rsidRPr="002A6003" w:rsidRDefault="002A6003" w:rsidP="002A6003">
            <w:pPr>
              <w:kinsoku w:val="0"/>
              <w:overflowPunct w:val="0"/>
              <w:autoSpaceDE w:val="0"/>
              <w:autoSpaceDN w:val="0"/>
              <w:adjustRightInd w:val="0"/>
              <w:spacing w:before="151"/>
              <w:ind w:right="21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9</w:t>
            </w:r>
          </w:p>
        </w:tc>
        <w:tc>
          <w:tcPr>
            <w:tcW w:w="1401" w:type="dxa"/>
            <w:tcBorders>
              <w:top w:val="single" w:sz="4" w:space="0" w:color="0000FF"/>
              <w:left w:val="single" w:sz="4" w:space="0" w:color="0000FF"/>
              <w:bottom w:val="single" w:sz="4" w:space="0" w:color="0000FF"/>
              <w:right w:val="single" w:sz="4" w:space="0" w:color="0000FF"/>
            </w:tcBorders>
          </w:tcPr>
          <w:p w14:paraId="3009775D"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5E"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Count</w:t>
            </w:r>
          </w:p>
        </w:tc>
        <w:tc>
          <w:tcPr>
            <w:tcW w:w="4336" w:type="dxa"/>
            <w:tcBorders>
              <w:top w:val="single" w:sz="4" w:space="0" w:color="0000FF"/>
              <w:left w:val="single" w:sz="4" w:space="0" w:color="0000FF"/>
              <w:bottom w:val="single" w:sz="4" w:space="0" w:color="0000FF"/>
              <w:right w:val="single" w:sz="4" w:space="0" w:color="0000FF"/>
            </w:tcBorders>
          </w:tcPr>
          <w:p w14:paraId="3009775F"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counter</w:t>
            </w:r>
          </w:p>
        </w:tc>
      </w:tr>
      <w:tr w:rsidR="002A6003" w:rsidRPr="002A6003" w14:paraId="30097765"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61" w14:textId="77777777" w:rsidR="002A6003" w:rsidRPr="002A6003" w:rsidRDefault="002A6003" w:rsidP="002A6003">
            <w:pPr>
              <w:kinsoku w:val="0"/>
              <w:overflowPunct w:val="0"/>
              <w:autoSpaceDE w:val="0"/>
              <w:autoSpaceDN w:val="0"/>
              <w:adjustRightInd w:val="0"/>
              <w:spacing w:before="153"/>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w:t>
            </w:r>
          </w:p>
        </w:tc>
        <w:tc>
          <w:tcPr>
            <w:tcW w:w="1401" w:type="dxa"/>
            <w:tcBorders>
              <w:top w:val="single" w:sz="4" w:space="0" w:color="0000FF"/>
              <w:left w:val="single" w:sz="4" w:space="0" w:color="0000FF"/>
              <w:bottom w:val="single" w:sz="4" w:space="0" w:color="0000FF"/>
              <w:right w:val="single" w:sz="4" w:space="0" w:color="0000FF"/>
            </w:tcBorders>
          </w:tcPr>
          <w:p w14:paraId="30097762" w14:textId="77777777" w:rsidR="002A6003" w:rsidRPr="002A6003" w:rsidRDefault="002A6003" w:rsidP="002A6003">
            <w:pPr>
              <w:kinsoku w:val="0"/>
              <w:overflowPunct w:val="0"/>
              <w:autoSpaceDE w:val="0"/>
              <w:autoSpaceDN w:val="0"/>
              <w:adjustRightInd w:val="0"/>
              <w:spacing w:before="153"/>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63" w14:textId="77777777" w:rsidR="002A6003" w:rsidRPr="002A6003" w:rsidRDefault="002A6003" w:rsidP="002A6003">
            <w:pPr>
              <w:kinsoku w:val="0"/>
              <w:overflowPunct w:val="0"/>
              <w:autoSpaceDE w:val="0"/>
              <w:autoSpaceDN w:val="0"/>
              <w:adjustRightInd w:val="0"/>
              <w:spacing w:before="153"/>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EntryHi</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64" w14:textId="77777777" w:rsidR="002A6003" w:rsidRPr="002A6003" w:rsidRDefault="002A6003" w:rsidP="002A6003">
            <w:pPr>
              <w:kinsoku w:val="0"/>
              <w:overflowPunct w:val="0"/>
              <w:autoSpaceDE w:val="0"/>
              <w:autoSpaceDN w:val="0"/>
              <w:adjustRightInd w:val="0"/>
              <w:spacing w:before="141"/>
              <w:ind w:left="31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high half of a TLB table entry (dummy page number and ASID) </w:t>
            </w:r>
          </w:p>
        </w:tc>
      </w:tr>
      <w:tr w:rsidR="002A6003" w:rsidRPr="002A6003" w14:paraId="3009776A"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66"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11</w:t>
            </w:r>
          </w:p>
        </w:tc>
        <w:tc>
          <w:tcPr>
            <w:tcW w:w="1401" w:type="dxa"/>
            <w:tcBorders>
              <w:top w:val="single" w:sz="4" w:space="0" w:color="0000FF"/>
              <w:left w:val="single" w:sz="4" w:space="0" w:color="0000FF"/>
              <w:bottom w:val="single" w:sz="4" w:space="0" w:color="0000FF"/>
              <w:right w:val="single" w:sz="4" w:space="0" w:color="0000FF"/>
            </w:tcBorders>
          </w:tcPr>
          <w:p w14:paraId="30097767"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68"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Compare</w:t>
            </w:r>
          </w:p>
        </w:tc>
        <w:tc>
          <w:tcPr>
            <w:tcW w:w="4336" w:type="dxa"/>
            <w:tcBorders>
              <w:top w:val="single" w:sz="4" w:space="0" w:color="0000FF"/>
              <w:left w:val="single" w:sz="4" w:space="0" w:color="0000FF"/>
              <w:bottom w:val="single" w:sz="4" w:space="0" w:color="0000FF"/>
              <w:right w:val="single" w:sz="4" w:space="0" w:color="0000FF"/>
            </w:tcBorders>
          </w:tcPr>
          <w:p w14:paraId="30097769"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Counter comparison</w:t>
            </w:r>
          </w:p>
        </w:tc>
      </w:tr>
      <w:tr w:rsidR="002A6003" w:rsidRPr="002A6003" w14:paraId="3009776F"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6B"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w:t>
            </w:r>
          </w:p>
        </w:tc>
        <w:tc>
          <w:tcPr>
            <w:tcW w:w="1401" w:type="dxa"/>
            <w:tcBorders>
              <w:top w:val="single" w:sz="4" w:space="0" w:color="0000FF"/>
              <w:left w:val="single" w:sz="4" w:space="0" w:color="0000FF"/>
              <w:bottom w:val="single" w:sz="4" w:space="0" w:color="0000FF"/>
              <w:right w:val="single" w:sz="4" w:space="0" w:color="0000FF"/>
            </w:tcBorders>
          </w:tcPr>
          <w:p w14:paraId="3009776C"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6D"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Status</w:t>
            </w:r>
          </w:p>
        </w:tc>
        <w:tc>
          <w:tcPr>
            <w:tcW w:w="4336" w:type="dxa"/>
            <w:tcBorders>
              <w:top w:val="single" w:sz="4" w:space="0" w:color="0000FF"/>
              <w:left w:val="single" w:sz="4" w:space="0" w:color="0000FF"/>
              <w:bottom w:val="single" w:sz="4" w:space="0" w:color="0000FF"/>
              <w:right w:val="single" w:sz="4" w:space="0" w:color="0000FF"/>
            </w:tcBorders>
          </w:tcPr>
          <w:p w14:paraId="3009776E"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Processor status register</w:t>
            </w:r>
          </w:p>
        </w:tc>
      </w:tr>
      <w:tr w:rsidR="002A6003" w:rsidRPr="002A6003" w14:paraId="30097774"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70"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w:t>
            </w:r>
          </w:p>
        </w:tc>
        <w:tc>
          <w:tcPr>
            <w:tcW w:w="1401" w:type="dxa"/>
            <w:tcBorders>
              <w:top w:val="single" w:sz="4" w:space="0" w:color="0000FF"/>
              <w:left w:val="single" w:sz="4" w:space="0" w:color="0000FF"/>
              <w:bottom w:val="single" w:sz="4" w:space="0" w:color="0000FF"/>
              <w:right w:val="single" w:sz="4" w:space="0" w:color="0000FF"/>
            </w:tcBorders>
          </w:tcPr>
          <w:p w14:paraId="30097771"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1768" w:type="dxa"/>
            <w:tcBorders>
              <w:top w:val="single" w:sz="4" w:space="0" w:color="0000FF"/>
              <w:left w:val="single" w:sz="4" w:space="0" w:color="0000FF"/>
              <w:bottom w:val="single" w:sz="4" w:space="0" w:color="0000FF"/>
              <w:right w:val="single" w:sz="4" w:space="0" w:color="0000FF"/>
            </w:tcBorders>
          </w:tcPr>
          <w:p w14:paraId="30097772"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IntCtl</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73"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Extended interrupt control register</w:t>
            </w:r>
          </w:p>
        </w:tc>
      </w:tr>
      <w:tr w:rsidR="002A6003" w:rsidRPr="002A6003" w14:paraId="30097779"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75"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w:t>
            </w:r>
          </w:p>
        </w:tc>
        <w:tc>
          <w:tcPr>
            <w:tcW w:w="1401" w:type="dxa"/>
            <w:tcBorders>
              <w:top w:val="single" w:sz="4" w:space="0" w:color="0000FF"/>
              <w:left w:val="single" w:sz="4" w:space="0" w:color="0000FF"/>
              <w:bottom w:val="single" w:sz="4" w:space="0" w:color="0000FF"/>
              <w:right w:val="single" w:sz="4" w:space="0" w:color="0000FF"/>
            </w:tcBorders>
          </w:tcPr>
          <w:p w14:paraId="30097776"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1768" w:type="dxa"/>
            <w:tcBorders>
              <w:top w:val="single" w:sz="4" w:space="0" w:color="0000FF"/>
              <w:left w:val="single" w:sz="4" w:space="0" w:color="0000FF"/>
              <w:bottom w:val="single" w:sz="4" w:space="0" w:color="0000FF"/>
              <w:right w:val="single" w:sz="4" w:space="0" w:color="0000FF"/>
            </w:tcBorders>
          </w:tcPr>
          <w:p w14:paraId="30097777"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SRSCtl</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78"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shadow register group controls the register</w:t>
            </w:r>
          </w:p>
        </w:tc>
      </w:tr>
      <w:tr w:rsidR="002A6003" w:rsidRPr="002A6003" w14:paraId="3009777E" w14:textId="77777777" w:rsidTr="00437832">
        <w:trPr>
          <w:trHeight w:val="398"/>
        </w:trPr>
        <w:tc>
          <w:tcPr>
            <w:tcW w:w="1015" w:type="dxa"/>
            <w:tcBorders>
              <w:top w:val="single" w:sz="4" w:space="0" w:color="0000FF"/>
              <w:left w:val="single" w:sz="4" w:space="0" w:color="0000FF"/>
              <w:bottom w:val="single" w:sz="4" w:space="0" w:color="0000FF"/>
              <w:right w:val="single" w:sz="4" w:space="0" w:color="0000FF"/>
            </w:tcBorders>
          </w:tcPr>
          <w:p w14:paraId="3009777A"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13</w:t>
            </w:r>
          </w:p>
        </w:tc>
        <w:tc>
          <w:tcPr>
            <w:tcW w:w="1401" w:type="dxa"/>
            <w:tcBorders>
              <w:top w:val="single" w:sz="4" w:space="0" w:color="0000FF"/>
              <w:left w:val="single" w:sz="4" w:space="0" w:color="0000FF"/>
              <w:bottom w:val="single" w:sz="4" w:space="0" w:color="0000FF"/>
              <w:right w:val="single" w:sz="4" w:space="0" w:color="0000FF"/>
            </w:tcBorders>
          </w:tcPr>
          <w:p w14:paraId="3009777B"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7C"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Cause</w:t>
            </w:r>
          </w:p>
        </w:tc>
        <w:tc>
          <w:tcPr>
            <w:tcW w:w="4336" w:type="dxa"/>
            <w:tcBorders>
              <w:top w:val="single" w:sz="4" w:space="0" w:color="0000FF"/>
              <w:left w:val="single" w:sz="4" w:space="0" w:color="0000FF"/>
              <w:bottom w:val="single" w:sz="4" w:space="0" w:color="0000FF"/>
              <w:right w:val="single" w:sz="4" w:space="0" w:color="0000FF"/>
            </w:tcBorders>
          </w:tcPr>
          <w:p w14:paraId="3009777D"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reason for the latest exception</w:t>
            </w:r>
          </w:p>
        </w:tc>
      </w:tr>
      <w:tr w:rsidR="002A6003" w:rsidRPr="002A6003" w14:paraId="30097783"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7F" w14:textId="77777777" w:rsidR="002A6003" w:rsidRPr="002A6003" w:rsidRDefault="002A6003" w:rsidP="002A6003">
            <w:pPr>
              <w:kinsoku w:val="0"/>
              <w:overflowPunct w:val="0"/>
              <w:autoSpaceDE w:val="0"/>
              <w:autoSpaceDN w:val="0"/>
              <w:adjustRightInd w:val="0"/>
              <w:spacing w:before="153"/>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14</w:t>
            </w:r>
          </w:p>
        </w:tc>
        <w:tc>
          <w:tcPr>
            <w:tcW w:w="1401" w:type="dxa"/>
            <w:tcBorders>
              <w:top w:val="single" w:sz="4" w:space="0" w:color="0000FF"/>
              <w:left w:val="single" w:sz="4" w:space="0" w:color="0000FF"/>
              <w:bottom w:val="single" w:sz="4" w:space="0" w:color="0000FF"/>
              <w:right w:val="single" w:sz="4" w:space="0" w:color="0000FF"/>
            </w:tcBorders>
          </w:tcPr>
          <w:p w14:paraId="30097780" w14:textId="77777777" w:rsidR="002A6003" w:rsidRPr="002A6003" w:rsidRDefault="002A6003" w:rsidP="002A6003">
            <w:pPr>
              <w:kinsoku w:val="0"/>
              <w:overflowPunct w:val="0"/>
              <w:autoSpaceDE w:val="0"/>
              <w:autoSpaceDN w:val="0"/>
              <w:adjustRightInd w:val="0"/>
              <w:spacing w:before="153"/>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81" w14:textId="77777777" w:rsidR="002A6003" w:rsidRPr="002A6003" w:rsidRDefault="002A6003" w:rsidP="002A6003">
            <w:pPr>
              <w:kinsoku w:val="0"/>
              <w:overflowPunct w:val="0"/>
              <w:autoSpaceDE w:val="0"/>
              <w:autoSpaceDN w:val="0"/>
              <w:adjustRightInd w:val="0"/>
              <w:spacing w:before="153"/>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EPC</w:t>
            </w:r>
          </w:p>
        </w:tc>
        <w:tc>
          <w:tcPr>
            <w:tcW w:w="4336" w:type="dxa"/>
            <w:tcBorders>
              <w:top w:val="single" w:sz="4" w:space="0" w:color="0000FF"/>
              <w:left w:val="single" w:sz="4" w:space="0" w:color="0000FF"/>
              <w:bottom w:val="single" w:sz="4" w:space="0" w:color="0000FF"/>
              <w:right w:val="single" w:sz="4" w:space="0" w:color="0000FF"/>
            </w:tcBorders>
          </w:tcPr>
          <w:p w14:paraId="30097782" w14:textId="77777777" w:rsidR="002A6003" w:rsidRPr="002A6003" w:rsidRDefault="002A6003" w:rsidP="002A6003">
            <w:pPr>
              <w:kinsoku w:val="0"/>
              <w:overflowPunct w:val="0"/>
              <w:autoSpaceDE w:val="0"/>
              <w:autoSpaceDN w:val="0"/>
              <w:adjustRightInd w:val="0"/>
              <w:spacing w:before="141"/>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Exception program counter</w:t>
            </w:r>
          </w:p>
        </w:tc>
      </w:tr>
      <w:tr w:rsidR="002A6003" w:rsidRPr="002A6003" w14:paraId="30097788"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84"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15</w:t>
            </w:r>
          </w:p>
        </w:tc>
        <w:tc>
          <w:tcPr>
            <w:tcW w:w="1401" w:type="dxa"/>
            <w:tcBorders>
              <w:top w:val="single" w:sz="4" w:space="0" w:color="0000FF"/>
              <w:left w:val="single" w:sz="4" w:space="0" w:color="0000FF"/>
              <w:bottom w:val="single" w:sz="4" w:space="0" w:color="0000FF"/>
              <w:right w:val="single" w:sz="4" w:space="0" w:color="0000FF"/>
            </w:tcBorders>
          </w:tcPr>
          <w:p w14:paraId="30097785"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86"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PRid</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87"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Processor revision version id</w:t>
            </w:r>
          </w:p>
        </w:tc>
      </w:tr>
      <w:tr w:rsidR="002A6003" w:rsidRPr="002A6003" w14:paraId="3009778D"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89"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15</w:t>
            </w:r>
          </w:p>
        </w:tc>
        <w:tc>
          <w:tcPr>
            <w:tcW w:w="1401" w:type="dxa"/>
            <w:tcBorders>
              <w:top w:val="single" w:sz="4" w:space="0" w:color="0000FF"/>
              <w:left w:val="single" w:sz="4" w:space="0" w:color="0000FF"/>
              <w:bottom w:val="single" w:sz="4" w:space="0" w:color="0000FF"/>
              <w:right w:val="single" w:sz="4" w:space="0" w:color="0000FF"/>
            </w:tcBorders>
          </w:tcPr>
          <w:p w14:paraId="3009778A"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1768" w:type="dxa"/>
            <w:tcBorders>
              <w:top w:val="single" w:sz="4" w:space="0" w:color="0000FF"/>
              <w:left w:val="single" w:sz="4" w:space="0" w:color="0000FF"/>
              <w:bottom w:val="single" w:sz="4" w:space="0" w:color="0000FF"/>
              <w:right w:val="single" w:sz="4" w:space="0" w:color="0000FF"/>
            </w:tcBorders>
          </w:tcPr>
          <w:p w14:paraId="3009778B"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EBase</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8C"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Exception vector base address</w:t>
            </w:r>
          </w:p>
        </w:tc>
      </w:tr>
      <w:tr w:rsidR="002A6003" w:rsidRPr="002A6003" w14:paraId="30097792"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8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401" w:type="dxa"/>
            <w:tcBorders>
              <w:top w:val="single" w:sz="4" w:space="0" w:color="0000FF"/>
              <w:left w:val="single" w:sz="4" w:space="0" w:color="0000FF"/>
              <w:bottom w:val="single" w:sz="4" w:space="0" w:color="0000FF"/>
              <w:right w:val="single" w:sz="4" w:space="0" w:color="0000FF"/>
            </w:tcBorders>
          </w:tcPr>
          <w:p w14:paraId="3009778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768" w:type="dxa"/>
            <w:tcBorders>
              <w:top w:val="single" w:sz="4" w:space="0" w:color="0000FF"/>
              <w:left w:val="single" w:sz="4" w:space="0" w:color="0000FF"/>
              <w:bottom w:val="single" w:sz="4" w:space="0" w:color="0000FF"/>
              <w:right w:val="single" w:sz="4" w:space="0" w:color="0000FF"/>
            </w:tcBorders>
          </w:tcPr>
          <w:p w14:paraId="3009779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336" w:type="dxa"/>
            <w:tcBorders>
              <w:top w:val="single" w:sz="4" w:space="0" w:color="0000FF"/>
              <w:left w:val="single" w:sz="4" w:space="0" w:color="0000FF"/>
              <w:bottom w:val="single" w:sz="4" w:space="0" w:color="0000FF"/>
              <w:right w:val="single" w:sz="4" w:space="0" w:color="0000FF"/>
            </w:tcBorders>
          </w:tcPr>
          <w:p w14:paraId="3009779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799"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95"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w:t>
            </w:r>
          </w:p>
        </w:tc>
        <w:tc>
          <w:tcPr>
            <w:tcW w:w="1401" w:type="dxa"/>
            <w:tcBorders>
              <w:top w:val="single" w:sz="4" w:space="0" w:color="0000FF"/>
              <w:left w:val="single" w:sz="4" w:space="0" w:color="0000FF"/>
              <w:bottom w:val="single" w:sz="4" w:space="0" w:color="0000FF"/>
              <w:right w:val="single" w:sz="4" w:space="0" w:color="0000FF"/>
            </w:tcBorders>
          </w:tcPr>
          <w:p w14:paraId="30097796"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1768" w:type="dxa"/>
            <w:tcBorders>
              <w:top w:val="single" w:sz="4" w:space="0" w:color="0000FF"/>
              <w:left w:val="single" w:sz="4" w:space="0" w:color="0000FF"/>
              <w:bottom w:val="single" w:sz="4" w:space="0" w:color="0000FF"/>
              <w:right w:val="single" w:sz="4" w:space="0" w:color="0000FF"/>
            </w:tcBorders>
          </w:tcPr>
          <w:p w14:paraId="30097797"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Config1</w:t>
            </w:r>
          </w:p>
        </w:tc>
        <w:tc>
          <w:tcPr>
            <w:tcW w:w="4336" w:type="dxa"/>
            <w:tcBorders>
              <w:top w:val="single" w:sz="4" w:space="0" w:color="0000FF"/>
              <w:left w:val="single" w:sz="4" w:space="0" w:color="0000FF"/>
              <w:bottom w:val="single" w:sz="4" w:space="0" w:color="0000FF"/>
              <w:right w:val="single" w:sz="4" w:space="0" w:color="0000FF"/>
            </w:tcBorders>
          </w:tcPr>
          <w:p w14:paraId="30097798"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Configure register 1</w:t>
            </w:r>
          </w:p>
        </w:tc>
      </w:tr>
      <w:tr w:rsidR="002A6003" w:rsidRPr="002A6003" w14:paraId="3009779E"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9A"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w:t>
            </w:r>
          </w:p>
        </w:tc>
        <w:tc>
          <w:tcPr>
            <w:tcW w:w="1401" w:type="dxa"/>
            <w:tcBorders>
              <w:top w:val="single" w:sz="4" w:space="0" w:color="0000FF"/>
              <w:left w:val="single" w:sz="4" w:space="0" w:color="0000FF"/>
              <w:bottom w:val="single" w:sz="4" w:space="0" w:color="0000FF"/>
              <w:right w:val="single" w:sz="4" w:space="0" w:color="0000FF"/>
            </w:tcBorders>
          </w:tcPr>
          <w:p w14:paraId="3009779B"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1768" w:type="dxa"/>
            <w:tcBorders>
              <w:top w:val="single" w:sz="4" w:space="0" w:color="0000FF"/>
              <w:left w:val="single" w:sz="4" w:space="0" w:color="0000FF"/>
              <w:bottom w:val="single" w:sz="4" w:space="0" w:color="0000FF"/>
              <w:right w:val="single" w:sz="4" w:space="0" w:color="0000FF"/>
            </w:tcBorders>
          </w:tcPr>
          <w:p w14:paraId="3009779C"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Config2</w:t>
            </w:r>
          </w:p>
        </w:tc>
        <w:tc>
          <w:tcPr>
            <w:tcW w:w="4336" w:type="dxa"/>
            <w:tcBorders>
              <w:top w:val="single" w:sz="4" w:space="0" w:color="0000FF"/>
              <w:left w:val="single" w:sz="4" w:space="0" w:color="0000FF"/>
              <w:bottom w:val="single" w:sz="4" w:space="0" w:color="0000FF"/>
              <w:right w:val="single" w:sz="4" w:space="0" w:color="0000FF"/>
            </w:tcBorders>
          </w:tcPr>
          <w:p w14:paraId="3009779D"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Configure register 2</w:t>
            </w:r>
          </w:p>
        </w:tc>
      </w:tr>
      <w:tr w:rsidR="002A6003" w:rsidRPr="002A6003" w14:paraId="300977A3"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9F"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w:t>
            </w:r>
          </w:p>
        </w:tc>
        <w:tc>
          <w:tcPr>
            <w:tcW w:w="1401" w:type="dxa"/>
            <w:tcBorders>
              <w:top w:val="single" w:sz="4" w:space="0" w:color="0000FF"/>
              <w:left w:val="single" w:sz="4" w:space="0" w:color="0000FF"/>
              <w:bottom w:val="single" w:sz="4" w:space="0" w:color="0000FF"/>
              <w:right w:val="single" w:sz="4" w:space="0" w:color="0000FF"/>
            </w:tcBorders>
          </w:tcPr>
          <w:p w14:paraId="300977A0"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1768" w:type="dxa"/>
            <w:tcBorders>
              <w:top w:val="single" w:sz="4" w:space="0" w:color="0000FF"/>
              <w:left w:val="single" w:sz="4" w:space="0" w:color="0000FF"/>
              <w:bottom w:val="single" w:sz="4" w:space="0" w:color="0000FF"/>
              <w:right w:val="single" w:sz="4" w:space="0" w:color="0000FF"/>
            </w:tcBorders>
          </w:tcPr>
          <w:p w14:paraId="300977A1"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Config3</w:t>
            </w:r>
          </w:p>
        </w:tc>
        <w:tc>
          <w:tcPr>
            <w:tcW w:w="4336" w:type="dxa"/>
            <w:tcBorders>
              <w:top w:val="single" w:sz="4" w:space="0" w:color="0000FF"/>
              <w:left w:val="single" w:sz="4" w:space="0" w:color="0000FF"/>
              <w:bottom w:val="single" w:sz="4" w:space="0" w:color="0000FF"/>
              <w:right w:val="single" w:sz="4" w:space="0" w:color="0000FF"/>
            </w:tcBorders>
          </w:tcPr>
          <w:p w14:paraId="300977A2"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Configure register 3</w:t>
            </w:r>
          </w:p>
        </w:tc>
      </w:tr>
      <w:tr w:rsidR="002A6003" w:rsidRPr="002A6003" w14:paraId="300977A8" w14:textId="77777777" w:rsidTr="00437832">
        <w:trPr>
          <w:trHeight w:val="397"/>
        </w:trPr>
        <w:tc>
          <w:tcPr>
            <w:tcW w:w="1015" w:type="dxa"/>
            <w:tcBorders>
              <w:top w:val="single" w:sz="4" w:space="0" w:color="0000FF"/>
              <w:left w:val="single" w:sz="4" w:space="0" w:color="0000FF"/>
              <w:bottom w:val="single" w:sz="4" w:space="0" w:color="0000FF"/>
              <w:right w:val="single" w:sz="4" w:space="0" w:color="0000FF"/>
            </w:tcBorders>
          </w:tcPr>
          <w:p w14:paraId="300977A4"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17</w:t>
            </w:r>
          </w:p>
        </w:tc>
        <w:tc>
          <w:tcPr>
            <w:tcW w:w="1401" w:type="dxa"/>
            <w:tcBorders>
              <w:top w:val="single" w:sz="4" w:space="0" w:color="0000FF"/>
              <w:left w:val="single" w:sz="4" w:space="0" w:color="0000FF"/>
              <w:bottom w:val="single" w:sz="4" w:space="0" w:color="0000FF"/>
              <w:right w:val="single" w:sz="4" w:space="0" w:color="0000FF"/>
            </w:tcBorders>
          </w:tcPr>
          <w:p w14:paraId="300977A5"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A6"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LLAddr</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A7"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Link read memory address</w:t>
            </w:r>
          </w:p>
        </w:tc>
      </w:tr>
      <w:tr w:rsidR="002A6003" w:rsidRPr="002A6003" w14:paraId="300977AD"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A9" w14:textId="77777777" w:rsidR="002A6003" w:rsidRPr="002A6003" w:rsidRDefault="002A6003" w:rsidP="002A6003">
            <w:pPr>
              <w:kinsoku w:val="0"/>
              <w:overflowPunct w:val="0"/>
              <w:autoSpaceDE w:val="0"/>
              <w:autoSpaceDN w:val="0"/>
              <w:adjustRightInd w:val="0"/>
              <w:spacing w:before="153"/>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18</w:t>
            </w:r>
          </w:p>
        </w:tc>
        <w:tc>
          <w:tcPr>
            <w:tcW w:w="1401" w:type="dxa"/>
            <w:tcBorders>
              <w:top w:val="single" w:sz="4" w:space="0" w:color="0000FF"/>
              <w:left w:val="single" w:sz="4" w:space="0" w:color="0000FF"/>
              <w:bottom w:val="single" w:sz="4" w:space="0" w:color="0000FF"/>
              <w:right w:val="single" w:sz="4" w:space="0" w:color="0000FF"/>
            </w:tcBorders>
          </w:tcPr>
          <w:p w14:paraId="300977A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768" w:type="dxa"/>
            <w:tcBorders>
              <w:top w:val="single" w:sz="4" w:space="0" w:color="0000FF"/>
              <w:left w:val="single" w:sz="4" w:space="0" w:color="0000FF"/>
              <w:bottom w:val="single" w:sz="4" w:space="0" w:color="0000FF"/>
              <w:right w:val="single" w:sz="4" w:space="0" w:color="0000FF"/>
            </w:tcBorders>
          </w:tcPr>
          <w:p w14:paraId="300977A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336" w:type="dxa"/>
            <w:tcBorders>
              <w:top w:val="single" w:sz="4" w:space="0" w:color="0000FF"/>
              <w:left w:val="single" w:sz="4" w:space="0" w:color="0000FF"/>
              <w:bottom w:val="single" w:sz="4" w:space="0" w:color="0000FF"/>
              <w:right w:val="single" w:sz="4" w:space="0" w:color="0000FF"/>
            </w:tcBorders>
          </w:tcPr>
          <w:p w14:paraId="300977AC" w14:textId="523B39D5" w:rsidR="002A6003" w:rsidRPr="002A6003" w:rsidRDefault="008F3223" w:rsidP="002A6003">
            <w:pPr>
              <w:kinsoku w:val="0"/>
              <w:overflowPunct w:val="0"/>
              <w:autoSpaceDE w:val="0"/>
              <w:autoSpaceDN w:val="0"/>
              <w:adjustRightInd w:val="0"/>
              <w:spacing w:before="141"/>
              <w:ind w:left="318"/>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77B2"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AE"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19</w:t>
            </w:r>
          </w:p>
        </w:tc>
        <w:tc>
          <w:tcPr>
            <w:tcW w:w="1401" w:type="dxa"/>
            <w:tcBorders>
              <w:top w:val="single" w:sz="4" w:space="0" w:color="0000FF"/>
              <w:left w:val="single" w:sz="4" w:space="0" w:color="0000FF"/>
              <w:bottom w:val="single" w:sz="4" w:space="0" w:color="0000FF"/>
              <w:right w:val="single" w:sz="4" w:space="0" w:color="0000FF"/>
            </w:tcBorders>
          </w:tcPr>
          <w:p w14:paraId="300977A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768" w:type="dxa"/>
            <w:tcBorders>
              <w:top w:val="single" w:sz="4" w:space="0" w:color="0000FF"/>
              <w:left w:val="single" w:sz="4" w:space="0" w:color="0000FF"/>
              <w:bottom w:val="single" w:sz="4" w:space="0" w:color="0000FF"/>
              <w:right w:val="single" w:sz="4" w:space="0" w:color="0000FF"/>
            </w:tcBorders>
          </w:tcPr>
          <w:p w14:paraId="300977B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336" w:type="dxa"/>
            <w:tcBorders>
              <w:top w:val="single" w:sz="4" w:space="0" w:color="0000FF"/>
              <w:left w:val="single" w:sz="4" w:space="0" w:color="0000FF"/>
              <w:bottom w:val="single" w:sz="4" w:space="0" w:color="0000FF"/>
              <w:right w:val="single" w:sz="4" w:space="0" w:color="0000FF"/>
            </w:tcBorders>
          </w:tcPr>
          <w:p w14:paraId="300977B1" w14:textId="6ED29788" w:rsidR="002A6003" w:rsidRPr="002A6003" w:rsidRDefault="008F322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77B7"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B3"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20</w:t>
            </w:r>
          </w:p>
        </w:tc>
        <w:tc>
          <w:tcPr>
            <w:tcW w:w="1401" w:type="dxa"/>
            <w:tcBorders>
              <w:top w:val="single" w:sz="4" w:space="0" w:color="0000FF"/>
              <w:left w:val="single" w:sz="4" w:space="0" w:color="0000FF"/>
              <w:bottom w:val="single" w:sz="4" w:space="0" w:color="0000FF"/>
              <w:right w:val="single" w:sz="4" w:space="0" w:color="0000FF"/>
            </w:tcBorders>
          </w:tcPr>
          <w:p w14:paraId="300977B4"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B5"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Xcontext</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B6"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Virtual page transformation table (PTE) pointing to the kernel in 64-bit addressing mode </w:t>
            </w:r>
          </w:p>
        </w:tc>
      </w:tr>
      <w:tr w:rsidR="002A6003" w:rsidRPr="002A6003" w14:paraId="300977BC"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B8"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21</w:t>
            </w:r>
          </w:p>
        </w:tc>
        <w:tc>
          <w:tcPr>
            <w:tcW w:w="1401" w:type="dxa"/>
            <w:tcBorders>
              <w:top w:val="single" w:sz="4" w:space="0" w:color="0000FF"/>
              <w:left w:val="single" w:sz="4" w:space="0" w:color="0000FF"/>
              <w:bottom w:val="single" w:sz="4" w:space="0" w:color="0000FF"/>
              <w:right w:val="single" w:sz="4" w:space="0" w:color="0000FF"/>
            </w:tcBorders>
          </w:tcPr>
          <w:p w14:paraId="300977B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768" w:type="dxa"/>
            <w:tcBorders>
              <w:top w:val="single" w:sz="4" w:space="0" w:color="0000FF"/>
              <w:left w:val="single" w:sz="4" w:space="0" w:color="0000FF"/>
              <w:bottom w:val="single" w:sz="4" w:space="0" w:color="0000FF"/>
              <w:right w:val="single" w:sz="4" w:space="0" w:color="0000FF"/>
            </w:tcBorders>
          </w:tcPr>
          <w:p w14:paraId="300977B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336" w:type="dxa"/>
            <w:tcBorders>
              <w:top w:val="single" w:sz="4" w:space="0" w:color="0000FF"/>
              <w:left w:val="single" w:sz="4" w:space="0" w:color="0000FF"/>
              <w:bottom w:val="single" w:sz="4" w:space="0" w:color="0000FF"/>
              <w:right w:val="single" w:sz="4" w:space="0" w:color="0000FF"/>
            </w:tcBorders>
          </w:tcPr>
          <w:p w14:paraId="300977BB" w14:textId="0FCBC671" w:rsidR="002A6003" w:rsidRPr="002A6003" w:rsidRDefault="008F322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77C1"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BD"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22</w:t>
            </w:r>
          </w:p>
        </w:tc>
        <w:tc>
          <w:tcPr>
            <w:tcW w:w="1401" w:type="dxa"/>
            <w:tcBorders>
              <w:top w:val="single" w:sz="4" w:space="0" w:color="0000FF"/>
              <w:left w:val="single" w:sz="4" w:space="0" w:color="0000FF"/>
              <w:bottom w:val="single" w:sz="4" w:space="0" w:color="0000FF"/>
              <w:right w:val="single" w:sz="4" w:space="0" w:color="0000FF"/>
            </w:tcBorders>
          </w:tcPr>
          <w:p w14:paraId="300977BE"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BF"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Diagnose</w:t>
            </w:r>
          </w:p>
        </w:tc>
        <w:tc>
          <w:tcPr>
            <w:tcW w:w="4336" w:type="dxa"/>
            <w:tcBorders>
              <w:top w:val="single" w:sz="4" w:space="0" w:color="0000FF"/>
              <w:left w:val="single" w:sz="4" w:space="0" w:color="0000FF"/>
              <w:bottom w:val="single" w:sz="4" w:space="0" w:color="0000FF"/>
              <w:right w:val="single" w:sz="4" w:space="0" w:color="0000FF"/>
            </w:tcBorders>
          </w:tcPr>
          <w:p w14:paraId="300977C0"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Enable/disable </w:t>
            </w:r>
            <w:proofErr w:type="gramStart"/>
            <w:r w:rsidRPr="002A6003">
              <w:rPr>
                <w:rFonts w:ascii="Times New Roman" w:eastAsia="宋体" w:hAnsi="Times New Roman" w:cs="宋体" w:hint="eastAsia"/>
                <w:kern w:val="0"/>
                <w:sz w:val="18"/>
                <w:szCs w:val="18"/>
              </w:rPr>
              <w:t>BTB,RAS</w:t>
            </w:r>
            <w:proofErr w:type="gramEnd"/>
            <w:r w:rsidRPr="002A6003">
              <w:rPr>
                <w:rFonts w:ascii="Times New Roman" w:eastAsia="宋体" w:hAnsi="Times New Roman" w:cs="宋体" w:hint="eastAsia"/>
                <w:kern w:val="0"/>
                <w:sz w:val="18"/>
                <w:szCs w:val="18"/>
              </w:rPr>
              <w:t xml:space="preserve"> and empty ITLB tables</w:t>
            </w:r>
          </w:p>
        </w:tc>
      </w:tr>
      <w:tr w:rsidR="002A6003" w:rsidRPr="002A6003" w14:paraId="300977C6" w14:textId="77777777" w:rsidTr="00437832">
        <w:trPr>
          <w:trHeight w:val="398"/>
        </w:trPr>
        <w:tc>
          <w:tcPr>
            <w:tcW w:w="1015" w:type="dxa"/>
            <w:tcBorders>
              <w:top w:val="single" w:sz="4" w:space="0" w:color="0000FF"/>
              <w:left w:val="single" w:sz="4" w:space="0" w:color="0000FF"/>
              <w:bottom w:val="single" w:sz="4" w:space="0" w:color="0000FF"/>
              <w:right w:val="single" w:sz="4" w:space="0" w:color="0000FF"/>
            </w:tcBorders>
          </w:tcPr>
          <w:p w14:paraId="300977C2"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23</w:t>
            </w:r>
          </w:p>
        </w:tc>
        <w:tc>
          <w:tcPr>
            <w:tcW w:w="1401" w:type="dxa"/>
            <w:tcBorders>
              <w:top w:val="single" w:sz="4" w:space="0" w:color="0000FF"/>
              <w:left w:val="single" w:sz="4" w:space="0" w:color="0000FF"/>
              <w:bottom w:val="single" w:sz="4" w:space="0" w:color="0000FF"/>
              <w:right w:val="single" w:sz="4" w:space="0" w:color="0000FF"/>
            </w:tcBorders>
          </w:tcPr>
          <w:p w14:paraId="300977C3"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C4"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Debug</w:t>
            </w:r>
          </w:p>
        </w:tc>
        <w:tc>
          <w:tcPr>
            <w:tcW w:w="4336" w:type="dxa"/>
            <w:tcBorders>
              <w:top w:val="single" w:sz="4" w:space="0" w:color="0000FF"/>
              <w:left w:val="single" w:sz="4" w:space="0" w:color="0000FF"/>
              <w:bottom w:val="single" w:sz="4" w:space="0" w:color="0000FF"/>
              <w:right w:val="single" w:sz="4" w:space="0" w:color="0000FF"/>
            </w:tcBorders>
          </w:tcPr>
          <w:p w14:paraId="300977C5"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EJTAG debug register </w:t>
            </w:r>
          </w:p>
        </w:tc>
      </w:tr>
      <w:tr w:rsidR="002A6003" w:rsidRPr="002A6003" w14:paraId="300977CB"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C7" w14:textId="77777777" w:rsidR="002A6003" w:rsidRPr="002A6003" w:rsidRDefault="002A6003" w:rsidP="002A6003">
            <w:pPr>
              <w:kinsoku w:val="0"/>
              <w:overflowPunct w:val="0"/>
              <w:autoSpaceDE w:val="0"/>
              <w:autoSpaceDN w:val="0"/>
              <w:adjustRightInd w:val="0"/>
              <w:spacing w:before="153"/>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24</w:t>
            </w:r>
          </w:p>
        </w:tc>
        <w:tc>
          <w:tcPr>
            <w:tcW w:w="1401" w:type="dxa"/>
            <w:tcBorders>
              <w:top w:val="single" w:sz="4" w:space="0" w:color="0000FF"/>
              <w:left w:val="single" w:sz="4" w:space="0" w:color="0000FF"/>
              <w:bottom w:val="single" w:sz="4" w:space="0" w:color="0000FF"/>
              <w:right w:val="single" w:sz="4" w:space="0" w:color="0000FF"/>
            </w:tcBorders>
          </w:tcPr>
          <w:p w14:paraId="300977C8" w14:textId="77777777" w:rsidR="002A6003" w:rsidRPr="002A6003" w:rsidRDefault="002A6003" w:rsidP="002A6003">
            <w:pPr>
              <w:kinsoku w:val="0"/>
              <w:overflowPunct w:val="0"/>
              <w:autoSpaceDE w:val="0"/>
              <w:autoSpaceDN w:val="0"/>
              <w:adjustRightInd w:val="0"/>
              <w:spacing w:before="153"/>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C9" w14:textId="77777777" w:rsidR="002A6003" w:rsidRPr="002A6003" w:rsidRDefault="002A6003" w:rsidP="002A6003">
            <w:pPr>
              <w:kinsoku w:val="0"/>
              <w:overflowPunct w:val="0"/>
              <w:autoSpaceDE w:val="0"/>
              <w:autoSpaceDN w:val="0"/>
              <w:adjustRightInd w:val="0"/>
              <w:spacing w:before="153"/>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DEPC</w:t>
            </w:r>
          </w:p>
        </w:tc>
        <w:tc>
          <w:tcPr>
            <w:tcW w:w="4336" w:type="dxa"/>
            <w:tcBorders>
              <w:top w:val="single" w:sz="4" w:space="0" w:color="0000FF"/>
              <w:left w:val="single" w:sz="4" w:space="0" w:color="0000FF"/>
              <w:bottom w:val="single" w:sz="4" w:space="0" w:color="0000FF"/>
              <w:right w:val="single" w:sz="4" w:space="0" w:color="0000FF"/>
            </w:tcBorders>
          </w:tcPr>
          <w:p w14:paraId="300977CA" w14:textId="77777777" w:rsidR="002A6003" w:rsidRPr="002A6003" w:rsidRDefault="002A6003" w:rsidP="002A6003">
            <w:pPr>
              <w:kinsoku w:val="0"/>
              <w:overflowPunct w:val="0"/>
              <w:autoSpaceDE w:val="0"/>
              <w:autoSpaceDN w:val="0"/>
              <w:adjustRightInd w:val="0"/>
              <w:spacing w:before="141"/>
              <w:ind w:left="31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EJTAG debugging exception counters </w:t>
            </w:r>
          </w:p>
        </w:tc>
      </w:tr>
      <w:tr w:rsidR="002A6003" w:rsidRPr="002A6003" w14:paraId="300977D0"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CC"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25</w:t>
            </w:r>
          </w:p>
        </w:tc>
        <w:tc>
          <w:tcPr>
            <w:tcW w:w="1401" w:type="dxa"/>
            <w:tcBorders>
              <w:top w:val="single" w:sz="4" w:space="0" w:color="0000FF"/>
              <w:left w:val="single" w:sz="4" w:space="0" w:color="0000FF"/>
              <w:bottom w:val="single" w:sz="4" w:space="0" w:color="0000FF"/>
              <w:right w:val="single" w:sz="4" w:space="0" w:color="0000FF"/>
            </w:tcBorders>
          </w:tcPr>
          <w:p w14:paraId="300977CD" w14:textId="77777777" w:rsidR="002A6003" w:rsidRPr="002A6003" w:rsidRDefault="002A6003" w:rsidP="002A6003">
            <w:pPr>
              <w:kinsoku w:val="0"/>
              <w:overflowPunct w:val="0"/>
              <w:autoSpaceDE w:val="0"/>
              <w:autoSpaceDN w:val="0"/>
              <w:adjustRightInd w:val="0"/>
              <w:spacing w:before="151"/>
              <w:ind w:left="484" w:right="35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0/1/2/3</w:t>
            </w:r>
          </w:p>
        </w:tc>
        <w:tc>
          <w:tcPr>
            <w:tcW w:w="1768" w:type="dxa"/>
            <w:tcBorders>
              <w:top w:val="single" w:sz="4" w:space="0" w:color="0000FF"/>
              <w:left w:val="single" w:sz="4" w:space="0" w:color="0000FF"/>
              <w:bottom w:val="single" w:sz="4" w:space="0" w:color="0000FF"/>
              <w:right w:val="single" w:sz="4" w:space="0" w:color="0000FF"/>
            </w:tcBorders>
          </w:tcPr>
          <w:p w14:paraId="300977CE"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PerfCnt</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CF"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Performance counter</w:t>
            </w:r>
          </w:p>
        </w:tc>
      </w:tr>
      <w:tr w:rsidR="002A6003" w:rsidRPr="002A6003" w14:paraId="300977D5"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D1"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26</w:t>
            </w:r>
          </w:p>
        </w:tc>
        <w:tc>
          <w:tcPr>
            <w:tcW w:w="1401" w:type="dxa"/>
            <w:tcBorders>
              <w:top w:val="single" w:sz="4" w:space="0" w:color="0000FF"/>
              <w:left w:val="single" w:sz="4" w:space="0" w:color="0000FF"/>
              <w:bottom w:val="single" w:sz="4" w:space="0" w:color="0000FF"/>
              <w:right w:val="single" w:sz="4" w:space="0" w:color="0000FF"/>
            </w:tcBorders>
          </w:tcPr>
          <w:p w14:paraId="300977D2"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D3"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ErrCtl</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D4"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Parity/ECC check control and state </w:t>
            </w:r>
          </w:p>
        </w:tc>
      </w:tr>
      <w:tr w:rsidR="002A6003" w:rsidRPr="002A6003" w14:paraId="300977DA"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D6"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27</w:t>
            </w:r>
          </w:p>
        </w:tc>
        <w:tc>
          <w:tcPr>
            <w:tcW w:w="1401" w:type="dxa"/>
            <w:tcBorders>
              <w:top w:val="single" w:sz="4" w:space="0" w:color="0000FF"/>
              <w:left w:val="single" w:sz="4" w:space="0" w:color="0000FF"/>
              <w:bottom w:val="single" w:sz="4" w:space="0" w:color="0000FF"/>
              <w:right w:val="single" w:sz="4" w:space="0" w:color="0000FF"/>
            </w:tcBorders>
          </w:tcPr>
          <w:p w14:paraId="300977D7"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D8"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CacheErr</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D9"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Cache ECC validates control and status </w:t>
            </w:r>
          </w:p>
        </w:tc>
      </w:tr>
      <w:tr w:rsidR="002A6003" w:rsidRPr="002A6003" w14:paraId="300977DF"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DB"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28</w:t>
            </w:r>
          </w:p>
        </w:tc>
        <w:tc>
          <w:tcPr>
            <w:tcW w:w="1401" w:type="dxa"/>
            <w:tcBorders>
              <w:top w:val="single" w:sz="4" w:space="0" w:color="0000FF"/>
              <w:left w:val="single" w:sz="4" w:space="0" w:color="0000FF"/>
              <w:bottom w:val="single" w:sz="4" w:space="0" w:color="0000FF"/>
              <w:right w:val="single" w:sz="4" w:space="0" w:color="0000FF"/>
            </w:tcBorders>
          </w:tcPr>
          <w:p w14:paraId="300977DC"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DD"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TagLo</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DE"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lower half of the CACHE TAG register </w:t>
            </w:r>
          </w:p>
        </w:tc>
      </w:tr>
      <w:tr w:rsidR="002A6003" w:rsidRPr="002A6003" w14:paraId="300977E4" w14:textId="77777777" w:rsidTr="00437832">
        <w:trPr>
          <w:trHeight w:val="397"/>
        </w:trPr>
        <w:tc>
          <w:tcPr>
            <w:tcW w:w="1015" w:type="dxa"/>
            <w:tcBorders>
              <w:top w:val="single" w:sz="4" w:space="0" w:color="0000FF"/>
              <w:left w:val="single" w:sz="4" w:space="0" w:color="0000FF"/>
              <w:bottom w:val="single" w:sz="4" w:space="0" w:color="0000FF"/>
              <w:right w:val="single" w:sz="4" w:space="0" w:color="0000FF"/>
            </w:tcBorders>
          </w:tcPr>
          <w:p w14:paraId="300977E0"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28</w:t>
            </w:r>
          </w:p>
        </w:tc>
        <w:tc>
          <w:tcPr>
            <w:tcW w:w="1401" w:type="dxa"/>
            <w:tcBorders>
              <w:top w:val="single" w:sz="4" w:space="0" w:color="0000FF"/>
              <w:left w:val="single" w:sz="4" w:space="0" w:color="0000FF"/>
              <w:bottom w:val="single" w:sz="4" w:space="0" w:color="0000FF"/>
              <w:right w:val="single" w:sz="4" w:space="0" w:color="0000FF"/>
            </w:tcBorders>
          </w:tcPr>
          <w:p w14:paraId="300977E1"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1768" w:type="dxa"/>
            <w:tcBorders>
              <w:top w:val="single" w:sz="4" w:space="0" w:color="0000FF"/>
              <w:left w:val="single" w:sz="4" w:space="0" w:color="0000FF"/>
              <w:bottom w:val="single" w:sz="4" w:space="0" w:color="0000FF"/>
              <w:right w:val="single" w:sz="4" w:space="0" w:color="0000FF"/>
            </w:tcBorders>
          </w:tcPr>
          <w:p w14:paraId="300977E2"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DataLo</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E3"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Used to interact with and diagnose cache data queues</w:t>
            </w:r>
          </w:p>
        </w:tc>
      </w:tr>
      <w:tr w:rsidR="002A6003" w:rsidRPr="002A6003" w14:paraId="300977E9"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E5" w14:textId="77777777" w:rsidR="002A6003" w:rsidRPr="002A6003" w:rsidRDefault="002A6003" w:rsidP="002A6003">
            <w:pPr>
              <w:kinsoku w:val="0"/>
              <w:overflowPunct w:val="0"/>
              <w:autoSpaceDE w:val="0"/>
              <w:autoSpaceDN w:val="0"/>
              <w:adjustRightInd w:val="0"/>
              <w:spacing w:before="153"/>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29</w:t>
            </w:r>
          </w:p>
        </w:tc>
        <w:tc>
          <w:tcPr>
            <w:tcW w:w="1401" w:type="dxa"/>
            <w:tcBorders>
              <w:top w:val="single" w:sz="4" w:space="0" w:color="0000FF"/>
              <w:left w:val="single" w:sz="4" w:space="0" w:color="0000FF"/>
              <w:bottom w:val="single" w:sz="4" w:space="0" w:color="0000FF"/>
              <w:right w:val="single" w:sz="4" w:space="0" w:color="0000FF"/>
            </w:tcBorders>
          </w:tcPr>
          <w:p w14:paraId="300977E6" w14:textId="77777777" w:rsidR="002A6003" w:rsidRPr="002A6003" w:rsidRDefault="002A6003" w:rsidP="002A6003">
            <w:pPr>
              <w:kinsoku w:val="0"/>
              <w:overflowPunct w:val="0"/>
              <w:autoSpaceDE w:val="0"/>
              <w:autoSpaceDN w:val="0"/>
              <w:adjustRightInd w:val="0"/>
              <w:spacing w:before="153"/>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E7" w14:textId="77777777" w:rsidR="002A6003" w:rsidRPr="002A6003" w:rsidRDefault="002A6003" w:rsidP="002A6003">
            <w:pPr>
              <w:kinsoku w:val="0"/>
              <w:overflowPunct w:val="0"/>
              <w:autoSpaceDE w:val="0"/>
              <w:autoSpaceDN w:val="0"/>
              <w:adjustRightInd w:val="0"/>
              <w:spacing w:before="153"/>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TagHi</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E8" w14:textId="77777777" w:rsidR="002A6003" w:rsidRPr="002A6003" w:rsidRDefault="002A6003" w:rsidP="002A6003">
            <w:pPr>
              <w:kinsoku w:val="0"/>
              <w:overflowPunct w:val="0"/>
              <w:autoSpaceDE w:val="0"/>
              <w:autoSpaceDN w:val="0"/>
              <w:adjustRightInd w:val="0"/>
              <w:spacing w:before="141"/>
              <w:ind w:left="31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high half of the CACHE TAG register </w:t>
            </w:r>
          </w:p>
        </w:tc>
      </w:tr>
      <w:tr w:rsidR="002A6003" w:rsidRPr="002A6003" w14:paraId="300977EE"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EA"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29</w:t>
            </w:r>
          </w:p>
        </w:tc>
        <w:tc>
          <w:tcPr>
            <w:tcW w:w="1401" w:type="dxa"/>
            <w:tcBorders>
              <w:top w:val="single" w:sz="4" w:space="0" w:color="0000FF"/>
              <w:left w:val="single" w:sz="4" w:space="0" w:color="0000FF"/>
              <w:bottom w:val="single" w:sz="4" w:space="0" w:color="0000FF"/>
              <w:right w:val="single" w:sz="4" w:space="0" w:color="0000FF"/>
            </w:tcBorders>
          </w:tcPr>
          <w:p w14:paraId="300977EB"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1768" w:type="dxa"/>
            <w:tcBorders>
              <w:top w:val="single" w:sz="4" w:space="0" w:color="0000FF"/>
              <w:left w:val="single" w:sz="4" w:space="0" w:color="0000FF"/>
              <w:bottom w:val="single" w:sz="4" w:space="0" w:color="0000FF"/>
              <w:right w:val="single" w:sz="4" w:space="0" w:color="0000FF"/>
            </w:tcBorders>
          </w:tcPr>
          <w:p w14:paraId="300977EC"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DataHi</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ED"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Used to interact with and diagnose cache data queues</w:t>
            </w:r>
          </w:p>
        </w:tc>
      </w:tr>
      <w:tr w:rsidR="002A6003" w:rsidRPr="002A6003" w14:paraId="300977F3"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EF"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30</w:t>
            </w:r>
          </w:p>
        </w:tc>
        <w:tc>
          <w:tcPr>
            <w:tcW w:w="1401" w:type="dxa"/>
            <w:tcBorders>
              <w:top w:val="single" w:sz="4" w:space="0" w:color="0000FF"/>
              <w:left w:val="single" w:sz="4" w:space="0" w:color="0000FF"/>
              <w:bottom w:val="single" w:sz="4" w:space="0" w:color="0000FF"/>
              <w:right w:val="single" w:sz="4" w:space="0" w:color="0000FF"/>
            </w:tcBorders>
          </w:tcPr>
          <w:p w14:paraId="300977F0"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F1"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ErrorEPC</w:t>
            </w:r>
            <w:proofErr w:type="spellEnd"/>
          </w:p>
        </w:tc>
        <w:tc>
          <w:tcPr>
            <w:tcW w:w="4336" w:type="dxa"/>
            <w:tcBorders>
              <w:top w:val="single" w:sz="4" w:space="0" w:color="0000FF"/>
              <w:left w:val="single" w:sz="4" w:space="0" w:color="0000FF"/>
              <w:bottom w:val="single" w:sz="4" w:space="0" w:color="0000FF"/>
              <w:right w:val="single" w:sz="4" w:space="0" w:color="0000FF"/>
            </w:tcBorders>
          </w:tcPr>
          <w:p w14:paraId="300977F2"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Error exception program counter</w:t>
            </w:r>
          </w:p>
        </w:tc>
      </w:tr>
      <w:tr w:rsidR="002A6003" w:rsidRPr="002A6003" w14:paraId="300977F8" w14:textId="77777777" w:rsidTr="00437832">
        <w:trPr>
          <w:trHeight w:val="400"/>
        </w:trPr>
        <w:tc>
          <w:tcPr>
            <w:tcW w:w="1015" w:type="dxa"/>
            <w:tcBorders>
              <w:top w:val="single" w:sz="4" w:space="0" w:color="0000FF"/>
              <w:left w:val="single" w:sz="4" w:space="0" w:color="0000FF"/>
              <w:bottom w:val="single" w:sz="4" w:space="0" w:color="0000FF"/>
              <w:right w:val="single" w:sz="4" w:space="0" w:color="0000FF"/>
            </w:tcBorders>
          </w:tcPr>
          <w:p w14:paraId="300977F4" w14:textId="77777777" w:rsidR="002A6003" w:rsidRPr="002A6003" w:rsidRDefault="002A6003" w:rsidP="002A6003">
            <w:pPr>
              <w:kinsoku w:val="0"/>
              <w:overflowPunct w:val="0"/>
              <w:autoSpaceDE w:val="0"/>
              <w:autoSpaceDN w:val="0"/>
              <w:adjustRightInd w:val="0"/>
              <w:spacing w:before="151"/>
              <w:ind w:right="12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31</w:t>
            </w:r>
          </w:p>
        </w:tc>
        <w:tc>
          <w:tcPr>
            <w:tcW w:w="1401" w:type="dxa"/>
            <w:tcBorders>
              <w:top w:val="single" w:sz="4" w:space="0" w:color="0000FF"/>
              <w:left w:val="single" w:sz="4" w:space="0" w:color="0000FF"/>
              <w:bottom w:val="single" w:sz="4" w:space="0" w:color="0000FF"/>
              <w:right w:val="single" w:sz="4" w:space="0" w:color="0000FF"/>
            </w:tcBorders>
          </w:tcPr>
          <w:p w14:paraId="300977F5" w14:textId="77777777" w:rsidR="002A6003" w:rsidRPr="002A6003" w:rsidRDefault="002A6003" w:rsidP="002A6003">
            <w:pPr>
              <w:kinsoku w:val="0"/>
              <w:overflowPunct w:val="0"/>
              <w:autoSpaceDE w:val="0"/>
              <w:autoSpaceDN w:val="0"/>
              <w:adjustRightInd w:val="0"/>
              <w:spacing w:before="151"/>
              <w:ind w:left="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768" w:type="dxa"/>
            <w:tcBorders>
              <w:top w:val="single" w:sz="4" w:space="0" w:color="0000FF"/>
              <w:left w:val="single" w:sz="4" w:space="0" w:color="0000FF"/>
              <w:bottom w:val="single" w:sz="4" w:space="0" w:color="0000FF"/>
              <w:right w:val="single" w:sz="4" w:space="0" w:color="0000FF"/>
            </w:tcBorders>
          </w:tcPr>
          <w:p w14:paraId="300977F6" w14:textId="77777777" w:rsidR="002A6003" w:rsidRPr="002A6003" w:rsidRDefault="002A6003" w:rsidP="002A6003">
            <w:pPr>
              <w:kinsoku w:val="0"/>
              <w:overflowPunct w:val="0"/>
              <w:autoSpaceDE w:val="0"/>
              <w:autoSpaceDN w:val="0"/>
              <w:adjustRightInd w:val="0"/>
              <w:spacing w:before="151"/>
              <w:ind w:left="5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DESAVE</w:t>
            </w:r>
          </w:p>
        </w:tc>
        <w:tc>
          <w:tcPr>
            <w:tcW w:w="4336" w:type="dxa"/>
            <w:tcBorders>
              <w:top w:val="single" w:sz="4" w:space="0" w:color="0000FF"/>
              <w:left w:val="single" w:sz="4" w:space="0" w:color="0000FF"/>
              <w:bottom w:val="single" w:sz="4" w:space="0" w:color="0000FF"/>
              <w:right w:val="single" w:sz="4" w:space="0" w:color="0000FF"/>
            </w:tcBorders>
          </w:tcPr>
          <w:p w14:paraId="300977F7" w14:textId="77777777" w:rsidR="002A6003" w:rsidRPr="002A6003" w:rsidRDefault="002A6003" w:rsidP="002A6003">
            <w:pPr>
              <w:kinsoku w:val="0"/>
              <w:overflowPunct w:val="0"/>
              <w:autoSpaceDE w:val="0"/>
              <w:autoSpaceDN w:val="0"/>
              <w:adjustRightInd w:val="0"/>
              <w:spacing w:before="139"/>
              <w:ind w:left="31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Registers, used to Debug exception handling</w:t>
            </w:r>
          </w:p>
        </w:tc>
      </w:tr>
    </w:tbl>
    <w:p w14:paraId="300977F9"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1"/>
          <w:szCs w:val="11"/>
        </w:rPr>
      </w:pPr>
    </w:p>
    <w:p w14:paraId="300977FA" w14:textId="77777777" w:rsidR="002A6003" w:rsidRPr="002A6003" w:rsidRDefault="002A6003" w:rsidP="002A6003">
      <w:pPr>
        <w:numPr>
          <w:ilvl w:val="1"/>
          <w:numId w:val="22"/>
        </w:numPr>
        <w:tabs>
          <w:tab w:val="left" w:pos="1820"/>
        </w:tabs>
        <w:kinsoku w:val="0"/>
        <w:overflowPunct w:val="0"/>
        <w:autoSpaceDE w:val="0"/>
        <w:autoSpaceDN w:val="0"/>
        <w:adjustRightInd w:val="0"/>
        <w:spacing w:before="55"/>
        <w:ind w:hanging="460"/>
        <w:jc w:val="left"/>
        <w:outlineLvl w:val="2"/>
        <w:rPr>
          <w:rFonts w:ascii="Times New Roman" w:eastAsia="宋体" w:hAnsi="Times New Roman" w:cs="黑体"/>
          <w:kern w:val="0"/>
          <w:sz w:val="32"/>
          <w:szCs w:val="32"/>
        </w:rPr>
      </w:pPr>
      <w:bookmarkStart w:id="66" w:name="3.1_Index寄存器(0，0)"/>
      <w:bookmarkStart w:id="67" w:name="_bookmark203"/>
      <w:bookmarkStart w:id="68" w:name="_Toc41148001"/>
      <w:bookmarkStart w:id="69" w:name="_Toc41294532"/>
      <w:bookmarkEnd w:id="66"/>
      <w:bookmarkEnd w:id="67"/>
      <w:r w:rsidRPr="002A6003">
        <w:rPr>
          <w:rFonts w:ascii="Times New Roman" w:eastAsia="宋体" w:hAnsi="Times New Roman" w:cs="黑体"/>
          <w:kern w:val="0"/>
          <w:sz w:val="32"/>
          <w:szCs w:val="32"/>
        </w:rPr>
        <w:t>Index register (0,0)</w:t>
      </w:r>
      <w:bookmarkEnd w:id="68"/>
      <w:bookmarkEnd w:id="69"/>
    </w:p>
    <w:p w14:paraId="300977F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Index register is a 32-bit read/write register where the last six bits of the value are used to Index TLB table entries. </w:t>
      </w:r>
      <w:r w:rsidRPr="002A6003">
        <w:rPr>
          <w:rFonts w:ascii="Times New Roman" w:eastAsia="宋体" w:hAnsi="Times New Roman" w:cs="宋体" w:hint="eastAsia"/>
          <w:spacing w:val="5"/>
          <w:kern w:val="0"/>
          <w:szCs w:val="21"/>
        </w:rPr>
        <w:t>The highest bit of the register indicates whether the TLB probe (TLBP) instruction was executed successfully.</w:t>
      </w:r>
    </w:p>
    <w:p w14:paraId="300977F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kern w:val="0"/>
          <w:szCs w:val="21"/>
        </w:rPr>
      </w:pPr>
      <w:r w:rsidRPr="002A6003">
        <w:rPr>
          <w:rFonts w:ascii="Times New Roman" w:eastAsia="宋体" w:hAnsi="Times New Roman" w:cs="宋体"/>
          <w:spacing w:val="5"/>
          <w:kern w:val="0"/>
          <w:szCs w:val="21"/>
        </w:rPr>
        <w:t xml:space="preserve">The value of the Index register indicates TLB table entries operated by the TLB read (TLBR) and TLB Index write (TLBWI) instructions. </w:t>
      </w:r>
      <w:hyperlink w:anchor="bookmark204" w:history="1">
        <w:r w:rsidRPr="002A6003">
          <w:rPr>
            <w:rFonts w:ascii="Times New Roman" w:eastAsia="宋体" w:hAnsi="Times New Roman" w:cs="宋体" w:hint="eastAsia"/>
            <w:spacing w:val="5"/>
            <w:kern w:val="0"/>
            <w:szCs w:val="21"/>
          </w:rPr>
          <w:t>Figure 3-1 shows the format of the Index register, and table 3-2 describes the meaning of each field of the Index register.</w:t>
        </w:r>
      </w:hyperlink>
      <w:hyperlink w:anchor="bookmark205" w:history="1"/>
    </w:p>
    <w:p w14:paraId="300977F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7F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7F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7"/>
          <w:szCs w:val="17"/>
        </w:rPr>
      </w:pPr>
    </w:p>
    <w:tbl>
      <w:tblPr>
        <w:tblW w:w="0" w:type="auto"/>
        <w:tblInd w:w="1975" w:type="dxa"/>
        <w:tblLayout w:type="fixed"/>
        <w:tblCellMar>
          <w:left w:w="0" w:type="dxa"/>
          <w:right w:w="0" w:type="dxa"/>
        </w:tblCellMar>
        <w:tblLook w:val="0000" w:firstRow="0" w:lastRow="0" w:firstColumn="0" w:lastColumn="0" w:noHBand="0" w:noVBand="0"/>
      </w:tblPr>
      <w:tblGrid>
        <w:gridCol w:w="571"/>
        <w:gridCol w:w="5486"/>
        <w:gridCol w:w="1675"/>
      </w:tblGrid>
      <w:tr w:rsidR="002A6003" w:rsidRPr="002A6003" w14:paraId="30097803" w14:textId="77777777" w:rsidTr="00AD241B">
        <w:trPr>
          <w:trHeight w:val="361"/>
        </w:trPr>
        <w:tc>
          <w:tcPr>
            <w:tcW w:w="571" w:type="dxa"/>
            <w:tcBorders>
              <w:top w:val="single" w:sz="12" w:space="0" w:color="000000"/>
              <w:left w:val="single" w:sz="12" w:space="0" w:color="000000"/>
              <w:bottom w:val="single" w:sz="12" w:space="0" w:color="000000"/>
              <w:right w:val="single" w:sz="12" w:space="0" w:color="000000"/>
            </w:tcBorders>
          </w:tcPr>
          <w:p w14:paraId="30097800" w14:textId="77777777" w:rsidR="002A6003" w:rsidRPr="002A6003" w:rsidRDefault="002A6003" w:rsidP="002A6003">
            <w:pPr>
              <w:kinsoku w:val="0"/>
              <w:overflowPunct w:val="0"/>
              <w:autoSpaceDE w:val="0"/>
              <w:autoSpaceDN w:val="0"/>
              <w:adjustRightInd w:val="0"/>
              <w:spacing w:line="234" w:lineRule="exact"/>
              <w:ind w:left="2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P</w:t>
            </w:r>
          </w:p>
        </w:tc>
        <w:tc>
          <w:tcPr>
            <w:tcW w:w="5486" w:type="dxa"/>
            <w:tcBorders>
              <w:top w:val="single" w:sz="12" w:space="0" w:color="000000"/>
              <w:left w:val="single" w:sz="12" w:space="0" w:color="000000"/>
              <w:bottom w:val="single" w:sz="12" w:space="0" w:color="000000"/>
              <w:right w:val="single" w:sz="12" w:space="0" w:color="000000"/>
            </w:tcBorders>
          </w:tcPr>
          <w:p w14:paraId="30097801" w14:textId="77777777" w:rsidR="002A6003" w:rsidRPr="002A6003" w:rsidRDefault="002A6003" w:rsidP="002A6003">
            <w:pPr>
              <w:kinsoku w:val="0"/>
              <w:overflowPunct w:val="0"/>
              <w:autoSpaceDE w:val="0"/>
              <w:autoSpaceDN w:val="0"/>
              <w:adjustRightInd w:val="0"/>
              <w:spacing w:line="234" w:lineRule="exact"/>
              <w:ind w:left="2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1675" w:type="dxa"/>
            <w:tcBorders>
              <w:top w:val="single" w:sz="12" w:space="0" w:color="000000"/>
              <w:left w:val="single" w:sz="12" w:space="0" w:color="000000"/>
              <w:bottom w:val="single" w:sz="12" w:space="0" w:color="000000"/>
              <w:right w:val="single" w:sz="12" w:space="0" w:color="000000"/>
            </w:tcBorders>
          </w:tcPr>
          <w:p w14:paraId="30097802" w14:textId="77777777" w:rsidR="002A6003" w:rsidRPr="002A6003" w:rsidRDefault="002A6003" w:rsidP="002A6003">
            <w:pPr>
              <w:kinsoku w:val="0"/>
              <w:overflowPunct w:val="0"/>
              <w:autoSpaceDE w:val="0"/>
              <w:autoSpaceDN w:val="0"/>
              <w:adjustRightInd w:val="0"/>
              <w:spacing w:line="234" w:lineRule="exact"/>
              <w:ind w:left="422"/>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The Index</w:t>
            </w:r>
          </w:p>
        </w:tc>
      </w:tr>
    </w:tbl>
    <w:p w14:paraId="3009780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0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06"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6"/>
          <w:szCs w:val="26"/>
        </w:rPr>
      </w:pPr>
    </w:p>
    <w:p w14:paraId="30097807" w14:textId="77777777"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672576" behindDoc="1" locked="0" layoutInCell="0" allowOverlap="1" wp14:anchorId="30098EE0" wp14:editId="30098EE1">
                <wp:simplePos x="0" y="0"/>
                <wp:positionH relativeFrom="page">
                  <wp:posOffset>861060</wp:posOffset>
                </wp:positionH>
                <wp:positionV relativeFrom="paragraph">
                  <wp:posOffset>-1049020</wp:posOffset>
                </wp:positionV>
                <wp:extent cx="5715000" cy="1101725"/>
                <wp:effectExtent l="0" t="0" r="0" b="0"/>
                <wp:wrapNone/>
                <wp:docPr id="897" name="Group 1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101725"/>
                          <a:chOff x="1356" y="-1652"/>
                          <a:chExt cx="9000" cy="1735"/>
                        </a:xfrm>
                      </wpg:grpSpPr>
                      <wpg:grpSp>
                        <wpg:cNvPr id="898" name="Group 1669"/>
                        <wpg:cNvGrpSpPr>
                          <a:grpSpLocks/>
                        </wpg:cNvGrpSpPr>
                        <wpg:grpSpPr bwMode="auto">
                          <a:xfrm>
                            <a:off x="1360" y="-1652"/>
                            <a:ext cx="8986" cy="1735"/>
                            <a:chOff x="1360" y="-1652"/>
                            <a:chExt cx="8986" cy="1735"/>
                          </a:xfrm>
                        </wpg:grpSpPr>
                        <wps:wsp>
                          <wps:cNvPr id="899" name="Freeform 1670"/>
                          <wps:cNvSpPr>
                            <a:spLocks/>
                          </wps:cNvSpPr>
                          <wps:spPr bwMode="auto">
                            <a:xfrm>
                              <a:off x="1360" y="-1652"/>
                              <a:ext cx="8986" cy="1735"/>
                            </a:xfrm>
                            <a:custGeom>
                              <a:avLst/>
                              <a:gdLst>
                                <a:gd name="T0" fmla="*/ 4 w 8986"/>
                                <a:gd name="T1" fmla="*/ 4 h 1735"/>
                                <a:gd name="T2" fmla="*/ 8985 w 8986"/>
                                <a:gd name="T3" fmla="*/ 4 h 1735"/>
                              </a:gdLst>
                              <a:ahLst/>
                              <a:cxnLst>
                                <a:cxn ang="0">
                                  <a:pos x="T0" y="T1"/>
                                </a:cxn>
                                <a:cxn ang="0">
                                  <a:pos x="T2" y="T3"/>
                                </a:cxn>
                              </a:cxnLst>
                              <a:rect l="0" t="0" r="r" b="b"/>
                              <a:pathLst>
                                <a:path w="8986" h="1735">
                                  <a:moveTo>
                                    <a:pt x="4" y="4"/>
                                  </a:moveTo>
                                  <a:lnTo>
                                    <a:pt x="8985" y="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Freeform 1671"/>
                          <wps:cNvSpPr>
                            <a:spLocks/>
                          </wps:cNvSpPr>
                          <wps:spPr bwMode="auto">
                            <a:xfrm>
                              <a:off x="1360" y="-1652"/>
                              <a:ext cx="8986" cy="1735"/>
                            </a:xfrm>
                            <a:custGeom>
                              <a:avLst/>
                              <a:gdLst>
                                <a:gd name="T0" fmla="*/ 0 w 8986"/>
                                <a:gd name="T1" fmla="*/ 0 h 1735"/>
                                <a:gd name="T2" fmla="*/ 0 w 8986"/>
                                <a:gd name="T3" fmla="*/ 1735 h 1735"/>
                              </a:gdLst>
                              <a:ahLst/>
                              <a:cxnLst>
                                <a:cxn ang="0">
                                  <a:pos x="T0" y="T1"/>
                                </a:cxn>
                                <a:cxn ang="0">
                                  <a:pos x="T2" y="T3"/>
                                </a:cxn>
                              </a:cxnLst>
                              <a:rect l="0" t="0" r="r" b="b"/>
                              <a:pathLst>
                                <a:path w="8986" h="1735">
                                  <a:moveTo>
                                    <a:pt x="0" y="0"/>
                                  </a:moveTo>
                                  <a:lnTo>
                                    <a:pt x="0" y="1735"/>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01" name="Freeform 1672"/>
                        <wps:cNvSpPr>
                          <a:spLocks/>
                        </wps:cNvSpPr>
                        <wps:spPr bwMode="auto">
                          <a:xfrm>
                            <a:off x="1365" y="77"/>
                            <a:ext cx="8981" cy="20"/>
                          </a:xfrm>
                          <a:custGeom>
                            <a:avLst/>
                            <a:gdLst>
                              <a:gd name="T0" fmla="*/ 0 w 8981"/>
                              <a:gd name="T1" fmla="*/ 0 h 20"/>
                              <a:gd name="T2" fmla="*/ 8980 w 8981"/>
                              <a:gd name="T3" fmla="*/ 0 h 20"/>
                            </a:gdLst>
                            <a:ahLst/>
                            <a:cxnLst>
                              <a:cxn ang="0">
                                <a:pos x="T0" y="T1"/>
                              </a:cxn>
                              <a:cxn ang="0">
                                <a:pos x="T2" y="T3"/>
                              </a:cxn>
                            </a:cxnLst>
                            <a:rect l="0" t="0" r="r" b="b"/>
                            <a:pathLst>
                              <a:path w="8981" h="20">
                                <a:moveTo>
                                  <a:pt x="0" y="0"/>
                                </a:moveTo>
                                <a:lnTo>
                                  <a:pt x="8980" y="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2" name="Freeform 1673"/>
                        <wps:cNvSpPr>
                          <a:spLocks/>
                        </wps:cNvSpPr>
                        <wps:spPr bwMode="auto">
                          <a:xfrm>
                            <a:off x="10351" y="-1652"/>
                            <a:ext cx="20" cy="1735"/>
                          </a:xfrm>
                          <a:custGeom>
                            <a:avLst/>
                            <a:gdLst>
                              <a:gd name="T0" fmla="*/ 0 w 20"/>
                              <a:gd name="T1" fmla="*/ 0 h 1735"/>
                              <a:gd name="T2" fmla="*/ 0 w 20"/>
                              <a:gd name="T3" fmla="*/ 1735 h 1735"/>
                            </a:gdLst>
                            <a:ahLst/>
                            <a:cxnLst>
                              <a:cxn ang="0">
                                <a:pos x="T0" y="T1"/>
                              </a:cxn>
                              <a:cxn ang="0">
                                <a:pos x="T2" y="T3"/>
                              </a:cxn>
                            </a:cxnLst>
                            <a:rect l="0" t="0" r="r" b="b"/>
                            <a:pathLst>
                              <a:path w="20" h="1735">
                                <a:moveTo>
                                  <a:pt x="0" y="0"/>
                                </a:moveTo>
                                <a:lnTo>
                                  <a:pt x="0" y="173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Text Box 1674"/>
                        <wps:cNvSpPr txBox="1">
                          <a:spLocks noChangeArrowheads="1"/>
                        </wps:cNvSpPr>
                        <wps:spPr bwMode="auto">
                          <a:xfrm>
                            <a:off x="2098" y="-1639"/>
                            <a:ext cx="80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EF" w14:textId="77777777" w:rsidR="00352539" w:rsidRDefault="00352539" w:rsidP="002A6003">
                              <w:pPr>
                                <w:pStyle w:val="a3"/>
                                <w:tabs>
                                  <w:tab w:val="left" w:pos="571"/>
                                </w:tabs>
                                <w:kinsoku w:val="0"/>
                                <w:overflowPunct w:val="0"/>
                                <w:spacing w:line="234" w:lineRule="exact"/>
                                <w:rPr>
                                  <w:rFonts w:ascii="Times New Roman" w:eastAsiaTheme="minorEastAsia" w:cs="Times New Roman"/>
                                </w:rPr>
                              </w:pPr>
                              <w:r>
                                <w:rPr>
                                  <w:rFonts w:ascii="Times New Roman" w:eastAsiaTheme="minorEastAsia" w:cs="Times New Roman"/>
                                </w:rPr>
                                <w:t>31</w:t>
                              </w:r>
                              <w:r>
                                <w:rPr>
                                  <w:rFonts w:ascii="Times New Roman" w:eastAsiaTheme="minorEastAsia" w:cs="Times New Roman"/>
                                </w:rPr>
                                <w:tab/>
                                <w:t>30</w:t>
                              </w:r>
                            </w:p>
                          </w:txbxContent>
                        </wps:txbx>
                        <wps:bodyPr rot="0" vert="horz" wrap="square" lIns="0" tIns="0" rIns="0" bIns="0" anchor="t" anchorCtr="0" upright="1">
                          <a:noAutofit/>
                        </wps:bodyPr>
                      </wps:wsp>
                      <wps:wsp>
                        <wps:cNvPr id="904" name="Text Box 1675"/>
                        <wps:cNvSpPr txBox="1">
                          <a:spLocks noChangeArrowheads="1"/>
                        </wps:cNvSpPr>
                        <wps:spPr bwMode="auto">
                          <a:xfrm>
                            <a:off x="7709" y="-1639"/>
                            <a:ext cx="57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F0" w14:textId="77777777" w:rsidR="00352539" w:rsidRDefault="00352539" w:rsidP="002A6003">
                              <w:pPr>
                                <w:pStyle w:val="a3"/>
                                <w:tabs>
                                  <w:tab w:val="left" w:pos="446"/>
                                </w:tabs>
                                <w:kinsoku w:val="0"/>
                                <w:overflowPunct w:val="0"/>
                                <w:spacing w:line="234" w:lineRule="exact"/>
                                <w:rPr>
                                  <w:rFonts w:ascii="Times New Roman" w:eastAsiaTheme="minorEastAsia" w:cs="Times New Roman"/>
                                </w:rPr>
                              </w:pPr>
                              <w:r>
                                <w:rPr>
                                  <w:rFonts w:ascii="Times New Roman" w:eastAsiaTheme="minorEastAsia" w:cs="Times New Roman"/>
                                </w:rPr>
                                <w:t>6</w:t>
                              </w:r>
                              <w:r>
                                <w:rPr>
                                  <w:rFonts w:ascii="Times New Roman" w:eastAsiaTheme="minorEastAsia" w:cs="Times New Roman"/>
                                </w:rPr>
                                <w:tab/>
                                <w:t>5</w:t>
                              </w:r>
                            </w:p>
                          </w:txbxContent>
                        </wps:txbx>
                        <wps:bodyPr rot="0" vert="horz" wrap="square" lIns="0" tIns="0" rIns="0" bIns="0" anchor="t" anchorCtr="0" upright="1">
                          <a:noAutofit/>
                        </wps:bodyPr>
                      </wps:wsp>
                      <wps:wsp>
                        <wps:cNvPr id="905" name="Text Box 1676"/>
                        <wps:cNvSpPr txBox="1">
                          <a:spLocks noChangeArrowheads="1"/>
                        </wps:cNvSpPr>
                        <wps:spPr bwMode="auto">
                          <a:xfrm>
                            <a:off x="9206" y="-1639"/>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F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wps:txbx>
                        <wps:bodyPr rot="0" vert="horz" wrap="square" lIns="0" tIns="0" rIns="0" bIns="0" anchor="t" anchorCtr="0" upright="1">
                          <a:noAutofit/>
                        </wps:bodyPr>
                      </wps:wsp>
                      <wps:wsp>
                        <wps:cNvPr id="906" name="Text Box 1677"/>
                        <wps:cNvSpPr txBox="1">
                          <a:spLocks noChangeArrowheads="1"/>
                        </wps:cNvSpPr>
                        <wps:spPr bwMode="auto">
                          <a:xfrm>
                            <a:off x="2220" y="-8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F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907" name="Text Box 1678"/>
                        <wps:cNvSpPr txBox="1">
                          <a:spLocks noChangeArrowheads="1"/>
                        </wps:cNvSpPr>
                        <wps:spPr bwMode="auto">
                          <a:xfrm>
                            <a:off x="5198" y="-857"/>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F3"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25</w:t>
                              </w:r>
                            </w:p>
                          </w:txbxContent>
                        </wps:txbx>
                        <wps:bodyPr rot="0" vert="horz" wrap="square" lIns="0" tIns="0" rIns="0" bIns="0" anchor="t" anchorCtr="0" upright="1">
                          <a:noAutofit/>
                        </wps:bodyPr>
                      </wps:wsp>
                      <wps:wsp>
                        <wps:cNvPr id="908" name="Text Box 1679"/>
                        <wps:cNvSpPr txBox="1">
                          <a:spLocks noChangeArrowheads="1"/>
                        </wps:cNvSpPr>
                        <wps:spPr bwMode="auto">
                          <a:xfrm>
                            <a:off x="8832" y="-8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F4"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EE0" id="Group 1668" o:spid="_x0000_s1309" style="position:absolute;left:0;text-align:left;margin-left:67.8pt;margin-top:-82.6pt;width:450pt;height:86.75pt;z-index:-251643904;mso-position-horizontal-relative:page" coordorigin="1356,-1652" coordsize="9000,1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" o:allowincell="f">
                <v:group id="Group 1669" o:spid="_x0000_s1310" style="position:absolute;left:1360;top:-1652;width:8986;height:1735" coordorigin="1360,-1652" coordsize="898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Freeform 1670" o:spid="_x0000_s1311" style="position:absolute;left:1360;top:-1652;width:8986;height:1735;visibility:visible;mso-wrap-style:square;v-text-anchor:top" coordsize="898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" path="m4,4r8981,e" filled="f" strokeweight=".16967mm">
                    <v:path arrowok="t" o:connecttype="custom" o:connectlocs="4,4;8985,4" o:connectangles="0,0"/>
                  </v:shape>
                  <v:shape id="Freeform 1671" o:spid="_x0000_s1312" style="position:absolute;left:1360;top:-1652;width:8986;height:1735;visibility:visible;mso-wrap-style:square;v-text-anchor:top" coordsize="8986,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" path="m,l,1735e" filled="f" strokeweight=".16967mm">
                    <v:path arrowok="t" o:connecttype="custom" o:connectlocs="0,0;0,1735" o:connectangles="0,0"/>
                  </v:shape>
                </v:group>
                <v:shape id="Freeform 1672" o:spid="_x0000_s1313" style="position:absolute;left:1365;top:77;width:8981;height:20;visibility:visible;mso-wrap-style:square;v-text-anchor:top" coordsize="8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" path="m,l8980,e" filled="f" strokeweight=".16931mm">
                  <v:path arrowok="t" o:connecttype="custom" o:connectlocs="0,0;8980,0" o:connectangles="0,0"/>
                </v:shape>
                <v:shape id="Freeform 1673" o:spid="_x0000_s1314" style="position:absolute;left:10351;top:-1652;width:20;height:1735;visibility:visible;mso-wrap-style:square;v-text-anchor:top" coordsize="20,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" path="m,l,1735e" filled="f" strokeweight=".48pt">
                  <v:path arrowok="t" o:connecttype="custom" o:connectlocs="0,0;0,1735" o:connectangles="0,0"/>
                </v:shape>
                <v:shape id="Text Box 1674" o:spid="_x0000_s1315" type="#_x0000_t202" style="position:absolute;left:2098;top:-1639;width:803;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arxQAAANwAAAAPAAAAZHJzL2Rvd25yZXYueG1sRI9BawIx&#10;FITvBf9DeAVvNWkF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CnEparxQAAANwAAAAP&#10;AAAAAAAAAAAAAAAAAAcCAABkcnMvZG93bnJldi54bWxQSwUGAAAAAAMAAwC3AAAA+QIAAAAA&#10;" filled="f" stroked="f">
                  <v:textbox inset="0,0,0,0">
                    <w:txbxContent>
                      <w:p w14:paraId="30098FEF" w14:textId="77777777" w:rsidR="00352539" w:rsidRDefault="00352539" w:rsidP="002A6003">
                        <w:pPr>
                          <w:pStyle w:val="a3"/>
                          <w:tabs>
                            <w:tab w:val="left" w:pos="571"/>
                          </w:tabs>
                          <w:kinsoku w:val="0"/>
                          <w:overflowPunct w:val="0"/>
                          <w:spacing w:line="234" w:lineRule="exact"/>
                          <w:rPr>
                            <w:rFonts w:ascii="Times New Roman" w:eastAsiaTheme="minorEastAsia" w:cs="Times New Roman"/>
                          </w:rPr>
                        </w:pPr>
                        <w:r>
                          <w:rPr>
                            <w:rFonts w:ascii="Times New Roman" w:eastAsiaTheme="minorEastAsia" w:cs="Times New Roman"/>
                          </w:rPr>
                          <w:t>31</w:t>
                        </w:r>
                        <w:r>
                          <w:rPr>
                            <w:rFonts w:ascii="Times New Roman" w:eastAsiaTheme="minorEastAsia" w:cs="Times New Roman"/>
                          </w:rPr>
                          <w:tab/>
                          <w:t>30</w:t>
                        </w:r>
                      </w:p>
                    </w:txbxContent>
                  </v:textbox>
                </v:shape>
                <v:shape id="Text Box 1675" o:spid="_x0000_s1316" type="#_x0000_t202" style="position:absolute;left:7709;top:-1639;width:57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7fxQAAANwAAAAPAAAAZHJzL2Rvd25yZXYueG1sRI9BawIx&#10;FITvBf9DeAVvNWkR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Ao+w7fxQAAANwAAAAP&#10;AAAAAAAAAAAAAAAAAAcCAABkcnMvZG93bnJldi54bWxQSwUGAAAAAAMAAwC3AAAA+QIAAAAA&#10;" filled="f" stroked="f">
                  <v:textbox inset="0,0,0,0">
                    <w:txbxContent>
                      <w:p w14:paraId="30098FF0" w14:textId="77777777" w:rsidR="00352539" w:rsidRDefault="00352539" w:rsidP="002A6003">
                        <w:pPr>
                          <w:pStyle w:val="a3"/>
                          <w:tabs>
                            <w:tab w:val="left" w:pos="446"/>
                          </w:tabs>
                          <w:kinsoku w:val="0"/>
                          <w:overflowPunct w:val="0"/>
                          <w:spacing w:line="234" w:lineRule="exact"/>
                          <w:rPr>
                            <w:rFonts w:ascii="Times New Roman" w:eastAsiaTheme="minorEastAsia" w:cs="Times New Roman"/>
                          </w:rPr>
                        </w:pPr>
                        <w:r>
                          <w:rPr>
                            <w:rFonts w:ascii="Times New Roman" w:eastAsiaTheme="minorEastAsia" w:cs="Times New Roman"/>
                          </w:rPr>
                          <w:t>6</w:t>
                        </w:r>
                        <w:r>
                          <w:rPr>
                            <w:rFonts w:ascii="Times New Roman" w:eastAsiaTheme="minorEastAsia" w:cs="Times New Roman"/>
                          </w:rPr>
                          <w:tab/>
                          <w:t>5</w:t>
                        </w:r>
                      </w:p>
                    </w:txbxContent>
                  </v:textbox>
                </v:shape>
                <v:shape id="Text Box 1676" o:spid="_x0000_s1317" type="#_x0000_t202" style="position:absolute;left:9206;top:-1639;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tExQAAANwAAAAPAAAAZHJzL2Rvd25yZXYueG1sRI9BawIx&#10;FITvBf9DeAVvNWlB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BHt6tExQAAANwAAAAP&#10;AAAAAAAAAAAAAAAAAAcCAABkcnMvZG93bnJldi54bWxQSwUGAAAAAAMAAwC3AAAA+QIAAAAA&#10;" filled="f" stroked="f">
                  <v:textbox inset="0,0,0,0">
                    <w:txbxContent>
                      <w:p w14:paraId="30098FF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v:textbox>
                </v:shape>
                <v:shape id="Text Box 1677" o:spid="_x0000_s1318" type="#_x0000_t202" style="position:absolute;left:2220;top:-8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" filled="f" stroked="f">
                  <v:textbox inset="0,0,0,0">
                    <w:txbxContent>
                      <w:p w14:paraId="30098FF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678" o:spid="_x0000_s1319" type="#_x0000_t202" style="position:absolute;left:5198;top:-857;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" filled="f" stroked="f">
                  <v:textbox inset="0,0,0,0">
                    <w:txbxContent>
                      <w:p w14:paraId="30098FF3"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25</w:t>
                        </w:r>
                      </w:p>
                    </w:txbxContent>
                  </v:textbox>
                </v:shape>
                <v:shape id="Text Box 1679" o:spid="_x0000_s1320" type="#_x0000_t202" style="position:absolute;left:8832;top:-8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" filled="f" stroked="f">
                  <v:textbox inset="0,0,0,0">
                    <w:txbxContent>
                      <w:p w14:paraId="30098FF4"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w:t>
                        </w:r>
                      </w:p>
                    </w:txbxContent>
                  </v:textbox>
                </v:shape>
                <w10:wrap anchorx="page"/>
              </v:group>
            </w:pict>
          </mc:Fallback>
        </mc:AlternateContent>
      </w:r>
      <w:bookmarkStart w:id="70" w:name="_bookmark204"/>
      <w:bookmarkEnd w:id="70"/>
      <w:r w:rsidRPr="002A6003">
        <w:rPr>
          <w:rFonts w:ascii="Times New Roman" w:eastAsia="宋体" w:hAnsi="Times New Roman" w:cs="宋体" w:hint="eastAsia"/>
          <w:kern w:val="0"/>
          <w:sz w:val="18"/>
          <w:szCs w:val="18"/>
        </w:rPr>
        <w:t>Figure 3-1 Index register</w:t>
      </w:r>
    </w:p>
    <w:p w14:paraId="3009780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09" w14:textId="77777777" w:rsidR="002A6003" w:rsidRPr="002A6003" w:rsidRDefault="002A6003" w:rsidP="002A6003">
      <w:pPr>
        <w:kinsoku w:val="0"/>
        <w:overflowPunct w:val="0"/>
        <w:autoSpaceDE w:val="0"/>
        <w:autoSpaceDN w:val="0"/>
        <w:adjustRightInd w:val="0"/>
        <w:spacing w:before="176"/>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0" distR="0" simplePos="0" relativeHeight="251673600" behindDoc="0" locked="0" layoutInCell="0" allowOverlap="1" wp14:anchorId="30098EE2" wp14:editId="30098EE3">
                <wp:simplePos x="0" y="0"/>
                <wp:positionH relativeFrom="page">
                  <wp:posOffset>1076960</wp:posOffset>
                </wp:positionH>
                <wp:positionV relativeFrom="paragraph">
                  <wp:posOffset>341630</wp:posOffset>
                </wp:positionV>
                <wp:extent cx="5405755" cy="253365"/>
                <wp:effectExtent l="0" t="0" r="0" b="0"/>
                <wp:wrapTopAndBottom/>
                <wp:docPr id="888" name="Group 1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5755" cy="253365"/>
                          <a:chOff x="1696" y="538"/>
                          <a:chExt cx="8513" cy="399"/>
                        </a:xfrm>
                      </wpg:grpSpPr>
                      <wps:wsp>
                        <wps:cNvPr id="889" name="Freeform 1681"/>
                        <wps:cNvSpPr>
                          <a:spLocks/>
                        </wps:cNvSpPr>
                        <wps:spPr bwMode="auto">
                          <a:xfrm>
                            <a:off x="3671" y="538"/>
                            <a:ext cx="101" cy="399"/>
                          </a:xfrm>
                          <a:custGeom>
                            <a:avLst/>
                            <a:gdLst>
                              <a:gd name="T0" fmla="*/ 0 w 101"/>
                              <a:gd name="T1" fmla="*/ 398 h 399"/>
                              <a:gd name="T2" fmla="*/ 100 w 101"/>
                              <a:gd name="T3" fmla="*/ 398 h 399"/>
                              <a:gd name="T4" fmla="*/ 100 w 101"/>
                              <a:gd name="T5" fmla="*/ 0 h 399"/>
                              <a:gd name="T6" fmla="*/ 0 w 101"/>
                              <a:gd name="T7" fmla="*/ 0 h 399"/>
                              <a:gd name="T8" fmla="*/ 0 w 101"/>
                              <a:gd name="T9" fmla="*/ 398 h 399"/>
                            </a:gdLst>
                            <a:ahLst/>
                            <a:cxnLst>
                              <a:cxn ang="0">
                                <a:pos x="T0" y="T1"/>
                              </a:cxn>
                              <a:cxn ang="0">
                                <a:pos x="T2" y="T3"/>
                              </a:cxn>
                              <a:cxn ang="0">
                                <a:pos x="T4" y="T5"/>
                              </a:cxn>
                              <a:cxn ang="0">
                                <a:pos x="T6" y="T7"/>
                              </a:cxn>
                              <a:cxn ang="0">
                                <a:pos x="T8" y="T9"/>
                              </a:cxn>
                            </a:cxnLst>
                            <a:rect l="0" t="0" r="r" b="b"/>
                            <a:pathLst>
                              <a:path w="101" h="399">
                                <a:moveTo>
                                  <a:pt x="0" y="398"/>
                                </a:moveTo>
                                <a:lnTo>
                                  <a:pt x="100" y="398"/>
                                </a:lnTo>
                                <a:lnTo>
                                  <a:pt x="100" y="0"/>
                                </a:lnTo>
                                <a:lnTo>
                                  <a:pt x="0" y="0"/>
                                </a:lnTo>
                                <a:lnTo>
                                  <a:pt x="0" y="39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Freeform 1682"/>
                        <wps:cNvSpPr>
                          <a:spLocks/>
                        </wps:cNvSpPr>
                        <wps:spPr bwMode="auto">
                          <a:xfrm>
                            <a:off x="1696" y="538"/>
                            <a:ext cx="104" cy="399"/>
                          </a:xfrm>
                          <a:custGeom>
                            <a:avLst/>
                            <a:gdLst>
                              <a:gd name="T0" fmla="*/ 0 w 104"/>
                              <a:gd name="T1" fmla="*/ 398 h 399"/>
                              <a:gd name="T2" fmla="*/ 103 w 104"/>
                              <a:gd name="T3" fmla="*/ 398 h 399"/>
                              <a:gd name="T4" fmla="*/ 103 w 104"/>
                              <a:gd name="T5" fmla="*/ 0 h 399"/>
                              <a:gd name="T6" fmla="*/ 0 w 104"/>
                              <a:gd name="T7" fmla="*/ 0 h 399"/>
                              <a:gd name="T8" fmla="*/ 0 w 104"/>
                              <a:gd name="T9" fmla="*/ 398 h 399"/>
                            </a:gdLst>
                            <a:ahLst/>
                            <a:cxnLst>
                              <a:cxn ang="0">
                                <a:pos x="T0" y="T1"/>
                              </a:cxn>
                              <a:cxn ang="0">
                                <a:pos x="T2" y="T3"/>
                              </a:cxn>
                              <a:cxn ang="0">
                                <a:pos x="T4" y="T5"/>
                              </a:cxn>
                              <a:cxn ang="0">
                                <a:pos x="T6" y="T7"/>
                              </a:cxn>
                              <a:cxn ang="0">
                                <a:pos x="T8" y="T9"/>
                              </a:cxn>
                            </a:cxnLst>
                            <a:rect l="0" t="0" r="r" b="b"/>
                            <a:pathLst>
                              <a:path w="104" h="399">
                                <a:moveTo>
                                  <a:pt x="0" y="398"/>
                                </a:moveTo>
                                <a:lnTo>
                                  <a:pt x="103" y="398"/>
                                </a:lnTo>
                                <a:lnTo>
                                  <a:pt x="103" y="0"/>
                                </a:lnTo>
                                <a:lnTo>
                                  <a:pt x="0" y="0"/>
                                </a:lnTo>
                                <a:lnTo>
                                  <a:pt x="0" y="39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Freeform 1683"/>
                        <wps:cNvSpPr>
                          <a:spLocks/>
                        </wps:cNvSpPr>
                        <wps:spPr bwMode="auto">
                          <a:xfrm>
                            <a:off x="1799" y="538"/>
                            <a:ext cx="1872" cy="399"/>
                          </a:xfrm>
                          <a:custGeom>
                            <a:avLst/>
                            <a:gdLst>
                              <a:gd name="T0" fmla="*/ 0 w 1872"/>
                              <a:gd name="T1" fmla="*/ 398 h 399"/>
                              <a:gd name="T2" fmla="*/ 1872 w 1872"/>
                              <a:gd name="T3" fmla="*/ 398 h 399"/>
                              <a:gd name="T4" fmla="*/ 1872 w 1872"/>
                              <a:gd name="T5" fmla="*/ 0 h 399"/>
                              <a:gd name="T6" fmla="*/ 0 w 1872"/>
                              <a:gd name="T7" fmla="*/ 0 h 399"/>
                              <a:gd name="T8" fmla="*/ 0 w 1872"/>
                              <a:gd name="T9" fmla="*/ 398 h 399"/>
                            </a:gdLst>
                            <a:ahLst/>
                            <a:cxnLst>
                              <a:cxn ang="0">
                                <a:pos x="T0" y="T1"/>
                              </a:cxn>
                              <a:cxn ang="0">
                                <a:pos x="T2" y="T3"/>
                              </a:cxn>
                              <a:cxn ang="0">
                                <a:pos x="T4" y="T5"/>
                              </a:cxn>
                              <a:cxn ang="0">
                                <a:pos x="T6" y="T7"/>
                              </a:cxn>
                              <a:cxn ang="0">
                                <a:pos x="T8" y="T9"/>
                              </a:cxn>
                            </a:cxnLst>
                            <a:rect l="0" t="0" r="r" b="b"/>
                            <a:pathLst>
                              <a:path w="1872" h="399">
                                <a:moveTo>
                                  <a:pt x="0" y="398"/>
                                </a:moveTo>
                                <a:lnTo>
                                  <a:pt x="1872" y="398"/>
                                </a:lnTo>
                                <a:lnTo>
                                  <a:pt x="1872" y="0"/>
                                </a:lnTo>
                                <a:lnTo>
                                  <a:pt x="0" y="0"/>
                                </a:lnTo>
                                <a:lnTo>
                                  <a:pt x="0" y="39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2" name="Freeform 1684"/>
                        <wps:cNvSpPr>
                          <a:spLocks/>
                        </wps:cNvSpPr>
                        <wps:spPr bwMode="auto">
                          <a:xfrm>
                            <a:off x="3787" y="538"/>
                            <a:ext cx="101" cy="399"/>
                          </a:xfrm>
                          <a:custGeom>
                            <a:avLst/>
                            <a:gdLst>
                              <a:gd name="T0" fmla="*/ 0 w 101"/>
                              <a:gd name="T1" fmla="*/ 398 h 399"/>
                              <a:gd name="T2" fmla="*/ 100 w 101"/>
                              <a:gd name="T3" fmla="*/ 398 h 399"/>
                              <a:gd name="T4" fmla="*/ 100 w 101"/>
                              <a:gd name="T5" fmla="*/ 0 h 399"/>
                              <a:gd name="T6" fmla="*/ 0 w 101"/>
                              <a:gd name="T7" fmla="*/ 0 h 399"/>
                              <a:gd name="T8" fmla="*/ 0 w 101"/>
                              <a:gd name="T9" fmla="*/ 398 h 399"/>
                            </a:gdLst>
                            <a:ahLst/>
                            <a:cxnLst>
                              <a:cxn ang="0">
                                <a:pos x="T0" y="T1"/>
                              </a:cxn>
                              <a:cxn ang="0">
                                <a:pos x="T2" y="T3"/>
                              </a:cxn>
                              <a:cxn ang="0">
                                <a:pos x="T4" y="T5"/>
                              </a:cxn>
                              <a:cxn ang="0">
                                <a:pos x="T6" y="T7"/>
                              </a:cxn>
                              <a:cxn ang="0">
                                <a:pos x="T8" y="T9"/>
                              </a:cxn>
                            </a:cxnLst>
                            <a:rect l="0" t="0" r="r" b="b"/>
                            <a:pathLst>
                              <a:path w="101" h="399">
                                <a:moveTo>
                                  <a:pt x="0" y="398"/>
                                </a:moveTo>
                                <a:lnTo>
                                  <a:pt x="100" y="398"/>
                                </a:lnTo>
                                <a:lnTo>
                                  <a:pt x="100" y="0"/>
                                </a:lnTo>
                                <a:lnTo>
                                  <a:pt x="0" y="0"/>
                                </a:lnTo>
                                <a:lnTo>
                                  <a:pt x="0" y="39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Freeform 1685"/>
                        <wps:cNvSpPr>
                          <a:spLocks/>
                        </wps:cNvSpPr>
                        <wps:spPr bwMode="auto">
                          <a:xfrm>
                            <a:off x="10106" y="538"/>
                            <a:ext cx="104" cy="399"/>
                          </a:xfrm>
                          <a:custGeom>
                            <a:avLst/>
                            <a:gdLst>
                              <a:gd name="T0" fmla="*/ 0 w 104"/>
                              <a:gd name="T1" fmla="*/ 398 h 399"/>
                              <a:gd name="T2" fmla="*/ 103 w 104"/>
                              <a:gd name="T3" fmla="*/ 398 h 399"/>
                              <a:gd name="T4" fmla="*/ 103 w 104"/>
                              <a:gd name="T5" fmla="*/ 0 h 399"/>
                              <a:gd name="T6" fmla="*/ 0 w 104"/>
                              <a:gd name="T7" fmla="*/ 0 h 399"/>
                              <a:gd name="T8" fmla="*/ 0 w 104"/>
                              <a:gd name="T9" fmla="*/ 398 h 399"/>
                            </a:gdLst>
                            <a:ahLst/>
                            <a:cxnLst>
                              <a:cxn ang="0">
                                <a:pos x="T0" y="T1"/>
                              </a:cxn>
                              <a:cxn ang="0">
                                <a:pos x="T2" y="T3"/>
                              </a:cxn>
                              <a:cxn ang="0">
                                <a:pos x="T4" y="T5"/>
                              </a:cxn>
                              <a:cxn ang="0">
                                <a:pos x="T6" y="T7"/>
                              </a:cxn>
                              <a:cxn ang="0">
                                <a:pos x="T8" y="T9"/>
                              </a:cxn>
                            </a:cxnLst>
                            <a:rect l="0" t="0" r="r" b="b"/>
                            <a:pathLst>
                              <a:path w="104" h="399">
                                <a:moveTo>
                                  <a:pt x="0" y="398"/>
                                </a:moveTo>
                                <a:lnTo>
                                  <a:pt x="103" y="398"/>
                                </a:lnTo>
                                <a:lnTo>
                                  <a:pt x="103" y="0"/>
                                </a:lnTo>
                                <a:lnTo>
                                  <a:pt x="0" y="0"/>
                                </a:lnTo>
                                <a:lnTo>
                                  <a:pt x="0" y="39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Freeform 1686"/>
                        <wps:cNvSpPr>
                          <a:spLocks/>
                        </wps:cNvSpPr>
                        <wps:spPr bwMode="auto">
                          <a:xfrm>
                            <a:off x="3887" y="538"/>
                            <a:ext cx="6219" cy="399"/>
                          </a:xfrm>
                          <a:custGeom>
                            <a:avLst/>
                            <a:gdLst>
                              <a:gd name="T0" fmla="*/ 0 w 6219"/>
                              <a:gd name="T1" fmla="*/ 398 h 399"/>
                              <a:gd name="T2" fmla="*/ 6218 w 6219"/>
                              <a:gd name="T3" fmla="*/ 398 h 399"/>
                              <a:gd name="T4" fmla="*/ 6218 w 6219"/>
                              <a:gd name="T5" fmla="*/ 0 h 399"/>
                              <a:gd name="T6" fmla="*/ 0 w 6219"/>
                              <a:gd name="T7" fmla="*/ 0 h 399"/>
                              <a:gd name="T8" fmla="*/ 0 w 6219"/>
                              <a:gd name="T9" fmla="*/ 398 h 399"/>
                            </a:gdLst>
                            <a:ahLst/>
                            <a:cxnLst>
                              <a:cxn ang="0">
                                <a:pos x="T0" y="T1"/>
                              </a:cxn>
                              <a:cxn ang="0">
                                <a:pos x="T2" y="T3"/>
                              </a:cxn>
                              <a:cxn ang="0">
                                <a:pos x="T4" y="T5"/>
                              </a:cxn>
                              <a:cxn ang="0">
                                <a:pos x="T6" y="T7"/>
                              </a:cxn>
                              <a:cxn ang="0">
                                <a:pos x="T8" y="T9"/>
                              </a:cxn>
                            </a:cxnLst>
                            <a:rect l="0" t="0" r="r" b="b"/>
                            <a:pathLst>
                              <a:path w="6219" h="399">
                                <a:moveTo>
                                  <a:pt x="0" y="398"/>
                                </a:moveTo>
                                <a:lnTo>
                                  <a:pt x="6218" y="398"/>
                                </a:lnTo>
                                <a:lnTo>
                                  <a:pt x="6218" y="0"/>
                                </a:lnTo>
                                <a:lnTo>
                                  <a:pt x="0" y="0"/>
                                </a:lnTo>
                                <a:lnTo>
                                  <a:pt x="0" y="39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Text Box 1687"/>
                        <wps:cNvSpPr txBox="1">
                          <a:spLocks noChangeArrowheads="1"/>
                        </wps:cNvSpPr>
                        <wps:spPr bwMode="auto">
                          <a:xfrm>
                            <a:off x="2645" y="703"/>
                            <a:ext cx="2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F5" w14:textId="77777777" w:rsidR="00352539" w:rsidRDefault="00352539" w:rsidP="002A6003">
                              <w:pPr>
                                <w:pStyle w:val="a3"/>
                                <w:kinsoku w:val="0"/>
                                <w:overflowPunct w:val="0"/>
                                <w:spacing w:line="180" w:lineRule="exact"/>
                                <w:rPr>
                                  <w:b/>
                                  <w:bCs/>
                                  <w:color w:val="FFFFFF"/>
                                  <w:w w:val="99"/>
                                  <w:sz w:val="18"/>
                                  <w:szCs w:val="18"/>
                                </w:rPr>
                              </w:pPr>
                              <w:r>
                                <w:rPr>
                                  <w:rFonts w:hint="eastAsia"/>
                                  <w:b/>
                                  <w:bCs/>
                                  <w:color w:val="FFFFFF"/>
                                  <w:w w:val="99"/>
                                  <w:sz w:val="18"/>
                                  <w:szCs w:val="18"/>
                                </w:rPr>
                                <w:t>域</w:t>
                              </w:r>
                            </w:p>
                          </w:txbxContent>
                        </wps:txbx>
                        <wps:bodyPr rot="0" vert="horz" wrap="square" lIns="0" tIns="0" rIns="0" bIns="0" anchor="t" anchorCtr="0" upright="1">
                          <a:noAutofit/>
                        </wps:bodyPr>
                      </wps:wsp>
                      <wps:wsp>
                        <wps:cNvPr id="896" name="Text Box 1688"/>
                        <wps:cNvSpPr txBox="1">
                          <a:spLocks noChangeArrowheads="1"/>
                        </wps:cNvSpPr>
                        <wps:spPr bwMode="auto">
                          <a:xfrm>
                            <a:off x="6816" y="703"/>
                            <a:ext cx="3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8FF6" w14:textId="77777777" w:rsidR="00352539" w:rsidRDefault="00352539" w:rsidP="002A6003">
                              <w:pPr>
                                <w:pStyle w:val="a3"/>
                                <w:kinsoku w:val="0"/>
                                <w:overflowPunct w:val="0"/>
                                <w:spacing w:line="180" w:lineRule="exact"/>
                                <w:rPr>
                                  <w:b/>
                                  <w:bCs/>
                                  <w:color w:val="FFFFFF"/>
                                  <w:sz w:val="18"/>
                                  <w:szCs w:val="18"/>
                                </w:rPr>
                              </w:pPr>
                              <w:r>
                                <w:rPr>
                                  <w:rFonts w:hint="eastAsia"/>
                                  <w:b/>
                                  <w:bCs/>
                                  <w:color w:val="FFFFFF"/>
                                  <w:sz w:val="18"/>
                                  <w:szCs w:val="18"/>
                                </w:rPr>
                                <w:t>描述</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EE2" id="Group 1680" o:spid="_x0000_s1321" style="position:absolute;left:0;text-align:left;margin-left:84.8pt;margin-top:26.9pt;width:425.65pt;height:19.95pt;z-index:251673600;mso-wrap-distance-left:0;mso-wrap-distance-right:0;mso-position-horizontal-relative:page" coordorigin="1696,538" coordsize="851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" o:allowincell="f">
                <v:shape id="Freeform 1681" o:spid="_x0000_s1322" style="position:absolute;left:3671;top:538;width:101;height:399;visibility:visible;mso-wrap-style:square;v-text-anchor:top" coordsize="10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" path="m,398r100,l100,,,,,398xe" fillcolor="navy" stroked="f">
                  <v:path arrowok="t" o:connecttype="custom" o:connectlocs="0,398;100,398;100,0;0,0;0,398" o:connectangles="0,0,0,0,0"/>
                </v:shape>
                <v:shape id="Freeform 1682" o:spid="_x0000_s1323" style="position:absolute;left:1696;top:538;width:104;height:399;visibility:visible;mso-wrap-style:square;v-text-anchor:top" coordsize="10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" path="m,398r103,l103,,,,,398xe" fillcolor="navy" stroked="f">
                  <v:path arrowok="t" o:connecttype="custom" o:connectlocs="0,398;103,398;103,0;0,0;0,398" o:connectangles="0,0,0,0,0"/>
                </v:shape>
                <v:shape id="Freeform 1683" o:spid="_x0000_s1324" style="position:absolute;left:1799;top:538;width:1872;height:399;visibility:visible;mso-wrap-style:square;v-text-anchor:top" coordsize="187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" path="m,398r1872,l1872,,,,,398xe" fillcolor="navy" stroked="f">
                  <v:path arrowok="t" o:connecttype="custom" o:connectlocs="0,398;1872,398;1872,0;0,0;0,398" o:connectangles="0,0,0,0,0"/>
                </v:shape>
                <v:shape id="Freeform 1684" o:spid="_x0000_s1325" style="position:absolute;left:3787;top:538;width:101;height:399;visibility:visible;mso-wrap-style:square;v-text-anchor:top" coordsize="10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" path="m,398r100,l100,,,,,398xe" fillcolor="navy" stroked="f">
                  <v:path arrowok="t" o:connecttype="custom" o:connectlocs="0,398;100,398;100,0;0,0;0,398" o:connectangles="0,0,0,0,0"/>
                </v:shape>
                <v:shape id="Freeform 1685" o:spid="_x0000_s1326" style="position:absolute;left:10106;top:538;width:104;height:399;visibility:visible;mso-wrap-style:square;v-text-anchor:top" coordsize="10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" path="m,398r103,l103,,,,,398xe" fillcolor="navy" stroked="f">
                  <v:path arrowok="t" o:connecttype="custom" o:connectlocs="0,398;103,398;103,0;0,0;0,398" o:connectangles="0,0,0,0,0"/>
                </v:shape>
                <v:shape id="Freeform 1686" o:spid="_x0000_s1327" style="position:absolute;left:3887;top:538;width:6219;height:399;visibility:visible;mso-wrap-style:square;v-text-anchor:top" coordsize="621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" path="m,398r6218,l6218,,,,,398xe" fillcolor="navy" stroked="f">
                  <v:path arrowok="t" o:connecttype="custom" o:connectlocs="0,398;6218,398;6218,0;0,0;0,398" o:connectangles="0,0,0,0,0"/>
                </v:shape>
                <v:shape id="Text Box 1687" o:spid="_x0000_s1328" type="#_x0000_t202" style="position:absolute;left:2645;top:703;width:2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Fe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DZXDFexQAAANwAAAAP&#10;AAAAAAAAAAAAAAAAAAcCAABkcnMvZG93bnJldi54bWxQSwUGAAAAAAMAAwC3AAAA+QIAAAAA&#10;" filled="f" stroked="f">
                  <v:textbox inset="0,0,0,0">
                    <w:txbxContent>
                      <w:p w14:paraId="30098FF5" w14:textId="77777777" w:rsidR="00352539" w:rsidRDefault="00352539" w:rsidP="002A6003">
                        <w:pPr>
                          <w:pStyle w:val="a3"/>
                          <w:kinsoku w:val="0"/>
                          <w:overflowPunct w:val="0"/>
                          <w:spacing w:line="180" w:lineRule="exact"/>
                          <w:rPr>
                            <w:b/>
                            <w:bCs/>
                            <w:color w:val="FFFFFF"/>
                            <w:w w:val="99"/>
                            <w:sz w:val="18"/>
                            <w:szCs w:val="18"/>
                          </w:rPr>
                        </w:pPr>
                        <w:r>
                          <w:rPr>
                            <w:rFonts w:hint="eastAsia"/>
                            <w:b/>
                            <w:bCs/>
                            <w:color w:val="FFFFFF"/>
                            <w:w w:val="99"/>
                            <w:sz w:val="18"/>
                            <w:szCs w:val="18"/>
                          </w:rPr>
                          <w:t>域</w:t>
                        </w:r>
                      </w:p>
                    </w:txbxContent>
                  </v:textbox>
                </v:shape>
                <v:shape id="Text Box 1688" o:spid="_x0000_s1329" type="#_x0000_t202" style="position:absolute;left:6816;top:703;width:38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" filled="f" stroked="f">
                  <v:textbox inset="0,0,0,0">
                    <w:txbxContent>
                      <w:p w14:paraId="30098FF6" w14:textId="77777777" w:rsidR="00352539" w:rsidRDefault="00352539" w:rsidP="002A6003">
                        <w:pPr>
                          <w:pStyle w:val="a3"/>
                          <w:kinsoku w:val="0"/>
                          <w:overflowPunct w:val="0"/>
                          <w:spacing w:line="180" w:lineRule="exact"/>
                          <w:rPr>
                            <w:b/>
                            <w:bCs/>
                            <w:color w:val="FFFFFF"/>
                            <w:sz w:val="18"/>
                            <w:szCs w:val="18"/>
                          </w:rPr>
                        </w:pPr>
                        <w:r>
                          <w:rPr>
                            <w:rFonts w:hint="eastAsia"/>
                            <w:b/>
                            <w:bCs/>
                            <w:color w:val="FFFFFF"/>
                            <w:sz w:val="18"/>
                            <w:szCs w:val="18"/>
                          </w:rPr>
                          <w:t>描述</w:t>
                        </w:r>
                      </w:p>
                    </w:txbxContent>
                  </v:textbox>
                </v:shape>
                <w10:wrap type="topAndBottom" anchorx="page"/>
              </v:group>
            </w:pict>
          </mc:Fallback>
        </mc:AlternateContent>
      </w:r>
      <w:bookmarkStart w:id="71" w:name="_bookmark205"/>
      <w:bookmarkEnd w:id="71"/>
      <w:r w:rsidRPr="002A6003">
        <w:rPr>
          <w:rFonts w:ascii="Times New Roman" w:eastAsia="宋体" w:hAnsi="Times New Roman" w:cs="宋体" w:hint="eastAsia"/>
          <w:kern w:val="0"/>
          <w:sz w:val="18"/>
          <w:szCs w:val="18"/>
        </w:rPr>
        <w:t>Table 3-2 describes the fields of the Index register</w:t>
      </w:r>
    </w:p>
    <w:tbl>
      <w:tblPr>
        <w:tblW w:w="0" w:type="auto"/>
        <w:tblInd w:w="1684" w:type="dxa"/>
        <w:tblLayout w:type="fixed"/>
        <w:tblCellMar>
          <w:left w:w="0" w:type="dxa"/>
          <w:right w:w="0" w:type="dxa"/>
        </w:tblCellMar>
        <w:tblLook w:val="0000" w:firstRow="0" w:lastRow="0" w:firstColumn="0" w:lastColumn="0" w:noHBand="0" w:noVBand="0"/>
      </w:tblPr>
      <w:tblGrid>
        <w:gridCol w:w="2088"/>
        <w:gridCol w:w="6434"/>
      </w:tblGrid>
      <w:tr w:rsidR="002A6003" w:rsidRPr="002A6003" w14:paraId="3009780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80C" w14:textId="77777777" w:rsidR="002A6003" w:rsidRPr="002A6003" w:rsidRDefault="002A6003" w:rsidP="002A6003">
            <w:pPr>
              <w:kinsoku w:val="0"/>
              <w:overflowPunct w:val="0"/>
              <w:autoSpaceDE w:val="0"/>
              <w:autoSpaceDN w:val="0"/>
              <w:adjustRightInd w:val="0"/>
              <w:spacing w:before="151"/>
              <w:ind w:left="815"/>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P</w:t>
            </w:r>
          </w:p>
        </w:tc>
        <w:tc>
          <w:tcPr>
            <w:tcW w:w="6434" w:type="dxa"/>
            <w:tcBorders>
              <w:top w:val="single" w:sz="4" w:space="0" w:color="0000FF"/>
              <w:left w:val="single" w:sz="4" w:space="0" w:color="0000FF"/>
              <w:bottom w:val="single" w:sz="4" w:space="0" w:color="0000FF"/>
              <w:right w:val="single" w:sz="4" w:space="0" w:color="0000FF"/>
            </w:tcBorders>
          </w:tcPr>
          <w:p w14:paraId="3009780D"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The probe failed. Set 1 when TLB probe instruction (TLBP) failed last time</w:t>
            </w:r>
          </w:p>
        </w:tc>
      </w:tr>
      <w:tr w:rsidR="002A6003" w:rsidRPr="002A6003" w14:paraId="3009781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80F" w14:textId="77777777" w:rsidR="002A6003" w:rsidRPr="002A6003" w:rsidRDefault="002A6003" w:rsidP="002A6003">
            <w:pPr>
              <w:kinsoku w:val="0"/>
              <w:overflowPunct w:val="0"/>
              <w:autoSpaceDE w:val="0"/>
              <w:autoSpaceDN w:val="0"/>
              <w:adjustRightInd w:val="0"/>
              <w:spacing w:before="151"/>
              <w:ind w:left="815"/>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Index</w:t>
            </w:r>
          </w:p>
        </w:tc>
        <w:tc>
          <w:tcPr>
            <w:tcW w:w="6434" w:type="dxa"/>
            <w:tcBorders>
              <w:top w:val="single" w:sz="4" w:space="0" w:color="0000FF"/>
              <w:left w:val="single" w:sz="4" w:space="0" w:color="0000FF"/>
              <w:bottom w:val="single" w:sz="4" w:space="0" w:color="0000FF"/>
              <w:right w:val="single" w:sz="4" w:space="0" w:color="0000FF"/>
            </w:tcBorders>
          </w:tcPr>
          <w:p w14:paraId="30097810"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index value of a TLB table entry that indicates the operation of a TLB read instruction and a TLB index write instruction</w:t>
            </w:r>
          </w:p>
        </w:tc>
      </w:tr>
      <w:tr w:rsidR="002A6003" w:rsidRPr="002A6003" w14:paraId="3009781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7812" w14:textId="77777777" w:rsidR="002A6003" w:rsidRPr="002A6003" w:rsidRDefault="002A6003" w:rsidP="002A6003">
            <w:pPr>
              <w:kinsoku w:val="0"/>
              <w:overflowPunct w:val="0"/>
              <w:autoSpaceDE w:val="0"/>
              <w:autoSpaceDN w:val="0"/>
              <w:adjustRightInd w:val="0"/>
              <w:spacing w:before="151"/>
              <w:ind w:left="815"/>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0</w:t>
            </w:r>
          </w:p>
        </w:tc>
        <w:tc>
          <w:tcPr>
            <w:tcW w:w="6434" w:type="dxa"/>
            <w:tcBorders>
              <w:top w:val="single" w:sz="4" w:space="0" w:color="0000FF"/>
              <w:left w:val="single" w:sz="4" w:space="0" w:color="0000FF"/>
              <w:bottom w:val="single" w:sz="4" w:space="0" w:color="0000FF"/>
              <w:right w:val="single" w:sz="4" w:space="0" w:color="0000FF"/>
            </w:tcBorders>
          </w:tcPr>
          <w:p w14:paraId="30097813"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bl>
    <w:p w14:paraId="30097815"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1"/>
          <w:szCs w:val="11"/>
        </w:rPr>
      </w:pPr>
    </w:p>
    <w:p w14:paraId="30097816" w14:textId="77777777" w:rsidR="002A6003" w:rsidRPr="002A6003" w:rsidRDefault="002A6003" w:rsidP="002A6003">
      <w:pPr>
        <w:numPr>
          <w:ilvl w:val="1"/>
          <w:numId w:val="22"/>
        </w:numPr>
        <w:tabs>
          <w:tab w:val="left" w:pos="1820"/>
        </w:tabs>
        <w:kinsoku w:val="0"/>
        <w:overflowPunct w:val="0"/>
        <w:autoSpaceDE w:val="0"/>
        <w:autoSpaceDN w:val="0"/>
        <w:adjustRightInd w:val="0"/>
        <w:spacing w:before="55"/>
        <w:ind w:hanging="460"/>
        <w:jc w:val="left"/>
        <w:outlineLvl w:val="2"/>
        <w:rPr>
          <w:rFonts w:ascii="Times New Roman" w:eastAsia="宋体" w:hAnsi="Times New Roman" w:cs="黑体"/>
          <w:kern w:val="0"/>
          <w:sz w:val="32"/>
          <w:szCs w:val="32"/>
        </w:rPr>
      </w:pPr>
      <w:bookmarkStart w:id="72" w:name="3.2_Random寄存器(1，0)"/>
      <w:bookmarkStart w:id="73" w:name="_bookmark206"/>
      <w:bookmarkStart w:id="74" w:name="_Toc41148002"/>
      <w:bookmarkStart w:id="75" w:name="_Toc41294533"/>
      <w:bookmarkEnd w:id="72"/>
      <w:bookmarkEnd w:id="73"/>
      <w:r w:rsidRPr="002A6003">
        <w:rPr>
          <w:rFonts w:ascii="Times New Roman" w:eastAsia="宋体" w:hAnsi="Times New Roman" w:cs="黑体"/>
          <w:kern w:val="0"/>
          <w:sz w:val="32"/>
          <w:szCs w:val="32"/>
        </w:rPr>
        <w:t>Random register (1,0)</w:t>
      </w:r>
      <w:bookmarkEnd w:id="74"/>
      <w:bookmarkEnd w:id="75"/>
    </w:p>
    <w:p w14:paraId="3009781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Random register is a read-only register in which the table entries of the TLB are six digits lower. </w:t>
      </w:r>
      <w:r w:rsidRPr="002A6003">
        <w:rPr>
          <w:rFonts w:ascii="Times New Roman" w:eastAsia="宋体" w:hAnsi="Times New Roman" w:cs="宋体" w:hint="eastAsia"/>
          <w:spacing w:val="5"/>
          <w:kern w:val="0"/>
          <w:szCs w:val="21"/>
        </w:rPr>
        <w:t xml:space="preserve">The register value is subtracted 1 for each instruction </w:t>
      </w:r>
      <w:proofErr w:type="spellStart"/>
      <w:proofErr w:type="gramStart"/>
      <w:r w:rsidRPr="002A6003">
        <w:rPr>
          <w:rFonts w:ascii="Times New Roman" w:eastAsia="宋体" w:hAnsi="Times New Roman" w:cs="宋体" w:hint="eastAsia"/>
          <w:spacing w:val="5"/>
          <w:kern w:val="0"/>
          <w:szCs w:val="21"/>
        </w:rPr>
        <w:t>executed.Meanwhile</w:t>
      </w:r>
      <w:proofErr w:type="spellEnd"/>
      <w:proofErr w:type="gramEnd"/>
      <w:r w:rsidRPr="002A6003">
        <w:rPr>
          <w:rFonts w:ascii="Times New Roman" w:eastAsia="宋体" w:hAnsi="Times New Roman" w:cs="宋体" w:hint="eastAsia"/>
          <w:spacing w:val="5"/>
          <w:kern w:val="0"/>
          <w:szCs w:val="21"/>
        </w:rPr>
        <w:t>, the register value floats between an upper bound and a lower bound. The upper and lower bounds are:</w:t>
      </w:r>
    </w:p>
    <w:p w14:paraId="30097818" w14:textId="77777777" w:rsidR="002A6003" w:rsidRPr="002A6003" w:rsidRDefault="002A6003" w:rsidP="002A6003">
      <w:pPr>
        <w:numPr>
          <w:ilvl w:val="2"/>
          <w:numId w:val="22"/>
        </w:numPr>
        <w:tabs>
          <w:tab w:val="left" w:pos="2202"/>
        </w:tabs>
        <w:kinsoku w:val="0"/>
        <w:overflowPunct w:val="0"/>
        <w:autoSpaceDE w:val="0"/>
        <w:autoSpaceDN w:val="0"/>
        <w:adjustRightInd w:val="0"/>
        <w:spacing w:line="267" w:lineRule="exact"/>
        <w:ind w:hanging="359"/>
        <w:jc w:val="left"/>
        <w:rPr>
          <w:rFonts w:ascii="Times New Roman" w:eastAsia="宋体" w:hAnsi="Times New Roman" w:cs="宋体"/>
          <w:kern w:val="0"/>
          <w:szCs w:val="21"/>
        </w:rPr>
      </w:pPr>
      <w:r w:rsidRPr="002A6003">
        <w:rPr>
          <w:rFonts w:ascii="Times New Roman" w:eastAsia="宋体" w:hAnsi="Times New Roman" w:cs="宋体" w:hint="eastAsia"/>
          <w:spacing w:val="-7"/>
          <w:kern w:val="0"/>
          <w:szCs w:val="21"/>
        </w:rPr>
        <w:t>The lower bound is equal to the number of TLB entries reserved for the operating system (that is, the contents of the Wired register).</w:t>
      </w:r>
    </w:p>
    <w:p w14:paraId="30097819" w14:textId="77777777" w:rsidR="002A6003" w:rsidRPr="002A6003" w:rsidRDefault="002A6003" w:rsidP="002A6003">
      <w:pPr>
        <w:numPr>
          <w:ilvl w:val="2"/>
          <w:numId w:val="22"/>
        </w:numPr>
        <w:tabs>
          <w:tab w:val="left" w:pos="2202"/>
        </w:tabs>
        <w:kinsoku w:val="0"/>
        <w:overflowPunct w:val="0"/>
        <w:autoSpaceDE w:val="0"/>
        <w:autoSpaceDN w:val="0"/>
        <w:adjustRightInd w:val="0"/>
        <w:spacing w:before="139"/>
        <w:ind w:hanging="359"/>
        <w:jc w:val="left"/>
        <w:rPr>
          <w:rFonts w:ascii="Times New Roman" w:eastAsia="宋体" w:hAnsi="Times New Roman" w:cs="宋体"/>
          <w:spacing w:val="-106"/>
          <w:kern w:val="0"/>
          <w:szCs w:val="21"/>
        </w:rPr>
      </w:pPr>
      <w:r w:rsidRPr="002A6003">
        <w:rPr>
          <w:rFonts w:ascii="Times New Roman" w:eastAsia="宋体" w:hAnsi="Times New Roman" w:cs="宋体" w:hint="eastAsia"/>
          <w:spacing w:val="6"/>
          <w:kern w:val="0"/>
          <w:szCs w:val="21"/>
        </w:rPr>
        <w:t>The upper bound is going to be the total number of terms of TLB minus 1 (64 minus 1 at most).</w:t>
      </w:r>
    </w:p>
    <w:p w14:paraId="3009781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Random register indicates a TLB entry that will be operated on by a TLB Random write instruction. </w:t>
      </w:r>
      <w:r w:rsidRPr="002A6003">
        <w:rPr>
          <w:rFonts w:ascii="Times New Roman" w:eastAsia="宋体" w:hAnsi="Times New Roman" w:cs="宋体" w:hint="eastAsia"/>
          <w:spacing w:val="5"/>
          <w:kern w:val="0"/>
          <w:szCs w:val="21"/>
        </w:rPr>
        <w:t xml:space="preserve">For this purpose, there is no need to read this </w:t>
      </w:r>
      <w:proofErr w:type="spellStart"/>
      <w:proofErr w:type="gramStart"/>
      <w:r w:rsidRPr="002A6003">
        <w:rPr>
          <w:rFonts w:ascii="Times New Roman" w:eastAsia="宋体" w:hAnsi="Times New Roman" w:cs="宋体" w:hint="eastAsia"/>
          <w:spacing w:val="5"/>
          <w:kern w:val="0"/>
          <w:szCs w:val="21"/>
        </w:rPr>
        <w:t>register.However</w:t>
      </w:r>
      <w:proofErr w:type="spellEnd"/>
      <w:proofErr w:type="gramEnd"/>
      <w:r w:rsidRPr="002A6003">
        <w:rPr>
          <w:rFonts w:ascii="Times New Roman" w:eastAsia="宋体" w:hAnsi="Times New Roman" w:cs="宋体" w:hint="eastAsia"/>
          <w:spacing w:val="5"/>
          <w:kern w:val="0"/>
          <w:szCs w:val="21"/>
        </w:rPr>
        <w:t>, the register is readable to verify that the corresponding operation of the processor is correct.</w:t>
      </w:r>
    </w:p>
    <w:p w14:paraId="3009781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To simplify testing, the Random register is set to an upper bound when the system is </w:t>
      </w:r>
      <w:proofErr w:type="spellStart"/>
      <w:proofErr w:type="gramStart"/>
      <w:r w:rsidRPr="002A6003">
        <w:rPr>
          <w:rFonts w:ascii="Times New Roman" w:eastAsia="宋体" w:hAnsi="Times New Roman" w:cs="宋体" w:hint="eastAsia"/>
          <w:spacing w:val="5"/>
          <w:kern w:val="0"/>
          <w:szCs w:val="21"/>
        </w:rPr>
        <w:t>restarted.In</w:t>
      </w:r>
      <w:proofErr w:type="spellEnd"/>
      <w:proofErr w:type="gramEnd"/>
      <w:r w:rsidRPr="002A6003">
        <w:rPr>
          <w:rFonts w:ascii="Times New Roman" w:eastAsia="宋体" w:hAnsi="Times New Roman" w:cs="宋体" w:hint="eastAsia"/>
          <w:spacing w:val="5"/>
          <w:kern w:val="0"/>
          <w:szCs w:val="21"/>
        </w:rPr>
        <w:t xml:space="preserve"> addition, when the Wired register is written, the register is also set to an upper bound.</w:t>
      </w:r>
    </w:p>
    <w:p w14:paraId="3009781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3"/>
          <w:kern w:val="0"/>
          <w:szCs w:val="21"/>
        </w:rPr>
      </w:pP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674624" behindDoc="1" locked="0" layoutInCell="0" allowOverlap="1" wp14:anchorId="30098EE4" wp14:editId="30098EE5">
                <wp:simplePos x="0" y="0"/>
                <wp:positionH relativeFrom="page">
                  <wp:posOffset>1278255</wp:posOffset>
                </wp:positionH>
                <wp:positionV relativeFrom="paragraph">
                  <wp:posOffset>494665</wp:posOffset>
                </wp:positionV>
                <wp:extent cx="12700" cy="266700"/>
                <wp:effectExtent l="0" t="0" r="0" b="0"/>
                <wp:wrapNone/>
                <wp:docPr id="887" name="Freeform 1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EAC041" id="Freeform 1689" o:spid="_x0000_s1026" style="position:absolute;left:0;text-align:lef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00.65pt,38.95pt,100.65pt,59.95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" o:allowincell="f" filled="f" strokeweight=".50797mm">
                <v:path arrowok="t" o:connecttype="custom" o:connectlocs="0,0;0,266700"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675648" behindDoc="1" locked="0" layoutInCell="0" allowOverlap="1" wp14:anchorId="30098EE6" wp14:editId="30098EE7">
                <wp:simplePos x="0" y="0"/>
                <wp:positionH relativeFrom="page">
                  <wp:posOffset>6159500</wp:posOffset>
                </wp:positionH>
                <wp:positionV relativeFrom="paragraph">
                  <wp:posOffset>494665</wp:posOffset>
                </wp:positionV>
                <wp:extent cx="12700" cy="266700"/>
                <wp:effectExtent l="0" t="0" r="0" b="0"/>
                <wp:wrapNone/>
                <wp:docPr id="886" name="Freeform 1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356345" id="Freeform 1690"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85pt,38.95pt,485pt,59.95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" o:allowincell="f" filled="f" strokeweight="1.44pt">
                <v:path arrowok="t" o:connecttype="custom" o:connectlocs="0,0;0,266700" o:connectangles="0,0"/>
                <w10:wrap anchorx="page"/>
              </v:polyline>
            </w:pict>
          </mc:Fallback>
        </mc:AlternateContent>
      </w:r>
      <w:hyperlink w:anchor="bookmark207" w:history="1">
        <w:r w:rsidRPr="002A6003">
          <w:rPr>
            <w:rFonts w:ascii="Times New Roman" w:eastAsia="宋体" w:hAnsi="Times New Roman" w:cs="宋体" w:hint="eastAsia"/>
            <w:spacing w:val="5"/>
            <w:kern w:val="0"/>
            <w:szCs w:val="21"/>
          </w:rPr>
          <w:t>Figure 3-2 shows the format of the Random register, while table 3-3 describes the meaning of the fields of the Random register.</w:t>
        </w:r>
      </w:hyperlink>
      <w:hyperlink w:anchor="bookmark208" w:history="1"/>
    </w:p>
    <w:p w14:paraId="3009781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kern w:val="0"/>
          <w:sz w:val="10"/>
          <w:szCs w:val="10"/>
        </w:rPr>
      </w:pPr>
    </w:p>
    <w:tbl>
      <w:tblPr>
        <w:tblW w:w="0" w:type="auto"/>
        <w:tblInd w:w="1353" w:type="dxa"/>
        <w:tblLayout w:type="fixed"/>
        <w:tblCellMar>
          <w:left w:w="0" w:type="dxa"/>
          <w:right w:w="0" w:type="dxa"/>
        </w:tblCellMar>
        <w:tblLook w:val="0000" w:firstRow="0" w:lastRow="0" w:firstColumn="0" w:lastColumn="0" w:noHBand="0" w:noVBand="0"/>
      </w:tblPr>
      <w:tblGrid>
        <w:gridCol w:w="6665"/>
        <w:gridCol w:w="2326"/>
      </w:tblGrid>
      <w:tr w:rsidR="002A6003" w:rsidRPr="002A6003" w14:paraId="30097820" w14:textId="77777777" w:rsidTr="00AD241B">
        <w:trPr>
          <w:trHeight w:val="363"/>
        </w:trPr>
        <w:tc>
          <w:tcPr>
            <w:tcW w:w="6665" w:type="dxa"/>
            <w:tcBorders>
              <w:top w:val="single" w:sz="4" w:space="0" w:color="000000"/>
              <w:left w:val="single" w:sz="4" w:space="0" w:color="000000"/>
              <w:bottom w:val="single" w:sz="12" w:space="0" w:color="000000"/>
              <w:right w:val="none" w:sz="6" w:space="0" w:color="auto"/>
            </w:tcBorders>
          </w:tcPr>
          <w:p w14:paraId="3009781E" w14:textId="77777777" w:rsidR="002A6003" w:rsidRPr="002A6003" w:rsidRDefault="002A6003" w:rsidP="002A6003">
            <w:pPr>
              <w:tabs>
                <w:tab w:val="left" w:pos="6309"/>
              </w:tabs>
              <w:kinsoku w:val="0"/>
              <w:overflowPunct w:val="0"/>
              <w:autoSpaceDE w:val="0"/>
              <w:autoSpaceDN w:val="0"/>
              <w:adjustRightInd w:val="0"/>
              <w:spacing w:line="237" w:lineRule="exact"/>
              <w:ind w:left="63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316</w:t>
            </w:r>
            <w:r w:rsidRPr="002A6003">
              <w:rPr>
                <w:rFonts w:ascii="Times New Roman" w:eastAsia="宋体" w:hAnsi="Times New Roman" w:cs="Times New Roman"/>
                <w:kern w:val="0"/>
                <w:szCs w:val="21"/>
              </w:rPr>
              <w:tab/>
            </w:r>
          </w:p>
        </w:tc>
        <w:tc>
          <w:tcPr>
            <w:tcW w:w="2326" w:type="dxa"/>
            <w:tcBorders>
              <w:top w:val="single" w:sz="4" w:space="0" w:color="000000"/>
              <w:left w:val="none" w:sz="6" w:space="0" w:color="auto"/>
              <w:bottom w:val="single" w:sz="12" w:space="0" w:color="000000"/>
              <w:right w:val="single" w:sz="4" w:space="0" w:color="000000"/>
            </w:tcBorders>
          </w:tcPr>
          <w:p w14:paraId="3009781F" w14:textId="77777777" w:rsidR="002A6003" w:rsidRPr="002A6003" w:rsidRDefault="002A6003" w:rsidP="002A6003">
            <w:pPr>
              <w:tabs>
                <w:tab w:val="left" w:pos="1163"/>
              </w:tabs>
              <w:kinsoku w:val="0"/>
              <w:overflowPunct w:val="0"/>
              <w:autoSpaceDE w:val="0"/>
              <w:autoSpaceDN w:val="0"/>
              <w:adjustRightInd w:val="0"/>
              <w:spacing w:line="237" w:lineRule="exact"/>
              <w:ind w:left="112"/>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50</w:t>
            </w:r>
            <w:r w:rsidRPr="002A6003">
              <w:rPr>
                <w:rFonts w:ascii="Times New Roman" w:eastAsia="宋体" w:hAnsi="Times New Roman" w:cs="Times New Roman"/>
                <w:kern w:val="0"/>
                <w:szCs w:val="21"/>
              </w:rPr>
              <w:tab/>
            </w:r>
          </w:p>
        </w:tc>
      </w:tr>
      <w:tr w:rsidR="002A6003" w:rsidRPr="002A6003" w14:paraId="30097823" w14:textId="77777777" w:rsidTr="00AD241B">
        <w:trPr>
          <w:trHeight w:val="361"/>
        </w:trPr>
        <w:tc>
          <w:tcPr>
            <w:tcW w:w="6665" w:type="dxa"/>
            <w:tcBorders>
              <w:top w:val="single" w:sz="12" w:space="0" w:color="000000"/>
              <w:left w:val="single" w:sz="4" w:space="0" w:color="000000"/>
              <w:bottom w:val="single" w:sz="12" w:space="0" w:color="000000"/>
              <w:right w:val="single" w:sz="12" w:space="0" w:color="000000"/>
            </w:tcBorders>
          </w:tcPr>
          <w:p w14:paraId="30097821" w14:textId="77777777" w:rsidR="002A6003" w:rsidRPr="002A6003" w:rsidRDefault="002A6003" w:rsidP="002A6003">
            <w:pPr>
              <w:kinsoku w:val="0"/>
              <w:overflowPunct w:val="0"/>
              <w:autoSpaceDE w:val="0"/>
              <w:autoSpaceDN w:val="0"/>
              <w:adjustRightInd w:val="0"/>
              <w:spacing w:line="234" w:lineRule="exact"/>
              <w:ind w:left="66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2326" w:type="dxa"/>
            <w:tcBorders>
              <w:top w:val="single" w:sz="12" w:space="0" w:color="000000"/>
              <w:left w:val="single" w:sz="12" w:space="0" w:color="000000"/>
              <w:bottom w:val="single" w:sz="12" w:space="0" w:color="000000"/>
              <w:right w:val="single" w:sz="4" w:space="0" w:color="000000"/>
            </w:tcBorders>
          </w:tcPr>
          <w:p w14:paraId="30097822" w14:textId="77777777" w:rsidR="002A6003" w:rsidRPr="002A6003" w:rsidRDefault="002A6003" w:rsidP="002A6003">
            <w:pPr>
              <w:kinsoku w:val="0"/>
              <w:overflowPunct w:val="0"/>
              <w:autoSpaceDE w:val="0"/>
              <w:autoSpaceDN w:val="0"/>
              <w:adjustRightInd w:val="0"/>
              <w:spacing w:line="234" w:lineRule="exact"/>
              <w:ind w:left="411"/>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The Random</w:t>
            </w:r>
          </w:p>
        </w:tc>
      </w:tr>
      <w:tr w:rsidR="002A6003" w:rsidRPr="002A6003" w14:paraId="30097826" w14:textId="77777777" w:rsidTr="00AD241B">
        <w:trPr>
          <w:trHeight w:val="1093"/>
        </w:trPr>
        <w:tc>
          <w:tcPr>
            <w:tcW w:w="6665" w:type="dxa"/>
            <w:tcBorders>
              <w:top w:val="single" w:sz="12" w:space="0" w:color="000000"/>
              <w:left w:val="single" w:sz="4" w:space="0" w:color="000000"/>
              <w:bottom w:val="single" w:sz="4" w:space="0" w:color="000000"/>
              <w:right w:val="none" w:sz="6" w:space="0" w:color="auto"/>
            </w:tcBorders>
          </w:tcPr>
          <w:p w14:paraId="30097824" w14:textId="77777777" w:rsidR="002A6003" w:rsidRPr="002A6003" w:rsidRDefault="002A6003" w:rsidP="002A6003">
            <w:pPr>
              <w:kinsoku w:val="0"/>
              <w:overflowPunct w:val="0"/>
              <w:autoSpaceDE w:val="0"/>
              <w:autoSpaceDN w:val="0"/>
              <w:adjustRightInd w:val="0"/>
              <w:spacing w:line="234" w:lineRule="exact"/>
              <w:ind w:left="654"/>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26</w:t>
            </w:r>
          </w:p>
        </w:tc>
        <w:tc>
          <w:tcPr>
            <w:tcW w:w="2326" w:type="dxa"/>
            <w:tcBorders>
              <w:top w:val="single" w:sz="12" w:space="0" w:color="000000"/>
              <w:left w:val="none" w:sz="6" w:space="0" w:color="auto"/>
              <w:bottom w:val="single" w:sz="4" w:space="0" w:color="000000"/>
              <w:right w:val="single" w:sz="4" w:space="0" w:color="000000"/>
            </w:tcBorders>
          </w:tcPr>
          <w:p w14:paraId="30097825" w14:textId="77777777" w:rsidR="002A6003" w:rsidRPr="002A6003" w:rsidRDefault="002A6003" w:rsidP="002A6003">
            <w:pPr>
              <w:kinsoku w:val="0"/>
              <w:overflowPunct w:val="0"/>
              <w:autoSpaceDE w:val="0"/>
              <w:autoSpaceDN w:val="0"/>
              <w:adjustRightInd w:val="0"/>
              <w:spacing w:line="234" w:lineRule="exact"/>
              <w:ind w:right="634"/>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6</w:t>
            </w:r>
          </w:p>
        </w:tc>
      </w:tr>
    </w:tbl>
    <w:p w14:paraId="30097827" w14:textId="77777777" w:rsidR="002A6003" w:rsidRPr="002A6003" w:rsidRDefault="002A6003" w:rsidP="002A6003">
      <w:pPr>
        <w:kinsoku w:val="0"/>
        <w:overflowPunct w:val="0"/>
        <w:autoSpaceDE w:val="0"/>
        <w:autoSpaceDN w:val="0"/>
        <w:adjustRightInd w:val="0"/>
        <w:spacing w:line="688" w:lineRule="auto"/>
        <w:ind w:left="4898" w:right="4896" w:firstLine="179"/>
        <w:jc w:val="left"/>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s">
            <w:drawing>
              <wp:anchor distT="0" distB="0" distL="114300" distR="114300" simplePos="0" relativeHeight="251676672" behindDoc="0" locked="0" layoutInCell="0" allowOverlap="1" wp14:anchorId="30098EE8" wp14:editId="30098EE9">
                <wp:simplePos x="0" y="0"/>
                <wp:positionH relativeFrom="page">
                  <wp:posOffset>1071245</wp:posOffset>
                </wp:positionH>
                <wp:positionV relativeFrom="paragraph">
                  <wp:posOffset>650875</wp:posOffset>
                </wp:positionV>
                <wp:extent cx="5420995" cy="780415"/>
                <wp:effectExtent l="0" t="0" r="0" b="0"/>
                <wp:wrapNone/>
                <wp:docPr id="885" name="Text Box 1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0995" cy="78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2088"/>
                              <w:gridCol w:w="6434"/>
                            </w:tblGrid>
                            <w:tr w:rsidR="00352539" w14:paraId="30098FF9" w14:textId="77777777">
                              <w:trPr>
                                <w:trHeight w:val="398"/>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8FF7" w14:textId="77777777" w:rsidR="00352539" w:rsidRDefault="00352539">
                                  <w:pPr>
                                    <w:pStyle w:val="TableParagraph"/>
                                    <w:kinsoku w:val="0"/>
                                    <w:overflowPunct w:val="0"/>
                                    <w:spacing w:before="139"/>
                                    <w:ind w:left="7"/>
                                    <w:jc w:val="center"/>
                                    <w:rPr>
                                      <w:rFonts w:ascii="宋体" w:eastAsia="宋体" w:hAnsi="Times New Roman" w:cs="宋体"/>
                                      <w:b/>
                                      <w:bCs/>
                                      <w:color w:val="FFFFFF"/>
                                      <w:w w:val="99"/>
                                      <w:sz w:val="18"/>
                                      <w:szCs w:val="18"/>
                                    </w:rPr>
                                  </w:pPr>
                                  <w:r>
                                    <w:rPr>
                                      <w:rFonts w:ascii="宋体" w:eastAsia="宋体" w:hAnsi="Times New Roman" w:cs="宋体" w:hint="eastAsia"/>
                                      <w:b/>
                                      <w:bCs/>
                                      <w:color w:val="FFFFFF"/>
                                      <w:w w:val="99"/>
                                      <w:sz w:val="18"/>
                                      <w:szCs w:val="18"/>
                                    </w:rPr>
                                    <w:t>The domain</w:t>
                                  </w:r>
                                </w:p>
                              </w:tc>
                              <w:tc>
                                <w:tcPr>
                                  <w:tcW w:w="6434" w:type="dxa"/>
                                  <w:tcBorders>
                                    <w:top w:val="none" w:sz="6" w:space="0" w:color="auto"/>
                                    <w:left w:val="none" w:sz="6" w:space="0" w:color="auto"/>
                                    <w:bottom w:val="single" w:sz="4" w:space="0" w:color="0000FF"/>
                                    <w:right w:val="none" w:sz="6" w:space="0" w:color="auto"/>
                                  </w:tcBorders>
                                  <w:shd w:val="clear" w:color="auto" w:fill="000080"/>
                                </w:tcPr>
                                <w:p w14:paraId="30098FF8" w14:textId="77777777" w:rsidR="00352539" w:rsidRDefault="00352539">
                                  <w:pPr>
                                    <w:pStyle w:val="TableParagraph"/>
                                    <w:kinsoku w:val="0"/>
                                    <w:overflowPunct w:val="0"/>
                                    <w:spacing w:before="139"/>
                                    <w:ind w:left="2849" w:right="2799"/>
                                    <w:jc w:val="center"/>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8FFC" w14:textId="77777777">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FFA" w14:textId="77777777" w:rsidR="00352539" w:rsidRDefault="00352539">
                                  <w:pPr>
                                    <w:pStyle w:val="TableParagraph"/>
                                    <w:kinsoku w:val="0"/>
                                    <w:overflowPunct w:val="0"/>
                                    <w:spacing w:before="151"/>
                                    <w:ind w:left="674"/>
                                    <w:rPr>
                                      <w:rFonts w:ascii="Times New Roman" w:hAnsi="Times New Roman" w:cs="Times New Roman"/>
                                      <w:sz w:val="18"/>
                                      <w:szCs w:val="18"/>
                                    </w:rPr>
                                  </w:pPr>
                                  <w:r>
                                    <w:rPr>
                                      <w:rFonts w:ascii="Times New Roman" w:hAnsi="Times New Roman" w:cs="Times New Roman"/>
                                      <w:sz w:val="18"/>
                                      <w:szCs w:val="18"/>
                                    </w:rPr>
                                    <w:t>The Random</w:t>
                                  </w:r>
                                </w:p>
                              </w:tc>
                              <w:tc>
                                <w:tcPr>
                                  <w:tcW w:w="6434" w:type="dxa"/>
                                  <w:tcBorders>
                                    <w:top w:val="single" w:sz="4" w:space="0" w:color="0000FF"/>
                                    <w:left w:val="single" w:sz="4" w:space="0" w:color="0000FF"/>
                                    <w:bottom w:val="single" w:sz="4" w:space="0" w:color="0000FF"/>
                                    <w:right w:val="single" w:sz="4" w:space="0" w:color="0000FF"/>
                                  </w:tcBorders>
                                </w:tcPr>
                                <w:p w14:paraId="30098FFB" w14:textId="77777777" w:rsidR="00352539" w:rsidRDefault="00352539">
                                  <w:pPr>
                                    <w:pStyle w:val="TableParagraph"/>
                                    <w:kinsoku w:val="0"/>
                                    <w:overflowPunct w:val="0"/>
                                    <w:spacing w:before="139"/>
                                    <w:ind w:left="815"/>
                                    <w:rPr>
                                      <w:rFonts w:ascii="宋体" w:eastAsia="宋体" w:hAnsi="Times New Roman" w:cs="宋体"/>
                                      <w:sz w:val="18"/>
                                      <w:szCs w:val="18"/>
                                    </w:rPr>
                                  </w:pPr>
                                  <w:r>
                                    <w:rPr>
                                      <w:rFonts w:ascii="宋体" w:eastAsia="宋体" w:hAnsi="Times New Roman" w:cs="宋体" w:hint="eastAsia"/>
                                      <w:sz w:val="18"/>
                                      <w:szCs w:val="18"/>
                                    </w:rPr>
                                    <w:t>Random TLB index values</w:t>
                                  </w:r>
                                </w:p>
                              </w:tc>
                            </w:tr>
                            <w:tr w:rsidR="00352539" w14:paraId="30098FFF" w14:textId="77777777">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FFD" w14:textId="77777777" w:rsidR="00352539" w:rsidRDefault="00352539">
                                  <w:pPr>
                                    <w:pStyle w:val="TableParagraph"/>
                                    <w:kinsoku w:val="0"/>
                                    <w:overflowPunct w:val="0"/>
                                    <w:spacing w:before="151"/>
                                    <w:ind w:left="674"/>
                                    <w:rPr>
                                      <w:rFonts w:ascii="Times New Roman" w:hAnsi="Times New Roman" w:cs="Times New Roman"/>
                                      <w:sz w:val="18"/>
                                      <w:szCs w:val="18"/>
                                    </w:rPr>
                                  </w:pPr>
                                  <w:r>
                                    <w:rPr>
                                      <w:rFonts w:ascii="Times New Roman" w:hAnsi="Times New Roman" w:cs="Times New Roman"/>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8FFE" w14:textId="77777777" w:rsidR="00352539" w:rsidRDefault="00352539">
                                  <w:pPr>
                                    <w:pStyle w:val="TableParagraph"/>
                                    <w:kinsoku w:val="0"/>
                                    <w:overflowPunct w:val="0"/>
                                    <w:spacing w:before="139"/>
                                    <w:ind w:left="815"/>
                                    <w:rPr>
                                      <w:rFonts w:ascii="宋体" w:eastAsia="宋体" w:hAnsi="Times New Roman" w:cs="宋体"/>
                                      <w:sz w:val="18"/>
                                      <w:szCs w:val="18"/>
                                    </w:rPr>
                                  </w:pPr>
                                  <w:r>
                                    <w:rPr>
                                      <w:rFonts w:ascii="宋体" w:eastAsia="宋体" w:hAnsi="Times New Roman" w:cs="宋体" w:hint="eastAsia"/>
                                      <w:sz w:val="18"/>
                                      <w:szCs w:val="18"/>
                                    </w:rPr>
                                    <w:t>Retained. You must press 0 to write and return 0 on read.</w:t>
                                  </w:r>
                                </w:p>
                              </w:tc>
                            </w:tr>
                          </w:tbl>
                          <w:p w14:paraId="30099000" w14:textId="77777777" w:rsidR="00352539" w:rsidRDefault="00352539" w:rsidP="002A6003">
                            <w:pPr>
                              <w:pStyle w:val="a3"/>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EE8" id="Text Box 1691" o:spid="_x0000_s1330" type="#_x0000_t202" style="position:absolute;left:0;text-align:left;margin-left:84.35pt;margin-top:51.25pt;width:426.85pt;height:61.4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2088"/>
                        <w:gridCol w:w="6434"/>
                      </w:tblGrid>
                      <w:tr w:rsidR="00352539" w14:paraId="30098FF9" w14:textId="77777777">
                        <w:trPr>
                          <w:trHeight w:val="398"/>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8FF7" w14:textId="77777777" w:rsidR="00352539" w:rsidRDefault="00352539">
                            <w:pPr>
                              <w:pStyle w:val="TableParagraph"/>
                              <w:kinsoku w:val="0"/>
                              <w:overflowPunct w:val="0"/>
                              <w:spacing w:before="139"/>
                              <w:ind w:left="7"/>
                              <w:jc w:val="center"/>
                              <w:rPr>
                                <w:rFonts w:ascii="宋体" w:eastAsia="宋体" w:hAnsi="Times New Roman" w:cs="宋体"/>
                                <w:b/>
                                <w:bCs/>
                                <w:color w:val="FFFFFF"/>
                                <w:w w:val="99"/>
                                <w:sz w:val="18"/>
                                <w:szCs w:val="18"/>
                              </w:rPr>
                            </w:pPr>
                            <w:r>
                              <w:rPr>
                                <w:rFonts w:ascii="宋体" w:eastAsia="宋体" w:hAnsi="Times New Roman" w:cs="宋体" w:hint="eastAsia"/>
                                <w:b/>
                                <w:bCs/>
                                <w:color w:val="FFFFFF"/>
                                <w:w w:val="99"/>
                                <w:sz w:val="18"/>
                                <w:szCs w:val="18"/>
                              </w:rPr>
                              <w:t>The domain</w:t>
                            </w:r>
                          </w:p>
                        </w:tc>
                        <w:tc>
                          <w:tcPr>
                            <w:tcW w:w="6434" w:type="dxa"/>
                            <w:tcBorders>
                              <w:top w:val="none" w:sz="6" w:space="0" w:color="auto"/>
                              <w:left w:val="none" w:sz="6" w:space="0" w:color="auto"/>
                              <w:bottom w:val="single" w:sz="4" w:space="0" w:color="0000FF"/>
                              <w:right w:val="none" w:sz="6" w:space="0" w:color="auto"/>
                            </w:tcBorders>
                            <w:shd w:val="clear" w:color="auto" w:fill="000080"/>
                          </w:tcPr>
                          <w:p w14:paraId="30098FF8" w14:textId="77777777" w:rsidR="00352539" w:rsidRDefault="00352539">
                            <w:pPr>
                              <w:pStyle w:val="TableParagraph"/>
                              <w:kinsoku w:val="0"/>
                              <w:overflowPunct w:val="0"/>
                              <w:spacing w:before="139"/>
                              <w:ind w:left="2849" w:right="2799"/>
                              <w:jc w:val="center"/>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8FFC" w14:textId="77777777">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FFA" w14:textId="77777777" w:rsidR="00352539" w:rsidRDefault="00352539">
                            <w:pPr>
                              <w:pStyle w:val="TableParagraph"/>
                              <w:kinsoku w:val="0"/>
                              <w:overflowPunct w:val="0"/>
                              <w:spacing w:before="151"/>
                              <w:ind w:left="674"/>
                              <w:rPr>
                                <w:rFonts w:ascii="Times New Roman" w:hAnsi="Times New Roman" w:cs="Times New Roman"/>
                                <w:sz w:val="18"/>
                                <w:szCs w:val="18"/>
                              </w:rPr>
                            </w:pPr>
                            <w:r>
                              <w:rPr>
                                <w:rFonts w:ascii="Times New Roman" w:hAnsi="Times New Roman" w:cs="Times New Roman"/>
                                <w:sz w:val="18"/>
                                <w:szCs w:val="18"/>
                              </w:rPr>
                              <w:t>The Random</w:t>
                            </w:r>
                          </w:p>
                        </w:tc>
                        <w:tc>
                          <w:tcPr>
                            <w:tcW w:w="6434" w:type="dxa"/>
                            <w:tcBorders>
                              <w:top w:val="single" w:sz="4" w:space="0" w:color="0000FF"/>
                              <w:left w:val="single" w:sz="4" w:space="0" w:color="0000FF"/>
                              <w:bottom w:val="single" w:sz="4" w:space="0" w:color="0000FF"/>
                              <w:right w:val="single" w:sz="4" w:space="0" w:color="0000FF"/>
                            </w:tcBorders>
                          </w:tcPr>
                          <w:p w14:paraId="30098FFB" w14:textId="77777777" w:rsidR="00352539" w:rsidRDefault="00352539">
                            <w:pPr>
                              <w:pStyle w:val="TableParagraph"/>
                              <w:kinsoku w:val="0"/>
                              <w:overflowPunct w:val="0"/>
                              <w:spacing w:before="139"/>
                              <w:ind w:left="815"/>
                              <w:rPr>
                                <w:rFonts w:ascii="宋体" w:eastAsia="宋体" w:hAnsi="Times New Roman" w:cs="宋体"/>
                                <w:sz w:val="18"/>
                                <w:szCs w:val="18"/>
                              </w:rPr>
                            </w:pPr>
                            <w:r>
                              <w:rPr>
                                <w:rFonts w:ascii="宋体" w:eastAsia="宋体" w:hAnsi="Times New Roman" w:cs="宋体" w:hint="eastAsia"/>
                                <w:sz w:val="18"/>
                                <w:szCs w:val="18"/>
                              </w:rPr>
                              <w:t>Random TLB index values</w:t>
                            </w:r>
                          </w:p>
                        </w:tc>
                      </w:tr>
                      <w:tr w:rsidR="00352539" w14:paraId="30098FFF" w14:textId="77777777">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FFD" w14:textId="77777777" w:rsidR="00352539" w:rsidRDefault="00352539">
                            <w:pPr>
                              <w:pStyle w:val="TableParagraph"/>
                              <w:kinsoku w:val="0"/>
                              <w:overflowPunct w:val="0"/>
                              <w:spacing w:before="151"/>
                              <w:ind w:left="674"/>
                              <w:rPr>
                                <w:rFonts w:ascii="Times New Roman" w:hAnsi="Times New Roman" w:cs="Times New Roman"/>
                                <w:sz w:val="18"/>
                                <w:szCs w:val="18"/>
                              </w:rPr>
                            </w:pPr>
                            <w:r>
                              <w:rPr>
                                <w:rFonts w:ascii="Times New Roman" w:hAnsi="Times New Roman" w:cs="Times New Roman"/>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8FFE" w14:textId="77777777" w:rsidR="00352539" w:rsidRDefault="00352539">
                            <w:pPr>
                              <w:pStyle w:val="TableParagraph"/>
                              <w:kinsoku w:val="0"/>
                              <w:overflowPunct w:val="0"/>
                              <w:spacing w:before="139"/>
                              <w:ind w:left="815"/>
                              <w:rPr>
                                <w:rFonts w:ascii="宋体" w:eastAsia="宋体" w:hAnsi="Times New Roman" w:cs="宋体"/>
                                <w:sz w:val="18"/>
                                <w:szCs w:val="18"/>
                              </w:rPr>
                            </w:pPr>
                            <w:r>
                              <w:rPr>
                                <w:rFonts w:ascii="宋体" w:eastAsia="宋体" w:hAnsi="Times New Roman" w:cs="宋体" w:hint="eastAsia"/>
                                <w:sz w:val="18"/>
                                <w:szCs w:val="18"/>
                              </w:rPr>
                              <w:t>Retained. You must press 0 to write and return 0 on read.</w:t>
                            </w:r>
                          </w:p>
                        </w:tc>
                      </w:tr>
                    </w:tbl>
                    <w:p w14:paraId="30099000" w14:textId="77777777" w:rsidR="00352539" w:rsidRDefault="00352539" w:rsidP="002A6003">
                      <w:pPr>
                        <w:pStyle w:val="a3"/>
                        <w:kinsoku w:val="0"/>
                        <w:overflowPunct w:val="0"/>
                        <w:rPr>
                          <w:rFonts w:ascii="Times New Roman" w:eastAsiaTheme="minorEastAsia" w:cs="Times New Roman"/>
                          <w:sz w:val="24"/>
                          <w:szCs w:val="24"/>
                        </w:rPr>
                      </w:pPr>
                    </w:p>
                  </w:txbxContent>
                </v:textbox>
                <w10:wrap anchorx="page"/>
              </v:shape>
            </w:pict>
          </mc:Fallback>
        </mc:AlternateContent>
      </w:r>
      <w:bookmarkStart w:id="76" w:name="_bookmark207"/>
      <w:bookmarkEnd w:id="76"/>
      <w:r w:rsidRPr="002A6003">
        <w:rPr>
          <w:rFonts w:ascii="Times New Roman" w:eastAsia="宋体" w:hAnsi="Times New Roman" w:cs="宋体" w:hint="eastAsia"/>
          <w:kern w:val="0"/>
          <w:sz w:val="18"/>
          <w:szCs w:val="18"/>
        </w:rPr>
        <w:t>Figure 3-2 Random register table 3-3 Random register fields</w:t>
      </w:r>
    </w:p>
    <w:p w14:paraId="3009782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2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2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2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2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2D"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20"/>
          <w:szCs w:val="20"/>
        </w:rPr>
      </w:pPr>
    </w:p>
    <w:p w14:paraId="3009782E" w14:textId="77777777" w:rsidR="002A6003" w:rsidRPr="002A6003" w:rsidRDefault="002A6003" w:rsidP="002A6003">
      <w:pPr>
        <w:numPr>
          <w:ilvl w:val="1"/>
          <w:numId w:val="22"/>
        </w:numPr>
        <w:tabs>
          <w:tab w:val="left" w:pos="1820"/>
        </w:tabs>
        <w:kinsoku w:val="0"/>
        <w:overflowPunct w:val="0"/>
        <w:autoSpaceDE w:val="0"/>
        <w:autoSpaceDN w:val="0"/>
        <w:adjustRightInd w:val="0"/>
        <w:ind w:hanging="460"/>
        <w:jc w:val="left"/>
        <w:outlineLvl w:val="2"/>
        <w:rPr>
          <w:rFonts w:ascii="Times New Roman" w:eastAsia="宋体" w:hAnsi="Times New Roman" w:cs="黑体"/>
          <w:kern w:val="0"/>
          <w:sz w:val="32"/>
          <w:szCs w:val="32"/>
        </w:rPr>
      </w:pPr>
      <w:bookmarkStart w:id="77" w:name="3.3_EntryLo0_(2，0)以及EntryLo1_(3，0)寄存器"/>
      <w:bookmarkStart w:id="78" w:name="_bookmark209"/>
      <w:bookmarkStart w:id="79" w:name="_Toc41148003"/>
      <w:bookmarkStart w:id="80" w:name="_Toc41294534"/>
      <w:bookmarkEnd w:id="77"/>
      <w:bookmarkEnd w:id="78"/>
      <w:r w:rsidRPr="002A6003">
        <w:rPr>
          <w:rFonts w:ascii="Times New Roman" w:eastAsia="宋体" w:hAnsi="Times New Roman" w:cs="黑体"/>
          <w:kern w:val="0"/>
          <w:sz w:val="32"/>
          <w:szCs w:val="32"/>
        </w:rPr>
        <w:t>EntryLo0 (2,0) and EntryLo1 (3,0) registers</w:t>
      </w:r>
      <w:bookmarkEnd w:id="79"/>
      <w:bookmarkEnd w:id="80"/>
    </w:p>
    <w:p w14:paraId="3009782F" w14:textId="77777777" w:rsidR="002A6003" w:rsidRPr="002A6003" w:rsidRDefault="002A6003" w:rsidP="002A6003">
      <w:pPr>
        <w:kinsoku w:val="0"/>
        <w:overflowPunct w:val="0"/>
        <w:autoSpaceDE w:val="0"/>
        <w:autoSpaceDN w:val="0"/>
        <w:adjustRightInd w:val="0"/>
        <w:spacing w:before="125"/>
        <w:ind w:left="1780"/>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The </w:t>
      </w:r>
      <w:proofErr w:type="spellStart"/>
      <w:r w:rsidRPr="002A6003">
        <w:rPr>
          <w:rFonts w:ascii="Times New Roman" w:eastAsia="宋体" w:hAnsi="Times New Roman" w:cs="Times New Roman"/>
          <w:kern w:val="0"/>
          <w:szCs w:val="21"/>
        </w:rPr>
        <w:t>EntryLo</w:t>
      </w:r>
      <w:proofErr w:type="spellEnd"/>
      <w:r w:rsidRPr="002A6003">
        <w:rPr>
          <w:rFonts w:ascii="Times New Roman" w:eastAsia="宋体" w:hAnsi="Times New Roman" w:cs="Times New Roman"/>
          <w:kern w:val="0"/>
          <w:szCs w:val="21"/>
        </w:rPr>
        <w:t xml:space="preserve"> register consists of two registers of the same format: </w:t>
      </w:r>
    </w:p>
    <w:p w14:paraId="30097830" w14:textId="77777777" w:rsidR="002A6003" w:rsidRPr="002A6003" w:rsidRDefault="002A6003" w:rsidP="002A6003">
      <w:pPr>
        <w:numPr>
          <w:ilvl w:val="2"/>
          <w:numId w:val="22"/>
        </w:numPr>
        <w:tabs>
          <w:tab w:val="left" w:pos="2201"/>
        </w:tabs>
        <w:kinsoku w:val="0"/>
        <w:overflowPunct w:val="0"/>
        <w:autoSpaceDE w:val="0"/>
        <w:autoSpaceDN w:val="0"/>
        <w:adjustRightInd w:val="0"/>
        <w:spacing w:before="139"/>
        <w:ind w:left="2200" w:hanging="361"/>
        <w:jc w:val="left"/>
        <w:rPr>
          <w:rFonts w:ascii="Times New Roman" w:eastAsia="宋体" w:hAnsi="Times New Roman" w:cs="宋体"/>
          <w:spacing w:val="-1"/>
          <w:kern w:val="0"/>
          <w:szCs w:val="21"/>
        </w:rPr>
      </w:pPr>
      <w:r w:rsidRPr="002A6003">
        <w:rPr>
          <w:rFonts w:ascii="Times New Roman" w:eastAsia="宋体" w:hAnsi="Times New Roman" w:cs="Times New Roman"/>
          <w:kern w:val="0"/>
          <w:szCs w:val="21"/>
        </w:rPr>
        <w:t>EntryLo0 is used for even virtual pages</w:t>
      </w:r>
    </w:p>
    <w:p w14:paraId="30097831" w14:textId="77777777" w:rsidR="002A6003" w:rsidRPr="002A6003" w:rsidRDefault="002A6003" w:rsidP="002A6003">
      <w:pPr>
        <w:numPr>
          <w:ilvl w:val="2"/>
          <w:numId w:val="22"/>
        </w:numPr>
        <w:tabs>
          <w:tab w:val="left" w:pos="2201"/>
        </w:tabs>
        <w:kinsoku w:val="0"/>
        <w:overflowPunct w:val="0"/>
        <w:autoSpaceDE w:val="0"/>
        <w:autoSpaceDN w:val="0"/>
        <w:adjustRightInd w:val="0"/>
        <w:spacing w:before="141"/>
        <w:ind w:left="2200" w:hanging="361"/>
        <w:jc w:val="left"/>
        <w:rPr>
          <w:rFonts w:ascii="Times New Roman" w:eastAsia="宋体" w:hAnsi="Times New Roman" w:cs="宋体"/>
          <w:spacing w:val="-1"/>
          <w:kern w:val="0"/>
          <w:szCs w:val="21"/>
        </w:rPr>
      </w:pPr>
      <w:r w:rsidRPr="002A6003">
        <w:rPr>
          <w:rFonts w:ascii="Times New Roman" w:eastAsia="宋体" w:hAnsi="Times New Roman" w:cs="Times New Roman"/>
          <w:kern w:val="0"/>
          <w:szCs w:val="21"/>
        </w:rPr>
        <w:t>EntryLo1 is used for odd virtual pages</w:t>
      </w:r>
    </w:p>
    <w:p w14:paraId="3009783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EntryLo0 and EntryLo1 registers are both readable/write registers. </w:t>
      </w:r>
      <w:r w:rsidRPr="002A6003">
        <w:rPr>
          <w:rFonts w:ascii="Times New Roman" w:eastAsia="宋体" w:hAnsi="Times New Roman" w:cs="宋体" w:hint="eastAsia"/>
          <w:spacing w:val="5"/>
          <w:kern w:val="0"/>
          <w:szCs w:val="21"/>
        </w:rPr>
        <w:t>When performing TLB read and write operations, they include TLB, respectively</w:t>
      </w:r>
    </w:p>
    <w:p w14:paraId="3009783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Physical page number (PFN) of the odd and even pages in the </w:t>
      </w:r>
      <w:proofErr w:type="spellStart"/>
      <w:r w:rsidRPr="002A6003">
        <w:rPr>
          <w:rFonts w:ascii="Times New Roman" w:eastAsia="宋体" w:hAnsi="Times New Roman" w:cs="宋体" w:hint="eastAsia"/>
          <w:spacing w:val="5"/>
          <w:kern w:val="0"/>
          <w:szCs w:val="21"/>
        </w:rPr>
        <w:t>item.</w:t>
      </w:r>
      <w:hyperlink w:anchor="bookmark210" w:history="1">
        <w:r w:rsidRPr="002A6003">
          <w:rPr>
            <w:rFonts w:ascii="Times New Roman" w:eastAsia="宋体" w:hAnsi="Times New Roman" w:cs="宋体" w:hint="eastAsia"/>
            <w:spacing w:val="5"/>
            <w:kern w:val="0"/>
            <w:szCs w:val="21"/>
          </w:rPr>
          <w:t>Figure</w:t>
        </w:r>
        <w:proofErr w:type="spellEnd"/>
        <w:r w:rsidRPr="002A6003">
          <w:rPr>
            <w:rFonts w:ascii="Times New Roman" w:eastAsia="宋体" w:hAnsi="Times New Roman" w:cs="宋体" w:hint="eastAsia"/>
            <w:spacing w:val="5"/>
            <w:kern w:val="0"/>
            <w:szCs w:val="21"/>
          </w:rPr>
          <w:t xml:space="preserve"> 3-3 shows the </w:t>
        </w:r>
        <w:r w:rsidRPr="002A6003">
          <w:rPr>
            <w:rFonts w:ascii="Times New Roman" w:eastAsia="宋体" w:hAnsi="Times New Roman" w:cs="宋体" w:hint="eastAsia"/>
            <w:spacing w:val="5"/>
            <w:kern w:val="0"/>
            <w:szCs w:val="21"/>
          </w:rPr>
          <w:lastRenderedPageBreak/>
          <w:t>format of these registers.</w:t>
        </w:r>
      </w:hyperlink>
    </w:p>
    <w:p w14:paraId="30097834" w14:textId="77777777" w:rsidR="002A6003" w:rsidRPr="002A6003" w:rsidRDefault="002A6003" w:rsidP="002A6003">
      <w:pPr>
        <w:kinsoku w:val="0"/>
        <w:overflowPunct w:val="0"/>
        <w:autoSpaceDE w:val="0"/>
        <w:autoSpaceDN w:val="0"/>
        <w:adjustRightInd w:val="0"/>
        <w:spacing w:before="139"/>
        <w:ind w:left="1360"/>
        <w:jc w:val="left"/>
        <w:rPr>
          <w:rFonts w:ascii="Times New Roman" w:eastAsia="宋体" w:hAnsi="Times New Roman" w:cs="宋体"/>
          <w:spacing w:val="-3"/>
          <w:kern w:val="0"/>
          <w:szCs w:val="21"/>
        </w:rPr>
        <w:sectPr w:rsidR="002A6003" w:rsidRPr="002A6003">
          <w:headerReference w:type="default" r:id="rId50"/>
          <w:footerReference w:type="default" r:id="rId51"/>
          <w:pgSz w:w="11910" w:h="16850"/>
          <w:pgMar w:top="1100" w:right="0" w:bottom="880" w:left="0" w:header="353" w:footer="663" w:gutter="0"/>
          <w:cols w:space="720"/>
          <w:noEndnote/>
        </w:sectPr>
      </w:pPr>
    </w:p>
    <w:p w14:paraId="30097835"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28"/>
          <w:szCs w:val="28"/>
        </w:rPr>
      </w:pPr>
    </w:p>
    <w:tbl>
      <w:tblPr>
        <w:tblW w:w="0" w:type="auto"/>
        <w:tblInd w:w="1909" w:type="dxa"/>
        <w:tblLayout w:type="fixed"/>
        <w:tblCellMar>
          <w:left w:w="0" w:type="dxa"/>
          <w:right w:w="0" w:type="dxa"/>
        </w:tblCellMar>
        <w:tblLook w:val="0000" w:firstRow="0" w:lastRow="0" w:firstColumn="0" w:lastColumn="0" w:noHBand="0" w:noVBand="0"/>
      </w:tblPr>
      <w:tblGrid>
        <w:gridCol w:w="676"/>
        <w:gridCol w:w="923"/>
        <w:gridCol w:w="735"/>
        <w:gridCol w:w="907"/>
        <w:gridCol w:w="1419"/>
        <w:gridCol w:w="875"/>
        <w:gridCol w:w="478"/>
        <w:gridCol w:w="262"/>
        <w:gridCol w:w="419"/>
        <w:gridCol w:w="463"/>
        <w:gridCol w:w="465"/>
        <w:gridCol w:w="463"/>
      </w:tblGrid>
      <w:tr w:rsidR="002A6003" w:rsidRPr="002A6003" w14:paraId="30097841" w14:textId="77777777" w:rsidTr="00AD241B">
        <w:trPr>
          <w:trHeight w:val="366"/>
        </w:trPr>
        <w:tc>
          <w:tcPr>
            <w:tcW w:w="676" w:type="dxa"/>
            <w:tcBorders>
              <w:top w:val="none" w:sz="6" w:space="0" w:color="auto"/>
              <w:left w:val="none" w:sz="6" w:space="0" w:color="auto"/>
              <w:bottom w:val="single" w:sz="12" w:space="0" w:color="000000"/>
              <w:right w:val="none" w:sz="6" w:space="0" w:color="auto"/>
            </w:tcBorders>
          </w:tcPr>
          <w:p w14:paraId="30097836" w14:textId="77777777" w:rsidR="002A6003" w:rsidRPr="002A6003" w:rsidRDefault="002A6003" w:rsidP="002A6003">
            <w:pPr>
              <w:kinsoku w:val="0"/>
              <w:overflowPunct w:val="0"/>
              <w:autoSpaceDE w:val="0"/>
              <w:autoSpaceDN w:val="0"/>
              <w:adjustRightInd w:val="0"/>
              <w:spacing w:line="240" w:lineRule="exact"/>
              <w:ind w:left="122"/>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63</w:t>
            </w:r>
          </w:p>
        </w:tc>
        <w:tc>
          <w:tcPr>
            <w:tcW w:w="923" w:type="dxa"/>
            <w:tcBorders>
              <w:top w:val="none" w:sz="6" w:space="0" w:color="auto"/>
              <w:left w:val="none" w:sz="6" w:space="0" w:color="auto"/>
              <w:bottom w:val="single" w:sz="12" w:space="0" w:color="000000"/>
              <w:right w:val="none" w:sz="6" w:space="0" w:color="auto"/>
            </w:tcBorders>
          </w:tcPr>
          <w:p w14:paraId="3009783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735" w:type="dxa"/>
            <w:tcBorders>
              <w:top w:val="none" w:sz="6" w:space="0" w:color="auto"/>
              <w:left w:val="none" w:sz="6" w:space="0" w:color="auto"/>
              <w:bottom w:val="single" w:sz="12" w:space="0" w:color="000000"/>
              <w:right w:val="none" w:sz="6" w:space="0" w:color="auto"/>
            </w:tcBorders>
          </w:tcPr>
          <w:p w14:paraId="30097838" w14:textId="77777777" w:rsidR="002A6003" w:rsidRPr="002A6003" w:rsidRDefault="002A6003" w:rsidP="002A6003">
            <w:pPr>
              <w:kinsoku w:val="0"/>
              <w:overflowPunct w:val="0"/>
              <w:autoSpaceDE w:val="0"/>
              <w:autoSpaceDN w:val="0"/>
              <w:adjustRightInd w:val="0"/>
              <w:spacing w:line="240" w:lineRule="exact"/>
              <w:ind w:left="311"/>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42</w:t>
            </w:r>
          </w:p>
        </w:tc>
        <w:tc>
          <w:tcPr>
            <w:tcW w:w="907" w:type="dxa"/>
            <w:tcBorders>
              <w:top w:val="none" w:sz="6" w:space="0" w:color="auto"/>
              <w:left w:val="none" w:sz="6" w:space="0" w:color="auto"/>
              <w:bottom w:val="single" w:sz="12" w:space="0" w:color="000000"/>
              <w:right w:val="none" w:sz="6" w:space="0" w:color="auto"/>
            </w:tcBorders>
          </w:tcPr>
          <w:p w14:paraId="30097839" w14:textId="77777777" w:rsidR="002A6003" w:rsidRPr="002A6003" w:rsidRDefault="002A6003" w:rsidP="002A6003">
            <w:pPr>
              <w:kinsoku w:val="0"/>
              <w:overflowPunct w:val="0"/>
              <w:autoSpaceDE w:val="0"/>
              <w:autoSpaceDN w:val="0"/>
              <w:adjustRightInd w:val="0"/>
              <w:spacing w:line="240" w:lineRule="exact"/>
              <w:ind w:left="121"/>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41</w:t>
            </w:r>
          </w:p>
        </w:tc>
        <w:tc>
          <w:tcPr>
            <w:tcW w:w="1419" w:type="dxa"/>
            <w:tcBorders>
              <w:top w:val="none" w:sz="6" w:space="0" w:color="auto"/>
              <w:left w:val="none" w:sz="6" w:space="0" w:color="auto"/>
              <w:bottom w:val="single" w:sz="12" w:space="0" w:color="000000"/>
              <w:right w:val="none" w:sz="6" w:space="0" w:color="auto"/>
            </w:tcBorders>
          </w:tcPr>
          <w:p w14:paraId="3009783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353" w:type="dxa"/>
            <w:gridSpan w:val="2"/>
            <w:tcBorders>
              <w:top w:val="none" w:sz="6" w:space="0" w:color="auto"/>
              <w:left w:val="none" w:sz="6" w:space="0" w:color="auto"/>
              <w:bottom w:val="single" w:sz="12" w:space="0" w:color="000000"/>
              <w:right w:val="none" w:sz="6" w:space="0" w:color="auto"/>
            </w:tcBorders>
          </w:tcPr>
          <w:p w14:paraId="3009783B" w14:textId="77777777" w:rsidR="002A6003" w:rsidRPr="002A6003" w:rsidRDefault="002A6003" w:rsidP="002A6003">
            <w:pPr>
              <w:tabs>
                <w:tab w:val="left" w:pos="994"/>
              </w:tabs>
              <w:kinsoku w:val="0"/>
              <w:overflowPunct w:val="0"/>
              <w:autoSpaceDE w:val="0"/>
              <w:autoSpaceDN w:val="0"/>
              <w:adjustRightInd w:val="0"/>
              <w:spacing w:line="240" w:lineRule="exact"/>
              <w:ind w:left="631"/>
              <w:jc w:val="left"/>
              <w:rPr>
                <w:rFonts w:ascii="Times New Roman" w:eastAsia="宋体" w:hAnsi="Times New Roman" w:cs="Times New Roman"/>
                <w:w w:val="140"/>
                <w:kern w:val="0"/>
                <w:szCs w:val="21"/>
              </w:rPr>
            </w:pPr>
            <w:r w:rsidRPr="002A6003">
              <w:rPr>
                <w:rFonts w:ascii="Times New Roman" w:eastAsia="宋体" w:hAnsi="Times New Roman" w:cs="Times New Roman"/>
                <w:w w:val="120"/>
                <w:kern w:val="0"/>
                <w:szCs w:val="21"/>
              </w:rPr>
              <w:t>65 7</w:t>
            </w:r>
            <w:r w:rsidRPr="002A6003">
              <w:rPr>
                <w:rFonts w:ascii="Times New Roman" w:eastAsia="宋体" w:hAnsi="Times New Roman" w:cs="Times New Roman"/>
                <w:w w:val="120"/>
                <w:kern w:val="0"/>
                <w:szCs w:val="21"/>
              </w:rPr>
              <w:tab/>
            </w:r>
          </w:p>
        </w:tc>
        <w:tc>
          <w:tcPr>
            <w:tcW w:w="262" w:type="dxa"/>
            <w:tcBorders>
              <w:top w:val="none" w:sz="6" w:space="0" w:color="auto"/>
              <w:left w:val="none" w:sz="6" w:space="0" w:color="auto"/>
              <w:bottom w:val="single" w:sz="12" w:space="0" w:color="000000"/>
              <w:right w:val="none" w:sz="6" w:space="0" w:color="auto"/>
            </w:tcBorders>
          </w:tcPr>
          <w:p w14:paraId="3009783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19" w:type="dxa"/>
            <w:tcBorders>
              <w:top w:val="none" w:sz="6" w:space="0" w:color="auto"/>
              <w:left w:val="none" w:sz="6" w:space="0" w:color="auto"/>
              <w:bottom w:val="single" w:sz="12" w:space="0" w:color="000000"/>
              <w:right w:val="none" w:sz="6" w:space="0" w:color="auto"/>
            </w:tcBorders>
          </w:tcPr>
          <w:p w14:paraId="3009783D" w14:textId="77777777" w:rsidR="002A6003" w:rsidRPr="002A6003" w:rsidRDefault="002A6003" w:rsidP="002A6003">
            <w:pPr>
              <w:kinsoku w:val="0"/>
              <w:overflowPunct w:val="0"/>
              <w:autoSpaceDE w:val="0"/>
              <w:autoSpaceDN w:val="0"/>
              <w:adjustRightInd w:val="0"/>
              <w:spacing w:line="240" w:lineRule="exact"/>
              <w:ind w:left="121"/>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3</w:t>
            </w:r>
          </w:p>
        </w:tc>
        <w:tc>
          <w:tcPr>
            <w:tcW w:w="463" w:type="dxa"/>
            <w:tcBorders>
              <w:top w:val="none" w:sz="6" w:space="0" w:color="auto"/>
              <w:left w:val="none" w:sz="6" w:space="0" w:color="auto"/>
              <w:bottom w:val="single" w:sz="12" w:space="0" w:color="000000"/>
              <w:right w:val="none" w:sz="6" w:space="0" w:color="auto"/>
            </w:tcBorders>
          </w:tcPr>
          <w:p w14:paraId="3009783E" w14:textId="77777777" w:rsidR="002A6003" w:rsidRPr="002A6003" w:rsidRDefault="002A6003" w:rsidP="002A6003">
            <w:pPr>
              <w:kinsoku w:val="0"/>
              <w:overflowPunct w:val="0"/>
              <w:autoSpaceDE w:val="0"/>
              <w:autoSpaceDN w:val="0"/>
              <w:adjustRightInd w:val="0"/>
              <w:spacing w:line="240" w:lineRule="exact"/>
              <w:ind w:left="119"/>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2</w:t>
            </w:r>
          </w:p>
        </w:tc>
        <w:tc>
          <w:tcPr>
            <w:tcW w:w="465" w:type="dxa"/>
            <w:tcBorders>
              <w:top w:val="none" w:sz="6" w:space="0" w:color="auto"/>
              <w:left w:val="none" w:sz="6" w:space="0" w:color="auto"/>
              <w:bottom w:val="single" w:sz="12" w:space="0" w:color="000000"/>
              <w:right w:val="none" w:sz="6" w:space="0" w:color="auto"/>
            </w:tcBorders>
          </w:tcPr>
          <w:p w14:paraId="3009783F" w14:textId="77777777" w:rsidR="002A6003" w:rsidRPr="002A6003" w:rsidRDefault="002A6003" w:rsidP="002A6003">
            <w:pPr>
              <w:kinsoku w:val="0"/>
              <w:overflowPunct w:val="0"/>
              <w:autoSpaceDE w:val="0"/>
              <w:autoSpaceDN w:val="0"/>
              <w:adjustRightInd w:val="0"/>
              <w:spacing w:line="240" w:lineRule="exact"/>
              <w:ind w:right="11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463" w:type="dxa"/>
            <w:tcBorders>
              <w:top w:val="none" w:sz="6" w:space="0" w:color="auto"/>
              <w:left w:val="none" w:sz="6" w:space="0" w:color="auto"/>
              <w:bottom w:val="single" w:sz="12" w:space="0" w:color="000000"/>
              <w:right w:val="none" w:sz="6" w:space="0" w:color="auto"/>
            </w:tcBorders>
          </w:tcPr>
          <w:p w14:paraId="30097840" w14:textId="77777777" w:rsidR="002A6003" w:rsidRPr="002A6003" w:rsidRDefault="002A6003" w:rsidP="002A6003">
            <w:pPr>
              <w:kinsoku w:val="0"/>
              <w:overflowPunct w:val="0"/>
              <w:autoSpaceDE w:val="0"/>
              <w:autoSpaceDN w:val="0"/>
              <w:adjustRightInd w:val="0"/>
              <w:spacing w:line="240" w:lineRule="exact"/>
              <w:ind w:left="120"/>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r>
      <w:tr w:rsidR="002A6003" w:rsidRPr="002A6003" w14:paraId="3009784E" w14:textId="77777777" w:rsidTr="00AD241B">
        <w:trPr>
          <w:trHeight w:val="363"/>
        </w:trPr>
        <w:tc>
          <w:tcPr>
            <w:tcW w:w="676" w:type="dxa"/>
            <w:tcBorders>
              <w:top w:val="single" w:sz="12" w:space="0" w:color="000000"/>
              <w:left w:val="single" w:sz="12" w:space="0" w:color="000000"/>
              <w:bottom w:val="single" w:sz="12" w:space="0" w:color="000000"/>
              <w:right w:val="none" w:sz="6" w:space="0" w:color="auto"/>
            </w:tcBorders>
          </w:tcPr>
          <w:p w14:paraId="3009784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923" w:type="dxa"/>
            <w:tcBorders>
              <w:top w:val="single" w:sz="12" w:space="0" w:color="000000"/>
              <w:left w:val="none" w:sz="6" w:space="0" w:color="auto"/>
              <w:bottom w:val="single" w:sz="12" w:space="0" w:color="000000"/>
              <w:right w:val="none" w:sz="6" w:space="0" w:color="auto"/>
            </w:tcBorders>
          </w:tcPr>
          <w:p w14:paraId="30097843" w14:textId="77777777" w:rsidR="002A6003" w:rsidRPr="002A6003" w:rsidRDefault="002A6003" w:rsidP="002A6003">
            <w:pPr>
              <w:kinsoku w:val="0"/>
              <w:overflowPunct w:val="0"/>
              <w:autoSpaceDE w:val="0"/>
              <w:autoSpaceDN w:val="0"/>
              <w:adjustRightInd w:val="0"/>
              <w:spacing w:line="237" w:lineRule="exact"/>
              <w:ind w:left="8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735" w:type="dxa"/>
            <w:tcBorders>
              <w:top w:val="single" w:sz="12" w:space="0" w:color="000000"/>
              <w:left w:val="none" w:sz="6" w:space="0" w:color="auto"/>
              <w:bottom w:val="single" w:sz="12" w:space="0" w:color="000000"/>
              <w:right w:val="single" w:sz="12" w:space="0" w:color="000000"/>
            </w:tcBorders>
          </w:tcPr>
          <w:p w14:paraId="3009784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907" w:type="dxa"/>
            <w:tcBorders>
              <w:top w:val="single" w:sz="12" w:space="0" w:color="000000"/>
              <w:left w:val="single" w:sz="12" w:space="0" w:color="000000"/>
              <w:bottom w:val="single" w:sz="12" w:space="0" w:color="000000"/>
              <w:right w:val="none" w:sz="6" w:space="0" w:color="auto"/>
            </w:tcBorders>
          </w:tcPr>
          <w:p w14:paraId="3009784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419" w:type="dxa"/>
            <w:tcBorders>
              <w:top w:val="single" w:sz="12" w:space="0" w:color="000000"/>
              <w:left w:val="none" w:sz="6" w:space="0" w:color="auto"/>
              <w:bottom w:val="single" w:sz="12" w:space="0" w:color="000000"/>
              <w:right w:val="none" w:sz="6" w:space="0" w:color="auto"/>
            </w:tcBorders>
          </w:tcPr>
          <w:p w14:paraId="30097846" w14:textId="77777777" w:rsidR="002A6003" w:rsidRPr="002A6003" w:rsidRDefault="002A6003" w:rsidP="002A6003">
            <w:pPr>
              <w:kinsoku w:val="0"/>
              <w:overflowPunct w:val="0"/>
              <w:autoSpaceDE w:val="0"/>
              <w:autoSpaceDN w:val="0"/>
              <w:adjustRightInd w:val="0"/>
              <w:spacing w:line="237" w:lineRule="exact"/>
              <w:ind w:left="491" w:right="50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PFN</w:t>
            </w:r>
          </w:p>
        </w:tc>
        <w:tc>
          <w:tcPr>
            <w:tcW w:w="875" w:type="dxa"/>
            <w:tcBorders>
              <w:top w:val="single" w:sz="12" w:space="0" w:color="000000"/>
              <w:left w:val="none" w:sz="6" w:space="0" w:color="auto"/>
              <w:bottom w:val="single" w:sz="12" w:space="0" w:color="000000"/>
              <w:right w:val="single" w:sz="12" w:space="0" w:color="000000"/>
            </w:tcBorders>
          </w:tcPr>
          <w:p w14:paraId="3009784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78" w:type="dxa"/>
            <w:tcBorders>
              <w:top w:val="single" w:sz="12" w:space="0" w:color="000000"/>
              <w:left w:val="single" w:sz="12" w:space="0" w:color="000000"/>
              <w:bottom w:val="single" w:sz="12" w:space="0" w:color="000000"/>
              <w:right w:val="none" w:sz="6" w:space="0" w:color="auto"/>
            </w:tcBorders>
          </w:tcPr>
          <w:p w14:paraId="3009784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262" w:type="dxa"/>
            <w:tcBorders>
              <w:top w:val="single" w:sz="12" w:space="0" w:color="000000"/>
              <w:left w:val="none" w:sz="6" w:space="0" w:color="auto"/>
              <w:bottom w:val="single" w:sz="12" w:space="0" w:color="000000"/>
              <w:right w:val="none" w:sz="6" w:space="0" w:color="auto"/>
            </w:tcBorders>
          </w:tcPr>
          <w:p w14:paraId="30097849" w14:textId="77777777" w:rsidR="002A6003" w:rsidRPr="002A6003" w:rsidRDefault="002A6003" w:rsidP="002A6003">
            <w:pPr>
              <w:kinsoku w:val="0"/>
              <w:overflowPunct w:val="0"/>
              <w:autoSpaceDE w:val="0"/>
              <w:autoSpaceDN w:val="0"/>
              <w:adjustRightInd w:val="0"/>
              <w:spacing w:line="237" w:lineRule="exact"/>
              <w:ind w:left="42"/>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C</w:t>
            </w:r>
          </w:p>
        </w:tc>
        <w:tc>
          <w:tcPr>
            <w:tcW w:w="419" w:type="dxa"/>
            <w:tcBorders>
              <w:top w:val="single" w:sz="12" w:space="0" w:color="000000"/>
              <w:left w:val="none" w:sz="6" w:space="0" w:color="auto"/>
              <w:bottom w:val="single" w:sz="12" w:space="0" w:color="000000"/>
              <w:right w:val="single" w:sz="12" w:space="0" w:color="000000"/>
            </w:tcBorders>
          </w:tcPr>
          <w:p w14:paraId="3009784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63" w:type="dxa"/>
            <w:tcBorders>
              <w:top w:val="single" w:sz="12" w:space="0" w:color="000000"/>
              <w:left w:val="single" w:sz="12" w:space="0" w:color="000000"/>
              <w:bottom w:val="single" w:sz="12" w:space="0" w:color="000000"/>
              <w:right w:val="single" w:sz="12" w:space="0" w:color="000000"/>
            </w:tcBorders>
          </w:tcPr>
          <w:p w14:paraId="3009784B" w14:textId="77777777" w:rsidR="002A6003" w:rsidRPr="002A6003" w:rsidRDefault="002A6003" w:rsidP="002A6003">
            <w:pPr>
              <w:kinsoku w:val="0"/>
              <w:overflowPunct w:val="0"/>
              <w:autoSpaceDE w:val="0"/>
              <w:autoSpaceDN w:val="0"/>
              <w:adjustRightInd w:val="0"/>
              <w:spacing w:line="237" w:lineRule="exact"/>
              <w:ind w:left="104"/>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D</w:t>
            </w:r>
          </w:p>
        </w:tc>
        <w:tc>
          <w:tcPr>
            <w:tcW w:w="465" w:type="dxa"/>
            <w:tcBorders>
              <w:top w:val="single" w:sz="12" w:space="0" w:color="000000"/>
              <w:left w:val="single" w:sz="12" w:space="0" w:color="000000"/>
              <w:bottom w:val="single" w:sz="12" w:space="0" w:color="000000"/>
              <w:right w:val="single" w:sz="12" w:space="0" w:color="000000"/>
            </w:tcBorders>
          </w:tcPr>
          <w:p w14:paraId="3009784C" w14:textId="77777777" w:rsidR="002A6003" w:rsidRPr="002A6003" w:rsidRDefault="002A6003" w:rsidP="002A6003">
            <w:pPr>
              <w:kinsoku w:val="0"/>
              <w:overflowPunct w:val="0"/>
              <w:autoSpaceDE w:val="0"/>
              <w:autoSpaceDN w:val="0"/>
              <w:adjustRightInd w:val="0"/>
              <w:spacing w:line="237" w:lineRule="exact"/>
              <w:ind w:right="70"/>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V</w:t>
            </w:r>
          </w:p>
        </w:tc>
        <w:tc>
          <w:tcPr>
            <w:tcW w:w="463" w:type="dxa"/>
            <w:tcBorders>
              <w:top w:val="single" w:sz="12" w:space="0" w:color="000000"/>
              <w:left w:val="single" w:sz="12" w:space="0" w:color="000000"/>
              <w:bottom w:val="single" w:sz="12" w:space="0" w:color="000000"/>
              <w:right w:val="single" w:sz="12" w:space="0" w:color="000000"/>
            </w:tcBorders>
          </w:tcPr>
          <w:p w14:paraId="3009784D" w14:textId="77777777" w:rsidR="002A6003" w:rsidRPr="002A6003" w:rsidRDefault="002A6003" w:rsidP="002A6003">
            <w:pPr>
              <w:kinsoku w:val="0"/>
              <w:overflowPunct w:val="0"/>
              <w:autoSpaceDE w:val="0"/>
              <w:autoSpaceDN w:val="0"/>
              <w:adjustRightInd w:val="0"/>
              <w:spacing w:line="237" w:lineRule="exact"/>
              <w:ind w:left="10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G</w:t>
            </w:r>
          </w:p>
        </w:tc>
      </w:tr>
      <w:tr w:rsidR="002A6003" w:rsidRPr="002A6003" w14:paraId="3009785A" w14:textId="77777777" w:rsidTr="00AD241B">
        <w:trPr>
          <w:trHeight w:val="234"/>
        </w:trPr>
        <w:tc>
          <w:tcPr>
            <w:tcW w:w="676" w:type="dxa"/>
            <w:tcBorders>
              <w:top w:val="single" w:sz="12" w:space="0" w:color="000000"/>
              <w:left w:val="none" w:sz="6" w:space="0" w:color="auto"/>
              <w:bottom w:val="none" w:sz="6" w:space="0" w:color="auto"/>
              <w:right w:val="none" w:sz="6" w:space="0" w:color="auto"/>
            </w:tcBorders>
          </w:tcPr>
          <w:p w14:paraId="3009784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c>
          <w:tcPr>
            <w:tcW w:w="923" w:type="dxa"/>
            <w:tcBorders>
              <w:top w:val="single" w:sz="12" w:space="0" w:color="000000"/>
              <w:left w:val="none" w:sz="6" w:space="0" w:color="auto"/>
              <w:bottom w:val="none" w:sz="6" w:space="0" w:color="auto"/>
              <w:right w:val="none" w:sz="6" w:space="0" w:color="auto"/>
            </w:tcBorders>
          </w:tcPr>
          <w:p w14:paraId="30097850" w14:textId="77777777" w:rsidR="002A6003" w:rsidRPr="002A6003" w:rsidRDefault="002A6003" w:rsidP="002A6003">
            <w:pPr>
              <w:kinsoku w:val="0"/>
              <w:overflowPunct w:val="0"/>
              <w:autoSpaceDE w:val="0"/>
              <w:autoSpaceDN w:val="0"/>
              <w:adjustRightInd w:val="0"/>
              <w:spacing w:line="215" w:lineRule="exact"/>
              <w:ind w:left="348" w:right="262"/>
              <w:jc w:val="center"/>
              <w:rPr>
                <w:rFonts w:ascii="Times New Roman" w:eastAsia="宋体" w:hAnsi="Times New Roman" w:cs="Times New Roman"/>
                <w:w w:val="130"/>
                <w:kern w:val="0"/>
                <w:szCs w:val="21"/>
              </w:rPr>
            </w:pPr>
            <w:r w:rsidRPr="002A6003">
              <w:rPr>
                <w:rFonts w:ascii="Times New Roman" w:eastAsia="宋体" w:hAnsi="Times New Roman" w:cs="Times New Roman"/>
                <w:w w:val="130"/>
                <w:kern w:val="0"/>
                <w:szCs w:val="21"/>
              </w:rPr>
              <w:t>72</w:t>
            </w:r>
          </w:p>
        </w:tc>
        <w:tc>
          <w:tcPr>
            <w:tcW w:w="735" w:type="dxa"/>
            <w:tcBorders>
              <w:top w:val="single" w:sz="12" w:space="0" w:color="000000"/>
              <w:left w:val="none" w:sz="6" w:space="0" w:color="auto"/>
              <w:bottom w:val="none" w:sz="6" w:space="0" w:color="auto"/>
              <w:right w:val="none" w:sz="6" w:space="0" w:color="auto"/>
            </w:tcBorders>
          </w:tcPr>
          <w:p w14:paraId="3009785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c>
          <w:tcPr>
            <w:tcW w:w="907" w:type="dxa"/>
            <w:tcBorders>
              <w:top w:val="single" w:sz="12" w:space="0" w:color="000000"/>
              <w:left w:val="none" w:sz="6" w:space="0" w:color="auto"/>
              <w:bottom w:val="none" w:sz="6" w:space="0" w:color="auto"/>
              <w:right w:val="none" w:sz="6" w:space="0" w:color="auto"/>
            </w:tcBorders>
          </w:tcPr>
          <w:p w14:paraId="3009785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c>
          <w:tcPr>
            <w:tcW w:w="1419" w:type="dxa"/>
            <w:tcBorders>
              <w:top w:val="single" w:sz="12" w:space="0" w:color="000000"/>
              <w:left w:val="none" w:sz="6" w:space="0" w:color="auto"/>
              <w:bottom w:val="none" w:sz="6" w:space="0" w:color="auto"/>
              <w:right w:val="none" w:sz="6" w:space="0" w:color="auto"/>
            </w:tcBorders>
          </w:tcPr>
          <w:p w14:paraId="30097853" w14:textId="77777777" w:rsidR="002A6003" w:rsidRPr="002A6003" w:rsidRDefault="002A6003" w:rsidP="002A6003">
            <w:pPr>
              <w:kinsoku w:val="0"/>
              <w:overflowPunct w:val="0"/>
              <w:autoSpaceDE w:val="0"/>
              <w:autoSpaceDN w:val="0"/>
              <w:adjustRightInd w:val="0"/>
              <w:spacing w:line="215" w:lineRule="exact"/>
              <w:ind w:left="491" w:right="49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36</w:t>
            </w:r>
          </w:p>
        </w:tc>
        <w:tc>
          <w:tcPr>
            <w:tcW w:w="1353" w:type="dxa"/>
            <w:gridSpan w:val="2"/>
            <w:tcBorders>
              <w:top w:val="single" w:sz="12" w:space="0" w:color="000000"/>
              <w:left w:val="none" w:sz="6" w:space="0" w:color="auto"/>
              <w:bottom w:val="none" w:sz="6" w:space="0" w:color="auto"/>
              <w:right w:val="none" w:sz="6" w:space="0" w:color="auto"/>
            </w:tcBorders>
          </w:tcPr>
          <w:p w14:paraId="3009785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c>
          <w:tcPr>
            <w:tcW w:w="262" w:type="dxa"/>
            <w:tcBorders>
              <w:top w:val="single" w:sz="12" w:space="0" w:color="000000"/>
              <w:left w:val="none" w:sz="6" w:space="0" w:color="auto"/>
              <w:bottom w:val="none" w:sz="6" w:space="0" w:color="auto"/>
              <w:right w:val="none" w:sz="6" w:space="0" w:color="auto"/>
            </w:tcBorders>
          </w:tcPr>
          <w:p w14:paraId="30097855" w14:textId="77777777" w:rsidR="002A6003" w:rsidRPr="002A6003" w:rsidRDefault="002A6003" w:rsidP="002A6003">
            <w:pPr>
              <w:kinsoku w:val="0"/>
              <w:overflowPunct w:val="0"/>
              <w:autoSpaceDE w:val="0"/>
              <w:autoSpaceDN w:val="0"/>
              <w:adjustRightInd w:val="0"/>
              <w:spacing w:line="215" w:lineRule="exact"/>
              <w:ind w:left="58"/>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3</w:t>
            </w:r>
          </w:p>
        </w:tc>
        <w:tc>
          <w:tcPr>
            <w:tcW w:w="419" w:type="dxa"/>
            <w:tcBorders>
              <w:top w:val="single" w:sz="12" w:space="0" w:color="000000"/>
              <w:left w:val="none" w:sz="6" w:space="0" w:color="auto"/>
              <w:bottom w:val="none" w:sz="6" w:space="0" w:color="auto"/>
              <w:right w:val="none" w:sz="6" w:space="0" w:color="auto"/>
            </w:tcBorders>
          </w:tcPr>
          <w:p w14:paraId="3009785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c>
          <w:tcPr>
            <w:tcW w:w="463" w:type="dxa"/>
            <w:tcBorders>
              <w:top w:val="single" w:sz="12" w:space="0" w:color="000000"/>
              <w:left w:val="none" w:sz="6" w:space="0" w:color="auto"/>
              <w:bottom w:val="none" w:sz="6" w:space="0" w:color="auto"/>
              <w:right w:val="none" w:sz="6" w:space="0" w:color="auto"/>
            </w:tcBorders>
          </w:tcPr>
          <w:p w14:paraId="30097857" w14:textId="77777777" w:rsidR="002A6003" w:rsidRPr="002A6003" w:rsidRDefault="002A6003" w:rsidP="002A6003">
            <w:pPr>
              <w:kinsoku w:val="0"/>
              <w:overflowPunct w:val="0"/>
              <w:autoSpaceDE w:val="0"/>
              <w:autoSpaceDN w:val="0"/>
              <w:adjustRightInd w:val="0"/>
              <w:spacing w:line="215" w:lineRule="exact"/>
              <w:ind w:left="119"/>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465" w:type="dxa"/>
            <w:tcBorders>
              <w:top w:val="single" w:sz="12" w:space="0" w:color="000000"/>
              <w:left w:val="none" w:sz="6" w:space="0" w:color="auto"/>
              <w:bottom w:val="none" w:sz="6" w:space="0" w:color="auto"/>
              <w:right w:val="none" w:sz="6" w:space="0" w:color="auto"/>
            </w:tcBorders>
          </w:tcPr>
          <w:p w14:paraId="30097858" w14:textId="77777777" w:rsidR="002A6003" w:rsidRPr="002A6003" w:rsidRDefault="002A6003" w:rsidP="002A6003">
            <w:pPr>
              <w:kinsoku w:val="0"/>
              <w:overflowPunct w:val="0"/>
              <w:autoSpaceDE w:val="0"/>
              <w:autoSpaceDN w:val="0"/>
              <w:adjustRightInd w:val="0"/>
              <w:spacing w:line="215" w:lineRule="exact"/>
              <w:ind w:right="11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463" w:type="dxa"/>
            <w:tcBorders>
              <w:top w:val="single" w:sz="12" w:space="0" w:color="000000"/>
              <w:left w:val="none" w:sz="6" w:space="0" w:color="auto"/>
              <w:bottom w:val="none" w:sz="6" w:space="0" w:color="auto"/>
              <w:right w:val="none" w:sz="6" w:space="0" w:color="auto"/>
            </w:tcBorders>
          </w:tcPr>
          <w:p w14:paraId="30097859" w14:textId="77777777" w:rsidR="002A6003" w:rsidRPr="002A6003" w:rsidRDefault="002A6003" w:rsidP="002A6003">
            <w:pPr>
              <w:kinsoku w:val="0"/>
              <w:overflowPunct w:val="0"/>
              <w:autoSpaceDE w:val="0"/>
              <w:autoSpaceDN w:val="0"/>
              <w:adjustRightInd w:val="0"/>
              <w:spacing w:line="215" w:lineRule="exact"/>
              <w:ind w:left="120"/>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r>
    </w:tbl>
    <w:p w14:paraId="3009785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5C"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8"/>
          <w:szCs w:val="28"/>
        </w:rPr>
      </w:pPr>
    </w:p>
    <w:p w14:paraId="3009785D" w14:textId="77777777" w:rsidR="002A6003" w:rsidRPr="002A6003" w:rsidRDefault="002A6003" w:rsidP="002A6003">
      <w:pPr>
        <w:kinsoku w:val="0"/>
        <w:overflowPunct w:val="0"/>
        <w:autoSpaceDE w:val="0"/>
        <w:autoSpaceDN w:val="0"/>
        <w:adjustRightInd w:val="0"/>
        <w:spacing w:before="81"/>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677696" behindDoc="1" locked="0" layoutInCell="0" allowOverlap="1" wp14:anchorId="30098EEA" wp14:editId="30098EEB">
                <wp:simplePos x="0" y="0"/>
                <wp:positionH relativeFrom="page">
                  <wp:posOffset>861060</wp:posOffset>
                </wp:positionH>
                <wp:positionV relativeFrom="paragraph">
                  <wp:posOffset>-1048385</wp:posOffset>
                </wp:positionV>
                <wp:extent cx="5834380" cy="1101725"/>
                <wp:effectExtent l="0" t="0" r="0" b="0"/>
                <wp:wrapNone/>
                <wp:docPr id="879" name="Group 1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4380" cy="1101725"/>
                          <a:chOff x="1356" y="-1651"/>
                          <a:chExt cx="9188" cy="1735"/>
                        </a:xfrm>
                      </wpg:grpSpPr>
                      <wps:wsp>
                        <wps:cNvPr id="880" name="Freeform 1693"/>
                        <wps:cNvSpPr>
                          <a:spLocks/>
                        </wps:cNvSpPr>
                        <wps:spPr bwMode="auto">
                          <a:xfrm>
                            <a:off x="1365" y="-1647"/>
                            <a:ext cx="9168" cy="20"/>
                          </a:xfrm>
                          <a:custGeom>
                            <a:avLst/>
                            <a:gdLst>
                              <a:gd name="T0" fmla="*/ 0 w 9168"/>
                              <a:gd name="T1" fmla="*/ 0 h 20"/>
                              <a:gd name="T2" fmla="*/ 9168 w 9168"/>
                              <a:gd name="T3" fmla="*/ 0 h 20"/>
                            </a:gdLst>
                            <a:ahLst/>
                            <a:cxnLst>
                              <a:cxn ang="0">
                                <a:pos x="T0" y="T1"/>
                              </a:cxn>
                              <a:cxn ang="0">
                                <a:pos x="T2" y="T3"/>
                              </a:cxn>
                            </a:cxnLst>
                            <a:rect l="0" t="0" r="r" b="b"/>
                            <a:pathLst>
                              <a:path w="9168" h="20">
                                <a:moveTo>
                                  <a:pt x="0" y="0"/>
                                </a:moveTo>
                                <a:lnTo>
                                  <a:pt x="9168"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1" name="Group 1694"/>
                        <wpg:cNvGrpSpPr>
                          <a:grpSpLocks/>
                        </wpg:cNvGrpSpPr>
                        <wpg:grpSpPr bwMode="auto">
                          <a:xfrm>
                            <a:off x="1360" y="-1651"/>
                            <a:ext cx="9173" cy="1735"/>
                            <a:chOff x="1360" y="-1651"/>
                            <a:chExt cx="9173" cy="1735"/>
                          </a:xfrm>
                        </wpg:grpSpPr>
                        <wps:wsp>
                          <wps:cNvPr id="882" name="Freeform 1695"/>
                          <wps:cNvSpPr>
                            <a:spLocks/>
                          </wps:cNvSpPr>
                          <wps:spPr bwMode="auto">
                            <a:xfrm>
                              <a:off x="1360" y="-1651"/>
                              <a:ext cx="9173" cy="1735"/>
                            </a:xfrm>
                            <a:custGeom>
                              <a:avLst/>
                              <a:gdLst>
                                <a:gd name="T0" fmla="*/ 0 w 9173"/>
                                <a:gd name="T1" fmla="*/ 0 h 1735"/>
                                <a:gd name="T2" fmla="*/ 0 w 9173"/>
                                <a:gd name="T3" fmla="*/ 1735 h 1735"/>
                              </a:gdLst>
                              <a:ahLst/>
                              <a:cxnLst>
                                <a:cxn ang="0">
                                  <a:pos x="T0" y="T1"/>
                                </a:cxn>
                                <a:cxn ang="0">
                                  <a:pos x="T2" y="T3"/>
                                </a:cxn>
                              </a:cxnLst>
                              <a:rect l="0" t="0" r="r" b="b"/>
                              <a:pathLst>
                                <a:path w="9173" h="1735">
                                  <a:moveTo>
                                    <a:pt x="0" y="0"/>
                                  </a:moveTo>
                                  <a:lnTo>
                                    <a:pt x="0" y="1735"/>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Freeform 1696"/>
                          <wps:cNvSpPr>
                            <a:spLocks/>
                          </wps:cNvSpPr>
                          <wps:spPr bwMode="auto">
                            <a:xfrm>
                              <a:off x="1360" y="-1651"/>
                              <a:ext cx="9173" cy="1735"/>
                            </a:xfrm>
                            <a:custGeom>
                              <a:avLst/>
                              <a:gdLst>
                                <a:gd name="T0" fmla="*/ 4 w 9173"/>
                                <a:gd name="T1" fmla="*/ 1730 h 1735"/>
                                <a:gd name="T2" fmla="*/ 9172 w 9173"/>
                                <a:gd name="T3" fmla="*/ 1730 h 1735"/>
                              </a:gdLst>
                              <a:ahLst/>
                              <a:cxnLst>
                                <a:cxn ang="0">
                                  <a:pos x="T0" y="T1"/>
                                </a:cxn>
                                <a:cxn ang="0">
                                  <a:pos x="T2" y="T3"/>
                                </a:cxn>
                              </a:cxnLst>
                              <a:rect l="0" t="0" r="r" b="b"/>
                              <a:pathLst>
                                <a:path w="9173" h="1735">
                                  <a:moveTo>
                                    <a:pt x="4" y="1730"/>
                                  </a:moveTo>
                                  <a:lnTo>
                                    <a:pt x="9172" y="173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84" name="Freeform 1697"/>
                        <wps:cNvSpPr>
                          <a:spLocks/>
                        </wps:cNvSpPr>
                        <wps:spPr bwMode="auto">
                          <a:xfrm>
                            <a:off x="10538" y="-1651"/>
                            <a:ext cx="20" cy="1735"/>
                          </a:xfrm>
                          <a:custGeom>
                            <a:avLst/>
                            <a:gdLst>
                              <a:gd name="T0" fmla="*/ 0 w 20"/>
                              <a:gd name="T1" fmla="*/ 0 h 1735"/>
                              <a:gd name="T2" fmla="*/ 0 w 20"/>
                              <a:gd name="T3" fmla="*/ 1735 h 1735"/>
                            </a:gdLst>
                            <a:ahLst/>
                            <a:cxnLst>
                              <a:cxn ang="0">
                                <a:pos x="T0" y="T1"/>
                              </a:cxn>
                              <a:cxn ang="0">
                                <a:pos x="T2" y="T3"/>
                              </a:cxn>
                            </a:cxnLst>
                            <a:rect l="0" t="0" r="r" b="b"/>
                            <a:pathLst>
                              <a:path w="20" h="1735">
                                <a:moveTo>
                                  <a:pt x="0" y="0"/>
                                </a:moveTo>
                                <a:lnTo>
                                  <a:pt x="0" y="173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D9F5F3" id="Group 1692" o:spid="_x0000_s1026" style="position:absolute;left:0;text-align:left;margin-left:67.8pt;margin-top:-82.55pt;width:459.4pt;height:86.75pt;z-index:-251638784;mso-position-horizontal-relative:page" coordorigin="1356,-1651" coordsize="9188,1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" o:allowincell="f">
                <v:shape id="Freeform 1693" o:spid="_x0000_s1027" style="position:absolute;left:1365;top:-1647;width:9168;height:20;visibility:visible;mso-wrap-style:square;v-text-anchor:top" coordsize="91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" path="m,l9168,e" filled="f" strokeweight=".48pt">
                  <v:path arrowok="t" o:connecttype="custom" o:connectlocs="0,0;9168,0" o:connectangles="0,0"/>
                </v:shape>
                <v:group id="Group 1694" o:spid="_x0000_s1028" style="position:absolute;left:1360;top:-1651;width:9173;height:1735" coordorigin="1360,-1651" coordsize="9173,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">
                  <v:shape id="Freeform 1695" o:spid="_x0000_s1029" style="position:absolute;left:1360;top:-1651;width:9173;height:1735;visibility:visible;mso-wrap-style:square;v-text-anchor:top" coordsize="9173,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" path="m,l,1735e" filled="f" strokeweight=".16967mm">
                    <v:path arrowok="t" o:connecttype="custom" o:connectlocs="0,0;0,1735" o:connectangles="0,0"/>
                  </v:shape>
                  <v:shape id="Freeform 1696" o:spid="_x0000_s1030" style="position:absolute;left:1360;top:-1651;width:9173;height:1735;visibility:visible;mso-wrap-style:square;v-text-anchor:top" coordsize="9173,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" path="m4,1730r9168,e" filled="f" strokeweight=".16967mm">
                    <v:path arrowok="t" o:connecttype="custom" o:connectlocs="4,1730;9172,1730" o:connectangles="0,0"/>
                  </v:shape>
                </v:group>
                <v:shape id="Freeform 1697" o:spid="_x0000_s1031" style="position:absolute;left:10538;top:-1651;width:20;height:1735;visibility:visible;mso-wrap-style:square;v-text-anchor:top" coordsize="20,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" path="m,l,1735e" filled="f" strokeweight=".48pt">
                  <v:path arrowok="t" o:connecttype="custom" o:connectlocs="0,0;0,1735" o:connectangles="0,0"/>
                </v:shape>
                <w10:wrap anchorx="page"/>
              </v:group>
            </w:pict>
          </mc:Fallback>
        </mc:AlternateContent>
      </w:r>
      <w:bookmarkStart w:id="81" w:name="_bookmark210"/>
      <w:bookmarkEnd w:id="81"/>
      <w:r w:rsidRPr="002A6003">
        <w:rPr>
          <w:rFonts w:ascii="Times New Roman" w:eastAsia="宋体" w:hAnsi="Times New Roman" w:cs="宋体" w:hint="eastAsia"/>
          <w:kern w:val="0"/>
          <w:sz w:val="18"/>
          <w:szCs w:val="18"/>
        </w:rPr>
        <w:t>Figure 3-3 EntryLo0 and EntryLo1 registers</w:t>
      </w:r>
    </w:p>
    <w:p w14:paraId="3009785E" w14:textId="77777777" w:rsidR="002A6003" w:rsidRPr="002A6003" w:rsidRDefault="002A6003" w:rsidP="002A6003">
      <w:pPr>
        <w:kinsoku w:val="0"/>
        <w:overflowPunct w:val="0"/>
        <w:autoSpaceDE w:val="0"/>
        <w:autoSpaceDN w:val="0"/>
        <w:adjustRightInd w:val="0"/>
        <w:spacing w:before="123"/>
        <w:ind w:left="1780"/>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The PFN fields of the EntryLo0 and EntryLo1 registers are 36 bits higher than the 48-bit physical address (47:12). </w:t>
      </w:r>
    </w:p>
    <w:p w14:paraId="3009785F" w14:textId="77777777" w:rsidR="002A6003" w:rsidRPr="002A6003" w:rsidRDefault="002A6003" w:rsidP="002A6003">
      <w:pPr>
        <w:kinsoku w:val="0"/>
        <w:overflowPunct w:val="0"/>
        <w:autoSpaceDE w:val="0"/>
        <w:autoSpaceDN w:val="0"/>
        <w:adjustRightInd w:val="0"/>
        <w:spacing w:before="136"/>
        <w:ind w:left="914" w:right="914"/>
        <w:jc w:val="center"/>
        <w:rPr>
          <w:rFonts w:ascii="Times New Roman" w:eastAsia="宋体" w:hAnsi="Times New Roman" w:cs="宋体"/>
          <w:kern w:val="0"/>
          <w:sz w:val="18"/>
          <w:szCs w:val="18"/>
        </w:rPr>
      </w:pPr>
      <w:bookmarkStart w:id="82" w:name="_bookmark211"/>
      <w:bookmarkEnd w:id="82"/>
      <w:r w:rsidRPr="002A6003">
        <w:rPr>
          <w:rFonts w:ascii="Times New Roman" w:eastAsia="宋体" w:hAnsi="Times New Roman" w:cs="宋体" w:hint="eastAsia"/>
          <w:kern w:val="0"/>
          <w:sz w:val="18"/>
          <w:szCs w:val="18"/>
        </w:rPr>
        <w:t xml:space="preserve">Table 3-4 </w:t>
      </w:r>
      <w:proofErr w:type="spellStart"/>
      <w:r w:rsidRPr="002A6003">
        <w:rPr>
          <w:rFonts w:ascii="Times New Roman" w:eastAsia="宋体" w:hAnsi="Times New Roman" w:cs="宋体" w:hint="eastAsia"/>
          <w:kern w:val="0"/>
          <w:sz w:val="18"/>
          <w:szCs w:val="18"/>
        </w:rPr>
        <w:t>EntryLo</w:t>
      </w:r>
      <w:proofErr w:type="spellEnd"/>
      <w:r w:rsidRPr="002A6003">
        <w:rPr>
          <w:rFonts w:ascii="Times New Roman" w:eastAsia="宋体" w:hAnsi="Times New Roman" w:cs="宋体" w:hint="eastAsia"/>
          <w:kern w:val="0"/>
          <w:sz w:val="18"/>
          <w:szCs w:val="18"/>
        </w:rPr>
        <w:t xml:space="preserve"> register fields</w:t>
      </w:r>
    </w:p>
    <w:p w14:paraId="30097860"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10"/>
          <w:szCs w:val="10"/>
        </w:rPr>
      </w:pPr>
    </w:p>
    <w:tbl>
      <w:tblPr>
        <w:tblW w:w="0" w:type="auto"/>
        <w:tblInd w:w="1692" w:type="dxa"/>
        <w:tblLayout w:type="fixed"/>
        <w:tblCellMar>
          <w:left w:w="0" w:type="dxa"/>
          <w:right w:w="0" w:type="dxa"/>
        </w:tblCellMar>
        <w:tblLook w:val="0000" w:firstRow="0" w:lastRow="0" w:firstColumn="0" w:lastColumn="0" w:noHBand="0" w:noVBand="0"/>
      </w:tblPr>
      <w:tblGrid>
        <w:gridCol w:w="2167"/>
        <w:gridCol w:w="6355"/>
      </w:tblGrid>
      <w:tr w:rsidR="002A6003" w:rsidRPr="002A6003" w14:paraId="30097863" w14:textId="77777777" w:rsidTr="00AD241B">
        <w:trPr>
          <w:trHeight w:val="400"/>
        </w:trPr>
        <w:tc>
          <w:tcPr>
            <w:tcW w:w="2167" w:type="dxa"/>
            <w:tcBorders>
              <w:top w:val="none" w:sz="6" w:space="0" w:color="auto"/>
              <w:left w:val="none" w:sz="6" w:space="0" w:color="auto"/>
              <w:bottom w:val="single" w:sz="4" w:space="0" w:color="0000FF"/>
              <w:right w:val="none" w:sz="6" w:space="0" w:color="auto"/>
            </w:tcBorders>
            <w:shd w:val="clear" w:color="auto" w:fill="000080"/>
          </w:tcPr>
          <w:p w14:paraId="30097861" w14:textId="77777777" w:rsidR="002A6003" w:rsidRPr="002A6003" w:rsidRDefault="002A6003" w:rsidP="002A6003">
            <w:pPr>
              <w:kinsoku w:val="0"/>
              <w:overflowPunct w:val="0"/>
              <w:autoSpaceDE w:val="0"/>
              <w:autoSpaceDN w:val="0"/>
              <w:adjustRightInd w:val="0"/>
              <w:spacing w:before="139"/>
              <w:ind w:left="9"/>
              <w:jc w:val="center"/>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355" w:type="dxa"/>
            <w:tcBorders>
              <w:top w:val="none" w:sz="6" w:space="0" w:color="auto"/>
              <w:left w:val="none" w:sz="6" w:space="0" w:color="auto"/>
              <w:bottom w:val="single" w:sz="4" w:space="0" w:color="0000FF"/>
              <w:right w:val="none" w:sz="6" w:space="0" w:color="auto"/>
            </w:tcBorders>
            <w:shd w:val="clear" w:color="auto" w:fill="000080"/>
          </w:tcPr>
          <w:p w14:paraId="30097862" w14:textId="77777777" w:rsidR="002A6003" w:rsidRPr="002A6003" w:rsidRDefault="002A6003" w:rsidP="002A6003">
            <w:pPr>
              <w:kinsoku w:val="0"/>
              <w:overflowPunct w:val="0"/>
              <w:autoSpaceDE w:val="0"/>
              <w:autoSpaceDN w:val="0"/>
              <w:adjustRightInd w:val="0"/>
              <w:spacing w:before="139"/>
              <w:ind w:left="2981" w:right="2971"/>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7866" w14:textId="77777777" w:rsidTr="00AD241B">
        <w:trPr>
          <w:trHeight w:val="400"/>
        </w:trPr>
        <w:tc>
          <w:tcPr>
            <w:tcW w:w="2167" w:type="dxa"/>
            <w:tcBorders>
              <w:top w:val="single" w:sz="4" w:space="0" w:color="0000FF"/>
              <w:left w:val="single" w:sz="4" w:space="0" w:color="0000FF"/>
              <w:bottom w:val="single" w:sz="4" w:space="0" w:color="0000FF"/>
              <w:right w:val="single" w:sz="4" w:space="0" w:color="0000FF"/>
            </w:tcBorders>
          </w:tcPr>
          <w:p w14:paraId="30097864" w14:textId="77777777" w:rsidR="002A6003" w:rsidRPr="002A6003" w:rsidRDefault="002A6003" w:rsidP="002A6003">
            <w:pPr>
              <w:kinsoku w:val="0"/>
              <w:overflowPunct w:val="0"/>
              <w:autoSpaceDE w:val="0"/>
              <w:autoSpaceDN w:val="0"/>
              <w:adjustRightInd w:val="0"/>
              <w:spacing w:before="151"/>
              <w:ind w:left="897" w:right="88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PFN</w:t>
            </w:r>
          </w:p>
        </w:tc>
        <w:tc>
          <w:tcPr>
            <w:tcW w:w="6355" w:type="dxa"/>
            <w:tcBorders>
              <w:top w:val="single" w:sz="4" w:space="0" w:color="0000FF"/>
              <w:left w:val="single" w:sz="4" w:space="0" w:color="0000FF"/>
              <w:bottom w:val="single" w:sz="4" w:space="0" w:color="0000FF"/>
              <w:right w:val="single" w:sz="4" w:space="0" w:color="0000FF"/>
            </w:tcBorders>
          </w:tcPr>
          <w:p w14:paraId="30097865" w14:textId="77777777" w:rsidR="002A6003" w:rsidRPr="002A6003" w:rsidRDefault="002A6003" w:rsidP="002A6003">
            <w:pPr>
              <w:kinsoku w:val="0"/>
              <w:overflowPunct w:val="0"/>
              <w:autoSpaceDE w:val="0"/>
              <w:autoSpaceDN w:val="0"/>
              <w:adjustRightInd w:val="0"/>
              <w:spacing w:before="13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Page number, which is the high value of the physical address.</w:t>
            </w:r>
          </w:p>
        </w:tc>
      </w:tr>
      <w:tr w:rsidR="002A6003" w:rsidRPr="002A6003" w14:paraId="30097869" w14:textId="77777777" w:rsidTr="00AD241B">
        <w:trPr>
          <w:trHeight w:val="400"/>
        </w:trPr>
        <w:tc>
          <w:tcPr>
            <w:tcW w:w="2167" w:type="dxa"/>
            <w:tcBorders>
              <w:top w:val="single" w:sz="4" w:space="0" w:color="0000FF"/>
              <w:left w:val="single" w:sz="4" w:space="0" w:color="0000FF"/>
              <w:bottom w:val="single" w:sz="4" w:space="0" w:color="0000FF"/>
              <w:right w:val="single" w:sz="4" w:space="0" w:color="0000FF"/>
            </w:tcBorders>
          </w:tcPr>
          <w:p w14:paraId="30097867" w14:textId="77777777" w:rsidR="002A6003" w:rsidRPr="002A6003" w:rsidRDefault="002A6003" w:rsidP="002A6003">
            <w:pPr>
              <w:kinsoku w:val="0"/>
              <w:overflowPunct w:val="0"/>
              <w:autoSpaceDE w:val="0"/>
              <w:autoSpaceDN w:val="0"/>
              <w:adjustRightInd w:val="0"/>
              <w:spacing w:before="151"/>
              <w:ind w:left="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w:t>
            </w:r>
          </w:p>
        </w:tc>
        <w:tc>
          <w:tcPr>
            <w:tcW w:w="6355" w:type="dxa"/>
            <w:tcBorders>
              <w:top w:val="single" w:sz="4" w:space="0" w:color="0000FF"/>
              <w:left w:val="single" w:sz="4" w:space="0" w:color="0000FF"/>
              <w:bottom w:val="single" w:sz="4" w:space="0" w:color="0000FF"/>
              <w:right w:val="single" w:sz="4" w:space="0" w:color="0000FF"/>
            </w:tcBorders>
          </w:tcPr>
          <w:p w14:paraId="30097868" w14:textId="77777777" w:rsidR="002A6003" w:rsidRPr="002A6003" w:rsidRDefault="002A6003" w:rsidP="002A6003">
            <w:pPr>
              <w:kinsoku w:val="0"/>
              <w:overflowPunct w:val="0"/>
              <w:autoSpaceDE w:val="0"/>
              <w:autoSpaceDN w:val="0"/>
              <w:adjustRightInd w:val="0"/>
              <w:spacing w:before="13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Cache consistency property of the TLB page. </w:t>
            </w:r>
          </w:p>
        </w:tc>
      </w:tr>
      <w:tr w:rsidR="002A6003" w:rsidRPr="002A6003" w14:paraId="3009786C" w14:textId="77777777" w:rsidTr="00AD241B">
        <w:trPr>
          <w:trHeight w:val="798"/>
        </w:trPr>
        <w:tc>
          <w:tcPr>
            <w:tcW w:w="2167" w:type="dxa"/>
            <w:tcBorders>
              <w:top w:val="single" w:sz="4" w:space="0" w:color="0000FF"/>
              <w:left w:val="single" w:sz="4" w:space="0" w:color="0000FF"/>
              <w:bottom w:val="single" w:sz="4" w:space="0" w:color="0000FF"/>
              <w:right w:val="single" w:sz="4" w:space="0" w:color="0000FF"/>
            </w:tcBorders>
          </w:tcPr>
          <w:p w14:paraId="3009786A" w14:textId="77777777" w:rsidR="002A6003" w:rsidRPr="002A6003" w:rsidRDefault="002A6003" w:rsidP="002A6003">
            <w:pPr>
              <w:kinsoku w:val="0"/>
              <w:overflowPunct w:val="0"/>
              <w:autoSpaceDE w:val="0"/>
              <w:autoSpaceDN w:val="0"/>
              <w:adjustRightInd w:val="0"/>
              <w:spacing w:before="151"/>
              <w:ind w:left="7"/>
              <w:jc w:val="center"/>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D</w:t>
            </w:r>
          </w:p>
        </w:tc>
        <w:tc>
          <w:tcPr>
            <w:tcW w:w="6355" w:type="dxa"/>
            <w:tcBorders>
              <w:top w:val="single" w:sz="4" w:space="0" w:color="0000FF"/>
              <w:left w:val="single" w:sz="4" w:space="0" w:color="0000FF"/>
              <w:bottom w:val="single" w:sz="4" w:space="0" w:color="0000FF"/>
              <w:right w:val="single" w:sz="4" w:space="0" w:color="0000FF"/>
            </w:tcBorders>
          </w:tcPr>
          <w:p w14:paraId="3009786B" w14:textId="77777777" w:rsidR="002A6003" w:rsidRPr="002A6003" w:rsidRDefault="002A6003" w:rsidP="002A6003">
            <w:pPr>
              <w:kinsoku w:val="0"/>
              <w:overflowPunct w:val="0"/>
              <w:autoSpaceDE w:val="0"/>
              <w:autoSpaceDN w:val="0"/>
              <w:adjustRightInd w:val="0"/>
              <w:spacing w:line="398" w:lineRule="exact"/>
              <w:ind w:left="108" w:right="9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Dirty bits. If the bit is set, the page is marked as dirty, that is, writable. This bit is actually used in software as write protection against data being changed.</w:t>
            </w:r>
          </w:p>
        </w:tc>
      </w:tr>
      <w:tr w:rsidR="002A6003" w:rsidRPr="002A6003" w14:paraId="30097870" w14:textId="77777777" w:rsidTr="00AD241B">
        <w:trPr>
          <w:trHeight w:val="801"/>
        </w:trPr>
        <w:tc>
          <w:tcPr>
            <w:tcW w:w="2167" w:type="dxa"/>
            <w:tcBorders>
              <w:top w:val="single" w:sz="4" w:space="0" w:color="0000FF"/>
              <w:left w:val="single" w:sz="4" w:space="0" w:color="0000FF"/>
              <w:bottom w:val="single" w:sz="4" w:space="0" w:color="0000FF"/>
              <w:right w:val="single" w:sz="4" w:space="0" w:color="0000FF"/>
            </w:tcBorders>
          </w:tcPr>
          <w:p w14:paraId="3009786D" w14:textId="77777777" w:rsidR="002A6003" w:rsidRPr="002A6003" w:rsidRDefault="002A6003" w:rsidP="002A6003">
            <w:pPr>
              <w:kinsoku w:val="0"/>
              <w:overflowPunct w:val="0"/>
              <w:autoSpaceDE w:val="0"/>
              <w:autoSpaceDN w:val="0"/>
              <w:adjustRightInd w:val="0"/>
              <w:spacing w:before="151"/>
              <w:ind w:left="7"/>
              <w:jc w:val="center"/>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V</w:t>
            </w:r>
          </w:p>
        </w:tc>
        <w:tc>
          <w:tcPr>
            <w:tcW w:w="6355" w:type="dxa"/>
            <w:tcBorders>
              <w:top w:val="single" w:sz="4" w:space="0" w:color="0000FF"/>
              <w:left w:val="single" w:sz="4" w:space="0" w:color="0000FF"/>
              <w:bottom w:val="single" w:sz="4" w:space="0" w:color="0000FF"/>
              <w:right w:val="single" w:sz="4" w:space="0" w:color="0000FF"/>
            </w:tcBorders>
          </w:tcPr>
          <w:p w14:paraId="3009786E" w14:textId="77777777" w:rsidR="002A6003" w:rsidRPr="002A6003" w:rsidRDefault="002A6003" w:rsidP="002A6003">
            <w:pPr>
              <w:kinsoku w:val="0"/>
              <w:overflowPunct w:val="0"/>
              <w:autoSpaceDE w:val="0"/>
              <w:autoSpaceDN w:val="0"/>
              <w:adjustRightInd w:val="0"/>
              <w:spacing w:before="139"/>
              <w:ind w:left="108"/>
              <w:jc w:val="left"/>
              <w:rPr>
                <w:rFonts w:ascii="Times New Roman" w:eastAsia="宋体" w:hAnsi="Times New Roman" w:cs="宋体"/>
                <w:kern w:val="0"/>
                <w:sz w:val="18"/>
                <w:szCs w:val="18"/>
              </w:rPr>
            </w:pPr>
            <w:r w:rsidRPr="002A6003">
              <w:rPr>
                <w:rFonts w:ascii="Times New Roman" w:eastAsia="宋体" w:hAnsi="Times New Roman" w:cs="宋体" w:hint="eastAsia"/>
                <w:spacing w:val="-9"/>
                <w:kern w:val="0"/>
                <w:sz w:val="18"/>
                <w:szCs w:val="18"/>
              </w:rPr>
              <w:t>Significant bit. When this bit is set, the TLB table entry is valid, otherwise a TLBL or</w:t>
            </w:r>
          </w:p>
          <w:p w14:paraId="3009786F" w14:textId="77777777" w:rsidR="002A6003" w:rsidRPr="002A6003" w:rsidRDefault="002A6003" w:rsidP="002A6003">
            <w:pPr>
              <w:kinsoku w:val="0"/>
              <w:overflowPunct w:val="0"/>
              <w:autoSpaceDE w:val="0"/>
              <w:autoSpaceDN w:val="0"/>
              <w:adjustRightInd w:val="0"/>
              <w:spacing w:before="170"/>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TLBS exception. </w:t>
            </w:r>
          </w:p>
        </w:tc>
      </w:tr>
      <w:tr w:rsidR="002A6003" w:rsidRPr="002A6003" w14:paraId="30097874" w14:textId="77777777" w:rsidTr="00AD241B">
        <w:trPr>
          <w:trHeight w:val="798"/>
        </w:trPr>
        <w:tc>
          <w:tcPr>
            <w:tcW w:w="2167" w:type="dxa"/>
            <w:tcBorders>
              <w:top w:val="single" w:sz="4" w:space="0" w:color="0000FF"/>
              <w:left w:val="single" w:sz="4" w:space="0" w:color="0000FF"/>
              <w:bottom w:val="single" w:sz="4" w:space="0" w:color="0000FF"/>
              <w:right w:val="single" w:sz="4" w:space="0" w:color="0000FF"/>
            </w:tcBorders>
          </w:tcPr>
          <w:p w14:paraId="30097871" w14:textId="77777777" w:rsidR="002A6003" w:rsidRPr="002A6003" w:rsidRDefault="002A6003" w:rsidP="002A6003">
            <w:pPr>
              <w:kinsoku w:val="0"/>
              <w:overflowPunct w:val="0"/>
              <w:autoSpaceDE w:val="0"/>
              <w:autoSpaceDN w:val="0"/>
              <w:adjustRightInd w:val="0"/>
              <w:spacing w:before="151"/>
              <w:ind w:left="7"/>
              <w:jc w:val="center"/>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G</w:t>
            </w:r>
          </w:p>
        </w:tc>
        <w:tc>
          <w:tcPr>
            <w:tcW w:w="6355" w:type="dxa"/>
            <w:tcBorders>
              <w:top w:val="single" w:sz="4" w:space="0" w:color="0000FF"/>
              <w:left w:val="single" w:sz="4" w:space="0" w:color="0000FF"/>
              <w:bottom w:val="single" w:sz="4" w:space="0" w:color="0000FF"/>
              <w:right w:val="single" w:sz="4" w:space="0" w:color="0000FF"/>
            </w:tcBorders>
          </w:tcPr>
          <w:p w14:paraId="30097872" w14:textId="77777777" w:rsidR="002A6003" w:rsidRPr="002A6003" w:rsidRDefault="002A6003" w:rsidP="002A6003">
            <w:pPr>
              <w:kinsoku w:val="0"/>
              <w:overflowPunct w:val="0"/>
              <w:autoSpaceDE w:val="0"/>
              <w:autoSpaceDN w:val="0"/>
              <w:adjustRightInd w:val="0"/>
              <w:spacing w:before="139"/>
              <w:ind w:left="108"/>
              <w:jc w:val="left"/>
              <w:rPr>
                <w:rFonts w:ascii="Times New Roman" w:eastAsia="宋体" w:hAnsi="Times New Roman" w:cs="Times New Roman"/>
                <w:kern w:val="0"/>
                <w:sz w:val="18"/>
                <w:szCs w:val="18"/>
              </w:rPr>
            </w:pPr>
            <w:r w:rsidRPr="002A6003">
              <w:rPr>
                <w:rFonts w:ascii="Times New Roman" w:eastAsia="宋体" w:hAnsi="Times New Roman" w:cs="宋体" w:hint="eastAsia"/>
                <w:spacing w:val="-8"/>
                <w:kern w:val="0"/>
                <w:sz w:val="18"/>
                <w:szCs w:val="18"/>
              </w:rPr>
              <w:t>The global level. When the G bits in EntryLo0 and EntryLo1 are set to 1, the processor will be in TLB</w:t>
            </w:r>
          </w:p>
          <w:p w14:paraId="30097873" w14:textId="77777777" w:rsidR="002A6003" w:rsidRPr="002A6003" w:rsidRDefault="002A6003" w:rsidP="002A6003">
            <w:pPr>
              <w:kinsoku w:val="0"/>
              <w:overflowPunct w:val="0"/>
              <w:autoSpaceDE w:val="0"/>
              <w:autoSpaceDN w:val="0"/>
              <w:adjustRightInd w:val="0"/>
              <w:spacing w:before="167"/>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Ignore the ASID when searching.</w:t>
            </w:r>
          </w:p>
        </w:tc>
      </w:tr>
      <w:tr w:rsidR="002A6003" w:rsidRPr="002A6003" w14:paraId="30097877" w14:textId="77777777" w:rsidTr="00AD241B">
        <w:trPr>
          <w:trHeight w:val="400"/>
        </w:trPr>
        <w:tc>
          <w:tcPr>
            <w:tcW w:w="2167" w:type="dxa"/>
            <w:tcBorders>
              <w:top w:val="single" w:sz="4" w:space="0" w:color="0000FF"/>
              <w:left w:val="single" w:sz="4" w:space="0" w:color="0000FF"/>
              <w:bottom w:val="single" w:sz="4" w:space="0" w:color="0000FF"/>
              <w:right w:val="single" w:sz="4" w:space="0" w:color="0000FF"/>
            </w:tcBorders>
          </w:tcPr>
          <w:p w14:paraId="30097875" w14:textId="77777777" w:rsidR="002A6003" w:rsidRPr="002A6003" w:rsidRDefault="002A6003" w:rsidP="002A6003">
            <w:pPr>
              <w:kinsoku w:val="0"/>
              <w:overflowPunct w:val="0"/>
              <w:autoSpaceDE w:val="0"/>
              <w:autoSpaceDN w:val="0"/>
              <w:adjustRightInd w:val="0"/>
              <w:spacing w:before="151"/>
              <w:ind w:left="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355" w:type="dxa"/>
            <w:tcBorders>
              <w:top w:val="single" w:sz="4" w:space="0" w:color="0000FF"/>
              <w:left w:val="single" w:sz="4" w:space="0" w:color="0000FF"/>
              <w:bottom w:val="single" w:sz="4" w:space="0" w:color="0000FF"/>
              <w:right w:val="single" w:sz="4" w:space="0" w:color="0000FF"/>
            </w:tcBorders>
          </w:tcPr>
          <w:p w14:paraId="30097876" w14:textId="77777777" w:rsidR="002A6003" w:rsidRPr="002A6003" w:rsidRDefault="002A6003" w:rsidP="002A6003">
            <w:pPr>
              <w:kinsoku w:val="0"/>
              <w:overflowPunct w:val="0"/>
              <w:autoSpaceDE w:val="0"/>
              <w:autoSpaceDN w:val="0"/>
              <w:adjustRightInd w:val="0"/>
              <w:spacing w:before="13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bl>
    <w:p w14:paraId="3009787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There is only one global bit in each TLB table entry, which is written based on the values EntryLo0[0] and EntryLo1[0] in a TLB write operation.</w:t>
      </w:r>
    </w:p>
    <w:p w14:paraId="3009787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787A" w14:textId="77777777" w:rsidR="002A6003" w:rsidRPr="002A6003" w:rsidRDefault="002A6003" w:rsidP="002A6003">
      <w:pPr>
        <w:numPr>
          <w:ilvl w:val="1"/>
          <w:numId w:val="22"/>
        </w:numPr>
        <w:tabs>
          <w:tab w:val="left" w:pos="1820"/>
        </w:tabs>
        <w:kinsoku w:val="0"/>
        <w:overflowPunct w:val="0"/>
        <w:autoSpaceDE w:val="0"/>
        <w:autoSpaceDN w:val="0"/>
        <w:adjustRightInd w:val="0"/>
        <w:ind w:hanging="460"/>
        <w:jc w:val="left"/>
        <w:outlineLvl w:val="2"/>
        <w:rPr>
          <w:rFonts w:ascii="Times New Roman" w:eastAsia="宋体" w:hAnsi="Times New Roman" w:cs="黑体"/>
          <w:kern w:val="0"/>
          <w:sz w:val="32"/>
          <w:szCs w:val="32"/>
        </w:rPr>
      </w:pPr>
      <w:bookmarkStart w:id="83" w:name="3.4_Context_(4，0)"/>
      <w:bookmarkStart w:id="84" w:name="_bookmark212"/>
      <w:bookmarkStart w:id="85" w:name="_Toc41148004"/>
      <w:bookmarkStart w:id="86" w:name="_Toc41294535"/>
      <w:bookmarkEnd w:id="83"/>
      <w:bookmarkEnd w:id="84"/>
      <w:r w:rsidRPr="002A6003">
        <w:rPr>
          <w:rFonts w:ascii="Times New Roman" w:eastAsia="宋体" w:hAnsi="Times New Roman" w:cs="黑体"/>
          <w:kern w:val="0"/>
          <w:sz w:val="32"/>
          <w:szCs w:val="32"/>
        </w:rPr>
        <w:t>The Context (4, 0)</w:t>
      </w:r>
      <w:bookmarkEnd w:id="85"/>
      <w:bookmarkEnd w:id="86"/>
    </w:p>
    <w:p w14:paraId="3009787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Context register is a read/write register that contains a pointer to an item in the page table. </w:t>
      </w:r>
      <w:r w:rsidRPr="002A6003">
        <w:rPr>
          <w:rFonts w:ascii="Times New Roman" w:eastAsia="宋体" w:hAnsi="Times New Roman" w:cs="宋体" w:hint="eastAsia"/>
          <w:spacing w:val="5"/>
          <w:kern w:val="0"/>
          <w:szCs w:val="21"/>
        </w:rPr>
        <w:t>The page table is an operating system data structure that stores the translation of virtual addresses to physical addresses.</w:t>
      </w:r>
    </w:p>
    <w:p w14:paraId="3009787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a TLB exception occurs, the CPU loads the TLB from the page table based on the failed </w:t>
      </w:r>
      <w:proofErr w:type="spellStart"/>
      <w:proofErr w:type="gramStart"/>
      <w:r w:rsidRPr="002A6003">
        <w:rPr>
          <w:rFonts w:ascii="Times New Roman" w:eastAsia="宋体" w:hAnsi="Times New Roman" w:cs="宋体" w:hint="eastAsia"/>
          <w:spacing w:val="5"/>
          <w:kern w:val="0"/>
          <w:szCs w:val="21"/>
        </w:rPr>
        <w:t>conversion.In</w:t>
      </w:r>
      <w:proofErr w:type="spellEnd"/>
      <w:proofErr w:type="gramEnd"/>
      <w:r w:rsidRPr="002A6003">
        <w:rPr>
          <w:rFonts w:ascii="Times New Roman" w:eastAsia="宋体" w:hAnsi="Times New Roman" w:cs="宋体" w:hint="eastAsia"/>
          <w:spacing w:val="5"/>
          <w:kern w:val="0"/>
          <w:szCs w:val="21"/>
        </w:rPr>
        <w:t xml:space="preserve"> general, the operating system USES the Context register to address the mapping of the current page in the page table.</w:t>
      </w:r>
      <w:r w:rsidRPr="002A6003">
        <w:rPr>
          <w:rFonts w:ascii="Times New Roman" w:eastAsia="宋体" w:hAnsi="Times New Roman" w:cs="宋体"/>
          <w:spacing w:val="5"/>
          <w:kern w:val="0"/>
          <w:szCs w:val="21"/>
        </w:rPr>
        <w:t xml:space="preserve"> The Context register copies some of the information in the </w:t>
      </w:r>
      <w:proofErr w:type="spellStart"/>
      <w:r w:rsidRPr="002A6003">
        <w:rPr>
          <w:rFonts w:ascii="Times New Roman" w:eastAsia="宋体" w:hAnsi="Times New Roman" w:cs="宋体"/>
          <w:spacing w:val="5"/>
          <w:kern w:val="0"/>
          <w:szCs w:val="21"/>
        </w:rPr>
        <w:t>BadVAddr</w:t>
      </w:r>
      <w:proofErr w:type="spellEnd"/>
      <w:r w:rsidRPr="002A6003">
        <w:rPr>
          <w:rFonts w:ascii="Times New Roman" w:eastAsia="宋体" w:hAnsi="Times New Roman" w:cs="宋体"/>
          <w:spacing w:val="5"/>
          <w:kern w:val="0"/>
          <w:szCs w:val="21"/>
        </w:rPr>
        <w:t xml:space="preserve"> register, but the information is arranged in a form that the software TLB exception handler can handle. </w:t>
      </w:r>
    </w:p>
    <w:p w14:paraId="3009787D" w14:textId="77777777" w:rsidR="002A6003" w:rsidRPr="002A6003" w:rsidRDefault="002A6003" w:rsidP="002A6003">
      <w:pPr>
        <w:kinsoku w:val="0"/>
        <w:overflowPunct w:val="0"/>
        <w:autoSpaceDE w:val="0"/>
        <w:autoSpaceDN w:val="0"/>
        <w:adjustRightInd w:val="0"/>
        <w:spacing w:line="266" w:lineRule="exact"/>
        <w:ind w:left="1781"/>
        <w:rPr>
          <w:rFonts w:ascii="Times New Roman" w:eastAsia="宋体" w:hAnsi="Times New Roman" w:cs="宋体"/>
          <w:kern w:val="0"/>
          <w:szCs w:val="21"/>
        </w:rPr>
      </w:pPr>
      <w:r w:rsidRPr="002A6003">
        <w:rPr>
          <w:rFonts w:ascii="Times New Roman" w:eastAsia="宋体" w:hAnsi="Times New Roman" w:cs="宋体"/>
          <w:noProof/>
          <w:kern w:val="0"/>
          <w:szCs w:val="21"/>
        </w:rPr>
        <mc:AlternateContent>
          <mc:Choice Requires="wpg">
            <w:drawing>
              <wp:anchor distT="0" distB="0" distL="114300" distR="114300" simplePos="0" relativeHeight="251678720" behindDoc="1" locked="0" layoutInCell="0" allowOverlap="1" wp14:anchorId="30098EEC" wp14:editId="30098EED">
                <wp:simplePos x="0" y="0"/>
                <wp:positionH relativeFrom="page">
                  <wp:posOffset>861060</wp:posOffset>
                </wp:positionH>
                <wp:positionV relativeFrom="paragraph">
                  <wp:posOffset>257810</wp:posOffset>
                </wp:positionV>
                <wp:extent cx="5834380" cy="1102360"/>
                <wp:effectExtent l="0" t="0" r="0" b="0"/>
                <wp:wrapNone/>
                <wp:docPr id="866" name="Group 1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4380" cy="1102360"/>
                          <a:chOff x="1356" y="406"/>
                          <a:chExt cx="9188" cy="1736"/>
                        </a:xfrm>
                      </wpg:grpSpPr>
                      <wps:wsp>
                        <wps:cNvPr id="867" name="Freeform 1699"/>
                        <wps:cNvSpPr>
                          <a:spLocks/>
                        </wps:cNvSpPr>
                        <wps:spPr bwMode="auto">
                          <a:xfrm>
                            <a:off x="1365" y="411"/>
                            <a:ext cx="9168" cy="20"/>
                          </a:xfrm>
                          <a:custGeom>
                            <a:avLst/>
                            <a:gdLst>
                              <a:gd name="T0" fmla="*/ 0 w 9168"/>
                              <a:gd name="T1" fmla="*/ 0 h 20"/>
                              <a:gd name="T2" fmla="*/ 9168 w 9168"/>
                              <a:gd name="T3" fmla="*/ 0 h 20"/>
                            </a:gdLst>
                            <a:ahLst/>
                            <a:cxnLst>
                              <a:cxn ang="0">
                                <a:pos x="T0" y="T1"/>
                              </a:cxn>
                              <a:cxn ang="0">
                                <a:pos x="T2" y="T3"/>
                              </a:cxn>
                            </a:cxnLst>
                            <a:rect l="0" t="0" r="r" b="b"/>
                            <a:pathLst>
                              <a:path w="9168" h="20">
                                <a:moveTo>
                                  <a:pt x="0" y="0"/>
                                </a:moveTo>
                                <a:lnTo>
                                  <a:pt x="9168" y="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68" name="Group 1700"/>
                        <wpg:cNvGrpSpPr>
                          <a:grpSpLocks/>
                        </wpg:cNvGrpSpPr>
                        <wpg:grpSpPr bwMode="auto">
                          <a:xfrm>
                            <a:off x="1360" y="406"/>
                            <a:ext cx="9173" cy="1736"/>
                            <a:chOff x="1360" y="406"/>
                            <a:chExt cx="9173" cy="1736"/>
                          </a:xfrm>
                        </wpg:grpSpPr>
                        <wps:wsp>
                          <wps:cNvPr id="869" name="Freeform 1701"/>
                          <wps:cNvSpPr>
                            <a:spLocks/>
                          </wps:cNvSpPr>
                          <wps:spPr bwMode="auto">
                            <a:xfrm>
                              <a:off x="1360" y="406"/>
                              <a:ext cx="9173" cy="1736"/>
                            </a:xfrm>
                            <a:custGeom>
                              <a:avLst/>
                              <a:gdLst>
                                <a:gd name="T0" fmla="*/ 0 w 9173"/>
                                <a:gd name="T1" fmla="*/ 0 h 1736"/>
                                <a:gd name="T2" fmla="*/ 0 w 9173"/>
                                <a:gd name="T3" fmla="*/ 1735 h 1736"/>
                              </a:gdLst>
                              <a:ahLst/>
                              <a:cxnLst>
                                <a:cxn ang="0">
                                  <a:pos x="T0" y="T1"/>
                                </a:cxn>
                                <a:cxn ang="0">
                                  <a:pos x="T2" y="T3"/>
                                </a:cxn>
                              </a:cxnLst>
                              <a:rect l="0" t="0" r="r" b="b"/>
                              <a:pathLst>
                                <a:path w="9173" h="1736">
                                  <a:moveTo>
                                    <a:pt x="0" y="0"/>
                                  </a:moveTo>
                                  <a:lnTo>
                                    <a:pt x="0" y="1735"/>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Freeform 1702"/>
                          <wps:cNvSpPr>
                            <a:spLocks/>
                          </wps:cNvSpPr>
                          <wps:spPr bwMode="auto">
                            <a:xfrm>
                              <a:off x="1360" y="406"/>
                              <a:ext cx="9173" cy="1736"/>
                            </a:xfrm>
                            <a:custGeom>
                              <a:avLst/>
                              <a:gdLst>
                                <a:gd name="T0" fmla="*/ 4 w 9173"/>
                                <a:gd name="T1" fmla="*/ 1730 h 1736"/>
                                <a:gd name="T2" fmla="*/ 9172 w 9173"/>
                                <a:gd name="T3" fmla="*/ 1730 h 1736"/>
                              </a:gdLst>
                              <a:ahLst/>
                              <a:cxnLst>
                                <a:cxn ang="0">
                                  <a:pos x="T0" y="T1"/>
                                </a:cxn>
                                <a:cxn ang="0">
                                  <a:pos x="T2" y="T3"/>
                                </a:cxn>
                              </a:cxnLst>
                              <a:rect l="0" t="0" r="r" b="b"/>
                              <a:pathLst>
                                <a:path w="9173" h="1736">
                                  <a:moveTo>
                                    <a:pt x="4" y="1730"/>
                                  </a:moveTo>
                                  <a:lnTo>
                                    <a:pt x="9172" y="173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71" name="Freeform 1703"/>
                        <wps:cNvSpPr>
                          <a:spLocks/>
                        </wps:cNvSpPr>
                        <wps:spPr bwMode="auto">
                          <a:xfrm>
                            <a:off x="10538" y="406"/>
                            <a:ext cx="20" cy="1736"/>
                          </a:xfrm>
                          <a:custGeom>
                            <a:avLst/>
                            <a:gdLst>
                              <a:gd name="T0" fmla="*/ 0 w 20"/>
                              <a:gd name="T1" fmla="*/ 0 h 1736"/>
                              <a:gd name="T2" fmla="*/ 0 w 20"/>
                              <a:gd name="T3" fmla="*/ 1735 h 1736"/>
                            </a:gdLst>
                            <a:ahLst/>
                            <a:cxnLst>
                              <a:cxn ang="0">
                                <a:pos x="T0" y="T1"/>
                              </a:cxn>
                              <a:cxn ang="0">
                                <a:pos x="T2" y="T3"/>
                              </a:cxn>
                            </a:cxnLst>
                            <a:rect l="0" t="0" r="r" b="b"/>
                            <a:pathLst>
                              <a:path w="20" h="1736">
                                <a:moveTo>
                                  <a:pt x="0" y="0"/>
                                </a:moveTo>
                                <a:lnTo>
                                  <a:pt x="0" y="173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Text Box 1704"/>
                        <wps:cNvSpPr txBox="1">
                          <a:spLocks noChangeArrowheads="1"/>
                        </wps:cNvSpPr>
                        <wps:spPr bwMode="auto">
                          <a:xfrm>
                            <a:off x="2177" y="417"/>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0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63</w:t>
                              </w:r>
                            </w:p>
                          </w:txbxContent>
                        </wps:txbx>
                        <wps:bodyPr rot="0" vert="horz" wrap="square" lIns="0" tIns="0" rIns="0" bIns="0" anchor="t" anchorCtr="0" upright="1">
                          <a:noAutofit/>
                        </wps:bodyPr>
                      </wps:wsp>
                      <wps:wsp>
                        <wps:cNvPr id="873" name="Text Box 1705"/>
                        <wps:cNvSpPr txBox="1">
                          <a:spLocks noChangeArrowheads="1"/>
                        </wps:cNvSpPr>
                        <wps:spPr bwMode="auto">
                          <a:xfrm>
                            <a:off x="5434" y="417"/>
                            <a:ext cx="721"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02" w14:textId="77777777" w:rsidR="00352539" w:rsidRDefault="00352539" w:rsidP="002A6003">
                              <w:pPr>
                                <w:pStyle w:val="a3"/>
                                <w:tabs>
                                  <w:tab w:val="left" w:pos="489"/>
                                </w:tabs>
                                <w:kinsoku w:val="0"/>
                                <w:overflowPunct w:val="0"/>
                                <w:spacing w:line="234" w:lineRule="exact"/>
                                <w:rPr>
                                  <w:rFonts w:ascii="Times New Roman" w:eastAsiaTheme="minorEastAsia" w:cs="Times New Roman"/>
                                </w:rPr>
                              </w:pPr>
                              <w:r>
                                <w:rPr>
                                  <w:rFonts w:ascii="Times New Roman" w:eastAsiaTheme="minorEastAsia" w:cs="Times New Roman"/>
                                </w:rPr>
                                <w:t>23</w:t>
                              </w:r>
                              <w:r>
                                <w:rPr>
                                  <w:rFonts w:ascii="Times New Roman" w:eastAsiaTheme="minorEastAsia" w:cs="Times New Roman"/>
                                </w:rPr>
                                <w:tab/>
                                <w:t>22</w:t>
                              </w:r>
                            </w:p>
                          </w:txbxContent>
                        </wps:txbx>
                        <wps:bodyPr rot="0" vert="horz" wrap="square" lIns="0" tIns="0" rIns="0" bIns="0" anchor="t" anchorCtr="0" upright="1">
                          <a:noAutofit/>
                        </wps:bodyPr>
                      </wps:wsp>
                      <wps:wsp>
                        <wps:cNvPr id="874" name="Text Box 1706"/>
                        <wps:cNvSpPr txBox="1">
                          <a:spLocks noChangeArrowheads="1"/>
                        </wps:cNvSpPr>
                        <wps:spPr bwMode="auto">
                          <a:xfrm>
                            <a:off x="8131" y="417"/>
                            <a:ext cx="541"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03" w14:textId="77777777" w:rsidR="00352539" w:rsidRDefault="00352539" w:rsidP="002A6003">
                              <w:pPr>
                                <w:pStyle w:val="a3"/>
                                <w:tabs>
                                  <w:tab w:val="left" w:pos="415"/>
                                </w:tabs>
                                <w:kinsoku w:val="0"/>
                                <w:overflowPunct w:val="0"/>
                                <w:spacing w:line="234" w:lineRule="exact"/>
                                <w:rPr>
                                  <w:rFonts w:ascii="Times New Roman" w:eastAsiaTheme="minorEastAsia" w:cs="Times New Roman"/>
                                </w:rPr>
                              </w:pPr>
                              <w:r>
                                <w:rPr>
                                  <w:rFonts w:ascii="Times New Roman" w:eastAsiaTheme="minorEastAsia" w:cs="Times New Roman"/>
                                </w:rPr>
                                <w:t>4</w:t>
                              </w:r>
                              <w:r>
                                <w:rPr>
                                  <w:rFonts w:ascii="Times New Roman" w:eastAsiaTheme="minorEastAsia" w:cs="Times New Roman"/>
                                </w:rPr>
                                <w:tab/>
                                <w:t>3</w:t>
                              </w:r>
                            </w:p>
                          </w:txbxContent>
                        </wps:txbx>
                        <wps:bodyPr rot="0" vert="horz" wrap="square" lIns="0" tIns="0" rIns="0" bIns="0" anchor="t" anchorCtr="0" upright="1">
                          <a:noAutofit/>
                        </wps:bodyPr>
                      </wps:wsp>
                      <wps:wsp>
                        <wps:cNvPr id="875" name="Text Box 1707"/>
                        <wps:cNvSpPr txBox="1">
                          <a:spLocks noChangeArrowheads="1"/>
                        </wps:cNvSpPr>
                        <wps:spPr bwMode="auto">
                          <a:xfrm>
                            <a:off x="9494" y="41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04"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wps:txbx>
                        <wps:bodyPr rot="0" vert="horz" wrap="square" lIns="0" tIns="0" rIns="0" bIns="0" anchor="t" anchorCtr="0" upright="1">
                          <a:noAutofit/>
                        </wps:bodyPr>
                      </wps:wsp>
                      <wps:wsp>
                        <wps:cNvPr id="876" name="Text Box 1708"/>
                        <wps:cNvSpPr txBox="1">
                          <a:spLocks noChangeArrowheads="1"/>
                        </wps:cNvSpPr>
                        <wps:spPr bwMode="auto">
                          <a:xfrm>
                            <a:off x="3835" y="1202"/>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05"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41</w:t>
                              </w:r>
                            </w:p>
                          </w:txbxContent>
                        </wps:txbx>
                        <wps:bodyPr rot="0" vert="horz" wrap="square" lIns="0" tIns="0" rIns="0" bIns="0" anchor="t" anchorCtr="0" upright="1">
                          <a:noAutofit/>
                        </wps:bodyPr>
                      </wps:wsp>
                      <wps:wsp>
                        <wps:cNvPr id="877" name="Text Box 1709"/>
                        <wps:cNvSpPr txBox="1">
                          <a:spLocks noChangeArrowheads="1"/>
                        </wps:cNvSpPr>
                        <wps:spPr bwMode="auto">
                          <a:xfrm>
                            <a:off x="7020" y="1202"/>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06"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19</w:t>
                              </w:r>
                            </w:p>
                          </w:txbxContent>
                        </wps:txbx>
                        <wps:bodyPr rot="0" vert="horz" wrap="square" lIns="0" tIns="0" rIns="0" bIns="0" anchor="t" anchorCtr="0" upright="1">
                          <a:noAutofit/>
                        </wps:bodyPr>
                      </wps:wsp>
                      <wps:wsp>
                        <wps:cNvPr id="878" name="Text Box 1710"/>
                        <wps:cNvSpPr txBox="1">
                          <a:spLocks noChangeArrowheads="1"/>
                        </wps:cNvSpPr>
                        <wps:spPr bwMode="auto">
                          <a:xfrm>
                            <a:off x="9082" y="120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07"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EEC" id="Group 1698" o:spid="_x0000_s1331" style="position:absolute;left:0;text-align:left;margin-left:67.8pt;margin-top:20.3pt;width:459.4pt;height:86.8pt;z-index:-251637760;mso-position-horizontal-relative:page" coordorigin="1356,406" coordsize="9188,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" o:allowincell="f">
                <v:shape id="Freeform 1699" o:spid="_x0000_s1332" style="position:absolute;left:1365;top:411;width:9168;height:20;visibility:visible;mso-wrap-style:square;v-text-anchor:top" coordsize="91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" path="m,l9168,e" filled="f" strokeweight=".16931mm">
                  <v:path arrowok="t" o:connecttype="custom" o:connectlocs="0,0;9168,0" o:connectangles="0,0"/>
                </v:shape>
                <v:group id="Group 1700" o:spid="_x0000_s1333" style="position:absolute;left:1360;top:406;width:9173;height:1736" coordorigin="1360,406" coordsize="9173,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">
                  <v:shape id="Freeform 1701" o:spid="_x0000_s1334" style="position:absolute;left:1360;top:406;width:9173;height:1736;visibility:visible;mso-wrap-style:square;v-text-anchor:top" coordsize="9173,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" path="m,l,1735e" filled="f" strokeweight=".16967mm">
                    <v:path arrowok="t" o:connecttype="custom" o:connectlocs="0,0;0,1735" o:connectangles="0,0"/>
                  </v:shape>
                  <v:shape id="Freeform 1702" o:spid="_x0000_s1335" style="position:absolute;left:1360;top:406;width:9173;height:1736;visibility:visible;mso-wrap-style:square;v-text-anchor:top" coordsize="9173,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" path="m4,1730r9168,e" filled="f" strokeweight=".16967mm">
                    <v:path arrowok="t" o:connecttype="custom" o:connectlocs="4,1730;9172,1730" o:connectangles="0,0"/>
                  </v:shape>
                </v:group>
                <v:shape id="Freeform 1703" o:spid="_x0000_s1336" style="position:absolute;left:10538;top:406;width:20;height:1736;visibility:visible;mso-wrap-style:square;v-text-anchor:top" coordsize="20,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" path="m,l,1735e" filled="f" strokeweight=".48pt">
                  <v:path arrowok="t" o:connecttype="custom" o:connectlocs="0,0;0,1735" o:connectangles="0,0"/>
                </v:shape>
                <v:shape id="Text Box 1704" o:spid="_x0000_s1337" type="#_x0000_t202" style="position:absolute;left:2177;top:417;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" filled="f" stroked="f">
                  <v:textbox inset="0,0,0,0">
                    <w:txbxContent>
                      <w:p w14:paraId="3009900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63</w:t>
                        </w:r>
                      </w:p>
                    </w:txbxContent>
                  </v:textbox>
                </v:shape>
                <v:shape id="Text Box 1705" o:spid="_x0000_s1338" type="#_x0000_t202" style="position:absolute;left:5434;top:417;width:721;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pLxQAAANwAAAAPAAAAZHJzL2Rvd25yZXYueG1sRI9Ba8JA&#10;FITvBf/D8oTe6kYF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CJ9epLxQAAANwAAAAP&#10;AAAAAAAAAAAAAAAAAAcCAABkcnMvZG93bnJldi54bWxQSwUGAAAAAAMAAwC3AAAA+QIAAAAA&#10;" filled="f" stroked="f">
                  <v:textbox inset="0,0,0,0">
                    <w:txbxContent>
                      <w:p w14:paraId="30099002" w14:textId="77777777" w:rsidR="00352539" w:rsidRDefault="00352539" w:rsidP="002A6003">
                        <w:pPr>
                          <w:pStyle w:val="a3"/>
                          <w:tabs>
                            <w:tab w:val="left" w:pos="489"/>
                          </w:tabs>
                          <w:kinsoku w:val="0"/>
                          <w:overflowPunct w:val="0"/>
                          <w:spacing w:line="234" w:lineRule="exact"/>
                          <w:rPr>
                            <w:rFonts w:ascii="Times New Roman" w:eastAsiaTheme="minorEastAsia" w:cs="Times New Roman"/>
                          </w:rPr>
                        </w:pPr>
                        <w:r>
                          <w:rPr>
                            <w:rFonts w:ascii="Times New Roman" w:eastAsiaTheme="minorEastAsia" w:cs="Times New Roman"/>
                          </w:rPr>
                          <w:t>23</w:t>
                        </w:r>
                        <w:r>
                          <w:rPr>
                            <w:rFonts w:ascii="Times New Roman" w:eastAsiaTheme="minorEastAsia" w:cs="Times New Roman"/>
                          </w:rPr>
                          <w:tab/>
                          <w:t>22</w:t>
                        </w:r>
                      </w:p>
                    </w:txbxContent>
                  </v:textbox>
                </v:shape>
                <v:shape id="Text Box 1706" o:spid="_x0000_s1339" type="#_x0000_t202" style="position:absolute;left:8131;top:417;width:541;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I/xQAAANwAAAAPAAAAZHJzL2Rvd25yZXYueG1sRI9Ba8JA&#10;FITvBf/D8oTe6kYR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AGHHI/xQAAANwAAAAP&#10;AAAAAAAAAAAAAAAAAAcCAABkcnMvZG93bnJldi54bWxQSwUGAAAAAAMAAwC3AAAA+QIAAAAA&#10;" filled="f" stroked="f">
                  <v:textbox inset="0,0,0,0">
                    <w:txbxContent>
                      <w:p w14:paraId="30099003" w14:textId="77777777" w:rsidR="00352539" w:rsidRDefault="00352539" w:rsidP="002A6003">
                        <w:pPr>
                          <w:pStyle w:val="a3"/>
                          <w:tabs>
                            <w:tab w:val="left" w:pos="415"/>
                          </w:tabs>
                          <w:kinsoku w:val="0"/>
                          <w:overflowPunct w:val="0"/>
                          <w:spacing w:line="234" w:lineRule="exact"/>
                          <w:rPr>
                            <w:rFonts w:ascii="Times New Roman" w:eastAsiaTheme="minorEastAsia" w:cs="Times New Roman"/>
                          </w:rPr>
                        </w:pPr>
                        <w:r>
                          <w:rPr>
                            <w:rFonts w:ascii="Times New Roman" w:eastAsiaTheme="minorEastAsia" w:cs="Times New Roman"/>
                          </w:rPr>
                          <w:t>4</w:t>
                        </w:r>
                        <w:r>
                          <w:rPr>
                            <w:rFonts w:ascii="Times New Roman" w:eastAsiaTheme="minorEastAsia" w:cs="Times New Roman"/>
                          </w:rPr>
                          <w:tab/>
                          <w:t>3</w:t>
                        </w:r>
                      </w:p>
                    </w:txbxContent>
                  </v:textbox>
                </v:shape>
                <v:shape id="Text Box 1707" o:spid="_x0000_s1340" type="#_x0000_t202" style="position:absolute;left:9494;top:41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ekxQAAANwAAAAPAAAAZHJzL2Rvd25yZXYueG1sRI9Ba8JA&#10;FITvBf/D8oTe6kZB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BpUNekxQAAANwAAAAP&#10;AAAAAAAAAAAAAAAAAAcCAABkcnMvZG93bnJldi54bWxQSwUGAAAAAAMAAwC3AAAA+QIAAAAA&#10;" filled="f" stroked="f">
                  <v:textbox inset="0,0,0,0">
                    <w:txbxContent>
                      <w:p w14:paraId="30099004"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v:textbox>
                </v:shape>
                <v:shape id="Text Box 1708" o:spid="_x0000_s1341" type="#_x0000_t202" style="position:absolute;left:3835;top:1202;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" filled="f" stroked="f">
                  <v:textbox inset="0,0,0,0">
                    <w:txbxContent>
                      <w:p w14:paraId="30099005"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41</w:t>
                        </w:r>
                      </w:p>
                    </w:txbxContent>
                  </v:textbox>
                </v:shape>
                <v:shape id="Text Box 1709" o:spid="_x0000_s1342" type="#_x0000_t202" style="position:absolute;left:7020;top:1202;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" filled="f" stroked="f">
                  <v:textbox inset="0,0,0,0">
                    <w:txbxContent>
                      <w:p w14:paraId="30099006"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19</w:t>
                        </w:r>
                      </w:p>
                    </w:txbxContent>
                  </v:textbox>
                </v:shape>
                <v:shape id="Text Box 1710" o:spid="_x0000_s1343" type="#_x0000_t202" style="position:absolute;left:9082;top:120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" filled="f" stroked="f">
                  <v:textbox inset="0,0,0,0">
                    <w:txbxContent>
                      <w:p w14:paraId="30099007"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w10:wrap anchorx="page"/>
              </v:group>
            </w:pict>
          </mc:Fallback>
        </mc:AlternateContent>
      </w:r>
      <w:hyperlink w:anchor="bookmark213" w:history="1">
        <w:r w:rsidRPr="002A6003">
          <w:rPr>
            <w:rFonts w:ascii="Times New Roman" w:eastAsia="宋体" w:hAnsi="Times New Roman" w:cs="宋体" w:hint="eastAsia"/>
            <w:kern w:val="0"/>
            <w:szCs w:val="21"/>
          </w:rPr>
          <w:t>Figure 3-4 shows the format of the Context register;</w:t>
        </w:r>
      </w:hyperlink>
      <w:hyperlink w:anchor="bookmark214" w:history="1">
        <w:r w:rsidRPr="002A6003">
          <w:rPr>
            <w:rFonts w:ascii="Times New Roman" w:eastAsia="宋体" w:hAnsi="Times New Roman" w:cs="宋体" w:hint="eastAsia"/>
            <w:kern w:val="0"/>
            <w:szCs w:val="21"/>
          </w:rPr>
          <w:t>Table 3-5 describes the context register fields.</w:t>
        </w:r>
      </w:hyperlink>
    </w:p>
    <w:p w14:paraId="3009787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7F"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9"/>
          <w:szCs w:val="19"/>
        </w:rPr>
      </w:pPr>
    </w:p>
    <w:tbl>
      <w:tblPr>
        <w:tblW w:w="0" w:type="auto"/>
        <w:tblInd w:w="2054" w:type="dxa"/>
        <w:tblLayout w:type="fixed"/>
        <w:tblCellMar>
          <w:left w:w="0" w:type="dxa"/>
          <w:right w:w="0" w:type="dxa"/>
        </w:tblCellMar>
        <w:tblLook w:val="0000" w:firstRow="0" w:lastRow="0" w:firstColumn="0" w:lastColumn="0" w:noHBand="0" w:noVBand="0"/>
      </w:tblPr>
      <w:tblGrid>
        <w:gridCol w:w="3746"/>
        <w:gridCol w:w="2623"/>
        <w:gridCol w:w="1392"/>
      </w:tblGrid>
      <w:tr w:rsidR="002A6003" w:rsidRPr="002A6003" w14:paraId="30097883" w14:textId="77777777" w:rsidTr="00AD241B">
        <w:trPr>
          <w:trHeight w:val="361"/>
        </w:trPr>
        <w:tc>
          <w:tcPr>
            <w:tcW w:w="3746" w:type="dxa"/>
            <w:tcBorders>
              <w:top w:val="single" w:sz="12" w:space="0" w:color="000000"/>
              <w:left w:val="single" w:sz="12" w:space="0" w:color="000000"/>
              <w:bottom w:val="single" w:sz="12" w:space="0" w:color="000000"/>
              <w:right w:val="single" w:sz="12" w:space="0" w:color="000000"/>
            </w:tcBorders>
          </w:tcPr>
          <w:p w14:paraId="30097880" w14:textId="77777777" w:rsidR="002A6003" w:rsidRPr="002A6003" w:rsidRDefault="002A6003" w:rsidP="002A6003">
            <w:pPr>
              <w:kinsoku w:val="0"/>
              <w:overflowPunct w:val="0"/>
              <w:autoSpaceDE w:val="0"/>
              <w:autoSpaceDN w:val="0"/>
              <w:adjustRightInd w:val="0"/>
              <w:spacing w:line="234" w:lineRule="exact"/>
              <w:ind w:left="1435" w:right="1406"/>
              <w:jc w:val="center"/>
              <w:rPr>
                <w:rFonts w:ascii="Times New Roman" w:eastAsia="宋体" w:hAnsi="Times New Roman" w:cs="Times New Roman"/>
                <w:w w:val="110"/>
                <w:kern w:val="0"/>
                <w:szCs w:val="21"/>
              </w:rPr>
            </w:pPr>
            <w:r w:rsidRPr="002A6003">
              <w:rPr>
                <w:rFonts w:ascii="Times New Roman" w:eastAsia="宋体" w:hAnsi="Times New Roman" w:cs="Times New Roman"/>
                <w:w w:val="110"/>
                <w:kern w:val="0"/>
                <w:szCs w:val="21"/>
              </w:rPr>
              <w:t>P7EBase</w:t>
            </w:r>
          </w:p>
        </w:tc>
        <w:tc>
          <w:tcPr>
            <w:tcW w:w="2623" w:type="dxa"/>
            <w:tcBorders>
              <w:top w:val="single" w:sz="12" w:space="0" w:color="000000"/>
              <w:left w:val="single" w:sz="12" w:space="0" w:color="000000"/>
              <w:bottom w:val="single" w:sz="12" w:space="0" w:color="000000"/>
              <w:right w:val="single" w:sz="12" w:space="0" w:color="000000"/>
            </w:tcBorders>
          </w:tcPr>
          <w:p w14:paraId="30097881" w14:textId="77777777" w:rsidR="002A6003" w:rsidRPr="002A6003" w:rsidRDefault="002A6003" w:rsidP="002A6003">
            <w:pPr>
              <w:kinsoku w:val="0"/>
              <w:overflowPunct w:val="0"/>
              <w:autoSpaceDE w:val="0"/>
              <w:autoSpaceDN w:val="0"/>
              <w:adjustRightInd w:val="0"/>
              <w:spacing w:line="234" w:lineRule="exact"/>
              <w:ind w:left="878"/>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BadVPN2</w:t>
            </w:r>
          </w:p>
        </w:tc>
        <w:tc>
          <w:tcPr>
            <w:tcW w:w="1392" w:type="dxa"/>
            <w:tcBorders>
              <w:top w:val="single" w:sz="12" w:space="0" w:color="000000"/>
              <w:left w:val="single" w:sz="12" w:space="0" w:color="000000"/>
              <w:bottom w:val="single" w:sz="12" w:space="0" w:color="000000"/>
              <w:right w:val="single" w:sz="12" w:space="0" w:color="000000"/>
            </w:tcBorders>
          </w:tcPr>
          <w:p w14:paraId="30097882" w14:textId="77777777" w:rsidR="002A6003" w:rsidRPr="002A6003" w:rsidRDefault="002A6003" w:rsidP="002A6003">
            <w:pPr>
              <w:kinsoku w:val="0"/>
              <w:overflowPunct w:val="0"/>
              <w:autoSpaceDE w:val="0"/>
              <w:autoSpaceDN w:val="0"/>
              <w:adjustRightInd w:val="0"/>
              <w:spacing w:line="234" w:lineRule="exact"/>
              <w:ind w:left="30"/>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r>
    </w:tbl>
    <w:p w14:paraId="3009788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8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86"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7"/>
          <w:szCs w:val="27"/>
        </w:rPr>
      </w:pPr>
    </w:p>
    <w:p w14:paraId="30097887" w14:textId="77777777" w:rsidR="002A6003" w:rsidRPr="002A6003" w:rsidRDefault="002A6003" w:rsidP="002A6003">
      <w:pPr>
        <w:kinsoku w:val="0"/>
        <w:overflowPunct w:val="0"/>
        <w:autoSpaceDE w:val="0"/>
        <w:autoSpaceDN w:val="0"/>
        <w:adjustRightInd w:val="0"/>
        <w:spacing w:before="81" w:line="686" w:lineRule="auto"/>
        <w:ind w:left="5006" w:right="5006" w:firstLine="2"/>
        <w:jc w:val="center"/>
        <w:rPr>
          <w:rFonts w:ascii="Times New Roman" w:eastAsia="宋体" w:hAnsi="Times New Roman" w:cs="宋体"/>
          <w:spacing w:val="-3"/>
          <w:kern w:val="0"/>
          <w:sz w:val="18"/>
          <w:szCs w:val="18"/>
        </w:rPr>
      </w:pPr>
      <w:r w:rsidRPr="002A6003">
        <w:rPr>
          <w:rFonts w:ascii="Times New Roman" w:eastAsia="宋体" w:hAnsi="Times New Roman" w:cs="宋体"/>
          <w:noProof/>
          <w:kern w:val="0"/>
          <w:szCs w:val="21"/>
        </w:rPr>
        <mc:AlternateContent>
          <mc:Choice Requires="wps">
            <w:drawing>
              <wp:anchor distT="0" distB="0" distL="114300" distR="114300" simplePos="0" relativeHeight="251679744" behindDoc="0" locked="0" layoutInCell="0" allowOverlap="1" wp14:anchorId="30098EEE" wp14:editId="30098EEF">
                <wp:simplePos x="0" y="0"/>
                <wp:positionH relativeFrom="page">
                  <wp:posOffset>1027430</wp:posOffset>
                </wp:positionH>
                <wp:positionV relativeFrom="paragraph">
                  <wp:posOffset>700405</wp:posOffset>
                </wp:positionV>
                <wp:extent cx="5509260" cy="489585"/>
                <wp:effectExtent l="0" t="0" r="0" b="0"/>
                <wp:wrapNone/>
                <wp:docPr id="865" name="Text Box 1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1907"/>
                              <w:gridCol w:w="6755"/>
                            </w:tblGrid>
                            <w:tr w:rsidR="00352539" w14:paraId="3009900A" w14:textId="77777777">
                              <w:trPr>
                                <w:trHeight w:val="350"/>
                              </w:trPr>
                              <w:tc>
                                <w:tcPr>
                                  <w:tcW w:w="1907" w:type="dxa"/>
                                  <w:tcBorders>
                                    <w:top w:val="none" w:sz="6" w:space="0" w:color="auto"/>
                                    <w:left w:val="none" w:sz="6" w:space="0" w:color="auto"/>
                                    <w:bottom w:val="single" w:sz="4" w:space="0" w:color="0000FF"/>
                                    <w:right w:val="none" w:sz="6" w:space="0" w:color="auto"/>
                                  </w:tcBorders>
                                  <w:shd w:val="clear" w:color="auto" w:fill="000080"/>
                                </w:tcPr>
                                <w:p w14:paraId="30099008" w14:textId="77777777" w:rsidR="00352539" w:rsidRDefault="00352539">
                                  <w:pPr>
                                    <w:pStyle w:val="TableParagraph"/>
                                    <w:kinsoku w:val="0"/>
                                    <w:overflowPunct w:val="0"/>
                                    <w:spacing w:line="228" w:lineRule="exact"/>
                                    <w:ind w:left="10"/>
                                    <w:jc w:val="center"/>
                                    <w:rPr>
                                      <w:rFonts w:ascii="宋体" w:eastAsia="宋体" w:hAnsi="Times New Roman" w:cs="宋体"/>
                                      <w:b/>
                                      <w:bCs/>
                                      <w:color w:val="FFFFFF"/>
                                      <w:w w:val="99"/>
                                      <w:sz w:val="18"/>
                                      <w:szCs w:val="18"/>
                                    </w:rPr>
                                  </w:pPr>
                                  <w:r>
                                    <w:rPr>
                                      <w:rFonts w:ascii="宋体" w:eastAsia="宋体" w:hAnsi="Times New Roman" w:cs="宋体" w:hint="eastAsia"/>
                                      <w:b/>
                                      <w:bCs/>
                                      <w:color w:val="FFFFFF"/>
                                      <w:w w:val="99"/>
                                      <w:sz w:val="18"/>
                                      <w:szCs w:val="18"/>
                                    </w:rPr>
                                    <w:t>The domain</w:t>
                                  </w:r>
                                </w:p>
                              </w:tc>
                              <w:tc>
                                <w:tcPr>
                                  <w:tcW w:w="6755" w:type="dxa"/>
                                  <w:tcBorders>
                                    <w:top w:val="none" w:sz="6" w:space="0" w:color="auto"/>
                                    <w:left w:val="none" w:sz="6" w:space="0" w:color="auto"/>
                                    <w:bottom w:val="single" w:sz="4" w:space="0" w:color="0000FF"/>
                                    <w:right w:val="none" w:sz="6" w:space="0" w:color="auto"/>
                                  </w:tcBorders>
                                  <w:shd w:val="clear" w:color="auto" w:fill="000080"/>
                                </w:tcPr>
                                <w:p w14:paraId="30099009" w14:textId="77777777" w:rsidR="00352539" w:rsidRDefault="00352539">
                                  <w:pPr>
                                    <w:pStyle w:val="TableParagraph"/>
                                    <w:kinsoku w:val="0"/>
                                    <w:overflowPunct w:val="0"/>
                                    <w:spacing w:line="228" w:lineRule="exact"/>
                                    <w:ind w:left="3181" w:right="3171"/>
                                    <w:jc w:val="center"/>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900D" w14:textId="77777777">
                              <w:trPr>
                                <w:trHeight w:val="400"/>
                              </w:trPr>
                              <w:tc>
                                <w:tcPr>
                                  <w:tcW w:w="1907" w:type="dxa"/>
                                  <w:tcBorders>
                                    <w:top w:val="single" w:sz="4" w:space="0" w:color="0000FF"/>
                                    <w:left w:val="single" w:sz="4" w:space="0" w:color="0000FF"/>
                                    <w:bottom w:val="single" w:sz="4" w:space="0" w:color="0000FF"/>
                                    <w:right w:val="single" w:sz="6" w:space="0" w:color="0000FF"/>
                                  </w:tcBorders>
                                </w:tcPr>
                                <w:p w14:paraId="3009900B" w14:textId="77777777" w:rsidR="00352539" w:rsidRDefault="00352539">
                                  <w:pPr>
                                    <w:pStyle w:val="TableParagraph"/>
                                    <w:kinsoku w:val="0"/>
                                    <w:overflowPunct w:val="0"/>
                                    <w:spacing w:before="151"/>
                                    <w:ind w:left="515" w:right="599"/>
                                    <w:jc w:val="center"/>
                                    <w:rPr>
                                      <w:rFonts w:ascii="Times New Roman" w:hAnsi="Times New Roman" w:cs="Times New Roman"/>
                                      <w:sz w:val="18"/>
                                      <w:szCs w:val="18"/>
                                    </w:rPr>
                                  </w:pPr>
                                  <w:r>
                                    <w:rPr>
                                      <w:rFonts w:ascii="Times New Roman" w:hAnsi="Times New Roman" w:cs="Times New Roman"/>
                                      <w:sz w:val="18"/>
                                      <w:szCs w:val="18"/>
                                    </w:rPr>
                                    <w:t>BadVPN2</w:t>
                                  </w:r>
                                </w:p>
                              </w:tc>
                              <w:tc>
                                <w:tcPr>
                                  <w:tcW w:w="6755" w:type="dxa"/>
                                  <w:tcBorders>
                                    <w:top w:val="single" w:sz="4" w:space="0" w:color="0000FF"/>
                                    <w:left w:val="single" w:sz="6" w:space="0" w:color="0000FF"/>
                                    <w:bottom w:val="single" w:sz="4" w:space="0" w:color="0000FF"/>
                                    <w:right w:val="single" w:sz="4" w:space="0" w:color="0000FF"/>
                                  </w:tcBorders>
                                </w:tcPr>
                                <w:p w14:paraId="3009900C" w14:textId="77777777" w:rsidR="00352539" w:rsidRDefault="00352539">
                                  <w:pPr>
                                    <w:pStyle w:val="TableParagraph"/>
                                    <w:kinsoku w:val="0"/>
                                    <w:overflowPunct w:val="0"/>
                                    <w:spacing w:before="139"/>
                                    <w:ind w:left="57" w:right="50"/>
                                    <w:jc w:val="center"/>
                                    <w:rPr>
                                      <w:rFonts w:ascii="宋体" w:eastAsia="宋体" w:hAnsi="Times New Roman" w:cs="宋体"/>
                                      <w:sz w:val="18"/>
                                      <w:szCs w:val="18"/>
                                    </w:rPr>
                                  </w:pPr>
                                  <w:r>
                                    <w:rPr>
                                      <w:rFonts w:ascii="宋体" w:eastAsia="宋体" w:hAnsi="Times New Roman" w:cs="宋体" w:hint="eastAsia"/>
                                      <w:sz w:val="18"/>
                                      <w:szCs w:val="18"/>
                                    </w:rPr>
                                    <w:t xml:space="preserve">This field is written by the hardware when the TLB exception is </w:t>
                                  </w:r>
                                  <w:proofErr w:type="spellStart"/>
                                  <w:proofErr w:type="gramStart"/>
                                  <w:r>
                                    <w:rPr>
                                      <w:rFonts w:ascii="宋体" w:eastAsia="宋体" w:hAnsi="Times New Roman" w:cs="宋体" w:hint="eastAsia"/>
                                      <w:sz w:val="18"/>
                                      <w:szCs w:val="18"/>
                                    </w:rPr>
                                    <w:t>made.It</w:t>
                                  </w:r>
                                  <w:proofErr w:type="spellEnd"/>
                                  <w:proofErr w:type="gramEnd"/>
                                  <w:r>
                                    <w:rPr>
                                      <w:rFonts w:ascii="宋体" w:eastAsia="宋体" w:hAnsi="Times New Roman" w:cs="宋体" w:hint="eastAsia"/>
                                      <w:sz w:val="18"/>
                                      <w:szCs w:val="18"/>
                                    </w:rPr>
                                    <w:t xml:space="preserve"> contains the virtual page number of the virtual address that recently failed to be converted effectively</w:t>
                                  </w:r>
                                </w:p>
                              </w:tc>
                            </w:tr>
                          </w:tbl>
                          <w:p w14:paraId="3009900E" w14:textId="77777777" w:rsidR="00352539" w:rsidRDefault="00352539" w:rsidP="002A6003">
                            <w:pPr>
                              <w:pStyle w:val="a3"/>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EEE" id="Text Box 1711" o:spid="_x0000_s1344" type="#_x0000_t202" style="position:absolute;left:0;text-align:left;margin-left:80.9pt;margin-top:55.15pt;width:433.8pt;height:38.5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1907"/>
                        <w:gridCol w:w="6755"/>
                      </w:tblGrid>
                      <w:tr w:rsidR="00352539" w14:paraId="3009900A" w14:textId="77777777">
                        <w:trPr>
                          <w:trHeight w:val="350"/>
                        </w:trPr>
                        <w:tc>
                          <w:tcPr>
                            <w:tcW w:w="1907" w:type="dxa"/>
                            <w:tcBorders>
                              <w:top w:val="none" w:sz="6" w:space="0" w:color="auto"/>
                              <w:left w:val="none" w:sz="6" w:space="0" w:color="auto"/>
                              <w:bottom w:val="single" w:sz="4" w:space="0" w:color="0000FF"/>
                              <w:right w:val="none" w:sz="6" w:space="0" w:color="auto"/>
                            </w:tcBorders>
                            <w:shd w:val="clear" w:color="auto" w:fill="000080"/>
                          </w:tcPr>
                          <w:p w14:paraId="30099008" w14:textId="77777777" w:rsidR="00352539" w:rsidRDefault="00352539">
                            <w:pPr>
                              <w:pStyle w:val="TableParagraph"/>
                              <w:kinsoku w:val="0"/>
                              <w:overflowPunct w:val="0"/>
                              <w:spacing w:line="228" w:lineRule="exact"/>
                              <w:ind w:left="10"/>
                              <w:jc w:val="center"/>
                              <w:rPr>
                                <w:rFonts w:ascii="宋体" w:eastAsia="宋体" w:hAnsi="Times New Roman" w:cs="宋体"/>
                                <w:b/>
                                <w:bCs/>
                                <w:color w:val="FFFFFF"/>
                                <w:w w:val="99"/>
                                <w:sz w:val="18"/>
                                <w:szCs w:val="18"/>
                              </w:rPr>
                            </w:pPr>
                            <w:r>
                              <w:rPr>
                                <w:rFonts w:ascii="宋体" w:eastAsia="宋体" w:hAnsi="Times New Roman" w:cs="宋体" w:hint="eastAsia"/>
                                <w:b/>
                                <w:bCs/>
                                <w:color w:val="FFFFFF"/>
                                <w:w w:val="99"/>
                                <w:sz w:val="18"/>
                                <w:szCs w:val="18"/>
                              </w:rPr>
                              <w:t>The domain</w:t>
                            </w:r>
                          </w:p>
                        </w:tc>
                        <w:tc>
                          <w:tcPr>
                            <w:tcW w:w="6755" w:type="dxa"/>
                            <w:tcBorders>
                              <w:top w:val="none" w:sz="6" w:space="0" w:color="auto"/>
                              <w:left w:val="none" w:sz="6" w:space="0" w:color="auto"/>
                              <w:bottom w:val="single" w:sz="4" w:space="0" w:color="0000FF"/>
                              <w:right w:val="none" w:sz="6" w:space="0" w:color="auto"/>
                            </w:tcBorders>
                            <w:shd w:val="clear" w:color="auto" w:fill="000080"/>
                          </w:tcPr>
                          <w:p w14:paraId="30099009" w14:textId="77777777" w:rsidR="00352539" w:rsidRDefault="00352539">
                            <w:pPr>
                              <w:pStyle w:val="TableParagraph"/>
                              <w:kinsoku w:val="0"/>
                              <w:overflowPunct w:val="0"/>
                              <w:spacing w:line="228" w:lineRule="exact"/>
                              <w:ind w:left="3181" w:right="3171"/>
                              <w:jc w:val="center"/>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900D" w14:textId="77777777">
                        <w:trPr>
                          <w:trHeight w:val="400"/>
                        </w:trPr>
                        <w:tc>
                          <w:tcPr>
                            <w:tcW w:w="1907" w:type="dxa"/>
                            <w:tcBorders>
                              <w:top w:val="single" w:sz="4" w:space="0" w:color="0000FF"/>
                              <w:left w:val="single" w:sz="4" w:space="0" w:color="0000FF"/>
                              <w:bottom w:val="single" w:sz="4" w:space="0" w:color="0000FF"/>
                              <w:right w:val="single" w:sz="6" w:space="0" w:color="0000FF"/>
                            </w:tcBorders>
                          </w:tcPr>
                          <w:p w14:paraId="3009900B" w14:textId="77777777" w:rsidR="00352539" w:rsidRDefault="00352539">
                            <w:pPr>
                              <w:pStyle w:val="TableParagraph"/>
                              <w:kinsoku w:val="0"/>
                              <w:overflowPunct w:val="0"/>
                              <w:spacing w:before="151"/>
                              <w:ind w:left="515" w:right="599"/>
                              <w:jc w:val="center"/>
                              <w:rPr>
                                <w:rFonts w:ascii="Times New Roman" w:hAnsi="Times New Roman" w:cs="Times New Roman"/>
                                <w:sz w:val="18"/>
                                <w:szCs w:val="18"/>
                              </w:rPr>
                            </w:pPr>
                            <w:r>
                              <w:rPr>
                                <w:rFonts w:ascii="Times New Roman" w:hAnsi="Times New Roman" w:cs="Times New Roman"/>
                                <w:sz w:val="18"/>
                                <w:szCs w:val="18"/>
                              </w:rPr>
                              <w:t>BadVPN2</w:t>
                            </w:r>
                          </w:p>
                        </w:tc>
                        <w:tc>
                          <w:tcPr>
                            <w:tcW w:w="6755" w:type="dxa"/>
                            <w:tcBorders>
                              <w:top w:val="single" w:sz="4" w:space="0" w:color="0000FF"/>
                              <w:left w:val="single" w:sz="6" w:space="0" w:color="0000FF"/>
                              <w:bottom w:val="single" w:sz="4" w:space="0" w:color="0000FF"/>
                              <w:right w:val="single" w:sz="4" w:space="0" w:color="0000FF"/>
                            </w:tcBorders>
                          </w:tcPr>
                          <w:p w14:paraId="3009900C" w14:textId="77777777" w:rsidR="00352539" w:rsidRDefault="00352539">
                            <w:pPr>
                              <w:pStyle w:val="TableParagraph"/>
                              <w:kinsoku w:val="0"/>
                              <w:overflowPunct w:val="0"/>
                              <w:spacing w:before="139"/>
                              <w:ind w:left="57" w:right="50"/>
                              <w:jc w:val="center"/>
                              <w:rPr>
                                <w:rFonts w:ascii="宋体" w:eastAsia="宋体" w:hAnsi="Times New Roman" w:cs="宋体"/>
                                <w:sz w:val="18"/>
                                <w:szCs w:val="18"/>
                              </w:rPr>
                            </w:pPr>
                            <w:r>
                              <w:rPr>
                                <w:rFonts w:ascii="宋体" w:eastAsia="宋体" w:hAnsi="Times New Roman" w:cs="宋体" w:hint="eastAsia"/>
                                <w:sz w:val="18"/>
                                <w:szCs w:val="18"/>
                              </w:rPr>
                              <w:t xml:space="preserve">This field is written by the hardware when the TLB exception is </w:t>
                            </w:r>
                            <w:proofErr w:type="spellStart"/>
                            <w:proofErr w:type="gramStart"/>
                            <w:r>
                              <w:rPr>
                                <w:rFonts w:ascii="宋体" w:eastAsia="宋体" w:hAnsi="Times New Roman" w:cs="宋体" w:hint="eastAsia"/>
                                <w:sz w:val="18"/>
                                <w:szCs w:val="18"/>
                              </w:rPr>
                              <w:t>made.It</w:t>
                            </w:r>
                            <w:proofErr w:type="spellEnd"/>
                            <w:proofErr w:type="gramEnd"/>
                            <w:r>
                              <w:rPr>
                                <w:rFonts w:ascii="宋体" w:eastAsia="宋体" w:hAnsi="Times New Roman" w:cs="宋体" w:hint="eastAsia"/>
                                <w:sz w:val="18"/>
                                <w:szCs w:val="18"/>
                              </w:rPr>
                              <w:t xml:space="preserve"> contains the virtual page number of the virtual address that recently failed to be converted effectively</w:t>
                            </w:r>
                          </w:p>
                        </w:tc>
                      </w:tr>
                    </w:tbl>
                    <w:p w14:paraId="3009900E" w14:textId="77777777" w:rsidR="00352539" w:rsidRDefault="00352539" w:rsidP="002A6003">
                      <w:pPr>
                        <w:pStyle w:val="a3"/>
                        <w:kinsoku w:val="0"/>
                        <w:overflowPunct w:val="0"/>
                        <w:rPr>
                          <w:rFonts w:ascii="Times New Roman" w:eastAsiaTheme="minorEastAsia" w:cs="Times New Roman"/>
                          <w:sz w:val="24"/>
                          <w:szCs w:val="24"/>
                        </w:rPr>
                      </w:pPr>
                    </w:p>
                  </w:txbxContent>
                </v:textbox>
                <w10:wrap anchorx="page"/>
              </v:shape>
            </w:pict>
          </mc:Fallback>
        </mc:AlternateContent>
      </w:r>
      <w:bookmarkStart w:id="87" w:name="_bookmark213"/>
      <w:bookmarkEnd w:id="87"/>
      <w:r w:rsidRPr="002A6003">
        <w:rPr>
          <w:rFonts w:ascii="Times New Roman" w:eastAsia="宋体" w:hAnsi="Times New Roman" w:cs="宋体" w:hint="eastAsia"/>
          <w:spacing w:val="-1"/>
          <w:kern w:val="0"/>
          <w:sz w:val="18"/>
          <w:szCs w:val="18"/>
        </w:rPr>
        <w:t xml:space="preserve">Figure 3-4 Context </w:t>
      </w:r>
      <w:r w:rsidRPr="002A6003">
        <w:rPr>
          <w:rFonts w:ascii="Times New Roman" w:eastAsia="宋体" w:hAnsi="Times New Roman" w:cs="宋体" w:hint="eastAsia"/>
          <w:spacing w:val="-1"/>
          <w:kern w:val="0"/>
          <w:sz w:val="18"/>
          <w:szCs w:val="18"/>
        </w:rPr>
        <w:lastRenderedPageBreak/>
        <w:t>register table 3-5 Context register field</w:t>
      </w:r>
      <w:bookmarkStart w:id="88" w:name="_bookmark214"/>
      <w:bookmarkEnd w:id="88"/>
    </w:p>
    <w:tbl>
      <w:tblPr>
        <w:tblW w:w="0" w:type="auto"/>
        <w:tblInd w:w="1615" w:type="dxa"/>
        <w:tblLayout w:type="fixed"/>
        <w:tblCellMar>
          <w:left w:w="0" w:type="dxa"/>
          <w:right w:w="0" w:type="dxa"/>
        </w:tblCellMar>
        <w:tblLook w:val="0000" w:firstRow="0" w:lastRow="0" w:firstColumn="0" w:lastColumn="0" w:noHBand="0" w:noVBand="0"/>
      </w:tblPr>
      <w:tblGrid>
        <w:gridCol w:w="1908"/>
        <w:gridCol w:w="6754"/>
      </w:tblGrid>
      <w:tr w:rsidR="002A6003" w:rsidRPr="002A6003" w14:paraId="3009788C" w14:textId="77777777" w:rsidTr="00AD241B">
        <w:trPr>
          <w:trHeight w:val="400"/>
        </w:trPr>
        <w:tc>
          <w:tcPr>
            <w:tcW w:w="1908" w:type="dxa"/>
            <w:tcBorders>
              <w:top w:val="single" w:sz="4" w:space="0" w:color="0000FF"/>
              <w:left w:val="single" w:sz="4" w:space="0" w:color="0000FF"/>
              <w:bottom w:val="single" w:sz="4" w:space="0" w:color="0000FF"/>
              <w:right w:val="single" w:sz="4" w:space="0" w:color="0000FF"/>
            </w:tcBorders>
          </w:tcPr>
          <w:p w14:paraId="3009788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6754" w:type="dxa"/>
            <w:tcBorders>
              <w:top w:val="single" w:sz="4" w:space="0" w:color="0000FF"/>
              <w:left w:val="single" w:sz="4" w:space="0" w:color="0000FF"/>
              <w:bottom w:val="single" w:sz="4" w:space="0" w:color="0000FF"/>
              <w:right w:val="single" w:sz="4" w:space="0" w:color="0000FF"/>
            </w:tcBorders>
          </w:tcPr>
          <w:p w14:paraId="3009788B"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(VPN).</w:t>
            </w:r>
          </w:p>
        </w:tc>
      </w:tr>
      <w:tr w:rsidR="002A6003" w:rsidRPr="002A6003" w14:paraId="30097890" w14:textId="77777777" w:rsidTr="00AD241B">
        <w:trPr>
          <w:trHeight w:val="798"/>
        </w:trPr>
        <w:tc>
          <w:tcPr>
            <w:tcW w:w="1908" w:type="dxa"/>
            <w:tcBorders>
              <w:top w:val="single" w:sz="4" w:space="0" w:color="0000FF"/>
              <w:left w:val="single" w:sz="4" w:space="0" w:color="0000FF"/>
              <w:bottom w:val="single" w:sz="4" w:space="0" w:color="0000FF"/>
              <w:right w:val="single" w:sz="4" w:space="0" w:color="0000FF"/>
            </w:tcBorders>
          </w:tcPr>
          <w:p w14:paraId="3009788D" w14:textId="77777777" w:rsidR="002A6003" w:rsidRPr="002A6003" w:rsidRDefault="002A6003" w:rsidP="002A6003">
            <w:pPr>
              <w:kinsoku w:val="0"/>
              <w:overflowPunct w:val="0"/>
              <w:autoSpaceDE w:val="0"/>
              <w:autoSpaceDN w:val="0"/>
              <w:adjustRightInd w:val="0"/>
              <w:spacing w:before="151"/>
              <w:ind w:left="535"/>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PTEBase</w:t>
            </w:r>
            <w:proofErr w:type="spellEnd"/>
          </w:p>
        </w:tc>
        <w:tc>
          <w:tcPr>
            <w:tcW w:w="6754" w:type="dxa"/>
            <w:tcBorders>
              <w:top w:val="single" w:sz="4" w:space="0" w:color="0000FF"/>
              <w:left w:val="single" w:sz="4" w:space="0" w:color="0000FF"/>
              <w:bottom w:val="single" w:sz="4" w:space="0" w:color="0000FF"/>
              <w:right w:val="single" w:sz="4" w:space="0" w:color="0000FF"/>
            </w:tcBorders>
          </w:tcPr>
          <w:p w14:paraId="3009788E"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This field is the read/write field used by the operating </w:t>
            </w:r>
            <w:proofErr w:type="spellStart"/>
            <w:proofErr w:type="gramStart"/>
            <w:r w:rsidRPr="002A6003">
              <w:rPr>
                <w:rFonts w:ascii="Times New Roman" w:eastAsia="宋体" w:hAnsi="Times New Roman" w:cs="宋体" w:hint="eastAsia"/>
                <w:kern w:val="0"/>
                <w:sz w:val="18"/>
                <w:szCs w:val="18"/>
              </w:rPr>
              <w:t>system.The</w:t>
            </w:r>
            <w:proofErr w:type="spellEnd"/>
            <w:proofErr w:type="gramEnd"/>
            <w:r w:rsidRPr="002A6003">
              <w:rPr>
                <w:rFonts w:ascii="Times New Roman" w:eastAsia="宋体" w:hAnsi="Times New Roman" w:cs="宋体" w:hint="eastAsia"/>
                <w:kern w:val="0"/>
                <w:sz w:val="18"/>
                <w:szCs w:val="18"/>
              </w:rPr>
              <w:t xml:space="preserve"> value written to this field allows the operating system to send the Context</w:t>
            </w:r>
          </w:p>
          <w:p w14:paraId="3009788F" w14:textId="77777777" w:rsidR="002A6003" w:rsidRPr="002A6003" w:rsidRDefault="002A6003" w:rsidP="002A6003">
            <w:pPr>
              <w:kinsoku w:val="0"/>
              <w:overflowPunct w:val="0"/>
              <w:autoSpaceDE w:val="0"/>
              <w:autoSpaceDN w:val="0"/>
              <w:adjustRightInd w:val="0"/>
              <w:spacing w:before="170"/>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Memory serves as a pointer to the current page table in memory.</w:t>
            </w:r>
          </w:p>
        </w:tc>
      </w:tr>
      <w:tr w:rsidR="002A6003" w:rsidRPr="002A6003" w14:paraId="30097893" w14:textId="77777777" w:rsidTr="00AD241B">
        <w:trPr>
          <w:trHeight w:val="400"/>
        </w:trPr>
        <w:tc>
          <w:tcPr>
            <w:tcW w:w="1908" w:type="dxa"/>
            <w:tcBorders>
              <w:top w:val="single" w:sz="4" w:space="0" w:color="0000FF"/>
              <w:left w:val="single" w:sz="4" w:space="0" w:color="0000FF"/>
              <w:bottom w:val="single" w:sz="4" w:space="0" w:color="0000FF"/>
              <w:right w:val="single" w:sz="4" w:space="0" w:color="0000FF"/>
            </w:tcBorders>
          </w:tcPr>
          <w:p w14:paraId="30097891" w14:textId="77777777" w:rsidR="002A6003" w:rsidRPr="002A6003" w:rsidRDefault="002A6003" w:rsidP="002A6003">
            <w:pPr>
              <w:kinsoku w:val="0"/>
              <w:overflowPunct w:val="0"/>
              <w:autoSpaceDE w:val="0"/>
              <w:autoSpaceDN w:val="0"/>
              <w:adjustRightInd w:val="0"/>
              <w:spacing w:before="153"/>
              <w:ind w:left="535"/>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754" w:type="dxa"/>
            <w:tcBorders>
              <w:top w:val="single" w:sz="4" w:space="0" w:color="0000FF"/>
              <w:left w:val="single" w:sz="4" w:space="0" w:color="0000FF"/>
              <w:bottom w:val="single" w:sz="4" w:space="0" w:color="0000FF"/>
              <w:right w:val="single" w:sz="4" w:space="0" w:color="0000FF"/>
            </w:tcBorders>
          </w:tcPr>
          <w:p w14:paraId="30097892"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bl>
    <w:p w14:paraId="30097894"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19-bit BadVPN2 field contains 31:13 bits of the virtual address that caused the TLB exception; </w:t>
      </w:r>
      <w:r w:rsidRPr="002A6003">
        <w:rPr>
          <w:rFonts w:ascii="Times New Roman" w:eastAsia="宋体" w:hAnsi="Times New Roman" w:cs="宋体" w:hint="eastAsia"/>
          <w:spacing w:val="5"/>
          <w:kern w:val="0"/>
          <w:szCs w:val="21"/>
        </w:rPr>
        <w:t xml:space="preserve">Bit 12 is excluded because a single TLB entry maps to a parity page </w:t>
      </w:r>
      <w:proofErr w:type="spellStart"/>
      <w:r w:rsidRPr="002A6003">
        <w:rPr>
          <w:rFonts w:ascii="Times New Roman" w:eastAsia="宋体" w:hAnsi="Times New Roman" w:cs="宋体" w:hint="eastAsia"/>
          <w:spacing w:val="5"/>
          <w:kern w:val="0"/>
          <w:szCs w:val="21"/>
        </w:rPr>
        <w:t>pair.For</w:t>
      </w:r>
      <w:proofErr w:type="spellEnd"/>
      <w:r w:rsidRPr="002A6003">
        <w:rPr>
          <w:rFonts w:ascii="Times New Roman" w:eastAsia="宋体" w:hAnsi="Times New Roman" w:cs="宋体" w:hint="eastAsia"/>
          <w:spacing w:val="5"/>
          <w:kern w:val="0"/>
          <w:szCs w:val="21"/>
        </w:rPr>
        <w:t xml:space="preserve"> a page size of 4K bytes, this format can directly address page tables whose PTE table entries are 8 bytes long and organized against each </w:t>
      </w:r>
      <w:proofErr w:type="spellStart"/>
      <w:r w:rsidRPr="002A6003">
        <w:rPr>
          <w:rFonts w:ascii="Times New Roman" w:eastAsia="宋体" w:hAnsi="Times New Roman" w:cs="宋体" w:hint="eastAsia"/>
          <w:spacing w:val="5"/>
          <w:kern w:val="0"/>
          <w:szCs w:val="21"/>
        </w:rPr>
        <w:t>other.For</w:t>
      </w:r>
      <w:proofErr w:type="spellEnd"/>
      <w:r w:rsidRPr="002A6003">
        <w:rPr>
          <w:rFonts w:ascii="Times New Roman" w:eastAsia="宋体" w:hAnsi="Times New Roman" w:cs="宋体" w:hint="eastAsia"/>
          <w:spacing w:val="5"/>
          <w:kern w:val="0"/>
          <w:szCs w:val="21"/>
        </w:rPr>
        <w:t xml:space="preserve"> pages of other sizes and </w:t>
      </w:r>
      <w:proofErr w:type="spellStart"/>
      <w:r w:rsidRPr="002A6003">
        <w:rPr>
          <w:rFonts w:ascii="Times New Roman" w:eastAsia="宋体" w:hAnsi="Times New Roman" w:cs="宋体" w:hint="eastAsia"/>
          <w:spacing w:val="5"/>
          <w:kern w:val="0"/>
          <w:szCs w:val="21"/>
        </w:rPr>
        <w:t>ptes</w:t>
      </w:r>
      <w:proofErr w:type="spellEnd"/>
      <w:r w:rsidRPr="002A6003">
        <w:rPr>
          <w:rFonts w:ascii="Times New Roman" w:eastAsia="宋体" w:hAnsi="Times New Roman" w:cs="宋体" w:hint="eastAsia"/>
          <w:spacing w:val="5"/>
          <w:kern w:val="0"/>
          <w:szCs w:val="21"/>
        </w:rPr>
        <w:t>, moving and masking this value can produce the appropriate address.</w:t>
      </w:r>
    </w:p>
    <w:p w14:paraId="30097895"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7896" w14:textId="77777777" w:rsidR="002A6003" w:rsidRPr="002A6003" w:rsidRDefault="002A6003" w:rsidP="002A6003">
      <w:pPr>
        <w:numPr>
          <w:ilvl w:val="1"/>
          <w:numId w:val="22"/>
        </w:numPr>
        <w:tabs>
          <w:tab w:val="left" w:pos="1820"/>
        </w:tabs>
        <w:kinsoku w:val="0"/>
        <w:overflowPunct w:val="0"/>
        <w:autoSpaceDE w:val="0"/>
        <w:autoSpaceDN w:val="0"/>
        <w:adjustRightInd w:val="0"/>
        <w:ind w:hanging="460"/>
        <w:jc w:val="left"/>
        <w:outlineLvl w:val="2"/>
        <w:rPr>
          <w:rFonts w:ascii="Times New Roman" w:eastAsia="宋体" w:hAnsi="Times New Roman" w:cs="黑体"/>
          <w:kern w:val="0"/>
          <w:sz w:val="32"/>
          <w:szCs w:val="32"/>
        </w:rPr>
      </w:pPr>
      <w:bookmarkStart w:id="89" w:name="3.5_PageMask寄存器(5，0)"/>
      <w:bookmarkStart w:id="90" w:name="_bookmark215"/>
      <w:bookmarkStart w:id="91" w:name="_Toc41148005"/>
      <w:bookmarkStart w:id="92" w:name="_Toc41294536"/>
      <w:bookmarkEnd w:id="89"/>
      <w:bookmarkEnd w:id="90"/>
      <w:proofErr w:type="spellStart"/>
      <w:r w:rsidRPr="002A6003">
        <w:rPr>
          <w:rFonts w:ascii="Times New Roman" w:eastAsia="宋体" w:hAnsi="Times New Roman" w:cs="黑体"/>
          <w:kern w:val="0"/>
          <w:sz w:val="32"/>
          <w:szCs w:val="32"/>
        </w:rPr>
        <w:t>PageMask</w:t>
      </w:r>
      <w:proofErr w:type="spellEnd"/>
      <w:r w:rsidRPr="002A6003">
        <w:rPr>
          <w:rFonts w:ascii="Times New Roman" w:eastAsia="宋体" w:hAnsi="Times New Roman" w:cs="黑体"/>
          <w:kern w:val="0"/>
          <w:sz w:val="32"/>
          <w:szCs w:val="32"/>
        </w:rPr>
        <w:t xml:space="preserve"> register (5,0)</w:t>
      </w:r>
      <w:bookmarkEnd w:id="91"/>
      <w:bookmarkEnd w:id="92"/>
    </w:p>
    <w:p w14:paraId="3009789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PageMask</w:t>
      </w:r>
      <w:proofErr w:type="spellEnd"/>
      <w:r w:rsidRPr="002A6003">
        <w:rPr>
          <w:rFonts w:ascii="Times New Roman" w:eastAsia="宋体" w:hAnsi="Times New Roman" w:cs="宋体"/>
          <w:spacing w:val="5"/>
          <w:kern w:val="0"/>
          <w:szCs w:val="21"/>
        </w:rPr>
        <w:t xml:space="preserve"> register is a read-write register used during TLB read-write; </w:t>
      </w:r>
      <w:r w:rsidRPr="002A6003">
        <w:rPr>
          <w:rFonts w:ascii="Times New Roman" w:eastAsia="宋体" w:hAnsi="Times New Roman" w:cs="宋体" w:hint="eastAsia"/>
          <w:spacing w:val="5"/>
          <w:kern w:val="0"/>
          <w:szCs w:val="21"/>
        </w:rPr>
        <w:t>It contains a comparison mask that allows you to set different page sizes for each TLB table entry, as shown in table 3-6.</w:t>
      </w:r>
      <w:hyperlink w:anchor="bookmark217" w:history="1"/>
      <w:r w:rsidRPr="002A6003">
        <w:rPr>
          <w:rFonts w:ascii="Times New Roman" w:eastAsia="宋体" w:hAnsi="Times New Roman" w:cs="宋体" w:hint="eastAsia"/>
          <w:spacing w:val="5"/>
          <w:kern w:val="0"/>
          <w:szCs w:val="21"/>
        </w:rPr>
        <w:t>The format of this register is shown in figure 3-5.</w:t>
      </w:r>
      <w:hyperlink w:anchor="bookmark216" w:history="1"/>
    </w:p>
    <w:p w14:paraId="3009789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TLB read and write operations use this register as a source or </w:t>
      </w:r>
      <w:proofErr w:type="spellStart"/>
      <w:r w:rsidRPr="002A6003">
        <w:rPr>
          <w:rFonts w:ascii="Times New Roman" w:eastAsia="宋体" w:hAnsi="Times New Roman" w:cs="宋体"/>
          <w:spacing w:val="5"/>
          <w:kern w:val="0"/>
          <w:szCs w:val="21"/>
        </w:rPr>
        <w:t>destination;</w:t>
      </w:r>
      <w:r w:rsidRPr="002A6003">
        <w:rPr>
          <w:rFonts w:ascii="Times New Roman" w:eastAsia="宋体" w:hAnsi="Times New Roman" w:cs="宋体" w:hint="eastAsia"/>
          <w:spacing w:val="5"/>
          <w:kern w:val="0"/>
          <w:szCs w:val="21"/>
        </w:rPr>
        <w:t>When</w:t>
      </w:r>
      <w:proofErr w:type="spellEnd"/>
      <w:r w:rsidRPr="002A6003">
        <w:rPr>
          <w:rFonts w:ascii="Times New Roman" w:eastAsia="宋体" w:hAnsi="Times New Roman" w:cs="宋体" w:hint="eastAsia"/>
          <w:spacing w:val="5"/>
          <w:kern w:val="0"/>
          <w:szCs w:val="21"/>
        </w:rPr>
        <w:t xml:space="preserve"> doing virtual and real address translation, the corresponding bit in the TLB corresponding to the </w:t>
      </w:r>
      <w:proofErr w:type="spellStart"/>
      <w:r w:rsidRPr="002A6003">
        <w:rPr>
          <w:rFonts w:ascii="Times New Roman" w:eastAsia="宋体" w:hAnsi="Times New Roman" w:cs="宋体" w:hint="eastAsia"/>
          <w:spacing w:val="5"/>
          <w:kern w:val="0"/>
          <w:szCs w:val="21"/>
        </w:rPr>
        <w:t>PageMask</w:t>
      </w:r>
      <w:proofErr w:type="spellEnd"/>
      <w:r w:rsidRPr="002A6003">
        <w:rPr>
          <w:rFonts w:ascii="Times New Roman" w:eastAsia="宋体" w:hAnsi="Times New Roman" w:cs="宋体" w:hint="eastAsia"/>
          <w:spacing w:val="5"/>
          <w:kern w:val="0"/>
          <w:szCs w:val="21"/>
        </w:rPr>
        <w:t xml:space="preserve"> register indicates which bits in the virtual address bit 24:13 are used for </w:t>
      </w:r>
      <w:proofErr w:type="spellStart"/>
      <w:r w:rsidRPr="002A6003">
        <w:rPr>
          <w:rFonts w:ascii="Times New Roman" w:eastAsia="宋体" w:hAnsi="Times New Roman" w:cs="宋体" w:hint="eastAsia"/>
          <w:spacing w:val="5"/>
          <w:kern w:val="0"/>
          <w:szCs w:val="21"/>
        </w:rPr>
        <w:t>comparison.TLB</w:t>
      </w:r>
      <w:proofErr w:type="spellEnd"/>
      <w:r w:rsidRPr="002A6003">
        <w:rPr>
          <w:rFonts w:ascii="Times New Roman" w:eastAsia="宋体" w:hAnsi="Times New Roman" w:cs="宋体" w:hint="eastAsia"/>
          <w:spacing w:val="5"/>
          <w:kern w:val="0"/>
          <w:szCs w:val="21"/>
        </w:rPr>
        <w:t xml:space="preserve"> operations are undefined when the values of the MASK field are not the values in table 3-6.</w:t>
      </w:r>
      <w:hyperlink w:anchor="bookmark217" w:history="1"/>
      <w:r w:rsidRPr="002A6003">
        <w:rPr>
          <w:rFonts w:ascii="Times New Roman" w:eastAsia="宋体" w:hAnsi="Times New Roman" w:cs="宋体"/>
          <w:spacing w:val="5"/>
          <w:kern w:val="0"/>
          <w:szCs w:val="21"/>
        </w:rPr>
        <w:t>The 0 field is reserved and must be written to and returned to 0 on read.</w:t>
      </w:r>
    </w:p>
    <w:p w14:paraId="30097899" w14:textId="77777777" w:rsidR="002A6003" w:rsidRPr="002A6003" w:rsidRDefault="002A6003" w:rsidP="002A6003">
      <w:pPr>
        <w:kinsoku w:val="0"/>
        <w:overflowPunct w:val="0"/>
        <w:autoSpaceDE w:val="0"/>
        <w:autoSpaceDN w:val="0"/>
        <w:adjustRightInd w:val="0"/>
        <w:spacing w:before="9" w:after="1"/>
        <w:jc w:val="left"/>
        <w:rPr>
          <w:rFonts w:ascii="Times New Roman" w:eastAsia="宋体" w:hAnsi="Times New Roman" w:cs="宋体"/>
          <w:kern w:val="0"/>
          <w:sz w:val="28"/>
          <w:szCs w:val="28"/>
        </w:rPr>
      </w:pPr>
      <w:r w:rsidRPr="002A6003">
        <w:rPr>
          <w:rFonts w:ascii="Times New Roman" w:eastAsia="宋体" w:hAnsi="Times New Roman" w:cs="宋体"/>
          <w:noProof/>
          <w:spacing w:val="5"/>
          <w:kern w:val="0"/>
          <w:szCs w:val="21"/>
        </w:rPr>
        <mc:AlternateContent>
          <mc:Choice Requires="wpg">
            <w:drawing>
              <wp:anchor distT="0" distB="0" distL="114300" distR="114300" simplePos="0" relativeHeight="251680768" behindDoc="1" locked="0" layoutInCell="0" allowOverlap="1" wp14:anchorId="30098EF0" wp14:editId="30098EF1">
                <wp:simplePos x="0" y="0"/>
                <wp:positionH relativeFrom="page">
                  <wp:posOffset>1112808</wp:posOffset>
                </wp:positionH>
                <wp:positionV relativeFrom="paragraph">
                  <wp:posOffset>17241</wp:posOffset>
                </wp:positionV>
                <wp:extent cx="5779135" cy="845389"/>
                <wp:effectExtent l="0" t="0" r="12065" b="12065"/>
                <wp:wrapNone/>
                <wp:docPr id="852" name="Group 1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135" cy="845389"/>
                          <a:chOff x="1356" y="1225"/>
                          <a:chExt cx="9000" cy="1584"/>
                        </a:xfrm>
                      </wpg:grpSpPr>
                      <wps:wsp>
                        <wps:cNvPr id="853" name="Freeform 1713"/>
                        <wps:cNvSpPr>
                          <a:spLocks/>
                        </wps:cNvSpPr>
                        <wps:spPr bwMode="auto">
                          <a:xfrm>
                            <a:off x="1365" y="1229"/>
                            <a:ext cx="8981" cy="20"/>
                          </a:xfrm>
                          <a:custGeom>
                            <a:avLst/>
                            <a:gdLst>
                              <a:gd name="T0" fmla="*/ 0 w 8981"/>
                              <a:gd name="T1" fmla="*/ 0 h 20"/>
                              <a:gd name="T2" fmla="*/ 8980 w 8981"/>
                              <a:gd name="T3" fmla="*/ 0 h 20"/>
                            </a:gdLst>
                            <a:ahLst/>
                            <a:cxnLst>
                              <a:cxn ang="0">
                                <a:pos x="T0" y="T1"/>
                              </a:cxn>
                              <a:cxn ang="0">
                                <a:pos x="T2" y="T3"/>
                              </a:cxn>
                            </a:cxnLst>
                            <a:rect l="0" t="0" r="r" b="b"/>
                            <a:pathLst>
                              <a:path w="8981" h="20">
                                <a:moveTo>
                                  <a:pt x="0" y="0"/>
                                </a:moveTo>
                                <a:lnTo>
                                  <a:pt x="89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4" name="Group 1714"/>
                        <wpg:cNvGrpSpPr>
                          <a:grpSpLocks/>
                        </wpg:cNvGrpSpPr>
                        <wpg:grpSpPr bwMode="auto">
                          <a:xfrm>
                            <a:off x="1360" y="1225"/>
                            <a:ext cx="8986" cy="1584"/>
                            <a:chOff x="1360" y="1225"/>
                            <a:chExt cx="8986" cy="1584"/>
                          </a:xfrm>
                        </wpg:grpSpPr>
                        <wps:wsp>
                          <wps:cNvPr id="855" name="Freeform 1715"/>
                          <wps:cNvSpPr>
                            <a:spLocks/>
                          </wps:cNvSpPr>
                          <wps:spPr bwMode="auto">
                            <a:xfrm>
                              <a:off x="1360" y="1225"/>
                              <a:ext cx="8986" cy="1584"/>
                            </a:xfrm>
                            <a:custGeom>
                              <a:avLst/>
                              <a:gdLst>
                                <a:gd name="T0" fmla="*/ 0 w 8986"/>
                                <a:gd name="T1" fmla="*/ 0 h 1584"/>
                                <a:gd name="T2" fmla="*/ 0 w 8986"/>
                                <a:gd name="T3" fmla="*/ 1583 h 1584"/>
                              </a:gdLst>
                              <a:ahLst/>
                              <a:cxnLst>
                                <a:cxn ang="0">
                                  <a:pos x="T0" y="T1"/>
                                </a:cxn>
                                <a:cxn ang="0">
                                  <a:pos x="T2" y="T3"/>
                                </a:cxn>
                              </a:cxnLst>
                              <a:rect l="0" t="0" r="r" b="b"/>
                              <a:pathLst>
                                <a:path w="8986" h="1584">
                                  <a:moveTo>
                                    <a:pt x="0" y="0"/>
                                  </a:moveTo>
                                  <a:lnTo>
                                    <a:pt x="0" y="1583"/>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1716"/>
                          <wps:cNvSpPr>
                            <a:spLocks/>
                          </wps:cNvSpPr>
                          <wps:spPr bwMode="auto">
                            <a:xfrm>
                              <a:off x="1360" y="1225"/>
                              <a:ext cx="8986" cy="1584"/>
                            </a:xfrm>
                            <a:custGeom>
                              <a:avLst/>
                              <a:gdLst>
                                <a:gd name="T0" fmla="*/ 4 w 8986"/>
                                <a:gd name="T1" fmla="*/ 1579 h 1584"/>
                                <a:gd name="T2" fmla="*/ 8985 w 8986"/>
                                <a:gd name="T3" fmla="*/ 1579 h 1584"/>
                              </a:gdLst>
                              <a:ahLst/>
                              <a:cxnLst>
                                <a:cxn ang="0">
                                  <a:pos x="T0" y="T1"/>
                                </a:cxn>
                                <a:cxn ang="0">
                                  <a:pos x="T2" y="T3"/>
                                </a:cxn>
                              </a:cxnLst>
                              <a:rect l="0" t="0" r="r" b="b"/>
                              <a:pathLst>
                                <a:path w="8986" h="1584">
                                  <a:moveTo>
                                    <a:pt x="4" y="1579"/>
                                  </a:moveTo>
                                  <a:lnTo>
                                    <a:pt x="8985" y="1579"/>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57" name="Freeform 1717"/>
                        <wps:cNvSpPr>
                          <a:spLocks/>
                        </wps:cNvSpPr>
                        <wps:spPr bwMode="auto">
                          <a:xfrm>
                            <a:off x="10351" y="1225"/>
                            <a:ext cx="20" cy="1584"/>
                          </a:xfrm>
                          <a:custGeom>
                            <a:avLst/>
                            <a:gdLst>
                              <a:gd name="T0" fmla="*/ 0 w 20"/>
                              <a:gd name="T1" fmla="*/ 0 h 1584"/>
                              <a:gd name="T2" fmla="*/ 0 w 20"/>
                              <a:gd name="T3" fmla="*/ 1583 h 1584"/>
                            </a:gdLst>
                            <a:ahLst/>
                            <a:cxnLst>
                              <a:cxn ang="0">
                                <a:pos x="T0" y="T1"/>
                              </a:cxn>
                              <a:cxn ang="0">
                                <a:pos x="T2" y="T3"/>
                              </a:cxn>
                            </a:cxnLst>
                            <a:rect l="0" t="0" r="r" b="b"/>
                            <a:pathLst>
                              <a:path w="20" h="1584">
                                <a:moveTo>
                                  <a:pt x="0" y="0"/>
                                </a:moveTo>
                                <a:lnTo>
                                  <a:pt x="0" y="158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Text Box 1718"/>
                        <wps:cNvSpPr txBox="1">
                          <a:spLocks noChangeArrowheads="1"/>
                        </wps:cNvSpPr>
                        <wps:spPr bwMode="auto">
                          <a:xfrm>
                            <a:off x="1949" y="1236"/>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0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31</w:t>
                              </w:r>
                            </w:p>
                          </w:txbxContent>
                        </wps:txbx>
                        <wps:bodyPr rot="0" vert="horz" wrap="square" lIns="0" tIns="0" rIns="0" bIns="0" anchor="t" anchorCtr="0" upright="1">
                          <a:noAutofit/>
                        </wps:bodyPr>
                      </wps:wsp>
                      <wps:wsp>
                        <wps:cNvPr id="859" name="Text Box 1719"/>
                        <wps:cNvSpPr txBox="1">
                          <a:spLocks noChangeArrowheads="1"/>
                        </wps:cNvSpPr>
                        <wps:spPr bwMode="auto">
                          <a:xfrm>
                            <a:off x="3211" y="1236"/>
                            <a:ext cx="798"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0" w14:textId="77777777" w:rsidR="00352539" w:rsidRDefault="00352539" w:rsidP="002A6003">
                              <w:pPr>
                                <w:pStyle w:val="a3"/>
                                <w:tabs>
                                  <w:tab w:val="left" w:pos="566"/>
                                </w:tabs>
                                <w:kinsoku w:val="0"/>
                                <w:overflowPunct w:val="0"/>
                                <w:spacing w:line="234" w:lineRule="exact"/>
                                <w:rPr>
                                  <w:rFonts w:ascii="Times New Roman" w:eastAsiaTheme="minorEastAsia" w:cs="Times New Roman"/>
                                </w:rPr>
                              </w:pPr>
                              <w:r>
                                <w:rPr>
                                  <w:rFonts w:ascii="Times New Roman" w:eastAsiaTheme="minorEastAsia" w:cs="Times New Roman"/>
                                </w:rPr>
                                <w:t>25</w:t>
                              </w:r>
                              <w:r>
                                <w:rPr>
                                  <w:rFonts w:ascii="Times New Roman" w:eastAsiaTheme="minorEastAsia" w:cs="Times New Roman"/>
                                </w:rPr>
                                <w:tab/>
                                <w:t>24</w:t>
                              </w:r>
                            </w:p>
                          </w:txbxContent>
                        </wps:txbx>
                        <wps:bodyPr rot="0" vert="horz" wrap="square" lIns="0" tIns="0" rIns="0" bIns="0" anchor="t" anchorCtr="0" upright="1">
                          <a:noAutofit/>
                        </wps:bodyPr>
                      </wps:wsp>
                      <wps:wsp>
                        <wps:cNvPr id="860" name="Text Box 1720"/>
                        <wps:cNvSpPr txBox="1">
                          <a:spLocks noChangeArrowheads="1"/>
                        </wps:cNvSpPr>
                        <wps:spPr bwMode="auto">
                          <a:xfrm>
                            <a:off x="6720" y="1236"/>
                            <a:ext cx="73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1" w14:textId="77777777" w:rsidR="00352539" w:rsidRDefault="00352539" w:rsidP="002A6003">
                              <w:pPr>
                                <w:pStyle w:val="a3"/>
                                <w:tabs>
                                  <w:tab w:val="left" w:pos="503"/>
                                </w:tabs>
                                <w:kinsoku w:val="0"/>
                                <w:overflowPunct w:val="0"/>
                                <w:spacing w:line="234" w:lineRule="exact"/>
                                <w:rPr>
                                  <w:rFonts w:ascii="Times New Roman" w:eastAsiaTheme="minorEastAsia" w:cs="Times New Roman"/>
                                </w:rPr>
                              </w:pPr>
                              <w:r>
                                <w:rPr>
                                  <w:rFonts w:ascii="Times New Roman" w:eastAsiaTheme="minorEastAsia" w:cs="Times New Roman"/>
                                </w:rPr>
                                <w:t>13</w:t>
                              </w:r>
                              <w:r>
                                <w:rPr>
                                  <w:rFonts w:ascii="Times New Roman" w:eastAsiaTheme="minorEastAsia" w:cs="Times New Roman"/>
                                </w:rPr>
                                <w:tab/>
                                <w:t>12</w:t>
                              </w:r>
                            </w:p>
                          </w:txbxContent>
                        </wps:txbx>
                        <wps:bodyPr rot="0" vert="horz" wrap="square" lIns="0" tIns="0" rIns="0" bIns="0" anchor="t" anchorCtr="0" upright="1">
                          <a:noAutofit/>
                        </wps:bodyPr>
                      </wps:wsp>
                      <wps:wsp>
                        <wps:cNvPr id="861" name="Text Box 1721"/>
                        <wps:cNvSpPr txBox="1">
                          <a:spLocks noChangeArrowheads="1"/>
                        </wps:cNvSpPr>
                        <wps:spPr bwMode="auto">
                          <a:xfrm>
                            <a:off x="9535" y="1236"/>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wps:txbx>
                        <wps:bodyPr rot="0" vert="horz" wrap="square" lIns="0" tIns="0" rIns="0" bIns="0" anchor="t" anchorCtr="0" upright="1">
                          <a:noAutofit/>
                        </wps:bodyPr>
                      </wps:wsp>
                      <wps:wsp>
                        <wps:cNvPr id="862" name="Text Box 1722"/>
                        <wps:cNvSpPr txBox="1">
                          <a:spLocks noChangeArrowheads="1"/>
                        </wps:cNvSpPr>
                        <wps:spPr bwMode="auto">
                          <a:xfrm>
                            <a:off x="2702" y="2021"/>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3"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7</w:t>
                              </w:r>
                            </w:p>
                          </w:txbxContent>
                        </wps:txbx>
                        <wps:bodyPr rot="0" vert="horz" wrap="square" lIns="0" tIns="0" rIns="0" bIns="0" anchor="t" anchorCtr="0" upright="1">
                          <a:noAutofit/>
                        </wps:bodyPr>
                      </wps:wsp>
                      <wps:wsp>
                        <wps:cNvPr id="863" name="Text Box 1723"/>
                        <wps:cNvSpPr txBox="1">
                          <a:spLocks noChangeArrowheads="1"/>
                        </wps:cNvSpPr>
                        <wps:spPr bwMode="auto">
                          <a:xfrm>
                            <a:off x="5287" y="2021"/>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4"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12</w:t>
                              </w:r>
                            </w:p>
                          </w:txbxContent>
                        </wps:txbx>
                        <wps:bodyPr rot="0" vert="horz" wrap="square" lIns="0" tIns="0" rIns="0" bIns="0" anchor="t" anchorCtr="0" upright="1">
                          <a:noAutofit/>
                        </wps:bodyPr>
                      </wps:wsp>
                      <wps:wsp>
                        <wps:cNvPr id="864" name="Text Box 1724"/>
                        <wps:cNvSpPr txBox="1">
                          <a:spLocks noChangeArrowheads="1"/>
                        </wps:cNvSpPr>
                        <wps:spPr bwMode="auto">
                          <a:xfrm>
                            <a:off x="8388" y="2021"/>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5"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EF0" id="Group 1712" o:spid="_x0000_s1345" style="position:absolute;margin-left:87.6pt;margin-top:1.35pt;width:455.05pt;height:66.55pt;z-index:-251635712;mso-position-horizontal-relative:page" coordorigin="1356,1225" coordsize="9000,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" o:allowincell="f">
                <v:shape id="Freeform 1713" o:spid="_x0000_s1346" style="position:absolute;left:1365;top:1229;width:8981;height:20;visibility:visible;mso-wrap-style:square;v-text-anchor:top" coordsize="8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" path="m,l8980,e" filled="f" strokeweight=".48pt">
                  <v:path arrowok="t" o:connecttype="custom" o:connectlocs="0,0;8980,0" o:connectangles="0,0"/>
                </v:shape>
                <v:group id="Group 1714" o:spid="_x0000_s1347" style="position:absolute;left:1360;top:1225;width:8986;height:1584" coordorigin="1360,1225" coordsize="8986,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Freeform 1715" o:spid="_x0000_s1348" style="position:absolute;left:1360;top:1225;width:8986;height:1584;visibility:visible;mso-wrap-style:square;v-text-anchor:top" coordsize="8986,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" path="m,l,1583e" filled="f" strokeweight=".16967mm">
                    <v:path arrowok="t" o:connecttype="custom" o:connectlocs="0,0;0,1583" o:connectangles="0,0"/>
                  </v:shape>
                  <v:shape id="Freeform 1716" o:spid="_x0000_s1349" style="position:absolute;left:1360;top:1225;width:8986;height:1584;visibility:visible;mso-wrap-style:square;v-text-anchor:top" coordsize="8986,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" path="m4,1579r8981,e" filled="f" strokeweight=".16967mm">
                    <v:path arrowok="t" o:connecttype="custom" o:connectlocs="4,1579;8985,1579" o:connectangles="0,0"/>
                  </v:shape>
                </v:group>
                <v:shape id="Freeform 1717" o:spid="_x0000_s1350" style="position:absolute;left:10351;top:1225;width:20;height:1584;visibility:visible;mso-wrap-style:square;v-text-anchor:top" coordsize="20,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" path="m,l,1583e" filled="f" strokeweight=".48pt">
                  <v:path arrowok="t" o:connecttype="custom" o:connectlocs="0,0;0,1583" o:connectangles="0,0"/>
                </v:shape>
                <v:shape id="Text Box 1718" o:spid="_x0000_s1351" type="#_x0000_t202" style="position:absolute;left:1949;top:1236;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RawQAAANwAAAAPAAAAZHJzL2Rvd25yZXYueG1sRE9Ni8Iw&#10;EL0L+x/CLHjTVE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MzkJFrBAAAA3AAAAA8AAAAA&#10;AAAAAAAAAAAABwIAAGRycy9kb3ducmV2LnhtbFBLBQYAAAAAAwADALcAAAD1AgAAAAA=&#10;" filled="f" stroked="f">
                  <v:textbox inset="0,0,0,0">
                    <w:txbxContent>
                      <w:p w14:paraId="3009900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31</w:t>
                        </w:r>
                      </w:p>
                    </w:txbxContent>
                  </v:textbox>
                </v:shape>
                <v:shape id="Text Box 1719" o:spid="_x0000_s1352" type="#_x0000_t202" style="position:absolute;left:3211;top:1236;width:798;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HB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CjqIHBxQAAANwAAAAP&#10;AAAAAAAAAAAAAAAAAAcCAABkcnMvZG93bnJldi54bWxQSwUGAAAAAAMAAwC3AAAA+QIAAAAA&#10;" filled="f" stroked="f">
                  <v:textbox inset="0,0,0,0">
                    <w:txbxContent>
                      <w:p w14:paraId="30099010" w14:textId="77777777" w:rsidR="00352539" w:rsidRDefault="00352539" w:rsidP="002A6003">
                        <w:pPr>
                          <w:pStyle w:val="a3"/>
                          <w:tabs>
                            <w:tab w:val="left" w:pos="566"/>
                          </w:tabs>
                          <w:kinsoku w:val="0"/>
                          <w:overflowPunct w:val="0"/>
                          <w:spacing w:line="234" w:lineRule="exact"/>
                          <w:rPr>
                            <w:rFonts w:ascii="Times New Roman" w:eastAsiaTheme="minorEastAsia" w:cs="Times New Roman"/>
                          </w:rPr>
                        </w:pPr>
                        <w:r>
                          <w:rPr>
                            <w:rFonts w:ascii="Times New Roman" w:eastAsiaTheme="minorEastAsia" w:cs="Times New Roman"/>
                          </w:rPr>
                          <w:t>25</w:t>
                        </w:r>
                        <w:r>
                          <w:rPr>
                            <w:rFonts w:ascii="Times New Roman" w:eastAsiaTheme="minorEastAsia" w:cs="Times New Roman"/>
                          </w:rPr>
                          <w:tab/>
                          <w:t>24</w:t>
                        </w:r>
                      </w:p>
                    </w:txbxContent>
                  </v:textbox>
                </v:shape>
                <v:shape id="Text Box 1720" o:spid="_x0000_s1353" type="#_x0000_t202" style="position:absolute;left:6720;top:1236;width:73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" filled="f" stroked="f">
                  <v:textbox inset="0,0,0,0">
                    <w:txbxContent>
                      <w:p w14:paraId="30099011" w14:textId="77777777" w:rsidR="00352539" w:rsidRDefault="00352539" w:rsidP="002A6003">
                        <w:pPr>
                          <w:pStyle w:val="a3"/>
                          <w:tabs>
                            <w:tab w:val="left" w:pos="503"/>
                          </w:tabs>
                          <w:kinsoku w:val="0"/>
                          <w:overflowPunct w:val="0"/>
                          <w:spacing w:line="234" w:lineRule="exact"/>
                          <w:rPr>
                            <w:rFonts w:ascii="Times New Roman" w:eastAsiaTheme="minorEastAsia" w:cs="Times New Roman"/>
                          </w:rPr>
                        </w:pPr>
                        <w:r>
                          <w:rPr>
                            <w:rFonts w:ascii="Times New Roman" w:eastAsiaTheme="minorEastAsia" w:cs="Times New Roman"/>
                          </w:rPr>
                          <w:t>13</w:t>
                        </w:r>
                        <w:r>
                          <w:rPr>
                            <w:rFonts w:ascii="Times New Roman" w:eastAsiaTheme="minorEastAsia" w:cs="Times New Roman"/>
                          </w:rPr>
                          <w:tab/>
                          <w:t>12</w:t>
                        </w:r>
                      </w:p>
                    </w:txbxContent>
                  </v:textbox>
                </v:shape>
                <v:shape id="Text Box 1721" o:spid="_x0000_s1354" type="#_x0000_t202" style="position:absolute;left:9535;top:1236;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" filled="f" stroked="f">
                  <v:textbox inset="0,0,0,0">
                    <w:txbxContent>
                      <w:p w14:paraId="3009901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v:textbox>
                </v:shape>
                <v:shape id="Text Box 1722" o:spid="_x0000_s1355" type="#_x0000_t202" style="position:absolute;left:2702;top:2021;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" filled="f" stroked="f">
                  <v:textbox inset="0,0,0,0">
                    <w:txbxContent>
                      <w:p w14:paraId="30099013"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7</w:t>
                        </w:r>
                      </w:p>
                    </w:txbxContent>
                  </v:textbox>
                </v:shape>
                <v:shape id="Text Box 1723" o:spid="_x0000_s1356" type="#_x0000_t202" style="position:absolute;left:5287;top:2021;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yWxQAAANwAAAAPAAAAZHJzL2Rvd25yZXYueG1sRI9Ba8JA&#10;FITvBf/D8oTe6sYK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AMLHyWxQAAANwAAAAP&#10;AAAAAAAAAAAAAAAAAAcCAABkcnMvZG93bnJldi54bWxQSwUGAAAAAAMAAwC3AAAA+QIAAAAA&#10;" filled="f" stroked="f">
                  <v:textbox inset="0,0,0,0">
                    <w:txbxContent>
                      <w:p w14:paraId="30099014"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12</w:t>
                        </w:r>
                      </w:p>
                    </w:txbxContent>
                  </v:textbox>
                </v:shape>
                <v:shape id="Text Box 1724" o:spid="_x0000_s1357" type="#_x0000_t202" style="position:absolute;left:8388;top:2021;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TixQAAANwAAAAPAAAAZHJzL2Rvd25yZXYueG1sRI9Ba8JA&#10;FITvBf/D8oTe6sYi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CDxeTixQAAANwAAAAP&#10;AAAAAAAAAAAAAAAAAAcCAABkcnMvZG93bnJldi54bWxQSwUGAAAAAAMAAwC3AAAA+QIAAAAA&#10;" filled="f" stroked="f">
                  <v:textbox inset="0,0,0,0">
                    <w:txbxContent>
                      <w:p w14:paraId="30099015"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13</w:t>
                        </w:r>
                      </w:p>
                    </w:txbxContent>
                  </v:textbox>
                </v:shape>
                <w10:wrap anchorx="page"/>
              </v:group>
            </w:pict>
          </mc:Fallback>
        </mc:AlternateContent>
      </w:r>
    </w:p>
    <w:tbl>
      <w:tblPr>
        <w:tblW w:w="0" w:type="auto"/>
        <w:tblInd w:w="1826" w:type="dxa"/>
        <w:tblLayout w:type="fixed"/>
        <w:tblCellMar>
          <w:left w:w="0" w:type="dxa"/>
          <w:right w:w="0" w:type="dxa"/>
        </w:tblCellMar>
        <w:tblLook w:val="0000" w:firstRow="0" w:lastRow="0" w:firstColumn="0" w:lastColumn="0" w:noHBand="0" w:noVBand="0"/>
      </w:tblPr>
      <w:tblGrid>
        <w:gridCol w:w="1829"/>
        <w:gridCol w:w="3447"/>
        <w:gridCol w:w="2756"/>
      </w:tblGrid>
      <w:tr w:rsidR="002A6003" w:rsidRPr="002A6003" w14:paraId="3009789D" w14:textId="77777777" w:rsidTr="00AD241B">
        <w:trPr>
          <w:trHeight w:val="361"/>
        </w:trPr>
        <w:tc>
          <w:tcPr>
            <w:tcW w:w="1829" w:type="dxa"/>
            <w:tcBorders>
              <w:top w:val="single" w:sz="12" w:space="0" w:color="000000"/>
              <w:left w:val="single" w:sz="12" w:space="0" w:color="000000"/>
              <w:bottom w:val="single" w:sz="12" w:space="0" w:color="000000"/>
              <w:right w:val="single" w:sz="12" w:space="0" w:color="000000"/>
            </w:tcBorders>
          </w:tcPr>
          <w:p w14:paraId="3009789A" w14:textId="77777777" w:rsidR="002A6003" w:rsidRPr="002A6003" w:rsidRDefault="002A6003" w:rsidP="002A6003">
            <w:pPr>
              <w:kinsoku w:val="0"/>
              <w:overflowPunct w:val="0"/>
              <w:autoSpaceDE w:val="0"/>
              <w:autoSpaceDN w:val="0"/>
              <w:adjustRightInd w:val="0"/>
              <w:spacing w:line="234" w:lineRule="exact"/>
              <w:ind w:left="2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3447" w:type="dxa"/>
            <w:tcBorders>
              <w:top w:val="single" w:sz="12" w:space="0" w:color="000000"/>
              <w:left w:val="single" w:sz="12" w:space="0" w:color="000000"/>
              <w:bottom w:val="single" w:sz="12" w:space="0" w:color="000000"/>
              <w:right w:val="single" w:sz="12" w:space="0" w:color="000000"/>
            </w:tcBorders>
          </w:tcPr>
          <w:p w14:paraId="3009789B" w14:textId="77777777" w:rsidR="002A6003" w:rsidRPr="002A6003" w:rsidRDefault="002A6003" w:rsidP="002A6003">
            <w:pPr>
              <w:kinsoku w:val="0"/>
              <w:overflowPunct w:val="0"/>
              <w:autoSpaceDE w:val="0"/>
              <w:autoSpaceDN w:val="0"/>
              <w:adjustRightInd w:val="0"/>
              <w:spacing w:line="234" w:lineRule="exact"/>
              <w:ind w:left="1470" w:right="1440"/>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Mask</w:t>
            </w:r>
          </w:p>
        </w:tc>
        <w:tc>
          <w:tcPr>
            <w:tcW w:w="2756" w:type="dxa"/>
            <w:tcBorders>
              <w:top w:val="single" w:sz="12" w:space="0" w:color="000000"/>
              <w:left w:val="single" w:sz="12" w:space="0" w:color="000000"/>
              <w:bottom w:val="single" w:sz="12" w:space="0" w:color="000000"/>
              <w:right w:val="single" w:sz="12" w:space="0" w:color="000000"/>
            </w:tcBorders>
          </w:tcPr>
          <w:p w14:paraId="3009789C" w14:textId="77777777" w:rsidR="002A6003" w:rsidRPr="002A6003" w:rsidRDefault="002A6003" w:rsidP="002A6003">
            <w:pPr>
              <w:kinsoku w:val="0"/>
              <w:overflowPunct w:val="0"/>
              <w:autoSpaceDE w:val="0"/>
              <w:autoSpaceDN w:val="0"/>
              <w:adjustRightInd w:val="0"/>
              <w:spacing w:line="234" w:lineRule="exact"/>
              <w:ind w:left="2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r>
    </w:tbl>
    <w:p w14:paraId="3009789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9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8A0"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5"/>
          <w:szCs w:val="15"/>
        </w:rPr>
      </w:pPr>
    </w:p>
    <w:p w14:paraId="300978A1" w14:textId="77777777" w:rsidR="002A6003" w:rsidRPr="002A6003" w:rsidRDefault="002A6003" w:rsidP="002A6003">
      <w:pPr>
        <w:kinsoku w:val="0"/>
        <w:overflowPunct w:val="0"/>
        <w:autoSpaceDE w:val="0"/>
        <w:autoSpaceDN w:val="0"/>
        <w:adjustRightInd w:val="0"/>
        <w:spacing w:before="81"/>
        <w:ind w:left="914" w:right="914"/>
        <w:jc w:val="center"/>
        <w:rPr>
          <w:rFonts w:ascii="Times New Roman" w:eastAsia="宋体" w:hAnsi="Times New Roman" w:cs="宋体"/>
          <w:kern w:val="0"/>
          <w:sz w:val="18"/>
          <w:szCs w:val="18"/>
        </w:rPr>
      </w:pPr>
      <w:bookmarkStart w:id="93" w:name="_bookmark216"/>
      <w:bookmarkEnd w:id="93"/>
      <w:r w:rsidRPr="002A6003">
        <w:rPr>
          <w:rFonts w:ascii="Times New Roman" w:eastAsia="宋体" w:hAnsi="Times New Roman" w:cs="宋体" w:hint="eastAsia"/>
          <w:spacing w:val="-1"/>
          <w:kern w:val="0"/>
          <w:sz w:val="18"/>
          <w:szCs w:val="18"/>
        </w:rPr>
        <w:t xml:space="preserve">Figure 3-5. </w:t>
      </w:r>
      <w:proofErr w:type="spellStart"/>
      <w:r w:rsidRPr="002A6003">
        <w:rPr>
          <w:rFonts w:ascii="Times New Roman" w:eastAsia="宋体" w:hAnsi="Times New Roman" w:cs="宋体" w:hint="eastAsia"/>
          <w:spacing w:val="-1"/>
          <w:kern w:val="0"/>
          <w:sz w:val="18"/>
          <w:szCs w:val="18"/>
        </w:rPr>
        <w:t>PageMask</w:t>
      </w:r>
      <w:proofErr w:type="spellEnd"/>
      <w:r w:rsidRPr="002A6003">
        <w:rPr>
          <w:rFonts w:ascii="Times New Roman" w:eastAsia="宋体" w:hAnsi="Times New Roman" w:cs="宋体" w:hint="eastAsia"/>
          <w:spacing w:val="-1"/>
          <w:kern w:val="0"/>
          <w:sz w:val="18"/>
          <w:szCs w:val="18"/>
        </w:rPr>
        <w:t xml:space="preserve"> register</w:t>
      </w:r>
    </w:p>
    <w:p w14:paraId="300978A2" w14:textId="77777777" w:rsidR="002A6003" w:rsidRPr="002A6003" w:rsidRDefault="002A6003" w:rsidP="002A6003">
      <w:pPr>
        <w:kinsoku w:val="0"/>
        <w:overflowPunct w:val="0"/>
        <w:autoSpaceDE w:val="0"/>
        <w:autoSpaceDN w:val="0"/>
        <w:adjustRightInd w:val="0"/>
        <w:spacing w:before="179"/>
        <w:ind w:left="912" w:right="914"/>
        <w:jc w:val="center"/>
        <w:rPr>
          <w:rFonts w:ascii="Times New Roman" w:eastAsia="宋体" w:hAnsi="Times New Roman" w:cs="宋体"/>
          <w:kern w:val="0"/>
          <w:sz w:val="18"/>
          <w:szCs w:val="18"/>
        </w:rPr>
      </w:pPr>
      <w:bookmarkStart w:id="94" w:name="_bookmark217"/>
      <w:bookmarkEnd w:id="94"/>
      <w:r w:rsidRPr="002A6003">
        <w:rPr>
          <w:rFonts w:ascii="Times New Roman" w:eastAsia="宋体" w:hAnsi="Times New Roman" w:cs="宋体" w:hint="eastAsia"/>
          <w:kern w:val="0"/>
          <w:sz w:val="18"/>
          <w:szCs w:val="18"/>
        </w:rPr>
        <w:t>Table 3-6 Mask values for different page sizes</w:t>
      </w:r>
    </w:p>
    <w:p w14:paraId="300978A3"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9"/>
          <w:szCs w:val="9"/>
        </w:rPr>
      </w:pPr>
    </w:p>
    <w:tbl>
      <w:tblPr>
        <w:tblW w:w="0" w:type="auto"/>
        <w:tblInd w:w="1607" w:type="dxa"/>
        <w:tblLayout w:type="fixed"/>
        <w:tblCellMar>
          <w:left w:w="0" w:type="dxa"/>
          <w:right w:w="0" w:type="dxa"/>
        </w:tblCellMar>
        <w:tblLook w:val="0000" w:firstRow="0" w:lastRow="0" w:firstColumn="0" w:lastColumn="0" w:noHBand="0" w:noVBand="0"/>
      </w:tblPr>
      <w:tblGrid>
        <w:gridCol w:w="1188"/>
        <w:gridCol w:w="624"/>
        <w:gridCol w:w="624"/>
        <w:gridCol w:w="624"/>
        <w:gridCol w:w="624"/>
        <w:gridCol w:w="624"/>
        <w:gridCol w:w="624"/>
        <w:gridCol w:w="624"/>
        <w:gridCol w:w="624"/>
        <w:gridCol w:w="624"/>
        <w:gridCol w:w="624"/>
        <w:gridCol w:w="624"/>
        <w:gridCol w:w="624"/>
      </w:tblGrid>
      <w:tr w:rsidR="002A6003" w:rsidRPr="002A6003" w14:paraId="300978A7" w14:textId="77777777" w:rsidTr="00AD241B">
        <w:trPr>
          <w:trHeight w:val="400"/>
        </w:trPr>
        <w:tc>
          <w:tcPr>
            <w:tcW w:w="1188" w:type="dxa"/>
            <w:vMerge w:val="restart"/>
            <w:tcBorders>
              <w:top w:val="single" w:sz="4" w:space="0" w:color="000000"/>
              <w:left w:val="single" w:sz="4" w:space="0" w:color="000000"/>
              <w:bottom w:val="single" w:sz="4" w:space="0" w:color="000000"/>
              <w:right w:val="none" w:sz="6" w:space="0" w:color="auto"/>
            </w:tcBorders>
            <w:shd w:val="clear" w:color="auto" w:fill="000080"/>
          </w:tcPr>
          <w:p w14:paraId="300978A4"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6"/>
                <w:szCs w:val="26"/>
              </w:rPr>
            </w:pPr>
          </w:p>
          <w:p w14:paraId="300978A5" w14:textId="77777777" w:rsidR="002A6003" w:rsidRPr="002A6003" w:rsidRDefault="002A6003" w:rsidP="002A6003">
            <w:pPr>
              <w:kinsoku w:val="0"/>
              <w:overflowPunct w:val="0"/>
              <w:autoSpaceDE w:val="0"/>
              <w:autoSpaceDN w:val="0"/>
              <w:adjustRightInd w:val="0"/>
              <w:ind w:left="321"/>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Page size</w:t>
            </w:r>
          </w:p>
        </w:tc>
        <w:tc>
          <w:tcPr>
            <w:tcW w:w="7488" w:type="dxa"/>
            <w:gridSpan w:val="12"/>
            <w:tcBorders>
              <w:top w:val="single" w:sz="4" w:space="0" w:color="000000"/>
              <w:left w:val="none" w:sz="6" w:space="0" w:color="auto"/>
              <w:bottom w:val="single" w:sz="4" w:space="0" w:color="FFFFFF"/>
              <w:right w:val="single" w:sz="4" w:space="0" w:color="000000"/>
            </w:tcBorders>
            <w:shd w:val="clear" w:color="auto" w:fill="000080"/>
          </w:tcPr>
          <w:p w14:paraId="300978A6" w14:textId="77777777" w:rsidR="002A6003" w:rsidRPr="002A6003" w:rsidRDefault="002A6003" w:rsidP="002A6003">
            <w:pPr>
              <w:kinsoku w:val="0"/>
              <w:overflowPunct w:val="0"/>
              <w:autoSpaceDE w:val="0"/>
              <w:autoSpaceDN w:val="0"/>
              <w:adjustRightInd w:val="0"/>
              <w:spacing w:before="139"/>
              <w:ind w:left="12"/>
              <w:jc w:val="center"/>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position</w:t>
            </w:r>
          </w:p>
        </w:tc>
      </w:tr>
      <w:tr w:rsidR="002A6003" w:rsidRPr="002A6003" w14:paraId="300978B5" w14:textId="77777777" w:rsidTr="00AD241B">
        <w:trPr>
          <w:trHeight w:val="400"/>
        </w:trPr>
        <w:tc>
          <w:tcPr>
            <w:tcW w:w="1188" w:type="dxa"/>
            <w:vMerge/>
            <w:tcBorders>
              <w:top w:val="nil"/>
              <w:left w:val="single" w:sz="4" w:space="0" w:color="000000"/>
              <w:bottom w:val="single" w:sz="4" w:space="0" w:color="000000"/>
              <w:right w:val="none" w:sz="6" w:space="0" w:color="auto"/>
            </w:tcBorders>
            <w:shd w:val="clear" w:color="auto" w:fill="000080"/>
          </w:tcPr>
          <w:p w14:paraId="300978A8"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
                <w:szCs w:val="2"/>
              </w:rPr>
            </w:pP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A9" w14:textId="77777777" w:rsidR="002A6003" w:rsidRPr="002A6003" w:rsidRDefault="002A6003" w:rsidP="002A6003">
            <w:pPr>
              <w:kinsoku w:val="0"/>
              <w:overflowPunct w:val="0"/>
              <w:autoSpaceDE w:val="0"/>
              <w:autoSpaceDN w:val="0"/>
              <w:adjustRightInd w:val="0"/>
              <w:spacing w:before="151"/>
              <w:ind w:left="69" w:right="60"/>
              <w:jc w:val="center"/>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24</w:t>
            </w: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AA" w14:textId="77777777" w:rsidR="002A6003" w:rsidRPr="002A6003" w:rsidRDefault="002A6003" w:rsidP="002A6003">
            <w:pPr>
              <w:kinsoku w:val="0"/>
              <w:overflowPunct w:val="0"/>
              <w:autoSpaceDE w:val="0"/>
              <w:autoSpaceDN w:val="0"/>
              <w:adjustRightInd w:val="0"/>
              <w:spacing w:before="151"/>
              <w:ind w:left="225"/>
              <w:jc w:val="left"/>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23</w:t>
            </w: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AB" w14:textId="77777777" w:rsidR="002A6003" w:rsidRPr="002A6003" w:rsidRDefault="002A6003" w:rsidP="002A6003">
            <w:pPr>
              <w:kinsoku w:val="0"/>
              <w:overflowPunct w:val="0"/>
              <w:autoSpaceDE w:val="0"/>
              <w:autoSpaceDN w:val="0"/>
              <w:adjustRightInd w:val="0"/>
              <w:spacing w:before="151"/>
              <w:ind w:left="225"/>
              <w:jc w:val="left"/>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22</w:t>
            </w: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AC" w14:textId="77777777" w:rsidR="002A6003" w:rsidRPr="002A6003" w:rsidRDefault="002A6003" w:rsidP="002A6003">
            <w:pPr>
              <w:kinsoku w:val="0"/>
              <w:overflowPunct w:val="0"/>
              <w:autoSpaceDE w:val="0"/>
              <w:autoSpaceDN w:val="0"/>
              <w:adjustRightInd w:val="0"/>
              <w:spacing w:before="151"/>
              <w:ind w:left="69" w:right="60"/>
              <w:jc w:val="center"/>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21</w:t>
            </w: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AD" w14:textId="77777777" w:rsidR="002A6003" w:rsidRPr="002A6003" w:rsidRDefault="002A6003" w:rsidP="002A6003">
            <w:pPr>
              <w:kinsoku w:val="0"/>
              <w:overflowPunct w:val="0"/>
              <w:autoSpaceDE w:val="0"/>
              <w:autoSpaceDN w:val="0"/>
              <w:adjustRightInd w:val="0"/>
              <w:spacing w:before="151"/>
              <w:ind w:left="69" w:right="60"/>
              <w:jc w:val="center"/>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20</w:t>
            </w: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AE" w14:textId="77777777" w:rsidR="002A6003" w:rsidRPr="002A6003" w:rsidRDefault="002A6003" w:rsidP="002A6003">
            <w:pPr>
              <w:kinsoku w:val="0"/>
              <w:overflowPunct w:val="0"/>
              <w:autoSpaceDE w:val="0"/>
              <w:autoSpaceDN w:val="0"/>
              <w:adjustRightInd w:val="0"/>
              <w:spacing w:before="151"/>
              <w:ind w:left="69" w:right="60"/>
              <w:jc w:val="center"/>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19</w:t>
            </w: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AF" w14:textId="77777777" w:rsidR="002A6003" w:rsidRPr="002A6003" w:rsidRDefault="002A6003" w:rsidP="002A6003">
            <w:pPr>
              <w:kinsoku w:val="0"/>
              <w:overflowPunct w:val="0"/>
              <w:autoSpaceDE w:val="0"/>
              <w:autoSpaceDN w:val="0"/>
              <w:adjustRightInd w:val="0"/>
              <w:spacing w:before="151"/>
              <w:ind w:left="225"/>
              <w:jc w:val="left"/>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18</w:t>
            </w: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B0" w14:textId="77777777" w:rsidR="002A6003" w:rsidRPr="002A6003" w:rsidRDefault="002A6003" w:rsidP="002A6003">
            <w:pPr>
              <w:kinsoku w:val="0"/>
              <w:overflowPunct w:val="0"/>
              <w:autoSpaceDE w:val="0"/>
              <w:autoSpaceDN w:val="0"/>
              <w:adjustRightInd w:val="0"/>
              <w:spacing w:before="151"/>
              <w:ind w:left="225"/>
              <w:jc w:val="left"/>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17</w:t>
            </w: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B1" w14:textId="77777777" w:rsidR="002A6003" w:rsidRPr="002A6003" w:rsidRDefault="002A6003" w:rsidP="002A6003">
            <w:pPr>
              <w:kinsoku w:val="0"/>
              <w:overflowPunct w:val="0"/>
              <w:autoSpaceDE w:val="0"/>
              <w:autoSpaceDN w:val="0"/>
              <w:adjustRightInd w:val="0"/>
              <w:spacing w:before="151"/>
              <w:ind w:left="69" w:right="60"/>
              <w:jc w:val="center"/>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16</w:t>
            </w: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B2" w14:textId="77777777" w:rsidR="002A6003" w:rsidRPr="002A6003" w:rsidRDefault="002A6003" w:rsidP="002A6003">
            <w:pPr>
              <w:kinsoku w:val="0"/>
              <w:overflowPunct w:val="0"/>
              <w:autoSpaceDE w:val="0"/>
              <w:autoSpaceDN w:val="0"/>
              <w:adjustRightInd w:val="0"/>
              <w:spacing w:before="151"/>
              <w:ind w:left="69" w:right="60"/>
              <w:jc w:val="center"/>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15</w:t>
            </w:r>
          </w:p>
        </w:tc>
        <w:tc>
          <w:tcPr>
            <w:tcW w:w="624" w:type="dxa"/>
            <w:tcBorders>
              <w:top w:val="single" w:sz="4" w:space="0" w:color="FFFFFF"/>
              <w:left w:val="none" w:sz="6" w:space="0" w:color="auto"/>
              <w:bottom w:val="single" w:sz="4" w:space="0" w:color="000000"/>
              <w:right w:val="none" w:sz="6" w:space="0" w:color="auto"/>
            </w:tcBorders>
            <w:shd w:val="clear" w:color="auto" w:fill="000080"/>
          </w:tcPr>
          <w:p w14:paraId="300978B3" w14:textId="77777777" w:rsidR="002A6003" w:rsidRPr="002A6003" w:rsidRDefault="002A6003" w:rsidP="002A6003">
            <w:pPr>
              <w:kinsoku w:val="0"/>
              <w:overflowPunct w:val="0"/>
              <w:autoSpaceDE w:val="0"/>
              <w:autoSpaceDN w:val="0"/>
              <w:adjustRightInd w:val="0"/>
              <w:spacing w:before="151"/>
              <w:ind w:left="69" w:right="60"/>
              <w:jc w:val="center"/>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14</w:t>
            </w:r>
          </w:p>
        </w:tc>
        <w:tc>
          <w:tcPr>
            <w:tcW w:w="624" w:type="dxa"/>
            <w:tcBorders>
              <w:top w:val="single" w:sz="4" w:space="0" w:color="FFFFFF"/>
              <w:left w:val="none" w:sz="6" w:space="0" w:color="auto"/>
              <w:bottom w:val="single" w:sz="4" w:space="0" w:color="000000"/>
              <w:right w:val="single" w:sz="4" w:space="0" w:color="000000"/>
            </w:tcBorders>
            <w:shd w:val="clear" w:color="auto" w:fill="000080"/>
          </w:tcPr>
          <w:p w14:paraId="300978B4" w14:textId="77777777" w:rsidR="002A6003" w:rsidRPr="002A6003" w:rsidRDefault="002A6003" w:rsidP="002A6003">
            <w:pPr>
              <w:kinsoku w:val="0"/>
              <w:overflowPunct w:val="0"/>
              <w:autoSpaceDE w:val="0"/>
              <w:autoSpaceDN w:val="0"/>
              <w:adjustRightInd w:val="0"/>
              <w:spacing w:before="151"/>
              <w:ind w:left="225"/>
              <w:jc w:val="left"/>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13</w:t>
            </w:r>
          </w:p>
        </w:tc>
      </w:tr>
      <w:tr w:rsidR="002A6003" w:rsidRPr="002A6003" w14:paraId="300978C3" w14:textId="77777777" w:rsidTr="00AD241B">
        <w:trPr>
          <w:trHeight w:val="400"/>
        </w:trPr>
        <w:tc>
          <w:tcPr>
            <w:tcW w:w="1188" w:type="dxa"/>
            <w:tcBorders>
              <w:top w:val="single" w:sz="4" w:space="0" w:color="000000"/>
              <w:left w:val="single" w:sz="4" w:space="0" w:color="000080"/>
              <w:bottom w:val="single" w:sz="4" w:space="0" w:color="000080"/>
              <w:right w:val="single" w:sz="4" w:space="0" w:color="000080"/>
            </w:tcBorders>
          </w:tcPr>
          <w:p w14:paraId="300978B6" w14:textId="77777777" w:rsidR="002A6003" w:rsidRPr="002A6003" w:rsidRDefault="002A6003" w:rsidP="002A6003">
            <w:pPr>
              <w:kinsoku w:val="0"/>
              <w:overflowPunct w:val="0"/>
              <w:autoSpaceDE w:val="0"/>
              <w:autoSpaceDN w:val="0"/>
              <w:adjustRightInd w:val="0"/>
              <w:spacing w:before="151"/>
              <w:ind w:left="29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4 </w:t>
            </w:r>
            <w:proofErr w:type="spellStart"/>
            <w:r w:rsidRPr="002A6003">
              <w:rPr>
                <w:rFonts w:ascii="Times New Roman" w:eastAsia="宋体" w:hAnsi="Times New Roman" w:cs="Times New Roman"/>
                <w:kern w:val="0"/>
                <w:sz w:val="18"/>
                <w:szCs w:val="18"/>
              </w:rPr>
              <w:t>kbytes</w:t>
            </w:r>
            <w:proofErr w:type="spellEnd"/>
          </w:p>
        </w:tc>
        <w:tc>
          <w:tcPr>
            <w:tcW w:w="624" w:type="dxa"/>
            <w:tcBorders>
              <w:top w:val="single" w:sz="4" w:space="0" w:color="000000"/>
              <w:left w:val="single" w:sz="4" w:space="0" w:color="000080"/>
              <w:bottom w:val="single" w:sz="4" w:space="0" w:color="000080"/>
              <w:right w:val="single" w:sz="4" w:space="0" w:color="000080"/>
            </w:tcBorders>
          </w:tcPr>
          <w:p w14:paraId="300978B7"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B8"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B9"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BA"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BB"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BC"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BD"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BE"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BF"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C0"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C1"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00"/>
              <w:left w:val="single" w:sz="4" w:space="0" w:color="000080"/>
              <w:bottom w:val="single" w:sz="4" w:space="0" w:color="000080"/>
              <w:right w:val="single" w:sz="4" w:space="0" w:color="000080"/>
            </w:tcBorders>
          </w:tcPr>
          <w:p w14:paraId="300978C2"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r w:rsidR="002A6003" w:rsidRPr="002A6003" w14:paraId="300978D1" w14:textId="77777777" w:rsidTr="00AD241B">
        <w:trPr>
          <w:trHeight w:val="398"/>
        </w:trPr>
        <w:tc>
          <w:tcPr>
            <w:tcW w:w="1188" w:type="dxa"/>
            <w:tcBorders>
              <w:top w:val="single" w:sz="4" w:space="0" w:color="000080"/>
              <w:left w:val="single" w:sz="4" w:space="0" w:color="000080"/>
              <w:bottom w:val="single" w:sz="4" w:space="0" w:color="000080"/>
              <w:right w:val="single" w:sz="4" w:space="0" w:color="000080"/>
            </w:tcBorders>
          </w:tcPr>
          <w:p w14:paraId="300978C4" w14:textId="77777777" w:rsidR="002A6003" w:rsidRPr="002A6003" w:rsidRDefault="002A6003" w:rsidP="002A6003">
            <w:pPr>
              <w:kinsoku w:val="0"/>
              <w:overflowPunct w:val="0"/>
              <w:autoSpaceDE w:val="0"/>
              <w:autoSpaceDN w:val="0"/>
              <w:adjustRightInd w:val="0"/>
              <w:spacing w:before="151"/>
              <w:ind w:right="218"/>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 Kbytes</w:t>
            </w:r>
          </w:p>
        </w:tc>
        <w:tc>
          <w:tcPr>
            <w:tcW w:w="624" w:type="dxa"/>
            <w:tcBorders>
              <w:top w:val="single" w:sz="4" w:space="0" w:color="000080"/>
              <w:left w:val="single" w:sz="4" w:space="0" w:color="000080"/>
              <w:bottom w:val="single" w:sz="4" w:space="0" w:color="000080"/>
              <w:right w:val="single" w:sz="4" w:space="0" w:color="000080"/>
            </w:tcBorders>
          </w:tcPr>
          <w:p w14:paraId="300978C5"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C6"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C7"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C8"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C9"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CA"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CB"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CC"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CD"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CE"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CF"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D0"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r w:rsidR="002A6003" w:rsidRPr="002A6003" w14:paraId="300978DF" w14:textId="77777777" w:rsidTr="00AD241B">
        <w:trPr>
          <w:trHeight w:val="400"/>
        </w:trPr>
        <w:tc>
          <w:tcPr>
            <w:tcW w:w="1188" w:type="dxa"/>
            <w:tcBorders>
              <w:top w:val="single" w:sz="4" w:space="0" w:color="000080"/>
              <w:left w:val="single" w:sz="4" w:space="0" w:color="000080"/>
              <w:bottom w:val="single" w:sz="4" w:space="0" w:color="000080"/>
              <w:right w:val="single" w:sz="4" w:space="0" w:color="000080"/>
            </w:tcBorders>
          </w:tcPr>
          <w:p w14:paraId="300978D2" w14:textId="77777777" w:rsidR="002A6003" w:rsidRPr="002A6003" w:rsidRDefault="002A6003" w:rsidP="002A6003">
            <w:pPr>
              <w:kinsoku w:val="0"/>
              <w:overflowPunct w:val="0"/>
              <w:autoSpaceDE w:val="0"/>
              <w:autoSpaceDN w:val="0"/>
              <w:adjustRightInd w:val="0"/>
              <w:spacing w:before="153"/>
              <w:ind w:right="218"/>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 Kbytes</w:t>
            </w:r>
          </w:p>
        </w:tc>
        <w:tc>
          <w:tcPr>
            <w:tcW w:w="624" w:type="dxa"/>
            <w:tcBorders>
              <w:top w:val="single" w:sz="4" w:space="0" w:color="000080"/>
              <w:left w:val="single" w:sz="4" w:space="0" w:color="000080"/>
              <w:bottom w:val="single" w:sz="4" w:space="0" w:color="000080"/>
              <w:right w:val="single" w:sz="4" w:space="0" w:color="000080"/>
            </w:tcBorders>
          </w:tcPr>
          <w:p w14:paraId="300978D3" w14:textId="77777777" w:rsidR="002A6003" w:rsidRPr="002A6003" w:rsidRDefault="002A6003" w:rsidP="002A6003">
            <w:pPr>
              <w:kinsoku w:val="0"/>
              <w:overflowPunct w:val="0"/>
              <w:autoSpaceDE w:val="0"/>
              <w:autoSpaceDN w:val="0"/>
              <w:adjustRightInd w:val="0"/>
              <w:spacing w:before="153"/>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D4" w14:textId="77777777" w:rsidR="002A6003" w:rsidRPr="002A6003" w:rsidRDefault="002A6003" w:rsidP="002A6003">
            <w:pPr>
              <w:kinsoku w:val="0"/>
              <w:overflowPunct w:val="0"/>
              <w:autoSpaceDE w:val="0"/>
              <w:autoSpaceDN w:val="0"/>
              <w:adjustRightInd w:val="0"/>
              <w:spacing w:before="153"/>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D5" w14:textId="77777777" w:rsidR="002A6003" w:rsidRPr="002A6003" w:rsidRDefault="002A6003" w:rsidP="002A6003">
            <w:pPr>
              <w:kinsoku w:val="0"/>
              <w:overflowPunct w:val="0"/>
              <w:autoSpaceDE w:val="0"/>
              <w:autoSpaceDN w:val="0"/>
              <w:adjustRightInd w:val="0"/>
              <w:spacing w:before="153"/>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D6" w14:textId="77777777" w:rsidR="002A6003" w:rsidRPr="002A6003" w:rsidRDefault="002A6003" w:rsidP="002A6003">
            <w:pPr>
              <w:kinsoku w:val="0"/>
              <w:overflowPunct w:val="0"/>
              <w:autoSpaceDE w:val="0"/>
              <w:autoSpaceDN w:val="0"/>
              <w:adjustRightInd w:val="0"/>
              <w:spacing w:before="153"/>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D7" w14:textId="77777777" w:rsidR="002A6003" w:rsidRPr="002A6003" w:rsidRDefault="002A6003" w:rsidP="002A6003">
            <w:pPr>
              <w:kinsoku w:val="0"/>
              <w:overflowPunct w:val="0"/>
              <w:autoSpaceDE w:val="0"/>
              <w:autoSpaceDN w:val="0"/>
              <w:adjustRightInd w:val="0"/>
              <w:spacing w:before="153"/>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D8" w14:textId="77777777" w:rsidR="002A6003" w:rsidRPr="002A6003" w:rsidRDefault="002A6003" w:rsidP="002A6003">
            <w:pPr>
              <w:kinsoku w:val="0"/>
              <w:overflowPunct w:val="0"/>
              <w:autoSpaceDE w:val="0"/>
              <w:autoSpaceDN w:val="0"/>
              <w:adjustRightInd w:val="0"/>
              <w:spacing w:before="153"/>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D9" w14:textId="77777777" w:rsidR="002A6003" w:rsidRPr="002A6003" w:rsidRDefault="002A6003" w:rsidP="002A6003">
            <w:pPr>
              <w:kinsoku w:val="0"/>
              <w:overflowPunct w:val="0"/>
              <w:autoSpaceDE w:val="0"/>
              <w:autoSpaceDN w:val="0"/>
              <w:adjustRightInd w:val="0"/>
              <w:spacing w:before="153"/>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DA" w14:textId="77777777" w:rsidR="002A6003" w:rsidRPr="002A6003" w:rsidRDefault="002A6003" w:rsidP="002A6003">
            <w:pPr>
              <w:kinsoku w:val="0"/>
              <w:overflowPunct w:val="0"/>
              <w:autoSpaceDE w:val="0"/>
              <w:autoSpaceDN w:val="0"/>
              <w:adjustRightInd w:val="0"/>
              <w:spacing w:before="153"/>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DB" w14:textId="77777777" w:rsidR="002A6003" w:rsidRPr="002A6003" w:rsidRDefault="002A6003" w:rsidP="002A6003">
            <w:pPr>
              <w:kinsoku w:val="0"/>
              <w:overflowPunct w:val="0"/>
              <w:autoSpaceDE w:val="0"/>
              <w:autoSpaceDN w:val="0"/>
              <w:adjustRightInd w:val="0"/>
              <w:spacing w:before="153"/>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DC" w14:textId="77777777" w:rsidR="002A6003" w:rsidRPr="002A6003" w:rsidRDefault="002A6003" w:rsidP="002A6003">
            <w:pPr>
              <w:kinsoku w:val="0"/>
              <w:overflowPunct w:val="0"/>
              <w:autoSpaceDE w:val="0"/>
              <w:autoSpaceDN w:val="0"/>
              <w:adjustRightInd w:val="0"/>
              <w:spacing w:before="153"/>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DD" w14:textId="77777777" w:rsidR="002A6003" w:rsidRPr="002A6003" w:rsidRDefault="002A6003" w:rsidP="002A6003">
            <w:pPr>
              <w:kinsoku w:val="0"/>
              <w:overflowPunct w:val="0"/>
              <w:autoSpaceDE w:val="0"/>
              <w:autoSpaceDN w:val="0"/>
              <w:adjustRightInd w:val="0"/>
              <w:spacing w:before="153"/>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DE" w14:textId="77777777" w:rsidR="002A6003" w:rsidRPr="002A6003" w:rsidRDefault="002A6003" w:rsidP="002A6003">
            <w:pPr>
              <w:kinsoku w:val="0"/>
              <w:overflowPunct w:val="0"/>
              <w:autoSpaceDE w:val="0"/>
              <w:autoSpaceDN w:val="0"/>
              <w:adjustRightInd w:val="0"/>
              <w:spacing w:before="153"/>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r w:rsidR="002A6003" w:rsidRPr="002A6003" w14:paraId="300978ED" w14:textId="77777777" w:rsidTr="00AD241B">
        <w:trPr>
          <w:trHeight w:val="400"/>
        </w:trPr>
        <w:tc>
          <w:tcPr>
            <w:tcW w:w="1188" w:type="dxa"/>
            <w:tcBorders>
              <w:top w:val="single" w:sz="4" w:space="0" w:color="000080"/>
              <w:left w:val="single" w:sz="4" w:space="0" w:color="000080"/>
              <w:bottom w:val="single" w:sz="4" w:space="0" w:color="000080"/>
              <w:right w:val="single" w:sz="4" w:space="0" w:color="000080"/>
            </w:tcBorders>
          </w:tcPr>
          <w:p w14:paraId="300978E0" w14:textId="77777777" w:rsidR="002A6003" w:rsidRPr="002A6003" w:rsidRDefault="002A6003" w:rsidP="002A6003">
            <w:pPr>
              <w:kinsoku w:val="0"/>
              <w:overflowPunct w:val="0"/>
              <w:autoSpaceDE w:val="0"/>
              <w:autoSpaceDN w:val="0"/>
              <w:adjustRightInd w:val="0"/>
              <w:spacing w:before="151"/>
              <w:ind w:right="172"/>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256 Kbytes</w:t>
            </w:r>
          </w:p>
        </w:tc>
        <w:tc>
          <w:tcPr>
            <w:tcW w:w="624" w:type="dxa"/>
            <w:tcBorders>
              <w:top w:val="single" w:sz="4" w:space="0" w:color="000080"/>
              <w:left w:val="single" w:sz="4" w:space="0" w:color="000080"/>
              <w:bottom w:val="single" w:sz="4" w:space="0" w:color="000080"/>
              <w:right w:val="single" w:sz="4" w:space="0" w:color="000080"/>
            </w:tcBorders>
          </w:tcPr>
          <w:p w14:paraId="300978E1"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E2"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E3"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E4"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E5"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E6"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E7"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E8"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E9"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EA"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EB"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EC"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r w:rsidR="002A6003" w:rsidRPr="002A6003" w14:paraId="300978FB" w14:textId="77777777" w:rsidTr="00AD241B">
        <w:trPr>
          <w:trHeight w:val="400"/>
        </w:trPr>
        <w:tc>
          <w:tcPr>
            <w:tcW w:w="1188" w:type="dxa"/>
            <w:tcBorders>
              <w:top w:val="single" w:sz="4" w:space="0" w:color="000080"/>
              <w:left w:val="single" w:sz="4" w:space="0" w:color="000080"/>
              <w:bottom w:val="single" w:sz="4" w:space="0" w:color="000080"/>
              <w:right w:val="single" w:sz="4" w:space="0" w:color="000080"/>
            </w:tcBorders>
          </w:tcPr>
          <w:p w14:paraId="300978EE" w14:textId="77777777" w:rsidR="002A6003" w:rsidRPr="002A6003" w:rsidRDefault="002A6003" w:rsidP="002A6003">
            <w:pPr>
              <w:kinsoku w:val="0"/>
              <w:overflowPunct w:val="0"/>
              <w:autoSpaceDE w:val="0"/>
              <w:autoSpaceDN w:val="0"/>
              <w:adjustRightInd w:val="0"/>
              <w:spacing w:before="151"/>
              <w:ind w:right="246"/>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 Mbytes</w:t>
            </w:r>
          </w:p>
        </w:tc>
        <w:tc>
          <w:tcPr>
            <w:tcW w:w="624" w:type="dxa"/>
            <w:tcBorders>
              <w:top w:val="single" w:sz="4" w:space="0" w:color="000080"/>
              <w:left w:val="single" w:sz="4" w:space="0" w:color="000080"/>
              <w:bottom w:val="single" w:sz="4" w:space="0" w:color="000080"/>
              <w:right w:val="single" w:sz="4" w:space="0" w:color="000080"/>
            </w:tcBorders>
          </w:tcPr>
          <w:p w14:paraId="300978EF"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F0"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F1"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F2"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F3"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F4"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F5"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F6"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F7"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F8"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F9"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8FA"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r w:rsidR="002A6003" w:rsidRPr="002A6003" w14:paraId="30097909" w14:textId="77777777" w:rsidTr="00AD241B">
        <w:trPr>
          <w:trHeight w:val="400"/>
        </w:trPr>
        <w:tc>
          <w:tcPr>
            <w:tcW w:w="1188" w:type="dxa"/>
            <w:tcBorders>
              <w:top w:val="single" w:sz="4" w:space="0" w:color="000080"/>
              <w:left w:val="single" w:sz="4" w:space="0" w:color="000080"/>
              <w:bottom w:val="single" w:sz="4" w:space="0" w:color="000080"/>
              <w:right w:val="single" w:sz="4" w:space="0" w:color="000080"/>
            </w:tcBorders>
          </w:tcPr>
          <w:p w14:paraId="300978FC" w14:textId="77777777" w:rsidR="002A6003" w:rsidRPr="002A6003" w:rsidRDefault="002A6003" w:rsidP="002A6003">
            <w:pPr>
              <w:kinsoku w:val="0"/>
              <w:overflowPunct w:val="0"/>
              <w:autoSpaceDE w:val="0"/>
              <w:autoSpaceDN w:val="0"/>
              <w:adjustRightInd w:val="0"/>
              <w:spacing w:before="151"/>
              <w:ind w:right="246"/>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 Mbytes</w:t>
            </w:r>
          </w:p>
        </w:tc>
        <w:tc>
          <w:tcPr>
            <w:tcW w:w="624" w:type="dxa"/>
            <w:tcBorders>
              <w:top w:val="single" w:sz="4" w:space="0" w:color="000080"/>
              <w:left w:val="single" w:sz="4" w:space="0" w:color="000080"/>
              <w:bottom w:val="single" w:sz="4" w:space="0" w:color="000080"/>
              <w:right w:val="single" w:sz="4" w:space="0" w:color="000080"/>
            </w:tcBorders>
          </w:tcPr>
          <w:p w14:paraId="300978FD"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FE"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24" w:type="dxa"/>
            <w:tcBorders>
              <w:top w:val="single" w:sz="4" w:space="0" w:color="000080"/>
              <w:left w:val="single" w:sz="4" w:space="0" w:color="000080"/>
              <w:bottom w:val="single" w:sz="4" w:space="0" w:color="000080"/>
              <w:right w:val="single" w:sz="4" w:space="0" w:color="000080"/>
            </w:tcBorders>
          </w:tcPr>
          <w:p w14:paraId="300978FF"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0"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1"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2"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3"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4"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5"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6"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7"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8"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r w:rsidR="002A6003" w:rsidRPr="002A6003" w14:paraId="30097917" w14:textId="77777777" w:rsidTr="00AD241B">
        <w:trPr>
          <w:trHeight w:val="400"/>
        </w:trPr>
        <w:tc>
          <w:tcPr>
            <w:tcW w:w="1188" w:type="dxa"/>
            <w:tcBorders>
              <w:top w:val="single" w:sz="4" w:space="0" w:color="000080"/>
              <w:left w:val="single" w:sz="4" w:space="0" w:color="000080"/>
              <w:bottom w:val="single" w:sz="4" w:space="0" w:color="000080"/>
              <w:right w:val="single" w:sz="4" w:space="0" w:color="000080"/>
            </w:tcBorders>
          </w:tcPr>
          <w:p w14:paraId="3009790A" w14:textId="77777777" w:rsidR="002A6003" w:rsidRPr="002A6003" w:rsidRDefault="002A6003" w:rsidP="002A6003">
            <w:pPr>
              <w:kinsoku w:val="0"/>
              <w:overflowPunct w:val="0"/>
              <w:autoSpaceDE w:val="0"/>
              <w:autoSpaceDN w:val="0"/>
              <w:adjustRightInd w:val="0"/>
              <w:spacing w:before="151"/>
              <w:ind w:right="201"/>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 m bytes</w:t>
            </w:r>
          </w:p>
        </w:tc>
        <w:tc>
          <w:tcPr>
            <w:tcW w:w="624" w:type="dxa"/>
            <w:tcBorders>
              <w:top w:val="single" w:sz="4" w:space="0" w:color="000080"/>
              <w:left w:val="single" w:sz="4" w:space="0" w:color="000080"/>
              <w:bottom w:val="single" w:sz="4" w:space="0" w:color="000080"/>
              <w:right w:val="single" w:sz="4" w:space="0" w:color="000080"/>
            </w:tcBorders>
          </w:tcPr>
          <w:p w14:paraId="3009790B"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C"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D"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E"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0F"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10" w14:textId="77777777" w:rsidR="002A6003" w:rsidRPr="002A6003" w:rsidRDefault="002A6003" w:rsidP="002A6003">
            <w:pPr>
              <w:kinsoku w:val="0"/>
              <w:overflowPunct w:val="0"/>
              <w:autoSpaceDE w:val="0"/>
              <w:autoSpaceDN w:val="0"/>
              <w:adjustRightInd w:val="0"/>
              <w:spacing w:before="151"/>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11"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12"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13"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14"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15" w14:textId="77777777" w:rsidR="002A6003" w:rsidRPr="002A6003" w:rsidRDefault="002A6003" w:rsidP="002A6003">
            <w:pPr>
              <w:kinsoku w:val="0"/>
              <w:overflowPunct w:val="0"/>
              <w:autoSpaceDE w:val="0"/>
              <w:autoSpaceDN w:val="0"/>
              <w:adjustRightInd w:val="0"/>
              <w:spacing w:before="151"/>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4" w:type="dxa"/>
            <w:tcBorders>
              <w:top w:val="single" w:sz="4" w:space="0" w:color="000080"/>
              <w:left w:val="single" w:sz="4" w:space="0" w:color="000080"/>
              <w:bottom w:val="single" w:sz="4" w:space="0" w:color="000080"/>
              <w:right w:val="single" w:sz="4" w:space="0" w:color="000080"/>
            </w:tcBorders>
          </w:tcPr>
          <w:p w14:paraId="30097916" w14:textId="77777777" w:rsidR="002A6003" w:rsidRPr="002A6003" w:rsidRDefault="002A6003" w:rsidP="002A6003">
            <w:pPr>
              <w:kinsoku w:val="0"/>
              <w:overflowPunct w:val="0"/>
              <w:autoSpaceDE w:val="0"/>
              <w:autoSpaceDN w:val="0"/>
              <w:adjustRightInd w:val="0"/>
              <w:spacing w:before="151"/>
              <w:ind w:left="26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bl>
    <w:p w14:paraId="30097918"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5"/>
          <w:szCs w:val="15"/>
        </w:rPr>
      </w:pPr>
    </w:p>
    <w:p w14:paraId="30097919" w14:textId="77777777" w:rsidR="002A6003" w:rsidRPr="002A6003" w:rsidRDefault="002A6003" w:rsidP="002A6003">
      <w:pPr>
        <w:numPr>
          <w:ilvl w:val="1"/>
          <w:numId w:val="22"/>
        </w:numPr>
        <w:tabs>
          <w:tab w:val="left" w:pos="1820"/>
        </w:tabs>
        <w:kinsoku w:val="0"/>
        <w:overflowPunct w:val="0"/>
        <w:autoSpaceDE w:val="0"/>
        <w:autoSpaceDN w:val="0"/>
        <w:adjustRightInd w:val="0"/>
        <w:ind w:hanging="460"/>
        <w:jc w:val="left"/>
        <w:outlineLvl w:val="2"/>
        <w:rPr>
          <w:rFonts w:ascii="Times New Roman" w:eastAsia="宋体" w:hAnsi="Times New Roman" w:cs="黑体"/>
          <w:kern w:val="0"/>
          <w:sz w:val="32"/>
          <w:szCs w:val="32"/>
        </w:rPr>
      </w:pPr>
      <w:bookmarkStart w:id="95" w:name="3.6_PageGrain寄存器(5，1)"/>
      <w:bookmarkStart w:id="96" w:name="_bookmark218"/>
      <w:bookmarkStart w:id="97" w:name="_Toc41148006"/>
      <w:bookmarkStart w:id="98" w:name="_Toc41294537"/>
      <w:bookmarkEnd w:id="95"/>
      <w:bookmarkEnd w:id="96"/>
      <w:proofErr w:type="spellStart"/>
      <w:r w:rsidRPr="002A6003">
        <w:rPr>
          <w:rFonts w:ascii="Times New Roman" w:eastAsia="宋体" w:hAnsi="Times New Roman" w:cs="黑体"/>
          <w:kern w:val="0"/>
          <w:sz w:val="32"/>
          <w:szCs w:val="32"/>
        </w:rPr>
        <w:t>PageGrain</w:t>
      </w:r>
      <w:proofErr w:type="spellEnd"/>
      <w:r w:rsidRPr="002A6003">
        <w:rPr>
          <w:rFonts w:ascii="Times New Roman" w:eastAsia="宋体" w:hAnsi="Times New Roman" w:cs="黑体"/>
          <w:kern w:val="0"/>
          <w:sz w:val="32"/>
          <w:szCs w:val="32"/>
        </w:rPr>
        <w:t xml:space="preserve"> register (5,1)</w:t>
      </w:r>
      <w:bookmarkEnd w:id="97"/>
      <w:bookmarkEnd w:id="98"/>
    </w:p>
    <w:p w14:paraId="3009791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PageGrain</w:t>
      </w:r>
      <w:proofErr w:type="spellEnd"/>
      <w:r w:rsidRPr="002A6003">
        <w:rPr>
          <w:rFonts w:ascii="Times New Roman" w:eastAsia="宋体" w:hAnsi="Times New Roman" w:cs="宋体"/>
          <w:spacing w:val="5"/>
          <w:kern w:val="0"/>
          <w:szCs w:val="21"/>
        </w:rPr>
        <w:t xml:space="preserve"> register is a read-write register, and the godson 3 only defines the 29th bit of this register: ELPA (Enable Large Physical </w:t>
      </w:r>
      <w:proofErr w:type="spellStart"/>
      <w:r w:rsidRPr="002A6003">
        <w:rPr>
          <w:rFonts w:ascii="Times New Roman" w:eastAsia="宋体" w:hAnsi="Times New Roman" w:cs="宋体"/>
          <w:spacing w:val="5"/>
          <w:kern w:val="0"/>
          <w:szCs w:val="21"/>
        </w:rPr>
        <w:t>Adress</w:t>
      </w:r>
      <w:proofErr w:type="spellEnd"/>
      <w:r w:rsidRPr="002A6003">
        <w:rPr>
          <w:rFonts w:ascii="Times New Roman" w:eastAsia="宋体" w:hAnsi="Times New Roman" w:cs="宋体"/>
          <w:spacing w:val="5"/>
          <w:kern w:val="0"/>
          <w:szCs w:val="21"/>
        </w:rPr>
        <w:t xml:space="preserve">), with the remaining bits left at 0. </w:t>
      </w:r>
    </w:p>
    <w:p w14:paraId="3009791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ELPA=1,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supports 48-bit physical </w:t>
      </w:r>
      <w:proofErr w:type="spellStart"/>
      <w:proofErr w:type="gramStart"/>
      <w:r w:rsidRPr="002A6003">
        <w:rPr>
          <w:rFonts w:ascii="Times New Roman" w:eastAsia="宋体" w:hAnsi="Times New Roman" w:cs="宋体" w:hint="eastAsia"/>
          <w:spacing w:val="5"/>
          <w:kern w:val="0"/>
          <w:szCs w:val="21"/>
        </w:rPr>
        <w:t>address;When</w:t>
      </w:r>
      <w:proofErr w:type="spellEnd"/>
      <w:proofErr w:type="gramEnd"/>
      <w:r w:rsidRPr="002A6003">
        <w:rPr>
          <w:rFonts w:ascii="Times New Roman" w:eastAsia="宋体" w:hAnsi="Times New Roman" w:cs="宋体" w:hint="eastAsia"/>
          <w:spacing w:val="5"/>
          <w:kern w:val="0"/>
          <w:szCs w:val="21"/>
        </w:rPr>
        <w:t xml:space="preserve"> ELPA=0,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only supports 40 physical </w:t>
      </w:r>
      <w:proofErr w:type="spellStart"/>
      <w:r w:rsidRPr="002A6003">
        <w:rPr>
          <w:rFonts w:ascii="Times New Roman" w:eastAsia="宋体" w:hAnsi="Times New Roman" w:cs="宋体" w:hint="eastAsia"/>
          <w:spacing w:val="5"/>
          <w:kern w:val="0"/>
          <w:szCs w:val="21"/>
        </w:rPr>
        <w:t>addresses.Whether</w:t>
      </w:r>
      <w:proofErr w:type="spellEnd"/>
      <w:r w:rsidRPr="002A6003">
        <w:rPr>
          <w:rFonts w:ascii="Times New Roman" w:eastAsia="宋体" w:hAnsi="Times New Roman" w:cs="宋体" w:hint="eastAsia"/>
          <w:spacing w:val="5"/>
          <w:kern w:val="0"/>
          <w:szCs w:val="21"/>
        </w:rPr>
        <w:t xml:space="preserve"> or not the ELPA bit can be written depends on the LPA field of the Config3 </w:t>
      </w:r>
      <w:proofErr w:type="spellStart"/>
      <w:r w:rsidRPr="002A6003">
        <w:rPr>
          <w:rFonts w:ascii="Times New Roman" w:eastAsia="宋体" w:hAnsi="Times New Roman" w:cs="宋体" w:hint="eastAsia"/>
          <w:spacing w:val="5"/>
          <w:kern w:val="0"/>
          <w:szCs w:val="21"/>
        </w:rPr>
        <w:t>register.When</w:t>
      </w:r>
      <w:proofErr w:type="spellEnd"/>
      <w:r w:rsidRPr="002A6003">
        <w:rPr>
          <w:rFonts w:ascii="Times New Roman" w:eastAsia="宋体" w:hAnsi="Times New Roman" w:cs="宋体" w:hint="eastAsia"/>
          <w:spacing w:val="5"/>
          <w:kern w:val="0"/>
          <w:szCs w:val="21"/>
        </w:rPr>
        <w:t xml:space="preserve"> the LPA bit of Config3 is 0, ELPA of </w:t>
      </w:r>
      <w:proofErr w:type="spellStart"/>
      <w:r w:rsidRPr="002A6003">
        <w:rPr>
          <w:rFonts w:ascii="Times New Roman" w:eastAsia="宋体" w:hAnsi="Times New Roman" w:cs="宋体" w:hint="eastAsia"/>
          <w:spacing w:val="5"/>
          <w:kern w:val="0"/>
          <w:szCs w:val="21"/>
        </w:rPr>
        <w:t>PageGrain</w:t>
      </w:r>
      <w:proofErr w:type="spellEnd"/>
    </w:p>
    <w:p w14:paraId="3009791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bit is set to 0.The format of the register is shown in figure 3-6, and the register fields are shown in table 3-7.</w:t>
      </w:r>
      <w:hyperlink w:anchor="bookmark219" w:history="1"/>
      <w:hyperlink w:anchor="bookmark220" w:history="1"/>
    </w:p>
    <w:p w14:paraId="3009791D" w14:textId="77777777" w:rsidR="002A6003" w:rsidRPr="002A6003" w:rsidRDefault="002A6003" w:rsidP="002A6003">
      <w:pPr>
        <w:kinsoku w:val="0"/>
        <w:overflowPunct w:val="0"/>
        <w:autoSpaceDE w:val="0"/>
        <w:autoSpaceDN w:val="0"/>
        <w:adjustRightInd w:val="0"/>
        <w:spacing w:line="267" w:lineRule="exact"/>
        <w:ind w:left="1361"/>
        <w:jc w:val="left"/>
        <w:rPr>
          <w:rFonts w:ascii="Times New Roman" w:eastAsia="宋体" w:hAnsi="Times New Roman" w:cs="宋体"/>
          <w:kern w:val="0"/>
          <w:szCs w:val="21"/>
        </w:rPr>
        <w:sectPr w:rsidR="002A6003" w:rsidRPr="002A6003">
          <w:pgSz w:w="11910" w:h="16850"/>
          <w:pgMar w:top="1100" w:right="0" w:bottom="880" w:left="0" w:header="353" w:footer="663" w:gutter="0"/>
          <w:cols w:space="720"/>
          <w:noEndnote/>
        </w:sectPr>
      </w:pPr>
    </w:p>
    <w:p w14:paraId="3009791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1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20"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7"/>
          <w:szCs w:val="17"/>
        </w:rPr>
      </w:pPr>
    </w:p>
    <w:tbl>
      <w:tblPr>
        <w:tblW w:w="0" w:type="auto"/>
        <w:tblInd w:w="1754" w:type="dxa"/>
        <w:tblLayout w:type="fixed"/>
        <w:tblCellMar>
          <w:left w:w="0" w:type="dxa"/>
          <w:right w:w="0" w:type="dxa"/>
        </w:tblCellMar>
        <w:tblLook w:val="0000" w:firstRow="0" w:lastRow="0" w:firstColumn="0" w:lastColumn="0" w:noHBand="0" w:noVBand="0"/>
      </w:tblPr>
      <w:tblGrid>
        <w:gridCol w:w="931"/>
        <w:gridCol w:w="900"/>
        <w:gridCol w:w="6341"/>
      </w:tblGrid>
      <w:tr w:rsidR="002A6003" w:rsidRPr="002A6003" w14:paraId="30097924" w14:textId="77777777" w:rsidTr="00AD241B">
        <w:trPr>
          <w:trHeight w:val="363"/>
        </w:trPr>
        <w:tc>
          <w:tcPr>
            <w:tcW w:w="931" w:type="dxa"/>
            <w:tcBorders>
              <w:top w:val="single" w:sz="12" w:space="0" w:color="000000"/>
              <w:left w:val="single" w:sz="12" w:space="0" w:color="000000"/>
              <w:bottom w:val="single" w:sz="12" w:space="0" w:color="000000"/>
              <w:right w:val="single" w:sz="12" w:space="0" w:color="000000"/>
            </w:tcBorders>
          </w:tcPr>
          <w:p w14:paraId="3009792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900" w:type="dxa"/>
            <w:tcBorders>
              <w:top w:val="single" w:sz="12" w:space="0" w:color="000000"/>
              <w:left w:val="single" w:sz="12" w:space="0" w:color="000000"/>
              <w:bottom w:val="single" w:sz="12" w:space="0" w:color="000000"/>
              <w:right w:val="single" w:sz="12" w:space="0" w:color="000000"/>
            </w:tcBorders>
          </w:tcPr>
          <w:p w14:paraId="30097922" w14:textId="77777777" w:rsidR="002A6003" w:rsidRPr="002A6003" w:rsidRDefault="002A6003" w:rsidP="002A6003">
            <w:pPr>
              <w:kinsoku w:val="0"/>
              <w:overflowPunct w:val="0"/>
              <w:autoSpaceDE w:val="0"/>
              <w:autoSpaceDN w:val="0"/>
              <w:adjustRightInd w:val="0"/>
              <w:spacing w:line="237" w:lineRule="exact"/>
              <w:ind w:left="186"/>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ELPA</w:t>
            </w:r>
          </w:p>
        </w:tc>
        <w:tc>
          <w:tcPr>
            <w:tcW w:w="6341" w:type="dxa"/>
            <w:tcBorders>
              <w:top w:val="single" w:sz="12" w:space="0" w:color="000000"/>
              <w:left w:val="single" w:sz="12" w:space="0" w:color="000000"/>
              <w:bottom w:val="single" w:sz="12" w:space="0" w:color="000000"/>
              <w:right w:val="single" w:sz="12" w:space="0" w:color="000000"/>
            </w:tcBorders>
          </w:tcPr>
          <w:p w14:paraId="30097923" w14:textId="77777777" w:rsidR="002A6003" w:rsidRPr="002A6003" w:rsidRDefault="002A6003" w:rsidP="002A6003">
            <w:pPr>
              <w:kinsoku w:val="0"/>
              <w:overflowPunct w:val="0"/>
              <w:autoSpaceDE w:val="0"/>
              <w:autoSpaceDN w:val="0"/>
              <w:adjustRightInd w:val="0"/>
              <w:spacing w:line="237" w:lineRule="exact"/>
              <w:ind w:left="2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r>
    </w:tbl>
    <w:p w14:paraId="3009792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2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2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28"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6"/>
          <w:szCs w:val="16"/>
        </w:rPr>
      </w:pPr>
    </w:p>
    <w:p w14:paraId="30097929" w14:textId="77777777" w:rsidR="002A6003" w:rsidRPr="002A6003" w:rsidRDefault="002A6003" w:rsidP="002A6003">
      <w:pPr>
        <w:kinsoku w:val="0"/>
        <w:overflowPunct w:val="0"/>
        <w:autoSpaceDE w:val="0"/>
        <w:autoSpaceDN w:val="0"/>
        <w:adjustRightInd w:val="0"/>
        <w:spacing w:before="81" w:after="12" w:line="364" w:lineRule="auto"/>
        <w:ind w:left="4872" w:right="4792" w:firstLine="340"/>
        <w:jc w:val="left"/>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681792" behindDoc="1" locked="0" layoutInCell="0" allowOverlap="1" wp14:anchorId="30098EF2" wp14:editId="30098EF3">
                <wp:simplePos x="0" y="0"/>
                <wp:positionH relativeFrom="page">
                  <wp:posOffset>861060</wp:posOffset>
                </wp:positionH>
                <wp:positionV relativeFrom="paragraph">
                  <wp:posOffset>-1126490</wp:posOffset>
                </wp:positionV>
                <wp:extent cx="5715000" cy="1102360"/>
                <wp:effectExtent l="0" t="0" r="0" b="0"/>
                <wp:wrapNone/>
                <wp:docPr id="841" name="Group 1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102360"/>
                          <a:chOff x="1356" y="-1774"/>
                          <a:chExt cx="9000" cy="1736"/>
                        </a:xfrm>
                      </wpg:grpSpPr>
                      <wps:wsp>
                        <wps:cNvPr id="842" name="Freeform 1726"/>
                        <wps:cNvSpPr>
                          <a:spLocks/>
                        </wps:cNvSpPr>
                        <wps:spPr bwMode="auto">
                          <a:xfrm>
                            <a:off x="1365" y="-1769"/>
                            <a:ext cx="8981" cy="20"/>
                          </a:xfrm>
                          <a:custGeom>
                            <a:avLst/>
                            <a:gdLst>
                              <a:gd name="T0" fmla="*/ 0 w 8981"/>
                              <a:gd name="T1" fmla="*/ 0 h 20"/>
                              <a:gd name="T2" fmla="*/ 8980 w 8981"/>
                              <a:gd name="T3" fmla="*/ 0 h 20"/>
                            </a:gdLst>
                            <a:ahLst/>
                            <a:cxnLst>
                              <a:cxn ang="0">
                                <a:pos x="T0" y="T1"/>
                              </a:cxn>
                              <a:cxn ang="0">
                                <a:pos x="T2" y="T3"/>
                              </a:cxn>
                            </a:cxnLst>
                            <a:rect l="0" t="0" r="r" b="b"/>
                            <a:pathLst>
                              <a:path w="8981" h="20">
                                <a:moveTo>
                                  <a:pt x="0" y="0"/>
                                </a:moveTo>
                                <a:lnTo>
                                  <a:pt x="89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3" name="Group 1727"/>
                        <wpg:cNvGrpSpPr>
                          <a:grpSpLocks/>
                        </wpg:cNvGrpSpPr>
                        <wpg:grpSpPr bwMode="auto">
                          <a:xfrm>
                            <a:off x="1360" y="-1774"/>
                            <a:ext cx="8986" cy="1736"/>
                            <a:chOff x="1360" y="-1774"/>
                            <a:chExt cx="8986" cy="1736"/>
                          </a:xfrm>
                        </wpg:grpSpPr>
                        <wps:wsp>
                          <wps:cNvPr id="844" name="Freeform 1728"/>
                          <wps:cNvSpPr>
                            <a:spLocks/>
                          </wps:cNvSpPr>
                          <wps:spPr bwMode="auto">
                            <a:xfrm>
                              <a:off x="1360" y="-1774"/>
                              <a:ext cx="8986" cy="1736"/>
                            </a:xfrm>
                            <a:custGeom>
                              <a:avLst/>
                              <a:gdLst>
                                <a:gd name="T0" fmla="*/ 0 w 8986"/>
                                <a:gd name="T1" fmla="*/ 0 h 1736"/>
                                <a:gd name="T2" fmla="*/ 0 w 8986"/>
                                <a:gd name="T3" fmla="*/ 1735 h 1736"/>
                              </a:gdLst>
                              <a:ahLst/>
                              <a:cxnLst>
                                <a:cxn ang="0">
                                  <a:pos x="T0" y="T1"/>
                                </a:cxn>
                                <a:cxn ang="0">
                                  <a:pos x="T2" y="T3"/>
                                </a:cxn>
                              </a:cxnLst>
                              <a:rect l="0" t="0" r="r" b="b"/>
                              <a:pathLst>
                                <a:path w="8986" h="1736">
                                  <a:moveTo>
                                    <a:pt x="0" y="0"/>
                                  </a:moveTo>
                                  <a:lnTo>
                                    <a:pt x="0" y="1735"/>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Freeform 1729"/>
                          <wps:cNvSpPr>
                            <a:spLocks/>
                          </wps:cNvSpPr>
                          <wps:spPr bwMode="auto">
                            <a:xfrm>
                              <a:off x="1360" y="-1774"/>
                              <a:ext cx="8986" cy="1736"/>
                            </a:xfrm>
                            <a:custGeom>
                              <a:avLst/>
                              <a:gdLst>
                                <a:gd name="T0" fmla="*/ 4 w 8986"/>
                                <a:gd name="T1" fmla="*/ 1730 h 1736"/>
                                <a:gd name="T2" fmla="*/ 8985 w 8986"/>
                                <a:gd name="T3" fmla="*/ 1730 h 1736"/>
                              </a:gdLst>
                              <a:ahLst/>
                              <a:cxnLst>
                                <a:cxn ang="0">
                                  <a:pos x="T0" y="T1"/>
                                </a:cxn>
                                <a:cxn ang="0">
                                  <a:pos x="T2" y="T3"/>
                                </a:cxn>
                              </a:cxnLst>
                              <a:rect l="0" t="0" r="r" b="b"/>
                              <a:pathLst>
                                <a:path w="8986" h="1736">
                                  <a:moveTo>
                                    <a:pt x="4" y="1730"/>
                                  </a:moveTo>
                                  <a:lnTo>
                                    <a:pt x="8985" y="173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46" name="Freeform 1730"/>
                        <wps:cNvSpPr>
                          <a:spLocks/>
                        </wps:cNvSpPr>
                        <wps:spPr bwMode="auto">
                          <a:xfrm>
                            <a:off x="10351" y="-1774"/>
                            <a:ext cx="20" cy="1736"/>
                          </a:xfrm>
                          <a:custGeom>
                            <a:avLst/>
                            <a:gdLst>
                              <a:gd name="T0" fmla="*/ 0 w 20"/>
                              <a:gd name="T1" fmla="*/ 0 h 1736"/>
                              <a:gd name="T2" fmla="*/ 0 w 20"/>
                              <a:gd name="T3" fmla="*/ 1735 h 1736"/>
                            </a:gdLst>
                            <a:ahLst/>
                            <a:cxnLst>
                              <a:cxn ang="0">
                                <a:pos x="T0" y="T1"/>
                              </a:cxn>
                              <a:cxn ang="0">
                                <a:pos x="T2" y="T3"/>
                              </a:cxn>
                            </a:cxnLst>
                            <a:rect l="0" t="0" r="r" b="b"/>
                            <a:pathLst>
                              <a:path w="20" h="1736">
                                <a:moveTo>
                                  <a:pt x="0" y="0"/>
                                </a:moveTo>
                                <a:lnTo>
                                  <a:pt x="0" y="173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Text Box 1731"/>
                        <wps:cNvSpPr txBox="1">
                          <a:spLocks noChangeArrowheads="1"/>
                        </wps:cNvSpPr>
                        <wps:spPr bwMode="auto">
                          <a:xfrm>
                            <a:off x="1877" y="-1763"/>
                            <a:ext cx="116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6" w14:textId="77777777" w:rsidR="00352539" w:rsidRDefault="00352539" w:rsidP="002A6003">
                              <w:pPr>
                                <w:pStyle w:val="a3"/>
                                <w:tabs>
                                  <w:tab w:val="left" w:pos="422"/>
                                  <w:tab w:val="left" w:pos="931"/>
                                </w:tabs>
                                <w:kinsoku w:val="0"/>
                                <w:overflowPunct w:val="0"/>
                                <w:spacing w:line="234" w:lineRule="exact"/>
                                <w:rPr>
                                  <w:rFonts w:ascii="Times New Roman" w:eastAsiaTheme="minorEastAsia" w:cs="Times New Roman"/>
                                </w:rPr>
                              </w:pPr>
                              <w:r>
                                <w:rPr>
                                  <w:rFonts w:ascii="Times New Roman" w:eastAsiaTheme="minorEastAsia" w:cs="Times New Roman"/>
                                </w:rPr>
                                <w:t>31</w:t>
                              </w:r>
                              <w:r>
                                <w:rPr>
                                  <w:rFonts w:ascii="Times New Roman" w:eastAsiaTheme="minorEastAsia" w:cs="Times New Roman"/>
                                </w:rPr>
                                <w:tab/>
                                <w:t>30</w:t>
                              </w:r>
                              <w:r>
                                <w:rPr>
                                  <w:rFonts w:ascii="Times New Roman" w:eastAsiaTheme="minorEastAsia" w:cs="Times New Roman"/>
                                </w:rPr>
                                <w:tab/>
                                <w:t>29</w:t>
                              </w:r>
                            </w:p>
                          </w:txbxContent>
                        </wps:txbx>
                        <wps:bodyPr rot="0" vert="horz" wrap="square" lIns="0" tIns="0" rIns="0" bIns="0" anchor="t" anchorCtr="0" upright="1">
                          <a:noAutofit/>
                        </wps:bodyPr>
                      </wps:wsp>
                      <wps:wsp>
                        <wps:cNvPr id="848" name="Text Box 1732"/>
                        <wps:cNvSpPr txBox="1">
                          <a:spLocks noChangeArrowheads="1"/>
                        </wps:cNvSpPr>
                        <wps:spPr bwMode="auto">
                          <a:xfrm>
                            <a:off x="3708" y="-1763"/>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7"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28</w:t>
                              </w:r>
                            </w:p>
                          </w:txbxContent>
                        </wps:txbx>
                        <wps:bodyPr rot="0" vert="horz" wrap="square" lIns="0" tIns="0" rIns="0" bIns="0" anchor="t" anchorCtr="0" upright="1">
                          <a:noAutofit/>
                        </wps:bodyPr>
                      </wps:wsp>
                      <wps:wsp>
                        <wps:cNvPr id="849" name="Text Box 1733"/>
                        <wps:cNvSpPr txBox="1">
                          <a:spLocks noChangeArrowheads="1"/>
                        </wps:cNvSpPr>
                        <wps:spPr bwMode="auto">
                          <a:xfrm>
                            <a:off x="2179" y="-978"/>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8"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wps:txbx>
                        <wps:bodyPr rot="0" vert="horz" wrap="square" lIns="0" tIns="0" rIns="0" bIns="0" anchor="t" anchorCtr="0" upright="1">
                          <a:noAutofit/>
                        </wps:bodyPr>
                      </wps:wsp>
                      <wps:wsp>
                        <wps:cNvPr id="850" name="Text Box 1734"/>
                        <wps:cNvSpPr txBox="1">
                          <a:spLocks noChangeArrowheads="1"/>
                        </wps:cNvSpPr>
                        <wps:spPr bwMode="auto">
                          <a:xfrm>
                            <a:off x="3096" y="-978"/>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9"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851" name="Text Box 1735"/>
                        <wps:cNvSpPr txBox="1">
                          <a:spLocks noChangeArrowheads="1"/>
                        </wps:cNvSpPr>
                        <wps:spPr bwMode="auto">
                          <a:xfrm>
                            <a:off x="6665" y="-978"/>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A"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EF2" id="Group 1725" o:spid="_x0000_s1358" style="position:absolute;left:0;text-align:left;margin-left:67.8pt;margin-top:-88.7pt;width:450pt;height:86.8pt;z-index:-251634688;mso-position-horizontal-relative:page" coordorigin="1356,-1774" coordsize="9000,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" o:allowincell="f">
                <v:shape id="Freeform 1726" o:spid="_x0000_s1359" style="position:absolute;left:1365;top:-1769;width:8981;height:20;visibility:visible;mso-wrap-style:square;v-text-anchor:top" coordsize="8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" path="m,l8980,e" filled="f" strokeweight=".48pt">
                  <v:path arrowok="t" o:connecttype="custom" o:connectlocs="0,0;8980,0" o:connectangles="0,0"/>
                </v:shape>
                <v:group id="Group 1727" o:spid="_x0000_s1360" style="position:absolute;left:1360;top:-1774;width:8986;height:1736" coordorigin="1360,-1774" coordsize="8986,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shape id="Freeform 1728" o:spid="_x0000_s1361" style="position:absolute;left:1360;top:-1774;width:8986;height:1736;visibility:visible;mso-wrap-style:square;v-text-anchor:top" coordsize="8986,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" path="m,l,1735e" filled="f" strokeweight=".16967mm">
                    <v:path arrowok="t" o:connecttype="custom" o:connectlocs="0,0;0,1735" o:connectangles="0,0"/>
                  </v:shape>
                  <v:shape id="Freeform 1729" o:spid="_x0000_s1362" style="position:absolute;left:1360;top:-1774;width:8986;height:1736;visibility:visible;mso-wrap-style:square;v-text-anchor:top" coordsize="8986,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" path="m4,1730r8981,e" filled="f" strokeweight=".16967mm">
                    <v:path arrowok="t" o:connecttype="custom" o:connectlocs="4,1730;8985,1730" o:connectangles="0,0"/>
                  </v:shape>
                </v:group>
                <v:shape id="Freeform 1730" o:spid="_x0000_s1363" style="position:absolute;left:10351;top:-1774;width:20;height:1736;visibility:visible;mso-wrap-style:square;v-text-anchor:top" coordsize="20,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" path="m,l,1735e" filled="f" strokeweight=".48pt">
                  <v:path arrowok="t" o:connecttype="custom" o:connectlocs="0,0;0,1735" o:connectangles="0,0"/>
                </v:shape>
                <v:shape id="Text Box 1731" o:spid="_x0000_s1364" type="#_x0000_t202" style="position:absolute;left:1877;top:-1763;width:1163;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b1xQAAANwAAAAPAAAAZHJzL2Rvd25yZXYueG1sRI9Ba8JA&#10;FITvBf/D8oTe6kYR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A4oib1xQAAANwAAAAP&#10;AAAAAAAAAAAAAAAAAAcCAABkcnMvZG93bnJldi54bWxQSwUGAAAAAAMAAwC3AAAA+QIAAAAA&#10;" filled="f" stroked="f">
                  <v:textbox inset="0,0,0,0">
                    <w:txbxContent>
                      <w:p w14:paraId="30099016" w14:textId="77777777" w:rsidR="00352539" w:rsidRDefault="00352539" w:rsidP="002A6003">
                        <w:pPr>
                          <w:pStyle w:val="a3"/>
                          <w:tabs>
                            <w:tab w:val="left" w:pos="422"/>
                            <w:tab w:val="left" w:pos="931"/>
                          </w:tabs>
                          <w:kinsoku w:val="0"/>
                          <w:overflowPunct w:val="0"/>
                          <w:spacing w:line="234" w:lineRule="exact"/>
                          <w:rPr>
                            <w:rFonts w:ascii="Times New Roman" w:eastAsiaTheme="minorEastAsia" w:cs="Times New Roman"/>
                          </w:rPr>
                        </w:pPr>
                        <w:r>
                          <w:rPr>
                            <w:rFonts w:ascii="Times New Roman" w:eastAsiaTheme="minorEastAsia" w:cs="Times New Roman"/>
                          </w:rPr>
                          <w:t>31</w:t>
                        </w:r>
                        <w:r>
                          <w:rPr>
                            <w:rFonts w:ascii="Times New Roman" w:eastAsiaTheme="minorEastAsia" w:cs="Times New Roman"/>
                          </w:rPr>
                          <w:tab/>
                          <w:t>30</w:t>
                        </w:r>
                        <w:r>
                          <w:rPr>
                            <w:rFonts w:ascii="Times New Roman" w:eastAsiaTheme="minorEastAsia" w:cs="Times New Roman"/>
                          </w:rPr>
                          <w:tab/>
                          <w:t>29</w:t>
                        </w:r>
                      </w:p>
                    </w:txbxContent>
                  </v:textbox>
                </v:shape>
                <v:shape id="Text Box 1732" o:spid="_x0000_s1365" type="#_x0000_t202" style="position:absolute;left:3708;top:-1763;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KHwQAAANwAAAAPAAAAZHJzL2Rvd25yZXYueG1sRE9Ni8Iw&#10;EL0L+x/CLHjTVB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Ek9sofBAAAA3AAAAA8AAAAA&#10;AAAAAAAAAAAABwIAAGRycy9kb3ducmV2LnhtbFBLBQYAAAAAAwADALcAAAD1AgAAAAA=&#10;" filled="f" stroked="f">
                  <v:textbox inset="0,0,0,0">
                    <w:txbxContent>
                      <w:p w14:paraId="30099017"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28</w:t>
                        </w:r>
                      </w:p>
                    </w:txbxContent>
                  </v:textbox>
                </v:shape>
                <v:shape id="Text Box 1733" o:spid="_x0000_s1366" type="#_x0000_t202" style="position:absolute;left:2179;top:-978;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cc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AmcRccxQAAANwAAAAP&#10;AAAAAAAAAAAAAAAAAAcCAABkcnMvZG93bnJldi54bWxQSwUGAAAAAAMAAwC3AAAA+QIAAAAA&#10;" filled="f" stroked="f">
                  <v:textbox inset="0,0,0,0">
                    <w:txbxContent>
                      <w:p w14:paraId="30099018"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v:textbox>
                </v:shape>
                <v:shape id="Text Box 1734" o:spid="_x0000_s1367" type="#_x0000_t202" style="position:absolute;left:3096;top:-978;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hcwQAAANwAAAAPAAAAZHJzL2Rvd25yZXYueG1sRE9Ni8Iw&#10;EL0L+x/CLHjTVE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DKSKFzBAAAA3AAAAA8AAAAA&#10;AAAAAAAAAAAABwIAAGRycy9kb3ducmV2LnhtbFBLBQYAAAAAAwADALcAAAD1AgAAAAA=&#10;" filled="f" stroked="f">
                  <v:textbox inset="0,0,0,0">
                    <w:txbxContent>
                      <w:p w14:paraId="30099019"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735" o:spid="_x0000_s1368" type="#_x0000_t202" style="position:absolute;left:6665;top:-978;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o3HxQAAANwAAAAPAAAAZHJzL2Rvd25yZXYueG1sRI9Ba8JA&#10;FITvhf6H5RV6azYWF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Bd3o3HxQAAANwAAAAP&#10;AAAAAAAAAAAAAAAAAAcCAABkcnMvZG93bnJldi54bWxQSwUGAAAAAAMAAwC3AAAA+QIAAAAA&#10;" filled="f" stroked="f">
                  <v:textbox inset="0,0,0,0">
                    <w:txbxContent>
                      <w:p w14:paraId="3009901A"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29</w:t>
                        </w:r>
                      </w:p>
                    </w:txbxContent>
                  </v:textbox>
                </v:shape>
                <w10:wrap anchorx="page"/>
              </v:group>
            </w:pict>
          </mc:Fallback>
        </mc:AlternateContent>
      </w:r>
      <w:bookmarkStart w:id="99" w:name="_bookmark219"/>
      <w:bookmarkEnd w:id="99"/>
      <w:r w:rsidRPr="002A6003">
        <w:rPr>
          <w:rFonts w:ascii="Times New Roman" w:eastAsia="宋体" w:hAnsi="Times New Roman" w:cs="宋体" w:hint="eastAsia"/>
          <w:kern w:val="0"/>
          <w:sz w:val="18"/>
          <w:szCs w:val="18"/>
        </w:rPr>
        <w:t xml:space="preserve">Figure 3-6 </w:t>
      </w:r>
      <w:proofErr w:type="spellStart"/>
      <w:r w:rsidRPr="002A6003">
        <w:rPr>
          <w:rFonts w:ascii="Times New Roman" w:eastAsia="宋体" w:hAnsi="Times New Roman" w:cs="宋体" w:hint="eastAsia"/>
          <w:kern w:val="0"/>
          <w:sz w:val="18"/>
          <w:szCs w:val="18"/>
        </w:rPr>
        <w:t>PageGrain</w:t>
      </w:r>
      <w:proofErr w:type="spellEnd"/>
      <w:r w:rsidRPr="002A6003">
        <w:rPr>
          <w:rFonts w:ascii="Times New Roman" w:eastAsia="宋体" w:hAnsi="Times New Roman" w:cs="宋体" w:hint="eastAsia"/>
          <w:kern w:val="0"/>
          <w:sz w:val="18"/>
          <w:szCs w:val="18"/>
        </w:rPr>
        <w:t xml:space="preserve"> register table 3-7 </w:t>
      </w:r>
      <w:proofErr w:type="spellStart"/>
      <w:r w:rsidRPr="002A6003">
        <w:rPr>
          <w:rFonts w:ascii="Times New Roman" w:eastAsia="宋体" w:hAnsi="Times New Roman" w:cs="宋体" w:hint="eastAsia"/>
          <w:kern w:val="0"/>
          <w:sz w:val="18"/>
          <w:szCs w:val="18"/>
        </w:rPr>
        <w:t>PageGrain</w:t>
      </w:r>
      <w:proofErr w:type="spellEnd"/>
      <w:r w:rsidRPr="002A6003">
        <w:rPr>
          <w:rFonts w:ascii="Times New Roman" w:eastAsia="宋体" w:hAnsi="Times New Roman" w:cs="宋体" w:hint="eastAsia"/>
          <w:kern w:val="0"/>
          <w:sz w:val="18"/>
          <w:szCs w:val="18"/>
        </w:rPr>
        <w:t xml:space="preserve"> register field</w:t>
      </w:r>
      <w:bookmarkStart w:id="100" w:name="_bookmark220"/>
      <w:bookmarkEnd w:id="100"/>
    </w:p>
    <w:tbl>
      <w:tblPr>
        <w:tblW w:w="0" w:type="auto"/>
        <w:tblInd w:w="1692" w:type="dxa"/>
        <w:tblLayout w:type="fixed"/>
        <w:tblCellMar>
          <w:left w:w="0" w:type="dxa"/>
          <w:right w:w="0" w:type="dxa"/>
        </w:tblCellMar>
        <w:tblLook w:val="0000" w:firstRow="0" w:lastRow="0" w:firstColumn="0" w:lastColumn="0" w:noHBand="0" w:noVBand="0"/>
      </w:tblPr>
      <w:tblGrid>
        <w:gridCol w:w="1891"/>
        <w:gridCol w:w="6631"/>
      </w:tblGrid>
      <w:tr w:rsidR="002A6003" w:rsidRPr="002A6003" w14:paraId="3009792C" w14:textId="77777777" w:rsidTr="00AD241B">
        <w:trPr>
          <w:trHeight w:val="350"/>
        </w:trPr>
        <w:tc>
          <w:tcPr>
            <w:tcW w:w="1891" w:type="dxa"/>
            <w:tcBorders>
              <w:top w:val="none" w:sz="6" w:space="0" w:color="auto"/>
              <w:left w:val="none" w:sz="6" w:space="0" w:color="auto"/>
              <w:bottom w:val="single" w:sz="4" w:space="0" w:color="0000FF"/>
              <w:right w:val="none" w:sz="6" w:space="0" w:color="auto"/>
            </w:tcBorders>
            <w:shd w:val="clear" w:color="auto" w:fill="000080"/>
          </w:tcPr>
          <w:p w14:paraId="3009792A" w14:textId="77777777" w:rsidR="002A6003" w:rsidRPr="002A6003" w:rsidRDefault="002A6003" w:rsidP="002A6003">
            <w:pPr>
              <w:kinsoku w:val="0"/>
              <w:overflowPunct w:val="0"/>
              <w:autoSpaceDE w:val="0"/>
              <w:autoSpaceDN w:val="0"/>
              <w:adjustRightInd w:val="0"/>
              <w:spacing w:line="228" w:lineRule="exact"/>
              <w:ind w:left="7"/>
              <w:jc w:val="center"/>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631" w:type="dxa"/>
            <w:tcBorders>
              <w:top w:val="none" w:sz="6" w:space="0" w:color="auto"/>
              <w:left w:val="none" w:sz="6" w:space="0" w:color="auto"/>
              <w:bottom w:val="single" w:sz="4" w:space="0" w:color="0000FF"/>
              <w:right w:val="none" w:sz="6" w:space="0" w:color="auto"/>
            </w:tcBorders>
            <w:shd w:val="clear" w:color="auto" w:fill="000080"/>
          </w:tcPr>
          <w:p w14:paraId="3009792B" w14:textId="77777777" w:rsidR="002A6003" w:rsidRPr="002A6003" w:rsidRDefault="002A6003" w:rsidP="002A6003">
            <w:pPr>
              <w:kinsoku w:val="0"/>
              <w:overflowPunct w:val="0"/>
              <w:autoSpaceDE w:val="0"/>
              <w:autoSpaceDN w:val="0"/>
              <w:adjustRightInd w:val="0"/>
              <w:spacing w:line="228" w:lineRule="exact"/>
              <w:ind w:left="3118" w:right="3111"/>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792F" w14:textId="77777777" w:rsidTr="00AD241B">
        <w:trPr>
          <w:trHeight w:val="371"/>
        </w:trPr>
        <w:tc>
          <w:tcPr>
            <w:tcW w:w="1891" w:type="dxa"/>
            <w:tcBorders>
              <w:top w:val="single" w:sz="4" w:space="0" w:color="0000FF"/>
              <w:left w:val="single" w:sz="4" w:space="0" w:color="0000FF"/>
              <w:bottom w:val="single" w:sz="4" w:space="0" w:color="0000FF"/>
              <w:right w:val="single" w:sz="4" w:space="0" w:color="0000FF"/>
            </w:tcBorders>
          </w:tcPr>
          <w:p w14:paraId="3009792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ELPA</w:t>
            </w:r>
          </w:p>
        </w:tc>
        <w:tc>
          <w:tcPr>
            <w:tcW w:w="6631" w:type="dxa"/>
            <w:tcBorders>
              <w:top w:val="single" w:sz="4" w:space="0" w:color="0000FF"/>
              <w:left w:val="single" w:sz="4" w:space="0" w:color="0000FF"/>
              <w:bottom w:val="single" w:sz="4" w:space="0" w:color="0000FF"/>
              <w:right w:val="single" w:sz="4" w:space="0" w:color="0000FF"/>
            </w:tcBorders>
          </w:tcPr>
          <w:p w14:paraId="3009792E"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field is set indicates whether large physical addresses are supported</w:t>
            </w:r>
          </w:p>
        </w:tc>
      </w:tr>
      <w:tr w:rsidR="002A6003" w:rsidRPr="002A6003" w14:paraId="30097932" w14:textId="77777777" w:rsidTr="00AD241B">
        <w:trPr>
          <w:trHeight w:val="369"/>
        </w:trPr>
        <w:tc>
          <w:tcPr>
            <w:tcW w:w="1891" w:type="dxa"/>
            <w:tcBorders>
              <w:top w:val="single" w:sz="4" w:space="0" w:color="0000FF"/>
              <w:left w:val="single" w:sz="4" w:space="0" w:color="0000FF"/>
              <w:bottom w:val="single" w:sz="4" w:space="0" w:color="0000FF"/>
              <w:right w:val="single" w:sz="4" w:space="0" w:color="0000FF"/>
            </w:tcBorders>
          </w:tcPr>
          <w:p w14:paraId="3009793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631" w:type="dxa"/>
            <w:tcBorders>
              <w:top w:val="single" w:sz="4" w:space="0" w:color="0000FF"/>
              <w:left w:val="single" w:sz="4" w:space="0" w:color="0000FF"/>
              <w:bottom w:val="single" w:sz="4" w:space="0" w:color="0000FF"/>
              <w:right w:val="single" w:sz="4" w:space="0" w:color="0000FF"/>
            </w:tcBorders>
          </w:tcPr>
          <w:p w14:paraId="30097931"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bl>
    <w:p w14:paraId="30097933"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5"/>
          <w:szCs w:val="15"/>
        </w:rPr>
      </w:pPr>
    </w:p>
    <w:p w14:paraId="30097934" w14:textId="77777777" w:rsidR="002A6003" w:rsidRPr="002A6003" w:rsidRDefault="002A6003" w:rsidP="002A6003">
      <w:pPr>
        <w:numPr>
          <w:ilvl w:val="1"/>
          <w:numId w:val="22"/>
        </w:numPr>
        <w:tabs>
          <w:tab w:val="left" w:pos="1820"/>
        </w:tabs>
        <w:kinsoku w:val="0"/>
        <w:overflowPunct w:val="0"/>
        <w:autoSpaceDE w:val="0"/>
        <w:autoSpaceDN w:val="0"/>
        <w:adjustRightInd w:val="0"/>
        <w:ind w:hanging="460"/>
        <w:jc w:val="left"/>
        <w:outlineLvl w:val="2"/>
        <w:rPr>
          <w:rFonts w:ascii="Times New Roman" w:eastAsia="宋体" w:hAnsi="Times New Roman" w:cs="黑体"/>
          <w:kern w:val="0"/>
          <w:sz w:val="32"/>
          <w:szCs w:val="32"/>
        </w:rPr>
      </w:pPr>
      <w:bookmarkStart w:id="101" w:name="3.7_Wired寄存器(6，0)"/>
      <w:bookmarkStart w:id="102" w:name="_bookmark221"/>
      <w:bookmarkStart w:id="103" w:name="_Toc41148007"/>
      <w:bookmarkStart w:id="104" w:name="_Toc41294538"/>
      <w:bookmarkEnd w:id="101"/>
      <w:bookmarkEnd w:id="102"/>
      <w:r w:rsidRPr="002A6003">
        <w:rPr>
          <w:rFonts w:ascii="Times New Roman" w:eastAsia="宋体" w:hAnsi="Times New Roman" w:cs="黑体"/>
          <w:kern w:val="0"/>
          <w:sz w:val="32"/>
          <w:szCs w:val="32"/>
        </w:rPr>
        <w:t>Wired register (6,0)</w:t>
      </w:r>
      <w:bookmarkEnd w:id="103"/>
      <w:bookmarkEnd w:id="104"/>
    </w:p>
    <w:p w14:paraId="3009793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Wired register is a readable/written register whose value specifies the boundaries between fixed and random table items in TLB, as shown in figure 3-7. </w:t>
      </w:r>
      <w:hyperlink w:anchor="bookmark222" w:history="1"/>
      <w:r w:rsidRPr="002A6003">
        <w:rPr>
          <w:rFonts w:ascii="Times New Roman" w:eastAsia="宋体" w:hAnsi="Times New Roman" w:cs="宋体"/>
          <w:spacing w:val="5"/>
          <w:kern w:val="0"/>
          <w:szCs w:val="21"/>
        </w:rPr>
        <w:t xml:space="preserve"> Wired table entries are fixed, non-replaceable table entries whose contents are not modified by TLB write operations. </w:t>
      </w:r>
      <w:r w:rsidRPr="002A6003">
        <w:rPr>
          <w:rFonts w:ascii="Times New Roman" w:eastAsia="宋体" w:hAnsi="Times New Roman" w:cs="宋体" w:hint="eastAsia"/>
          <w:spacing w:val="5"/>
          <w:kern w:val="0"/>
          <w:szCs w:val="21"/>
        </w:rPr>
        <w:t>The contents of random table entries can be modified.</w:t>
      </w:r>
    </w:p>
    <w:p w14:paraId="3009793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4"/>
          <w:szCs w:val="14"/>
        </w:rPr>
      </w:pPr>
      <w:r w:rsidRPr="002A6003">
        <w:rPr>
          <w:rFonts w:ascii="Times New Roman" w:eastAsia="宋体" w:hAnsi="Times New Roman" w:cs="宋体"/>
          <w:noProof/>
          <w:kern w:val="0"/>
          <w:szCs w:val="21"/>
        </w:rPr>
        <mc:AlternateContent>
          <mc:Choice Requires="wpg">
            <w:drawing>
              <wp:anchor distT="0" distB="0" distL="0" distR="0" simplePos="0" relativeHeight="251682816" behindDoc="0" locked="0" layoutInCell="0" allowOverlap="1" wp14:anchorId="30098EF4" wp14:editId="30098EF5">
                <wp:simplePos x="0" y="0"/>
                <wp:positionH relativeFrom="page">
                  <wp:posOffset>899160</wp:posOffset>
                </wp:positionH>
                <wp:positionV relativeFrom="paragraph">
                  <wp:posOffset>141605</wp:posOffset>
                </wp:positionV>
                <wp:extent cx="5492750" cy="3159760"/>
                <wp:effectExtent l="0" t="0" r="0" b="0"/>
                <wp:wrapTopAndBottom/>
                <wp:docPr id="812" name="Group 1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3159760"/>
                          <a:chOff x="1416" y="223"/>
                          <a:chExt cx="8650" cy="4976"/>
                        </a:xfrm>
                      </wpg:grpSpPr>
                      <wps:wsp>
                        <wps:cNvPr id="813" name="Freeform 1737"/>
                        <wps:cNvSpPr>
                          <a:spLocks/>
                        </wps:cNvSpPr>
                        <wps:spPr bwMode="auto">
                          <a:xfrm>
                            <a:off x="1425" y="228"/>
                            <a:ext cx="8631" cy="20"/>
                          </a:xfrm>
                          <a:custGeom>
                            <a:avLst/>
                            <a:gdLst>
                              <a:gd name="T0" fmla="*/ 0 w 8631"/>
                              <a:gd name="T1" fmla="*/ 0 h 20"/>
                              <a:gd name="T2" fmla="*/ 8630 w 8631"/>
                              <a:gd name="T3" fmla="*/ 0 h 20"/>
                            </a:gdLst>
                            <a:ahLst/>
                            <a:cxnLst>
                              <a:cxn ang="0">
                                <a:pos x="T0" y="T1"/>
                              </a:cxn>
                              <a:cxn ang="0">
                                <a:pos x="T2" y="T3"/>
                              </a:cxn>
                            </a:cxnLst>
                            <a:rect l="0" t="0" r="r" b="b"/>
                            <a:pathLst>
                              <a:path w="8631" h="20">
                                <a:moveTo>
                                  <a:pt x="0" y="0"/>
                                </a:moveTo>
                                <a:lnTo>
                                  <a:pt x="863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1738"/>
                        <wps:cNvSpPr>
                          <a:spLocks/>
                        </wps:cNvSpPr>
                        <wps:spPr bwMode="auto">
                          <a:xfrm>
                            <a:off x="1420" y="223"/>
                            <a:ext cx="20" cy="4976"/>
                          </a:xfrm>
                          <a:custGeom>
                            <a:avLst/>
                            <a:gdLst>
                              <a:gd name="T0" fmla="*/ 0 w 20"/>
                              <a:gd name="T1" fmla="*/ 0 h 4976"/>
                              <a:gd name="T2" fmla="*/ 0 w 20"/>
                              <a:gd name="T3" fmla="*/ 4975 h 4976"/>
                            </a:gdLst>
                            <a:ahLst/>
                            <a:cxnLst>
                              <a:cxn ang="0">
                                <a:pos x="T0" y="T1"/>
                              </a:cxn>
                              <a:cxn ang="0">
                                <a:pos x="T2" y="T3"/>
                              </a:cxn>
                            </a:cxnLst>
                            <a:rect l="0" t="0" r="r" b="b"/>
                            <a:pathLst>
                              <a:path w="20" h="4976">
                                <a:moveTo>
                                  <a:pt x="0" y="0"/>
                                </a:moveTo>
                                <a:lnTo>
                                  <a:pt x="0" y="497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Freeform 1739"/>
                        <wps:cNvSpPr>
                          <a:spLocks/>
                        </wps:cNvSpPr>
                        <wps:spPr bwMode="auto">
                          <a:xfrm>
                            <a:off x="1425" y="5194"/>
                            <a:ext cx="8631" cy="20"/>
                          </a:xfrm>
                          <a:custGeom>
                            <a:avLst/>
                            <a:gdLst>
                              <a:gd name="T0" fmla="*/ 0 w 8631"/>
                              <a:gd name="T1" fmla="*/ 0 h 20"/>
                              <a:gd name="T2" fmla="*/ 8630 w 8631"/>
                              <a:gd name="T3" fmla="*/ 0 h 20"/>
                            </a:gdLst>
                            <a:ahLst/>
                            <a:cxnLst>
                              <a:cxn ang="0">
                                <a:pos x="T0" y="T1"/>
                              </a:cxn>
                              <a:cxn ang="0">
                                <a:pos x="T2" y="T3"/>
                              </a:cxn>
                            </a:cxnLst>
                            <a:rect l="0" t="0" r="r" b="b"/>
                            <a:pathLst>
                              <a:path w="8631" h="20">
                                <a:moveTo>
                                  <a:pt x="0" y="0"/>
                                </a:moveTo>
                                <a:lnTo>
                                  <a:pt x="8630" y="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1740"/>
                        <wps:cNvSpPr>
                          <a:spLocks/>
                        </wps:cNvSpPr>
                        <wps:spPr bwMode="auto">
                          <a:xfrm>
                            <a:off x="10060" y="223"/>
                            <a:ext cx="20" cy="4976"/>
                          </a:xfrm>
                          <a:custGeom>
                            <a:avLst/>
                            <a:gdLst>
                              <a:gd name="T0" fmla="*/ 0 w 20"/>
                              <a:gd name="T1" fmla="*/ 0 h 4976"/>
                              <a:gd name="T2" fmla="*/ 0 w 20"/>
                              <a:gd name="T3" fmla="*/ 4975 h 4976"/>
                            </a:gdLst>
                            <a:ahLst/>
                            <a:cxnLst>
                              <a:cxn ang="0">
                                <a:pos x="T0" y="T1"/>
                              </a:cxn>
                              <a:cxn ang="0">
                                <a:pos x="T2" y="T3"/>
                              </a:cxn>
                            </a:cxnLst>
                            <a:rect l="0" t="0" r="r" b="b"/>
                            <a:pathLst>
                              <a:path w="20" h="4976">
                                <a:moveTo>
                                  <a:pt x="0" y="0"/>
                                </a:moveTo>
                                <a:lnTo>
                                  <a:pt x="0" y="497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7" name="Picture 17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4687" y="3811"/>
                            <a:ext cx="2060"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8" name="Picture 17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680" y="1061"/>
                            <a:ext cx="2080" cy="3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9" name="Freeform 1743"/>
                        <wps:cNvSpPr>
                          <a:spLocks/>
                        </wps:cNvSpPr>
                        <wps:spPr bwMode="auto">
                          <a:xfrm>
                            <a:off x="4568" y="949"/>
                            <a:ext cx="2064" cy="3734"/>
                          </a:xfrm>
                          <a:custGeom>
                            <a:avLst/>
                            <a:gdLst>
                              <a:gd name="T0" fmla="*/ 0 w 2064"/>
                              <a:gd name="T1" fmla="*/ 0 h 3734"/>
                              <a:gd name="T2" fmla="*/ 2064 w 2064"/>
                              <a:gd name="T3" fmla="*/ 0 h 3734"/>
                              <a:gd name="T4" fmla="*/ 2064 w 2064"/>
                              <a:gd name="T5" fmla="*/ 3734 h 3734"/>
                              <a:gd name="T6" fmla="*/ 0 w 2064"/>
                              <a:gd name="T7" fmla="*/ 3734 h 3734"/>
                              <a:gd name="T8" fmla="*/ 0 w 2064"/>
                              <a:gd name="T9" fmla="*/ 0 h 3734"/>
                            </a:gdLst>
                            <a:ahLst/>
                            <a:cxnLst>
                              <a:cxn ang="0">
                                <a:pos x="T0" y="T1"/>
                              </a:cxn>
                              <a:cxn ang="0">
                                <a:pos x="T2" y="T3"/>
                              </a:cxn>
                              <a:cxn ang="0">
                                <a:pos x="T4" y="T5"/>
                              </a:cxn>
                              <a:cxn ang="0">
                                <a:pos x="T6" y="T7"/>
                              </a:cxn>
                              <a:cxn ang="0">
                                <a:pos x="T8" y="T9"/>
                              </a:cxn>
                            </a:cxnLst>
                            <a:rect l="0" t="0" r="r" b="b"/>
                            <a:pathLst>
                              <a:path w="2064" h="3734">
                                <a:moveTo>
                                  <a:pt x="0" y="0"/>
                                </a:moveTo>
                                <a:lnTo>
                                  <a:pt x="2064" y="0"/>
                                </a:lnTo>
                                <a:lnTo>
                                  <a:pt x="2064" y="3734"/>
                                </a:lnTo>
                                <a:lnTo>
                                  <a:pt x="0" y="3734"/>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1744"/>
                        <wps:cNvSpPr>
                          <a:spLocks/>
                        </wps:cNvSpPr>
                        <wps:spPr bwMode="auto">
                          <a:xfrm>
                            <a:off x="4567" y="3700"/>
                            <a:ext cx="2064" cy="20"/>
                          </a:xfrm>
                          <a:custGeom>
                            <a:avLst/>
                            <a:gdLst>
                              <a:gd name="T0" fmla="*/ 0 w 2064"/>
                              <a:gd name="T1" fmla="*/ 0 h 20"/>
                              <a:gd name="T2" fmla="*/ 2064 w 2064"/>
                              <a:gd name="T3" fmla="*/ 1 h 20"/>
                            </a:gdLst>
                            <a:ahLst/>
                            <a:cxnLst>
                              <a:cxn ang="0">
                                <a:pos x="T0" y="T1"/>
                              </a:cxn>
                              <a:cxn ang="0">
                                <a:pos x="T2" y="T3"/>
                              </a:cxn>
                            </a:cxnLst>
                            <a:rect l="0" t="0" r="r" b="b"/>
                            <a:pathLst>
                              <a:path w="2064" h="20">
                                <a:moveTo>
                                  <a:pt x="0" y="0"/>
                                </a:moveTo>
                                <a:lnTo>
                                  <a:pt x="2064" y="1"/>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1745"/>
                        <wps:cNvSpPr>
                          <a:spLocks/>
                        </wps:cNvSpPr>
                        <wps:spPr bwMode="auto">
                          <a:xfrm>
                            <a:off x="1812" y="949"/>
                            <a:ext cx="2295" cy="20"/>
                          </a:xfrm>
                          <a:custGeom>
                            <a:avLst/>
                            <a:gdLst>
                              <a:gd name="T0" fmla="*/ 0 w 2295"/>
                              <a:gd name="T1" fmla="*/ 0 h 20"/>
                              <a:gd name="T2" fmla="*/ 2295 w 2295"/>
                              <a:gd name="T3" fmla="*/ 1 h 20"/>
                            </a:gdLst>
                            <a:ahLst/>
                            <a:cxnLst>
                              <a:cxn ang="0">
                                <a:pos x="T0" y="T1"/>
                              </a:cxn>
                              <a:cxn ang="0">
                                <a:pos x="T2" y="T3"/>
                              </a:cxn>
                            </a:cxnLst>
                            <a:rect l="0" t="0" r="r" b="b"/>
                            <a:pathLst>
                              <a:path w="2295" h="20">
                                <a:moveTo>
                                  <a:pt x="0" y="0"/>
                                </a:moveTo>
                                <a:lnTo>
                                  <a:pt x="2295" y="1"/>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1746"/>
                        <wps:cNvSpPr>
                          <a:spLocks/>
                        </wps:cNvSpPr>
                        <wps:spPr bwMode="auto">
                          <a:xfrm>
                            <a:off x="1812" y="3700"/>
                            <a:ext cx="2295" cy="20"/>
                          </a:xfrm>
                          <a:custGeom>
                            <a:avLst/>
                            <a:gdLst>
                              <a:gd name="T0" fmla="*/ 0 w 2295"/>
                              <a:gd name="T1" fmla="*/ 0 h 20"/>
                              <a:gd name="T2" fmla="*/ 2295 w 2295"/>
                              <a:gd name="T3" fmla="*/ 1 h 20"/>
                            </a:gdLst>
                            <a:ahLst/>
                            <a:cxnLst>
                              <a:cxn ang="0">
                                <a:pos x="T0" y="T1"/>
                              </a:cxn>
                              <a:cxn ang="0">
                                <a:pos x="T2" y="T3"/>
                              </a:cxn>
                            </a:cxnLst>
                            <a:rect l="0" t="0" r="r" b="b"/>
                            <a:pathLst>
                              <a:path w="2295" h="20">
                                <a:moveTo>
                                  <a:pt x="0" y="0"/>
                                </a:moveTo>
                                <a:lnTo>
                                  <a:pt x="2295" y="1"/>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Freeform 1747"/>
                        <wps:cNvSpPr>
                          <a:spLocks/>
                        </wps:cNvSpPr>
                        <wps:spPr bwMode="auto">
                          <a:xfrm>
                            <a:off x="3878" y="1049"/>
                            <a:ext cx="20" cy="2551"/>
                          </a:xfrm>
                          <a:custGeom>
                            <a:avLst/>
                            <a:gdLst>
                              <a:gd name="T0" fmla="*/ 0 w 20"/>
                              <a:gd name="T1" fmla="*/ 0 h 2551"/>
                              <a:gd name="T2" fmla="*/ 0 w 20"/>
                              <a:gd name="T3" fmla="*/ 2551 h 2551"/>
                            </a:gdLst>
                            <a:ahLst/>
                            <a:cxnLst>
                              <a:cxn ang="0">
                                <a:pos x="T0" y="T1"/>
                              </a:cxn>
                              <a:cxn ang="0">
                                <a:pos x="T2" y="T3"/>
                              </a:cxn>
                            </a:cxnLst>
                            <a:rect l="0" t="0" r="r" b="b"/>
                            <a:pathLst>
                              <a:path w="20" h="2551">
                                <a:moveTo>
                                  <a:pt x="0" y="0"/>
                                </a:moveTo>
                                <a:lnTo>
                                  <a:pt x="0" y="255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1748"/>
                        <wps:cNvSpPr>
                          <a:spLocks/>
                        </wps:cNvSpPr>
                        <wps:spPr bwMode="auto">
                          <a:xfrm>
                            <a:off x="3818" y="3580"/>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1749"/>
                        <wps:cNvSpPr>
                          <a:spLocks/>
                        </wps:cNvSpPr>
                        <wps:spPr bwMode="auto">
                          <a:xfrm>
                            <a:off x="3818" y="949"/>
                            <a:ext cx="120" cy="121"/>
                          </a:xfrm>
                          <a:custGeom>
                            <a:avLst/>
                            <a:gdLst>
                              <a:gd name="T0" fmla="*/ 59 w 120"/>
                              <a:gd name="T1" fmla="*/ 0 h 121"/>
                              <a:gd name="T2" fmla="*/ 0 w 120"/>
                              <a:gd name="T3" fmla="*/ 120 h 121"/>
                              <a:gd name="T4" fmla="*/ 120 w 120"/>
                              <a:gd name="T5" fmla="*/ 119 h 121"/>
                              <a:gd name="T6" fmla="*/ 59 w 120"/>
                              <a:gd name="T7" fmla="*/ 0 h 121"/>
                            </a:gdLst>
                            <a:ahLst/>
                            <a:cxnLst>
                              <a:cxn ang="0">
                                <a:pos x="T0" y="T1"/>
                              </a:cxn>
                              <a:cxn ang="0">
                                <a:pos x="T2" y="T3"/>
                              </a:cxn>
                              <a:cxn ang="0">
                                <a:pos x="T4" y="T5"/>
                              </a:cxn>
                              <a:cxn ang="0">
                                <a:pos x="T6" y="T7"/>
                              </a:cxn>
                            </a:cxnLst>
                            <a:rect l="0" t="0" r="r" b="b"/>
                            <a:pathLst>
                              <a:path w="120" h="121">
                                <a:moveTo>
                                  <a:pt x="59" y="0"/>
                                </a:moveTo>
                                <a:lnTo>
                                  <a:pt x="0" y="120"/>
                                </a:lnTo>
                                <a:lnTo>
                                  <a:pt x="120" y="119"/>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Freeform 1750"/>
                        <wps:cNvSpPr>
                          <a:spLocks/>
                        </wps:cNvSpPr>
                        <wps:spPr bwMode="auto">
                          <a:xfrm>
                            <a:off x="1812" y="4683"/>
                            <a:ext cx="2295" cy="20"/>
                          </a:xfrm>
                          <a:custGeom>
                            <a:avLst/>
                            <a:gdLst>
                              <a:gd name="T0" fmla="*/ 0 w 2295"/>
                              <a:gd name="T1" fmla="*/ 0 h 20"/>
                              <a:gd name="T2" fmla="*/ 2295 w 2295"/>
                              <a:gd name="T3" fmla="*/ 1 h 20"/>
                            </a:gdLst>
                            <a:ahLst/>
                            <a:cxnLst>
                              <a:cxn ang="0">
                                <a:pos x="T0" y="T1"/>
                              </a:cxn>
                              <a:cxn ang="0">
                                <a:pos x="T2" y="T3"/>
                              </a:cxn>
                            </a:cxnLst>
                            <a:rect l="0" t="0" r="r" b="b"/>
                            <a:pathLst>
                              <a:path w="2295" h="20">
                                <a:moveTo>
                                  <a:pt x="0" y="0"/>
                                </a:moveTo>
                                <a:lnTo>
                                  <a:pt x="2295" y="1"/>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1751"/>
                        <wps:cNvSpPr>
                          <a:spLocks/>
                        </wps:cNvSpPr>
                        <wps:spPr bwMode="auto">
                          <a:xfrm>
                            <a:off x="2044" y="3800"/>
                            <a:ext cx="20" cy="783"/>
                          </a:xfrm>
                          <a:custGeom>
                            <a:avLst/>
                            <a:gdLst>
                              <a:gd name="T0" fmla="*/ 0 w 20"/>
                              <a:gd name="T1" fmla="*/ 0 h 783"/>
                              <a:gd name="T2" fmla="*/ 0 w 20"/>
                              <a:gd name="T3" fmla="*/ 783 h 783"/>
                            </a:gdLst>
                            <a:ahLst/>
                            <a:cxnLst>
                              <a:cxn ang="0">
                                <a:pos x="T0" y="T1"/>
                              </a:cxn>
                              <a:cxn ang="0">
                                <a:pos x="T2" y="T3"/>
                              </a:cxn>
                            </a:cxnLst>
                            <a:rect l="0" t="0" r="r" b="b"/>
                            <a:pathLst>
                              <a:path w="20" h="783">
                                <a:moveTo>
                                  <a:pt x="0" y="0"/>
                                </a:moveTo>
                                <a:lnTo>
                                  <a:pt x="0" y="78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1752"/>
                        <wps:cNvSpPr>
                          <a:spLocks/>
                        </wps:cNvSpPr>
                        <wps:spPr bwMode="auto">
                          <a:xfrm>
                            <a:off x="1984" y="4563"/>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1753"/>
                        <wps:cNvSpPr>
                          <a:spLocks/>
                        </wps:cNvSpPr>
                        <wps:spPr bwMode="auto">
                          <a:xfrm>
                            <a:off x="1984" y="3700"/>
                            <a:ext cx="120" cy="121"/>
                          </a:xfrm>
                          <a:custGeom>
                            <a:avLst/>
                            <a:gdLst>
                              <a:gd name="T0" fmla="*/ 59 w 120"/>
                              <a:gd name="T1" fmla="*/ 0 h 121"/>
                              <a:gd name="T2" fmla="*/ 0 w 120"/>
                              <a:gd name="T3" fmla="*/ 120 h 121"/>
                              <a:gd name="T4" fmla="*/ 120 w 120"/>
                              <a:gd name="T5" fmla="*/ 119 h 121"/>
                              <a:gd name="T6" fmla="*/ 59 w 120"/>
                              <a:gd name="T7" fmla="*/ 0 h 121"/>
                            </a:gdLst>
                            <a:ahLst/>
                            <a:cxnLst>
                              <a:cxn ang="0">
                                <a:pos x="T0" y="T1"/>
                              </a:cxn>
                              <a:cxn ang="0">
                                <a:pos x="T2" y="T3"/>
                              </a:cxn>
                              <a:cxn ang="0">
                                <a:pos x="T4" y="T5"/>
                              </a:cxn>
                              <a:cxn ang="0">
                                <a:pos x="T6" y="T7"/>
                              </a:cxn>
                            </a:cxnLst>
                            <a:rect l="0" t="0" r="r" b="b"/>
                            <a:pathLst>
                              <a:path w="120" h="121">
                                <a:moveTo>
                                  <a:pt x="59" y="0"/>
                                </a:moveTo>
                                <a:lnTo>
                                  <a:pt x="0" y="120"/>
                                </a:lnTo>
                                <a:lnTo>
                                  <a:pt x="120" y="119"/>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Freeform 1754"/>
                        <wps:cNvSpPr>
                          <a:spLocks/>
                        </wps:cNvSpPr>
                        <wps:spPr bwMode="auto">
                          <a:xfrm>
                            <a:off x="7190" y="3700"/>
                            <a:ext cx="818" cy="20"/>
                          </a:xfrm>
                          <a:custGeom>
                            <a:avLst/>
                            <a:gdLst>
                              <a:gd name="T0" fmla="*/ 817 w 818"/>
                              <a:gd name="T1" fmla="*/ 0 h 20"/>
                              <a:gd name="T2" fmla="*/ 0 w 818"/>
                              <a:gd name="T3" fmla="*/ 0 h 20"/>
                            </a:gdLst>
                            <a:ahLst/>
                            <a:cxnLst>
                              <a:cxn ang="0">
                                <a:pos x="T0" y="T1"/>
                              </a:cxn>
                              <a:cxn ang="0">
                                <a:pos x="T2" y="T3"/>
                              </a:cxn>
                            </a:cxnLst>
                            <a:rect l="0" t="0" r="r" b="b"/>
                            <a:pathLst>
                              <a:path w="818" h="20">
                                <a:moveTo>
                                  <a:pt x="817" y="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Freeform 1755"/>
                        <wps:cNvSpPr>
                          <a:spLocks/>
                        </wps:cNvSpPr>
                        <wps:spPr bwMode="auto">
                          <a:xfrm>
                            <a:off x="7090" y="3640"/>
                            <a:ext cx="121" cy="120"/>
                          </a:xfrm>
                          <a:custGeom>
                            <a:avLst/>
                            <a:gdLst>
                              <a:gd name="T0" fmla="*/ 119 w 121"/>
                              <a:gd name="T1" fmla="*/ 0 h 120"/>
                              <a:gd name="T2" fmla="*/ 0 w 121"/>
                              <a:gd name="T3" fmla="*/ 60 h 120"/>
                              <a:gd name="T4" fmla="*/ 120 w 121"/>
                              <a:gd name="T5" fmla="*/ 120 h 120"/>
                              <a:gd name="T6" fmla="*/ 119 w 121"/>
                              <a:gd name="T7" fmla="*/ 0 h 120"/>
                            </a:gdLst>
                            <a:ahLst/>
                            <a:cxnLst>
                              <a:cxn ang="0">
                                <a:pos x="T0" y="T1"/>
                              </a:cxn>
                              <a:cxn ang="0">
                                <a:pos x="T2" y="T3"/>
                              </a:cxn>
                              <a:cxn ang="0">
                                <a:pos x="T4" y="T5"/>
                              </a:cxn>
                              <a:cxn ang="0">
                                <a:pos x="T6" y="T7"/>
                              </a:cxn>
                            </a:cxnLst>
                            <a:rect l="0" t="0" r="r" b="b"/>
                            <a:pathLst>
                              <a:path w="121" h="120">
                                <a:moveTo>
                                  <a:pt x="119" y="0"/>
                                </a:moveTo>
                                <a:lnTo>
                                  <a:pt x="0" y="60"/>
                                </a:lnTo>
                                <a:lnTo>
                                  <a:pt x="120" y="120"/>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Freeform 1756"/>
                        <wps:cNvSpPr>
                          <a:spLocks/>
                        </wps:cNvSpPr>
                        <wps:spPr bwMode="auto">
                          <a:xfrm>
                            <a:off x="5970" y="3796"/>
                            <a:ext cx="2039" cy="691"/>
                          </a:xfrm>
                          <a:custGeom>
                            <a:avLst/>
                            <a:gdLst>
                              <a:gd name="T0" fmla="*/ 0 w 2039"/>
                              <a:gd name="T1" fmla="*/ 0 h 691"/>
                              <a:gd name="T2" fmla="*/ 19 w 2039"/>
                              <a:gd name="T3" fmla="*/ 64 h 691"/>
                              <a:gd name="T4" fmla="*/ 42 w 2039"/>
                              <a:gd name="T5" fmla="*/ 128 h 691"/>
                              <a:gd name="T6" fmla="*/ 70 w 2039"/>
                              <a:gd name="T7" fmla="*/ 189 h 691"/>
                              <a:gd name="T8" fmla="*/ 105 w 2039"/>
                              <a:gd name="T9" fmla="*/ 249 h 691"/>
                              <a:gd name="T10" fmla="*/ 149 w 2039"/>
                              <a:gd name="T11" fmla="*/ 305 h 691"/>
                              <a:gd name="T12" fmla="*/ 201 w 2039"/>
                              <a:gd name="T13" fmla="*/ 358 h 691"/>
                              <a:gd name="T14" fmla="*/ 265 w 2039"/>
                              <a:gd name="T15" fmla="*/ 408 h 691"/>
                              <a:gd name="T16" fmla="*/ 342 w 2039"/>
                              <a:gd name="T17" fmla="*/ 453 h 691"/>
                              <a:gd name="T18" fmla="*/ 433 w 2039"/>
                              <a:gd name="T19" fmla="*/ 493 h 691"/>
                              <a:gd name="T20" fmla="*/ 487 w 2039"/>
                              <a:gd name="T21" fmla="*/ 512 h 691"/>
                              <a:gd name="T22" fmla="*/ 545 w 2039"/>
                              <a:gd name="T23" fmla="*/ 529 h 691"/>
                              <a:gd name="T24" fmla="*/ 606 w 2039"/>
                              <a:gd name="T25" fmla="*/ 546 h 691"/>
                              <a:gd name="T26" fmla="*/ 672 w 2039"/>
                              <a:gd name="T27" fmla="*/ 561 h 691"/>
                              <a:gd name="T28" fmla="*/ 740 w 2039"/>
                              <a:gd name="T29" fmla="*/ 574 h 691"/>
                              <a:gd name="T30" fmla="*/ 812 w 2039"/>
                              <a:gd name="T31" fmla="*/ 587 h 691"/>
                              <a:gd name="T32" fmla="*/ 887 w 2039"/>
                              <a:gd name="T33" fmla="*/ 599 h 691"/>
                              <a:gd name="T34" fmla="*/ 965 w 2039"/>
                              <a:gd name="T35" fmla="*/ 609 h 691"/>
                              <a:gd name="T36" fmla="*/ 1046 w 2039"/>
                              <a:gd name="T37" fmla="*/ 619 h 691"/>
                              <a:gd name="T38" fmla="*/ 1128 w 2039"/>
                              <a:gd name="T39" fmla="*/ 628 h 691"/>
                              <a:gd name="T40" fmla="*/ 1213 w 2039"/>
                              <a:gd name="T41" fmla="*/ 636 h 691"/>
                              <a:gd name="T42" fmla="*/ 1300 w 2039"/>
                              <a:gd name="T43" fmla="*/ 644 h 691"/>
                              <a:gd name="T44" fmla="*/ 1389 w 2039"/>
                              <a:gd name="T45" fmla="*/ 651 h 691"/>
                              <a:gd name="T46" fmla="*/ 1479 w 2039"/>
                              <a:gd name="T47" fmla="*/ 658 h 691"/>
                              <a:gd name="T48" fmla="*/ 1570 w 2039"/>
                              <a:gd name="T49" fmla="*/ 664 h 691"/>
                              <a:gd name="T50" fmla="*/ 1662 w 2039"/>
                              <a:gd name="T51" fmla="*/ 669 h 691"/>
                              <a:gd name="T52" fmla="*/ 1756 w 2039"/>
                              <a:gd name="T53" fmla="*/ 675 h 691"/>
                              <a:gd name="T54" fmla="*/ 1850 w 2039"/>
                              <a:gd name="T55" fmla="*/ 680 h 691"/>
                              <a:gd name="T56" fmla="*/ 1944 w 2039"/>
                              <a:gd name="T57" fmla="*/ 685 h 691"/>
                              <a:gd name="T58" fmla="*/ 2038 w 2039"/>
                              <a:gd name="T59" fmla="*/ 690 h 6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039" h="691">
                                <a:moveTo>
                                  <a:pt x="0" y="0"/>
                                </a:moveTo>
                                <a:lnTo>
                                  <a:pt x="19" y="64"/>
                                </a:lnTo>
                                <a:lnTo>
                                  <a:pt x="42" y="128"/>
                                </a:lnTo>
                                <a:lnTo>
                                  <a:pt x="70" y="189"/>
                                </a:lnTo>
                                <a:lnTo>
                                  <a:pt x="105" y="249"/>
                                </a:lnTo>
                                <a:lnTo>
                                  <a:pt x="149" y="305"/>
                                </a:lnTo>
                                <a:lnTo>
                                  <a:pt x="201" y="358"/>
                                </a:lnTo>
                                <a:lnTo>
                                  <a:pt x="265" y="408"/>
                                </a:lnTo>
                                <a:lnTo>
                                  <a:pt x="342" y="453"/>
                                </a:lnTo>
                                <a:lnTo>
                                  <a:pt x="433" y="493"/>
                                </a:lnTo>
                                <a:lnTo>
                                  <a:pt x="487" y="512"/>
                                </a:lnTo>
                                <a:lnTo>
                                  <a:pt x="545" y="529"/>
                                </a:lnTo>
                                <a:lnTo>
                                  <a:pt x="606" y="546"/>
                                </a:lnTo>
                                <a:lnTo>
                                  <a:pt x="672" y="561"/>
                                </a:lnTo>
                                <a:lnTo>
                                  <a:pt x="740" y="574"/>
                                </a:lnTo>
                                <a:lnTo>
                                  <a:pt x="812" y="587"/>
                                </a:lnTo>
                                <a:lnTo>
                                  <a:pt x="887" y="599"/>
                                </a:lnTo>
                                <a:lnTo>
                                  <a:pt x="965" y="609"/>
                                </a:lnTo>
                                <a:lnTo>
                                  <a:pt x="1046" y="619"/>
                                </a:lnTo>
                                <a:lnTo>
                                  <a:pt x="1128" y="628"/>
                                </a:lnTo>
                                <a:lnTo>
                                  <a:pt x="1213" y="636"/>
                                </a:lnTo>
                                <a:lnTo>
                                  <a:pt x="1300" y="644"/>
                                </a:lnTo>
                                <a:lnTo>
                                  <a:pt x="1389" y="651"/>
                                </a:lnTo>
                                <a:lnTo>
                                  <a:pt x="1479" y="658"/>
                                </a:lnTo>
                                <a:lnTo>
                                  <a:pt x="1570" y="664"/>
                                </a:lnTo>
                                <a:lnTo>
                                  <a:pt x="1662" y="669"/>
                                </a:lnTo>
                                <a:lnTo>
                                  <a:pt x="1756" y="675"/>
                                </a:lnTo>
                                <a:lnTo>
                                  <a:pt x="1850" y="680"/>
                                </a:lnTo>
                                <a:lnTo>
                                  <a:pt x="1944" y="685"/>
                                </a:lnTo>
                                <a:lnTo>
                                  <a:pt x="2038" y="6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Freeform 1757"/>
                        <wps:cNvSpPr>
                          <a:spLocks/>
                        </wps:cNvSpPr>
                        <wps:spPr bwMode="auto">
                          <a:xfrm>
                            <a:off x="5916" y="3700"/>
                            <a:ext cx="117" cy="132"/>
                          </a:xfrm>
                          <a:custGeom>
                            <a:avLst/>
                            <a:gdLst>
                              <a:gd name="T0" fmla="*/ 28 w 117"/>
                              <a:gd name="T1" fmla="*/ 0 h 132"/>
                              <a:gd name="T2" fmla="*/ 0 w 117"/>
                              <a:gd name="T3" fmla="*/ 131 h 132"/>
                              <a:gd name="T4" fmla="*/ 116 w 117"/>
                              <a:gd name="T5" fmla="*/ 101 h 132"/>
                              <a:gd name="T6" fmla="*/ 28 w 117"/>
                              <a:gd name="T7" fmla="*/ 0 h 132"/>
                            </a:gdLst>
                            <a:ahLst/>
                            <a:cxnLst>
                              <a:cxn ang="0">
                                <a:pos x="T0" y="T1"/>
                              </a:cxn>
                              <a:cxn ang="0">
                                <a:pos x="T2" y="T3"/>
                              </a:cxn>
                              <a:cxn ang="0">
                                <a:pos x="T4" y="T5"/>
                              </a:cxn>
                              <a:cxn ang="0">
                                <a:pos x="T6" y="T7"/>
                              </a:cxn>
                            </a:cxnLst>
                            <a:rect l="0" t="0" r="r" b="b"/>
                            <a:pathLst>
                              <a:path w="117" h="132">
                                <a:moveTo>
                                  <a:pt x="28" y="0"/>
                                </a:moveTo>
                                <a:lnTo>
                                  <a:pt x="0" y="131"/>
                                </a:lnTo>
                                <a:lnTo>
                                  <a:pt x="116" y="101"/>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Text Box 1758"/>
                        <wps:cNvSpPr txBox="1">
                          <a:spLocks noChangeArrowheads="1"/>
                        </wps:cNvSpPr>
                        <wps:spPr bwMode="auto">
                          <a:xfrm>
                            <a:off x="8083" y="4299"/>
                            <a:ext cx="60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B" w14:textId="77777777" w:rsidR="00352539" w:rsidRDefault="00352539" w:rsidP="002A6003">
                              <w:pPr>
                                <w:pStyle w:val="a3"/>
                                <w:kinsoku w:val="0"/>
                                <w:overflowPunct w:val="0"/>
                                <w:spacing w:line="204" w:lineRule="exact"/>
                                <w:rPr>
                                  <w:rFonts w:ascii="Microsoft Sans Serif" w:hAnsi="Microsoft Sans Serif" w:cs="Microsoft Sans Serif"/>
                                  <w:sz w:val="18"/>
                                  <w:szCs w:val="18"/>
                                </w:rPr>
                              </w:pPr>
                              <w:r>
                                <w:rPr>
                                  <w:rFonts w:hint="eastAsia"/>
                                  <w:sz w:val="18"/>
                                  <w:szCs w:val="18"/>
                                </w:rPr>
                                <w:t>随机值</w:t>
                              </w:r>
                              <w:r>
                                <w:rPr>
                                  <w:rFonts w:ascii="Microsoft Sans Serif" w:hAnsi="Microsoft Sans Serif" w:cs="Microsoft Sans Serif"/>
                                  <w:sz w:val="18"/>
                                  <w:szCs w:val="18"/>
                                </w:rPr>
                                <w:t xml:space="preserve"> </w:t>
                              </w:r>
                            </w:p>
                          </w:txbxContent>
                        </wps:txbx>
                        <wps:bodyPr rot="0" vert="horz" wrap="square" lIns="0" tIns="0" rIns="0" bIns="0" anchor="t" anchorCtr="0" upright="1">
                          <a:noAutofit/>
                        </wps:bodyPr>
                      </wps:wsp>
                      <wps:wsp>
                        <wps:cNvPr id="835" name="Text Box 1759"/>
                        <wps:cNvSpPr txBox="1">
                          <a:spLocks noChangeArrowheads="1"/>
                        </wps:cNvSpPr>
                        <wps:spPr bwMode="auto">
                          <a:xfrm>
                            <a:off x="6862" y="4289"/>
                            <a:ext cx="21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C" w14:textId="77777777" w:rsidR="00352539" w:rsidRDefault="00352539" w:rsidP="002A6003">
                              <w:pPr>
                                <w:pStyle w:val="a3"/>
                                <w:kinsoku w:val="0"/>
                                <w:overflowPunct w:val="0"/>
                                <w:rPr>
                                  <w:rFonts w:ascii="Microsoft Sans Serif" w:eastAsiaTheme="minorEastAsia" w:hAnsi="Microsoft Sans Serif" w:cs="Microsoft Sans Serif"/>
                                  <w:sz w:val="24"/>
                                  <w:szCs w:val="24"/>
                                </w:rPr>
                              </w:pPr>
                              <w:r>
                                <w:rPr>
                                  <w:rFonts w:ascii="Microsoft Sans Serif" w:eastAsiaTheme="minorEastAsia" w:hAnsi="Microsoft Sans Serif" w:cs="Microsoft Sans Serif"/>
                                  <w:sz w:val="24"/>
                                  <w:szCs w:val="24"/>
                                </w:rPr>
                                <w:t xml:space="preserve">0 </w:t>
                              </w:r>
                            </w:p>
                          </w:txbxContent>
                        </wps:txbx>
                        <wps:bodyPr rot="0" vert="horz" wrap="square" lIns="0" tIns="0" rIns="0" bIns="0" anchor="t" anchorCtr="0" upright="1">
                          <a:noAutofit/>
                        </wps:bodyPr>
                      </wps:wsp>
                      <wps:wsp>
                        <wps:cNvPr id="836" name="Text Box 1760"/>
                        <wps:cNvSpPr txBox="1">
                          <a:spLocks noChangeArrowheads="1"/>
                        </wps:cNvSpPr>
                        <wps:spPr bwMode="auto">
                          <a:xfrm>
                            <a:off x="2273" y="3821"/>
                            <a:ext cx="9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D" w14:textId="77777777" w:rsidR="00352539" w:rsidRDefault="00352539" w:rsidP="002A6003">
                              <w:pPr>
                                <w:pStyle w:val="a3"/>
                                <w:kinsoku w:val="0"/>
                                <w:overflowPunct w:val="0"/>
                                <w:spacing w:line="204" w:lineRule="exact"/>
                                <w:rPr>
                                  <w:rFonts w:ascii="Microsoft Sans Serif" w:hAnsi="Microsoft Sans Serif" w:cs="Microsoft Sans Serif"/>
                                  <w:sz w:val="18"/>
                                  <w:szCs w:val="18"/>
                                </w:rPr>
                              </w:pPr>
                              <w:proofErr w:type="gramStart"/>
                              <w:r>
                                <w:rPr>
                                  <w:rFonts w:hint="eastAsia"/>
                                  <w:sz w:val="18"/>
                                  <w:szCs w:val="18"/>
                                </w:rPr>
                                <w:t>固定项</w:t>
                              </w:r>
                              <w:proofErr w:type="gramEnd"/>
                              <w:r>
                                <w:rPr>
                                  <w:rFonts w:hint="eastAsia"/>
                                  <w:sz w:val="18"/>
                                  <w:szCs w:val="18"/>
                                </w:rPr>
                                <w:t>范围</w:t>
                              </w:r>
                              <w:r>
                                <w:rPr>
                                  <w:rFonts w:ascii="Microsoft Sans Serif" w:hAnsi="Microsoft Sans Serif" w:cs="Microsoft Sans Serif"/>
                                  <w:sz w:val="18"/>
                                  <w:szCs w:val="18"/>
                                </w:rPr>
                                <w:t xml:space="preserve"> </w:t>
                              </w:r>
                            </w:p>
                          </w:txbxContent>
                        </wps:txbx>
                        <wps:bodyPr rot="0" vert="horz" wrap="square" lIns="0" tIns="0" rIns="0" bIns="0" anchor="t" anchorCtr="0" upright="1">
                          <a:noAutofit/>
                        </wps:bodyPr>
                      </wps:wsp>
                      <wps:wsp>
                        <wps:cNvPr id="837" name="Text Box 1761"/>
                        <wps:cNvSpPr txBox="1">
                          <a:spLocks noChangeArrowheads="1"/>
                        </wps:cNvSpPr>
                        <wps:spPr bwMode="auto">
                          <a:xfrm>
                            <a:off x="8047" y="3197"/>
                            <a:ext cx="112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E" w14:textId="77777777" w:rsidR="00352539" w:rsidRDefault="00352539" w:rsidP="002A6003">
                              <w:pPr>
                                <w:pStyle w:val="a3"/>
                                <w:kinsoku w:val="0"/>
                                <w:overflowPunct w:val="0"/>
                                <w:spacing w:line="204" w:lineRule="exact"/>
                                <w:rPr>
                                  <w:rFonts w:ascii="Microsoft Sans Serif" w:hAnsi="Microsoft Sans Serif" w:cs="Microsoft Sans Serif"/>
                                  <w:sz w:val="18"/>
                                  <w:szCs w:val="18"/>
                                </w:rPr>
                              </w:pPr>
                              <w:r>
                                <w:rPr>
                                  <w:rFonts w:ascii="Microsoft Sans Serif" w:eastAsiaTheme="minorEastAsia" w:hAnsi="Microsoft Sans Serif" w:cs="Microsoft Sans Serif"/>
                                  <w:sz w:val="18"/>
                                  <w:szCs w:val="18"/>
                                </w:rPr>
                                <w:t xml:space="preserve">Wired </w:t>
                              </w:r>
                              <w:r>
                                <w:rPr>
                                  <w:rFonts w:hAnsi="Microsoft Sans Serif" w:hint="eastAsia"/>
                                  <w:sz w:val="18"/>
                                  <w:szCs w:val="18"/>
                                </w:rPr>
                                <w:t>寄存器</w:t>
                              </w:r>
                              <w:r>
                                <w:rPr>
                                  <w:rFonts w:ascii="Microsoft Sans Serif" w:hAnsi="Microsoft Sans Serif" w:cs="Microsoft Sans Serif"/>
                                  <w:sz w:val="18"/>
                                  <w:szCs w:val="18"/>
                                </w:rPr>
                                <w:t xml:space="preserve"> </w:t>
                              </w:r>
                            </w:p>
                          </w:txbxContent>
                        </wps:txbx>
                        <wps:bodyPr rot="0" vert="horz" wrap="square" lIns="0" tIns="0" rIns="0" bIns="0" anchor="t" anchorCtr="0" upright="1">
                          <a:noAutofit/>
                        </wps:bodyPr>
                      </wps:wsp>
                      <wps:wsp>
                        <wps:cNvPr id="838" name="Text Box 1762"/>
                        <wps:cNvSpPr txBox="1">
                          <a:spLocks noChangeArrowheads="1"/>
                        </wps:cNvSpPr>
                        <wps:spPr bwMode="auto">
                          <a:xfrm>
                            <a:off x="1956" y="1613"/>
                            <a:ext cx="9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1F" w14:textId="77777777" w:rsidR="00352539" w:rsidRDefault="00352539" w:rsidP="002A6003">
                              <w:pPr>
                                <w:pStyle w:val="a3"/>
                                <w:kinsoku w:val="0"/>
                                <w:overflowPunct w:val="0"/>
                                <w:spacing w:line="204" w:lineRule="exact"/>
                                <w:rPr>
                                  <w:rFonts w:ascii="Microsoft Sans Serif" w:hAnsi="Microsoft Sans Serif" w:cs="Microsoft Sans Serif"/>
                                  <w:sz w:val="18"/>
                                  <w:szCs w:val="18"/>
                                </w:rPr>
                              </w:pPr>
                              <w:r>
                                <w:rPr>
                                  <w:rFonts w:hint="eastAsia"/>
                                  <w:sz w:val="18"/>
                                  <w:szCs w:val="18"/>
                                </w:rPr>
                                <w:t>随机项范围</w:t>
                              </w:r>
                              <w:r>
                                <w:rPr>
                                  <w:rFonts w:ascii="Microsoft Sans Serif" w:hAnsi="Microsoft Sans Serif" w:cs="Microsoft Sans Serif"/>
                                  <w:sz w:val="18"/>
                                  <w:szCs w:val="18"/>
                                </w:rPr>
                                <w:t xml:space="preserve"> </w:t>
                              </w:r>
                            </w:p>
                          </w:txbxContent>
                        </wps:txbx>
                        <wps:bodyPr rot="0" vert="horz" wrap="square" lIns="0" tIns="0" rIns="0" bIns="0" anchor="t" anchorCtr="0" upright="1">
                          <a:noAutofit/>
                        </wps:bodyPr>
                      </wps:wsp>
                      <wps:wsp>
                        <wps:cNvPr id="839" name="Text Box 1763"/>
                        <wps:cNvSpPr txBox="1">
                          <a:spLocks noChangeArrowheads="1"/>
                        </wps:cNvSpPr>
                        <wps:spPr bwMode="auto">
                          <a:xfrm>
                            <a:off x="7421" y="540"/>
                            <a:ext cx="2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20"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63 </w:t>
                              </w:r>
                            </w:p>
                          </w:txbxContent>
                        </wps:txbx>
                        <wps:bodyPr rot="0" vert="horz" wrap="square" lIns="0" tIns="0" rIns="0" bIns="0" anchor="t" anchorCtr="0" upright="1">
                          <a:noAutofit/>
                        </wps:bodyPr>
                      </wps:wsp>
                      <wps:wsp>
                        <wps:cNvPr id="840" name="Text Box 1764"/>
                        <wps:cNvSpPr txBox="1">
                          <a:spLocks noChangeArrowheads="1"/>
                        </wps:cNvSpPr>
                        <wps:spPr bwMode="auto">
                          <a:xfrm>
                            <a:off x="5256" y="274"/>
                            <a:ext cx="40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21" w14:textId="77777777" w:rsidR="00352539" w:rsidRDefault="00352539" w:rsidP="002A6003">
                              <w:pPr>
                                <w:pStyle w:val="a3"/>
                                <w:kinsoku w:val="0"/>
                                <w:overflowPunct w:val="0"/>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TLB</w:t>
                              </w:r>
                              <w:r>
                                <w:rPr>
                                  <w:rFonts w:ascii="Microsoft Sans Serif" w:eastAsiaTheme="minorEastAsia" w:hAnsi="Microsoft Sans Serif" w:cs="Microsoft Sans Serif"/>
                                  <w:b/>
                                  <w:bCs/>
                                  <w:w w:val="99"/>
                                  <w:sz w:val="18"/>
                                  <w:szCs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EF4" id="Group 1736" o:spid="_x0000_s1369" style="position:absolute;margin-left:70.8pt;margin-top:11.15pt;width:432.5pt;height:248.8pt;z-index:251682816;mso-wrap-distance-left:0;mso-wrap-distance-right:0;mso-position-horizontal-relative:page" coordorigin="1416,223" coordsize="8650,4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" o:allowincell="f">
                <v:shape id="Freeform 1737" o:spid="_x0000_s1370" style="position:absolute;left:1425;top:228;width:8631;height:20;visibility:visible;mso-wrap-style:square;v-text-anchor:top" coordsize="8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" path="m,l8630,e" filled="f" strokeweight=".48pt">
                  <v:path arrowok="t" o:connecttype="custom" o:connectlocs="0,0;8630,0" o:connectangles="0,0"/>
                </v:shape>
                <v:shape id="Freeform 1738" o:spid="_x0000_s1371" style="position:absolute;left:1420;top:223;width:20;height:4976;visibility:visible;mso-wrap-style:square;v-text-anchor:top" coordsize="20,4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" path="m,l,4975e" filled="f" strokeweight=".48pt">
                  <v:path arrowok="t" o:connecttype="custom" o:connectlocs="0,0;0,4975" o:connectangles="0,0"/>
                </v:shape>
                <v:shape id="Freeform 1739" o:spid="_x0000_s1372" style="position:absolute;left:1425;top:5194;width:8631;height:20;visibility:visible;mso-wrap-style:square;v-text-anchor:top" coordsize="8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" path="m,l8630,e" filled="f" strokeweight=".16931mm">
                  <v:path arrowok="t" o:connecttype="custom" o:connectlocs="0,0;8630,0" o:connectangles="0,0"/>
                </v:shape>
                <v:shape id="Freeform 1740" o:spid="_x0000_s1373" style="position:absolute;left:10060;top:223;width:20;height:4976;visibility:visible;mso-wrap-style:square;v-text-anchor:top" coordsize="20,4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" path="m,l,4975e" filled="f" strokeweight=".48pt">
                  <v:path arrowok="t" o:connecttype="custom" o:connectlocs="0,0;0,4975" o:connectangles="0,0"/>
                </v:shape>
                <v:shape id="Picture 1741" o:spid="_x0000_s1374" type="#_x0000_t75" style="position:absolute;left:4687;top:3811;width:206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">
                  <v:imagedata r:id="rId54" o:title=""/>
                </v:shape>
                <v:shape id="Picture 1742" o:spid="_x0000_s1375" type="#_x0000_t75" style="position:absolute;left:4680;top:1061;width:2080;height: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">
                  <v:imagedata r:id="rId55" o:title=""/>
                </v:shape>
                <v:shape id="Freeform 1743" o:spid="_x0000_s1376" style="position:absolute;left:4568;top:949;width:2064;height:3734;visibility:visible;mso-wrap-style:square;v-text-anchor:top" coordsize="2064,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" path="m,l2064,r,3734l,3734,,xe" filled="f">
                  <v:path arrowok="t" o:connecttype="custom" o:connectlocs="0,0;2064,0;2064,3734;0,3734;0,0" o:connectangles="0,0,0,0,0"/>
                </v:shape>
                <v:shape id="Freeform 1744" o:spid="_x0000_s1377" style="position:absolute;left:4567;top:3700;width:2064;height:20;visibility:visible;mso-wrap-style:square;v-text-anchor:top" coordsize="20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" path="m,l2064,1e" filled="f" strokeweight=".26456mm">
                  <v:path arrowok="t" o:connecttype="custom" o:connectlocs="0,0;2064,1" o:connectangles="0,0"/>
                </v:shape>
                <v:shape id="Freeform 1745" o:spid="_x0000_s1378" style="position:absolute;left:1812;top:949;width:2295;height:20;visibility:visible;mso-wrap-style:square;v-text-anchor:top" coordsize="22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" path="m,l2295,1e" filled="f" strokeweight=".26456mm">
                  <v:path arrowok="t" o:connecttype="custom" o:connectlocs="0,0;2295,1" o:connectangles="0,0"/>
                </v:shape>
                <v:shape id="Freeform 1746" o:spid="_x0000_s1379" style="position:absolute;left:1812;top:3700;width:2295;height:20;visibility:visible;mso-wrap-style:square;v-text-anchor:top" coordsize="22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" path="m,l2295,1e" filled="f" strokeweight=".26456mm">
                  <v:path arrowok="t" o:connecttype="custom" o:connectlocs="0,0;2295,1" o:connectangles="0,0"/>
                </v:shape>
                <v:shape id="Freeform 1747" o:spid="_x0000_s1380" style="position:absolute;left:3878;top:1049;width:20;height:2551;visibility:visible;mso-wrap-style:square;v-text-anchor:top" coordsize="20,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" path="m,l,2551e" filled="f">
                  <v:path arrowok="t" o:connecttype="custom" o:connectlocs="0,0;0,2551" o:connectangles="0,0"/>
                </v:shape>
                <v:shape id="Freeform 1748" o:spid="_x0000_s1381" style="position:absolute;left:3818;top:3580;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" path="m120,l,,60,120,120,xe" fillcolor="black" stroked="f">
                  <v:path arrowok="t" o:connecttype="custom" o:connectlocs="120,0;0,0;60,120;120,0" o:connectangles="0,0,0,0"/>
                </v:shape>
                <v:shape id="Freeform 1749" o:spid="_x0000_s1382" style="position:absolute;left:3818;top:949;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" path="m59,l,120r120,-1l59,xe" fillcolor="black" stroked="f">
                  <v:path arrowok="t" o:connecttype="custom" o:connectlocs="59,0;0,120;120,119;59,0" o:connectangles="0,0,0,0"/>
                </v:shape>
                <v:shape id="Freeform 1750" o:spid="_x0000_s1383" style="position:absolute;left:1812;top:4683;width:2295;height:20;visibility:visible;mso-wrap-style:square;v-text-anchor:top" coordsize="22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" path="m,l2295,1e" filled="f" strokeweight=".26456mm">
                  <v:path arrowok="t" o:connecttype="custom" o:connectlocs="0,0;2295,1" o:connectangles="0,0"/>
                </v:shape>
                <v:shape id="Freeform 1751" o:spid="_x0000_s1384" style="position:absolute;left:2044;top:3800;width:20;height:783;visibility:visible;mso-wrap-style:square;v-text-anchor:top" coordsize="2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" path="m,l,783e" filled="f">
                  <v:path arrowok="t" o:connecttype="custom" o:connectlocs="0,0;0,783" o:connectangles="0,0"/>
                </v:shape>
                <v:shape id="Freeform 1752" o:spid="_x0000_s1385" style="position:absolute;left:1984;top:4563;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" path="m120,l,,60,120,120,xe" fillcolor="black" stroked="f">
                  <v:path arrowok="t" o:connecttype="custom" o:connectlocs="120,0;0,0;60,120;120,0" o:connectangles="0,0,0,0"/>
                </v:shape>
                <v:shape id="Freeform 1753" o:spid="_x0000_s1386" style="position:absolute;left:1984;top:3700;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" path="m59,l,120r120,-1l59,xe" fillcolor="black" stroked="f">
                  <v:path arrowok="t" o:connecttype="custom" o:connectlocs="59,0;0,120;120,119;59,0" o:connectangles="0,0,0,0"/>
                </v:shape>
                <v:shape id="Freeform 1754" o:spid="_x0000_s1387" style="position:absolute;left:7190;top:3700;width:818;height:20;visibility:visible;mso-wrap-style:square;v-text-anchor:top" coordsize="8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" path="m817,l,e" filled="f">
                  <v:path arrowok="t" o:connecttype="custom" o:connectlocs="817,0;0,0" o:connectangles="0,0"/>
                </v:shape>
                <v:shape id="Freeform 1755" o:spid="_x0000_s1388" style="position:absolute;left:7090;top:3640;width:121;height:120;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" path="m119,l,60r120,60l119,xe" fillcolor="black" stroked="f">
                  <v:path arrowok="t" o:connecttype="custom" o:connectlocs="119,0;0,60;120,120;119,0" o:connectangles="0,0,0,0"/>
                </v:shape>
                <v:shape id="Freeform 1756" o:spid="_x0000_s1389" style="position:absolute;left:5970;top:3796;width:2039;height:691;visibility:visible;mso-wrap-style:square;v-text-anchor:top" coordsize="2039,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" path="m,l19,64r23,64l70,189r35,60l149,305r52,53l265,408r77,45l433,493r54,19l545,529r61,17l672,561r68,13l812,587r75,12l965,609r81,10l1128,628r85,8l1300,644r89,7l1479,658r91,6l1662,669r94,6l1850,680r94,5l2038,690e" filled="f">
                  <v:path arrowok="t" o:connecttype="custom" o:connectlocs="0,0;19,64;42,128;70,189;105,249;149,305;201,358;265,408;342,453;433,493;487,512;545,529;606,546;672,561;740,574;812,587;887,599;965,609;1046,619;1128,628;1213,636;1300,644;1389,651;1479,658;1570,664;1662,669;1756,675;1850,680;1944,685;2038,690" o:connectangles="0,0,0,0,0,0,0,0,0,0,0,0,0,0,0,0,0,0,0,0,0,0,0,0,0,0,0,0,0,0"/>
                </v:shape>
                <v:shape id="Freeform 1757" o:spid="_x0000_s1390" style="position:absolute;left:5916;top:3700;width:117;height:132;visibility:visible;mso-wrap-style:square;v-text-anchor:top" coordsize="11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" path="m28,l,131,116,101,28,xe" fillcolor="black" stroked="f">
                  <v:path arrowok="t" o:connecttype="custom" o:connectlocs="28,0;0,131;116,101;28,0" o:connectangles="0,0,0,0"/>
                </v:shape>
                <v:shape id="Text Box 1758" o:spid="_x0000_s1391" type="#_x0000_t202" style="position:absolute;left:8083;top:4299;width:60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v/xQAAANwAAAAPAAAAZHJzL2Rvd25yZXYueG1sRI9Ba8JA&#10;FITvBf/D8gRvdaMt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Qdsv/xQAAANwAAAAP&#10;AAAAAAAAAAAAAAAAAAcCAABkcnMvZG93bnJldi54bWxQSwUGAAAAAAMAAwC3AAAA+QIAAAAA&#10;" filled="f" stroked="f">
                  <v:textbox inset="0,0,0,0">
                    <w:txbxContent>
                      <w:p w14:paraId="3009901B" w14:textId="77777777" w:rsidR="00352539" w:rsidRDefault="00352539" w:rsidP="002A6003">
                        <w:pPr>
                          <w:pStyle w:val="a3"/>
                          <w:kinsoku w:val="0"/>
                          <w:overflowPunct w:val="0"/>
                          <w:spacing w:line="204" w:lineRule="exact"/>
                          <w:rPr>
                            <w:rFonts w:ascii="Microsoft Sans Serif" w:hAnsi="Microsoft Sans Serif" w:cs="Microsoft Sans Serif"/>
                            <w:sz w:val="18"/>
                            <w:szCs w:val="18"/>
                          </w:rPr>
                        </w:pPr>
                        <w:r>
                          <w:rPr>
                            <w:rFonts w:hint="eastAsia"/>
                            <w:sz w:val="18"/>
                            <w:szCs w:val="18"/>
                          </w:rPr>
                          <w:t>随机值</w:t>
                        </w:r>
                        <w:r>
                          <w:rPr>
                            <w:rFonts w:ascii="Microsoft Sans Serif" w:hAnsi="Microsoft Sans Serif" w:cs="Microsoft Sans Serif"/>
                            <w:sz w:val="18"/>
                            <w:szCs w:val="18"/>
                          </w:rPr>
                          <w:t xml:space="preserve"> </w:t>
                        </w:r>
                      </w:p>
                    </w:txbxContent>
                  </v:textbox>
                </v:shape>
                <v:shape id="Text Box 1759" o:spid="_x0000_s1392" type="#_x0000_t202" style="position:absolute;left:6862;top:4289;width:219;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kxQAAANwAAAAPAAAAZHJzL2Rvd25yZXYueG1sRI9Ba8JA&#10;FITvBf/D8gRvdaOl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D/Om5kxQAAANwAAAAP&#10;AAAAAAAAAAAAAAAAAAcCAABkcnMvZG93bnJldi54bWxQSwUGAAAAAAMAAwC3AAAA+QIAAAAA&#10;" filled="f" stroked="f">
                  <v:textbox inset="0,0,0,0">
                    <w:txbxContent>
                      <w:p w14:paraId="3009901C" w14:textId="77777777" w:rsidR="00352539" w:rsidRDefault="00352539" w:rsidP="002A6003">
                        <w:pPr>
                          <w:pStyle w:val="a3"/>
                          <w:kinsoku w:val="0"/>
                          <w:overflowPunct w:val="0"/>
                          <w:rPr>
                            <w:rFonts w:ascii="Microsoft Sans Serif" w:eastAsiaTheme="minorEastAsia" w:hAnsi="Microsoft Sans Serif" w:cs="Microsoft Sans Serif"/>
                            <w:sz w:val="24"/>
                            <w:szCs w:val="24"/>
                          </w:rPr>
                        </w:pPr>
                        <w:r>
                          <w:rPr>
                            <w:rFonts w:ascii="Microsoft Sans Serif" w:eastAsiaTheme="minorEastAsia" w:hAnsi="Microsoft Sans Serif" w:cs="Microsoft Sans Serif"/>
                            <w:sz w:val="24"/>
                            <w:szCs w:val="24"/>
                          </w:rPr>
                          <w:t xml:space="preserve">0 </w:t>
                        </w:r>
                      </w:p>
                    </w:txbxContent>
                  </v:textbox>
                </v:shape>
                <v:shape id="Text Box 1760" o:spid="_x0000_s1393" type="#_x0000_t202" style="position:absolute;left:2273;top:3821;width:9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ATxQAAANwAAAAPAAAAZHJzL2Rvd25yZXYueG1sRI9Ba8JA&#10;FITvBf/D8oTe6sYK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AP6PATxQAAANwAAAAP&#10;AAAAAAAAAAAAAAAAAAcCAABkcnMvZG93bnJldi54bWxQSwUGAAAAAAMAAwC3AAAA+QIAAAAA&#10;" filled="f" stroked="f">
                  <v:textbox inset="0,0,0,0">
                    <w:txbxContent>
                      <w:p w14:paraId="3009901D" w14:textId="77777777" w:rsidR="00352539" w:rsidRDefault="00352539" w:rsidP="002A6003">
                        <w:pPr>
                          <w:pStyle w:val="a3"/>
                          <w:kinsoku w:val="0"/>
                          <w:overflowPunct w:val="0"/>
                          <w:spacing w:line="204" w:lineRule="exact"/>
                          <w:rPr>
                            <w:rFonts w:ascii="Microsoft Sans Serif" w:hAnsi="Microsoft Sans Serif" w:cs="Microsoft Sans Serif"/>
                            <w:sz w:val="18"/>
                            <w:szCs w:val="18"/>
                          </w:rPr>
                        </w:pPr>
                        <w:proofErr w:type="gramStart"/>
                        <w:r>
                          <w:rPr>
                            <w:rFonts w:hint="eastAsia"/>
                            <w:sz w:val="18"/>
                            <w:szCs w:val="18"/>
                          </w:rPr>
                          <w:t>固定项</w:t>
                        </w:r>
                        <w:proofErr w:type="gramEnd"/>
                        <w:r>
                          <w:rPr>
                            <w:rFonts w:hint="eastAsia"/>
                            <w:sz w:val="18"/>
                            <w:szCs w:val="18"/>
                          </w:rPr>
                          <w:t>范围</w:t>
                        </w:r>
                        <w:r>
                          <w:rPr>
                            <w:rFonts w:ascii="Microsoft Sans Serif" w:hAnsi="Microsoft Sans Serif" w:cs="Microsoft Sans Serif"/>
                            <w:sz w:val="18"/>
                            <w:szCs w:val="18"/>
                          </w:rPr>
                          <w:t xml:space="preserve"> </w:t>
                        </w:r>
                      </w:p>
                    </w:txbxContent>
                  </v:textbox>
                </v:shape>
                <v:shape id="Text Box 1761" o:spid="_x0000_s1394" type="#_x0000_t202" style="position:absolute;left:8047;top:3197;width:112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v:textbox inset="0,0,0,0">
                    <w:txbxContent>
                      <w:p w14:paraId="3009901E" w14:textId="77777777" w:rsidR="00352539" w:rsidRDefault="00352539" w:rsidP="002A6003">
                        <w:pPr>
                          <w:pStyle w:val="a3"/>
                          <w:kinsoku w:val="0"/>
                          <w:overflowPunct w:val="0"/>
                          <w:spacing w:line="204" w:lineRule="exact"/>
                          <w:rPr>
                            <w:rFonts w:ascii="Microsoft Sans Serif" w:hAnsi="Microsoft Sans Serif" w:cs="Microsoft Sans Serif"/>
                            <w:sz w:val="18"/>
                            <w:szCs w:val="18"/>
                          </w:rPr>
                        </w:pPr>
                        <w:r>
                          <w:rPr>
                            <w:rFonts w:ascii="Microsoft Sans Serif" w:eastAsiaTheme="minorEastAsia" w:hAnsi="Microsoft Sans Serif" w:cs="Microsoft Sans Serif"/>
                            <w:sz w:val="18"/>
                            <w:szCs w:val="18"/>
                          </w:rPr>
                          <w:t xml:space="preserve">Wired </w:t>
                        </w:r>
                        <w:r>
                          <w:rPr>
                            <w:rFonts w:hAnsi="Microsoft Sans Serif" w:hint="eastAsia"/>
                            <w:sz w:val="18"/>
                            <w:szCs w:val="18"/>
                          </w:rPr>
                          <w:t>寄存器</w:t>
                        </w:r>
                        <w:r>
                          <w:rPr>
                            <w:rFonts w:ascii="Microsoft Sans Serif" w:hAnsi="Microsoft Sans Serif" w:cs="Microsoft Sans Serif"/>
                            <w:sz w:val="18"/>
                            <w:szCs w:val="18"/>
                          </w:rPr>
                          <w:t xml:space="preserve"> </w:t>
                        </w:r>
                      </w:p>
                    </w:txbxContent>
                  </v:textbox>
                </v:shape>
                <v:shape id="Text Box 1762" o:spid="_x0000_s1395" type="#_x0000_t202" style="position:absolute;left:1956;top:1613;width:9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H6wQAAANwAAAAPAAAAZHJzL2Rvd25yZXYueG1sRE9Ni8Iw&#10;EL0L+x/CLHjTVAX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BE7wfrBAAAA3AAAAA8AAAAA&#10;AAAAAAAAAAAABwIAAGRycy9kb3ducmV2LnhtbFBLBQYAAAAAAwADALcAAAD1AgAAAAA=&#10;" filled="f" stroked="f">
                  <v:textbox inset="0,0,0,0">
                    <w:txbxContent>
                      <w:p w14:paraId="3009901F" w14:textId="77777777" w:rsidR="00352539" w:rsidRDefault="00352539" w:rsidP="002A6003">
                        <w:pPr>
                          <w:pStyle w:val="a3"/>
                          <w:kinsoku w:val="0"/>
                          <w:overflowPunct w:val="0"/>
                          <w:spacing w:line="204" w:lineRule="exact"/>
                          <w:rPr>
                            <w:rFonts w:ascii="Microsoft Sans Serif" w:hAnsi="Microsoft Sans Serif" w:cs="Microsoft Sans Serif"/>
                            <w:sz w:val="18"/>
                            <w:szCs w:val="18"/>
                          </w:rPr>
                        </w:pPr>
                        <w:r>
                          <w:rPr>
                            <w:rFonts w:hint="eastAsia"/>
                            <w:sz w:val="18"/>
                            <w:szCs w:val="18"/>
                          </w:rPr>
                          <w:t>随机项范围</w:t>
                        </w:r>
                        <w:r>
                          <w:rPr>
                            <w:rFonts w:ascii="Microsoft Sans Serif" w:hAnsi="Microsoft Sans Serif" w:cs="Microsoft Sans Serif"/>
                            <w:sz w:val="18"/>
                            <w:szCs w:val="18"/>
                          </w:rPr>
                          <w:t xml:space="preserve"> </w:t>
                        </w:r>
                      </w:p>
                    </w:txbxContent>
                  </v:textbox>
                </v:shape>
                <v:shape id="Text Box 1763" o:spid="_x0000_s1396" type="#_x0000_t202" style="position:absolute;left:7421;top:540;width:2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h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B+d2RhxQAAANwAAAAP&#10;AAAAAAAAAAAAAAAAAAcCAABkcnMvZG93bnJldi54bWxQSwUGAAAAAAMAAwC3AAAA+QIAAAAA&#10;" filled="f" stroked="f">
                  <v:textbox inset="0,0,0,0">
                    <w:txbxContent>
                      <w:p w14:paraId="30099020"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63 </w:t>
                        </w:r>
                      </w:p>
                    </w:txbxContent>
                  </v:textbox>
                </v:shape>
                <v:shape id="Text Box 1764" o:spid="_x0000_s1397" type="#_x0000_t202" style="position:absolute;left:5256;top:274;width:4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6BwQAAANwAAAAPAAAAZHJzL2Rvd25yZXYueG1sRE9Ni8Iw&#10;EL0L+x/CLHjTVB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LdLvoHBAAAA3AAAAA8AAAAA&#10;AAAAAAAAAAAABwIAAGRycy9kb3ducmV2LnhtbFBLBQYAAAAAAwADALcAAAD1AgAAAAA=&#10;" filled="f" stroked="f">
                  <v:textbox inset="0,0,0,0">
                    <w:txbxContent>
                      <w:p w14:paraId="30099021" w14:textId="77777777" w:rsidR="00352539" w:rsidRDefault="00352539" w:rsidP="002A6003">
                        <w:pPr>
                          <w:pStyle w:val="a3"/>
                          <w:kinsoku w:val="0"/>
                          <w:overflowPunct w:val="0"/>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TLB</w:t>
                        </w:r>
                        <w:r>
                          <w:rPr>
                            <w:rFonts w:ascii="Microsoft Sans Serif" w:eastAsiaTheme="minorEastAsia" w:hAnsi="Microsoft Sans Serif" w:cs="Microsoft Sans Serif"/>
                            <w:b/>
                            <w:bCs/>
                            <w:w w:val="99"/>
                            <w:sz w:val="18"/>
                            <w:szCs w:val="18"/>
                          </w:rPr>
                          <w:t xml:space="preserve"> </w:t>
                        </w:r>
                      </w:p>
                    </w:txbxContent>
                  </v:textbox>
                </v:shape>
                <w10:wrap type="topAndBottom" anchorx="page"/>
              </v:group>
            </w:pict>
          </mc:Fallback>
        </mc:AlternateContent>
      </w:r>
    </w:p>
    <w:p w14:paraId="30097937" w14:textId="77777777" w:rsidR="002A6003" w:rsidRPr="002A6003" w:rsidRDefault="002A6003" w:rsidP="002A6003">
      <w:pPr>
        <w:kinsoku w:val="0"/>
        <w:overflowPunct w:val="0"/>
        <w:autoSpaceDE w:val="0"/>
        <w:autoSpaceDN w:val="0"/>
        <w:adjustRightInd w:val="0"/>
        <w:ind w:left="1652" w:right="3010"/>
        <w:jc w:val="center"/>
        <w:rPr>
          <w:rFonts w:ascii="Times New Roman" w:eastAsia="宋体" w:hAnsi="Times New Roman" w:cs="宋体"/>
          <w:kern w:val="0"/>
          <w:sz w:val="18"/>
          <w:szCs w:val="18"/>
        </w:rPr>
      </w:pPr>
      <w:bookmarkStart w:id="105" w:name="_bookmark222"/>
      <w:bookmarkEnd w:id="105"/>
      <w:r w:rsidRPr="002A6003">
        <w:rPr>
          <w:rFonts w:ascii="Times New Roman" w:eastAsia="宋体" w:hAnsi="Times New Roman" w:cs="宋体" w:hint="eastAsia"/>
          <w:kern w:val="0"/>
          <w:sz w:val="18"/>
          <w:szCs w:val="18"/>
        </w:rPr>
        <w:t>Figure 3-7. Wired register boundaries</w:t>
      </w:r>
    </w:p>
    <w:p w14:paraId="30097938"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4"/>
          <w:szCs w:val="14"/>
        </w:rPr>
      </w:pPr>
    </w:p>
    <w:p w14:paraId="3009793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Times New Roman"/>
          <w:kern w:val="0"/>
          <w:szCs w:val="21"/>
        </w:rPr>
        <w:t>T</w:t>
      </w:r>
      <w:r w:rsidRPr="002A6003">
        <w:rPr>
          <w:rFonts w:ascii="Times New Roman" w:eastAsia="宋体" w:hAnsi="Times New Roman" w:cs="宋体"/>
          <w:spacing w:val="5"/>
          <w:kern w:val="0"/>
          <w:szCs w:val="21"/>
        </w:rPr>
        <w:t xml:space="preserve">he Wired register is set to 0 when the system is reset. </w:t>
      </w:r>
      <w:r w:rsidRPr="002A6003">
        <w:rPr>
          <w:rFonts w:ascii="Times New Roman" w:eastAsia="宋体" w:hAnsi="Times New Roman" w:cs="宋体" w:hint="eastAsia"/>
          <w:spacing w:val="5"/>
          <w:kern w:val="0"/>
          <w:szCs w:val="21"/>
        </w:rPr>
        <w:t>When writing to this register, the value of the Random register is set to the upper limit (see the Random register above).</w:t>
      </w:r>
    </w:p>
    <w:p w14:paraId="3009793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683840" behindDoc="1" locked="0" layoutInCell="0" allowOverlap="1" wp14:anchorId="30098EF6" wp14:editId="30098EF7">
                <wp:simplePos x="0" y="0"/>
                <wp:positionH relativeFrom="page">
                  <wp:posOffset>1118235</wp:posOffset>
                </wp:positionH>
                <wp:positionV relativeFrom="paragraph">
                  <wp:posOffset>755015</wp:posOffset>
                </wp:positionV>
                <wp:extent cx="12700" cy="266700"/>
                <wp:effectExtent l="0" t="0" r="0" b="0"/>
                <wp:wrapNone/>
                <wp:docPr id="811" name="Freeform 17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19 h 420"/>
                          </a:gdLst>
                          <a:ahLst/>
                          <a:cxnLst>
                            <a:cxn ang="0">
                              <a:pos x="T0" y="T1"/>
                            </a:cxn>
                            <a:cxn ang="0">
                              <a:pos x="T2" y="T3"/>
                            </a:cxn>
                          </a:cxnLst>
                          <a:rect l="0" t="0" r="r" b="b"/>
                          <a:pathLst>
                            <a:path w="20" h="420">
                              <a:moveTo>
                                <a:pt x="0" y="0"/>
                              </a:moveTo>
                              <a:lnTo>
                                <a:pt x="0" y="419"/>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EEAB67" id="Freeform 1765" o:spid="_x0000_s1026" style="position:absolute;left:0;text-align:lef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8.05pt,59.45pt,88.05pt,80.4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" o:allowincell="f" filled="f" strokeweight=".50797mm">
                <v:path arrowok="t" o:connecttype="custom" o:connectlocs="0,0;0,266065"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684864" behindDoc="1" locked="0" layoutInCell="0" allowOverlap="1" wp14:anchorId="30098EF8" wp14:editId="30098EF9">
                <wp:simplePos x="0" y="0"/>
                <wp:positionH relativeFrom="page">
                  <wp:posOffset>6096000</wp:posOffset>
                </wp:positionH>
                <wp:positionV relativeFrom="paragraph">
                  <wp:posOffset>755015</wp:posOffset>
                </wp:positionV>
                <wp:extent cx="12700" cy="266700"/>
                <wp:effectExtent l="0" t="0" r="0" b="0"/>
                <wp:wrapNone/>
                <wp:docPr id="810" name="Freeform 1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19 h 420"/>
                          </a:gdLst>
                          <a:ahLst/>
                          <a:cxnLst>
                            <a:cxn ang="0">
                              <a:pos x="T0" y="T1"/>
                            </a:cxn>
                            <a:cxn ang="0">
                              <a:pos x="T2" y="T3"/>
                            </a:cxn>
                          </a:cxnLst>
                          <a:rect l="0" t="0" r="r" b="b"/>
                          <a:pathLst>
                            <a:path w="20" h="420">
                              <a:moveTo>
                                <a:pt x="0" y="0"/>
                              </a:moveTo>
                              <a:lnTo>
                                <a:pt x="0" y="419"/>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A3369D" id="Freeform 1766" o:spid="_x0000_s1026" style="position:absolute;left:0;text-align:lef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80pt,59.45pt,480pt,80.4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" o:allowincell="f" filled="f" strokeweight="1.44pt">
                <v:path arrowok="t" o:connecttype="custom" o:connectlocs="0,0;0,266065" o:connectangles="0,0"/>
                <w10:wrap anchorx="page"/>
              </v:polyline>
            </w:pict>
          </mc:Fallback>
        </mc:AlternateContent>
      </w:r>
      <w:hyperlink w:anchor="bookmark223" w:history="1">
        <w:r w:rsidRPr="002A6003">
          <w:rPr>
            <w:rFonts w:ascii="Times New Roman" w:eastAsia="宋体" w:hAnsi="Times New Roman" w:cs="宋体" w:hint="eastAsia"/>
            <w:spacing w:val="5"/>
            <w:kern w:val="0"/>
            <w:szCs w:val="21"/>
          </w:rPr>
          <w:t>Figure 3-8 shows the format of the Wired register;</w:t>
        </w:r>
      </w:hyperlink>
      <w:hyperlink w:anchor="bookmark224" w:history="1">
        <w:r w:rsidRPr="002A6003">
          <w:rPr>
            <w:rFonts w:ascii="Times New Roman" w:eastAsia="宋体" w:hAnsi="Times New Roman" w:cs="宋体" w:hint="eastAsia"/>
            <w:spacing w:val="5"/>
            <w:kern w:val="0"/>
            <w:szCs w:val="21"/>
          </w:rPr>
          <w:t>Table 3-8 describes the domain of this register.</w:t>
        </w:r>
      </w:hyperlink>
    </w:p>
    <w:p w14:paraId="3009793B"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0"/>
          <w:szCs w:val="10"/>
        </w:rPr>
      </w:pPr>
    </w:p>
    <w:tbl>
      <w:tblPr>
        <w:tblW w:w="0" w:type="auto"/>
        <w:tblInd w:w="1353" w:type="dxa"/>
        <w:tblLayout w:type="fixed"/>
        <w:tblCellMar>
          <w:left w:w="0" w:type="dxa"/>
          <w:right w:w="0" w:type="dxa"/>
        </w:tblCellMar>
        <w:tblLook w:val="0000" w:firstRow="0" w:lastRow="0" w:firstColumn="0" w:lastColumn="0" w:noHBand="0" w:noVBand="0"/>
      </w:tblPr>
      <w:tblGrid>
        <w:gridCol w:w="6024"/>
        <w:gridCol w:w="2616"/>
      </w:tblGrid>
      <w:tr w:rsidR="002A6003" w:rsidRPr="002A6003" w14:paraId="30097940" w14:textId="77777777" w:rsidTr="00AD241B">
        <w:trPr>
          <w:trHeight w:val="776"/>
        </w:trPr>
        <w:tc>
          <w:tcPr>
            <w:tcW w:w="6024" w:type="dxa"/>
            <w:tcBorders>
              <w:top w:val="single" w:sz="4" w:space="0" w:color="000000"/>
              <w:left w:val="single" w:sz="4" w:space="0" w:color="000000"/>
              <w:bottom w:val="single" w:sz="12" w:space="0" w:color="000000"/>
              <w:right w:val="none" w:sz="6" w:space="0" w:color="auto"/>
            </w:tcBorders>
          </w:tcPr>
          <w:p w14:paraId="3009793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793D" w14:textId="77777777" w:rsidR="002A6003" w:rsidRPr="002A6003" w:rsidRDefault="002A6003" w:rsidP="002A6003">
            <w:pPr>
              <w:tabs>
                <w:tab w:val="left" w:pos="5606"/>
              </w:tabs>
              <w:kinsoku w:val="0"/>
              <w:overflowPunct w:val="0"/>
              <w:autoSpaceDE w:val="0"/>
              <w:autoSpaceDN w:val="0"/>
              <w:adjustRightInd w:val="0"/>
              <w:ind w:left="354"/>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316</w:t>
            </w:r>
            <w:r w:rsidRPr="002A6003">
              <w:rPr>
                <w:rFonts w:ascii="Times New Roman" w:eastAsia="宋体" w:hAnsi="Times New Roman" w:cs="Times New Roman"/>
                <w:kern w:val="0"/>
                <w:szCs w:val="21"/>
              </w:rPr>
              <w:tab/>
            </w:r>
          </w:p>
        </w:tc>
        <w:tc>
          <w:tcPr>
            <w:tcW w:w="2616" w:type="dxa"/>
            <w:tcBorders>
              <w:top w:val="single" w:sz="4" w:space="0" w:color="000000"/>
              <w:left w:val="none" w:sz="6" w:space="0" w:color="auto"/>
              <w:bottom w:val="single" w:sz="12" w:space="0" w:color="000000"/>
              <w:right w:val="single" w:sz="4" w:space="0" w:color="000000"/>
            </w:tcBorders>
          </w:tcPr>
          <w:p w14:paraId="3009793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793F" w14:textId="77777777" w:rsidR="002A6003" w:rsidRPr="002A6003" w:rsidRDefault="002A6003" w:rsidP="002A6003">
            <w:pPr>
              <w:tabs>
                <w:tab w:val="left" w:pos="1900"/>
              </w:tabs>
              <w:kinsoku w:val="0"/>
              <w:overflowPunct w:val="0"/>
              <w:autoSpaceDE w:val="0"/>
              <w:autoSpaceDN w:val="0"/>
              <w:adjustRightInd w:val="0"/>
              <w:ind w:left="112"/>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50</w:t>
            </w:r>
            <w:r w:rsidRPr="002A6003">
              <w:rPr>
                <w:rFonts w:ascii="Times New Roman" w:eastAsia="宋体" w:hAnsi="Times New Roman" w:cs="Times New Roman"/>
                <w:kern w:val="0"/>
                <w:szCs w:val="21"/>
              </w:rPr>
              <w:tab/>
            </w:r>
          </w:p>
        </w:tc>
      </w:tr>
      <w:tr w:rsidR="002A6003" w:rsidRPr="002A6003" w14:paraId="30097943" w14:textId="77777777" w:rsidTr="00AD241B">
        <w:trPr>
          <w:trHeight w:val="361"/>
        </w:trPr>
        <w:tc>
          <w:tcPr>
            <w:tcW w:w="6024" w:type="dxa"/>
            <w:tcBorders>
              <w:top w:val="single" w:sz="12" w:space="0" w:color="000000"/>
              <w:left w:val="single" w:sz="4" w:space="0" w:color="000000"/>
              <w:bottom w:val="single" w:sz="12" w:space="0" w:color="000000"/>
              <w:right w:val="single" w:sz="12" w:space="0" w:color="000000"/>
            </w:tcBorders>
          </w:tcPr>
          <w:p w14:paraId="30097941" w14:textId="77777777" w:rsidR="002A6003" w:rsidRPr="002A6003" w:rsidRDefault="002A6003" w:rsidP="002A6003">
            <w:pPr>
              <w:kinsoku w:val="0"/>
              <w:overflowPunct w:val="0"/>
              <w:autoSpaceDE w:val="0"/>
              <w:autoSpaceDN w:val="0"/>
              <w:adjustRightInd w:val="0"/>
              <w:spacing w:line="234" w:lineRule="exact"/>
              <w:ind w:left="41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lastRenderedPageBreak/>
              <w:t>0</w:t>
            </w:r>
          </w:p>
        </w:tc>
        <w:tc>
          <w:tcPr>
            <w:tcW w:w="2616" w:type="dxa"/>
            <w:tcBorders>
              <w:top w:val="single" w:sz="12" w:space="0" w:color="000000"/>
              <w:left w:val="single" w:sz="12" w:space="0" w:color="000000"/>
              <w:bottom w:val="single" w:sz="12" w:space="0" w:color="000000"/>
              <w:right w:val="single" w:sz="4" w:space="0" w:color="000000"/>
            </w:tcBorders>
          </w:tcPr>
          <w:p w14:paraId="30097942" w14:textId="77777777" w:rsidR="002A6003" w:rsidRPr="002A6003" w:rsidRDefault="002A6003" w:rsidP="002A6003">
            <w:pPr>
              <w:kinsoku w:val="0"/>
              <w:overflowPunct w:val="0"/>
              <w:autoSpaceDE w:val="0"/>
              <w:autoSpaceDN w:val="0"/>
              <w:adjustRightInd w:val="0"/>
              <w:spacing w:line="234" w:lineRule="exact"/>
              <w:ind w:left="834"/>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Wired</w:t>
            </w:r>
          </w:p>
        </w:tc>
      </w:tr>
      <w:tr w:rsidR="002A6003" w:rsidRPr="002A6003" w14:paraId="30097946" w14:textId="77777777" w:rsidTr="00AD241B">
        <w:trPr>
          <w:trHeight w:val="527"/>
        </w:trPr>
        <w:tc>
          <w:tcPr>
            <w:tcW w:w="6024" w:type="dxa"/>
            <w:tcBorders>
              <w:top w:val="single" w:sz="12" w:space="0" w:color="000000"/>
              <w:left w:val="single" w:sz="4" w:space="0" w:color="000000"/>
              <w:bottom w:val="single" w:sz="4" w:space="0" w:color="000000"/>
              <w:right w:val="none" w:sz="6" w:space="0" w:color="auto"/>
            </w:tcBorders>
          </w:tcPr>
          <w:p w14:paraId="30097944" w14:textId="77777777" w:rsidR="002A6003" w:rsidRPr="002A6003" w:rsidRDefault="002A6003" w:rsidP="002A6003">
            <w:pPr>
              <w:kinsoku w:val="0"/>
              <w:overflowPunct w:val="0"/>
              <w:autoSpaceDE w:val="0"/>
              <w:autoSpaceDN w:val="0"/>
              <w:adjustRightInd w:val="0"/>
              <w:spacing w:line="237" w:lineRule="exact"/>
              <w:ind w:left="403"/>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26</w:t>
            </w:r>
          </w:p>
        </w:tc>
        <w:tc>
          <w:tcPr>
            <w:tcW w:w="2616" w:type="dxa"/>
            <w:tcBorders>
              <w:top w:val="single" w:sz="12" w:space="0" w:color="000000"/>
              <w:left w:val="none" w:sz="6" w:space="0" w:color="auto"/>
              <w:bottom w:val="single" w:sz="4" w:space="0" w:color="000000"/>
              <w:right w:val="single" w:sz="4" w:space="0" w:color="000000"/>
            </w:tcBorders>
          </w:tcPr>
          <w:p w14:paraId="30097945" w14:textId="77777777" w:rsidR="002A6003" w:rsidRPr="002A6003" w:rsidRDefault="002A6003" w:rsidP="002A6003">
            <w:pPr>
              <w:kinsoku w:val="0"/>
              <w:overflowPunct w:val="0"/>
              <w:autoSpaceDE w:val="0"/>
              <w:autoSpaceDN w:val="0"/>
              <w:adjustRightInd w:val="0"/>
              <w:spacing w:line="237" w:lineRule="exact"/>
              <w:ind w:right="38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6</w:t>
            </w:r>
          </w:p>
        </w:tc>
      </w:tr>
    </w:tbl>
    <w:p w14:paraId="30097949" w14:textId="77777777" w:rsidR="002A6003" w:rsidRPr="002A6003" w:rsidRDefault="002A6003" w:rsidP="002A6003">
      <w:pPr>
        <w:kinsoku w:val="0"/>
        <w:overflowPunct w:val="0"/>
        <w:autoSpaceDE w:val="0"/>
        <w:autoSpaceDN w:val="0"/>
        <w:adjustRightInd w:val="0"/>
        <w:spacing w:before="81" w:line="686" w:lineRule="auto"/>
        <w:ind w:left="5045" w:right="5042" w:hanging="1"/>
        <w:jc w:val="center"/>
        <w:rPr>
          <w:rFonts w:ascii="Times New Roman" w:eastAsia="宋体" w:hAnsi="Times New Roman" w:cs="宋体"/>
          <w:spacing w:val="-4"/>
          <w:kern w:val="0"/>
          <w:sz w:val="18"/>
          <w:szCs w:val="18"/>
        </w:rPr>
      </w:pPr>
      <w:r w:rsidRPr="002A6003">
        <w:rPr>
          <w:rFonts w:ascii="Times New Roman" w:eastAsia="宋体" w:hAnsi="Times New Roman" w:cs="宋体"/>
          <w:noProof/>
          <w:kern w:val="0"/>
          <w:szCs w:val="21"/>
        </w:rPr>
        <mc:AlternateContent>
          <mc:Choice Requires="wps">
            <w:drawing>
              <wp:anchor distT="0" distB="0" distL="114300" distR="114300" simplePos="0" relativeHeight="251685888" behindDoc="0" locked="0" layoutInCell="0" allowOverlap="1" wp14:anchorId="30098EFA" wp14:editId="30098EFB">
                <wp:simplePos x="0" y="0"/>
                <wp:positionH relativeFrom="page">
                  <wp:posOffset>1071245</wp:posOffset>
                </wp:positionH>
                <wp:positionV relativeFrom="paragraph">
                  <wp:posOffset>700405</wp:posOffset>
                </wp:positionV>
                <wp:extent cx="5420995" cy="737870"/>
                <wp:effectExtent l="0" t="0" r="0" b="0"/>
                <wp:wrapNone/>
                <wp:docPr id="809" name="Text Box 17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0995" cy="737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2088"/>
                              <w:gridCol w:w="6434"/>
                            </w:tblGrid>
                            <w:tr w:rsidR="00352539" w14:paraId="30099024" w14:textId="77777777">
                              <w:trPr>
                                <w:trHeight w:val="35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9022" w14:textId="77777777" w:rsidR="00352539" w:rsidRDefault="00352539">
                                  <w:pPr>
                                    <w:pStyle w:val="TableParagraph"/>
                                    <w:kinsoku w:val="0"/>
                                    <w:overflowPunct w:val="0"/>
                                    <w:spacing w:line="228" w:lineRule="exact"/>
                                    <w:ind w:left="7"/>
                                    <w:jc w:val="center"/>
                                    <w:rPr>
                                      <w:rFonts w:ascii="宋体" w:eastAsia="宋体" w:hAnsi="Times New Roman" w:cs="宋体"/>
                                      <w:b/>
                                      <w:bCs/>
                                      <w:color w:val="FFFFFF"/>
                                      <w:w w:val="99"/>
                                      <w:sz w:val="18"/>
                                      <w:szCs w:val="18"/>
                                    </w:rPr>
                                  </w:pPr>
                                  <w:r>
                                    <w:rPr>
                                      <w:rFonts w:ascii="宋体" w:eastAsia="宋体" w:hAnsi="Times New Roman" w:cs="宋体" w:hint="eastAsia"/>
                                      <w:b/>
                                      <w:bCs/>
                                      <w:color w:val="FFFFFF"/>
                                      <w:w w:val="99"/>
                                      <w:sz w:val="18"/>
                                      <w:szCs w:val="18"/>
                                    </w:rPr>
                                    <w:t>The domain</w:t>
                                  </w:r>
                                </w:p>
                              </w:tc>
                              <w:tc>
                                <w:tcPr>
                                  <w:tcW w:w="6434" w:type="dxa"/>
                                  <w:tcBorders>
                                    <w:top w:val="none" w:sz="6" w:space="0" w:color="auto"/>
                                    <w:left w:val="none" w:sz="6" w:space="0" w:color="auto"/>
                                    <w:bottom w:val="single" w:sz="4" w:space="0" w:color="0000FF"/>
                                    <w:right w:val="none" w:sz="6" w:space="0" w:color="auto"/>
                                  </w:tcBorders>
                                  <w:shd w:val="clear" w:color="auto" w:fill="000080"/>
                                </w:tcPr>
                                <w:p w14:paraId="30099023" w14:textId="77777777" w:rsidR="00352539" w:rsidRDefault="00352539">
                                  <w:pPr>
                                    <w:pStyle w:val="TableParagraph"/>
                                    <w:kinsoku w:val="0"/>
                                    <w:overflowPunct w:val="0"/>
                                    <w:spacing w:line="228" w:lineRule="exact"/>
                                    <w:ind w:left="2811" w:right="2799"/>
                                    <w:jc w:val="center"/>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9027" w14:textId="77777777">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9025" w14:textId="77777777" w:rsidR="00352539" w:rsidRDefault="00352539">
                                  <w:pPr>
                                    <w:pStyle w:val="TableParagraph"/>
                                    <w:kinsoku w:val="0"/>
                                    <w:overflowPunct w:val="0"/>
                                    <w:spacing w:before="19"/>
                                    <w:ind w:left="527"/>
                                    <w:rPr>
                                      <w:rFonts w:ascii="Times New Roman" w:hAnsi="Times New Roman" w:cs="Times New Roman"/>
                                      <w:sz w:val="18"/>
                                      <w:szCs w:val="18"/>
                                    </w:rPr>
                                  </w:pPr>
                                  <w:r>
                                    <w:rPr>
                                      <w:rFonts w:ascii="Times New Roman" w:hAnsi="Times New Roman" w:cs="Times New Roman"/>
                                      <w:sz w:val="18"/>
                                      <w:szCs w:val="18"/>
                                    </w:rPr>
                                    <w:t>Wired</w:t>
                                  </w:r>
                                </w:p>
                              </w:tc>
                              <w:tc>
                                <w:tcPr>
                                  <w:tcW w:w="6434" w:type="dxa"/>
                                  <w:tcBorders>
                                    <w:top w:val="single" w:sz="4" w:space="0" w:color="0000FF"/>
                                    <w:left w:val="single" w:sz="4" w:space="0" w:color="0000FF"/>
                                    <w:bottom w:val="single" w:sz="4" w:space="0" w:color="0000FF"/>
                                    <w:right w:val="single" w:sz="4" w:space="0" w:color="0000FF"/>
                                  </w:tcBorders>
                                </w:tcPr>
                                <w:p w14:paraId="30099026" w14:textId="77777777" w:rsidR="00352539" w:rsidRDefault="00352539">
                                  <w:pPr>
                                    <w:pStyle w:val="TableParagraph"/>
                                    <w:kinsoku w:val="0"/>
                                    <w:overflowPunct w:val="0"/>
                                    <w:spacing w:before="21"/>
                                    <w:ind w:left="527"/>
                                    <w:rPr>
                                      <w:rFonts w:ascii="宋体" w:eastAsia="宋体" w:hAnsi="Times New Roman" w:cs="宋体"/>
                                      <w:sz w:val="18"/>
                                      <w:szCs w:val="18"/>
                                    </w:rPr>
                                  </w:pPr>
                                  <w:r>
                                    <w:rPr>
                                      <w:rFonts w:ascii="Times New Roman" w:hAnsi="Times New Roman" w:cs="Times New Roman"/>
                                      <w:sz w:val="18"/>
                                      <w:szCs w:val="18"/>
                                    </w:rPr>
                                    <w:t xml:space="preserve">TLB fixes table item boundaries </w:t>
                                  </w:r>
                                </w:p>
                              </w:tc>
                            </w:tr>
                            <w:tr w:rsidR="00352539" w14:paraId="3009902A" w14:textId="77777777">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9028" w14:textId="77777777" w:rsidR="00352539" w:rsidRDefault="00352539">
                                  <w:pPr>
                                    <w:pStyle w:val="TableParagraph"/>
                                    <w:kinsoku w:val="0"/>
                                    <w:overflowPunct w:val="0"/>
                                    <w:spacing w:before="16"/>
                                    <w:ind w:left="527"/>
                                    <w:rPr>
                                      <w:rFonts w:ascii="Times New Roman" w:hAnsi="Times New Roman" w:cs="Times New Roman"/>
                                      <w:sz w:val="18"/>
                                      <w:szCs w:val="18"/>
                                    </w:rPr>
                                  </w:pPr>
                                  <w:r>
                                    <w:rPr>
                                      <w:rFonts w:ascii="Times New Roman" w:hAnsi="Times New Roman" w:cs="Times New Roman"/>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9029" w14:textId="77777777" w:rsidR="00352539" w:rsidRDefault="00352539">
                                  <w:pPr>
                                    <w:pStyle w:val="TableParagraph"/>
                                    <w:kinsoku w:val="0"/>
                                    <w:overflowPunct w:val="0"/>
                                    <w:spacing w:before="19"/>
                                    <w:ind w:left="527"/>
                                    <w:rPr>
                                      <w:rFonts w:ascii="宋体" w:eastAsia="宋体" w:hAnsi="Times New Roman" w:cs="宋体"/>
                                      <w:sz w:val="18"/>
                                      <w:szCs w:val="18"/>
                                    </w:rPr>
                                  </w:pPr>
                                  <w:r>
                                    <w:rPr>
                                      <w:rFonts w:ascii="宋体" w:eastAsia="宋体" w:hAnsi="Times New Roman" w:cs="宋体" w:hint="eastAsia"/>
                                      <w:sz w:val="18"/>
                                      <w:szCs w:val="18"/>
                                    </w:rPr>
                                    <w:t>Retained. You must press 0 to write and return 0 on read.</w:t>
                                  </w:r>
                                </w:p>
                              </w:tc>
                            </w:tr>
                          </w:tbl>
                          <w:p w14:paraId="3009902B" w14:textId="77777777" w:rsidR="00352539" w:rsidRDefault="00352539" w:rsidP="002A6003">
                            <w:pPr>
                              <w:pStyle w:val="a3"/>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EFA" id="Text Box 1767" o:spid="_x0000_s1398" type="#_x0000_t202" style="position:absolute;left:0;text-align:left;margin-left:84.35pt;margin-top:55.15pt;width:426.85pt;height:58.1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2088"/>
                        <w:gridCol w:w="6434"/>
                      </w:tblGrid>
                      <w:tr w:rsidR="00352539" w14:paraId="30099024" w14:textId="77777777">
                        <w:trPr>
                          <w:trHeight w:val="35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9022" w14:textId="77777777" w:rsidR="00352539" w:rsidRDefault="00352539">
                            <w:pPr>
                              <w:pStyle w:val="TableParagraph"/>
                              <w:kinsoku w:val="0"/>
                              <w:overflowPunct w:val="0"/>
                              <w:spacing w:line="228" w:lineRule="exact"/>
                              <w:ind w:left="7"/>
                              <w:jc w:val="center"/>
                              <w:rPr>
                                <w:rFonts w:ascii="宋体" w:eastAsia="宋体" w:hAnsi="Times New Roman" w:cs="宋体"/>
                                <w:b/>
                                <w:bCs/>
                                <w:color w:val="FFFFFF"/>
                                <w:w w:val="99"/>
                                <w:sz w:val="18"/>
                                <w:szCs w:val="18"/>
                              </w:rPr>
                            </w:pPr>
                            <w:r>
                              <w:rPr>
                                <w:rFonts w:ascii="宋体" w:eastAsia="宋体" w:hAnsi="Times New Roman" w:cs="宋体" w:hint="eastAsia"/>
                                <w:b/>
                                <w:bCs/>
                                <w:color w:val="FFFFFF"/>
                                <w:w w:val="99"/>
                                <w:sz w:val="18"/>
                                <w:szCs w:val="18"/>
                              </w:rPr>
                              <w:t>The domain</w:t>
                            </w:r>
                          </w:p>
                        </w:tc>
                        <w:tc>
                          <w:tcPr>
                            <w:tcW w:w="6434" w:type="dxa"/>
                            <w:tcBorders>
                              <w:top w:val="none" w:sz="6" w:space="0" w:color="auto"/>
                              <w:left w:val="none" w:sz="6" w:space="0" w:color="auto"/>
                              <w:bottom w:val="single" w:sz="4" w:space="0" w:color="0000FF"/>
                              <w:right w:val="none" w:sz="6" w:space="0" w:color="auto"/>
                            </w:tcBorders>
                            <w:shd w:val="clear" w:color="auto" w:fill="000080"/>
                          </w:tcPr>
                          <w:p w14:paraId="30099023" w14:textId="77777777" w:rsidR="00352539" w:rsidRDefault="00352539">
                            <w:pPr>
                              <w:pStyle w:val="TableParagraph"/>
                              <w:kinsoku w:val="0"/>
                              <w:overflowPunct w:val="0"/>
                              <w:spacing w:line="228" w:lineRule="exact"/>
                              <w:ind w:left="2811" w:right="2799"/>
                              <w:jc w:val="center"/>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9027" w14:textId="77777777">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9025" w14:textId="77777777" w:rsidR="00352539" w:rsidRDefault="00352539">
                            <w:pPr>
                              <w:pStyle w:val="TableParagraph"/>
                              <w:kinsoku w:val="0"/>
                              <w:overflowPunct w:val="0"/>
                              <w:spacing w:before="19"/>
                              <w:ind w:left="527"/>
                              <w:rPr>
                                <w:rFonts w:ascii="Times New Roman" w:hAnsi="Times New Roman" w:cs="Times New Roman"/>
                                <w:sz w:val="18"/>
                                <w:szCs w:val="18"/>
                              </w:rPr>
                            </w:pPr>
                            <w:r>
                              <w:rPr>
                                <w:rFonts w:ascii="Times New Roman" w:hAnsi="Times New Roman" w:cs="Times New Roman"/>
                                <w:sz w:val="18"/>
                                <w:szCs w:val="18"/>
                              </w:rPr>
                              <w:t>Wired</w:t>
                            </w:r>
                          </w:p>
                        </w:tc>
                        <w:tc>
                          <w:tcPr>
                            <w:tcW w:w="6434" w:type="dxa"/>
                            <w:tcBorders>
                              <w:top w:val="single" w:sz="4" w:space="0" w:color="0000FF"/>
                              <w:left w:val="single" w:sz="4" w:space="0" w:color="0000FF"/>
                              <w:bottom w:val="single" w:sz="4" w:space="0" w:color="0000FF"/>
                              <w:right w:val="single" w:sz="4" w:space="0" w:color="0000FF"/>
                            </w:tcBorders>
                          </w:tcPr>
                          <w:p w14:paraId="30099026" w14:textId="77777777" w:rsidR="00352539" w:rsidRDefault="00352539">
                            <w:pPr>
                              <w:pStyle w:val="TableParagraph"/>
                              <w:kinsoku w:val="0"/>
                              <w:overflowPunct w:val="0"/>
                              <w:spacing w:before="21"/>
                              <w:ind w:left="527"/>
                              <w:rPr>
                                <w:rFonts w:ascii="宋体" w:eastAsia="宋体" w:hAnsi="Times New Roman" w:cs="宋体"/>
                                <w:sz w:val="18"/>
                                <w:szCs w:val="18"/>
                              </w:rPr>
                            </w:pPr>
                            <w:r>
                              <w:rPr>
                                <w:rFonts w:ascii="Times New Roman" w:hAnsi="Times New Roman" w:cs="Times New Roman"/>
                                <w:sz w:val="18"/>
                                <w:szCs w:val="18"/>
                              </w:rPr>
                              <w:t xml:space="preserve">TLB fixes table item boundaries </w:t>
                            </w:r>
                          </w:p>
                        </w:tc>
                      </w:tr>
                      <w:tr w:rsidR="00352539" w14:paraId="3009902A" w14:textId="77777777">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9028" w14:textId="77777777" w:rsidR="00352539" w:rsidRDefault="00352539">
                            <w:pPr>
                              <w:pStyle w:val="TableParagraph"/>
                              <w:kinsoku w:val="0"/>
                              <w:overflowPunct w:val="0"/>
                              <w:spacing w:before="16"/>
                              <w:ind w:left="527"/>
                              <w:rPr>
                                <w:rFonts w:ascii="Times New Roman" w:hAnsi="Times New Roman" w:cs="Times New Roman"/>
                                <w:sz w:val="18"/>
                                <w:szCs w:val="18"/>
                              </w:rPr>
                            </w:pPr>
                            <w:r>
                              <w:rPr>
                                <w:rFonts w:ascii="Times New Roman" w:hAnsi="Times New Roman" w:cs="Times New Roman"/>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9029" w14:textId="77777777" w:rsidR="00352539" w:rsidRDefault="00352539">
                            <w:pPr>
                              <w:pStyle w:val="TableParagraph"/>
                              <w:kinsoku w:val="0"/>
                              <w:overflowPunct w:val="0"/>
                              <w:spacing w:before="19"/>
                              <w:ind w:left="527"/>
                              <w:rPr>
                                <w:rFonts w:ascii="宋体" w:eastAsia="宋体" w:hAnsi="Times New Roman" w:cs="宋体"/>
                                <w:sz w:val="18"/>
                                <w:szCs w:val="18"/>
                              </w:rPr>
                            </w:pPr>
                            <w:r>
                              <w:rPr>
                                <w:rFonts w:ascii="宋体" w:eastAsia="宋体" w:hAnsi="Times New Roman" w:cs="宋体" w:hint="eastAsia"/>
                                <w:sz w:val="18"/>
                                <w:szCs w:val="18"/>
                              </w:rPr>
                              <w:t>Retained. You must press 0 to write and return 0 on read.</w:t>
                            </w:r>
                          </w:p>
                        </w:tc>
                      </w:tr>
                    </w:tbl>
                    <w:p w14:paraId="3009902B" w14:textId="77777777" w:rsidR="00352539" w:rsidRDefault="00352539" w:rsidP="002A6003">
                      <w:pPr>
                        <w:pStyle w:val="a3"/>
                        <w:kinsoku w:val="0"/>
                        <w:overflowPunct w:val="0"/>
                        <w:rPr>
                          <w:rFonts w:ascii="Times New Roman" w:eastAsiaTheme="minorEastAsia" w:cs="Times New Roman"/>
                          <w:sz w:val="24"/>
                          <w:szCs w:val="24"/>
                        </w:rPr>
                      </w:pPr>
                    </w:p>
                  </w:txbxContent>
                </v:textbox>
                <w10:wrap anchorx="page"/>
              </v:shape>
            </w:pict>
          </mc:Fallback>
        </mc:AlternateContent>
      </w:r>
      <w:bookmarkStart w:id="106" w:name="_bookmark223"/>
      <w:bookmarkEnd w:id="106"/>
      <w:r w:rsidRPr="002A6003">
        <w:rPr>
          <w:rFonts w:ascii="Times New Roman" w:eastAsia="宋体" w:hAnsi="Times New Roman" w:cs="宋体" w:hint="eastAsia"/>
          <w:kern w:val="0"/>
          <w:sz w:val="18"/>
          <w:szCs w:val="18"/>
        </w:rPr>
        <w:t>Figure 3-8 Wired register table 3-8 Wired register field</w:t>
      </w:r>
      <w:bookmarkStart w:id="107" w:name="_bookmark224"/>
      <w:bookmarkEnd w:id="107"/>
    </w:p>
    <w:p w14:paraId="3009794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4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4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4D"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3"/>
          <w:szCs w:val="23"/>
        </w:rPr>
      </w:pPr>
    </w:p>
    <w:p w14:paraId="3009794E" w14:textId="77777777" w:rsidR="002A6003" w:rsidRPr="002A6003" w:rsidRDefault="002A6003" w:rsidP="002A6003">
      <w:pPr>
        <w:numPr>
          <w:ilvl w:val="1"/>
          <w:numId w:val="22"/>
        </w:numPr>
        <w:tabs>
          <w:tab w:val="left" w:pos="1820"/>
        </w:tabs>
        <w:kinsoku w:val="0"/>
        <w:overflowPunct w:val="0"/>
        <w:autoSpaceDE w:val="0"/>
        <w:autoSpaceDN w:val="0"/>
        <w:adjustRightInd w:val="0"/>
        <w:ind w:hanging="460"/>
        <w:jc w:val="left"/>
        <w:outlineLvl w:val="2"/>
        <w:rPr>
          <w:rFonts w:ascii="Times New Roman" w:eastAsia="宋体" w:hAnsi="Times New Roman" w:cs="黑体"/>
          <w:kern w:val="0"/>
          <w:sz w:val="32"/>
          <w:szCs w:val="32"/>
        </w:rPr>
      </w:pPr>
      <w:bookmarkStart w:id="108" w:name="3.8_HWREna_寄存器_(7，0)"/>
      <w:bookmarkStart w:id="109" w:name="_bookmark225"/>
      <w:bookmarkStart w:id="110" w:name="_Toc41148008"/>
      <w:bookmarkStart w:id="111" w:name="_Toc41294539"/>
      <w:bookmarkEnd w:id="108"/>
      <w:bookmarkEnd w:id="109"/>
      <w:proofErr w:type="spellStart"/>
      <w:r w:rsidRPr="002A6003">
        <w:rPr>
          <w:rFonts w:ascii="Times New Roman" w:eastAsia="宋体" w:hAnsi="Times New Roman" w:cs="黑体"/>
          <w:kern w:val="0"/>
          <w:sz w:val="32"/>
          <w:szCs w:val="32"/>
        </w:rPr>
        <w:t>HWREna</w:t>
      </w:r>
      <w:proofErr w:type="spellEnd"/>
      <w:r w:rsidRPr="002A6003">
        <w:rPr>
          <w:rFonts w:ascii="Times New Roman" w:eastAsia="宋体" w:hAnsi="Times New Roman" w:cs="黑体"/>
          <w:kern w:val="0"/>
          <w:sz w:val="32"/>
          <w:szCs w:val="32"/>
        </w:rPr>
        <w:t xml:space="preserve"> register (7, 0)</w:t>
      </w:r>
      <w:bookmarkEnd w:id="110"/>
      <w:bookmarkEnd w:id="111"/>
    </w:p>
    <w:p w14:paraId="3009794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spacing w:val="5"/>
          <w:kern w:val="0"/>
          <w:szCs w:val="21"/>
        </w:rPr>
        <w:t>HWREna</w:t>
      </w:r>
      <w:proofErr w:type="spellEnd"/>
      <w:r w:rsidRPr="002A6003">
        <w:rPr>
          <w:rFonts w:ascii="Times New Roman" w:eastAsia="宋体" w:hAnsi="Times New Roman" w:cs="宋体"/>
          <w:spacing w:val="5"/>
          <w:kern w:val="0"/>
          <w:szCs w:val="21"/>
        </w:rPr>
        <w:t xml:space="preserve"> is a read/write registers, the godson 3 only defines the Mask this register domain, is used to represent instructions </w:t>
      </w:r>
    </w:p>
    <w:p w14:paraId="3009795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source hardware register for the RDHWR.  The 0 field is reserved and must be written to and returned to 0 on read. </w:t>
      </w:r>
    </w:p>
    <w:p w14:paraId="3009795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686912" behindDoc="1" locked="0" layoutInCell="0" allowOverlap="1" wp14:anchorId="30098EFC" wp14:editId="30098EFD">
                <wp:simplePos x="0" y="0"/>
                <wp:positionH relativeFrom="page">
                  <wp:posOffset>1122680</wp:posOffset>
                </wp:positionH>
                <wp:positionV relativeFrom="paragraph">
                  <wp:posOffset>812800</wp:posOffset>
                </wp:positionV>
                <wp:extent cx="12700" cy="268605"/>
                <wp:effectExtent l="0" t="0" r="0" b="0"/>
                <wp:wrapNone/>
                <wp:docPr id="808" name="Freeform 17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77DA62" id="Freeform 1768"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8.4pt,64pt,88.4pt,85.1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" o:allowincell="f" filled="f" strokeweight=".50797mm">
                <v:path arrowok="t" o:connecttype="custom" o:connectlocs="0,0;0,267970"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687936" behindDoc="1" locked="0" layoutInCell="0" allowOverlap="1" wp14:anchorId="30098EFE" wp14:editId="30098EFF">
                <wp:simplePos x="0" y="0"/>
                <wp:positionH relativeFrom="page">
                  <wp:posOffset>6433820</wp:posOffset>
                </wp:positionH>
                <wp:positionV relativeFrom="paragraph">
                  <wp:posOffset>812800</wp:posOffset>
                </wp:positionV>
                <wp:extent cx="12700" cy="268605"/>
                <wp:effectExtent l="0" t="0" r="0" b="0"/>
                <wp:wrapNone/>
                <wp:docPr id="807" name="Freeform 17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CB69DE" id="Freeform 1769"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06.6pt,64pt,506.6pt,85.1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" o:allowincell="f" filled="f" strokeweight="1.44pt">
                <v:path arrowok="t" o:connecttype="custom" o:connectlocs="0,0;0,267970" o:connectangles="0,0"/>
                <w10:wrap anchorx="page"/>
              </v:polyline>
            </w:pict>
          </mc:Fallback>
        </mc:AlternateContent>
      </w:r>
      <w:hyperlink w:anchor="bookmark226" w:history="1">
        <w:r w:rsidRPr="002A6003">
          <w:rPr>
            <w:rFonts w:ascii="Times New Roman" w:eastAsia="宋体" w:hAnsi="Times New Roman" w:cs="宋体" w:hint="eastAsia"/>
            <w:spacing w:val="5"/>
            <w:kern w:val="0"/>
            <w:szCs w:val="21"/>
          </w:rPr>
          <w:t>The format of the figure 3-9 shows the HWREna register;</w:t>
        </w:r>
      </w:hyperlink>
      <w:hyperlink w:anchor="bookmark227" w:history="1">
        <w:r w:rsidRPr="002A6003">
          <w:rPr>
            <w:rFonts w:ascii="Times New Roman" w:eastAsia="宋体" w:hAnsi="Times New Roman" w:cs="宋体" w:hint="eastAsia"/>
            <w:spacing w:val="5"/>
            <w:kern w:val="0"/>
            <w:szCs w:val="21"/>
          </w:rPr>
          <w:t>Table 3-9 describes the correspondence between the Mask field and the hardware register.</w:t>
        </w:r>
      </w:hyperlink>
    </w:p>
    <w:p w14:paraId="3009795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tbl>
      <w:tblPr>
        <w:tblW w:w="0" w:type="auto"/>
        <w:tblInd w:w="1353" w:type="dxa"/>
        <w:tblLayout w:type="fixed"/>
        <w:tblCellMar>
          <w:left w:w="0" w:type="dxa"/>
          <w:right w:w="0" w:type="dxa"/>
        </w:tblCellMar>
        <w:tblLook w:val="0000" w:firstRow="0" w:lastRow="0" w:firstColumn="0" w:lastColumn="0" w:noHBand="0" w:noVBand="0"/>
      </w:tblPr>
      <w:tblGrid>
        <w:gridCol w:w="7097"/>
        <w:gridCol w:w="2083"/>
      </w:tblGrid>
      <w:tr w:rsidR="002A6003" w:rsidRPr="002A6003" w14:paraId="30097957" w14:textId="77777777" w:rsidTr="00AD241B">
        <w:trPr>
          <w:trHeight w:val="723"/>
        </w:trPr>
        <w:tc>
          <w:tcPr>
            <w:tcW w:w="7097" w:type="dxa"/>
            <w:tcBorders>
              <w:top w:val="single" w:sz="4" w:space="0" w:color="000000"/>
              <w:left w:val="single" w:sz="4" w:space="0" w:color="000000"/>
              <w:bottom w:val="single" w:sz="12" w:space="0" w:color="000000"/>
              <w:right w:val="none" w:sz="6" w:space="0" w:color="auto"/>
            </w:tcBorders>
          </w:tcPr>
          <w:p w14:paraId="30097953"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7"/>
                <w:szCs w:val="27"/>
              </w:rPr>
            </w:pPr>
          </w:p>
          <w:p w14:paraId="30097954" w14:textId="77777777" w:rsidR="002A6003" w:rsidRPr="002A6003" w:rsidRDefault="002A6003" w:rsidP="002A6003">
            <w:pPr>
              <w:tabs>
                <w:tab w:val="left" w:pos="3030"/>
                <w:tab w:val="left" w:pos="6765"/>
              </w:tabs>
              <w:kinsoku w:val="0"/>
              <w:overflowPunct w:val="0"/>
              <w:autoSpaceDE w:val="0"/>
              <w:autoSpaceDN w:val="0"/>
              <w:adjustRightInd w:val="0"/>
              <w:spacing w:before="1"/>
              <w:ind w:left="405"/>
              <w:jc w:val="center"/>
              <w:rPr>
                <w:rFonts w:ascii="Times New Roman" w:eastAsia="宋体" w:hAnsi="Times New Roman" w:cs="Times New Roman"/>
                <w:w w:val="110"/>
                <w:kern w:val="0"/>
                <w:szCs w:val="21"/>
              </w:rPr>
            </w:pPr>
            <w:r w:rsidRPr="002A6003">
              <w:rPr>
                <w:rFonts w:ascii="Times New Roman" w:eastAsia="宋体" w:hAnsi="Times New Roman" w:cs="Times New Roman"/>
                <w:w w:val="110"/>
                <w:kern w:val="0"/>
                <w:szCs w:val="21"/>
              </w:rPr>
              <w:t>3174</w:t>
            </w:r>
            <w:r w:rsidRPr="002A6003">
              <w:rPr>
                <w:rFonts w:ascii="Times New Roman" w:eastAsia="宋体" w:hAnsi="Times New Roman" w:cs="Times New Roman"/>
                <w:w w:val="110"/>
                <w:kern w:val="0"/>
                <w:szCs w:val="21"/>
              </w:rPr>
              <w:tab/>
            </w:r>
            <w:r w:rsidRPr="002A6003">
              <w:rPr>
                <w:rFonts w:ascii="Times New Roman" w:eastAsia="宋体" w:hAnsi="Times New Roman" w:cs="Times New Roman"/>
                <w:w w:val="135"/>
                <w:kern w:val="0"/>
                <w:szCs w:val="21"/>
              </w:rPr>
              <w:tab/>
            </w:r>
          </w:p>
        </w:tc>
        <w:tc>
          <w:tcPr>
            <w:tcW w:w="2083" w:type="dxa"/>
            <w:tcBorders>
              <w:top w:val="single" w:sz="4" w:space="0" w:color="000000"/>
              <w:left w:val="none" w:sz="6" w:space="0" w:color="auto"/>
              <w:bottom w:val="single" w:sz="12" w:space="0" w:color="000000"/>
              <w:right w:val="single" w:sz="4" w:space="0" w:color="000000"/>
            </w:tcBorders>
          </w:tcPr>
          <w:p w14:paraId="30097955"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7"/>
                <w:szCs w:val="27"/>
              </w:rPr>
            </w:pPr>
          </w:p>
          <w:p w14:paraId="30097956" w14:textId="77777777" w:rsidR="002A6003" w:rsidRPr="002A6003" w:rsidRDefault="002A6003" w:rsidP="002A6003">
            <w:pPr>
              <w:tabs>
                <w:tab w:val="left" w:pos="1262"/>
              </w:tabs>
              <w:kinsoku w:val="0"/>
              <w:overflowPunct w:val="0"/>
              <w:autoSpaceDE w:val="0"/>
              <w:autoSpaceDN w:val="0"/>
              <w:adjustRightInd w:val="0"/>
              <w:spacing w:before="1"/>
              <w:ind w:right="48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30</w:t>
            </w:r>
            <w:r w:rsidRPr="002A6003">
              <w:rPr>
                <w:rFonts w:ascii="Times New Roman" w:eastAsia="宋体" w:hAnsi="Times New Roman" w:cs="Times New Roman"/>
                <w:kern w:val="0"/>
                <w:szCs w:val="21"/>
              </w:rPr>
              <w:tab/>
            </w:r>
          </w:p>
        </w:tc>
      </w:tr>
      <w:tr w:rsidR="002A6003" w:rsidRPr="002A6003" w14:paraId="3009795A" w14:textId="77777777" w:rsidTr="00AD241B">
        <w:trPr>
          <w:trHeight w:val="363"/>
        </w:trPr>
        <w:tc>
          <w:tcPr>
            <w:tcW w:w="7097" w:type="dxa"/>
            <w:tcBorders>
              <w:top w:val="single" w:sz="12" w:space="0" w:color="000000"/>
              <w:left w:val="single" w:sz="4" w:space="0" w:color="000000"/>
              <w:bottom w:val="single" w:sz="12" w:space="0" w:color="000000"/>
              <w:right w:val="single" w:sz="12" w:space="0" w:color="000000"/>
            </w:tcBorders>
          </w:tcPr>
          <w:p w14:paraId="30097958" w14:textId="77777777" w:rsidR="002A6003" w:rsidRPr="002A6003" w:rsidRDefault="002A6003" w:rsidP="002A6003">
            <w:pPr>
              <w:kinsoku w:val="0"/>
              <w:overflowPunct w:val="0"/>
              <w:autoSpaceDE w:val="0"/>
              <w:autoSpaceDN w:val="0"/>
              <w:adjustRightInd w:val="0"/>
              <w:spacing w:line="237" w:lineRule="exact"/>
              <w:ind w:left="425"/>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2083" w:type="dxa"/>
            <w:tcBorders>
              <w:top w:val="single" w:sz="12" w:space="0" w:color="000000"/>
              <w:left w:val="single" w:sz="12" w:space="0" w:color="000000"/>
              <w:bottom w:val="single" w:sz="12" w:space="0" w:color="000000"/>
              <w:right w:val="single" w:sz="4" w:space="0" w:color="000000"/>
            </w:tcBorders>
          </w:tcPr>
          <w:p w14:paraId="30097959" w14:textId="77777777" w:rsidR="002A6003" w:rsidRPr="002A6003" w:rsidRDefault="002A6003" w:rsidP="002A6003">
            <w:pPr>
              <w:kinsoku w:val="0"/>
              <w:overflowPunct w:val="0"/>
              <w:autoSpaceDE w:val="0"/>
              <w:autoSpaceDN w:val="0"/>
              <w:adjustRightInd w:val="0"/>
              <w:spacing w:line="237" w:lineRule="exact"/>
              <w:ind w:left="575" w:right="980"/>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Mask</w:t>
            </w:r>
          </w:p>
        </w:tc>
      </w:tr>
      <w:tr w:rsidR="002A6003" w:rsidRPr="002A6003" w14:paraId="3009795D" w14:textId="77777777" w:rsidTr="00AD241B">
        <w:trPr>
          <w:trHeight w:val="577"/>
        </w:trPr>
        <w:tc>
          <w:tcPr>
            <w:tcW w:w="7097" w:type="dxa"/>
            <w:tcBorders>
              <w:top w:val="single" w:sz="12" w:space="0" w:color="000000"/>
              <w:left w:val="single" w:sz="4" w:space="0" w:color="000000"/>
              <w:bottom w:val="single" w:sz="4" w:space="0" w:color="000000"/>
              <w:right w:val="none" w:sz="6" w:space="0" w:color="auto"/>
            </w:tcBorders>
          </w:tcPr>
          <w:p w14:paraId="3009795B" w14:textId="77777777" w:rsidR="002A6003" w:rsidRPr="002A6003" w:rsidRDefault="002A6003" w:rsidP="002A6003">
            <w:pPr>
              <w:kinsoku w:val="0"/>
              <w:overflowPunct w:val="0"/>
              <w:autoSpaceDE w:val="0"/>
              <w:autoSpaceDN w:val="0"/>
              <w:adjustRightInd w:val="0"/>
              <w:spacing w:line="234" w:lineRule="exact"/>
              <w:ind w:left="410"/>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28</w:t>
            </w:r>
          </w:p>
        </w:tc>
        <w:tc>
          <w:tcPr>
            <w:tcW w:w="2083" w:type="dxa"/>
            <w:tcBorders>
              <w:top w:val="single" w:sz="12" w:space="0" w:color="000000"/>
              <w:left w:val="none" w:sz="6" w:space="0" w:color="auto"/>
              <w:bottom w:val="single" w:sz="4" w:space="0" w:color="000000"/>
              <w:right w:val="single" w:sz="4" w:space="0" w:color="000000"/>
            </w:tcBorders>
          </w:tcPr>
          <w:p w14:paraId="3009795C" w14:textId="77777777" w:rsidR="002A6003" w:rsidRPr="002A6003" w:rsidRDefault="002A6003" w:rsidP="002A6003">
            <w:pPr>
              <w:kinsoku w:val="0"/>
              <w:overflowPunct w:val="0"/>
              <w:autoSpaceDE w:val="0"/>
              <w:autoSpaceDN w:val="0"/>
              <w:adjustRightInd w:val="0"/>
              <w:spacing w:line="234" w:lineRule="exact"/>
              <w:ind w:right="39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4</w:t>
            </w:r>
          </w:p>
        </w:tc>
      </w:tr>
    </w:tbl>
    <w:p w14:paraId="3009795E"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112" w:name="_bookmark226"/>
      <w:bookmarkEnd w:id="112"/>
      <w:r w:rsidRPr="002A6003">
        <w:rPr>
          <w:rFonts w:ascii="Times New Roman" w:eastAsia="宋体" w:hAnsi="Times New Roman" w:cs="宋体" w:hint="eastAsia"/>
          <w:kern w:val="0"/>
          <w:sz w:val="18"/>
          <w:szCs w:val="18"/>
        </w:rPr>
        <w:t xml:space="preserve">Figure 3-9 </w:t>
      </w:r>
      <w:proofErr w:type="spellStart"/>
      <w:r w:rsidRPr="002A6003">
        <w:rPr>
          <w:rFonts w:ascii="Times New Roman" w:eastAsia="宋体" w:hAnsi="Times New Roman" w:cs="宋体" w:hint="eastAsia"/>
          <w:kern w:val="0"/>
          <w:sz w:val="18"/>
          <w:szCs w:val="18"/>
        </w:rPr>
        <w:t>HWREna</w:t>
      </w:r>
      <w:proofErr w:type="spellEnd"/>
      <w:r w:rsidRPr="002A6003">
        <w:rPr>
          <w:rFonts w:ascii="Times New Roman" w:eastAsia="宋体" w:hAnsi="Times New Roman" w:cs="宋体" w:hint="eastAsia"/>
          <w:kern w:val="0"/>
          <w:sz w:val="18"/>
          <w:szCs w:val="18"/>
        </w:rPr>
        <w:t xml:space="preserve"> registers</w:t>
      </w:r>
    </w:p>
    <w:p w14:paraId="3009795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60" w14:textId="77777777" w:rsidR="002A6003" w:rsidRPr="002A6003" w:rsidRDefault="002A6003" w:rsidP="002A6003">
      <w:pPr>
        <w:kinsoku w:val="0"/>
        <w:overflowPunct w:val="0"/>
        <w:autoSpaceDE w:val="0"/>
        <w:autoSpaceDN w:val="0"/>
        <w:adjustRightInd w:val="0"/>
        <w:spacing w:before="175"/>
        <w:ind w:left="914" w:right="914"/>
        <w:jc w:val="center"/>
        <w:rPr>
          <w:rFonts w:ascii="Times New Roman" w:eastAsia="宋体" w:hAnsi="Times New Roman" w:cs="宋体"/>
          <w:kern w:val="0"/>
          <w:sz w:val="18"/>
          <w:szCs w:val="18"/>
        </w:rPr>
      </w:pPr>
      <w:bookmarkStart w:id="113" w:name="_bookmark227"/>
      <w:bookmarkEnd w:id="113"/>
      <w:r w:rsidRPr="002A6003">
        <w:rPr>
          <w:rFonts w:ascii="Times New Roman" w:eastAsia="宋体" w:hAnsi="Times New Roman" w:cs="宋体" w:hint="eastAsia"/>
          <w:kern w:val="0"/>
          <w:sz w:val="18"/>
          <w:szCs w:val="18"/>
        </w:rPr>
        <w:t>Table 3-9 correspondence between Mask field and hardware register</w:t>
      </w:r>
    </w:p>
    <w:p w14:paraId="30097961"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9"/>
          <w:szCs w:val="9"/>
        </w:rPr>
      </w:pPr>
    </w:p>
    <w:tbl>
      <w:tblPr>
        <w:tblW w:w="0" w:type="auto"/>
        <w:tblInd w:w="2328" w:type="dxa"/>
        <w:tblLayout w:type="fixed"/>
        <w:tblCellMar>
          <w:left w:w="0" w:type="dxa"/>
          <w:right w:w="0" w:type="dxa"/>
        </w:tblCellMar>
        <w:tblLook w:val="0000" w:firstRow="0" w:lastRow="0" w:firstColumn="0" w:lastColumn="0" w:noHBand="0" w:noVBand="0"/>
      </w:tblPr>
      <w:tblGrid>
        <w:gridCol w:w="5220"/>
        <w:gridCol w:w="540"/>
        <w:gridCol w:w="540"/>
        <w:gridCol w:w="482"/>
        <w:gridCol w:w="468"/>
      </w:tblGrid>
      <w:tr w:rsidR="002A6003" w:rsidRPr="002A6003" w14:paraId="30097964" w14:textId="77777777" w:rsidTr="00AD241B">
        <w:trPr>
          <w:trHeight w:val="350"/>
        </w:trPr>
        <w:tc>
          <w:tcPr>
            <w:tcW w:w="5220" w:type="dxa"/>
            <w:vMerge w:val="restart"/>
            <w:tcBorders>
              <w:top w:val="single" w:sz="4" w:space="0" w:color="000000"/>
              <w:left w:val="none" w:sz="6" w:space="0" w:color="auto"/>
              <w:bottom w:val="none" w:sz="6" w:space="0" w:color="auto"/>
              <w:right w:val="none" w:sz="6" w:space="0" w:color="auto"/>
            </w:tcBorders>
            <w:shd w:val="clear" w:color="auto" w:fill="000080"/>
          </w:tcPr>
          <w:p w14:paraId="30097962" w14:textId="77777777" w:rsidR="002A6003" w:rsidRPr="002A6003" w:rsidRDefault="002A6003" w:rsidP="002A6003">
            <w:pPr>
              <w:kinsoku w:val="0"/>
              <w:overflowPunct w:val="0"/>
              <w:autoSpaceDE w:val="0"/>
              <w:autoSpaceDN w:val="0"/>
              <w:adjustRightInd w:val="0"/>
              <w:spacing w:line="228" w:lineRule="exact"/>
              <w:ind w:left="2141" w:right="2134"/>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Hardware register</w:t>
            </w:r>
          </w:p>
        </w:tc>
        <w:tc>
          <w:tcPr>
            <w:tcW w:w="2030" w:type="dxa"/>
            <w:gridSpan w:val="4"/>
            <w:tcBorders>
              <w:top w:val="none" w:sz="6" w:space="0" w:color="auto"/>
              <w:left w:val="none" w:sz="6" w:space="0" w:color="auto"/>
              <w:bottom w:val="none" w:sz="6" w:space="0" w:color="auto"/>
              <w:right w:val="none" w:sz="6" w:space="0" w:color="auto"/>
            </w:tcBorders>
            <w:shd w:val="clear" w:color="auto" w:fill="000080"/>
          </w:tcPr>
          <w:p w14:paraId="30097963" w14:textId="77777777" w:rsidR="002A6003" w:rsidRPr="002A6003" w:rsidRDefault="002A6003" w:rsidP="002A6003">
            <w:pPr>
              <w:kinsoku w:val="0"/>
              <w:overflowPunct w:val="0"/>
              <w:autoSpaceDE w:val="0"/>
              <w:autoSpaceDN w:val="0"/>
              <w:adjustRightInd w:val="0"/>
              <w:spacing w:line="228" w:lineRule="exact"/>
              <w:ind w:left="7"/>
              <w:jc w:val="center"/>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position</w:t>
            </w:r>
          </w:p>
        </w:tc>
      </w:tr>
      <w:tr w:rsidR="002A6003" w:rsidRPr="002A6003" w14:paraId="3009796A" w14:textId="77777777" w:rsidTr="00AD241B">
        <w:trPr>
          <w:trHeight w:val="323"/>
        </w:trPr>
        <w:tc>
          <w:tcPr>
            <w:tcW w:w="5220" w:type="dxa"/>
            <w:vMerge/>
            <w:tcBorders>
              <w:top w:val="nil"/>
              <w:left w:val="none" w:sz="6" w:space="0" w:color="auto"/>
              <w:bottom w:val="none" w:sz="6" w:space="0" w:color="auto"/>
              <w:right w:val="none" w:sz="6" w:space="0" w:color="auto"/>
            </w:tcBorders>
            <w:shd w:val="clear" w:color="auto" w:fill="000080"/>
          </w:tcPr>
          <w:p w14:paraId="30097965"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
                <w:szCs w:val="2"/>
              </w:rPr>
            </w:pPr>
          </w:p>
        </w:tc>
        <w:tc>
          <w:tcPr>
            <w:tcW w:w="540" w:type="dxa"/>
            <w:tcBorders>
              <w:top w:val="none" w:sz="6" w:space="0" w:color="auto"/>
              <w:left w:val="none" w:sz="6" w:space="0" w:color="auto"/>
              <w:bottom w:val="none" w:sz="6" w:space="0" w:color="auto"/>
              <w:right w:val="none" w:sz="6" w:space="0" w:color="auto"/>
            </w:tcBorders>
            <w:shd w:val="clear" w:color="auto" w:fill="000080"/>
          </w:tcPr>
          <w:p w14:paraId="30097966" w14:textId="77777777" w:rsidR="002A6003" w:rsidRPr="002A6003" w:rsidRDefault="002A6003" w:rsidP="002A6003">
            <w:pPr>
              <w:kinsoku w:val="0"/>
              <w:overflowPunct w:val="0"/>
              <w:autoSpaceDE w:val="0"/>
              <w:autoSpaceDN w:val="0"/>
              <w:adjustRightInd w:val="0"/>
              <w:spacing w:before="4"/>
              <w:ind w:left="112"/>
              <w:jc w:val="left"/>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3</w:t>
            </w:r>
          </w:p>
        </w:tc>
        <w:tc>
          <w:tcPr>
            <w:tcW w:w="540" w:type="dxa"/>
            <w:tcBorders>
              <w:top w:val="none" w:sz="6" w:space="0" w:color="auto"/>
              <w:left w:val="none" w:sz="6" w:space="0" w:color="auto"/>
              <w:bottom w:val="none" w:sz="6" w:space="0" w:color="auto"/>
              <w:right w:val="none" w:sz="6" w:space="0" w:color="auto"/>
            </w:tcBorders>
            <w:shd w:val="clear" w:color="auto" w:fill="000080"/>
          </w:tcPr>
          <w:p w14:paraId="30097967" w14:textId="77777777" w:rsidR="002A6003" w:rsidRPr="002A6003" w:rsidRDefault="002A6003" w:rsidP="002A6003">
            <w:pPr>
              <w:kinsoku w:val="0"/>
              <w:overflowPunct w:val="0"/>
              <w:autoSpaceDE w:val="0"/>
              <w:autoSpaceDN w:val="0"/>
              <w:adjustRightInd w:val="0"/>
              <w:spacing w:before="4"/>
              <w:ind w:left="112"/>
              <w:jc w:val="left"/>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2</w:t>
            </w:r>
          </w:p>
        </w:tc>
        <w:tc>
          <w:tcPr>
            <w:tcW w:w="482" w:type="dxa"/>
            <w:tcBorders>
              <w:top w:val="none" w:sz="6" w:space="0" w:color="auto"/>
              <w:left w:val="none" w:sz="6" w:space="0" w:color="auto"/>
              <w:bottom w:val="none" w:sz="6" w:space="0" w:color="auto"/>
              <w:right w:val="none" w:sz="6" w:space="0" w:color="auto"/>
            </w:tcBorders>
            <w:shd w:val="clear" w:color="auto" w:fill="000080"/>
          </w:tcPr>
          <w:p w14:paraId="30097968" w14:textId="77777777" w:rsidR="002A6003" w:rsidRPr="002A6003" w:rsidRDefault="002A6003" w:rsidP="002A6003">
            <w:pPr>
              <w:kinsoku w:val="0"/>
              <w:overflowPunct w:val="0"/>
              <w:autoSpaceDE w:val="0"/>
              <w:autoSpaceDN w:val="0"/>
              <w:adjustRightInd w:val="0"/>
              <w:spacing w:before="4"/>
              <w:ind w:left="112"/>
              <w:jc w:val="left"/>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1</w:t>
            </w:r>
          </w:p>
        </w:tc>
        <w:tc>
          <w:tcPr>
            <w:tcW w:w="468" w:type="dxa"/>
            <w:tcBorders>
              <w:top w:val="none" w:sz="6" w:space="0" w:color="auto"/>
              <w:left w:val="none" w:sz="6" w:space="0" w:color="auto"/>
              <w:bottom w:val="none" w:sz="6" w:space="0" w:color="auto"/>
              <w:right w:val="none" w:sz="6" w:space="0" w:color="auto"/>
            </w:tcBorders>
            <w:shd w:val="clear" w:color="auto" w:fill="000080"/>
          </w:tcPr>
          <w:p w14:paraId="30097969" w14:textId="77777777" w:rsidR="002A6003" w:rsidRPr="002A6003" w:rsidRDefault="002A6003" w:rsidP="002A6003">
            <w:pPr>
              <w:kinsoku w:val="0"/>
              <w:overflowPunct w:val="0"/>
              <w:autoSpaceDE w:val="0"/>
              <w:autoSpaceDN w:val="0"/>
              <w:adjustRightInd w:val="0"/>
              <w:spacing w:before="4"/>
              <w:ind w:left="113"/>
              <w:jc w:val="left"/>
              <w:rPr>
                <w:rFonts w:ascii="Times New Roman" w:eastAsia="宋体" w:hAnsi="Times New Roman" w:cs="Times New Roman"/>
                <w:color w:val="FFFFFF"/>
                <w:kern w:val="0"/>
                <w:sz w:val="18"/>
                <w:szCs w:val="18"/>
              </w:rPr>
            </w:pPr>
            <w:r w:rsidRPr="002A6003">
              <w:rPr>
                <w:rFonts w:ascii="Times New Roman" w:eastAsia="宋体" w:hAnsi="Times New Roman" w:cs="Times New Roman"/>
                <w:color w:val="FFFFFF"/>
                <w:kern w:val="0"/>
                <w:sz w:val="18"/>
                <w:szCs w:val="18"/>
              </w:rPr>
              <w:t>0</w:t>
            </w:r>
          </w:p>
        </w:tc>
      </w:tr>
      <w:tr w:rsidR="002A6003" w:rsidRPr="002A6003" w14:paraId="30097970" w14:textId="77777777" w:rsidTr="00AD241B">
        <w:trPr>
          <w:trHeight w:val="306"/>
        </w:trPr>
        <w:tc>
          <w:tcPr>
            <w:tcW w:w="5220" w:type="dxa"/>
            <w:tcBorders>
              <w:top w:val="none" w:sz="6" w:space="0" w:color="auto"/>
              <w:left w:val="single" w:sz="4" w:space="0" w:color="000080"/>
              <w:bottom w:val="single" w:sz="4" w:space="0" w:color="000080"/>
              <w:right w:val="single" w:sz="4" w:space="0" w:color="000080"/>
            </w:tcBorders>
          </w:tcPr>
          <w:p w14:paraId="3009796B" w14:textId="77777777" w:rsidR="002A6003" w:rsidRPr="002A6003" w:rsidRDefault="002A6003" w:rsidP="002A6003">
            <w:pPr>
              <w:kinsoku w:val="0"/>
              <w:overflowPunct w:val="0"/>
              <w:autoSpaceDE w:val="0"/>
              <w:autoSpaceDN w:val="0"/>
              <w:adjustRightInd w:val="0"/>
              <w:spacing w:line="197" w:lineRule="exact"/>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CPUnum</w:t>
            </w:r>
            <w:proofErr w:type="spellEnd"/>
          </w:p>
        </w:tc>
        <w:tc>
          <w:tcPr>
            <w:tcW w:w="540" w:type="dxa"/>
            <w:tcBorders>
              <w:top w:val="single" w:sz="4" w:space="0" w:color="000080"/>
              <w:left w:val="single" w:sz="4" w:space="0" w:color="000080"/>
              <w:bottom w:val="single" w:sz="4" w:space="0" w:color="000080"/>
              <w:right w:val="single" w:sz="4" w:space="0" w:color="000080"/>
            </w:tcBorders>
          </w:tcPr>
          <w:p w14:paraId="3009796C" w14:textId="77777777" w:rsidR="002A6003" w:rsidRPr="002A6003" w:rsidRDefault="002A6003" w:rsidP="002A6003">
            <w:pPr>
              <w:kinsoku w:val="0"/>
              <w:overflowPunct w:val="0"/>
              <w:autoSpaceDE w:val="0"/>
              <w:autoSpaceDN w:val="0"/>
              <w:adjustRightInd w:val="0"/>
              <w:spacing w:line="197"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540" w:type="dxa"/>
            <w:tcBorders>
              <w:top w:val="single" w:sz="4" w:space="0" w:color="000080"/>
              <w:left w:val="single" w:sz="4" w:space="0" w:color="000080"/>
              <w:bottom w:val="single" w:sz="4" w:space="0" w:color="000080"/>
              <w:right w:val="single" w:sz="4" w:space="0" w:color="000080"/>
            </w:tcBorders>
          </w:tcPr>
          <w:p w14:paraId="3009796D" w14:textId="77777777" w:rsidR="002A6003" w:rsidRPr="002A6003" w:rsidRDefault="002A6003" w:rsidP="002A6003">
            <w:pPr>
              <w:kinsoku w:val="0"/>
              <w:overflowPunct w:val="0"/>
              <w:autoSpaceDE w:val="0"/>
              <w:autoSpaceDN w:val="0"/>
              <w:adjustRightInd w:val="0"/>
              <w:spacing w:line="197"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82" w:type="dxa"/>
            <w:tcBorders>
              <w:top w:val="single" w:sz="4" w:space="0" w:color="000080"/>
              <w:left w:val="single" w:sz="4" w:space="0" w:color="000080"/>
              <w:bottom w:val="single" w:sz="4" w:space="0" w:color="000080"/>
              <w:right w:val="single" w:sz="4" w:space="0" w:color="000080"/>
            </w:tcBorders>
          </w:tcPr>
          <w:p w14:paraId="3009796E" w14:textId="77777777" w:rsidR="002A6003" w:rsidRPr="002A6003" w:rsidRDefault="002A6003" w:rsidP="002A6003">
            <w:pPr>
              <w:kinsoku w:val="0"/>
              <w:overflowPunct w:val="0"/>
              <w:autoSpaceDE w:val="0"/>
              <w:autoSpaceDN w:val="0"/>
              <w:adjustRightInd w:val="0"/>
              <w:spacing w:line="197"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68" w:type="dxa"/>
            <w:tcBorders>
              <w:top w:val="single" w:sz="4" w:space="0" w:color="000080"/>
              <w:left w:val="single" w:sz="4" w:space="0" w:color="000080"/>
              <w:bottom w:val="single" w:sz="4" w:space="0" w:color="000080"/>
              <w:right w:val="single" w:sz="4" w:space="0" w:color="000080"/>
            </w:tcBorders>
          </w:tcPr>
          <w:p w14:paraId="3009796F" w14:textId="77777777" w:rsidR="002A6003" w:rsidRPr="002A6003" w:rsidRDefault="002A6003" w:rsidP="002A6003">
            <w:pPr>
              <w:kinsoku w:val="0"/>
              <w:overflowPunct w:val="0"/>
              <w:autoSpaceDE w:val="0"/>
              <w:autoSpaceDN w:val="0"/>
              <w:adjustRightInd w:val="0"/>
              <w:spacing w:line="197" w:lineRule="exact"/>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r w:rsidR="002A6003" w:rsidRPr="002A6003" w14:paraId="30097976" w14:textId="77777777" w:rsidTr="00AD241B">
        <w:trPr>
          <w:trHeight w:val="309"/>
        </w:trPr>
        <w:tc>
          <w:tcPr>
            <w:tcW w:w="5220" w:type="dxa"/>
            <w:tcBorders>
              <w:top w:val="single" w:sz="4" w:space="0" w:color="000080"/>
              <w:left w:val="single" w:sz="4" w:space="0" w:color="000080"/>
              <w:bottom w:val="single" w:sz="4" w:space="0" w:color="000080"/>
              <w:right w:val="single" w:sz="4" w:space="0" w:color="000080"/>
            </w:tcBorders>
          </w:tcPr>
          <w:p w14:paraId="30097971"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SYNCI_Step</w:t>
            </w:r>
            <w:proofErr w:type="spellEnd"/>
          </w:p>
        </w:tc>
        <w:tc>
          <w:tcPr>
            <w:tcW w:w="540" w:type="dxa"/>
            <w:tcBorders>
              <w:top w:val="single" w:sz="4" w:space="0" w:color="000080"/>
              <w:left w:val="single" w:sz="4" w:space="0" w:color="000080"/>
              <w:bottom w:val="single" w:sz="4" w:space="0" w:color="000080"/>
              <w:right w:val="single" w:sz="4" w:space="0" w:color="000080"/>
            </w:tcBorders>
          </w:tcPr>
          <w:p w14:paraId="30097972"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540" w:type="dxa"/>
            <w:tcBorders>
              <w:top w:val="single" w:sz="4" w:space="0" w:color="000080"/>
              <w:left w:val="single" w:sz="4" w:space="0" w:color="000080"/>
              <w:bottom w:val="single" w:sz="4" w:space="0" w:color="000080"/>
              <w:right w:val="single" w:sz="4" w:space="0" w:color="000080"/>
            </w:tcBorders>
          </w:tcPr>
          <w:p w14:paraId="30097973"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82" w:type="dxa"/>
            <w:tcBorders>
              <w:top w:val="single" w:sz="4" w:space="0" w:color="000080"/>
              <w:left w:val="single" w:sz="4" w:space="0" w:color="000080"/>
              <w:bottom w:val="single" w:sz="4" w:space="0" w:color="000080"/>
              <w:right w:val="single" w:sz="4" w:space="0" w:color="000080"/>
            </w:tcBorders>
          </w:tcPr>
          <w:p w14:paraId="30097974"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468" w:type="dxa"/>
            <w:tcBorders>
              <w:top w:val="single" w:sz="4" w:space="0" w:color="000080"/>
              <w:left w:val="single" w:sz="4" w:space="0" w:color="000080"/>
              <w:bottom w:val="single" w:sz="4" w:space="0" w:color="000080"/>
              <w:right w:val="single" w:sz="4" w:space="0" w:color="000080"/>
            </w:tcBorders>
          </w:tcPr>
          <w:p w14:paraId="30097975" w14:textId="77777777" w:rsidR="002A6003" w:rsidRPr="002A6003" w:rsidRDefault="002A6003" w:rsidP="002A6003">
            <w:pPr>
              <w:kinsoku w:val="0"/>
              <w:overflowPunct w:val="0"/>
              <w:autoSpaceDE w:val="0"/>
              <w:autoSpaceDN w:val="0"/>
              <w:adjustRightInd w:val="0"/>
              <w:spacing w:line="202" w:lineRule="exact"/>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r w:rsidR="002A6003" w:rsidRPr="002A6003" w14:paraId="3009797C" w14:textId="77777777" w:rsidTr="00AD241B">
        <w:trPr>
          <w:trHeight w:val="311"/>
        </w:trPr>
        <w:tc>
          <w:tcPr>
            <w:tcW w:w="5220" w:type="dxa"/>
            <w:tcBorders>
              <w:top w:val="single" w:sz="4" w:space="0" w:color="000080"/>
              <w:left w:val="single" w:sz="4" w:space="0" w:color="000080"/>
              <w:bottom w:val="single" w:sz="4" w:space="0" w:color="000080"/>
              <w:right w:val="single" w:sz="4" w:space="0" w:color="000080"/>
            </w:tcBorders>
          </w:tcPr>
          <w:p w14:paraId="30097977"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CC</w:t>
            </w:r>
          </w:p>
        </w:tc>
        <w:tc>
          <w:tcPr>
            <w:tcW w:w="540" w:type="dxa"/>
            <w:tcBorders>
              <w:top w:val="single" w:sz="4" w:space="0" w:color="000080"/>
              <w:left w:val="single" w:sz="4" w:space="0" w:color="000080"/>
              <w:bottom w:val="single" w:sz="4" w:space="0" w:color="000080"/>
              <w:right w:val="single" w:sz="4" w:space="0" w:color="000080"/>
            </w:tcBorders>
          </w:tcPr>
          <w:p w14:paraId="30097978"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540" w:type="dxa"/>
            <w:tcBorders>
              <w:top w:val="single" w:sz="4" w:space="0" w:color="000080"/>
              <w:left w:val="single" w:sz="4" w:space="0" w:color="000080"/>
              <w:bottom w:val="single" w:sz="4" w:space="0" w:color="000080"/>
              <w:right w:val="single" w:sz="4" w:space="0" w:color="000080"/>
            </w:tcBorders>
          </w:tcPr>
          <w:p w14:paraId="30097979"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482" w:type="dxa"/>
            <w:tcBorders>
              <w:top w:val="single" w:sz="4" w:space="0" w:color="000080"/>
              <w:left w:val="single" w:sz="4" w:space="0" w:color="000080"/>
              <w:bottom w:val="single" w:sz="4" w:space="0" w:color="000080"/>
              <w:right w:val="single" w:sz="4" w:space="0" w:color="000080"/>
            </w:tcBorders>
          </w:tcPr>
          <w:p w14:paraId="3009797A"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68" w:type="dxa"/>
            <w:tcBorders>
              <w:top w:val="single" w:sz="4" w:space="0" w:color="000080"/>
              <w:left w:val="single" w:sz="4" w:space="0" w:color="000080"/>
              <w:bottom w:val="single" w:sz="4" w:space="0" w:color="000080"/>
              <w:right w:val="single" w:sz="4" w:space="0" w:color="000080"/>
            </w:tcBorders>
          </w:tcPr>
          <w:p w14:paraId="3009797B" w14:textId="77777777" w:rsidR="002A6003" w:rsidRPr="002A6003" w:rsidRDefault="002A6003" w:rsidP="002A6003">
            <w:pPr>
              <w:kinsoku w:val="0"/>
              <w:overflowPunct w:val="0"/>
              <w:autoSpaceDE w:val="0"/>
              <w:autoSpaceDN w:val="0"/>
              <w:adjustRightInd w:val="0"/>
              <w:spacing w:line="202" w:lineRule="exact"/>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r w:rsidR="002A6003" w:rsidRPr="002A6003" w14:paraId="30097982" w14:textId="77777777" w:rsidTr="00AD241B">
        <w:trPr>
          <w:trHeight w:val="309"/>
        </w:trPr>
        <w:tc>
          <w:tcPr>
            <w:tcW w:w="5220" w:type="dxa"/>
            <w:tcBorders>
              <w:top w:val="single" w:sz="4" w:space="0" w:color="000080"/>
              <w:left w:val="single" w:sz="4" w:space="0" w:color="000080"/>
              <w:bottom w:val="single" w:sz="4" w:space="0" w:color="000080"/>
              <w:right w:val="single" w:sz="4" w:space="0" w:color="000080"/>
            </w:tcBorders>
          </w:tcPr>
          <w:p w14:paraId="3009797D"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CCRes</w:t>
            </w:r>
            <w:proofErr w:type="spellEnd"/>
          </w:p>
        </w:tc>
        <w:tc>
          <w:tcPr>
            <w:tcW w:w="540" w:type="dxa"/>
            <w:tcBorders>
              <w:top w:val="single" w:sz="4" w:space="0" w:color="000080"/>
              <w:left w:val="single" w:sz="4" w:space="0" w:color="000080"/>
              <w:bottom w:val="single" w:sz="4" w:space="0" w:color="000080"/>
              <w:right w:val="single" w:sz="4" w:space="0" w:color="000080"/>
            </w:tcBorders>
          </w:tcPr>
          <w:p w14:paraId="3009797E"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540" w:type="dxa"/>
            <w:tcBorders>
              <w:top w:val="single" w:sz="4" w:space="0" w:color="000080"/>
              <w:left w:val="single" w:sz="4" w:space="0" w:color="000080"/>
              <w:bottom w:val="single" w:sz="4" w:space="0" w:color="000080"/>
              <w:right w:val="single" w:sz="4" w:space="0" w:color="000080"/>
            </w:tcBorders>
          </w:tcPr>
          <w:p w14:paraId="3009797F"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82" w:type="dxa"/>
            <w:tcBorders>
              <w:top w:val="single" w:sz="4" w:space="0" w:color="000080"/>
              <w:left w:val="single" w:sz="4" w:space="0" w:color="000080"/>
              <w:bottom w:val="single" w:sz="4" w:space="0" w:color="000080"/>
              <w:right w:val="single" w:sz="4" w:space="0" w:color="000080"/>
            </w:tcBorders>
          </w:tcPr>
          <w:p w14:paraId="30097980"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68" w:type="dxa"/>
            <w:tcBorders>
              <w:top w:val="single" w:sz="4" w:space="0" w:color="000080"/>
              <w:left w:val="single" w:sz="4" w:space="0" w:color="000080"/>
              <w:bottom w:val="single" w:sz="4" w:space="0" w:color="000080"/>
              <w:right w:val="single" w:sz="4" w:space="0" w:color="000080"/>
            </w:tcBorders>
          </w:tcPr>
          <w:p w14:paraId="30097981" w14:textId="77777777" w:rsidR="002A6003" w:rsidRPr="002A6003" w:rsidRDefault="002A6003" w:rsidP="002A6003">
            <w:pPr>
              <w:kinsoku w:val="0"/>
              <w:overflowPunct w:val="0"/>
              <w:autoSpaceDE w:val="0"/>
              <w:autoSpaceDN w:val="0"/>
              <w:adjustRightInd w:val="0"/>
              <w:spacing w:line="202" w:lineRule="exact"/>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bl>
    <w:p w14:paraId="3009798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8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85" w14:textId="77777777" w:rsidR="002A6003" w:rsidRPr="002A6003" w:rsidRDefault="002A6003" w:rsidP="002A6003">
      <w:pPr>
        <w:numPr>
          <w:ilvl w:val="1"/>
          <w:numId w:val="22"/>
        </w:numPr>
        <w:tabs>
          <w:tab w:val="left" w:pos="1820"/>
        </w:tabs>
        <w:kinsoku w:val="0"/>
        <w:overflowPunct w:val="0"/>
        <w:autoSpaceDE w:val="0"/>
        <w:autoSpaceDN w:val="0"/>
        <w:adjustRightInd w:val="0"/>
        <w:ind w:hanging="460"/>
        <w:jc w:val="left"/>
        <w:outlineLvl w:val="2"/>
        <w:rPr>
          <w:rFonts w:ascii="Times New Roman" w:eastAsia="宋体" w:hAnsi="Times New Roman" w:cs="黑体"/>
          <w:kern w:val="0"/>
          <w:sz w:val="32"/>
          <w:szCs w:val="32"/>
        </w:rPr>
      </w:pPr>
      <w:bookmarkStart w:id="114" w:name="3.9_BadVAddr寄存器(8，0)"/>
      <w:bookmarkStart w:id="115" w:name="_bookmark228"/>
      <w:bookmarkStart w:id="116" w:name="_Toc41148009"/>
      <w:bookmarkStart w:id="117" w:name="_Toc41294540"/>
      <w:bookmarkEnd w:id="114"/>
      <w:bookmarkEnd w:id="115"/>
      <w:proofErr w:type="spellStart"/>
      <w:r w:rsidRPr="002A6003">
        <w:rPr>
          <w:rFonts w:ascii="Times New Roman" w:eastAsia="宋体" w:hAnsi="Times New Roman" w:cs="黑体"/>
          <w:kern w:val="0"/>
          <w:sz w:val="32"/>
          <w:szCs w:val="32"/>
        </w:rPr>
        <w:t>BadVAddr</w:t>
      </w:r>
      <w:proofErr w:type="spellEnd"/>
      <w:r w:rsidRPr="002A6003">
        <w:rPr>
          <w:rFonts w:ascii="Times New Roman" w:eastAsia="宋体" w:hAnsi="Times New Roman" w:cs="黑体"/>
          <w:kern w:val="0"/>
          <w:sz w:val="32"/>
          <w:szCs w:val="32"/>
        </w:rPr>
        <w:t xml:space="preserve"> register (8,0)</w:t>
      </w:r>
      <w:bookmarkEnd w:id="116"/>
      <w:bookmarkEnd w:id="117"/>
    </w:p>
    <w:p w14:paraId="3009798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error virtual address register (</w:t>
      </w:r>
      <w:proofErr w:type="spellStart"/>
      <w:r w:rsidRPr="002A6003">
        <w:rPr>
          <w:rFonts w:ascii="Times New Roman" w:eastAsia="宋体" w:hAnsi="Times New Roman" w:cs="宋体" w:hint="eastAsia"/>
          <w:spacing w:val="5"/>
          <w:kern w:val="0"/>
          <w:szCs w:val="21"/>
        </w:rPr>
        <w:t>BadVAddr</w:t>
      </w:r>
      <w:proofErr w:type="spellEnd"/>
      <w:r w:rsidRPr="002A6003">
        <w:rPr>
          <w:rFonts w:ascii="Times New Roman" w:eastAsia="宋体" w:hAnsi="Times New Roman" w:cs="宋体" w:hint="eastAsia"/>
          <w:spacing w:val="5"/>
          <w:kern w:val="0"/>
          <w:szCs w:val="21"/>
        </w:rPr>
        <w:t xml:space="preserve">) is a read-only register that records the last virtual address that resulted in a TLB or addressing error </w:t>
      </w:r>
      <w:proofErr w:type="spellStart"/>
      <w:proofErr w:type="gramStart"/>
      <w:r w:rsidRPr="002A6003">
        <w:rPr>
          <w:rFonts w:ascii="Times New Roman" w:eastAsia="宋体" w:hAnsi="Times New Roman" w:cs="宋体" w:hint="eastAsia"/>
          <w:spacing w:val="5"/>
          <w:kern w:val="0"/>
          <w:szCs w:val="21"/>
        </w:rPr>
        <w:t>exception.The</w:t>
      </w:r>
      <w:proofErr w:type="spellEnd"/>
      <w:proofErr w:type="gram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BadVAddr</w:t>
      </w:r>
      <w:proofErr w:type="spellEnd"/>
      <w:r w:rsidRPr="002A6003">
        <w:rPr>
          <w:rFonts w:ascii="Times New Roman" w:eastAsia="宋体" w:hAnsi="Times New Roman" w:cs="宋体" w:hint="eastAsia"/>
          <w:spacing w:val="5"/>
          <w:kern w:val="0"/>
          <w:szCs w:val="21"/>
        </w:rPr>
        <w:t xml:space="preserve"> register will remain unchanged unless a software reset occurs, with the exception of an NMI or Cache </w:t>
      </w:r>
      <w:proofErr w:type="spellStart"/>
      <w:r w:rsidRPr="002A6003">
        <w:rPr>
          <w:rFonts w:ascii="Times New Roman" w:eastAsia="宋体" w:hAnsi="Times New Roman" w:cs="宋体" w:hint="eastAsia"/>
          <w:spacing w:val="5"/>
          <w:kern w:val="0"/>
          <w:szCs w:val="21"/>
        </w:rPr>
        <w:t>error.Otherwise</w:t>
      </w:r>
      <w:proofErr w:type="spellEnd"/>
      <w:r w:rsidRPr="002A6003">
        <w:rPr>
          <w:rFonts w:ascii="Times New Roman" w:eastAsia="宋体" w:hAnsi="Times New Roman" w:cs="宋体" w:hint="eastAsia"/>
          <w:spacing w:val="5"/>
          <w:kern w:val="0"/>
          <w:szCs w:val="21"/>
        </w:rPr>
        <w:t xml:space="preserve"> the register is undefined.</w:t>
      </w:r>
    </w:p>
    <w:p w14:paraId="3009798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688960" behindDoc="1" locked="0" layoutInCell="0" allowOverlap="1" wp14:anchorId="30098F00" wp14:editId="30098F01">
                <wp:simplePos x="0" y="0"/>
                <wp:positionH relativeFrom="page">
                  <wp:posOffset>1059180</wp:posOffset>
                </wp:positionH>
                <wp:positionV relativeFrom="paragraph">
                  <wp:posOffset>757555</wp:posOffset>
                </wp:positionV>
                <wp:extent cx="12700" cy="266700"/>
                <wp:effectExtent l="0" t="0" r="0" b="0"/>
                <wp:wrapNone/>
                <wp:docPr id="806" name="Freeform 1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AE97EC" id="Freeform 1770" o:spid="_x0000_s1026" style="position:absolute;left:0;text-align:lef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3.4pt,59.65pt,83.4pt,80.65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" o:allowincell="f" filled="f" strokeweight=".50797mm">
                <v:path arrowok="t" o:connecttype="custom" o:connectlocs="0,0;0,266700"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689984" behindDoc="1" locked="0" layoutInCell="0" allowOverlap="1" wp14:anchorId="30098F02" wp14:editId="30098F03">
                <wp:simplePos x="0" y="0"/>
                <wp:positionH relativeFrom="page">
                  <wp:posOffset>5925185</wp:posOffset>
                </wp:positionH>
                <wp:positionV relativeFrom="paragraph">
                  <wp:posOffset>757555</wp:posOffset>
                </wp:positionV>
                <wp:extent cx="12700" cy="266700"/>
                <wp:effectExtent l="0" t="0" r="0" b="0"/>
                <wp:wrapNone/>
                <wp:docPr id="805" name="Freeform 1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752DE4" id="Freeform 1771" o:spid="_x0000_s1026" style="position:absolute;left:0;text-align:lef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6.55pt,59.65pt,466.55pt,80.65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" o:allowincell="f" filled="f" strokeweight="1.44pt">
                <v:path arrowok="t" o:connecttype="custom" o:connectlocs="0,0;0,266700" o:connectangles="0,0"/>
                <w10:wrap anchorx="page"/>
              </v:polyline>
            </w:pict>
          </mc:Fallback>
        </mc:AlternateContent>
      </w:r>
      <w:hyperlink w:anchor="bookmark229" w:history="1">
        <w:r w:rsidRPr="002A6003">
          <w:rPr>
            <w:rFonts w:ascii="Times New Roman" w:eastAsia="宋体" w:hAnsi="Times New Roman" w:cs="宋体" w:hint="eastAsia"/>
            <w:spacing w:val="5"/>
            <w:kern w:val="0"/>
            <w:szCs w:val="21"/>
          </w:rPr>
          <w:t>Figure 3-10 shows the format of the error virtual address register.</w:t>
        </w:r>
      </w:hyperlink>
    </w:p>
    <w:p w14:paraId="3009798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tbl>
      <w:tblPr>
        <w:tblW w:w="0" w:type="auto"/>
        <w:tblInd w:w="1353" w:type="dxa"/>
        <w:tblLayout w:type="fixed"/>
        <w:tblCellMar>
          <w:left w:w="0" w:type="dxa"/>
          <w:right w:w="0" w:type="dxa"/>
        </w:tblCellMar>
        <w:tblLook w:val="0000" w:firstRow="0" w:lastRow="0" w:firstColumn="0" w:lastColumn="0" w:noHBand="0" w:noVBand="0"/>
      </w:tblPr>
      <w:tblGrid>
        <w:gridCol w:w="8280"/>
      </w:tblGrid>
      <w:tr w:rsidR="002A6003" w:rsidRPr="002A6003" w14:paraId="3009798B" w14:textId="77777777" w:rsidTr="00AD241B">
        <w:trPr>
          <w:trHeight w:val="776"/>
        </w:trPr>
        <w:tc>
          <w:tcPr>
            <w:tcW w:w="8280" w:type="dxa"/>
            <w:tcBorders>
              <w:top w:val="single" w:sz="4" w:space="0" w:color="000000"/>
              <w:left w:val="single" w:sz="4" w:space="0" w:color="000000"/>
              <w:bottom w:val="single" w:sz="12" w:space="0" w:color="000000"/>
              <w:right w:val="single" w:sz="4" w:space="0" w:color="000000"/>
            </w:tcBorders>
          </w:tcPr>
          <w:p w14:paraId="3009798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798A" w14:textId="77777777" w:rsidR="002A6003" w:rsidRPr="002A6003" w:rsidRDefault="002A6003" w:rsidP="002A6003">
            <w:pPr>
              <w:tabs>
                <w:tab w:val="left" w:pos="4516"/>
                <w:tab w:val="left" w:pos="7303"/>
              </w:tabs>
              <w:kinsoku w:val="0"/>
              <w:overflowPunct w:val="0"/>
              <w:autoSpaceDE w:val="0"/>
              <w:autoSpaceDN w:val="0"/>
              <w:adjustRightInd w:val="0"/>
              <w:ind w:right="29"/>
              <w:jc w:val="center"/>
              <w:rPr>
                <w:rFonts w:ascii="Times New Roman" w:eastAsia="宋体" w:hAnsi="Times New Roman" w:cs="Times New Roman"/>
                <w:w w:val="110"/>
                <w:kern w:val="0"/>
                <w:szCs w:val="21"/>
              </w:rPr>
            </w:pPr>
            <w:r w:rsidRPr="002A6003">
              <w:rPr>
                <w:rFonts w:ascii="Times New Roman" w:eastAsia="宋体" w:hAnsi="Times New Roman" w:cs="Times New Roman"/>
                <w:w w:val="110"/>
                <w:kern w:val="0"/>
                <w:szCs w:val="21"/>
              </w:rPr>
              <w:t>6370</w:t>
            </w:r>
            <w:r w:rsidRPr="002A6003">
              <w:rPr>
                <w:rFonts w:ascii="Times New Roman" w:eastAsia="宋体" w:hAnsi="Times New Roman" w:cs="Times New Roman"/>
                <w:w w:val="110"/>
                <w:kern w:val="0"/>
                <w:szCs w:val="21"/>
              </w:rPr>
              <w:tab/>
            </w:r>
            <w:r w:rsidRPr="002A6003">
              <w:rPr>
                <w:rFonts w:ascii="Times New Roman" w:eastAsia="宋体" w:hAnsi="Times New Roman" w:cs="Times New Roman"/>
                <w:w w:val="135"/>
                <w:kern w:val="0"/>
                <w:szCs w:val="21"/>
              </w:rPr>
              <w:tab/>
            </w:r>
          </w:p>
        </w:tc>
      </w:tr>
      <w:tr w:rsidR="002A6003" w:rsidRPr="002A6003" w14:paraId="3009798D" w14:textId="77777777" w:rsidTr="00AD241B">
        <w:trPr>
          <w:trHeight w:val="361"/>
        </w:trPr>
        <w:tc>
          <w:tcPr>
            <w:tcW w:w="8280" w:type="dxa"/>
            <w:tcBorders>
              <w:top w:val="single" w:sz="12" w:space="0" w:color="000000"/>
              <w:left w:val="single" w:sz="4" w:space="0" w:color="000000"/>
              <w:bottom w:val="single" w:sz="12" w:space="0" w:color="000000"/>
              <w:right w:val="single" w:sz="4" w:space="0" w:color="000000"/>
            </w:tcBorders>
          </w:tcPr>
          <w:p w14:paraId="3009798C" w14:textId="77777777" w:rsidR="002A6003" w:rsidRPr="002A6003" w:rsidRDefault="002A6003" w:rsidP="002A6003">
            <w:pPr>
              <w:kinsoku w:val="0"/>
              <w:overflowPunct w:val="0"/>
              <w:autoSpaceDE w:val="0"/>
              <w:autoSpaceDN w:val="0"/>
              <w:adjustRightInd w:val="0"/>
              <w:spacing w:line="234" w:lineRule="exact"/>
              <w:ind w:left="36" w:right="29"/>
              <w:jc w:val="center"/>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BadVAddr</w:t>
            </w:r>
            <w:proofErr w:type="spellEnd"/>
          </w:p>
        </w:tc>
      </w:tr>
      <w:tr w:rsidR="002A6003" w:rsidRPr="002A6003" w14:paraId="3009798F" w14:textId="77777777" w:rsidTr="00AD241B">
        <w:trPr>
          <w:trHeight w:val="663"/>
        </w:trPr>
        <w:tc>
          <w:tcPr>
            <w:tcW w:w="8280" w:type="dxa"/>
            <w:tcBorders>
              <w:top w:val="single" w:sz="12" w:space="0" w:color="000000"/>
              <w:left w:val="single" w:sz="4" w:space="0" w:color="000000"/>
              <w:bottom w:val="single" w:sz="4" w:space="0" w:color="000000"/>
              <w:right w:val="single" w:sz="4" w:space="0" w:color="000000"/>
            </w:tcBorders>
          </w:tcPr>
          <w:p w14:paraId="3009798E" w14:textId="77777777" w:rsidR="002A6003" w:rsidRPr="002A6003" w:rsidRDefault="002A6003" w:rsidP="002A6003">
            <w:pPr>
              <w:kinsoku w:val="0"/>
              <w:overflowPunct w:val="0"/>
              <w:autoSpaceDE w:val="0"/>
              <w:autoSpaceDN w:val="0"/>
              <w:adjustRightInd w:val="0"/>
              <w:spacing w:line="237" w:lineRule="exact"/>
              <w:ind w:left="33" w:right="2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64</w:t>
            </w:r>
          </w:p>
        </w:tc>
      </w:tr>
    </w:tbl>
    <w:p w14:paraId="30097990"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118" w:name="_bookmark229"/>
      <w:bookmarkEnd w:id="118"/>
      <w:r w:rsidRPr="002A6003">
        <w:rPr>
          <w:rFonts w:ascii="Times New Roman" w:eastAsia="宋体" w:hAnsi="Times New Roman" w:cs="宋体" w:hint="eastAsia"/>
          <w:kern w:val="0"/>
          <w:sz w:val="18"/>
          <w:szCs w:val="18"/>
        </w:rPr>
        <w:t xml:space="preserve">Figure 3-10 </w:t>
      </w:r>
      <w:proofErr w:type="spellStart"/>
      <w:r w:rsidRPr="002A6003">
        <w:rPr>
          <w:rFonts w:ascii="Times New Roman" w:eastAsia="宋体" w:hAnsi="Times New Roman" w:cs="宋体" w:hint="eastAsia"/>
          <w:kern w:val="0"/>
          <w:sz w:val="18"/>
          <w:szCs w:val="18"/>
        </w:rPr>
        <w:t>BadVAddr</w:t>
      </w:r>
      <w:proofErr w:type="spellEnd"/>
      <w:r w:rsidRPr="002A6003">
        <w:rPr>
          <w:rFonts w:ascii="Times New Roman" w:eastAsia="宋体" w:hAnsi="Times New Roman" w:cs="宋体" w:hint="eastAsia"/>
          <w:kern w:val="0"/>
          <w:sz w:val="18"/>
          <w:szCs w:val="18"/>
        </w:rPr>
        <w:t xml:space="preserve"> register</w:t>
      </w:r>
    </w:p>
    <w:p w14:paraId="30097991"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sectPr w:rsidR="002A6003" w:rsidRPr="002A6003">
          <w:pgSz w:w="11910" w:h="16850"/>
          <w:pgMar w:top="1100" w:right="0" w:bottom="880" w:left="0" w:header="353" w:footer="663" w:gutter="0"/>
          <w:cols w:space="720"/>
          <w:noEndnote/>
        </w:sectPr>
      </w:pPr>
    </w:p>
    <w:p w14:paraId="30097992"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4"/>
          <w:szCs w:val="24"/>
        </w:rPr>
      </w:pPr>
    </w:p>
    <w:p w14:paraId="30097993"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4"/>
        <w:ind w:left="1968" w:hanging="608"/>
        <w:jc w:val="left"/>
        <w:outlineLvl w:val="2"/>
        <w:rPr>
          <w:rFonts w:ascii="Times New Roman" w:eastAsia="宋体" w:hAnsi="Times New Roman" w:cs="黑体"/>
          <w:kern w:val="0"/>
          <w:sz w:val="32"/>
          <w:szCs w:val="32"/>
        </w:rPr>
      </w:pPr>
      <w:bookmarkStart w:id="119" w:name="3.10_Count寄存器(9，0)以及Compare寄存器(11，0)"/>
      <w:bookmarkStart w:id="120" w:name="_bookmark230"/>
      <w:bookmarkStart w:id="121" w:name="_Toc41148010"/>
      <w:bookmarkStart w:id="122" w:name="_Toc41294541"/>
      <w:bookmarkEnd w:id="119"/>
      <w:bookmarkEnd w:id="120"/>
      <w:r w:rsidRPr="002A6003">
        <w:rPr>
          <w:rFonts w:ascii="Times New Roman" w:eastAsia="宋体" w:hAnsi="Times New Roman" w:cs="黑体"/>
          <w:kern w:val="0"/>
          <w:sz w:val="32"/>
          <w:szCs w:val="32"/>
        </w:rPr>
        <w:t>The Count register (9,0) and the Compare register (11,0)</w:t>
      </w:r>
      <w:bookmarkEnd w:id="121"/>
      <w:bookmarkEnd w:id="122"/>
    </w:p>
    <w:p w14:paraId="30097994"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Count register and the Compare register are both 32-bit read-write registers. </w:t>
      </w:r>
    </w:p>
    <w:p w14:paraId="3009799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Count register works as a real-time timer, incrementing by 1 every two clock cycles. </w:t>
      </w:r>
    </w:p>
    <w:p w14:paraId="3009799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Compare register is used to generate an interrupt at a particular moment, which is written to a value and constantly compared to the value in the Count register. </w:t>
      </w:r>
      <w:r w:rsidRPr="002A6003">
        <w:rPr>
          <w:rFonts w:ascii="Times New Roman" w:eastAsia="宋体" w:hAnsi="Times New Roman" w:cs="宋体" w:hint="eastAsia"/>
          <w:spacing w:val="5"/>
          <w:kern w:val="0"/>
          <w:szCs w:val="21"/>
        </w:rPr>
        <w:t>Once these two values are equal, an interrupt request is generated.</w:t>
      </w:r>
      <w:r w:rsidRPr="002A6003">
        <w:rPr>
          <w:rFonts w:ascii="Times New Roman" w:eastAsia="宋体" w:hAnsi="Times New Roman" w:cs="宋体"/>
          <w:spacing w:val="5"/>
          <w:kern w:val="0"/>
          <w:szCs w:val="21"/>
        </w:rPr>
        <w:t xml:space="preserve"> The TI and </w:t>
      </w:r>
      <w:proofErr w:type="gramStart"/>
      <w:r w:rsidRPr="002A6003">
        <w:rPr>
          <w:rFonts w:ascii="Times New Roman" w:eastAsia="宋体" w:hAnsi="Times New Roman" w:cs="宋体"/>
          <w:spacing w:val="5"/>
          <w:kern w:val="0"/>
          <w:szCs w:val="21"/>
        </w:rPr>
        <w:t>IP[</w:t>
      </w:r>
      <w:proofErr w:type="gramEnd"/>
      <w:r w:rsidRPr="002A6003">
        <w:rPr>
          <w:rFonts w:ascii="Times New Roman" w:eastAsia="宋体" w:hAnsi="Times New Roman" w:cs="宋体"/>
          <w:spacing w:val="5"/>
          <w:kern w:val="0"/>
          <w:szCs w:val="21"/>
        </w:rPr>
        <w:t xml:space="preserve">7] in Cause register are set. </w:t>
      </w:r>
      <w:r w:rsidRPr="002A6003">
        <w:rPr>
          <w:rFonts w:ascii="Times New Roman" w:eastAsia="宋体" w:hAnsi="Times New Roman" w:cs="宋体" w:hint="eastAsia"/>
          <w:spacing w:val="5"/>
          <w:kern w:val="0"/>
          <w:szCs w:val="21"/>
        </w:rPr>
        <w:t xml:space="preserve">The TI bit of </w:t>
      </w:r>
      <w:proofErr w:type="gramStart"/>
      <w:r w:rsidRPr="002A6003">
        <w:rPr>
          <w:rFonts w:ascii="Times New Roman" w:eastAsia="宋体" w:hAnsi="Times New Roman" w:cs="宋体" w:hint="eastAsia"/>
          <w:spacing w:val="5"/>
          <w:kern w:val="0"/>
          <w:szCs w:val="21"/>
        </w:rPr>
        <w:t>Cause</w:t>
      </w:r>
      <w:proofErr w:type="gramEnd"/>
      <w:r w:rsidRPr="002A6003">
        <w:rPr>
          <w:rFonts w:ascii="Times New Roman" w:eastAsia="宋体" w:hAnsi="Times New Roman" w:cs="宋体" w:hint="eastAsia"/>
          <w:spacing w:val="5"/>
          <w:kern w:val="0"/>
          <w:szCs w:val="21"/>
        </w:rPr>
        <w:t xml:space="preserve"> register is reset when the Compare register is written again.</w:t>
      </w:r>
    </w:p>
    <w:p w14:paraId="30097997"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231" w:history="1">
        <w:r w:rsidR="002A6003" w:rsidRPr="002A6003">
          <w:rPr>
            <w:rFonts w:ascii="Times New Roman" w:eastAsia="宋体" w:hAnsi="Times New Roman" w:cs="宋体" w:hint="eastAsia"/>
            <w:spacing w:val="5"/>
            <w:kern w:val="0"/>
            <w:szCs w:val="21"/>
          </w:rPr>
          <w:t>Figure 3-11 shows the format of the Count register.</w:t>
        </w:r>
      </w:hyperlink>
      <w:hyperlink w:anchor="bookmark232" w:history="1">
        <w:r w:rsidR="002A6003" w:rsidRPr="002A6003">
          <w:rPr>
            <w:rFonts w:ascii="Times New Roman" w:eastAsia="宋体" w:hAnsi="Times New Roman" w:cs="宋体" w:hint="eastAsia"/>
            <w:spacing w:val="5"/>
            <w:kern w:val="0"/>
            <w:szCs w:val="21"/>
          </w:rPr>
          <w:t>Figure 3-12 shows the format of the Compare register.</w:t>
        </w:r>
      </w:hyperlink>
    </w:p>
    <w:p w14:paraId="30097998"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0"/>
          <w:szCs w:val="10"/>
        </w:rPr>
      </w:pPr>
    </w:p>
    <w:tbl>
      <w:tblPr>
        <w:tblW w:w="0" w:type="auto"/>
        <w:tblInd w:w="1533" w:type="dxa"/>
        <w:tblLayout w:type="fixed"/>
        <w:tblCellMar>
          <w:left w:w="0" w:type="dxa"/>
          <w:right w:w="0" w:type="dxa"/>
        </w:tblCellMar>
        <w:tblLook w:val="0000" w:firstRow="0" w:lastRow="0" w:firstColumn="0" w:lastColumn="0" w:noHBand="0" w:noVBand="0"/>
      </w:tblPr>
      <w:tblGrid>
        <w:gridCol w:w="8100"/>
      </w:tblGrid>
      <w:tr w:rsidR="002A6003" w:rsidRPr="002A6003" w14:paraId="3009799C" w14:textId="77777777" w:rsidTr="00AD241B">
        <w:trPr>
          <w:trHeight w:val="1086"/>
        </w:trPr>
        <w:tc>
          <w:tcPr>
            <w:tcW w:w="8100" w:type="dxa"/>
            <w:tcBorders>
              <w:top w:val="single" w:sz="4" w:space="0" w:color="000000"/>
              <w:left w:val="single" w:sz="4" w:space="0" w:color="000000"/>
              <w:bottom w:val="single" w:sz="12" w:space="0" w:color="000000"/>
              <w:right w:val="single" w:sz="4" w:space="0" w:color="000000"/>
            </w:tcBorders>
          </w:tcPr>
          <w:p w14:paraId="30097999"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7"/>
                <w:szCs w:val="27"/>
              </w:rPr>
            </w:pPr>
          </w:p>
          <w:p w14:paraId="3009799A" w14:textId="77777777" w:rsidR="002A6003" w:rsidRPr="002A6003" w:rsidRDefault="002A6003" w:rsidP="002A6003">
            <w:pPr>
              <w:tabs>
                <w:tab w:val="left" w:pos="5442"/>
              </w:tabs>
              <w:kinsoku w:val="0"/>
              <w:overflowPunct w:val="0"/>
              <w:autoSpaceDE w:val="0"/>
              <w:autoSpaceDN w:val="0"/>
              <w:adjustRightInd w:val="0"/>
              <w:spacing w:before="1"/>
              <w:ind w:left="403"/>
              <w:jc w:val="left"/>
              <w:rPr>
                <w:rFonts w:ascii="Times New Roman" w:eastAsia="宋体" w:hAnsi="Times New Roman" w:cs="Times New Roman"/>
                <w:w w:val="135"/>
                <w:kern w:val="0"/>
                <w:szCs w:val="21"/>
              </w:rPr>
            </w:pPr>
            <w:r w:rsidRPr="002A6003">
              <w:rPr>
                <w:rFonts w:ascii="Times New Roman" w:eastAsia="宋体" w:hAnsi="Times New Roman" w:cs="Times New Roman"/>
                <w:w w:val="120"/>
                <w:kern w:val="0"/>
                <w:szCs w:val="21"/>
              </w:rPr>
              <w:t>317</w:t>
            </w:r>
            <w:r w:rsidRPr="002A6003">
              <w:rPr>
                <w:rFonts w:ascii="Times New Roman" w:eastAsia="宋体" w:hAnsi="Times New Roman" w:cs="Times New Roman"/>
                <w:w w:val="120"/>
                <w:kern w:val="0"/>
                <w:szCs w:val="21"/>
              </w:rPr>
              <w:tab/>
            </w:r>
          </w:p>
          <w:p w14:paraId="3009799B" w14:textId="77777777" w:rsidR="002A6003" w:rsidRPr="002A6003" w:rsidRDefault="002A6003" w:rsidP="002A6003">
            <w:pPr>
              <w:kinsoku w:val="0"/>
              <w:overflowPunct w:val="0"/>
              <w:autoSpaceDE w:val="0"/>
              <w:autoSpaceDN w:val="0"/>
              <w:adjustRightInd w:val="0"/>
              <w:spacing w:before="120"/>
              <w:ind w:left="403"/>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r>
      <w:tr w:rsidR="002A6003" w:rsidRPr="002A6003" w14:paraId="3009799E" w14:textId="77777777" w:rsidTr="00AD241B">
        <w:trPr>
          <w:trHeight w:val="361"/>
        </w:trPr>
        <w:tc>
          <w:tcPr>
            <w:tcW w:w="8100" w:type="dxa"/>
            <w:tcBorders>
              <w:top w:val="single" w:sz="12" w:space="0" w:color="000000"/>
              <w:left w:val="single" w:sz="4" w:space="0" w:color="000000"/>
              <w:bottom w:val="single" w:sz="12" w:space="0" w:color="000000"/>
              <w:right w:val="single" w:sz="4" w:space="0" w:color="000000"/>
            </w:tcBorders>
          </w:tcPr>
          <w:p w14:paraId="3009799D" w14:textId="77777777" w:rsidR="002A6003" w:rsidRPr="002A6003" w:rsidRDefault="002A6003" w:rsidP="002A6003">
            <w:pPr>
              <w:kinsoku w:val="0"/>
              <w:overflowPunct w:val="0"/>
              <w:autoSpaceDE w:val="0"/>
              <w:autoSpaceDN w:val="0"/>
              <w:adjustRightInd w:val="0"/>
              <w:spacing w:line="234" w:lineRule="exact"/>
              <w:ind w:left="15" w:right="5"/>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The Count</w:t>
            </w:r>
          </w:p>
        </w:tc>
      </w:tr>
      <w:tr w:rsidR="002A6003" w:rsidRPr="002A6003" w14:paraId="300979A0" w14:textId="77777777" w:rsidTr="00AD241B">
        <w:trPr>
          <w:trHeight w:val="364"/>
        </w:trPr>
        <w:tc>
          <w:tcPr>
            <w:tcW w:w="8100" w:type="dxa"/>
            <w:tcBorders>
              <w:top w:val="single" w:sz="12" w:space="0" w:color="000000"/>
              <w:left w:val="single" w:sz="4" w:space="0" w:color="000000"/>
              <w:bottom w:val="single" w:sz="4" w:space="0" w:color="000000"/>
              <w:right w:val="single" w:sz="4" w:space="0" w:color="000000"/>
            </w:tcBorders>
          </w:tcPr>
          <w:p w14:paraId="3009799F" w14:textId="77777777" w:rsidR="002A6003" w:rsidRPr="002A6003" w:rsidRDefault="002A6003" w:rsidP="002A6003">
            <w:pPr>
              <w:kinsoku w:val="0"/>
              <w:overflowPunct w:val="0"/>
              <w:autoSpaceDE w:val="0"/>
              <w:autoSpaceDN w:val="0"/>
              <w:adjustRightInd w:val="0"/>
              <w:spacing w:line="237" w:lineRule="exact"/>
              <w:ind w:left="12" w:right="5"/>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32</w:t>
            </w:r>
          </w:p>
        </w:tc>
      </w:tr>
    </w:tbl>
    <w:p w14:paraId="300979A1" w14:textId="77777777" w:rsidR="002A6003" w:rsidRPr="002A6003" w:rsidRDefault="002A6003" w:rsidP="002A6003">
      <w:pPr>
        <w:kinsoku w:val="0"/>
        <w:overflowPunct w:val="0"/>
        <w:autoSpaceDE w:val="0"/>
        <w:autoSpaceDN w:val="0"/>
        <w:adjustRightInd w:val="0"/>
        <w:spacing w:before="108"/>
        <w:ind w:left="916"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s">
            <w:drawing>
              <wp:anchor distT="0" distB="0" distL="114300" distR="114300" simplePos="0" relativeHeight="251691008" behindDoc="1" locked="0" layoutInCell="0" allowOverlap="1" wp14:anchorId="30098F04" wp14:editId="30098F05">
                <wp:simplePos x="0" y="0"/>
                <wp:positionH relativeFrom="page">
                  <wp:posOffset>1165860</wp:posOffset>
                </wp:positionH>
                <wp:positionV relativeFrom="paragraph">
                  <wp:posOffset>-504190</wp:posOffset>
                </wp:positionV>
                <wp:extent cx="12700" cy="266700"/>
                <wp:effectExtent l="0" t="0" r="0" b="0"/>
                <wp:wrapNone/>
                <wp:docPr id="804" name="Freeform 1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100B74" id="Freeform 1772" o:spid="_x0000_s1026" style="position:absolute;left:0;text-align:lef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91.8pt,-39.7pt,91.8pt,-18.7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" o:allowincell="f" filled="f" strokeweight=".50797mm">
                <v:path arrowok="t" o:connecttype="custom" o:connectlocs="0,0;0,266700" o:connectangles="0,0"/>
                <w10:wrap anchorx="page"/>
              </v:polylin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692032" behindDoc="1" locked="0" layoutInCell="0" allowOverlap="1" wp14:anchorId="30098F06" wp14:editId="30098F07">
                <wp:simplePos x="0" y="0"/>
                <wp:positionH relativeFrom="page">
                  <wp:posOffset>5934075</wp:posOffset>
                </wp:positionH>
                <wp:positionV relativeFrom="paragraph">
                  <wp:posOffset>-504190</wp:posOffset>
                </wp:positionV>
                <wp:extent cx="12700" cy="266700"/>
                <wp:effectExtent l="0" t="0" r="0" b="0"/>
                <wp:wrapNone/>
                <wp:docPr id="803" name="Freeform 17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5BEDB2" id="Freeform 1773" o:spid="_x0000_s1026" style="position:absolute;left:0;text-align:lef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7.25pt,-39.7pt,467.25pt,-18.7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" o:allowincell="f" filled="f" strokeweight="1.44pt">
                <v:path arrowok="t" o:connecttype="custom" o:connectlocs="0,0;0,266700" o:connectangles="0,0"/>
                <w10:wrap anchorx="page"/>
              </v:polylin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693056" behindDoc="1" locked="0" layoutInCell="0" allowOverlap="1" wp14:anchorId="30098F08" wp14:editId="30098F09">
                <wp:simplePos x="0" y="0"/>
                <wp:positionH relativeFrom="page">
                  <wp:posOffset>1188085</wp:posOffset>
                </wp:positionH>
                <wp:positionV relativeFrom="paragraph">
                  <wp:posOffset>796925</wp:posOffset>
                </wp:positionV>
                <wp:extent cx="12700" cy="233680"/>
                <wp:effectExtent l="0" t="0" r="0" b="0"/>
                <wp:wrapNone/>
                <wp:docPr id="802" name="Freeform 1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680"/>
                        </a:xfrm>
                        <a:custGeom>
                          <a:avLst/>
                          <a:gdLst>
                            <a:gd name="T0" fmla="*/ 0 w 20"/>
                            <a:gd name="T1" fmla="*/ 0 h 368"/>
                            <a:gd name="T2" fmla="*/ 0 w 20"/>
                            <a:gd name="T3" fmla="*/ 367 h 368"/>
                          </a:gdLst>
                          <a:ahLst/>
                          <a:cxnLst>
                            <a:cxn ang="0">
                              <a:pos x="T0" y="T1"/>
                            </a:cxn>
                            <a:cxn ang="0">
                              <a:pos x="T2" y="T3"/>
                            </a:cxn>
                          </a:cxnLst>
                          <a:rect l="0" t="0" r="r" b="b"/>
                          <a:pathLst>
                            <a:path w="20" h="368">
                              <a:moveTo>
                                <a:pt x="0" y="0"/>
                              </a:moveTo>
                              <a:lnTo>
                                <a:pt x="0" y="367"/>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B6599D" id="Freeform 1774" o:spid="_x0000_s1026" style="position:absolute;left:0;text-align:lef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93.55pt,62.75pt,93.55pt,81.1pt" coordsize="2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" o:allowincell="f" filled="f" strokeweight=".50797mm">
                <v:path arrowok="t" o:connecttype="custom" o:connectlocs="0,0;0,233045" o:connectangles="0,0"/>
                <w10:wrap anchorx="page"/>
              </v:polylin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694080" behindDoc="1" locked="0" layoutInCell="0" allowOverlap="1" wp14:anchorId="30098F0A" wp14:editId="30098F0B">
                <wp:simplePos x="0" y="0"/>
                <wp:positionH relativeFrom="page">
                  <wp:posOffset>5911215</wp:posOffset>
                </wp:positionH>
                <wp:positionV relativeFrom="paragraph">
                  <wp:posOffset>796925</wp:posOffset>
                </wp:positionV>
                <wp:extent cx="12700" cy="233680"/>
                <wp:effectExtent l="0" t="0" r="0" b="0"/>
                <wp:wrapNone/>
                <wp:docPr id="801" name="Freeform 1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3680"/>
                        </a:xfrm>
                        <a:custGeom>
                          <a:avLst/>
                          <a:gdLst>
                            <a:gd name="T0" fmla="*/ 0 w 20"/>
                            <a:gd name="T1" fmla="*/ 0 h 368"/>
                            <a:gd name="T2" fmla="*/ 0 w 20"/>
                            <a:gd name="T3" fmla="*/ 367 h 368"/>
                          </a:gdLst>
                          <a:ahLst/>
                          <a:cxnLst>
                            <a:cxn ang="0">
                              <a:pos x="T0" y="T1"/>
                            </a:cxn>
                            <a:cxn ang="0">
                              <a:pos x="T2" y="T3"/>
                            </a:cxn>
                          </a:cxnLst>
                          <a:rect l="0" t="0" r="r" b="b"/>
                          <a:pathLst>
                            <a:path w="20" h="368">
                              <a:moveTo>
                                <a:pt x="0" y="0"/>
                              </a:moveTo>
                              <a:lnTo>
                                <a:pt x="0" y="367"/>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ACD7CC" id="Freeform 1775" o:spid="_x0000_s1026" style="position:absolute;left:0;text-align:lef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5.45pt,62.75pt,465.45pt,81.1pt" coordsize="2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" o:allowincell="f" filled="f" strokeweight="1.44pt">
                <v:path arrowok="t" o:connecttype="custom" o:connectlocs="0,0;0,233045" o:connectangles="0,0"/>
                <w10:wrap anchorx="page"/>
              </v:polyline>
            </w:pict>
          </mc:Fallback>
        </mc:AlternateContent>
      </w:r>
      <w:bookmarkStart w:id="123" w:name="_bookmark231"/>
      <w:bookmarkEnd w:id="123"/>
      <w:r w:rsidRPr="002A6003">
        <w:rPr>
          <w:rFonts w:ascii="Times New Roman" w:eastAsia="宋体" w:hAnsi="Times New Roman" w:cs="宋体" w:hint="eastAsia"/>
          <w:kern w:val="0"/>
          <w:sz w:val="18"/>
          <w:szCs w:val="18"/>
        </w:rPr>
        <w:t>Figure 3-11 Count register</w:t>
      </w:r>
    </w:p>
    <w:p w14:paraId="300979A2"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2"/>
        </w:rPr>
      </w:pPr>
    </w:p>
    <w:tbl>
      <w:tblPr>
        <w:tblW w:w="0" w:type="auto"/>
        <w:tblInd w:w="1533" w:type="dxa"/>
        <w:tblLayout w:type="fixed"/>
        <w:tblCellMar>
          <w:left w:w="0" w:type="dxa"/>
          <w:right w:w="0" w:type="dxa"/>
        </w:tblCellMar>
        <w:tblLook w:val="0000" w:firstRow="0" w:lastRow="0" w:firstColumn="0" w:lastColumn="0" w:noHBand="0" w:noVBand="0"/>
      </w:tblPr>
      <w:tblGrid>
        <w:gridCol w:w="8100"/>
      </w:tblGrid>
      <w:tr w:rsidR="002A6003" w:rsidRPr="002A6003" w14:paraId="300979A5" w14:textId="77777777" w:rsidTr="00AD241B">
        <w:trPr>
          <w:trHeight w:val="620"/>
        </w:trPr>
        <w:tc>
          <w:tcPr>
            <w:tcW w:w="8100" w:type="dxa"/>
            <w:tcBorders>
              <w:top w:val="single" w:sz="4" w:space="0" w:color="000000"/>
              <w:left w:val="single" w:sz="4" w:space="0" w:color="000000"/>
              <w:bottom w:val="single" w:sz="12" w:space="0" w:color="000000"/>
              <w:right w:val="single" w:sz="4" w:space="0" w:color="000000"/>
            </w:tcBorders>
          </w:tcPr>
          <w:p w14:paraId="300979A3"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3"/>
                <w:szCs w:val="23"/>
              </w:rPr>
            </w:pPr>
          </w:p>
          <w:p w14:paraId="300979A4" w14:textId="77777777" w:rsidR="002A6003" w:rsidRPr="002A6003" w:rsidRDefault="002A6003" w:rsidP="002A6003">
            <w:pPr>
              <w:kinsoku w:val="0"/>
              <w:overflowPunct w:val="0"/>
              <w:autoSpaceDE w:val="0"/>
              <w:autoSpaceDN w:val="0"/>
              <w:adjustRightInd w:val="0"/>
              <w:spacing w:before="1"/>
              <w:ind w:left="43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31</w:t>
            </w:r>
          </w:p>
        </w:tc>
      </w:tr>
      <w:tr w:rsidR="002A6003" w:rsidRPr="002A6003" w14:paraId="300979A7" w14:textId="77777777" w:rsidTr="00AD241B">
        <w:trPr>
          <w:trHeight w:val="308"/>
        </w:trPr>
        <w:tc>
          <w:tcPr>
            <w:tcW w:w="8100" w:type="dxa"/>
            <w:tcBorders>
              <w:top w:val="single" w:sz="12" w:space="0" w:color="000000"/>
              <w:left w:val="single" w:sz="4" w:space="0" w:color="000000"/>
              <w:bottom w:val="single" w:sz="12" w:space="0" w:color="000000"/>
              <w:right w:val="single" w:sz="4" w:space="0" w:color="000000"/>
            </w:tcBorders>
          </w:tcPr>
          <w:p w14:paraId="300979A6" w14:textId="77777777" w:rsidR="002A6003" w:rsidRPr="002A6003" w:rsidRDefault="002A6003" w:rsidP="002A6003">
            <w:pPr>
              <w:kinsoku w:val="0"/>
              <w:overflowPunct w:val="0"/>
              <w:autoSpaceDE w:val="0"/>
              <w:autoSpaceDN w:val="0"/>
              <w:adjustRightInd w:val="0"/>
              <w:spacing w:line="202" w:lineRule="exact"/>
              <w:ind w:left="15" w:right="5"/>
              <w:jc w:val="center"/>
              <w:rPr>
                <w:rFonts w:ascii="Times New Roman" w:eastAsia="宋体" w:hAnsi="Times New Roman" w:cs="Times New Roman"/>
                <w:w w:val="110"/>
                <w:kern w:val="0"/>
                <w:sz w:val="18"/>
                <w:szCs w:val="18"/>
              </w:rPr>
            </w:pPr>
            <w:r w:rsidRPr="002A6003">
              <w:rPr>
                <w:rFonts w:ascii="Times New Roman" w:eastAsia="宋体" w:hAnsi="Times New Roman" w:cs="Times New Roman"/>
                <w:w w:val="110"/>
                <w:kern w:val="0"/>
                <w:sz w:val="18"/>
                <w:szCs w:val="18"/>
              </w:rPr>
              <w:t>C7mpare</w:t>
            </w:r>
          </w:p>
        </w:tc>
      </w:tr>
      <w:tr w:rsidR="002A6003" w:rsidRPr="002A6003" w14:paraId="300979A9" w14:textId="77777777" w:rsidTr="00AD241B">
        <w:trPr>
          <w:trHeight w:val="719"/>
        </w:trPr>
        <w:tc>
          <w:tcPr>
            <w:tcW w:w="8100" w:type="dxa"/>
            <w:tcBorders>
              <w:top w:val="single" w:sz="12" w:space="0" w:color="000000"/>
              <w:left w:val="single" w:sz="4" w:space="0" w:color="000000"/>
              <w:bottom w:val="single" w:sz="4" w:space="0" w:color="000000"/>
              <w:right w:val="single" w:sz="4" w:space="0" w:color="000000"/>
            </w:tcBorders>
          </w:tcPr>
          <w:p w14:paraId="300979A8" w14:textId="77777777" w:rsidR="002A6003" w:rsidRPr="002A6003" w:rsidRDefault="002A6003" w:rsidP="002A6003">
            <w:pPr>
              <w:kinsoku w:val="0"/>
              <w:overflowPunct w:val="0"/>
              <w:autoSpaceDE w:val="0"/>
              <w:autoSpaceDN w:val="0"/>
              <w:adjustRightInd w:val="0"/>
              <w:spacing w:line="204" w:lineRule="exact"/>
              <w:ind w:left="17" w:right="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32</w:t>
            </w:r>
          </w:p>
        </w:tc>
      </w:tr>
    </w:tbl>
    <w:p w14:paraId="300979AA" w14:textId="77777777" w:rsidR="002A6003" w:rsidRPr="002A6003" w:rsidRDefault="002A6003" w:rsidP="002A6003">
      <w:pPr>
        <w:kinsoku w:val="0"/>
        <w:overflowPunct w:val="0"/>
        <w:autoSpaceDE w:val="0"/>
        <w:autoSpaceDN w:val="0"/>
        <w:adjustRightInd w:val="0"/>
        <w:spacing w:before="108"/>
        <w:ind w:left="914" w:right="914"/>
        <w:jc w:val="center"/>
        <w:rPr>
          <w:rFonts w:ascii="Times New Roman" w:eastAsia="宋体" w:hAnsi="Times New Roman" w:cs="宋体"/>
          <w:kern w:val="0"/>
          <w:sz w:val="18"/>
          <w:szCs w:val="18"/>
        </w:rPr>
      </w:pPr>
      <w:bookmarkStart w:id="124" w:name="_bookmark232"/>
      <w:bookmarkEnd w:id="124"/>
      <w:r w:rsidRPr="002A6003">
        <w:rPr>
          <w:rFonts w:ascii="Times New Roman" w:eastAsia="宋体" w:hAnsi="Times New Roman" w:cs="宋体" w:hint="eastAsia"/>
          <w:kern w:val="0"/>
          <w:sz w:val="18"/>
          <w:szCs w:val="18"/>
        </w:rPr>
        <w:t>Figure 3-12 the Compare register</w:t>
      </w:r>
    </w:p>
    <w:p w14:paraId="300979A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A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AD"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4"/>
          <w:szCs w:val="14"/>
        </w:rPr>
      </w:pPr>
    </w:p>
    <w:p w14:paraId="300979AE" w14:textId="77777777" w:rsidR="002A6003" w:rsidRPr="002A6003" w:rsidRDefault="002A6003" w:rsidP="002A6003">
      <w:pPr>
        <w:numPr>
          <w:ilvl w:val="1"/>
          <w:numId w:val="22"/>
        </w:numPr>
        <w:tabs>
          <w:tab w:val="left" w:pos="1968"/>
        </w:tabs>
        <w:kinsoku w:val="0"/>
        <w:overflowPunct w:val="0"/>
        <w:autoSpaceDE w:val="0"/>
        <w:autoSpaceDN w:val="0"/>
        <w:adjustRightInd w:val="0"/>
        <w:ind w:left="1968" w:hanging="608"/>
        <w:jc w:val="left"/>
        <w:outlineLvl w:val="2"/>
        <w:rPr>
          <w:rFonts w:ascii="Times New Roman" w:eastAsia="宋体" w:hAnsi="Times New Roman" w:cs="黑体"/>
          <w:kern w:val="0"/>
          <w:sz w:val="32"/>
          <w:szCs w:val="32"/>
        </w:rPr>
      </w:pPr>
      <w:bookmarkStart w:id="125" w:name="3.11_EntryHi寄存器(10，0)"/>
      <w:bookmarkStart w:id="126" w:name="_bookmark233"/>
      <w:bookmarkStart w:id="127" w:name="_Toc41148011"/>
      <w:bookmarkStart w:id="128" w:name="_Toc41294542"/>
      <w:bookmarkEnd w:id="125"/>
      <w:bookmarkEnd w:id="126"/>
      <w:proofErr w:type="spellStart"/>
      <w:r w:rsidRPr="002A6003">
        <w:rPr>
          <w:rFonts w:ascii="Times New Roman" w:eastAsia="宋体" w:hAnsi="Times New Roman" w:cs="黑体"/>
          <w:kern w:val="0"/>
          <w:sz w:val="32"/>
          <w:szCs w:val="32"/>
        </w:rPr>
        <w:t>EntryHi</w:t>
      </w:r>
      <w:proofErr w:type="spellEnd"/>
      <w:r w:rsidRPr="002A6003">
        <w:rPr>
          <w:rFonts w:ascii="Times New Roman" w:eastAsia="宋体" w:hAnsi="Times New Roman" w:cs="黑体"/>
          <w:kern w:val="0"/>
          <w:sz w:val="32"/>
          <w:szCs w:val="32"/>
        </w:rPr>
        <w:t xml:space="preserve"> register (10,0)</w:t>
      </w:r>
      <w:bookmarkEnd w:id="127"/>
      <w:bookmarkEnd w:id="128"/>
    </w:p>
    <w:p w14:paraId="300979A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EntryHi</w:t>
      </w:r>
      <w:proofErr w:type="spellEnd"/>
      <w:r w:rsidRPr="002A6003">
        <w:rPr>
          <w:rFonts w:ascii="Times New Roman" w:eastAsia="宋体" w:hAnsi="Times New Roman" w:cs="宋体"/>
          <w:spacing w:val="5"/>
          <w:kern w:val="0"/>
          <w:szCs w:val="21"/>
        </w:rPr>
        <w:t xml:space="preserve"> register is used to store the high level of TLB table entries when TLB reads and writes. </w:t>
      </w:r>
    </w:p>
    <w:p w14:paraId="300979B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EntryHi</w:t>
      </w:r>
      <w:proofErr w:type="spellEnd"/>
      <w:r w:rsidRPr="002A6003">
        <w:rPr>
          <w:rFonts w:ascii="Times New Roman" w:eastAsia="宋体" w:hAnsi="Times New Roman" w:cs="宋体"/>
          <w:spacing w:val="5"/>
          <w:kern w:val="0"/>
          <w:szCs w:val="21"/>
        </w:rPr>
        <w:t xml:space="preserve"> register can be Indexed by TLB Probe, TLB Write Random, TLB Write Indexed, and TLB Read Indexed </w:t>
      </w:r>
    </w:p>
    <w:p w14:paraId="300979B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Instruction access.</w:t>
      </w:r>
    </w:p>
    <w:p w14:paraId="300979B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noProof/>
          <w:spacing w:val="5"/>
          <w:kern w:val="0"/>
          <w:szCs w:val="21"/>
        </w:rPr>
        <mc:AlternateContent>
          <mc:Choice Requires="wpg">
            <w:drawing>
              <wp:anchor distT="0" distB="0" distL="114300" distR="114300" simplePos="0" relativeHeight="251695104" behindDoc="1" locked="0" layoutInCell="0" allowOverlap="1" wp14:anchorId="30098F0C" wp14:editId="30098F0D">
                <wp:simplePos x="0" y="0"/>
                <wp:positionH relativeFrom="page">
                  <wp:posOffset>975360</wp:posOffset>
                </wp:positionH>
                <wp:positionV relativeFrom="paragraph">
                  <wp:posOffset>836930</wp:posOffset>
                </wp:positionV>
                <wp:extent cx="5073650" cy="1097915"/>
                <wp:effectExtent l="0" t="0" r="0" b="0"/>
                <wp:wrapNone/>
                <wp:docPr id="788" name="Group 1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3650" cy="1097915"/>
                          <a:chOff x="1536" y="1318"/>
                          <a:chExt cx="7990" cy="1729"/>
                        </a:xfrm>
                      </wpg:grpSpPr>
                      <wpg:grpSp>
                        <wpg:cNvPr id="789" name="Group 1777"/>
                        <wpg:cNvGrpSpPr>
                          <a:grpSpLocks/>
                        </wpg:cNvGrpSpPr>
                        <wpg:grpSpPr bwMode="auto">
                          <a:xfrm>
                            <a:off x="1540" y="1318"/>
                            <a:ext cx="7976" cy="1729"/>
                            <a:chOff x="1540" y="1318"/>
                            <a:chExt cx="7976" cy="1729"/>
                          </a:xfrm>
                        </wpg:grpSpPr>
                        <wps:wsp>
                          <wps:cNvPr id="790" name="Freeform 1778"/>
                          <wps:cNvSpPr>
                            <a:spLocks/>
                          </wps:cNvSpPr>
                          <wps:spPr bwMode="auto">
                            <a:xfrm>
                              <a:off x="1540" y="1318"/>
                              <a:ext cx="7976" cy="1729"/>
                            </a:xfrm>
                            <a:custGeom>
                              <a:avLst/>
                              <a:gdLst>
                                <a:gd name="T0" fmla="*/ 4 w 7976"/>
                                <a:gd name="T1" fmla="*/ 4 h 1729"/>
                                <a:gd name="T2" fmla="*/ 7975 w 7976"/>
                                <a:gd name="T3" fmla="*/ 4 h 1729"/>
                              </a:gdLst>
                              <a:ahLst/>
                              <a:cxnLst>
                                <a:cxn ang="0">
                                  <a:pos x="T0" y="T1"/>
                                </a:cxn>
                                <a:cxn ang="0">
                                  <a:pos x="T2" y="T3"/>
                                </a:cxn>
                              </a:cxnLst>
                              <a:rect l="0" t="0" r="r" b="b"/>
                              <a:pathLst>
                                <a:path w="7976" h="1729">
                                  <a:moveTo>
                                    <a:pt x="4" y="4"/>
                                  </a:moveTo>
                                  <a:lnTo>
                                    <a:pt x="7975" y="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Freeform 1779"/>
                          <wps:cNvSpPr>
                            <a:spLocks/>
                          </wps:cNvSpPr>
                          <wps:spPr bwMode="auto">
                            <a:xfrm>
                              <a:off x="1540" y="1318"/>
                              <a:ext cx="7976" cy="1729"/>
                            </a:xfrm>
                            <a:custGeom>
                              <a:avLst/>
                              <a:gdLst>
                                <a:gd name="T0" fmla="*/ 0 w 7976"/>
                                <a:gd name="T1" fmla="*/ 0 h 1729"/>
                                <a:gd name="T2" fmla="*/ 0 w 7976"/>
                                <a:gd name="T3" fmla="*/ 1728 h 1729"/>
                              </a:gdLst>
                              <a:ahLst/>
                              <a:cxnLst>
                                <a:cxn ang="0">
                                  <a:pos x="T0" y="T1"/>
                                </a:cxn>
                                <a:cxn ang="0">
                                  <a:pos x="T2" y="T3"/>
                                </a:cxn>
                              </a:cxnLst>
                              <a:rect l="0" t="0" r="r" b="b"/>
                              <a:pathLst>
                                <a:path w="7976" h="1729">
                                  <a:moveTo>
                                    <a:pt x="0" y="0"/>
                                  </a:moveTo>
                                  <a:lnTo>
                                    <a:pt x="0" y="172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92" name="Freeform 1780"/>
                        <wps:cNvSpPr>
                          <a:spLocks/>
                        </wps:cNvSpPr>
                        <wps:spPr bwMode="auto">
                          <a:xfrm>
                            <a:off x="1545" y="3041"/>
                            <a:ext cx="7971" cy="20"/>
                          </a:xfrm>
                          <a:custGeom>
                            <a:avLst/>
                            <a:gdLst>
                              <a:gd name="T0" fmla="*/ 0 w 7971"/>
                              <a:gd name="T1" fmla="*/ 0 h 20"/>
                              <a:gd name="T2" fmla="*/ 7970 w 7971"/>
                              <a:gd name="T3" fmla="*/ 0 h 20"/>
                            </a:gdLst>
                            <a:ahLst/>
                            <a:cxnLst>
                              <a:cxn ang="0">
                                <a:pos x="T0" y="T1"/>
                              </a:cxn>
                              <a:cxn ang="0">
                                <a:pos x="T2" y="T3"/>
                              </a:cxn>
                            </a:cxnLst>
                            <a:rect l="0" t="0" r="r" b="b"/>
                            <a:pathLst>
                              <a:path w="7971" h="20">
                                <a:moveTo>
                                  <a:pt x="0" y="0"/>
                                </a:moveTo>
                                <a:lnTo>
                                  <a:pt x="797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Freeform 1781"/>
                        <wps:cNvSpPr>
                          <a:spLocks/>
                        </wps:cNvSpPr>
                        <wps:spPr bwMode="auto">
                          <a:xfrm>
                            <a:off x="9520" y="1318"/>
                            <a:ext cx="20" cy="1729"/>
                          </a:xfrm>
                          <a:custGeom>
                            <a:avLst/>
                            <a:gdLst>
                              <a:gd name="T0" fmla="*/ 0 w 20"/>
                              <a:gd name="T1" fmla="*/ 0 h 1729"/>
                              <a:gd name="T2" fmla="*/ 0 w 20"/>
                              <a:gd name="T3" fmla="*/ 1728 h 1729"/>
                            </a:gdLst>
                            <a:ahLst/>
                            <a:cxnLst>
                              <a:cxn ang="0">
                                <a:pos x="T0" y="T1"/>
                              </a:cxn>
                              <a:cxn ang="0">
                                <a:pos x="T2" y="T3"/>
                              </a:cxn>
                            </a:cxnLst>
                            <a:rect l="0" t="0" r="r" b="b"/>
                            <a:pathLst>
                              <a:path w="20" h="1729">
                                <a:moveTo>
                                  <a:pt x="0" y="0"/>
                                </a:moveTo>
                                <a:lnTo>
                                  <a:pt x="0" y="1728"/>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Text Box 1782"/>
                        <wps:cNvSpPr txBox="1">
                          <a:spLocks noChangeArrowheads="1"/>
                        </wps:cNvSpPr>
                        <wps:spPr bwMode="auto">
                          <a:xfrm>
                            <a:off x="2011" y="1742"/>
                            <a:ext cx="121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2C" w14:textId="77777777" w:rsidR="00352539" w:rsidRDefault="00352539" w:rsidP="002A6003">
                              <w:pPr>
                                <w:pStyle w:val="a3"/>
                                <w:tabs>
                                  <w:tab w:val="left" w:pos="422"/>
                                  <w:tab w:val="left" w:pos="981"/>
                                </w:tabs>
                                <w:kinsoku w:val="0"/>
                                <w:overflowPunct w:val="0"/>
                                <w:spacing w:line="234" w:lineRule="exact"/>
                                <w:rPr>
                                  <w:rFonts w:ascii="Times New Roman" w:eastAsiaTheme="minorEastAsia" w:cs="Times New Roman"/>
                                </w:rPr>
                              </w:pPr>
                              <w:r>
                                <w:rPr>
                                  <w:rFonts w:ascii="Times New Roman" w:eastAsiaTheme="minorEastAsia" w:cs="Times New Roman"/>
                                </w:rPr>
                                <w:t>63</w:t>
                              </w:r>
                              <w:r>
                                <w:rPr>
                                  <w:rFonts w:ascii="Times New Roman" w:eastAsiaTheme="minorEastAsia" w:cs="Times New Roman"/>
                                </w:rPr>
                                <w:tab/>
                                <w:t>62</w:t>
                              </w:r>
                              <w:r>
                                <w:rPr>
                                  <w:rFonts w:ascii="Times New Roman" w:eastAsiaTheme="minorEastAsia" w:cs="Times New Roman"/>
                                </w:rPr>
                                <w:tab/>
                                <w:t>61</w:t>
                              </w:r>
                            </w:p>
                          </w:txbxContent>
                        </wps:txbx>
                        <wps:bodyPr rot="0" vert="horz" wrap="square" lIns="0" tIns="0" rIns="0" bIns="0" anchor="t" anchorCtr="0" upright="1">
                          <a:noAutofit/>
                        </wps:bodyPr>
                      </wps:wsp>
                      <wps:wsp>
                        <wps:cNvPr id="795" name="Text Box 1783"/>
                        <wps:cNvSpPr txBox="1">
                          <a:spLocks noChangeArrowheads="1"/>
                        </wps:cNvSpPr>
                        <wps:spPr bwMode="auto">
                          <a:xfrm>
                            <a:off x="4044" y="1742"/>
                            <a:ext cx="73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2D" w14:textId="77777777" w:rsidR="00352539" w:rsidRDefault="00352539" w:rsidP="002A6003">
                              <w:pPr>
                                <w:pStyle w:val="a3"/>
                                <w:tabs>
                                  <w:tab w:val="left" w:pos="503"/>
                                </w:tabs>
                                <w:kinsoku w:val="0"/>
                                <w:overflowPunct w:val="0"/>
                                <w:spacing w:line="234" w:lineRule="exact"/>
                                <w:rPr>
                                  <w:rFonts w:ascii="Times New Roman" w:eastAsiaTheme="minorEastAsia" w:cs="Times New Roman"/>
                                </w:rPr>
                              </w:pPr>
                              <w:r>
                                <w:rPr>
                                  <w:rFonts w:ascii="Times New Roman" w:eastAsiaTheme="minorEastAsia" w:cs="Times New Roman"/>
                                </w:rPr>
                                <w:t>48</w:t>
                              </w:r>
                              <w:r>
                                <w:rPr>
                                  <w:rFonts w:ascii="Times New Roman" w:eastAsiaTheme="minorEastAsia" w:cs="Times New Roman"/>
                                </w:rPr>
                                <w:tab/>
                                <w:t>47</w:t>
                              </w:r>
                            </w:p>
                          </w:txbxContent>
                        </wps:txbx>
                        <wps:bodyPr rot="0" vert="horz" wrap="square" lIns="0" tIns="0" rIns="0" bIns="0" anchor="t" anchorCtr="0" upright="1">
                          <a:noAutofit/>
                        </wps:bodyPr>
                      </wps:wsp>
                      <wps:wsp>
                        <wps:cNvPr id="796" name="Text Box 1784"/>
                        <wps:cNvSpPr txBox="1">
                          <a:spLocks noChangeArrowheads="1"/>
                        </wps:cNvSpPr>
                        <wps:spPr bwMode="auto">
                          <a:xfrm>
                            <a:off x="7279" y="1742"/>
                            <a:ext cx="176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2E" w14:textId="77777777" w:rsidR="00352539" w:rsidRDefault="00352539" w:rsidP="002A6003">
                              <w:pPr>
                                <w:pStyle w:val="a3"/>
                                <w:tabs>
                                  <w:tab w:val="left" w:pos="494"/>
                                  <w:tab w:val="left" w:pos="916"/>
                                  <w:tab w:val="left" w:pos="1636"/>
                                </w:tabs>
                                <w:kinsoku w:val="0"/>
                                <w:overflowPunct w:val="0"/>
                                <w:spacing w:line="234" w:lineRule="exact"/>
                                <w:rPr>
                                  <w:rFonts w:ascii="Times New Roman" w:eastAsiaTheme="minorEastAsia" w:cs="Times New Roman"/>
                                </w:rPr>
                              </w:pPr>
                              <w:r>
                                <w:rPr>
                                  <w:rFonts w:ascii="Times New Roman" w:eastAsiaTheme="minorEastAsia" w:cs="Times New Roman"/>
                                </w:rPr>
                                <w:t>13</w:t>
                              </w:r>
                              <w:r>
                                <w:rPr>
                                  <w:rFonts w:ascii="Times New Roman" w:eastAsiaTheme="minorEastAsia" w:cs="Times New Roman"/>
                                </w:rPr>
                                <w:tab/>
                                <w:t>12</w:t>
                              </w:r>
                              <w:r>
                                <w:rPr>
                                  <w:rFonts w:ascii="Times New Roman" w:eastAsiaTheme="minorEastAsia" w:cs="Times New Roman"/>
                                </w:rPr>
                                <w:tab/>
                                <w:t xml:space="preserve">8  </w:t>
                              </w:r>
                              <w:r>
                                <w:rPr>
                                  <w:rFonts w:ascii="Times New Roman" w:eastAsiaTheme="minorEastAsia" w:cs="Times New Roman"/>
                                  <w:spacing w:val="35"/>
                                </w:rPr>
                                <w:t xml:space="preserve"> </w:t>
                              </w:r>
                              <w:r>
                                <w:rPr>
                                  <w:rFonts w:ascii="Times New Roman" w:eastAsiaTheme="minorEastAsia" w:cs="Times New Roman"/>
                                </w:rPr>
                                <w:t>7</w:t>
                              </w:r>
                              <w:r>
                                <w:rPr>
                                  <w:rFonts w:ascii="Times New Roman" w:eastAsiaTheme="minorEastAsia" w:cs="Times New Roman"/>
                                </w:rPr>
                                <w:tab/>
                                <w:t>0</w:t>
                              </w:r>
                            </w:p>
                          </w:txbxContent>
                        </wps:txbx>
                        <wps:bodyPr rot="0" vert="horz" wrap="square" lIns="0" tIns="0" rIns="0" bIns="0" anchor="t" anchorCtr="0" upright="1">
                          <a:noAutofit/>
                        </wps:bodyPr>
                      </wps:wsp>
                      <wps:wsp>
                        <wps:cNvPr id="797" name="Text Box 1785"/>
                        <wps:cNvSpPr txBox="1">
                          <a:spLocks noChangeArrowheads="1"/>
                        </wps:cNvSpPr>
                        <wps:spPr bwMode="auto">
                          <a:xfrm>
                            <a:off x="2340" y="252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2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wps:txbx>
                        <wps:bodyPr rot="0" vert="horz" wrap="square" lIns="0" tIns="0" rIns="0" bIns="0" anchor="t" anchorCtr="0" upright="1">
                          <a:noAutofit/>
                        </wps:bodyPr>
                      </wps:wsp>
                      <wps:wsp>
                        <wps:cNvPr id="798" name="Text Box 1786"/>
                        <wps:cNvSpPr txBox="1">
                          <a:spLocks noChangeArrowheads="1"/>
                        </wps:cNvSpPr>
                        <wps:spPr bwMode="auto">
                          <a:xfrm>
                            <a:off x="3554" y="2527"/>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14</w:t>
                              </w:r>
                            </w:p>
                          </w:txbxContent>
                        </wps:txbx>
                        <wps:bodyPr rot="0" vert="horz" wrap="square" lIns="0" tIns="0" rIns="0" bIns="0" anchor="t" anchorCtr="0" upright="1">
                          <a:noAutofit/>
                        </wps:bodyPr>
                      </wps:wsp>
                      <wps:wsp>
                        <wps:cNvPr id="799" name="Text Box 1787"/>
                        <wps:cNvSpPr txBox="1">
                          <a:spLocks noChangeArrowheads="1"/>
                        </wps:cNvSpPr>
                        <wps:spPr bwMode="auto">
                          <a:xfrm>
                            <a:off x="5947" y="2527"/>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35</w:t>
                              </w:r>
                            </w:p>
                          </w:txbxContent>
                        </wps:txbx>
                        <wps:bodyPr rot="0" vert="horz" wrap="square" lIns="0" tIns="0" rIns="0" bIns="0" anchor="t" anchorCtr="0" upright="1">
                          <a:noAutofit/>
                        </wps:bodyPr>
                      </wps:wsp>
                      <wps:wsp>
                        <wps:cNvPr id="800" name="Text Box 1788"/>
                        <wps:cNvSpPr txBox="1">
                          <a:spLocks noChangeArrowheads="1"/>
                        </wps:cNvSpPr>
                        <wps:spPr bwMode="auto">
                          <a:xfrm>
                            <a:off x="7973" y="252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0C" id="Group 1776" o:spid="_x0000_s1399" style="position:absolute;left:0;text-align:left;margin-left:76.8pt;margin-top:65.9pt;width:399.5pt;height:86.45pt;z-index:-251621376;mso-position-horizontal-relative:page" coordorigin="1536,1318" coordsize="7990,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" o:allowincell="f">
                <v:group id="Group 1777" o:spid="_x0000_s1400" style="position:absolute;left:1540;top:1318;width:7976;height:1729" coordorigin="1540,1318" coordsize="7976,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shape id="Freeform 1778" o:spid="_x0000_s1401" style="position:absolute;left:1540;top:1318;width:7976;height:1729;visibility:visible;mso-wrap-style:square;v-text-anchor:top" coordsize="7976,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" path="m4,4r7971,e" filled="f" strokeweight=".16967mm">
                    <v:path arrowok="t" o:connecttype="custom" o:connectlocs="4,4;7975,4" o:connectangles="0,0"/>
                  </v:shape>
                  <v:shape id="Freeform 1779" o:spid="_x0000_s1402" style="position:absolute;left:1540;top:1318;width:7976;height:1729;visibility:visible;mso-wrap-style:square;v-text-anchor:top" coordsize="7976,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" path="m,l,1728e" filled="f" strokeweight=".16967mm">
                    <v:path arrowok="t" o:connecttype="custom" o:connectlocs="0,0;0,1728" o:connectangles="0,0"/>
                  </v:shape>
                </v:group>
                <v:shape id="Freeform 1780" o:spid="_x0000_s1403" style="position:absolute;left:1545;top:3041;width:7971;height:20;visibility:visible;mso-wrap-style:square;v-text-anchor:top" coordsize="79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" path="m,l7970,e" filled="f" strokeweight=".48pt">
                  <v:path arrowok="t" o:connecttype="custom" o:connectlocs="0,0;7970,0" o:connectangles="0,0"/>
                </v:shape>
                <v:shape id="Freeform 1781" o:spid="_x0000_s1404" style="position:absolute;left:9520;top:1318;width:20;height:1729;visibility:visible;mso-wrap-style:square;v-text-anchor:top" coordsize="20,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" path="m,l,1728e" filled="f" strokeweight=".48pt">
                  <v:path arrowok="t" o:connecttype="custom" o:connectlocs="0,0;0,1728" o:connectangles="0,0"/>
                </v:shape>
                <v:shape id="Text Box 1782" o:spid="_x0000_s1405" type="#_x0000_t202" style="position:absolute;left:2011;top:1742;width:1213;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CT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BApACTxQAAANwAAAAP&#10;AAAAAAAAAAAAAAAAAAcCAABkcnMvZG93bnJldi54bWxQSwUGAAAAAAMAAwC3AAAA+QIAAAAA&#10;" filled="f" stroked="f">
                  <v:textbox inset="0,0,0,0">
                    <w:txbxContent>
                      <w:p w14:paraId="3009902C" w14:textId="77777777" w:rsidR="00352539" w:rsidRDefault="00352539" w:rsidP="002A6003">
                        <w:pPr>
                          <w:pStyle w:val="a3"/>
                          <w:tabs>
                            <w:tab w:val="left" w:pos="422"/>
                            <w:tab w:val="left" w:pos="981"/>
                          </w:tabs>
                          <w:kinsoku w:val="0"/>
                          <w:overflowPunct w:val="0"/>
                          <w:spacing w:line="234" w:lineRule="exact"/>
                          <w:rPr>
                            <w:rFonts w:ascii="Times New Roman" w:eastAsiaTheme="minorEastAsia" w:cs="Times New Roman"/>
                          </w:rPr>
                        </w:pPr>
                        <w:r>
                          <w:rPr>
                            <w:rFonts w:ascii="Times New Roman" w:eastAsiaTheme="minorEastAsia" w:cs="Times New Roman"/>
                          </w:rPr>
                          <w:t>63</w:t>
                        </w:r>
                        <w:r>
                          <w:rPr>
                            <w:rFonts w:ascii="Times New Roman" w:eastAsiaTheme="minorEastAsia" w:cs="Times New Roman"/>
                          </w:rPr>
                          <w:tab/>
                          <w:t>62</w:t>
                        </w:r>
                        <w:r>
                          <w:rPr>
                            <w:rFonts w:ascii="Times New Roman" w:eastAsiaTheme="minorEastAsia" w:cs="Times New Roman"/>
                          </w:rPr>
                          <w:tab/>
                          <w:t>61</w:t>
                        </w:r>
                      </w:p>
                    </w:txbxContent>
                  </v:textbox>
                </v:shape>
                <v:shape id="Text Box 1783" o:spid="_x0000_s1406" type="#_x0000_t202" style="position:absolute;left:4044;top:1742;width:73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UI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Av6KUIxQAAANwAAAAP&#10;AAAAAAAAAAAAAAAAAAcCAABkcnMvZG93bnJldi54bWxQSwUGAAAAAAMAAwC3AAAA+QIAAAAA&#10;" filled="f" stroked="f">
                  <v:textbox inset="0,0,0,0">
                    <w:txbxContent>
                      <w:p w14:paraId="3009902D" w14:textId="77777777" w:rsidR="00352539" w:rsidRDefault="00352539" w:rsidP="002A6003">
                        <w:pPr>
                          <w:pStyle w:val="a3"/>
                          <w:tabs>
                            <w:tab w:val="left" w:pos="503"/>
                          </w:tabs>
                          <w:kinsoku w:val="0"/>
                          <w:overflowPunct w:val="0"/>
                          <w:spacing w:line="234" w:lineRule="exact"/>
                          <w:rPr>
                            <w:rFonts w:ascii="Times New Roman" w:eastAsiaTheme="minorEastAsia" w:cs="Times New Roman"/>
                          </w:rPr>
                        </w:pPr>
                        <w:r>
                          <w:rPr>
                            <w:rFonts w:ascii="Times New Roman" w:eastAsiaTheme="minorEastAsia" w:cs="Times New Roman"/>
                          </w:rPr>
                          <w:t>48</w:t>
                        </w:r>
                        <w:r>
                          <w:rPr>
                            <w:rFonts w:ascii="Times New Roman" w:eastAsiaTheme="minorEastAsia" w:cs="Times New Roman"/>
                          </w:rPr>
                          <w:tab/>
                          <w:t>47</w:t>
                        </w:r>
                      </w:p>
                    </w:txbxContent>
                  </v:textbox>
                </v:shape>
                <v:shape id="Text Box 1784" o:spid="_x0000_s1407" type="#_x0000_t202" style="position:absolute;left:7279;top:1742;width:1763;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t/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" filled="f" stroked="f">
                  <v:textbox inset="0,0,0,0">
                    <w:txbxContent>
                      <w:p w14:paraId="3009902E" w14:textId="77777777" w:rsidR="00352539" w:rsidRDefault="00352539" w:rsidP="002A6003">
                        <w:pPr>
                          <w:pStyle w:val="a3"/>
                          <w:tabs>
                            <w:tab w:val="left" w:pos="494"/>
                            <w:tab w:val="left" w:pos="916"/>
                            <w:tab w:val="left" w:pos="1636"/>
                          </w:tabs>
                          <w:kinsoku w:val="0"/>
                          <w:overflowPunct w:val="0"/>
                          <w:spacing w:line="234" w:lineRule="exact"/>
                          <w:rPr>
                            <w:rFonts w:ascii="Times New Roman" w:eastAsiaTheme="minorEastAsia" w:cs="Times New Roman"/>
                          </w:rPr>
                        </w:pPr>
                        <w:r>
                          <w:rPr>
                            <w:rFonts w:ascii="Times New Roman" w:eastAsiaTheme="minorEastAsia" w:cs="Times New Roman"/>
                          </w:rPr>
                          <w:t>13</w:t>
                        </w:r>
                        <w:r>
                          <w:rPr>
                            <w:rFonts w:ascii="Times New Roman" w:eastAsiaTheme="minorEastAsia" w:cs="Times New Roman"/>
                          </w:rPr>
                          <w:tab/>
                          <w:t>12</w:t>
                        </w:r>
                        <w:r>
                          <w:rPr>
                            <w:rFonts w:ascii="Times New Roman" w:eastAsiaTheme="minorEastAsia" w:cs="Times New Roman"/>
                          </w:rPr>
                          <w:tab/>
                          <w:t xml:space="preserve">8  </w:t>
                        </w:r>
                        <w:r>
                          <w:rPr>
                            <w:rFonts w:ascii="Times New Roman" w:eastAsiaTheme="minorEastAsia" w:cs="Times New Roman"/>
                            <w:spacing w:val="35"/>
                          </w:rPr>
                          <w:t xml:space="preserve"> </w:t>
                        </w:r>
                        <w:r>
                          <w:rPr>
                            <w:rFonts w:ascii="Times New Roman" w:eastAsiaTheme="minorEastAsia" w:cs="Times New Roman"/>
                          </w:rPr>
                          <w:t>7</w:t>
                        </w:r>
                        <w:r>
                          <w:rPr>
                            <w:rFonts w:ascii="Times New Roman" w:eastAsiaTheme="minorEastAsia" w:cs="Times New Roman"/>
                          </w:rPr>
                          <w:tab/>
                          <w:t>0</w:t>
                        </w:r>
                      </w:p>
                    </w:txbxContent>
                  </v:textbox>
                </v:shape>
                <v:shape id="Text Box 1785" o:spid="_x0000_s1408" type="#_x0000_t202" style="position:absolute;left:2340;top:252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" filled="f" stroked="f">
                  <v:textbox inset="0,0,0,0">
                    <w:txbxContent>
                      <w:p w14:paraId="3009902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v:textbox>
                </v:shape>
                <v:shape id="Text Box 1786" o:spid="_x0000_s1409" type="#_x0000_t202" style="position:absolute;left:3554;top:2527;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" filled="f" stroked="f">
                  <v:textbox inset="0,0,0,0">
                    <w:txbxContent>
                      <w:p w14:paraId="3009903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14</w:t>
                        </w:r>
                      </w:p>
                    </w:txbxContent>
                  </v:textbox>
                </v:shape>
                <v:shape id="Text Box 1787" o:spid="_x0000_s1410" type="#_x0000_t202" style="position:absolute;left:5947;top:2527;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" filled="f" stroked="f">
                  <v:textbox inset="0,0,0,0">
                    <w:txbxContent>
                      <w:p w14:paraId="3009903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35</w:t>
                        </w:r>
                      </w:p>
                    </w:txbxContent>
                  </v:textbox>
                </v:shape>
                <v:shape id="Text Box 1788" o:spid="_x0000_s1411" type="#_x0000_t202" style="position:absolute;left:7973;top:252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" filled="f" stroked="f">
                  <v:textbox inset="0,0,0,0">
                    <w:txbxContent>
                      <w:p w14:paraId="3009903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w:t>
                        </w:r>
                      </w:p>
                    </w:txbxContent>
                  </v:textbox>
                </v:shape>
                <w10:wrap anchorx="page"/>
              </v:group>
            </w:pict>
          </mc:Fallback>
        </mc:AlternateContent>
      </w:r>
      <w:hyperlink w:anchor="bookmark234" w:history="1">
        <w:r w:rsidRPr="002A6003">
          <w:rPr>
            <w:rFonts w:ascii="Times New Roman" w:eastAsia="宋体" w:hAnsi="Times New Roman" w:cs="宋体" w:hint="eastAsia"/>
            <w:spacing w:val="5"/>
            <w:kern w:val="0"/>
            <w:szCs w:val="21"/>
          </w:rPr>
          <w:t>Figure 3-13 shows the format of the EntryHi register.</w:t>
        </w:r>
      </w:hyperlink>
      <w:hyperlink w:anchor="bookmark235" w:history="1">
        <w:r w:rsidRPr="002A6003">
          <w:rPr>
            <w:rFonts w:ascii="Times New Roman" w:eastAsia="宋体" w:hAnsi="Times New Roman" w:cs="宋体" w:hint="eastAsia"/>
            <w:spacing w:val="5"/>
            <w:kern w:val="0"/>
            <w:szCs w:val="21"/>
          </w:rPr>
          <w:t>Table 3-10 represents the fields of the EntryHi register.</w:t>
        </w:r>
      </w:hyperlink>
    </w:p>
    <w:p w14:paraId="300979B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B4"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13"/>
          <w:szCs w:val="13"/>
        </w:rPr>
      </w:pPr>
    </w:p>
    <w:tbl>
      <w:tblPr>
        <w:tblW w:w="0" w:type="auto"/>
        <w:tblInd w:w="1889" w:type="dxa"/>
        <w:tblLayout w:type="fixed"/>
        <w:tblCellMar>
          <w:left w:w="0" w:type="dxa"/>
          <w:right w:w="0" w:type="dxa"/>
        </w:tblCellMar>
        <w:tblLook w:val="0000" w:firstRow="0" w:lastRow="0" w:firstColumn="0" w:lastColumn="0" w:noHBand="0" w:noVBand="0"/>
      </w:tblPr>
      <w:tblGrid>
        <w:gridCol w:w="982"/>
        <w:gridCol w:w="1556"/>
        <w:gridCol w:w="3226"/>
        <w:gridCol w:w="720"/>
        <w:gridCol w:w="773"/>
      </w:tblGrid>
      <w:tr w:rsidR="002A6003" w:rsidRPr="002A6003" w14:paraId="300979BA" w14:textId="77777777" w:rsidTr="00AD241B">
        <w:trPr>
          <w:trHeight w:val="363"/>
        </w:trPr>
        <w:tc>
          <w:tcPr>
            <w:tcW w:w="982" w:type="dxa"/>
            <w:tcBorders>
              <w:top w:val="single" w:sz="12" w:space="0" w:color="000000"/>
              <w:left w:val="single" w:sz="12" w:space="0" w:color="000000"/>
              <w:bottom w:val="single" w:sz="12" w:space="0" w:color="000000"/>
              <w:right w:val="single" w:sz="12" w:space="0" w:color="000000"/>
            </w:tcBorders>
          </w:tcPr>
          <w:p w14:paraId="300979B5" w14:textId="77777777" w:rsidR="002A6003" w:rsidRPr="002A6003" w:rsidRDefault="002A6003" w:rsidP="002A6003">
            <w:pPr>
              <w:kinsoku w:val="0"/>
              <w:overflowPunct w:val="0"/>
              <w:autoSpaceDE w:val="0"/>
              <w:autoSpaceDN w:val="0"/>
              <w:adjustRightInd w:val="0"/>
              <w:spacing w:line="237" w:lineRule="exact"/>
              <w:ind w:left="2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R</w:t>
            </w:r>
          </w:p>
        </w:tc>
        <w:tc>
          <w:tcPr>
            <w:tcW w:w="1556" w:type="dxa"/>
            <w:tcBorders>
              <w:top w:val="single" w:sz="12" w:space="0" w:color="000000"/>
              <w:left w:val="single" w:sz="12" w:space="0" w:color="000000"/>
              <w:bottom w:val="single" w:sz="12" w:space="0" w:color="000000"/>
              <w:right w:val="single" w:sz="12" w:space="0" w:color="000000"/>
            </w:tcBorders>
          </w:tcPr>
          <w:p w14:paraId="300979B6" w14:textId="77777777" w:rsidR="002A6003" w:rsidRPr="002A6003" w:rsidRDefault="002A6003" w:rsidP="002A6003">
            <w:pPr>
              <w:kinsoku w:val="0"/>
              <w:overflowPunct w:val="0"/>
              <w:autoSpaceDE w:val="0"/>
              <w:autoSpaceDN w:val="0"/>
              <w:adjustRightInd w:val="0"/>
              <w:spacing w:line="237" w:lineRule="exact"/>
              <w:ind w:left="2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3226" w:type="dxa"/>
            <w:tcBorders>
              <w:top w:val="single" w:sz="12" w:space="0" w:color="000000"/>
              <w:left w:val="single" w:sz="12" w:space="0" w:color="000000"/>
              <w:bottom w:val="single" w:sz="12" w:space="0" w:color="000000"/>
              <w:right w:val="single" w:sz="12" w:space="0" w:color="000000"/>
            </w:tcBorders>
          </w:tcPr>
          <w:p w14:paraId="300979B7" w14:textId="77777777" w:rsidR="002A6003" w:rsidRPr="002A6003" w:rsidRDefault="002A6003" w:rsidP="002A6003">
            <w:pPr>
              <w:kinsoku w:val="0"/>
              <w:overflowPunct w:val="0"/>
              <w:autoSpaceDE w:val="0"/>
              <w:autoSpaceDN w:val="0"/>
              <w:adjustRightInd w:val="0"/>
              <w:spacing w:line="237" w:lineRule="exact"/>
              <w:ind w:left="1328" w:right="130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VPN2</w:t>
            </w:r>
          </w:p>
        </w:tc>
        <w:tc>
          <w:tcPr>
            <w:tcW w:w="720" w:type="dxa"/>
            <w:tcBorders>
              <w:top w:val="single" w:sz="12" w:space="0" w:color="000000"/>
              <w:left w:val="single" w:sz="12" w:space="0" w:color="000000"/>
              <w:bottom w:val="single" w:sz="12" w:space="0" w:color="000000"/>
              <w:right w:val="single" w:sz="12" w:space="0" w:color="000000"/>
            </w:tcBorders>
          </w:tcPr>
          <w:p w14:paraId="300979B8" w14:textId="77777777" w:rsidR="002A6003" w:rsidRPr="002A6003" w:rsidRDefault="002A6003" w:rsidP="002A6003">
            <w:pPr>
              <w:kinsoku w:val="0"/>
              <w:overflowPunct w:val="0"/>
              <w:autoSpaceDE w:val="0"/>
              <w:autoSpaceDN w:val="0"/>
              <w:adjustRightInd w:val="0"/>
              <w:spacing w:line="237" w:lineRule="exact"/>
              <w:ind w:left="25"/>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773" w:type="dxa"/>
            <w:tcBorders>
              <w:top w:val="single" w:sz="12" w:space="0" w:color="000000"/>
              <w:left w:val="single" w:sz="12" w:space="0" w:color="000000"/>
              <w:bottom w:val="single" w:sz="12" w:space="0" w:color="000000"/>
              <w:right w:val="single" w:sz="12" w:space="0" w:color="000000"/>
            </w:tcBorders>
          </w:tcPr>
          <w:p w14:paraId="300979B9" w14:textId="77777777" w:rsidR="002A6003" w:rsidRPr="002A6003" w:rsidRDefault="002A6003" w:rsidP="002A6003">
            <w:pPr>
              <w:kinsoku w:val="0"/>
              <w:overflowPunct w:val="0"/>
              <w:autoSpaceDE w:val="0"/>
              <w:autoSpaceDN w:val="0"/>
              <w:adjustRightInd w:val="0"/>
              <w:spacing w:line="237" w:lineRule="exact"/>
              <w:ind w:left="139"/>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ASID</w:t>
            </w:r>
          </w:p>
        </w:tc>
      </w:tr>
    </w:tbl>
    <w:p w14:paraId="300979B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BC"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4"/>
          <w:szCs w:val="14"/>
        </w:rPr>
      </w:pPr>
    </w:p>
    <w:p w14:paraId="300979BD" w14:textId="77777777"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kern w:val="0"/>
          <w:sz w:val="18"/>
          <w:szCs w:val="18"/>
        </w:rPr>
      </w:pPr>
      <w:bookmarkStart w:id="129" w:name="_bookmark234"/>
      <w:bookmarkEnd w:id="129"/>
      <w:r w:rsidRPr="002A6003">
        <w:rPr>
          <w:rFonts w:ascii="Times New Roman" w:eastAsia="宋体" w:hAnsi="Times New Roman" w:cs="宋体" w:hint="eastAsia"/>
          <w:kern w:val="0"/>
          <w:sz w:val="18"/>
          <w:szCs w:val="18"/>
        </w:rPr>
        <w:t xml:space="preserve">Figure 3-13 </w:t>
      </w:r>
      <w:proofErr w:type="spellStart"/>
      <w:r w:rsidRPr="002A6003">
        <w:rPr>
          <w:rFonts w:ascii="Times New Roman" w:eastAsia="宋体" w:hAnsi="Times New Roman" w:cs="宋体" w:hint="eastAsia"/>
          <w:kern w:val="0"/>
          <w:sz w:val="18"/>
          <w:szCs w:val="18"/>
        </w:rPr>
        <w:t>EntryHi</w:t>
      </w:r>
      <w:proofErr w:type="spellEnd"/>
      <w:r w:rsidRPr="002A6003">
        <w:rPr>
          <w:rFonts w:ascii="Times New Roman" w:eastAsia="宋体" w:hAnsi="Times New Roman" w:cs="宋体" w:hint="eastAsia"/>
          <w:kern w:val="0"/>
          <w:sz w:val="18"/>
          <w:szCs w:val="18"/>
        </w:rPr>
        <w:t xml:space="preserve"> register</w:t>
      </w:r>
      <w:bookmarkStart w:id="130" w:name="_bookmark235"/>
      <w:bookmarkEnd w:id="130"/>
    </w:p>
    <w:p w14:paraId="300979B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B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3"/>
          <w:szCs w:val="23"/>
        </w:rPr>
      </w:pPr>
    </w:p>
    <w:p w14:paraId="300979C0"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131" w:name="_bookmark236"/>
      <w:bookmarkEnd w:id="131"/>
      <w:r w:rsidRPr="002A6003">
        <w:rPr>
          <w:rFonts w:ascii="Times New Roman" w:eastAsia="宋体" w:hAnsi="Times New Roman" w:cs="宋体" w:hint="eastAsia"/>
          <w:kern w:val="0"/>
          <w:sz w:val="18"/>
          <w:szCs w:val="18"/>
        </w:rPr>
        <w:t xml:space="preserve">Table 3-10 </w:t>
      </w:r>
      <w:proofErr w:type="spellStart"/>
      <w:r w:rsidRPr="002A6003">
        <w:rPr>
          <w:rFonts w:ascii="Times New Roman" w:eastAsia="宋体" w:hAnsi="Times New Roman" w:cs="宋体" w:hint="eastAsia"/>
          <w:kern w:val="0"/>
          <w:sz w:val="18"/>
          <w:szCs w:val="18"/>
        </w:rPr>
        <w:t>EntryHi</w:t>
      </w:r>
      <w:proofErr w:type="spellEnd"/>
      <w:r w:rsidRPr="002A6003">
        <w:rPr>
          <w:rFonts w:ascii="Times New Roman" w:eastAsia="宋体" w:hAnsi="Times New Roman" w:cs="宋体" w:hint="eastAsia"/>
          <w:kern w:val="0"/>
          <w:sz w:val="18"/>
          <w:szCs w:val="18"/>
        </w:rPr>
        <w:t xml:space="preserve"> register domains</w:t>
      </w:r>
    </w:p>
    <w:p w14:paraId="300979C1"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sectPr w:rsidR="002A6003" w:rsidRPr="002A6003">
          <w:pgSz w:w="11910" w:h="16850"/>
          <w:pgMar w:top="1100" w:right="0" w:bottom="880" w:left="0" w:header="353" w:footer="663" w:gutter="0"/>
          <w:cols w:space="720"/>
          <w:noEndnote/>
        </w:sectPr>
      </w:pPr>
    </w:p>
    <w:p w14:paraId="300979C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9"/>
          <w:szCs w:val="29"/>
        </w:rPr>
      </w:pPr>
    </w:p>
    <w:tbl>
      <w:tblPr>
        <w:tblW w:w="0" w:type="auto"/>
        <w:tblInd w:w="1692" w:type="dxa"/>
        <w:tblLayout w:type="fixed"/>
        <w:tblCellMar>
          <w:left w:w="0" w:type="dxa"/>
          <w:right w:w="0" w:type="dxa"/>
        </w:tblCellMar>
        <w:tblLook w:val="0000" w:firstRow="0" w:lastRow="0" w:firstColumn="0" w:lastColumn="0" w:noHBand="0" w:noVBand="0"/>
      </w:tblPr>
      <w:tblGrid>
        <w:gridCol w:w="2088"/>
        <w:gridCol w:w="6434"/>
      </w:tblGrid>
      <w:tr w:rsidR="002A6003" w:rsidRPr="002A6003" w14:paraId="300979C5" w14:textId="77777777" w:rsidTr="00AD241B">
        <w:trPr>
          <w:trHeight w:val="35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9C3" w14:textId="77777777" w:rsidR="002A6003" w:rsidRPr="002A6003" w:rsidRDefault="002A6003" w:rsidP="002A6003">
            <w:pPr>
              <w:kinsoku w:val="0"/>
              <w:overflowPunct w:val="0"/>
              <w:autoSpaceDE w:val="0"/>
              <w:autoSpaceDN w:val="0"/>
              <w:adjustRightInd w:val="0"/>
              <w:spacing w:line="228" w:lineRule="exact"/>
              <w:ind w:left="7"/>
              <w:jc w:val="center"/>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434" w:type="dxa"/>
            <w:tcBorders>
              <w:top w:val="none" w:sz="6" w:space="0" w:color="auto"/>
              <w:left w:val="none" w:sz="6" w:space="0" w:color="auto"/>
              <w:bottom w:val="single" w:sz="4" w:space="0" w:color="0000FF"/>
              <w:right w:val="none" w:sz="6" w:space="0" w:color="auto"/>
            </w:tcBorders>
            <w:shd w:val="clear" w:color="auto" w:fill="000080"/>
          </w:tcPr>
          <w:p w14:paraId="300979C4" w14:textId="77777777" w:rsidR="002A6003" w:rsidRPr="002A6003" w:rsidRDefault="002A6003" w:rsidP="002A6003">
            <w:pPr>
              <w:kinsoku w:val="0"/>
              <w:overflowPunct w:val="0"/>
              <w:autoSpaceDE w:val="0"/>
              <w:autoSpaceDN w:val="0"/>
              <w:adjustRightInd w:val="0"/>
              <w:spacing w:line="228" w:lineRule="exact"/>
              <w:ind w:left="2811" w:right="2799"/>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79C8"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79C6" w14:textId="77777777" w:rsidR="002A6003" w:rsidRPr="002A6003" w:rsidRDefault="002A6003" w:rsidP="002A6003">
            <w:pPr>
              <w:kinsoku w:val="0"/>
              <w:overflowPunct w:val="0"/>
              <w:autoSpaceDE w:val="0"/>
              <w:autoSpaceDN w:val="0"/>
              <w:adjustRightInd w:val="0"/>
              <w:spacing w:before="16"/>
              <w:ind w:left="52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VPN2</w:t>
            </w:r>
          </w:p>
        </w:tc>
        <w:tc>
          <w:tcPr>
            <w:tcW w:w="6434" w:type="dxa"/>
            <w:tcBorders>
              <w:top w:val="single" w:sz="4" w:space="0" w:color="0000FF"/>
              <w:left w:val="single" w:sz="4" w:space="0" w:color="0000FF"/>
              <w:bottom w:val="single" w:sz="4" w:space="0" w:color="0000FF"/>
              <w:right w:val="single" w:sz="4" w:space="0" w:color="0000FF"/>
            </w:tcBorders>
          </w:tcPr>
          <w:p w14:paraId="300979C7" w14:textId="77777777" w:rsidR="002A6003" w:rsidRPr="002A6003" w:rsidRDefault="002A6003" w:rsidP="002A6003">
            <w:pPr>
              <w:kinsoku w:val="0"/>
              <w:overflowPunct w:val="0"/>
              <w:autoSpaceDE w:val="0"/>
              <w:autoSpaceDN w:val="0"/>
              <w:adjustRightInd w:val="0"/>
              <w:spacing w:before="19"/>
              <w:ind w:left="527"/>
              <w:jc w:val="left"/>
              <w:rPr>
                <w:rFonts w:ascii="Times New Roman" w:eastAsia="宋体" w:hAnsi="Times New Roman" w:cs="宋体"/>
                <w:kern w:val="0"/>
                <w:sz w:val="18"/>
                <w:szCs w:val="18"/>
              </w:rPr>
            </w:pPr>
            <w:r w:rsidRPr="002A6003">
              <w:rPr>
                <w:rFonts w:ascii="Times New Roman" w:eastAsia="宋体" w:hAnsi="Times New Roman" w:cs="宋体" w:hint="eastAsia"/>
                <w:spacing w:val="-9"/>
                <w:kern w:val="0"/>
                <w:sz w:val="18"/>
                <w:szCs w:val="18"/>
              </w:rPr>
              <w:t>Empty page number divided by 2 (maps to double pages</w:t>
            </w:r>
            <w:proofErr w:type="gramStart"/>
            <w:r w:rsidRPr="002A6003">
              <w:rPr>
                <w:rFonts w:ascii="Times New Roman" w:eastAsia="宋体" w:hAnsi="Times New Roman" w:cs="宋体" w:hint="eastAsia"/>
                <w:spacing w:val="-9"/>
                <w:kern w:val="0"/>
                <w:sz w:val="18"/>
                <w:szCs w:val="18"/>
              </w:rPr>
              <w:t>);</w:t>
            </w:r>
            <w:r w:rsidRPr="002A6003">
              <w:rPr>
                <w:rFonts w:ascii="Times New Roman" w:eastAsia="宋体" w:hAnsi="Times New Roman" w:cs="宋体" w:hint="eastAsia"/>
                <w:kern w:val="0"/>
                <w:sz w:val="18"/>
                <w:szCs w:val="18"/>
              </w:rPr>
              <w:t>The</w:t>
            </w:r>
            <w:proofErr w:type="gramEnd"/>
            <w:r w:rsidRPr="002A6003">
              <w:rPr>
                <w:rFonts w:ascii="Times New Roman" w:eastAsia="宋体" w:hAnsi="Times New Roman" w:cs="宋体" w:hint="eastAsia"/>
                <w:kern w:val="0"/>
                <w:sz w:val="18"/>
                <w:szCs w:val="18"/>
              </w:rPr>
              <w:t xml:space="preserve"> high value of the virtual address.</w:t>
            </w:r>
          </w:p>
        </w:tc>
      </w:tr>
      <w:tr w:rsidR="002A6003" w:rsidRPr="002A6003" w14:paraId="300979CB" w14:textId="77777777" w:rsidTr="00AD241B">
        <w:trPr>
          <w:trHeight w:val="741"/>
        </w:trPr>
        <w:tc>
          <w:tcPr>
            <w:tcW w:w="2088" w:type="dxa"/>
            <w:tcBorders>
              <w:top w:val="single" w:sz="4" w:space="0" w:color="0000FF"/>
              <w:left w:val="single" w:sz="4" w:space="0" w:color="0000FF"/>
              <w:bottom w:val="single" w:sz="4" w:space="0" w:color="0000FF"/>
              <w:right w:val="single" w:sz="4" w:space="0" w:color="0000FF"/>
            </w:tcBorders>
          </w:tcPr>
          <w:p w14:paraId="300979C9" w14:textId="77777777" w:rsidR="002A6003" w:rsidRPr="002A6003" w:rsidRDefault="002A6003" w:rsidP="002A6003">
            <w:pPr>
              <w:kinsoku w:val="0"/>
              <w:overflowPunct w:val="0"/>
              <w:autoSpaceDE w:val="0"/>
              <w:autoSpaceDN w:val="0"/>
              <w:adjustRightInd w:val="0"/>
              <w:spacing w:before="16"/>
              <w:ind w:left="52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ASID</w:t>
            </w:r>
          </w:p>
        </w:tc>
        <w:tc>
          <w:tcPr>
            <w:tcW w:w="6434" w:type="dxa"/>
            <w:tcBorders>
              <w:top w:val="single" w:sz="4" w:space="0" w:color="0000FF"/>
              <w:left w:val="single" w:sz="4" w:space="0" w:color="0000FF"/>
              <w:bottom w:val="single" w:sz="4" w:space="0" w:color="0000FF"/>
              <w:right w:val="single" w:sz="4" w:space="0" w:color="0000FF"/>
            </w:tcBorders>
          </w:tcPr>
          <w:p w14:paraId="300979CA" w14:textId="77777777" w:rsidR="002A6003" w:rsidRPr="002A6003" w:rsidRDefault="002A6003" w:rsidP="002A6003">
            <w:pPr>
              <w:kinsoku w:val="0"/>
              <w:overflowPunct w:val="0"/>
              <w:autoSpaceDE w:val="0"/>
              <w:autoSpaceDN w:val="0"/>
              <w:adjustRightInd w:val="0"/>
              <w:spacing w:before="19" w:line="364" w:lineRule="auto"/>
              <w:ind w:left="107" w:right="19" w:firstLine="41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The address space identifies the domain. An 8-bit </w:t>
            </w:r>
            <w:proofErr w:type="spellStart"/>
            <w:proofErr w:type="gramStart"/>
            <w:r w:rsidRPr="002A6003">
              <w:rPr>
                <w:rFonts w:ascii="Times New Roman" w:eastAsia="宋体" w:hAnsi="Times New Roman" w:cs="宋体" w:hint="eastAsia"/>
                <w:kern w:val="0"/>
                <w:sz w:val="18"/>
                <w:szCs w:val="18"/>
              </w:rPr>
              <w:t>field;Used</w:t>
            </w:r>
            <w:proofErr w:type="spellEnd"/>
            <w:proofErr w:type="gramEnd"/>
            <w:r w:rsidRPr="002A6003">
              <w:rPr>
                <w:rFonts w:ascii="Times New Roman" w:eastAsia="宋体" w:hAnsi="Times New Roman" w:cs="宋体" w:hint="eastAsia"/>
                <w:kern w:val="0"/>
                <w:sz w:val="18"/>
                <w:szCs w:val="18"/>
              </w:rPr>
              <w:t xml:space="preserve"> to share TLB between multiple </w:t>
            </w:r>
            <w:proofErr w:type="spellStart"/>
            <w:r w:rsidRPr="002A6003">
              <w:rPr>
                <w:rFonts w:ascii="Times New Roman" w:eastAsia="宋体" w:hAnsi="Times New Roman" w:cs="宋体" w:hint="eastAsia"/>
                <w:kern w:val="0"/>
                <w:sz w:val="18"/>
                <w:szCs w:val="18"/>
              </w:rPr>
              <w:t>processes;Each</w:t>
            </w:r>
            <w:proofErr w:type="spellEnd"/>
            <w:r w:rsidRPr="002A6003">
              <w:rPr>
                <w:rFonts w:ascii="Times New Roman" w:eastAsia="宋体" w:hAnsi="Times New Roman" w:cs="宋体" w:hint="eastAsia"/>
                <w:kern w:val="0"/>
                <w:sz w:val="18"/>
                <w:szCs w:val="18"/>
              </w:rPr>
              <w:t xml:space="preserve"> process has a different mapping to the other processes for the same virtual page number.</w:t>
            </w:r>
          </w:p>
        </w:tc>
      </w:tr>
      <w:tr w:rsidR="002A6003" w:rsidRPr="002A6003" w14:paraId="300979CE" w14:textId="77777777" w:rsidTr="00AD241B">
        <w:trPr>
          <w:trHeight w:val="388"/>
        </w:trPr>
        <w:tc>
          <w:tcPr>
            <w:tcW w:w="2088" w:type="dxa"/>
            <w:tcBorders>
              <w:top w:val="single" w:sz="4" w:space="0" w:color="0000FF"/>
              <w:left w:val="single" w:sz="4" w:space="0" w:color="0000FF"/>
              <w:bottom w:val="single" w:sz="4" w:space="0" w:color="0000FF"/>
              <w:right w:val="single" w:sz="4" w:space="0" w:color="0000FF"/>
            </w:tcBorders>
          </w:tcPr>
          <w:p w14:paraId="300979CC" w14:textId="77777777" w:rsidR="002A6003" w:rsidRPr="002A6003" w:rsidRDefault="002A6003" w:rsidP="002A6003">
            <w:pPr>
              <w:kinsoku w:val="0"/>
              <w:overflowPunct w:val="0"/>
              <w:autoSpaceDE w:val="0"/>
              <w:autoSpaceDN w:val="0"/>
              <w:adjustRightInd w:val="0"/>
              <w:spacing w:before="16"/>
              <w:ind w:left="52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w:t>
            </w:r>
          </w:p>
        </w:tc>
        <w:tc>
          <w:tcPr>
            <w:tcW w:w="6434" w:type="dxa"/>
            <w:tcBorders>
              <w:top w:val="single" w:sz="4" w:space="0" w:color="0000FF"/>
              <w:left w:val="single" w:sz="4" w:space="0" w:color="0000FF"/>
              <w:bottom w:val="single" w:sz="4" w:space="0" w:color="0000FF"/>
              <w:right w:val="single" w:sz="4" w:space="0" w:color="0000FF"/>
            </w:tcBorders>
          </w:tcPr>
          <w:p w14:paraId="300979CD" w14:textId="77777777" w:rsidR="002A6003" w:rsidRPr="002A6003" w:rsidRDefault="002A6003" w:rsidP="002A6003">
            <w:pPr>
              <w:kinsoku w:val="0"/>
              <w:overflowPunct w:val="0"/>
              <w:autoSpaceDE w:val="0"/>
              <w:autoSpaceDN w:val="0"/>
              <w:adjustRightInd w:val="0"/>
              <w:spacing w:before="19"/>
              <w:ind w:left="52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Area. (00-&gt; user, 01-&gt; superuser, 11-&gt; core) used to match vAddr63...</w:t>
            </w:r>
            <w:r w:rsidRPr="002A6003">
              <w:rPr>
                <w:rFonts w:ascii="Times New Roman" w:eastAsia="宋体" w:hAnsi="Times New Roman" w:cs="Times New Roman"/>
                <w:kern w:val="0"/>
                <w:sz w:val="18"/>
                <w:szCs w:val="18"/>
              </w:rPr>
              <w:t>62</w:t>
            </w:r>
          </w:p>
        </w:tc>
      </w:tr>
      <w:tr w:rsidR="002A6003" w:rsidRPr="002A6003" w14:paraId="300979D1"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79CF" w14:textId="77777777" w:rsidR="002A6003" w:rsidRPr="002A6003" w:rsidRDefault="002A6003" w:rsidP="002A6003">
            <w:pPr>
              <w:kinsoku w:val="0"/>
              <w:overflowPunct w:val="0"/>
              <w:autoSpaceDE w:val="0"/>
              <w:autoSpaceDN w:val="0"/>
              <w:adjustRightInd w:val="0"/>
              <w:spacing w:before="16"/>
              <w:ind w:left="52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79D0" w14:textId="77777777" w:rsidR="002A6003" w:rsidRPr="002A6003" w:rsidRDefault="002A6003" w:rsidP="002A6003">
            <w:pPr>
              <w:kinsoku w:val="0"/>
              <w:overflowPunct w:val="0"/>
              <w:autoSpaceDE w:val="0"/>
              <w:autoSpaceDN w:val="0"/>
              <w:adjustRightInd w:val="0"/>
              <w:spacing w:before="19"/>
              <w:ind w:left="52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bl>
    <w:p w14:paraId="300979D2"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6"/>
          <w:szCs w:val="26"/>
        </w:rPr>
      </w:pPr>
    </w:p>
    <w:p w14:paraId="300979D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VPN2 domain contains 61:13 bits of the 64-bit virtual address. </w:t>
      </w:r>
    </w:p>
    <w:p w14:paraId="300979D4"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a TLB Refill, TLB Invalid, or TLB Modified exception occurs, the virtual page number (VPN2) and ASID in the virtual address that does not match the TLB table entry are loaded into the </w:t>
      </w:r>
      <w:proofErr w:type="spellStart"/>
      <w:r w:rsidRPr="002A6003">
        <w:rPr>
          <w:rFonts w:ascii="Times New Roman" w:eastAsia="宋体" w:hAnsi="Times New Roman" w:cs="宋体" w:hint="eastAsia"/>
          <w:spacing w:val="5"/>
          <w:kern w:val="0"/>
          <w:szCs w:val="21"/>
        </w:rPr>
        <w:t>EntryHi</w:t>
      </w:r>
      <w:proofErr w:type="spellEnd"/>
      <w:r w:rsidRPr="002A6003">
        <w:rPr>
          <w:rFonts w:ascii="Times New Roman" w:eastAsia="宋体" w:hAnsi="Times New Roman" w:cs="宋体" w:hint="eastAsia"/>
          <w:spacing w:val="5"/>
          <w:kern w:val="0"/>
          <w:szCs w:val="21"/>
        </w:rPr>
        <w:t xml:space="preserve"> register.</w:t>
      </w:r>
    </w:p>
    <w:p w14:paraId="300979D5"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198"/>
        <w:ind w:left="1968" w:hanging="608"/>
        <w:jc w:val="left"/>
        <w:outlineLvl w:val="2"/>
        <w:rPr>
          <w:rFonts w:ascii="Times New Roman" w:eastAsia="宋体" w:hAnsi="Times New Roman" w:cs="黑体"/>
          <w:kern w:val="0"/>
          <w:sz w:val="32"/>
          <w:szCs w:val="32"/>
        </w:rPr>
      </w:pPr>
      <w:bookmarkStart w:id="132" w:name="3.12_Status寄存器(12，0)"/>
      <w:bookmarkStart w:id="133" w:name="_bookmark237"/>
      <w:bookmarkStart w:id="134" w:name="_Toc41148012"/>
      <w:bookmarkStart w:id="135" w:name="_Toc41294543"/>
      <w:bookmarkEnd w:id="132"/>
      <w:bookmarkEnd w:id="133"/>
      <w:r w:rsidRPr="002A6003">
        <w:rPr>
          <w:rFonts w:ascii="Times New Roman" w:eastAsia="宋体" w:hAnsi="Times New Roman" w:cs="黑体"/>
          <w:kern w:val="0"/>
          <w:sz w:val="32"/>
          <w:szCs w:val="32"/>
        </w:rPr>
        <w:t>Status register (12,0)</w:t>
      </w:r>
      <w:bookmarkEnd w:id="134"/>
      <w:bookmarkEnd w:id="135"/>
    </w:p>
    <w:p w14:paraId="300979D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Status register (SR) is a read-write register that includes operation mode, interrupt permission, and processor Status diagnosis. </w:t>
      </w:r>
      <w:r w:rsidRPr="002A6003">
        <w:rPr>
          <w:rFonts w:ascii="Times New Roman" w:eastAsia="宋体" w:hAnsi="Times New Roman" w:cs="宋体" w:hint="eastAsia"/>
          <w:spacing w:val="5"/>
          <w:kern w:val="0"/>
          <w:szCs w:val="21"/>
        </w:rPr>
        <w:t xml:space="preserve">The following list describes some of the more important Status register </w:t>
      </w:r>
      <w:proofErr w:type="spellStart"/>
      <w:r w:rsidRPr="002A6003">
        <w:rPr>
          <w:rFonts w:ascii="Times New Roman" w:eastAsia="宋体" w:hAnsi="Times New Roman" w:cs="宋体" w:hint="eastAsia"/>
          <w:spacing w:val="5"/>
          <w:kern w:val="0"/>
          <w:szCs w:val="21"/>
        </w:rPr>
        <w:t>fields;</w:t>
      </w:r>
      <w:hyperlink w:anchor="bookmark238" w:history="1">
        <w:r w:rsidRPr="002A6003">
          <w:rPr>
            <w:rFonts w:ascii="Times New Roman" w:eastAsia="宋体" w:hAnsi="Times New Roman" w:cs="宋体" w:hint="eastAsia"/>
            <w:spacing w:val="5"/>
            <w:kern w:val="0"/>
            <w:szCs w:val="21"/>
          </w:rPr>
          <w:t>Figure</w:t>
        </w:r>
        <w:proofErr w:type="spellEnd"/>
        <w:r w:rsidRPr="002A6003">
          <w:rPr>
            <w:rFonts w:ascii="Times New Roman" w:eastAsia="宋体" w:hAnsi="Times New Roman" w:cs="宋体" w:hint="eastAsia"/>
            <w:spacing w:val="5"/>
            <w:kern w:val="0"/>
            <w:szCs w:val="21"/>
          </w:rPr>
          <w:t xml:space="preserve"> 3-14 shows the format of the entire register, including a description of the domain.</w:t>
        </w:r>
      </w:hyperlink>
      <w:r w:rsidRPr="002A6003">
        <w:rPr>
          <w:rFonts w:ascii="Times New Roman" w:eastAsia="宋体" w:hAnsi="Times New Roman" w:cs="宋体" w:hint="eastAsia"/>
          <w:spacing w:val="5"/>
          <w:kern w:val="0"/>
          <w:szCs w:val="21"/>
        </w:rPr>
        <w:t>Among the important fields are:</w:t>
      </w:r>
    </w:p>
    <w:p w14:paraId="300979D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8-bit interrupt mask (IM) domain controls the enabling of eight interrupt </w:t>
      </w:r>
      <w:proofErr w:type="spellStart"/>
      <w:r w:rsidRPr="002A6003">
        <w:rPr>
          <w:rFonts w:ascii="Times New Roman" w:eastAsia="宋体" w:hAnsi="Times New Roman" w:cs="宋体"/>
          <w:spacing w:val="5"/>
          <w:kern w:val="0"/>
          <w:szCs w:val="21"/>
        </w:rPr>
        <w:t>conditions.</w:t>
      </w:r>
      <w:r w:rsidRPr="002A6003">
        <w:rPr>
          <w:rFonts w:ascii="Times New Roman" w:eastAsia="宋体" w:hAnsi="Times New Roman" w:cs="宋体" w:hint="eastAsia"/>
          <w:spacing w:val="5"/>
          <w:kern w:val="0"/>
          <w:szCs w:val="21"/>
        </w:rPr>
        <w:t>Interrupts</w:t>
      </w:r>
      <w:proofErr w:type="spellEnd"/>
      <w:r w:rsidRPr="002A6003">
        <w:rPr>
          <w:rFonts w:ascii="Times New Roman" w:eastAsia="宋体" w:hAnsi="Times New Roman" w:cs="宋体" w:hint="eastAsia"/>
          <w:spacing w:val="5"/>
          <w:kern w:val="0"/>
          <w:szCs w:val="21"/>
        </w:rPr>
        <w:t xml:space="preserve"> must be enabled before they can be triggered, and the corresponding bits in the interrupt masking field of the Status register and the interrupt pending domain of the Cause register should be </w:t>
      </w:r>
      <w:proofErr w:type="spellStart"/>
      <w:r w:rsidRPr="002A6003">
        <w:rPr>
          <w:rFonts w:ascii="Times New Roman" w:eastAsia="宋体" w:hAnsi="Times New Roman" w:cs="宋体" w:hint="eastAsia"/>
          <w:spacing w:val="5"/>
          <w:kern w:val="0"/>
          <w:szCs w:val="21"/>
        </w:rPr>
        <w:t>set.For</w:t>
      </w:r>
      <w:proofErr w:type="spellEnd"/>
      <w:r w:rsidRPr="002A6003">
        <w:rPr>
          <w:rFonts w:ascii="Times New Roman" w:eastAsia="宋体" w:hAnsi="Times New Roman" w:cs="宋体" w:hint="eastAsia"/>
          <w:spacing w:val="5"/>
          <w:kern w:val="0"/>
          <w:szCs w:val="21"/>
        </w:rPr>
        <w:t xml:space="preserve"> more information, refer to the interrupt pending (IP) domain of the Cause register.</w:t>
      </w:r>
    </w:p>
    <w:p w14:paraId="300979D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4-bit coprocessor availability (CU) domain controls the availability of four possible </w:t>
      </w:r>
      <w:proofErr w:type="spellStart"/>
      <w:proofErr w:type="gramStart"/>
      <w:r w:rsidRPr="002A6003">
        <w:rPr>
          <w:rFonts w:ascii="Times New Roman" w:eastAsia="宋体" w:hAnsi="Times New Roman" w:cs="宋体"/>
          <w:spacing w:val="5"/>
          <w:kern w:val="0"/>
          <w:szCs w:val="21"/>
        </w:rPr>
        <w:t>coprocessors.</w:t>
      </w:r>
      <w:r w:rsidRPr="002A6003">
        <w:rPr>
          <w:rFonts w:ascii="Times New Roman" w:eastAsia="宋体" w:hAnsi="Times New Roman" w:cs="宋体" w:hint="eastAsia"/>
          <w:spacing w:val="5"/>
          <w:kern w:val="0"/>
          <w:szCs w:val="21"/>
        </w:rPr>
        <w:t>No</w:t>
      </w:r>
      <w:proofErr w:type="spellEnd"/>
      <w:proofErr w:type="gramEnd"/>
      <w:r w:rsidRPr="002A6003">
        <w:rPr>
          <w:rFonts w:ascii="Times New Roman" w:eastAsia="宋体" w:hAnsi="Times New Roman" w:cs="宋体" w:hint="eastAsia"/>
          <w:spacing w:val="5"/>
          <w:kern w:val="0"/>
          <w:szCs w:val="21"/>
        </w:rPr>
        <w:t xml:space="preserve"> matter how the CU0 bit is set, CP0 is always available in kernel mode.</w:t>
      </w:r>
    </w:p>
    <w:p w14:paraId="300979D9" w14:textId="77777777" w:rsidR="002A6003" w:rsidRPr="002A6003" w:rsidRDefault="002A6003" w:rsidP="002A6003">
      <w:pPr>
        <w:kinsoku w:val="0"/>
        <w:overflowPunct w:val="0"/>
        <w:autoSpaceDE w:val="0"/>
        <w:autoSpaceDN w:val="0"/>
        <w:adjustRightInd w:val="0"/>
        <w:spacing w:line="264" w:lineRule="exact"/>
        <w:ind w:left="1783"/>
        <w:jc w:val="left"/>
        <w:rPr>
          <w:rFonts w:ascii="Times New Roman" w:eastAsia="宋体" w:hAnsi="Times New Roman" w:cs="宋体"/>
          <w:b/>
          <w:bCs/>
          <w:kern w:val="0"/>
          <w:szCs w:val="21"/>
        </w:rPr>
      </w:pPr>
      <w:r w:rsidRPr="002A6003">
        <w:rPr>
          <w:rFonts w:ascii="Times New Roman" w:eastAsia="宋体" w:hAnsi="Times New Roman" w:cs="Times New Roman"/>
          <w:b/>
          <w:bCs/>
          <w:kern w:val="0"/>
          <w:szCs w:val="21"/>
        </w:rPr>
        <w:t xml:space="preserve">Status register format </w:t>
      </w:r>
    </w:p>
    <w:p w14:paraId="300979DA" w14:textId="77777777" w:rsidR="002A6003" w:rsidRPr="002A6003" w:rsidRDefault="002A6003" w:rsidP="002A6003">
      <w:pPr>
        <w:kinsoku w:val="0"/>
        <w:overflowPunct w:val="0"/>
        <w:autoSpaceDE w:val="0"/>
        <w:autoSpaceDN w:val="0"/>
        <w:adjustRightInd w:val="0"/>
        <w:spacing w:before="135"/>
        <w:ind w:left="1780"/>
        <w:jc w:val="left"/>
        <w:rPr>
          <w:rFonts w:ascii="Times New Roman" w:eastAsia="宋体" w:hAnsi="Times New Roman" w:cs="宋体"/>
          <w:kern w:val="0"/>
          <w:szCs w:val="21"/>
        </w:rPr>
      </w:pPr>
      <w:r w:rsidRPr="002A6003">
        <w:rPr>
          <w:rFonts w:ascii="Times New Roman" w:eastAsia="宋体" w:hAnsi="Times New Roman" w:cs="宋体"/>
          <w:noProof/>
          <w:kern w:val="0"/>
          <w:szCs w:val="21"/>
        </w:rPr>
        <mc:AlternateContent>
          <mc:Choice Requires="wpg">
            <w:drawing>
              <wp:anchor distT="0" distB="0" distL="114300" distR="114300" simplePos="0" relativeHeight="251696128" behindDoc="1" locked="0" layoutInCell="0" allowOverlap="1" wp14:anchorId="30098F0E" wp14:editId="30098F0F">
                <wp:simplePos x="0" y="0"/>
                <wp:positionH relativeFrom="page">
                  <wp:posOffset>746125</wp:posOffset>
                </wp:positionH>
                <wp:positionV relativeFrom="paragraph">
                  <wp:posOffset>343535</wp:posOffset>
                </wp:positionV>
                <wp:extent cx="5835650" cy="1298575"/>
                <wp:effectExtent l="0" t="0" r="0" b="0"/>
                <wp:wrapNone/>
                <wp:docPr id="772" name="Group 1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0" cy="1298575"/>
                          <a:chOff x="1175" y="541"/>
                          <a:chExt cx="9190" cy="2045"/>
                        </a:xfrm>
                      </wpg:grpSpPr>
                      <wpg:grpSp>
                        <wpg:cNvPr id="773" name="Group 1790"/>
                        <wpg:cNvGrpSpPr>
                          <a:grpSpLocks/>
                        </wpg:cNvGrpSpPr>
                        <wpg:grpSpPr bwMode="auto">
                          <a:xfrm>
                            <a:off x="1180" y="541"/>
                            <a:ext cx="9176" cy="2045"/>
                            <a:chOff x="1180" y="541"/>
                            <a:chExt cx="9176" cy="2045"/>
                          </a:xfrm>
                        </wpg:grpSpPr>
                        <wps:wsp>
                          <wps:cNvPr id="774" name="Freeform 1791"/>
                          <wps:cNvSpPr>
                            <a:spLocks/>
                          </wps:cNvSpPr>
                          <wps:spPr bwMode="auto">
                            <a:xfrm>
                              <a:off x="1180" y="541"/>
                              <a:ext cx="9176" cy="2045"/>
                            </a:xfrm>
                            <a:custGeom>
                              <a:avLst/>
                              <a:gdLst>
                                <a:gd name="T0" fmla="*/ 4 w 9176"/>
                                <a:gd name="T1" fmla="*/ 4 h 2045"/>
                                <a:gd name="T2" fmla="*/ 9175 w 9176"/>
                                <a:gd name="T3" fmla="*/ 4 h 2045"/>
                              </a:gdLst>
                              <a:ahLst/>
                              <a:cxnLst>
                                <a:cxn ang="0">
                                  <a:pos x="T0" y="T1"/>
                                </a:cxn>
                                <a:cxn ang="0">
                                  <a:pos x="T2" y="T3"/>
                                </a:cxn>
                              </a:cxnLst>
                              <a:rect l="0" t="0" r="r" b="b"/>
                              <a:pathLst>
                                <a:path w="9176" h="2045">
                                  <a:moveTo>
                                    <a:pt x="4" y="4"/>
                                  </a:moveTo>
                                  <a:lnTo>
                                    <a:pt x="9175" y="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Freeform 1792"/>
                          <wps:cNvSpPr>
                            <a:spLocks/>
                          </wps:cNvSpPr>
                          <wps:spPr bwMode="auto">
                            <a:xfrm>
                              <a:off x="1180" y="541"/>
                              <a:ext cx="9176" cy="2045"/>
                            </a:xfrm>
                            <a:custGeom>
                              <a:avLst/>
                              <a:gdLst>
                                <a:gd name="T0" fmla="*/ 0 w 9176"/>
                                <a:gd name="T1" fmla="*/ 0 h 2045"/>
                                <a:gd name="T2" fmla="*/ 0 w 9176"/>
                                <a:gd name="T3" fmla="*/ 2044 h 2045"/>
                              </a:gdLst>
                              <a:ahLst/>
                              <a:cxnLst>
                                <a:cxn ang="0">
                                  <a:pos x="T0" y="T1"/>
                                </a:cxn>
                                <a:cxn ang="0">
                                  <a:pos x="T2" y="T3"/>
                                </a:cxn>
                              </a:cxnLst>
                              <a:rect l="0" t="0" r="r" b="b"/>
                              <a:pathLst>
                                <a:path w="9176" h="2045">
                                  <a:moveTo>
                                    <a:pt x="0" y="0"/>
                                  </a:moveTo>
                                  <a:lnTo>
                                    <a:pt x="0" y="204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76" name="Freeform 1793"/>
                        <wps:cNvSpPr>
                          <a:spLocks/>
                        </wps:cNvSpPr>
                        <wps:spPr bwMode="auto">
                          <a:xfrm>
                            <a:off x="1185" y="2581"/>
                            <a:ext cx="9171" cy="20"/>
                          </a:xfrm>
                          <a:custGeom>
                            <a:avLst/>
                            <a:gdLst>
                              <a:gd name="T0" fmla="*/ 0 w 9171"/>
                              <a:gd name="T1" fmla="*/ 0 h 20"/>
                              <a:gd name="T2" fmla="*/ 9170 w 9171"/>
                              <a:gd name="T3" fmla="*/ 0 h 20"/>
                            </a:gdLst>
                            <a:ahLst/>
                            <a:cxnLst>
                              <a:cxn ang="0">
                                <a:pos x="T0" y="T1"/>
                              </a:cxn>
                              <a:cxn ang="0">
                                <a:pos x="T2" y="T3"/>
                              </a:cxn>
                            </a:cxnLst>
                            <a:rect l="0" t="0" r="r" b="b"/>
                            <a:pathLst>
                              <a:path w="9171" h="20">
                                <a:moveTo>
                                  <a:pt x="0" y="0"/>
                                </a:moveTo>
                                <a:lnTo>
                                  <a:pt x="9170" y="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Freeform 1794"/>
                        <wps:cNvSpPr>
                          <a:spLocks/>
                        </wps:cNvSpPr>
                        <wps:spPr bwMode="auto">
                          <a:xfrm>
                            <a:off x="10360" y="541"/>
                            <a:ext cx="20" cy="2045"/>
                          </a:xfrm>
                          <a:custGeom>
                            <a:avLst/>
                            <a:gdLst>
                              <a:gd name="T0" fmla="*/ 0 w 20"/>
                              <a:gd name="T1" fmla="*/ 0 h 2045"/>
                              <a:gd name="T2" fmla="*/ 0 w 20"/>
                              <a:gd name="T3" fmla="*/ 2044 h 2045"/>
                            </a:gdLst>
                            <a:ahLst/>
                            <a:cxnLst>
                              <a:cxn ang="0">
                                <a:pos x="T0" y="T1"/>
                              </a:cxn>
                              <a:cxn ang="0">
                                <a:pos x="T2" y="T3"/>
                              </a:cxn>
                            </a:cxnLst>
                            <a:rect l="0" t="0" r="r" b="b"/>
                            <a:pathLst>
                              <a:path w="20" h="2045">
                                <a:moveTo>
                                  <a:pt x="0" y="0"/>
                                </a:moveTo>
                                <a:lnTo>
                                  <a:pt x="0" y="204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Text Box 1795"/>
                        <wps:cNvSpPr txBox="1">
                          <a:spLocks noChangeArrowheads="1"/>
                        </wps:cNvSpPr>
                        <wps:spPr bwMode="auto">
                          <a:xfrm>
                            <a:off x="1469" y="968"/>
                            <a:ext cx="678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3" w14:textId="77777777" w:rsidR="00352539" w:rsidRDefault="00352539" w:rsidP="002A6003">
                              <w:pPr>
                                <w:pStyle w:val="a3"/>
                                <w:tabs>
                                  <w:tab w:val="left" w:pos="527"/>
                                  <w:tab w:val="left" w:pos="1905"/>
                                  <w:tab w:val="left" w:pos="3059"/>
                                  <w:tab w:val="left" w:pos="5354"/>
                                  <w:tab w:val="left" w:pos="5685"/>
                                  <w:tab w:val="left" w:pos="6045"/>
                                  <w:tab w:val="left" w:pos="6405"/>
                                </w:tabs>
                                <w:kinsoku w:val="0"/>
                                <w:overflowPunct w:val="0"/>
                                <w:spacing w:line="234" w:lineRule="exact"/>
                                <w:rPr>
                                  <w:rFonts w:ascii="Times New Roman" w:eastAsiaTheme="minorEastAsia" w:cs="Times New Roman"/>
                                </w:rPr>
                              </w:pPr>
                              <w:r>
                                <w:rPr>
                                  <w:rFonts w:ascii="Times New Roman" w:eastAsiaTheme="minorEastAsia" w:cs="Times New Roman"/>
                                </w:rPr>
                                <w:t>31</w:t>
                              </w:r>
                              <w:r>
                                <w:rPr>
                                  <w:rFonts w:ascii="Times New Roman" w:eastAsiaTheme="minorEastAsia" w:cs="Times New Roman"/>
                                </w:rPr>
                                <w:tab/>
                              </w:r>
                              <w:proofErr w:type="gramStart"/>
                              <w:r>
                                <w:rPr>
                                  <w:rFonts w:ascii="Times New Roman" w:eastAsiaTheme="minorEastAsia" w:cs="Times New Roman"/>
                                </w:rPr>
                                <w:t>28  27</w:t>
                              </w:r>
                              <w:proofErr w:type="gramEnd"/>
                              <w:r>
                                <w:rPr>
                                  <w:rFonts w:ascii="Times New Roman" w:eastAsiaTheme="minorEastAsia" w:cs="Times New Roman"/>
                                  <w:spacing w:val="18"/>
                                </w:rPr>
                                <w:t xml:space="preserve"> </w:t>
                              </w:r>
                              <w:r>
                                <w:rPr>
                                  <w:rFonts w:ascii="Times New Roman" w:eastAsiaTheme="minorEastAsia" w:cs="Times New Roman"/>
                                </w:rPr>
                                <w:t xml:space="preserve">26 </w:t>
                              </w:r>
                              <w:r>
                                <w:rPr>
                                  <w:rFonts w:ascii="Times New Roman" w:eastAsiaTheme="minorEastAsia" w:cs="Times New Roman"/>
                                  <w:spacing w:val="44"/>
                                </w:rPr>
                                <w:t xml:space="preserve"> </w:t>
                              </w:r>
                              <w:r>
                                <w:rPr>
                                  <w:rFonts w:ascii="Times New Roman" w:eastAsiaTheme="minorEastAsia" w:cs="Times New Roman"/>
                                </w:rPr>
                                <w:t>25</w:t>
                              </w:r>
                              <w:r>
                                <w:rPr>
                                  <w:rFonts w:ascii="Times New Roman" w:eastAsiaTheme="minorEastAsia" w:cs="Times New Roman"/>
                                </w:rPr>
                                <w:tab/>
                                <w:t>24</w:t>
                              </w:r>
                              <w:r>
                                <w:rPr>
                                  <w:rFonts w:ascii="Times New Roman" w:eastAsiaTheme="minorEastAsia" w:cs="Times New Roman"/>
                                  <w:spacing w:val="-10"/>
                                </w:rPr>
                                <w:t xml:space="preserve"> </w:t>
                              </w:r>
                              <w:r>
                                <w:rPr>
                                  <w:rFonts w:ascii="Times New Roman" w:eastAsiaTheme="minorEastAsia" w:cs="Times New Roman"/>
                                </w:rPr>
                                <w:t xml:space="preserve">23 </w:t>
                              </w:r>
                              <w:r>
                                <w:rPr>
                                  <w:rFonts w:ascii="Times New Roman" w:eastAsiaTheme="minorEastAsia" w:cs="Times New Roman"/>
                                  <w:spacing w:val="46"/>
                                </w:rPr>
                                <w:t xml:space="preserve"> </w:t>
                              </w:r>
                              <w:r>
                                <w:rPr>
                                  <w:rFonts w:ascii="Times New Roman" w:eastAsiaTheme="minorEastAsia" w:cs="Times New Roman"/>
                                </w:rPr>
                                <w:t>22</w:t>
                              </w:r>
                              <w:r>
                                <w:rPr>
                                  <w:rFonts w:ascii="Times New Roman" w:eastAsiaTheme="minorEastAsia" w:cs="Times New Roman"/>
                                </w:rPr>
                                <w:tab/>
                                <w:t>21   20   19    18</w:t>
                              </w:r>
                              <w:r>
                                <w:rPr>
                                  <w:rFonts w:ascii="Times New Roman" w:eastAsiaTheme="minorEastAsia" w:cs="Times New Roman"/>
                                  <w:spacing w:val="-31"/>
                                </w:rPr>
                                <w:t xml:space="preserve"> </w:t>
                              </w:r>
                              <w:r>
                                <w:rPr>
                                  <w:rFonts w:ascii="Times New Roman" w:eastAsiaTheme="minorEastAsia" w:cs="Times New Roman"/>
                                </w:rPr>
                                <w:t>16</w:t>
                              </w:r>
                              <w:r>
                                <w:rPr>
                                  <w:rFonts w:ascii="Times New Roman" w:eastAsiaTheme="minorEastAsia" w:cs="Times New Roman"/>
                                  <w:spacing w:val="13"/>
                                </w:rPr>
                                <w:t xml:space="preserve"> </w:t>
                              </w:r>
                              <w:r>
                                <w:rPr>
                                  <w:rFonts w:ascii="Times New Roman" w:eastAsiaTheme="minorEastAsia" w:cs="Times New Roman"/>
                                </w:rPr>
                                <w:t>15</w:t>
                              </w:r>
                              <w:r>
                                <w:rPr>
                                  <w:rFonts w:ascii="Times New Roman" w:eastAsiaTheme="minorEastAsia" w:cs="Times New Roman"/>
                                </w:rPr>
                                <w:tab/>
                                <w:t>8</w:t>
                              </w:r>
                              <w:r>
                                <w:rPr>
                                  <w:rFonts w:ascii="Times New Roman" w:eastAsiaTheme="minorEastAsia" w:cs="Times New Roman"/>
                                </w:rPr>
                                <w:tab/>
                                <w:t>7</w:t>
                              </w:r>
                              <w:r>
                                <w:rPr>
                                  <w:rFonts w:ascii="Times New Roman" w:eastAsiaTheme="minorEastAsia" w:cs="Times New Roman"/>
                                </w:rPr>
                                <w:tab/>
                                <w:t>6</w:t>
                              </w:r>
                              <w:r>
                                <w:rPr>
                                  <w:rFonts w:ascii="Times New Roman" w:eastAsiaTheme="minorEastAsia" w:cs="Times New Roman"/>
                                </w:rPr>
                                <w:tab/>
                                <w:t>5</w:t>
                              </w:r>
                              <w:r>
                                <w:rPr>
                                  <w:rFonts w:ascii="Times New Roman" w:eastAsiaTheme="minorEastAsia" w:cs="Times New Roman"/>
                                  <w:spacing w:val="44"/>
                                </w:rPr>
                                <w:t xml:space="preserve"> </w:t>
                              </w:r>
                              <w:r>
                                <w:rPr>
                                  <w:rFonts w:ascii="Times New Roman" w:eastAsiaTheme="minorEastAsia" w:cs="Times New Roman"/>
                                </w:rPr>
                                <w:t>4</w:t>
                              </w:r>
                            </w:p>
                          </w:txbxContent>
                        </wps:txbx>
                        <wps:bodyPr rot="0" vert="horz" wrap="square" lIns="0" tIns="0" rIns="0" bIns="0" anchor="t" anchorCtr="0" upright="1">
                          <a:noAutofit/>
                        </wps:bodyPr>
                      </wps:wsp>
                      <wps:wsp>
                        <wps:cNvPr id="779" name="Text Box 1796"/>
                        <wps:cNvSpPr txBox="1">
                          <a:spLocks noChangeArrowheads="1"/>
                        </wps:cNvSpPr>
                        <wps:spPr bwMode="auto">
                          <a:xfrm>
                            <a:off x="9089" y="968"/>
                            <a:ext cx="997"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4" w14:textId="77777777" w:rsidR="00352539" w:rsidRDefault="00352539" w:rsidP="002A6003">
                              <w:pPr>
                                <w:pStyle w:val="a3"/>
                                <w:tabs>
                                  <w:tab w:val="left" w:pos="539"/>
                                  <w:tab w:val="left" w:pos="871"/>
                                </w:tabs>
                                <w:kinsoku w:val="0"/>
                                <w:overflowPunct w:val="0"/>
                                <w:spacing w:line="234" w:lineRule="exact"/>
                                <w:rPr>
                                  <w:rFonts w:ascii="Times New Roman" w:eastAsiaTheme="minorEastAsia" w:cs="Times New Roman"/>
                                </w:rPr>
                              </w:pPr>
                              <w:r>
                                <w:rPr>
                                  <w:rFonts w:ascii="Times New Roman" w:eastAsiaTheme="minorEastAsia" w:cs="Times New Roman"/>
                                </w:rPr>
                                <w:t>2</w:t>
                              </w:r>
                              <w:r>
                                <w:rPr>
                                  <w:rFonts w:ascii="Times New Roman" w:eastAsiaTheme="minorEastAsia" w:cs="Times New Roman"/>
                                </w:rPr>
                                <w:tab/>
                                <w:t>1</w:t>
                              </w:r>
                              <w:r>
                                <w:rPr>
                                  <w:rFonts w:ascii="Times New Roman" w:eastAsiaTheme="minorEastAsia" w:cs="Times New Roman"/>
                                </w:rPr>
                                <w:tab/>
                                <w:t>0</w:t>
                              </w:r>
                            </w:p>
                          </w:txbxContent>
                        </wps:txbx>
                        <wps:bodyPr rot="0" vert="horz" wrap="square" lIns="0" tIns="0" rIns="0" bIns="0" anchor="t" anchorCtr="0" upright="1">
                          <a:noAutofit/>
                        </wps:bodyPr>
                      </wps:wsp>
                      <wps:wsp>
                        <wps:cNvPr id="780" name="Text Box 1797"/>
                        <wps:cNvSpPr txBox="1">
                          <a:spLocks noChangeArrowheads="1"/>
                        </wps:cNvSpPr>
                        <wps:spPr bwMode="auto">
                          <a:xfrm>
                            <a:off x="1829" y="201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5"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s:wsp>
                        <wps:cNvPr id="781" name="Text Box 1798"/>
                        <wps:cNvSpPr txBox="1">
                          <a:spLocks noChangeArrowheads="1"/>
                        </wps:cNvSpPr>
                        <wps:spPr bwMode="auto">
                          <a:xfrm>
                            <a:off x="2390" y="2010"/>
                            <a:ext cx="45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6" w14:textId="77777777" w:rsidR="00352539" w:rsidRDefault="00352539" w:rsidP="002A6003">
                              <w:pPr>
                                <w:pStyle w:val="a3"/>
                                <w:tabs>
                                  <w:tab w:val="left" w:pos="328"/>
                                </w:tabs>
                                <w:kinsoku w:val="0"/>
                                <w:overflowPunct w:val="0"/>
                                <w:spacing w:line="234" w:lineRule="exact"/>
                                <w:rPr>
                                  <w:rFonts w:ascii="Times New Roman" w:eastAsiaTheme="minorEastAsia" w:cs="Times New Roman"/>
                                </w:rPr>
                              </w:pPr>
                              <w:r>
                                <w:rPr>
                                  <w:rFonts w:ascii="Times New Roman" w:eastAsiaTheme="minorEastAsia" w:cs="Times New Roman"/>
                                </w:rPr>
                                <w:t>1</w:t>
                              </w:r>
                              <w:r>
                                <w:rPr>
                                  <w:rFonts w:ascii="Times New Roman" w:eastAsiaTheme="minorEastAsia" w:cs="Times New Roman"/>
                                </w:rPr>
                                <w:tab/>
                                <w:t>1</w:t>
                              </w:r>
                            </w:p>
                          </w:txbxContent>
                        </wps:txbx>
                        <wps:bodyPr rot="0" vert="horz" wrap="square" lIns="0" tIns="0" rIns="0" bIns="0" anchor="t" anchorCtr="0" upright="1">
                          <a:noAutofit/>
                        </wps:bodyPr>
                      </wps:wsp>
                      <wps:wsp>
                        <wps:cNvPr id="782" name="Text Box 1799"/>
                        <wps:cNvSpPr txBox="1">
                          <a:spLocks noChangeArrowheads="1"/>
                        </wps:cNvSpPr>
                        <wps:spPr bwMode="auto">
                          <a:xfrm>
                            <a:off x="3238" y="201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7"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wps:txbx>
                        <wps:bodyPr rot="0" vert="horz" wrap="square" lIns="0" tIns="0" rIns="0" bIns="0" anchor="t" anchorCtr="0" upright="1">
                          <a:noAutofit/>
                        </wps:bodyPr>
                      </wps:wsp>
                      <wps:wsp>
                        <wps:cNvPr id="783" name="Text Box 1800"/>
                        <wps:cNvSpPr txBox="1">
                          <a:spLocks noChangeArrowheads="1"/>
                        </wps:cNvSpPr>
                        <wps:spPr bwMode="auto">
                          <a:xfrm>
                            <a:off x="3756" y="2010"/>
                            <a:ext cx="221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8" w14:textId="77777777" w:rsidR="00352539" w:rsidRDefault="00352539" w:rsidP="002A6003">
                              <w:pPr>
                                <w:pStyle w:val="a3"/>
                                <w:tabs>
                                  <w:tab w:val="left" w:pos="448"/>
                                  <w:tab w:val="left" w:pos="907"/>
                                  <w:tab w:val="left" w:pos="1281"/>
                                  <w:tab w:val="left" w:pos="1655"/>
                                  <w:tab w:val="left" w:pos="2090"/>
                                </w:tabs>
                                <w:kinsoku w:val="0"/>
                                <w:overflowPunct w:val="0"/>
                                <w:spacing w:line="234" w:lineRule="exact"/>
                                <w:rPr>
                                  <w:rFonts w:ascii="Times New Roman" w:eastAsiaTheme="minorEastAsia" w:cs="Times New Roman"/>
                                </w:rPr>
                              </w:pPr>
                              <w:r>
                                <w:rPr>
                                  <w:rFonts w:ascii="Times New Roman" w:eastAsiaTheme="minorEastAsia" w:cs="Times New Roman"/>
                                </w:rPr>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2</w:t>
                              </w:r>
                            </w:p>
                          </w:txbxContent>
                        </wps:txbx>
                        <wps:bodyPr rot="0" vert="horz" wrap="square" lIns="0" tIns="0" rIns="0" bIns="0" anchor="t" anchorCtr="0" upright="1">
                          <a:noAutofit/>
                        </wps:bodyPr>
                      </wps:wsp>
                      <wps:wsp>
                        <wps:cNvPr id="784" name="Text Box 1801"/>
                        <wps:cNvSpPr txBox="1">
                          <a:spLocks noChangeArrowheads="1"/>
                        </wps:cNvSpPr>
                        <wps:spPr bwMode="auto">
                          <a:xfrm>
                            <a:off x="6545" y="201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9"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8</w:t>
                              </w:r>
                            </w:p>
                          </w:txbxContent>
                        </wps:txbx>
                        <wps:bodyPr rot="0" vert="horz" wrap="square" lIns="0" tIns="0" rIns="0" bIns="0" anchor="t" anchorCtr="0" upright="1">
                          <a:noAutofit/>
                        </wps:bodyPr>
                      </wps:wsp>
                      <wps:wsp>
                        <wps:cNvPr id="785" name="Text Box 1802"/>
                        <wps:cNvSpPr txBox="1">
                          <a:spLocks noChangeArrowheads="1"/>
                        </wps:cNvSpPr>
                        <wps:spPr bwMode="auto">
                          <a:xfrm>
                            <a:off x="7176" y="2010"/>
                            <a:ext cx="84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A" w14:textId="77777777" w:rsidR="00352539" w:rsidRDefault="00352539" w:rsidP="002A6003">
                              <w:pPr>
                                <w:pStyle w:val="a3"/>
                                <w:tabs>
                                  <w:tab w:val="left" w:pos="359"/>
                                  <w:tab w:val="left" w:pos="719"/>
                                </w:tabs>
                                <w:kinsoku w:val="0"/>
                                <w:overflowPunct w:val="0"/>
                                <w:spacing w:line="234" w:lineRule="exact"/>
                                <w:rPr>
                                  <w:rFonts w:ascii="Times New Roman" w:eastAsiaTheme="minorEastAsia" w:cs="Times New Roman"/>
                                </w:rPr>
                              </w:pPr>
                              <w:r>
                                <w:rPr>
                                  <w:rFonts w:ascii="Times New Roman" w:eastAsiaTheme="minorEastAsia" w:cs="Times New Roman"/>
                                </w:rPr>
                                <w:t>1</w:t>
                              </w:r>
                              <w:r>
                                <w:rPr>
                                  <w:rFonts w:ascii="Times New Roman" w:eastAsiaTheme="minorEastAsia" w:cs="Times New Roman"/>
                                </w:rPr>
                                <w:tab/>
                                <w:t>1</w:t>
                              </w:r>
                              <w:r>
                                <w:rPr>
                                  <w:rFonts w:ascii="Times New Roman" w:eastAsiaTheme="minorEastAsia" w:cs="Times New Roman"/>
                                </w:rPr>
                                <w:tab/>
                                <w:t>1</w:t>
                              </w:r>
                            </w:p>
                          </w:txbxContent>
                        </wps:txbx>
                        <wps:bodyPr rot="0" vert="horz" wrap="square" lIns="0" tIns="0" rIns="0" bIns="0" anchor="t" anchorCtr="0" upright="1">
                          <a:noAutofit/>
                        </wps:bodyPr>
                      </wps:wsp>
                      <wps:wsp>
                        <wps:cNvPr id="786" name="Text Box 1803"/>
                        <wps:cNvSpPr txBox="1">
                          <a:spLocks noChangeArrowheads="1"/>
                        </wps:cNvSpPr>
                        <wps:spPr bwMode="auto">
                          <a:xfrm>
                            <a:off x="8885" y="201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787" name="Text Box 1804"/>
                        <wps:cNvSpPr txBox="1">
                          <a:spLocks noChangeArrowheads="1"/>
                        </wps:cNvSpPr>
                        <wps:spPr bwMode="auto">
                          <a:xfrm>
                            <a:off x="9425" y="2010"/>
                            <a:ext cx="577"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3C" w14:textId="77777777" w:rsidR="00352539" w:rsidRDefault="00352539" w:rsidP="002A6003">
                              <w:pPr>
                                <w:pStyle w:val="a3"/>
                                <w:tabs>
                                  <w:tab w:val="left" w:pos="451"/>
                                </w:tabs>
                                <w:kinsoku w:val="0"/>
                                <w:overflowPunct w:val="0"/>
                                <w:spacing w:line="234" w:lineRule="exact"/>
                                <w:rPr>
                                  <w:rFonts w:ascii="Times New Roman" w:eastAsiaTheme="minorEastAsia" w:cs="Times New Roman"/>
                                </w:rPr>
                              </w:pPr>
                              <w:r>
                                <w:rPr>
                                  <w:rFonts w:ascii="Times New Roman" w:eastAsiaTheme="minorEastAsia" w:cs="Times New Roman"/>
                                </w:rPr>
                                <w:t>1</w:t>
                              </w:r>
                              <w:r>
                                <w:rPr>
                                  <w:rFonts w:ascii="Times New Roman" w:eastAsiaTheme="minorEastAsia" w:cs="Times New Roman"/>
                                </w:rPr>
                                <w:tab/>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0E" id="Group 1789" o:spid="_x0000_s1412" style="position:absolute;left:0;text-align:left;margin-left:58.75pt;margin-top:27.05pt;width:459.5pt;height:102.25pt;z-index:-251620352;mso-position-horizontal-relative:page" coordorigin="1175,541" coordsize="9190,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" o:allowincell="f">
                <v:group id="Group 1790" o:spid="_x0000_s1413" style="position:absolute;left:1180;top:541;width:9176;height:2045" coordorigin="1180,541" coordsize="9176,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Freeform 1791" o:spid="_x0000_s1414" style="position:absolute;left:1180;top:541;width:9176;height:2045;visibility:visible;mso-wrap-style:square;v-text-anchor:top" coordsize="9176,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" path="m4,4r9171,e" filled="f" strokeweight=".16967mm">
                    <v:path arrowok="t" o:connecttype="custom" o:connectlocs="4,4;9175,4" o:connectangles="0,0"/>
                  </v:shape>
                  <v:shape id="Freeform 1792" o:spid="_x0000_s1415" style="position:absolute;left:1180;top:541;width:9176;height:2045;visibility:visible;mso-wrap-style:square;v-text-anchor:top" coordsize="9176,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" path="m,l,2044e" filled="f" strokeweight=".16967mm">
                    <v:path arrowok="t" o:connecttype="custom" o:connectlocs="0,0;0,2044" o:connectangles="0,0"/>
                  </v:shape>
                </v:group>
                <v:shape id="Freeform 1793" o:spid="_x0000_s1416" style="position:absolute;left:1185;top:2581;width:9171;height:20;visibility:visible;mso-wrap-style:square;v-text-anchor:top" coordsize="91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" path="m,l9170,e" filled="f" strokeweight=".16931mm">
                  <v:path arrowok="t" o:connecttype="custom" o:connectlocs="0,0;9170,0" o:connectangles="0,0"/>
                </v:shape>
                <v:shape id="Freeform 1794" o:spid="_x0000_s1417" style="position:absolute;left:10360;top:541;width:20;height:2045;visibility:visible;mso-wrap-style:square;v-text-anchor:top" coordsize="20,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" path="m,l,2044e" filled="f" strokeweight=".16967mm">
                  <v:path arrowok="t" o:connecttype="custom" o:connectlocs="0,0;0,2044" o:connectangles="0,0"/>
                </v:shape>
                <v:shape id="Text Box 1795" o:spid="_x0000_s1418" type="#_x0000_t202" style="position:absolute;left:1469;top:968;width:678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" filled="f" stroked="f">
                  <v:textbox inset="0,0,0,0">
                    <w:txbxContent>
                      <w:p w14:paraId="30099033" w14:textId="77777777" w:rsidR="00352539" w:rsidRDefault="00352539" w:rsidP="002A6003">
                        <w:pPr>
                          <w:pStyle w:val="a3"/>
                          <w:tabs>
                            <w:tab w:val="left" w:pos="527"/>
                            <w:tab w:val="left" w:pos="1905"/>
                            <w:tab w:val="left" w:pos="3059"/>
                            <w:tab w:val="left" w:pos="5354"/>
                            <w:tab w:val="left" w:pos="5685"/>
                            <w:tab w:val="left" w:pos="6045"/>
                            <w:tab w:val="left" w:pos="6405"/>
                          </w:tabs>
                          <w:kinsoku w:val="0"/>
                          <w:overflowPunct w:val="0"/>
                          <w:spacing w:line="234" w:lineRule="exact"/>
                          <w:rPr>
                            <w:rFonts w:ascii="Times New Roman" w:eastAsiaTheme="minorEastAsia" w:cs="Times New Roman"/>
                          </w:rPr>
                        </w:pPr>
                        <w:r>
                          <w:rPr>
                            <w:rFonts w:ascii="Times New Roman" w:eastAsiaTheme="minorEastAsia" w:cs="Times New Roman"/>
                          </w:rPr>
                          <w:t>31</w:t>
                        </w:r>
                        <w:r>
                          <w:rPr>
                            <w:rFonts w:ascii="Times New Roman" w:eastAsiaTheme="minorEastAsia" w:cs="Times New Roman"/>
                          </w:rPr>
                          <w:tab/>
                        </w:r>
                        <w:proofErr w:type="gramStart"/>
                        <w:r>
                          <w:rPr>
                            <w:rFonts w:ascii="Times New Roman" w:eastAsiaTheme="minorEastAsia" w:cs="Times New Roman"/>
                          </w:rPr>
                          <w:t>28  27</w:t>
                        </w:r>
                        <w:proofErr w:type="gramEnd"/>
                        <w:r>
                          <w:rPr>
                            <w:rFonts w:ascii="Times New Roman" w:eastAsiaTheme="minorEastAsia" w:cs="Times New Roman"/>
                            <w:spacing w:val="18"/>
                          </w:rPr>
                          <w:t xml:space="preserve"> </w:t>
                        </w:r>
                        <w:r>
                          <w:rPr>
                            <w:rFonts w:ascii="Times New Roman" w:eastAsiaTheme="minorEastAsia" w:cs="Times New Roman"/>
                          </w:rPr>
                          <w:t xml:space="preserve">26 </w:t>
                        </w:r>
                        <w:r>
                          <w:rPr>
                            <w:rFonts w:ascii="Times New Roman" w:eastAsiaTheme="minorEastAsia" w:cs="Times New Roman"/>
                            <w:spacing w:val="44"/>
                          </w:rPr>
                          <w:t xml:space="preserve"> </w:t>
                        </w:r>
                        <w:r>
                          <w:rPr>
                            <w:rFonts w:ascii="Times New Roman" w:eastAsiaTheme="minorEastAsia" w:cs="Times New Roman"/>
                          </w:rPr>
                          <w:t>25</w:t>
                        </w:r>
                        <w:r>
                          <w:rPr>
                            <w:rFonts w:ascii="Times New Roman" w:eastAsiaTheme="minorEastAsia" w:cs="Times New Roman"/>
                          </w:rPr>
                          <w:tab/>
                          <w:t>24</w:t>
                        </w:r>
                        <w:r>
                          <w:rPr>
                            <w:rFonts w:ascii="Times New Roman" w:eastAsiaTheme="minorEastAsia" w:cs="Times New Roman"/>
                            <w:spacing w:val="-10"/>
                          </w:rPr>
                          <w:t xml:space="preserve"> </w:t>
                        </w:r>
                        <w:r>
                          <w:rPr>
                            <w:rFonts w:ascii="Times New Roman" w:eastAsiaTheme="minorEastAsia" w:cs="Times New Roman"/>
                          </w:rPr>
                          <w:t xml:space="preserve">23 </w:t>
                        </w:r>
                        <w:r>
                          <w:rPr>
                            <w:rFonts w:ascii="Times New Roman" w:eastAsiaTheme="minorEastAsia" w:cs="Times New Roman"/>
                            <w:spacing w:val="46"/>
                          </w:rPr>
                          <w:t xml:space="preserve"> </w:t>
                        </w:r>
                        <w:r>
                          <w:rPr>
                            <w:rFonts w:ascii="Times New Roman" w:eastAsiaTheme="minorEastAsia" w:cs="Times New Roman"/>
                          </w:rPr>
                          <w:t>22</w:t>
                        </w:r>
                        <w:r>
                          <w:rPr>
                            <w:rFonts w:ascii="Times New Roman" w:eastAsiaTheme="minorEastAsia" w:cs="Times New Roman"/>
                          </w:rPr>
                          <w:tab/>
                          <w:t>21   20   19    18</w:t>
                        </w:r>
                        <w:r>
                          <w:rPr>
                            <w:rFonts w:ascii="Times New Roman" w:eastAsiaTheme="minorEastAsia" w:cs="Times New Roman"/>
                            <w:spacing w:val="-31"/>
                          </w:rPr>
                          <w:t xml:space="preserve"> </w:t>
                        </w:r>
                        <w:r>
                          <w:rPr>
                            <w:rFonts w:ascii="Times New Roman" w:eastAsiaTheme="minorEastAsia" w:cs="Times New Roman"/>
                          </w:rPr>
                          <w:t>16</w:t>
                        </w:r>
                        <w:r>
                          <w:rPr>
                            <w:rFonts w:ascii="Times New Roman" w:eastAsiaTheme="minorEastAsia" w:cs="Times New Roman"/>
                            <w:spacing w:val="13"/>
                          </w:rPr>
                          <w:t xml:space="preserve"> </w:t>
                        </w:r>
                        <w:r>
                          <w:rPr>
                            <w:rFonts w:ascii="Times New Roman" w:eastAsiaTheme="minorEastAsia" w:cs="Times New Roman"/>
                          </w:rPr>
                          <w:t>15</w:t>
                        </w:r>
                        <w:r>
                          <w:rPr>
                            <w:rFonts w:ascii="Times New Roman" w:eastAsiaTheme="minorEastAsia" w:cs="Times New Roman"/>
                          </w:rPr>
                          <w:tab/>
                          <w:t>8</w:t>
                        </w:r>
                        <w:r>
                          <w:rPr>
                            <w:rFonts w:ascii="Times New Roman" w:eastAsiaTheme="minorEastAsia" w:cs="Times New Roman"/>
                          </w:rPr>
                          <w:tab/>
                          <w:t>7</w:t>
                        </w:r>
                        <w:r>
                          <w:rPr>
                            <w:rFonts w:ascii="Times New Roman" w:eastAsiaTheme="minorEastAsia" w:cs="Times New Roman"/>
                          </w:rPr>
                          <w:tab/>
                          <w:t>6</w:t>
                        </w:r>
                        <w:r>
                          <w:rPr>
                            <w:rFonts w:ascii="Times New Roman" w:eastAsiaTheme="minorEastAsia" w:cs="Times New Roman"/>
                          </w:rPr>
                          <w:tab/>
                          <w:t>5</w:t>
                        </w:r>
                        <w:r>
                          <w:rPr>
                            <w:rFonts w:ascii="Times New Roman" w:eastAsiaTheme="minorEastAsia" w:cs="Times New Roman"/>
                            <w:spacing w:val="44"/>
                          </w:rPr>
                          <w:t xml:space="preserve"> </w:t>
                        </w:r>
                        <w:r>
                          <w:rPr>
                            <w:rFonts w:ascii="Times New Roman" w:eastAsiaTheme="minorEastAsia" w:cs="Times New Roman"/>
                          </w:rPr>
                          <w:t>4</w:t>
                        </w:r>
                      </w:p>
                    </w:txbxContent>
                  </v:textbox>
                </v:shape>
                <v:shape id="Text Box 1796" o:spid="_x0000_s1419" type="#_x0000_t202" style="position:absolute;left:9089;top:968;width:99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" filled="f" stroked="f">
                  <v:textbox inset="0,0,0,0">
                    <w:txbxContent>
                      <w:p w14:paraId="30099034" w14:textId="77777777" w:rsidR="00352539" w:rsidRDefault="00352539" w:rsidP="002A6003">
                        <w:pPr>
                          <w:pStyle w:val="a3"/>
                          <w:tabs>
                            <w:tab w:val="left" w:pos="539"/>
                            <w:tab w:val="left" w:pos="871"/>
                          </w:tabs>
                          <w:kinsoku w:val="0"/>
                          <w:overflowPunct w:val="0"/>
                          <w:spacing w:line="234" w:lineRule="exact"/>
                          <w:rPr>
                            <w:rFonts w:ascii="Times New Roman" w:eastAsiaTheme="minorEastAsia" w:cs="Times New Roman"/>
                          </w:rPr>
                        </w:pPr>
                        <w:r>
                          <w:rPr>
                            <w:rFonts w:ascii="Times New Roman" w:eastAsiaTheme="minorEastAsia" w:cs="Times New Roman"/>
                          </w:rPr>
                          <w:t>2</w:t>
                        </w:r>
                        <w:r>
                          <w:rPr>
                            <w:rFonts w:ascii="Times New Roman" w:eastAsiaTheme="minorEastAsia" w:cs="Times New Roman"/>
                          </w:rPr>
                          <w:tab/>
                          <w:t>1</w:t>
                        </w:r>
                        <w:r>
                          <w:rPr>
                            <w:rFonts w:ascii="Times New Roman" w:eastAsiaTheme="minorEastAsia" w:cs="Times New Roman"/>
                          </w:rPr>
                          <w:tab/>
                          <w:t>0</w:t>
                        </w:r>
                      </w:p>
                    </w:txbxContent>
                  </v:textbox>
                </v:shape>
                <v:shape id="Text Box 1797" o:spid="_x0000_s1420" type="#_x0000_t202" style="position:absolute;left:1829;top:201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" filled="f" stroked="f">
                  <v:textbox inset="0,0,0,0">
                    <w:txbxContent>
                      <w:p w14:paraId="30099035"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v:shape id="Text Box 1798" o:spid="_x0000_s1421" type="#_x0000_t202" style="position:absolute;left:2390;top:2010;width:45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" filled="f" stroked="f">
                  <v:textbox inset="0,0,0,0">
                    <w:txbxContent>
                      <w:p w14:paraId="30099036" w14:textId="77777777" w:rsidR="00352539" w:rsidRDefault="00352539" w:rsidP="002A6003">
                        <w:pPr>
                          <w:pStyle w:val="a3"/>
                          <w:tabs>
                            <w:tab w:val="left" w:pos="328"/>
                          </w:tabs>
                          <w:kinsoku w:val="0"/>
                          <w:overflowPunct w:val="0"/>
                          <w:spacing w:line="234" w:lineRule="exact"/>
                          <w:rPr>
                            <w:rFonts w:ascii="Times New Roman" w:eastAsiaTheme="minorEastAsia" w:cs="Times New Roman"/>
                          </w:rPr>
                        </w:pPr>
                        <w:r>
                          <w:rPr>
                            <w:rFonts w:ascii="Times New Roman" w:eastAsiaTheme="minorEastAsia" w:cs="Times New Roman"/>
                          </w:rPr>
                          <w:t>1</w:t>
                        </w:r>
                        <w:r>
                          <w:rPr>
                            <w:rFonts w:ascii="Times New Roman" w:eastAsiaTheme="minorEastAsia" w:cs="Times New Roman"/>
                          </w:rPr>
                          <w:tab/>
                          <w:t>1</w:t>
                        </w:r>
                      </w:p>
                    </w:txbxContent>
                  </v:textbox>
                </v:shape>
                <v:shape id="Text Box 1799" o:spid="_x0000_s1422" type="#_x0000_t202" style="position:absolute;left:3238;top:201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" filled="f" stroked="f">
                  <v:textbox inset="0,0,0,0">
                    <w:txbxContent>
                      <w:p w14:paraId="30099037"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v:textbox>
                </v:shape>
                <v:shape id="Text Box 1800" o:spid="_x0000_s1423" type="#_x0000_t202" style="position:absolute;left:3756;top:2010;width:221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46xQAAANwAAAAPAAAAZHJzL2Rvd25yZXYueG1sRI9Ba8JA&#10;FITvBf/D8oTe6kYF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BKlA46xQAAANwAAAAP&#10;AAAAAAAAAAAAAAAAAAcCAABkcnMvZG93bnJldi54bWxQSwUGAAAAAAMAAwC3AAAA+QIAAAAA&#10;" filled="f" stroked="f">
                  <v:textbox inset="0,0,0,0">
                    <w:txbxContent>
                      <w:p w14:paraId="30099038" w14:textId="77777777" w:rsidR="00352539" w:rsidRDefault="00352539" w:rsidP="002A6003">
                        <w:pPr>
                          <w:pStyle w:val="a3"/>
                          <w:tabs>
                            <w:tab w:val="left" w:pos="448"/>
                            <w:tab w:val="left" w:pos="907"/>
                            <w:tab w:val="left" w:pos="1281"/>
                            <w:tab w:val="left" w:pos="1655"/>
                            <w:tab w:val="left" w:pos="2090"/>
                          </w:tabs>
                          <w:kinsoku w:val="0"/>
                          <w:overflowPunct w:val="0"/>
                          <w:spacing w:line="234" w:lineRule="exact"/>
                          <w:rPr>
                            <w:rFonts w:ascii="Times New Roman" w:eastAsiaTheme="minorEastAsia" w:cs="Times New Roman"/>
                          </w:rPr>
                        </w:pPr>
                        <w:r>
                          <w:rPr>
                            <w:rFonts w:ascii="Times New Roman" w:eastAsiaTheme="minorEastAsia" w:cs="Times New Roman"/>
                          </w:rPr>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2</w:t>
                        </w:r>
                      </w:p>
                    </w:txbxContent>
                  </v:textbox>
                </v:shape>
                <v:shape id="Text Box 1801" o:spid="_x0000_s1424" type="#_x0000_t202" style="position:absolute;left:6545;top:201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ZOxQAAANwAAAAPAAAAZHJzL2Rvd25yZXYueG1sRI9Ba8JA&#10;FITvBf/D8oTe6kYR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DFfZZOxQAAANwAAAAP&#10;AAAAAAAAAAAAAAAAAAcCAABkcnMvZG93bnJldi54bWxQSwUGAAAAAAMAAwC3AAAA+QIAAAAA&#10;" filled="f" stroked="f">
                  <v:textbox inset="0,0,0,0">
                    <w:txbxContent>
                      <w:p w14:paraId="30099039"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8</w:t>
                        </w:r>
                      </w:p>
                    </w:txbxContent>
                  </v:textbox>
                </v:shape>
                <v:shape id="Text Box 1802" o:spid="_x0000_s1425" type="#_x0000_t202" style="position:absolute;left:7176;top:2010;width:84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PVxQAAANwAAAAPAAAAZHJzL2Rvd25yZXYueG1sRI9Ba8JA&#10;FITvBf/D8oTe6kZB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CqMTPVxQAAANwAAAAP&#10;AAAAAAAAAAAAAAAAAAcCAABkcnMvZG93bnJldi54bWxQSwUGAAAAAAMAAwC3AAAA+QIAAAAA&#10;" filled="f" stroked="f">
                  <v:textbox inset="0,0,0,0">
                    <w:txbxContent>
                      <w:p w14:paraId="3009903A" w14:textId="77777777" w:rsidR="00352539" w:rsidRDefault="00352539" w:rsidP="002A6003">
                        <w:pPr>
                          <w:pStyle w:val="a3"/>
                          <w:tabs>
                            <w:tab w:val="left" w:pos="359"/>
                            <w:tab w:val="left" w:pos="719"/>
                          </w:tabs>
                          <w:kinsoku w:val="0"/>
                          <w:overflowPunct w:val="0"/>
                          <w:spacing w:line="234" w:lineRule="exact"/>
                          <w:rPr>
                            <w:rFonts w:ascii="Times New Roman" w:eastAsiaTheme="minorEastAsia" w:cs="Times New Roman"/>
                          </w:rPr>
                        </w:pPr>
                        <w:r>
                          <w:rPr>
                            <w:rFonts w:ascii="Times New Roman" w:eastAsiaTheme="minorEastAsia" w:cs="Times New Roman"/>
                          </w:rPr>
                          <w:t>1</w:t>
                        </w:r>
                        <w:r>
                          <w:rPr>
                            <w:rFonts w:ascii="Times New Roman" w:eastAsiaTheme="minorEastAsia" w:cs="Times New Roman"/>
                          </w:rPr>
                          <w:tab/>
                          <w:t>1</w:t>
                        </w:r>
                        <w:r>
                          <w:rPr>
                            <w:rFonts w:ascii="Times New Roman" w:eastAsiaTheme="minorEastAsia" w:cs="Times New Roman"/>
                          </w:rPr>
                          <w:tab/>
                          <w:t>1</w:t>
                        </w:r>
                      </w:p>
                    </w:txbxContent>
                  </v:textbox>
                </v:shape>
                <v:shape id="Text Box 1803" o:spid="_x0000_s1426" type="#_x0000_t202" style="position:absolute;left:8885;top:201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" filled="f" stroked="f">
                  <v:textbox inset="0,0,0,0">
                    <w:txbxContent>
                      <w:p w14:paraId="3009903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804" o:spid="_x0000_s1427" type="#_x0000_t202" style="position:absolute;left:9425;top:2010;width:57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" filled="f" stroked="f">
                  <v:textbox inset="0,0,0,0">
                    <w:txbxContent>
                      <w:p w14:paraId="3009903C" w14:textId="77777777" w:rsidR="00352539" w:rsidRDefault="00352539" w:rsidP="002A6003">
                        <w:pPr>
                          <w:pStyle w:val="a3"/>
                          <w:tabs>
                            <w:tab w:val="left" w:pos="451"/>
                          </w:tabs>
                          <w:kinsoku w:val="0"/>
                          <w:overflowPunct w:val="0"/>
                          <w:spacing w:line="234" w:lineRule="exact"/>
                          <w:rPr>
                            <w:rFonts w:ascii="Times New Roman" w:eastAsiaTheme="minorEastAsia" w:cs="Times New Roman"/>
                          </w:rPr>
                        </w:pPr>
                        <w:r>
                          <w:rPr>
                            <w:rFonts w:ascii="Times New Roman" w:eastAsiaTheme="minorEastAsia" w:cs="Times New Roman"/>
                          </w:rPr>
                          <w:t>1</w:t>
                        </w:r>
                        <w:r>
                          <w:rPr>
                            <w:rFonts w:ascii="Times New Roman" w:eastAsiaTheme="minorEastAsia" w:cs="Times New Roman"/>
                          </w:rPr>
                          <w:tab/>
                          <w:t>1</w:t>
                        </w:r>
                      </w:p>
                    </w:txbxContent>
                  </v:textbox>
                </v:shape>
                <w10:wrap anchorx="page"/>
              </v:group>
            </w:pict>
          </mc:Fallback>
        </mc:AlternateContent>
      </w:r>
      <w:hyperlink w:anchor="bookmark238" w:history="1">
        <w:r w:rsidRPr="002A6003">
          <w:rPr>
            <w:rFonts w:ascii="Times New Roman" w:eastAsia="宋体" w:hAnsi="Times New Roman" w:cs="宋体" w:hint="eastAsia"/>
            <w:kern w:val="0"/>
            <w:szCs w:val="21"/>
          </w:rPr>
          <w:t>Figure 3-14 shows the format of the Status register, and table 3-11 describes the Status register field.</w:t>
        </w:r>
      </w:hyperlink>
      <w:hyperlink w:anchor="bookmark239" w:history="1"/>
    </w:p>
    <w:p w14:paraId="300979D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D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D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DE" w14:textId="77777777" w:rsidR="002A6003" w:rsidRPr="002A6003" w:rsidRDefault="002A6003" w:rsidP="002A6003">
      <w:pPr>
        <w:kinsoku w:val="0"/>
        <w:overflowPunct w:val="0"/>
        <w:autoSpaceDE w:val="0"/>
        <w:autoSpaceDN w:val="0"/>
        <w:adjustRightInd w:val="0"/>
        <w:spacing w:before="2" w:after="1"/>
        <w:jc w:val="left"/>
        <w:rPr>
          <w:rFonts w:ascii="Times New Roman" w:eastAsia="宋体" w:hAnsi="Times New Roman" w:cs="宋体"/>
          <w:kern w:val="0"/>
          <w:sz w:val="12"/>
          <w:szCs w:val="12"/>
        </w:rPr>
      </w:pPr>
    </w:p>
    <w:tbl>
      <w:tblPr>
        <w:tblW w:w="0" w:type="auto"/>
        <w:tblInd w:w="1454" w:type="dxa"/>
        <w:tblLayout w:type="fixed"/>
        <w:tblCellMar>
          <w:left w:w="0" w:type="dxa"/>
          <w:right w:w="0" w:type="dxa"/>
        </w:tblCellMar>
        <w:tblLook w:val="0000" w:firstRow="0" w:lastRow="0" w:firstColumn="0" w:lastColumn="0" w:noHBand="0" w:noVBand="0"/>
      </w:tblPr>
      <w:tblGrid>
        <w:gridCol w:w="828"/>
        <w:gridCol w:w="295"/>
        <w:gridCol w:w="360"/>
        <w:gridCol w:w="677"/>
        <w:gridCol w:w="360"/>
        <w:gridCol w:w="540"/>
        <w:gridCol w:w="360"/>
        <w:gridCol w:w="360"/>
        <w:gridCol w:w="403"/>
        <w:gridCol w:w="540"/>
        <w:gridCol w:w="857"/>
        <w:gridCol w:w="360"/>
        <w:gridCol w:w="360"/>
        <w:gridCol w:w="360"/>
        <w:gridCol w:w="540"/>
        <w:gridCol w:w="540"/>
        <w:gridCol w:w="540"/>
        <w:gridCol w:w="360"/>
      </w:tblGrid>
      <w:tr w:rsidR="002A6003" w:rsidRPr="002A6003" w14:paraId="300979F2" w14:textId="77777777" w:rsidTr="00AD241B">
        <w:trPr>
          <w:trHeight w:val="620"/>
        </w:trPr>
        <w:tc>
          <w:tcPr>
            <w:tcW w:w="828" w:type="dxa"/>
            <w:tcBorders>
              <w:top w:val="single" w:sz="12" w:space="0" w:color="000000"/>
              <w:left w:val="single" w:sz="12" w:space="0" w:color="000000"/>
              <w:bottom w:val="single" w:sz="12" w:space="0" w:color="000000"/>
              <w:right w:val="single" w:sz="12" w:space="0" w:color="000000"/>
            </w:tcBorders>
          </w:tcPr>
          <w:p w14:paraId="300979DF" w14:textId="77777777" w:rsidR="002A6003" w:rsidRPr="002A6003" w:rsidRDefault="002A6003" w:rsidP="002A6003">
            <w:pPr>
              <w:kinsoku w:val="0"/>
              <w:overflowPunct w:val="0"/>
              <w:autoSpaceDE w:val="0"/>
              <w:autoSpaceDN w:val="0"/>
              <w:adjustRightInd w:val="0"/>
              <w:spacing w:line="202" w:lineRule="exact"/>
              <w:ind w:left="46" w:right="2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CU</w:t>
            </w:r>
          </w:p>
          <w:p w14:paraId="300979E0" w14:textId="77777777" w:rsidR="002A6003" w:rsidRPr="002A6003" w:rsidRDefault="002A6003" w:rsidP="002A6003">
            <w:pPr>
              <w:kinsoku w:val="0"/>
              <w:overflowPunct w:val="0"/>
              <w:autoSpaceDE w:val="0"/>
              <w:autoSpaceDN w:val="0"/>
              <w:adjustRightInd w:val="0"/>
              <w:spacing w:before="105"/>
              <w:ind w:left="47" w:right="2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(cu3: cu0)</w:t>
            </w:r>
          </w:p>
        </w:tc>
        <w:tc>
          <w:tcPr>
            <w:tcW w:w="295" w:type="dxa"/>
            <w:tcBorders>
              <w:top w:val="single" w:sz="12" w:space="0" w:color="000000"/>
              <w:left w:val="single" w:sz="12" w:space="0" w:color="000000"/>
              <w:bottom w:val="single" w:sz="12" w:space="0" w:color="000000"/>
              <w:right w:val="single" w:sz="12" w:space="0" w:color="000000"/>
            </w:tcBorders>
          </w:tcPr>
          <w:p w14:paraId="300979E1"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360" w:type="dxa"/>
            <w:tcBorders>
              <w:top w:val="single" w:sz="12" w:space="0" w:color="000000"/>
              <w:left w:val="single" w:sz="12" w:space="0" w:color="000000"/>
              <w:bottom w:val="single" w:sz="12" w:space="0" w:color="000000"/>
              <w:right w:val="single" w:sz="12" w:space="0" w:color="000000"/>
            </w:tcBorders>
          </w:tcPr>
          <w:p w14:paraId="300979E2" w14:textId="77777777" w:rsidR="002A6003" w:rsidRPr="002A6003" w:rsidRDefault="002A6003" w:rsidP="002A6003">
            <w:pPr>
              <w:kinsoku w:val="0"/>
              <w:overflowPunct w:val="0"/>
              <w:autoSpaceDE w:val="0"/>
              <w:autoSpaceDN w:val="0"/>
              <w:adjustRightInd w:val="0"/>
              <w:spacing w:line="202" w:lineRule="exact"/>
              <w:ind w:left="6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FR</w:t>
            </w:r>
          </w:p>
        </w:tc>
        <w:tc>
          <w:tcPr>
            <w:tcW w:w="677" w:type="dxa"/>
            <w:tcBorders>
              <w:top w:val="single" w:sz="12" w:space="0" w:color="000000"/>
              <w:left w:val="single" w:sz="12" w:space="0" w:color="000000"/>
              <w:bottom w:val="single" w:sz="12" w:space="0" w:color="000000"/>
              <w:right w:val="single" w:sz="12" w:space="0" w:color="000000"/>
            </w:tcBorders>
          </w:tcPr>
          <w:p w14:paraId="300979E3" w14:textId="77777777" w:rsidR="002A6003" w:rsidRPr="002A6003" w:rsidRDefault="002A6003" w:rsidP="002A6003">
            <w:pPr>
              <w:kinsoku w:val="0"/>
              <w:overflowPunct w:val="0"/>
              <w:autoSpaceDE w:val="0"/>
              <w:autoSpaceDN w:val="0"/>
              <w:adjustRightInd w:val="0"/>
              <w:spacing w:line="202" w:lineRule="exact"/>
              <w:ind w:left="2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360" w:type="dxa"/>
            <w:tcBorders>
              <w:top w:val="single" w:sz="12" w:space="0" w:color="000000"/>
              <w:left w:val="single" w:sz="12" w:space="0" w:color="000000"/>
              <w:bottom w:val="single" w:sz="12" w:space="0" w:color="000000"/>
              <w:right w:val="single" w:sz="12" w:space="0" w:color="000000"/>
            </w:tcBorders>
          </w:tcPr>
          <w:p w14:paraId="300979E4" w14:textId="77777777" w:rsidR="002A6003" w:rsidRPr="002A6003" w:rsidRDefault="002A6003" w:rsidP="002A6003">
            <w:pPr>
              <w:kinsoku w:val="0"/>
              <w:overflowPunct w:val="0"/>
              <w:autoSpaceDE w:val="0"/>
              <w:autoSpaceDN w:val="0"/>
              <w:adjustRightInd w:val="0"/>
              <w:spacing w:line="202" w:lineRule="exact"/>
              <w:ind w:left="6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PX.</w:t>
            </w:r>
          </w:p>
        </w:tc>
        <w:tc>
          <w:tcPr>
            <w:tcW w:w="540" w:type="dxa"/>
            <w:tcBorders>
              <w:top w:val="single" w:sz="12" w:space="0" w:color="000000"/>
              <w:left w:val="single" w:sz="12" w:space="0" w:color="000000"/>
              <w:bottom w:val="single" w:sz="12" w:space="0" w:color="000000"/>
              <w:right w:val="single" w:sz="12" w:space="0" w:color="000000"/>
            </w:tcBorders>
          </w:tcPr>
          <w:p w14:paraId="300979E5" w14:textId="77777777" w:rsidR="002A6003" w:rsidRPr="002A6003" w:rsidRDefault="002A6003" w:rsidP="002A6003">
            <w:pPr>
              <w:kinsoku w:val="0"/>
              <w:overflowPunct w:val="0"/>
              <w:autoSpaceDE w:val="0"/>
              <w:autoSpaceDN w:val="0"/>
              <w:adjustRightInd w:val="0"/>
              <w:spacing w:line="202" w:lineRule="exact"/>
              <w:ind w:left="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BEV</w:t>
            </w:r>
          </w:p>
        </w:tc>
        <w:tc>
          <w:tcPr>
            <w:tcW w:w="360" w:type="dxa"/>
            <w:tcBorders>
              <w:top w:val="single" w:sz="12" w:space="0" w:color="000000"/>
              <w:left w:val="single" w:sz="12" w:space="0" w:color="000000"/>
              <w:bottom w:val="single" w:sz="12" w:space="0" w:color="000000"/>
              <w:right w:val="single" w:sz="12" w:space="0" w:color="000000"/>
            </w:tcBorders>
          </w:tcPr>
          <w:p w14:paraId="300979E6" w14:textId="77777777" w:rsidR="002A6003" w:rsidRPr="002A6003" w:rsidRDefault="002A6003" w:rsidP="002A6003">
            <w:pPr>
              <w:kinsoku w:val="0"/>
              <w:overflowPunct w:val="0"/>
              <w:autoSpaceDE w:val="0"/>
              <w:autoSpaceDN w:val="0"/>
              <w:adjustRightInd w:val="0"/>
              <w:spacing w:line="202" w:lineRule="exact"/>
              <w:ind w:left="133"/>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360" w:type="dxa"/>
            <w:tcBorders>
              <w:top w:val="single" w:sz="12" w:space="0" w:color="000000"/>
              <w:left w:val="single" w:sz="12" w:space="0" w:color="000000"/>
              <w:bottom w:val="single" w:sz="12" w:space="0" w:color="000000"/>
              <w:right w:val="single" w:sz="12" w:space="0" w:color="000000"/>
            </w:tcBorders>
          </w:tcPr>
          <w:p w14:paraId="300979E7" w14:textId="77777777" w:rsidR="002A6003" w:rsidRPr="002A6003" w:rsidRDefault="002A6003" w:rsidP="002A6003">
            <w:pPr>
              <w:kinsoku w:val="0"/>
              <w:overflowPunct w:val="0"/>
              <w:autoSpaceDE w:val="0"/>
              <w:autoSpaceDN w:val="0"/>
              <w:adjustRightInd w:val="0"/>
              <w:spacing w:line="202" w:lineRule="exact"/>
              <w:ind w:left="6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SR</w:t>
            </w:r>
          </w:p>
        </w:tc>
        <w:tc>
          <w:tcPr>
            <w:tcW w:w="403" w:type="dxa"/>
            <w:tcBorders>
              <w:top w:val="single" w:sz="12" w:space="0" w:color="000000"/>
              <w:left w:val="single" w:sz="12" w:space="0" w:color="000000"/>
              <w:bottom w:val="single" w:sz="12" w:space="0" w:color="000000"/>
              <w:right w:val="single" w:sz="12" w:space="0" w:color="000000"/>
            </w:tcBorders>
          </w:tcPr>
          <w:p w14:paraId="300979E8" w14:textId="77777777" w:rsidR="002A6003" w:rsidRPr="002A6003" w:rsidRDefault="002A6003" w:rsidP="002A6003">
            <w:pPr>
              <w:kinsoku w:val="0"/>
              <w:overflowPunct w:val="0"/>
              <w:autoSpaceDE w:val="0"/>
              <w:autoSpaceDN w:val="0"/>
              <w:adjustRightInd w:val="0"/>
              <w:spacing w:line="202" w:lineRule="exact"/>
              <w:ind w:left="23" w:right="-15"/>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NMI</w:t>
            </w:r>
          </w:p>
        </w:tc>
        <w:tc>
          <w:tcPr>
            <w:tcW w:w="540" w:type="dxa"/>
            <w:tcBorders>
              <w:top w:val="single" w:sz="12" w:space="0" w:color="000000"/>
              <w:left w:val="single" w:sz="12" w:space="0" w:color="000000"/>
              <w:bottom w:val="single" w:sz="12" w:space="0" w:color="000000"/>
              <w:right w:val="single" w:sz="12" w:space="0" w:color="000000"/>
            </w:tcBorders>
          </w:tcPr>
          <w:p w14:paraId="300979E9" w14:textId="77777777" w:rsidR="002A6003" w:rsidRPr="002A6003" w:rsidRDefault="002A6003" w:rsidP="002A6003">
            <w:pPr>
              <w:kinsoku w:val="0"/>
              <w:overflowPunct w:val="0"/>
              <w:autoSpaceDE w:val="0"/>
              <w:autoSpaceDN w:val="0"/>
              <w:adjustRightInd w:val="0"/>
              <w:spacing w:line="202" w:lineRule="exact"/>
              <w:ind w:left="2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857" w:type="dxa"/>
            <w:tcBorders>
              <w:top w:val="single" w:sz="12" w:space="0" w:color="000000"/>
              <w:left w:val="single" w:sz="12" w:space="0" w:color="000000"/>
              <w:bottom w:val="single" w:sz="12" w:space="0" w:color="000000"/>
              <w:right w:val="single" w:sz="12" w:space="0" w:color="000000"/>
            </w:tcBorders>
          </w:tcPr>
          <w:p w14:paraId="300979EA" w14:textId="77777777" w:rsidR="002A6003" w:rsidRPr="002A6003" w:rsidRDefault="002A6003" w:rsidP="002A6003">
            <w:pPr>
              <w:kinsoku w:val="0"/>
              <w:overflowPunct w:val="0"/>
              <w:autoSpaceDE w:val="0"/>
              <w:autoSpaceDN w:val="0"/>
              <w:adjustRightInd w:val="0"/>
              <w:spacing w:line="202" w:lineRule="exact"/>
              <w:ind w:left="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IM7 - IM0</w:t>
            </w:r>
          </w:p>
        </w:tc>
        <w:tc>
          <w:tcPr>
            <w:tcW w:w="360" w:type="dxa"/>
            <w:tcBorders>
              <w:top w:val="single" w:sz="12" w:space="0" w:color="000000"/>
              <w:left w:val="single" w:sz="12" w:space="0" w:color="000000"/>
              <w:bottom w:val="single" w:sz="12" w:space="0" w:color="000000"/>
              <w:right w:val="single" w:sz="12" w:space="0" w:color="000000"/>
            </w:tcBorders>
          </w:tcPr>
          <w:p w14:paraId="300979EB" w14:textId="77777777" w:rsidR="002A6003" w:rsidRPr="002A6003" w:rsidRDefault="002A6003" w:rsidP="002A6003">
            <w:pPr>
              <w:kinsoku w:val="0"/>
              <w:overflowPunct w:val="0"/>
              <w:autoSpaceDE w:val="0"/>
              <w:autoSpaceDN w:val="0"/>
              <w:adjustRightInd w:val="0"/>
              <w:spacing w:line="202" w:lineRule="exact"/>
              <w:ind w:left="4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KX</w:t>
            </w:r>
          </w:p>
        </w:tc>
        <w:tc>
          <w:tcPr>
            <w:tcW w:w="360" w:type="dxa"/>
            <w:tcBorders>
              <w:top w:val="single" w:sz="12" w:space="0" w:color="000000"/>
              <w:left w:val="single" w:sz="12" w:space="0" w:color="000000"/>
              <w:bottom w:val="single" w:sz="12" w:space="0" w:color="000000"/>
              <w:right w:val="single" w:sz="12" w:space="0" w:color="000000"/>
            </w:tcBorders>
          </w:tcPr>
          <w:p w14:paraId="300979EC" w14:textId="77777777" w:rsidR="002A6003" w:rsidRPr="002A6003" w:rsidRDefault="002A6003" w:rsidP="002A6003">
            <w:pPr>
              <w:kinsoku w:val="0"/>
              <w:overflowPunct w:val="0"/>
              <w:autoSpaceDE w:val="0"/>
              <w:autoSpaceDN w:val="0"/>
              <w:adjustRightInd w:val="0"/>
              <w:spacing w:line="202" w:lineRule="exact"/>
              <w:ind w:left="6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SX</w:t>
            </w:r>
          </w:p>
        </w:tc>
        <w:tc>
          <w:tcPr>
            <w:tcW w:w="360" w:type="dxa"/>
            <w:tcBorders>
              <w:top w:val="single" w:sz="12" w:space="0" w:color="000000"/>
              <w:left w:val="single" w:sz="12" w:space="0" w:color="000000"/>
              <w:bottom w:val="single" w:sz="12" w:space="0" w:color="000000"/>
              <w:right w:val="single" w:sz="12" w:space="0" w:color="000000"/>
            </w:tcBorders>
          </w:tcPr>
          <w:p w14:paraId="300979ED" w14:textId="77777777" w:rsidR="002A6003" w:rsidRPr="002A6003" w:rsidRDefault="002A6003" w:rsidP="002A6003">
            <w:pPr>
              <w:kinsoku w:val="0"/>
              <w:overflowPunct w:val="0"/>
              <w:autoSpaceDE w:val="0"/>
              <w:autoSpaceDN w:val="0"/>
              <w:adjustRightInd w:val="0"/>
              <w:spacing w:line="202" w:lineRule="exact"/>
              <w:ind w:left="4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UX</w:t>
            </w:r>
          </w:p>
        </w:tc>
        <w:tc>
          <w:tcPr>
            <w:tcW w:w="540" w:type="dxa"/>
            <w:tcBorders>
              <w:top w:val="single" w:sz="12" w:space="0" w:color="000000"/>
              <w:left w:val="single" w:sz="12" w:space="0" w:color="000000"/>
              <w:bottom w:val="single" w:sz="12" w:space="0" w:color="000000"/>
              <w:right w:val="single" w:sz="12" w:space="0" w:color="000000"/>
            </w:tcBorders>
          </w:tcPr>
          <w:p w14:paraId="300979EE" w14:textId="77777777" w:rsidR="002A6003" w:rsidRPr="002A6003" w:rsidRDefault="002A6003" w:rsidP="002A6003">
            <w:pPr>
              <w:kinsoku w:val="0"/>
              <w:overflowPunct w:val="0"/>
              <w:autoSpaceDE w:val="0"/>
              <w:autoSpaceDN w:val="0"/>
              <w:adjustRightInd w:val="0"/>
              <w:spacing w:line="202" w:lineRule="exact"/>
              <w:ind w:left="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KSU</w:t>
            </w:r>
          </w:p>
        </w:tc>
        <w:tc>
          <w:tcPr>
            <w:tcW w:w="540" w:type="dxa"/>
            <w:tcBorders>
              <w:top w:val="single" w:sz="12" w:space="0" w:color="000000"/>
              <w:left w:val="single" w:sz="12" w:space="0" w:color="000000"/>
              <w:bottom w:val="single" w:sz="12" w:space="0" w:color="000000"/>
              <w:right w:val="single" w:sz="12" w:space="0" w:color="000000"/>
            </w:tcBorders>
          </w:tcPr>
          <w:p w14:paraId="300979EF" w14:textId="77777777" w:rsidR="002A6003" w:rsidRPr="002A6003" w:rsidRDefault="002A6003" w:rsidP="002A6003">
            <w:pPr>
              <w:kinsoku w:val="0"/>
              <w:overflowPunct w:val="0"/>
              <w:autoSpaceDE w:val="0"/>
              <w:autoSpaceDN w:val="0"/>
              <w:adjustRightInd w:val="0"/>
              <w:spacing w:line="202" w:lineRule="exact"/>
              <w:ind w:left="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ERL</w:t>
            </w:r>
          </w:p>
        </w:tc>
        <w:tc>
          <w:tcPr>
            <w:tcW w:w="540" w:type="dxa"/>
            <w:tcBorders>
              <w:top w:val="single" w:sz="12" w:space="0" w:color="000000"/>
              <w:left w:val="single" w:sz="12" w:space="0" w:color="000000"/>
              <w:bottom w:val="single" w:sz="12" w:space="0" w:color="000000"/>
              <w:right w:val="single" w:sz="12" w:space="0" w:color="000000"/>
            </w:tcBorders>
          </w:tcPr>
          <w:p w14:paraId="300979F0" w14:textId="77777777" w:rsidR="002A6003" w:rsidRPr="002A6003" w:rsidRDefault="002A6003" w:rsidP="002A6003">
            <w:pPr>
              <w:kinsoku w:val="0"/>
              <w:overflowPunct w:val="0"/>
              <w:autoSpaceDE w:val="0"/>
              <w:autoSpaceDN w:val="0"/>
              <w:adjustRightInd w:val="0"/>
              <w:spacing w:line="202" w:lineRule="exact"/>
              <w:ind w:left="9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EXL</w:t>
            </w:r>
          </w:p>
        </w:tc>
        <w:tc>
          <w:tcPr>
            <w:tcW w:w="360" w:type="dxa"/>
            <w:tcBorders>
              <w:top w:val="single" w:sz="12" w:space="0" w:color="000000"/>
              <w:left w:val="single" w:sz="12" w:space="0" w:color="000000"/>
              <w:bottom w:val="single" w:sz="12" w:space="0" w:color="000000"/>
              <w:right w:val="single" w:sz="12" w:space="0" w:color="000000"/>
            </w:tcBorders>
          </w:tcPr>
          <w:p w14:paraId="300979F1" w14:textId="77777777" w:rsidR="002A6003" w:rsidRPr="002A6003" w:rsidRDefault="002A6003" w:rsidP="002A6003">
            <w:pPr>
              <w:kinsoku w:val="0"/>
              <w:overflowPunct w:val="0"/>
              <w:autoSpaceDE w:val="0"/>
              <w:autoSpaceDN w:val="0"/>
              <w:adjustRightInd w:val="0"/>
              <w:spacing w:line="202" w:lineRule="exact"/>
              <w:ind w:left="9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IE</w:t>
            </w:r>
          </w:p>
        </w:tc>
      </w:tr>
    </w:tbl>
    <w:p w14:paraId="300979F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9F4"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8"/>
          <w:szCs w:val="18"/>
        </w:rPr>
      </w:pPr>
    </w:p>
    <w:p w14:paraId="300979F5" w14:textId="77777777" w:rsidR="002A6003" w:rsidRPr="002A6003" w:rsidRDefault="002A6003" w:rsidP="002A6003">
      <w:pPr>
        <w:kinsoku w:val="0"/>
        <w:overflowPunct w:val="0"/>
        <w:autoSpaceDE w:val="0"/>
        <w:autoSpaceDN w:val="0"/>
        <w:adjustRightInd w:val="0"/>
        <w:spacing w:before="81" w:line="688" w:lineRule="auto"/>
        <w:ind w:left="5008" w:right="5004" w:hanging="3"/>
        <w:jc w:val="center"/>
        <w:rPr>
          <w:rFonts w:ascii="Times New Roman" w:eastAsia="宋体" w:hAnsi="Times New Roman" w:cs="宋体"/>
          <w:spacing w:val="-4"/>
          <w:kern w:val="0"/>
          <w:sz w:val="18"/>
          <w:szCs w:val="18"/>
        </w:rPr>
      </w:pPr>
      <w:r w:rsidRPr="002A6003">
        <w:rPr>
          <w:rFonts w:ascii="Times New Roman" w:eastAsia="宋体" w:hAnsi="Times New Roman" w:cs="宋体"/>
          <w:noProof/>
          <w:kern w:val="0"/>
          <w:szCs w:val="21"/>
        </w:rPr>
        <mc:AlternateContent>
          <mc:Choice Requires="wps">
            <w:drawing>
              <wp:anchor distT="0" distB="0" distL="114300" distR="114300" simplePos="0" relativeHeight="251697152" behindDoc="0" locked="0" layoutInCell="0" allowOverlap="1" wp14:anchorId="30098F10" wp14:editId="30098F11">
                <wp:simplePos x="0" y="0"/>
                <wp:positionH relativeFrom="page">
                  <wp:posOffset>1071245</wp:posOffset>
                </wp:positionH>
                <wp:positionV relativeFrom="paragraph">
                  <wp:posOffset>702310</wp:posOffset>
                </wp:positionV>
                <wp:extent cx="5420995" cy="1638935"/>
                <wp:effectExtent l="0" t="0" r="0" b="0"/>
                <wp:wrapNone/>
                <wp:docPr id="771" name="Text Box 1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0995" cy="163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1548"/>
                              <w:gridCol w:w="6974"/>
                            </w:tblGrid>
                            <w:tr w:rsidR="00352539" w14:paraId="3009903F" w14:textId="77777777">
                              <w:trPr>
                                <w:trHeight w:val="347"/>
                              </w:trPr>
                              <w:tc>
                                <w:tcPr>
                                  <w:tcW w:w="1548" w:type="dxa"/>
                                  <w:tcBorders>
                                    <w:top w:val="none" w:sz="6" w:space="0" w:color="auto"/>
                                    <w:left w:val="none" w:sz="6" w:space="0" w:color="auto"/>
                                    <w:bottom w:val="single" w:sz="4" w:space="0" w:color="0000FF"/>
                                    <w:right w:val="none" w:sz="6" w:space="0" w:color="auto"/>
                                  </w:tcBorders>
                                  <w:shd w:val="clear" w:color="auto" w:fill="000080"/>
                                </w:tcPr>
                                <w:p w14:paraId="3009903D" w14:textId="77777777" w:rsidR="00352539" w:rsidRDefault="00352539">
                                  <w:pPr>
                                    <w:pStyle w:val="TableParagraph"/>
                                    <w:kinsoku w:val="0"/>
                                    <w:overflowPunct w:val="0"/>
                                    <w:spacing w:line="228" w:lineRule="exact"/>
                                    <w:ind w:left="9"/>
                                    <w:jc w:val="center"/>
                                    <w:rPr>
                                      <w:rFonts w:ascii="宋体" w:eastAsia="宋体" w:hAnsi="Times New Roman" w:cs="宋体"/>
                                      <w:b/>
                                      <w:bCs/>
                                      <w:color w:val="FFFFFF"/>
                                      <w:w w:val="99"/>
                                      <w:sz w:val="18"/>
                                      <w:szCs w:val="18"/>
                                    </w:rPr>
                                  </w:pPr>
                                  <w:r>
                                    <w:rPr>
                                      <w:rFonts w:ascii="宋体" w:eastAsia="宋体" w:hAnsi="Times New Roman" w:cs="宋体" w:hint="eastAsia"/>
                                      <w:b/>
                                      <w:bCs/>
                                      <w:color w:val="FFFFFF"/>
                                      <w:w w:val="99"/>
                                      <w:sz w:val="18"/>
                                      <w:szCs w:val="18"/>
                                    </w:rPr>
                                    <w:t>The domain</w:t>
                                  </w:r>
                                </w:p>
                              </w:tc>
                              <w:tc>
                                <w:tcPr>
                                  <w:tcW w:w="6974" w:type="dxa"/>
                                  <w:tcBorders>
                                    <w:top w:val="none" w:sz="6" w:space="0" w:color="auto"/>
                                    <w:left w:val="none" w:sz="6" w:space="0" w:color="auto"/>
                                    <w:bottom w:val="single" w:sz="4" w:space="0" w:color="0000FF"/>
                                    <w:right w:val="none" w:sz="6" w:space="0" w:color="auto"/>
                                  </w:tcBorders>
                                  <w:shd w:val="clear" w:color="auto" w:fill="000080"/>
                                </w:tcPr>
                                <w:p w14:paraId="3009903E" w14:textId="77777777" w:rsidR="00352539" w:rsidRDefault="00352539">
                                  <w:pPr>
                                    <w:pStyle w:val="TableParagraph"/>
                                    <w:kinsoku w:val="0"/>
                                    <w:overflowPunct w:val="0"/>
                                    <w:spacing w:line="228" w:lineRule="exact"/>
                                    <w:ind w:left="3290" w:right="3281"/>
                                    <w:jc w:val="center"/>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9045" w14:textId="77777777">
                              <w:trPr>
                                <w:trHeight w:val="1830"/>
                              </w:trPr>
                              <w:tc>
                                <w:tcPr>
                                  <w:tcW w:w="1548" w:type="dxa"/>
                                  <w:tcBorders>
                                    <w:top w:val="single" w:sz="4" w:space="0" w:color="0000FF"/>
                                    <w:left w:val="single" w:sz="4" w:space="0" w:color="0000FF"/>
                                    <w:bottom w:val="single" w:sz="4" w:space="0" w:color="0000FF"/>
                                    <w:right w:val="single" w:sz="4" w:space="0" w:color="0000FF"/>
                                  </w:tcBorders>
                                </w:tcPr>
                                <w:p w14:paraId="30099040" w14:textId="77777777" w:rsidR="00352539" w:rsidRDefault="00352539">
                                  <w:pPr>
                                    <w:pStyle w:val="TableParagraph"/>
                                    <w:kinsoku w:val="0"/>
                                    <w:overflowPunct w:val="0"/>
                                    <w:spacing w:before="16"/>
                                    <w:ind w:left="107"/>
                                    <w:rPr>
                                      <w:rFonts w:ascii="Times New Roman" w:hAnsi="Times New Roman" w:cs="Times New Roman"/>
                                      <w:sz w:val="18"/>
                                      <w:szCs w:val="18"/>
                                    </w:rPr>
                                  </w:pPr>
                                  <w:r>
                                    <w:rPr>
                                      <w:rFonts w:ascii="Times New Roman" w:hAnsi="Times New Roman" w:cs="Times New Roman"/>
                                      <w:sz w:val="18"/>
                                      <w:szCs w:val="18"/>
                                    </w:rPr>
                                    <w:t>CU</w:t>
                                  </w:r>
                                </w:p>
                              </w:tc>
                              <w:tc>
                                <w:tcPr>
                                  <w:tcW w:w="6974" w:type="dxa"/>
                                  <w:tcBorders>
                                    <w:top w:val="single" w:sz="4" w:space="0" w:color="0000FF"/>
                                    <w:left w:val="single" w:sz="4" w:space="0" w:color="0000FF"/>
                                    <w:bottom w:val="single" w:sz="4" w:space="0" w:color="0000FF"/>
                                    <w:right w:val="single" w:sz="4" w:space="0" w:color="0000FF"/>
                                  </w:tcBorders>
                                </w:tcPr>
                                <w:p w14:paraId="30099041" w14:textId="77777777" w:rsidR="00352539" w:rsidRDefault="00352539">
                                  <w:pPr>
                                    <w:pStyle w:val="TableParagraph"/>
                                    <w:kinsoku w:val="0"/>
                                    <w:overflowPunct w:val="0"/>
                                    <w:spacing w:before="21" w:line="362" w:lineRule="auto"/>
                                    <w:ind w:left="107" w:right="93"/>
                                    <w:rPr>
                                      <w:rFonts w:ascii="宋体" w:eastAsia="宋体" w:hAnsi="Times New Roman" w:cs="宋体"/>
                                      <w:sz w:val="18"/>
                                      <w:szCs w:val="18"/>
                                    </w:rPr>
                                  </w:pPr>
                                  <w:r>
                                    <w:rPr>
                                      <w:rFonts w:ascii="宋体" w:eastAsia="宋体" w:hAnsi="Times New Roman" w:cs="宋体" w:hint="eastAsia"/>
                                      <w:spacing w:val="-16"/>
                                      <w:sz w:val="18"/>
                                      <w:szCs w:val="18"/>
                                    </w:rPr>
                                    <w:t xml:space="preserve">Controls the availability of four coprocessor </w:t>
                                  </w:r>
                                  <w:proofErr w:type="spellStart"/>
                                  <w:proofErr w:type="gramStart"/>
                                  <w:r>
                                    <w:rPr>
                                      <w:rFonts w:ascii="宋体" w:eastAsia="宋体" w:hAnsi="Times New Roman" w:cs="宋体" w:hint="eastAsia"/>
                                      <w:spacing w:val="-16"/>
                                      <w:sz w:val="18"/>
                                      <w:szCs w:val="18"/>
                                    </w:rPr>
                                    <w:t>units.</w:t>
                                  </w:r>
                                  <w:r>
                                    <w:rPr>
                                      <w:rFonts w:ascii="宋体" w:eastAsia="宋体" w:hAnsi="Times New Roman" w:cs="宋体" w:hint="eastAsia"/>
                                      <w:spacing w:val="-5"/>
                                      <w:sz w:val="18"/>
                                      <w:szCs w:val="18"/>
                                    </w:rPr>
                                    <w:t>No</w:t>
                                  </w:r>
                                  <w:proofErr w:type="spellEnd"/>
                                  <w:proofErr w:type="gramEnd"/>
                                  <w:r>
                                    <w:rPr>
                                      <w:rFonts w:ascii="宋体" w:eastAsia="宋体" w:hAnsi="Times New Roman" w:cs="宋体" w:hint="eastAsia"/>
                                      <w:spacing w:val="-5"/>
                                      <w:sz w:val="18"/>
                                      <w:szCs w:val="18"/>
                                    </w:rPr>
                                    <w:t xml:space="preserve"> matter how the CU0 bit is set, CP0 is always available in kernel mode.</w:t>
                                  </w:r>
                                </w:p>
                                <w:p w14:paraId="30099042" w14:textId="77777777" w:rsidR="00352539" w:rsidRDefault="00352539">
                                  <w:pPr>
                                    <w:pStyle w:val="TableParagraph"/>
                                    <w:kinsoku w:val="0"/>
                                    <w:overflowPunct w:val="0"/>
                                    <w:spacing w:before="24"/>
                                    <w:ind w:left="107"/>
                                    <w:rPr>
                                      <w:rFonts w:ascii="宋体" w:eastAsia="宋体" w:hAnsi="Times New Roman" w:cs="宋体"/>
                                      <w:sz w:val="18"/>
                                      <w:szCs w:val="18"/>
                                    </w:rPr>
                                  </w:pPr>
                                  <w:r>
                                    <w:rPr>
                                      <w:rFonts w:ascii="Times New Roman" w:hAnsi="Times New Roman" w:cs="Times New Roman"/>
                                      <w:sz w:val="18"/>
                                      <w:szCs w:val="18"/>
                                    </w:rPr>
                                    <w:t xml:space="preserve">1 - available </w:t>
                                  </w:r>
                                </w:p>
                                <w:p w14:paraId="30099043" w14:textId="77777777" w:rsidR="00352539" w:rsidRDefault="00352539">
                                  <w:pPr>
                                    <w:pStyle w:val="TableParagraph"/>
                                    <w:kinsoku w:val="0"/>
                                    <w:overflowPunct w:val="0"/>
                                    <w:spacing w:before="139"/>
                                    <w:ind w:left="107"/>
                                    <w:rPr>
                                      <w:rFonts w:ascii="宋体" w:eastAsia="宋体" w:hAnsi="Times New Roman" w:cs="宋体"/>
                                      <w:sz w:val="18"/>
                                      <w:szCs w:val="18"/>
                                    </w:rPr>
                                  </w:pPr>
                                  <w:r>
                                    <w:rPr>
                                      <w:rFonts w:ascii="Times New Roman" w:hAnsi="Times New Roman" w:cs="Times New Roman"/>
                                      <w:sz w:val="18"/>
                                      <w:szCs w:val="18"/>
                                    </w:rPr>
                                    <w:t xml:space="preserve">0 - is unavailable </w:t>
                                  </w:r>
                                </w:p>
                                <w:p w14:paraId="30099044" w14:textId="77777777" w:rsidR="00352539" w:rsidRDefault="00352539">
                                  <w:pPr>
                                    <w:pStyle w:val="TableParagraph"/>
                                    <w:kinsoku w:val="0"/>
                                    <w:overflowPunct w:val="0"/>
                                    <w:spacing w:before="138"/>
                                    <w:ind w:left="108"/>
                                    <w:rPr>
                                      <w:rFonts w:ascii="Times New Roman" w:eastAsia="宋体" w:hAnsi="Times New Roman" w:cs="Times New Roman"/>
                                      <w:sz w:val="18"/>
                                      <w:szCs w:val="18"/>
                                    </w:rPr>
                                  </w:pPr>
                                  <w:r>
                                    <w:rPr>
                                      <w:rFonts w:ascii="Times New Roman" w:hAnsi="Times New Roman" w:cs="Times New Roman"/>
                                      <w:sz w:val="18"/>
                                      <w:szCs w:val="18"/>
                                    </w:rPr>
                                    <w:t xml:space="preserve">The initial value of the CU domain is 0011 </w:t>
                                  </w:r>
                                </w:p>
                              </w:tc>
                            </w:tr>
                            <w:tr w:rsidR="00352539" w14:paraId="30099048" w14:textId="77777777">
                              <w:trPr>
                                <w:trHeight w:val="371"/>
                              </w:trPr>
                              <w:tc>
                                <w:tcPr>
                                  <w:tcW w:w="1548" w:type="dxa"/>
                                  <w:tcBorders>
                                    <w:top w:val="single" w:sz="4" w:space="0" w:color="0000FF"/>
                                    <w:left w:val="single" w:sz="4" w:space="0" w:color="0000FF"/>
                                    <w:bottom w:val="single" w:sz="4" w:space="0" w:color="0000FF"/>
                                    <w:right w:val="single" w:sz="4" w:space="0" w:color="0000FF"/>
                                  </w:tcBorders>
                                </w:tcPr>
                                <w:p w14:paraId="30099046" w14:textId="77777777" w:rsidR="00352539" w:rsidRDefault="00352539">
                                  <w:pPr>
                                    <w:pStyle w:val="TableParagraph"/>
                                    <w:kinsoku w:val="0"/>
                                    <w:overflowPunct w:val="0"/>
                                    <w:spacing w:before="16"/>
                                    <w:ind w:left="107"/>
                                    <w:rPr>
                                      <w:rFonts w:ascii="Times New Roman" w:hAnsi="Times New Roman" w:cs="Times New Roman"/>
                                      <w:sz w:val="18"/>
                                      <w:szCs w:val="18"/>
                                    </w:rPr>
                                  </w:pPr>
                                  <w:r>
                                    <w:rPr>
                                      <w:rFonts w:ascii="Times New Roman" w:hAnsi="Times New Roman" w:cs="Times New Roman"/>
                                      <w:sz w:val="18"/>
                                      <w:szCs w:val="18"/>
                                    </w:rPr>
                                    <w:t>0</w:t>
                                  </w:r>
                                </w:p>
                              </w:tc>
                              <w:tc>
                                <w:tcPr>
                                  <w:tcW w:w="6974" w:type="dxa"/>
                                  <w:tcBorders>
                                    <w:top w:val="single" w:sz="4" w:space="0" w:color="0000FF"/>
                                    <w:left w:val="single" w:sz="4" w:space="0" w:color="0000FF"/>
                                    <w:bottom w:val="single" w:sz="4" w:space="0" w:color="0000FF"/>
                                    <w:right w:val="single" w:sz="4" w:space="0" w:color="0000FF"/>
                                  </w:tcBorders>
                                </w:tcPr>
                                <w:p w14:paraId="30099047" w14:textId="77777777" w:rsidR="00352539" w:rsidRDefault="00352539">
                                  <w:pPr>
                                    <w:pStyle w:val="TableParagraph"/>
                                    <w:kinsoku w:val="0"/>
                                    <w:overflowPunct w:val="0"/>
                                    <w:spacing w:before="21"/>
                                    <w:ind w:left="107"/>
                                    <w:rPr>
                                      <w:rFonts w:ascii="宋体" w:eastAsia="宋体" w:hAnsi="Times New Roman" w:cs="宋体"/>
                                      <w:sz w:val="18"/>
                                      <w:szCs w:val="18"/>
                                    </w:rPr>
                                  </w:pPr>
                                  <w:r>
                                    <w:rPr>
                                      <w:rFonts w:ascii="宋体" w:eastAsia="宋体" w:hAnsi="Times New Roman" w:cs="宋体" w:hint="eastAsia"/>
                                      <w:sz w:val="18"/>
                                      <w:szCs w:val="18"/>
                                    </w:rPr>
                                    <w:t>Retained. You must press 0 to write and return 0 on read.</w:t>
                                  </w:r>
                                </w:p>
                              </w:tc>
                            </w:tr>
                          </w:tbl>
                          <w:p w14:paraId="30099049" w14:textId="77777777" w:rsidR="00352539" w:rsidRDefault="00352539" w:rsidP="002A6003">
                            <w:pPr>
                              <w:pStyle w:val="a3"/>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F10" id="Text Box 1805" o:spid="_x0000_s1428" type="#_x0000_t202" style="position:absolute;left:0;text-align:left;margin-left:84.35pt;margin-top:55.3pt;width:426.85pt;height:129.0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1548"/>
                        <w:gridCol w:w="6974"/>
                      </w:tblGrid>
                      <w:tr w:rsidR="00352539" w14:paraId="3009903F" w14:textId="77777777">
                        <w:trPr>
                          <w:trHeight w:val="347"/>
                        </w:trPr>
                        <w:tc>
                          <w:tcPr>
                            <w:tcW w:w="1548" w:type="dxa"/>
                            <w:tcBorders>
                              <w:top w:val="none" w:sz="6" w:space="0" w:color="auto"/>
                              <w:left w:val="none" w:sz="6" w:space="0" w:color="auto"/>
                              <w:bottom w:val="single" w:sz="4" w:space="0" w:color="0000FF"/>
                              <w:right w:val="none" w:sz="6" w:space="0" w:color="auto"/>
                            </w:tcBorders>
                            <w:shd w:val="clear" w:color="auto" w:fill="000080"/>
                          </w:tcPr>
                          <w:p w14:paraId="3009903D" w14:textId="77777777" w:rsidR="00352539" w:rsidRDefault="00352539">
                            <w:pPr>
                              <w:pStyle w:val="TableParagraph"/>
                              <w:kinsoku w:val="0"/>
                              <w:overflowPunct w:val="0"/>
                              <w:spacing w:line="228" w:lineRule="exact"/>
                              <w:ind w:left="9"/>
                              <w:jc w:val="center"/>
                              <w:rPr>
                                <w:rFonts w:ascii="宋体" w:eastAsia="宋体" w:hAnsi="Times New Roman" w:cs="宋体"/>
                                <w:b/>
                                <w:bCs/>
                                <w:color w:val="FFFFFF"/>
                                <w:w w:val="99"/>
                                <w:sz w:val="18"/>
                                <w:szCs w:val="18"/>
                              </w:rPr>
                            </w:pPr>
                            <w:r>
                              <w:rPr>
                                <w:rFonts w:ascii="宋体" w:eastAsia="宋体" w:hAnsi="Times New Roman" w:cs="宋体" w:hint="eastAsia"/>
                                <w:b/>
                                <w:bCs/>
                                <w:color w:val="FFFFFF"/>
                                <w:w w:val="99"/>
                                <w:sz w:val="18"/>
                                <w:szCs w:val="18"/>
                              </w:rPr>
                              <w:t>The domain</w:t>
                            </w:r>
                          </w:p>
                        </w:tc>
                        <w:tc>
                          <w:tcPr>
                            <w:tcW w:w="6974" w:type="dxa"/>
                            <w:tcBorders>
                              <w:top w:val="none" w:sz="6" w:space="0" w:color="auto"/>
                              <w:left w:val="none" w:sz="6" w:space="0" w:color="auto"/>
                              <w:bottom w:val="single" w:sz="4" w:space="0" w:color="0000FF"/>
                              <w:right w:val="none" w:sz="6" w:space="0" w:color="auto"/>
                            </w:tcBorders>
                            <w:shd w:val="clear" w:color="auto" w:fill="000080"/>
                          </w:tcPr>
                          <w:p w14:paraId="3009903E" w14:textId="77777777" w:rsidR="00352539" w:rsidRDefault="00352539">
                            <w:pPr>
                              <w:pStyle w:val="TableParagraph"/>
                              <w:kinsoku w:val="0"/>
                              <w:overflowPunct w:val="0"/>
                              <w:spacing w:line="228" w:lineRule="exact"/>
                              <w:ind w:left="3290" w:right="3281"/>
                              <w:jc w:val="center"/>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9045" w14:textId="77777777">
                        <w:trPr>
                          <w:trHeight w:val="1830"/>
                        </w:trPr>
                        <w:tc>
                          <w:tcPr>
                            <w:tcW w:w="1548" w:type="dxa"/>
                            <w:tcBorders>
                              <w:top w:val="single" w:sz="4" w:space="0" w:color="0000FF"/>
                              <w:left w:val="single" w:sz="4" w:space="0" w:color="0000FF"/>
                              <w:bottom w:val="single" w:sz="4" w:space="0" w:color="0000FF"/>
                              <w:right w:val="single" w:sz="4" w:space="0" w:color="0000FF"/>
                            </w:tcBorders>
                          </w:tcPr>
                          <w:p w14:paraId="30099040" w14:textId="77777777" w:rsidR="00352539" w:rsidRDefault="00352539">
                            <w:pPr>
                              <w:pStyle w:val="TableParagraph"/>
                              <w:kinsoku w:val="0"/>
                              <w:overflowPunct w:val="0"/>
                              <w:spacing w:before="16"/>
                              <w:ind w:left="107"/>
                              <w:rPr>
                                <w:rFonts w:ascii="Times New Roman" w:hAnsi="Times New Roman" w:cs="Times New Roman"/>
                                <w:sz w:val="18"/>
                                <w:szCs w:val="18"/>
                              </w:rPr>
                            </w:pPr>
                            <w:r>
                              <w:rPr>
                                <w:rFonts w:ascii="Times New Roman" w:hAnsi="Times New Roman" w:cs="Times New Roman"/>
                                <w:sz w:val="18"/>
                                <w:szCs w:val="18"/>
                              </w:rPr>
                              <w:t>CU</w:t>
                            </w:r>
                          </w:p>
                        </w:tc>
                        <w:tc>
                          <w:tcPr>
                            <w:tcW w:w="6974" w:type="dxa"/>
                            <w:tcBorders>
                              <w:top w:val="single" w:sz="4" w:space="0" w:color="0000FF"/>
                              <w:left w:val="single" w:sz="4" w:space="0" w:color="0000FF"/>
                              <w:bottom w:val="single" w:sz="4" w:space="0" w:color="0000FF"/>
                              <w:right w:val="single" w:sz="4" w:space="0" w:color="0000FF"/>
                            </w:tcBorders>
                          </w:tcPr>
                          <w:p w14:paraId="30099041" w14:textId="77777777" w:rsidR="00352539" w:rsidRDefault="00352539">
                            <w:pPr>
                              <w:pStyle w:val="TableParagraph"/>
                              <w:kinsoku w:val="0"/>
                              <w:overflowPunct w:val="0"/>
                              <w:spacing w:before="21" w:line="362" w:lineRule="auto"/>
                              <w:ind w:left="107" w:right="93"/>
                              <w:rPr>
                                <w:rFonts w:ascii="宋体" w:eastAsia="宋体" w:hAnsi="Times New Roman" w:cs="宋体"/>
                                <w:sz w:val="18"/>
                                <w:szCs w:val="18"/>
                              </w:rPr>
                            </w:pPr>
                            <w:r>
                              <w:rPr>
                                <w:rFonts w:ascii="宋体" w:eastAsia="宋体" w:hAnsi="Times New Roman" w:cs="宋体" w:hint="eastAsia"/>
                                <w:spacing w:val="-16"/>
                                <w:sz w:val="18"/>
                                <w:szCs w:val="18"/>
                              </w:rPr>
                              <w:t xml:space="preserve">Controls the availability of four coprocessor </w:t>
                            </w:r>
                            <w:proofErr w:type="spellStart"/>
                            <w:proofErr w:type="gramStart"/>
                            <w:r>
                              <w:rPr>
                                <w:rFonts w:ascii="宋体" w:eastAsia="宋体" w:hAnsi="Times New Roman" w:cs="宋体" w:hint="eastAsia"/>
                                <w:spacing w:val="-16"/>
                                <w:sz w:val="18"/>
                                <w:szCs w:val="18"/>
                              </w:rPr>
                              <w:t>units.</w:t>
                            </w:r>
                            <w:r>
                              <w:rPr>
                                <w:rFonts w:ascii="宋体" w:eastAsia="宋体" w:hAnsi="Times New Roman" w:cs="宋体" w:hint="eastAsia"/>
                                <w:spacing w:val="-5"/>
                                <w:sz w:val="18"/>
                                <w:szCs w:val="18"/>
                              </w:rPr>
                              <w:t>No</w:t>
                            </w:r>
                            <w:proofErr w:type="spellEnd"/>
                            <w:proofErr w:type="gramEnd"/>
                            <w:r>
                              <w:rPr>
                                <w:rFonts w:ascii="宋体" w:eastAsia="宋体" w:hAnsi="Times New Roman" w:cs="宋体" w:hint="eastAsia"/>
                                <w:spacing w:val="-5"/>
                                <w:sz w:val="18"/>
                                <w:szCs w:val="18"/>
                              </w:rPr>
                              <w:t xml:space="preserve"> matter how the CU0 bit is set, CP0 is always available in kernel mode.</w:t>
                            </w:r>
                          </w:p>
                          <w:p w14:paraId="30099042" w14:textId="77777777" w:rsidR="00352539" w:rsidRDefault="00352539">
                            <w:pPr>
                              <w:pStyle w:val="TableParagraph"/>
                              <w:kinsoku w:val="0"/>
                              <w:overflowPunct w:val="0"/>
                              <w:spacing w:before="24"/>
                              <w:ind w:left="107"/>
                              <w:rPr>
                                <w:rFonts w:ascii="宋体" w:eastAsia="宋体" w:hAnsi="Times New Roman" w:cs="宋体"/>
                                <w:sz w:val="18"/>
                                <w:szCs w:val="18"/>
                              </w:rPr>
                            </w:pPr>
                            <w:r>
                              <w:rPr>
                                <w:rFonts w:ascii="Times New Roman" w:hAnsi="Times New Roman" w:cs="Times New Roman"/>
                                <w:sz w:val="18"/>
                                <w:szCs w:val="18"/>
                              </w:rPr>
                              <w:t xml:space="preserve">1 - available </w:t>
                            </w:r>
                          </w:p>
                          <w:p w14:paraId="30099043" w14:textId="77777777" w:rsidR="00352539" w:rsidRDefault="00352539">
                            <w:pPr>
                              <w:pStyle w:val="TableParagraph"/>
                              <w:kinsoku w:val="0"/>
                              <w:overflowPunct w:val="0"/>
                              <w:spacing w:before="139"/>
                              <w:ind w:left="107"/>
                              <w:rPr>
                                <w:rFonts w:ascii="宋体" w:eastAsia="宋体" w:hAnsi="Times New Roman" w:cs="宋体"/>
                                <w:sz w:val="18"/>
                                <w:szCs w:val="18"/>
                              </w:rPr>
                            </w:pPr>
                            <w:r>
                              <w:rPr>
                                <w:rFonts w:ascii="Times New Roman" w:hAnsi="Times New Roman" w:cs="Times New Roman"/>
                                <w:sz w:val="18"/>
                                <w:szCs w:val="18"/>
                              </w:rPr>
                              <w:t xml:space="preserve">0 - is unavailable </w:t>
                            </w:r>
                          </w:p>
                          <w:p w14:paraId="30099044" w14:textId="77777777" w:rsidR="00352539" w:rsidRDefault="00352539">
                            <w:pPr>
                              <w:pStyle w:val="TableParagraph"/>
                              <w:kinsoku w:val="0"/>
                              <w:overflowPunct w:val="0"/>
                              <w:spacing w:before="138"/>
                              <w:ind w:left="108"/>
                              <w:rPr>
                                <w:rFonts w:ascii="Times New Roman" w:eastAsia="宋体" w:hAnsi="Times New Roman" w:cs="Times New Roman"/>
                                <w:sz w:val="18"/>
                                <w:szCs w:val="18"/>
                              </w:rPr>
                            </w:pPr>
                            <w:r>
                              <w:rPr>
                                <w:rFonts w:ascii="Times New Roman" w:hAnsi="Times New Roman" w:cs="Times New Roman"/>
                                <w:sz w:val="18"/>
                                <w:szCs w:val="18"/>
                              </w:rPr>
                              <w:t xml:space="preserve">The initial value of the CU domain is 0011 </w:t>
                            </w:r>
                          </w:p>
                        </w:tc>
                      </w:tr>
                      <w:tr w:rsidR="00352539" w14:paraId="30099048" w14:textId="77777777">
                        <w:trPr>
                          <w:trHeight w:val="371"/>
                        </w:trPr>
                        <w:tc>
                          <w:tcPr>
                            <w:tcW w:w="1548" w:type="dxa"/>
                            <w:tcBorders>
                              <w:top w:val="single" w:sz="4" w:space="0" w:color="0000FF"/>
                              <w:left w:val="single" w:sz="4" w:space="0" w:color="0000FF"/>
                              <w:bottom w:val="single" w:sz="4" w:space="0" w:color="0000FF"/>
                              <w:right w:val="single" w:sz="4" w:space="0" w:color="0000FF"/>
                            </w:tcBorders>
                          </w:tcPr>
                          <w:p w14:paraId="30099046" w14:textId="77777777" w:rsidR="00352539" w:rsidRDefault="00352539">
                            <w:pPr>
                              <w:pStyle w:val="TableParagraph"/>
                              <w:kinsoku w:val="0"/>
                              <w:overflowPunct w:val="0"/>
                              <w:spacing w:before="16"/>
                              <w:ind w:left="107"/>
                              <w:rPr>
                                <w:rFonts w:ascii="Times New Roman" w:hAnsi="Times New Roman" w:cs="Times New Roman"/>
                                <w:sz w:val="18"/>
                                <w:szCs w:val="18"/>
                              </w:rPr>
                            </w:pPr>
                            <w:r>
                              <w:rPr>
                                <w:rFonts w:ascii="Times New Roman" w:hAnsi="Times New Roman" w:cs="Times New Roman"/>
                                <w:sz w:val="18"/>
                                <w:szCs w:val="18"/>
                              </w:rPr>
                              <w:t>0</w:t>
                            </w:r>
                          </w:p>
                        </w:tc>
                        <w:tc>
                          <w:tcPr>
                            <w:tcW w:w="6974" w:type="dxa"/>
                            <w:tcBorders>
                              <w:top w:val="single" w:sz="4" w:space="0" w:color="0000FF"/>
                              <w:left w:val="single" w:sz="4" w:space="0" w:color="0000FF"/>
                              <w:bottom w:val="single" w:sz="4" w:space="0" w:color="0000FF"/>
                              <w:right w:val="single" w:sz="4" w:space="0" w:color="0000FF"/>
                            </w:tcBorders>
                          </w:tcPr>
                          <w:p w14:paraId="30099047" w14:textId="77777777" w:rsidR="00352539" w:rsidRDefault="00352539">
                            <w:pPr>
                              <w:pStyle w:val="TableParagraph"/>
                              <w:kinsoku w:val="0"/>
                              <w:overflowPunct w:val="0"/>
                              <w:spacing w:before="21"/>
                              <w:ind w:left="107"/>
                              <w:rPr>
                                <w:rFonts w:ascii="宋体" w:eastAsia="宋体" w:hAnsi="Times New Roman" w:cs="宋体"/>
                                <w:sz w:val="18"/>
                                <w:szCs w:val="18"/>
                              </w:rPr>
                            </w:pPr>
                            <w:r>
                              <w:rPr>
                                <w:rFonts w:ascii="宋体" w:eastAsia="宋体" w:hAnsi="Times New Roman" w:cs="宋体" w:hint="eastAsia"/>
                                <w:sz w:val="18"/>
                                <w:szCs w:val="18"/>
                              </w:rPr>
                              <w:t>Retained. You must press 0 to write and return 0 on read.</w:t>
                            </w:r>
                          </w:p>
                        </w:tc>
                      </w:tr>
                    </w:tbl>
                    <w:p w14:paraId="30099049" w14:textId="77777777" w:rsidR="00352539" w:rsidRDefault="00352539" w:rsidP="002A6003">
                      <w:pPr>
                        <w:pStyle w:val="a3"/>
                        <w:kinsoku w:val="0"/>
                        <w:overflowPunct w:val="0"/>
                        <w:rPr>
                          <w:rFonts w:ascii="Times New Roman" w:eastAsiaTheme="minorEastAsia" w:cs="Times New Roman"/>
                          <w:sz w:val="24"/>
                          <w:szCs w:val="24"/>
                        </w:rPr>
                      </w:pPr>
                    </w:p>
                  </w:txbxContent>
                </v:textbox>
                <w10:wrap anchorx="page"/>
              </v:shape>
            </w:pict>
          </mc:Fallback>
        </mc:AlternateContent>
      </w:r>
      <w:bookmarkStart w:id="136" w:name="_bookmark238"/>
      <w:bookmarkEnd w:id="136"/>
      <w:r w:rsidRPr="002A6003">
        <w:rPr>
          <w:rFonts w:ascii="Times New Roman" w:eastAsia="宋体" w:hAnsi="Times New Roman" w:cs="宋体" w:hint="eastAsia"/>
          <w:kern w:val="0"/>
          <w:sz w:val="18"/>
          <w:szCs w:val="18"/>
        </w:rPr>
        <w:t>Figure 3-14 Status register table 3-11 Status register field</w:t>
      </w:r>
      <w:bookmarkStart w:id="137" w:name="_bookmark239"/>
      <w:bookmarkEnd w:id="137"/>
    </w:p>
    <w:p w14:paraId="300979F6" w14:textId="77777777" w:rsidR="002A6003" w:rsidRPr="002A6003" w:rsidRDefault="002A6003" w:rsidP="002A6003">
      <w:pPr>
        <w:kinsoku w:val="0"/>
        <w:overflowPunct w:val="0"/>
        <w:autoSpaceDE w:val="0"/>
        <w:autoSpaceDN w:val="0"/>
        <w:adjustRightInd w:val="0"/>
        <w:spacing w:before="81" w:line="688" w:lineRule="auto"/>
        <w:ind w:left="5008" w:right="5004" w:hanging="3"/>
        <w:jc w:val="center"/>
        <w:rPr>
          <w:rFonts w:ascii="Times New Roman" w:eastAsia="宋体" w:hAnsi="Times New Roman" w:cs="宋体"/>
          <w:spacing w:val="-4"/>
          <w:kern w:val="0"/>
          <w:sz w:val="18"/>
          <w:szCs w:val="18"/>
        </w:rPr>
        <w:sectPr w:rsidR="002A6003" w:rsidRPr="002A6003">
          <w:pgSz w:w="11910" w:h="16850"/>
          <w:pgMar w:top="1100" w:right="0" w:bottom="860" w:left="0" w:header="353" w:footer="663" w:gutter="0"/>
          <w:cols w:space="720"/>
          <w:noEndnote/>
        </w:sectPr>
      </w:pPr>
    </w:p>
    <w:p w14:paraId="300979F7"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8"/>
          <w:szCs w:val="28"/>
        </w:rPr>
      </w:pPr>
    </w:p>
    <w:tbl>
      <w:tblPr>
        <w:tblW w:w="0" w:type="auto"/>
        <w:tblInd w:w="1684" w:type="dxa"/>
        <w:tblLayout w:type="fixed"/>
        <w:tblCellMar>
          <w:left w:w="0" w:type="dxa"/>
          <w:right w:w="0" w:type="dxa"/>
        </w:tblCellMar>
        <w:tblLook w:val="0000" w:firstRow="0" w:lastRow="0" w:firstColumn="0" w:lastColumn="0" w:noHBand="0" w:noVBand="0"/>
      </w:tblPr>
      <w:tblGrid>
        <w:gridCol w:w="1548"/>
        <w:gridCol w:w="6974"/>
      </w:tblGrid>
      <w:tr w:rsidR="002A6003" w:rsidRPr="002A6003" w14:paraId="300979FB" w14:textId="77777777" w:rsidTr="00AD241B">
        <w:trPr>
          <w:trHeight w:val="1110"/>
        </w:trPr>
        <w:tc>
          <w:tcPr>
            <w:tcW w:w="1548" w:type="dxa"/>
            <w:tcBorders>
              <w:top w:val="single" w:sz="4" w:space="0" w:color="0000FF"/>
              <w:left w:val="single" w:sz="4" w:space="0" w:color="0000FF"/>
              <w:bottom w:val="single" w:sz="4" w:space="0" w:color="0000FF"/>
              <w:right w:val="single" w:sz="4" w:space="0" w:color="0000FF"/>
            </w:tcBorders>
          </w:tcPr>
          <w:p w14:paraId="300979F8"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FR</w:t>
            </w:r>
          </w:p>
        </w:tc>
        <w:tc>
          <w:tcPr>
            <w:tcW w:w="6974" w:type="dxa"/>
            <w:tcBorders>
              <w:top w:val="single" w:sz="4" w:space="0" w:color="0000FF"/>
              <w:left w:val="single" w:sz="4" w:space="0" w:color="0000FF"/>
              <w:bottom w:val="single" w:sz="4" w:space="0" w:color="0000FF"/>
              <w:right w:val="single" w:sz="4" w:space="0" w:color="0000FF"/>
            </w:tcBorders>
          </w:tcPr>
          <w:p w14:paraId="300979F9" w14:textId="77777777" w:rsidR="002A6003" w:rsidRPr="002A6003" w:rsidRDefault="002A6003" w:rsidP="002A6003">
            <w:pPr>
              <w:kinsoku w:val="0"/>
              <w:overflowPunct w:val="0"/>
              <w:autoSpaceDE w:val="0"/>
              <w:autoSpaceDN w:val="0"/>
              <w:adjustRightInd w:val="0"/>
              <w:spacing w:before="19" w:line="386" w:lineRule="auto"/>
              <w:ind w:left="107" w:right="4938"/>
              <w:jc w:val="left"/>
              <w:rPr>
                <w:rFonts w:ascii="Times New Roman" w:eastAsia="宋体" w:hAnsi="Times New Roman" w:cs="宋体"/>
                <w:kern w:val="0"/>
                <w:sz w:val="18"/>
                <w:szCs w:val="18"/>
              </w:rPr>
            </w:pPr>
            <w:proofErr w:type="spellStart"/>
            <w:r w:rsidRPr="002A6003">
              <w:rPr>
                <w:rFonts w:ascii="Times New Roman" w:eastAsia="宋体" w:hAnsi="Times New Roman" w:cs="宋体" w:hint="eastAsia"/>
                <w:spacing w:val="-5"/>
                <w:kern w:val="0"/>
                <w:sz w:val="18"/>
                <w:szCs w:val="18"/>
              </w:rPr>
              <w:t>ShiNengFuJiaDeFuDianJiCunQi</w:t>
            </w:r>
            <w:proofErr w:type="spellEnd"/>
            <w:r w:rsidRPr="002A6003">
              <w:rPr>
                <w:rFonts w:ascii="Times New Roman" w:eastAsia="宋体" w:hAnsi="Times New Roman" w:cs="宋体" w:hint="eastAsia"/>
                <w:spacing w:val="-5"/>
                <w:kern w:val="0"/>
                <w:sz w:val="18"/>
                <w:szCs w:val="18"/>
              </w:rPr>
              <w:t xml:space="preserve"> s 0 -</w:t>
            </w:r>
            <w:r w:rsidRPr="002A6003">
              <w:rPr>
                <w:rFonts w:ascii="Times New Roman" w:eastAsia="宋体" w:hAnsi="Times New Roman" w:cs="宋体" w:hint="eastAsia"/>
                <w:spacing w:val="-5"/>
                <w:kern w:val="0"/>
                <w:sz w:val="18"/>
                <w:szCs w:val="18"/>
              </w:rPr>
              <w:t></w:t>
            </w:r>
            <w:r w:rsidRPr="002A6003">
              <w:rPr>
                <w:rFonts w:ascii="Times New Roman" w:eastAsia="宋体" w:hAnsi="Times New Roman" w:cs="宋体" w:hint="eastAsia"/>
                <w:spacing w:val="-5"/>
                <w:kern w:val="0"/>
                <w:sz w:val="18"/>
                <w:szCs w:val="18"/>
              </w:rPr>
              <w:t xml:space="preserve">16 </w:t>
            </w:r>
            <w:proofErr w:type="spellStart"/>
            <w:r w:rsidRPr="002A6003">
              <w:rPr>
                <w:rFonts w:ascii="Times New Roman" w:eastAsia="宋体" w:hAnsi="Times New Roman" w:cs="宋体" w:hint="eastAsia"/>
                <w:spacing w:val="-5"/>
                <w:kern w:val="0"/>
                <w:sz w:val="18"/>
                <w:szCs w:val="18"/>
              </w:rPr>
              <w:t>GeJiCunQi</w:t>
            </w:r>
            <w:proofErr w:type="spellEnd"/>
          </w:p>
          <w:p w14:paraId="300979FA" w14:textId="77777777" w:rsidR="002A6003" w:rsidRPr="002A6003" w:rsidRDefault="002A6003" w:rsidP="002A6003">
            <w:pPr>
              <w:kinsoku w:val="0"/>
              <w:overflowPunct w:val="0"/>
              <w:autoSpaceDE w:val="0"/>
              <w:autoSpaceDN w:val="0"/>
              <w:adjustRightInd w:val="0"/>
              <w:spacing w:line="217"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w:t>
            </w:r>
            <w:r w:rsidRPr="002A6003">
              <w:rPr>
                <w:rFonts w:ascii="Times New Roman" w:eastAsia="宋体" w:hAnsi="Times New Roman" w:cs="Times New Roman"/>
                <w:kern w:val="0"/>
                <w:sz w:val="18"/>
                <w:szCs w:val="18"/>
              </w:rPr>
              <w:t xml:space="preserve">32 </w:t>
            </w:r>
            <w:proofErr w:type="spellStart"/>
            <w:r w:rsidRPr="002A6003">
              <w:rPr>
                <w:rFonts w:ascii="Times New Roman" w:eastAsia="宋体" w:hAnsi="Times New Roman" w:cs="Times New Roman"/>
                <w:kern w:val="0"/>
                <w:sz w:val="18"/>
                <w:szCs w:val="18"/>
              </w:rPr>
              <w:t>GeJiCunQi</w:t>
            </w:r>
            <w:proofErr w:type="spellEnd"/>
          </w:p>
        </w:tc>
      </w:tr>
      <w:tr w:rsidR="002A6003" w:rsidRPr="002A6003" w14:paraId="30097A00" w14:textId="77777777" w:rsidTr="00AD241B">
        <w:trPr>
          <w:trHeight w:val="1110"/>
        </w:trPr>
        <w:tc>
          <w:tcPr>
            <w:tcW w:w="1548" w:type="dxa"/>
            <w:tcBorders>
              <w:top w:val="single" w:sz="4" w:space="0" w:color="0000FF"/>
              <w:left w:val="single" w:sz="4" w:space="0" w:color="0000FF"/>
              <w:bottom w:val="single" w:sz="4" w:space="0" w:color="0000FF"/>
              <w:right w:val="single" w:sz="4" w:space="0" w:color="0000FF"/>
            </w:tcBorders>
          </w:tcPr>
          <w:p w14:paraId="300979FC"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PX.</w:t>
            </w:r>
          </w:p>
        </w:tc>
        <w:tc>
          <w:tcPr>
            <w:tcW w:w="6974" w:type="dxa"/>
            <w:tcBorders>
              <w:top w:val="single" w:sz="4" w:space="0" w:color="0000FF"/>
              <w:left w:val="single" w:sz="4" w:space="0" w:color="0000FF"/>
              <w:bottom w:val="single" w:sz="4" w:space="0" w:color="0000FF"/>
              <w:right w:val="single" w:sz="4" w:space="0" w:color="0000FF"/>
            </w:tcBorders>
          </w:tcPr>
          <w:p w14:paraId="300979F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Enable 64-bit operations in user mode (64-bit operations in the remaining modes do not need to be enabled)</w:t>
            </w:r>
          </w:p>
          <w:p w14:paraId="300979FE"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1 - can make </w:t>
            </w:r>
          </w:p>
          <w:p w14:paraId="300979FF"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0 - not enabled (the UX bit needs to be determined if 64-bit operations are available in user mode at this point) </w:t>
            </w:r>
          </w:p>
        </w:tc>
      </w:tr>
      <w:tr w:rsidR="002A6003" w:rsidRPr="002A6003" w14:paraId="30097A05" w14:textId="77777777" w:rsidTr="00AD241B">
        <w:trPr>
          <w:trHeight w:val="1110"/>
        </w:trPr>
        <w:tc>
          <w:tcPr>
            <w:tcW w:w="1548" w:type="dxa"/>
            <w:tcBorders>
              <w:top w:val="single" w:sz="4" w:space="0" w:color="0000FF"/>
              <w:left w:val="single" w:sz="4" w:space="0" w:color="0000FF"/>
              <w:bottom w:val="single" w:sz="4" w:space="0" w:color="0000FF"/>
              <w:right w:val="single" w:sz="4" w:space="0" w:color="0000FF"/>
            </w:tcBorders>
          </w:tcPr>
          <w:p w14:paraId="30097A01"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BEV</w:t>
            </w:r>
          </w:p>
        </w:tc>
        <w:tc>
          <w:tcPr>
            <w:tcW w:w="6974" w:type="dxa"/>
            <w:tcBorders>
              <w:top w:val="single" w:sz="4" w:space="0" w:color="0000FF"/>
              <w:left w:val="single" w:sz="4" w:space="0" w:color="0000FF"/>
              <w:bottom w:val="single" w:sz="4" w:space="0" w:color="0000FF"/>
              <w:right w:val="single" w:sz="4" w:space="0" w:color="0000FF"/>
            </w:tcBorders>
          </w:tcPr>
          <w:p w14:paraId="30097A0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Control the entry address of the exception vector</w:t>
            </w:r>
          </w:p>
          <w:p w14:paraId="30097A03" w14:textId="77777777" w:rsidR="002A6003" w:rsidRPr="002A6003" w:rsidRDefault="002A6003" w:rsidP="002A6003">
            <w:pPr>
              <w:numPr>
                <w:ilvl w:val="0"/>
                <w:numId w:val="21"/>
              </w:numPr>
              <w:tabs>
                <w:tab w:val="left" w:pos="245"/>
              </w:tabs>
              <w:kinsoku w:val="0"/>
              <w:overflowPunct w:val="0"/>
              <w:autoSpaceDE w:val="0"/>
              <w:autoSpaceDN w:val="0"/>
              <w:adjustRightInd w:val="0"/>
              <w:spacing w:before="139"/>
              <w:ind w:hanging="13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Normal - </w:t>
            </w:r>
          </w:p>
          <w:p w14:paraId="30097A04" w14:textId="77777777" w:rsidR="002A6003" w:rsidRPr="002A6003" w:rsidRDefault="002A6003" w:rsidP="002A6003">
            <w:pPr>
              <w:numPr>
                <w:ilvl w:val="0"/>
                <w:numId w:val="21"/>
              </w:numPr>
              <w:tabs>
                <w:tab w:val="left" w:pos="245"/>
              </w:tabs>
              <w:kinsoku w:val="0"/>
              <w:overflowPunct w:val="0"/>
              <w:autoSpaceDE w:val="0"/>
              <w:autoSpaceDN w:val="0"/>
              <w:adjustRightInd w:val="0"/>
              <w:spacing w:before="141"/>
              <w:ind w:hanging="13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 start </w:t>
            </w:r>
          </w:p>
        </w:tc>
      </w:tr>
      <w:tr w:rsidR="002A6003" w:rsidRPr="002A6003" w14:paraId="30097A08" w14:textId="77777777" w:rsidTr="00AD241B">
        <w:trPr>
          <w:trHeight w:val="369"/>
        </w:trPr>
        <w:tc>
          <w:tcPr>
            <w:tcW w:w="1548" w:type="dxa"/>
            <w:tcBorders>
              <w:top w:val="single" w:sz="4" w:space="0" w:color="0000FF"/>
              <w:left w:val="single" w:sz="4" w:space="0" w:color="0000FF"/>
              <w:bottom w:val="single" w:sz="4" w:space="0" w:color="0000FF"/>
              <w:right w:val="single" w:sz="4" w:space="0" w:color="0000FF"/>
            </w:tcBorders>
          </w:tcPr>
          <w:p w14:paraId="30097A0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SR</w:t>
            </w:r>
          </w:p>
        </w:tc>
        <w:tc>
          <w:tcPr>
            <w:tcW w:w="6974" w:type="dxa"/>
            <w:tcBorders>
              <w:top w:val="single" w:sz="4" w:space="0" w:color="0000FF"/>
              <w:left w:val="single" w:sz="4" w:space="0" w:color="0000FF"/>
              <w:bottom w:val="single" w:sz="4" w:space="0" w:color="0000FF"/>
              <w:right w:val="single" w:sz="4" w:space="0" w:color="0000FF"/>
            </w:tcBorders>
          </w:tcPr>
          <w:p w14:paraId="30097A07"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 indicates that a soft reset exception occurred </w:t>
            </w:r>
          </w:p>
        </w:tc>
      </w:tr>
      <w:tr w:rsidR="002A6003" w:rsidRPr="002A6003" w14:paraId="30097A0B" w14:textId="77777777" w:rsidTr="00AD241B">
        <w:trPr>
          <w:trHeight w:val="390"/>
        </w:trPr>
        <w:tc>
          <w:tcPr>
            <w:tcW w:w="1548" w:type="dxa"/>
            <w:tcBorders>
              <w:top w:val="single" w:sz="4" w:space="0" w:color="0000FF"/>
              <w:left w:val="single" w:sz="4" w:space="0" w:color="0000FF"/>
              <w:bottom w:val="single" w:sz="4" w:space="0" w:color="0000FF"/>
              <w:right w:val="single" w:sz="4" w:space="0" w:color="0000FF"/>
            </w:tcBorders>
          </w:tcPr>
          <w:p w14:paraId="30097A09"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NMI</w:t>
            </w:r>
          </w:p>
        </w:tc>
        <w:tc>
          <w:tcPr>
            <w:tcW w:w="6974" w:type="dxa"/>
            <w:tcBorders>
              <w:top w:val="single" w:sz="4" w:space="0" w:color="0000FF"/>
              <w:left w:val="single" w:sz="4" w:space="0" w:color="0000FF"/>
              <w:bottom w:val="single" w:sz="4" w:space="0" w:color="0000FF"/>
              <w:right w:val="single" w:sz="4" w:space="0" w:color="0000FF"/>
            </w:tcBorders>
          </w:tcPr>
          <w:p w14:paraId="30097A0A"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 xml:space="preserve">Whether an NMI exception </w:t>
            </w:r>
            <w:proofErr w:type="spellStart"/>
            <w:proofErr w:type="gramStart"/>
            <w:r w:rsidRPr="002A6003">
              <w:rPr>
                <w:rFonts w:ascii="Times New Roman" w:eastAsia="宋体" w:hAnsi="Times New Roman" w:cs="宋体" w:hint="eastAsia"/>
                <w:kern w:val="0"/>
                <w:sz w:val="18"/>
                <w:szCs w:val="18"/>
              </w:rPr>
              <w:t>occurs.Note</w:t>
            </w:r>
            <w:proofErr w:type="spellEnd"/>
            <w:proofErr w:type="gramEnd"/>
            <w:r w:rsidRPr="002A6003">
              <w:rPr>
                <w:rFonts w:ascii="Times New Roman" w:eastAsia="宋体" w:hAnsi="Times New Roman" w:cs="宋体" w:hint="eastAsia"/>
                <w:kern w:val="0"/>
                <w:sz w:val="18"/>
                <w:szCs w:val="18"/>
              </w:rPr>
              <w:t xml:space="preserve"> that the software cannot write this from 0 to 1</w:t>
            </w:r>
          </w:p>
        </w:tc>
      </w:tr>
      <w:tr w:rsidR="002A6003" w:rsidRPr="002A6003" w14:paraId="30097A10" w14:textId="77777777" w:rsidTr="00AD241B">
        <w:trPr>
          <w:trHeight w:val="1461"/>
        </w:trPr>
        <w:tc>
          <w:tcPr>
            <w:tcW w:w="1548" w:type="dxa"/>
            <w:tcBorders>
              <w:top w:val="single" w:sz="4" w:space="0" w:color="0000FF"/>
              <w:left w:val="single" w:sz="4" w:space="0" w:color="0000FF"/>
              <w:bottom w:val="single" w:sz="4" w:space="0" w:color="0000FF"/>
              <w:right w:val="single" w:sz="4" w:space="0" w:color="0000FF"/>
            </w:tcBorders>
          </w:tcPr>
          <w:p w14:paraId="30097A0C"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IM</w:t>
            </w:r>
          </w:p>
        </w:tc>
        <w:tc>
          <w:tcPr>
            <w:tcW w:w="6974" w:type="dxa"/>
            <w:tcBorders>
              <w:top w:val="single" w:sz="4" w:space="0" w:color="0000FF"/>
              <w:left w:val="single" w:sz="4" w:space="0" w:color="0000FF"/>
              <w:bottom w:val="single" w:sz="4" w:space="0" w:color="0000FF"/>
              <w:right w:val="single" w:sz="4" w:space="0" w:color="0000FF"/>
            </w:tcBorders>
          </w:tcPr>
          <w:p w14:paraId="30097A0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spacing w:val="-14"/>
                <w:kern w:val="0"/>
                <w:sz w:val="18"/>
                <w:szCs w:val="18"/>
              </w:rPr>
              <w:t>I</w:t>
            </w:r>
            <w:r w:rsidRPr="002A6003">
              <w:rPr>
                <w:rFonts w:ascii="Times New Roman" w:eastAsia="宋体" w:hAnsi="Times New Roman" w:cs="Times New Roman" w:hint="eastAsia"/>
                <w:kern w:val="0"/>
                <w:sz w:val="18"/>
                <w:szCs w:val="18"/>
              </w:rPr>
              <w:t>nterrupt masking: controls the enabling of each external, internal, and software interrupt. If the interrupt is enabled, it is allowed to trigger while the corresponding bit of the interrupt pending field of the Cause register is set.</w:t>
            </w:r>
          </w:p>
          <w:p w14:paraId="30097A0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to ban</w:t>
            </w:r>
          </w:p>
          <w:p w14:paraId="30097A0F"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allows the</w:t>
            </w:r>
          </w:p>
        </w:tc>
      </w:tr>
      <w:tr w:rsidR="002A6003" w:rsidRPr="002A6003" w14:paraId="30097A17" w14:textId="77777777" w:rsidTr="00AD241B">
        <w:trPr>
          <w:trHeight w:val="1850"/>
        </w:trPr>
        <w:tc>
          <w:tcPr>
            <w:tcW w:w="1548" w:type="dxa"/>
            <w:tcBorders>
              <w:top w:val="single" w:sz="4" w:space="0" w:color="0000FF"/>
              <w:left w:val="single" w:sz="4" w:space="0" w:color="0000FF"/>
              <w:bottom w:val="single" w:sz="4" w:space="0" w:color="0000FF"/>
              <w:right w:val="single" w:sz="4" w:space="0" w:color="0000FF"/>
            </w:tcBorders>
          </w:tcPr>
          <w:p w14:paraId="30097A11"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KSU</w:t>
            </w:r>
          </w:p>
        </w:tc>
        <w:tc>
          <w:tcPr>
            <w:tcW w:w="6974" w:type="dxa"/>
            <w:tcBorders>
              <w:top w:val="single" w:sz="4" w:space="0" w:color="0000FF"/>
              <w:left w:val="single" w:sz="4" w:space="0" w:color="0000FF"/>
              <w:bottom w:val="single" w:sz="4" w:space="0" w:color="0000FF"/>
              <w:right w:val="single" w:sz="4" w:space="0" w:color="0000FF"/>
            </w:tcBorders>
          </w:tcPr>
          <w:p w14:paraId="30097A1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Mode bits</w:t>
            </w:r>
          </w:p>
          <w:p w14:paraId="30097A13" w14:textId="77777777" w:rsidR="002A6003" w:rsidRPr="002A6003" w:rsidRDefault="002A6003" w:rsidP="002A6003">
            <w:pPr>
              <w:tabs>
                <w:tab w:val="left" w:pos="688"/>
              </w:tabs>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spacing w:val="-3"/>
                <w:kern w:val="0"/>
                <w:sz w:val="18"/>
                <w:szCs w:val="18"/>
              </w:rPr>
              <w:t xml:space="preserve">11 </w:t>
            </w:r>
            <w:r w:rsidRPr="002A6003">
              <w:rPr>
                <w:rFonts w:ascii="Times New Roman" w:eastAsia="宋体" w:hAnsi="Times New Roman" w:cs="Times New Roman"/>
                <w:kern w:val="0"/>
                <w:sz w:val="18"/>
                <w:szCs w:val="18"/>
              </w:rPr>
              <w:t>undefined</w:t>
            </w:r>
            <w:r w:rsidRPr="002A6003">
              <w:rPr>
                <w:rFonts w:ascii="Times New Roman" w:eastAsia="宋体" w:hAnsi="Times New Roman" w:cs="Times New Roman"/>
                <w:spacing w:val="-3"/>
                <w:kern w:val="0"/>
                <w:sz w:val="18"/>
                <w:szCs w:val="18"/>
              </w:rPr>
              <w:tab/>
            </w:r>
          </w:p>
          <w:p w14:paraId="30097A14" w14:textId="77777777" w:rsidR="002A6003" w:rsidRPr="002A6003" w:rsidRDefault="002A6003" w:rsidP="002A6003">
            <w:pPr>
              <w:tabs>
                <w:tab w:val="left" w:pos="695"/>
              </w:tabs>
              <w:kinsoku w:val="0"/>
              <w:overflowPunct w:val="0"/>
              <w:autoSpaceDE w:val="0"/>
              <w:autoSpaceDN w:val="0"/>
              <w:adjustRightInd w:val="0"/>
              <w:spacing w:before="117"/>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10 The average user</w:t>
            </w:r>
          </w:p>
          <w:p w14:paraId="30097A15" w14:textId="77777777" w:rsidR="002A6003" w:rsidRPr="002A6003" w:rsidRDefault="002A6003" w:rsidP="002A6003">
            <w:pPr>
              <w:tabs>
                <w:tab w:val="left" w:pos="696"/>
              </w:tabs>
              <w:kinsoku w:val="0"/>
              <w:overflowPunct w:val="0"/>
              <w:autoSpaceDE w:val="0"/>
              <w:autoSpaceDN w:val="0"/>
              <w:adjustRightInd w:val="0"/>
              <w:spacing w:before="121"/>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01 The super user</w:t>
            </w:r>
          </w:p>
          <w:p w14:paraId="30097A16" w14:textId="77777777" w:rsidR="002A6003" w:rsidRPr="002A6003" w:rsidRDefault="002A6003" w:rsidP="002A6003">
            <w:pPr>
              <w:tabs>
                <w:tab w:val="left" w:pos="696"/>
              </w:tabs>
              <w:kinsoku w:val="0"/>
              <w:overflowPunct w:val="0"/>
              <w:autoSpaceDE w:val="0"/>
              <w:autoSpaceDN w:val="0"/>
              <w:adjustRightInd w:val="0"/>
              <w:spacing w:before="118"/>
              <w:ind w:left="108"/>
              <w:jc w:val="left"/>
              <w:rPr>
                <w:rFonts w:ascii="Times New Roman" w:eastAsia="宋体" w:hAnsi="Times New Roman" w:cs="PMingLiU-ExtB"/>
                <w:kern w:val="0"/>
                <w:sz w:val="18"/>
                <w:szCs w:val="18"/>
              </w:rPr>
            </w:pPr>
            <w:r w:rsidRPr="002A6003">
              <w:rPr>
                <w:rFonts w:ascii="Times New Roman" w:eastAsia="宋体" w:hAnsi="Times New Roman" w:cs="Times New Roman"/>
                <w:kern w:val="0"/>
                <w:sz w:val="18"/>
                <w:szCs w:val="18"/>
              </w:rPr>
              <w:t>00 core</w:t>
            </w:r>
            <w:r w:rsidRPr="002A6003">
              <w:rPr>
                <w:rFonts w:ascii="Times New Roman" w:eastAsia="宋体" w:hAnsi="Times New Roman" w:cs="Times New Roman"/>
                <w:kern w:val="0"/>
                <w:sz w:val="18"/>
                <w:szCs w:val="18"/>
              </w:rPr>
              <w:tab/>
            </w:r>
          </w:p>
        </w:tc>
      </w:tr>
      <w:tr w:rsidR="002A6003" w:rsidRPr="002A6003" w14:paraId="30097A1B" w14:textId="77777777" w:rsidTr="00AD241B">
        <w:trPr>
          <w:trHeight w:val="760"/>
        </w:trPr>
        <w:tc>
          <w:tcPr>
            <w:tcW w:w="1548" w:type="dxa"/>
            <w:tcBorders>
              <w:top w:val="single" w:sz="4" w:space="0" w:color="0000FF"/>
              <w:left w:val="single" w:sz="4" w:space="0" w:color="0000FF"/>
              <w:bottom w:val="single" w:sz="4" w:space="0" w:color="0000FF"/>
              <w:right w:val="single" w:sz="4" w:space="0" w:color="0000FF"/>
            </w:tcBorders>
          </w:tcPr>
          <w:p w14:paraId="30097A18"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KX</w:t>
            </w:r>
          </w:p>
        </w:tc>
        <w:tc>
          <w:tcPr>
            <w:tcW w:w="6974" w:type="dxa"/>
            <w:tcBorders>
              <w:top w:val="single" w:sz="4" w:space="0" w:color="0000FF"/>
              <w:left w:val="single" w:sz="4" w:space="0" w:color="0000FF"/>
              <w:bottom w:val="single" w:sz="4" w:space="0" w:color="0000FF"/>
              <w:right w:val="single" w:sz="4" w:space="0" w:color="0000FF"/>
            </w:tcBorders>
          </w:tcPr>
          <w:p w14:paraId="30097A19"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1 -- enable 64-bit Kernel segment access; </w:t>
            </w:r>
            <w:r w:rsidRPr="002A6003">
              <w:rPr>
                <w:rFonts w:ascii="Times New Roman" w:eastAsia="宋体" w:hAnsi="Times New Roman" w:cs="宋体" w:hint="eastAsia"/>
                <w:kern w:val="0"/>
                <w:sz w:val="18"/>
                <w:szCs w:val="18"/>
              </w:rPr>
              <w:t>Use the XTLB Refill vector.</w:t>
            </w:r>
          </w:p>
          <w:p w14:paraId="30097A1A"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0 - cannot access 64-bit Kernel segment; </w:t>
            </w:r>
            <w:r w:rsidRPr="002A6003">
              <w:rPr>
                <w:rFonts w:ascii="Times New Roman" w:eastAsia="宋体" w:hAnsi="Times New Roman" w:cs="宋体" w:hint="eastAsia"/>
                <w:kern w:val="0"/>
                <w:sz w:val="18"/>
                <w:szCs w:val="18"/>
              </w:rPr>
              <w:t>Use the TLB Refill vector</w:t>
            </w:r>
          </w:p>
        </w:tc>
      </w:tr>
      <w:tr w:rsidR="002A6003" w:rsidRPr="002A6003" w14:paraId="30097A1F" w14:textId="77777777" w:rsidTr="00AD241B">
        <w:trPr>
          <w:trHeight w:val="760"/>
        </w:trPr>
        <w:tc>
          <w:tcPr>
            <w:tcW w:w="1548" w:type="dxa"/>
            <w:tcBorders>
              <w:top w:val="single" w:sz="4" w:space="0" w:color="0000FF"/>
              <w:left w:val="single" w:sz="4" w:space="0" w:color="0000FF"/>
              <w:bottom w:val="single" w:sz="4" w:space="0" w:color="0000FF"/>
              <w:right w:val="single" w:sz="4" w:space="0" w:color="0000FF"/>
            </w:tcBorders>
          </w:tcPr>
          <w:p w14:paraId="30097A1C"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SX</w:t>
            </w:r>
          </w:p>
        </w:tc>
        <w:tc>
          <w:tcPr>
            <w:tcW w:w="6974" w:type="dxa"/>
            <w:tcBorders>
              <w:top w:val="single" w:sz="4" w:space="0" w:color="0000FF"/>
              <w:left w:val="single" w:sz="4" w:space="0" w:color="0000FF"/>
              <w:bottom w:val="single" w:sz="4" w:space="0" w:color="0000FF"/>
              <w:right w:val="single" w:sz="4" w:space="0" w:color="0000FF"/>
            </w:tcBorders>
          </w:tcPr>
          <w:p w14:paraId="30097A1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1 -- enable 64 Supervisor visits; </w:t>
            </w:r>
            <w:r w:rsidRPr="002A6003">
              <w:rPr>
                <w:rFonts w:ascii="Times New Roman" w:eastAsia="宋体" w:hAnsi="Times New Roman" w:cs="宋体" w:hint="eastAsia"/>
                <w:kern w:val="0"/>
                <w:sz w:val="18"/>
                <w:szCs w:val="18"/>
              </w:rPr>
              <w:t>Use the XTLB Refill vector.</w:t>
            </w:r>
          </w:p>
          <w:p w14:paraId="30097A1E"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0 -- cannot access the 64-bit Supervisor segment; </w:t>
            </w:r>
            <w:r w:rsidRPr="002A6003">
              <w:rPr>
                <w:rFonts w:ascii="Times New Roman" w:eastAsia="宋体" w:hAnsi="Times New Roman" w:cs="宋体" w:hint="eastAsia"/>
                <w:kern w:val="0"/>
                <w:sz w:val="18"/>
                <w:szCs w:val="18"/>
              </w:rPr>
              <w:t>Use the TLB Refill vector</w:t>
            </w:r>
          </w:p>
        </w:tc>
      </w:tr>
      <w:tr w:rsidR="002A6003" w:rsidRPr="002A6003" w14:paraId="30097A23" w14:textId="77777777" w:rsidTr="00AD241B">
        <w:trPr>
          <w:trHeight w:val="760"/>
        </w:trPr>
        <w:tc>
          <w:tcPr>
            <w:tcW w:w="1548" w:type="dxa"/>
            <w:tcBorders>
              <w:top w:val="single" w:sz="4" w:space="0" w:color="0000FF"/>
              <w:left w:val="single" w:sz="4" w:space="0" w:color="0000FF"/>
              <w:bottom w:val="single" w:sz="4" w:space="0" w:color="0000FF"/>
              <w:right w:val="single" w:sz="4" w:space="0" w:color="0000FF"/>
            </w:tcBorders>
          </w:tcPr>
          <w:p w14:paraId="30097A20"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UX</w:t>
            </w:r>
          </w:p>
        </w:tc>
        <w:tc>
          <w:tcPr>
            <w:tcW w:w="6974" w:type="dxa"/>
            <w:tcBorders>
              <w:top w:val="single" w:sz="4" w:space="0" w:color="0000FF"/>
              <w:left w:val="single" w:sz="4" w:space="0" w:color="0000FF"/>
              <w:bottom w:val="single" w:sz="4" w:space="0" w:color="0000FF"/>
              <w:right w:val="single" w:sz="4" w:space="0" w:color="0000FF"/>
            </w:tcBorders>
          </w:tcPr>
          <w:p w14:paraId="30097A2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1 -- enable 64-bit User segment access; </w:t>
            </w:r>
            <w:r w:rsidRPr="002A6003">
              <w:rPr>
                <w:rFonts w:ascii="Times New Roman" w:eastAsia="宋体" w:hAnsi="Times New Roman" w:cs="宋体" w:hint="eastAsia"/>
                <w:kern w:val="0"/>
                <w:sz w:val="18"/>
                <w:szCs w:val="18"/>
              </w:rPr>
              <w:t>Use the XTLB Refill vector.</w:t>
            </w:r>
          </w:p>
          <w:p w14:paraId="30097A22"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0 - cannot access 64-bit User segment; </w:t>
            </w:r>
            <w:r w:rsidRPr="002A6003">
              <w:rPr>
                <w:rFonts w:ascii="Times New Roman" w:eastAsia="宋体" w:hAnsi="Times New Roman" w:cs="宋体" w:hint="eastAsia"/>
                <w:kern w:val="0"/>
                <w:sz w:val="18"/>
                <w:szCs w:val="18"/>
              </w:rPr>
              <w:t>Use the TLB Refill vector</w:t>
            </w:r>
          </w:p>
        </w:tc>
      </w:tr>
      <w:tr w:rsidR="002A6003" w:rsidRPr="002A6003" w14:paraId="30097A27" w14:textId="77777777" w:rsidTr="00AD241B">
        <w:trPr>
          <w:trHeight w:val="1110"/>
        </w:trPr>
        <w:tc>
          <w:tcPr>
            <w:tcW w:w="1548" w:type="dxa"/>
            <w:tcBorders>
              <w:top w:val="single" w:sz="4" w:space="0" w:color="0000FF"/>
              <w:left w:val="single" w:sz="4" w:space="0" w:color="0000FF"/>
              <w:bottom w:val="single" w:sz="4" w:space="0" w:color="0000FF"/>
              <w:right w:val="single" w:sz="4" w:space="0" w:color="0000FF"/>
            </w:tcBorders>
          </w:tcPr>
          <w:p w14:paraId="30097A2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ERL</w:t>
            </w:r>
          </w:p>
        </w:tc>
        <w:tc>
          <w:tcPr>
            <w:tcW w:w="6974" w:type="dxa"/>
            <w:tcBorders>
              <w:top w:val="single" w:sz="4" w:space="0" w:color="0000FF"/>
              <w:left w:val="single" w:sz="4" w:space="0" w:color="0000FF"/>
              <w:bottom w:val="single" w:sz="4" w:space="0" w:color="0000FF"/>
              <w:right w:val="single" w:sz="4" w:space="0" w:color="0000FF"/>
            </w:tcBorders>
          </w:tcPr>
          <w:p w14:paraId="30097A25"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Error level. The processor resets this bit when a reset, software reset, NMI, or Cache error occurs.</w:t>
            </w:r>
          </w:p>
          <w:p w14:paraId="30097A26" w14:textId="77777777" w:rsidR="002A6003" w:rsidRPr="002A6003" w:rsidRDefault="002A6003" w:rsidP="002A6003">
            <w:pPr>
              <w:tabs>
                <w:tab w:val="left" w:pos="605"/>
              </w:tabs>
              <w:kinsoku w:val="0"/>
              <w:overflowPunct w:val="0"/>
              <w:autoSpaceDE w:val="0"/>
              <w:autoSpaceDN w:val="0"/>
              <w:adjustRightInd w:val="0"/>
              <w:spacing w:before="139"/>
              <w:ind w:left="604"/>
              <w:jc w:val="left"/>
              <w:rPr>
                <w:rFonts w:ascii="Times New Roman" w:eastAsia="宋体" w:hAnsi="Times New Roman" w:cs="PMingLiU-ExtB"/>
                <w:kern w:val="0"/>
                <w:sz w:val="18"/>
                <w:szCs w:val="18"/>
              </w:rPr>
            </w:pPr>
          </w:p>
        </w:tc>
      </w:tr>
      <w:tr w:rsidR="002A6003" w:rsidRPr="002A6003" w14:paraId="30097A2B" w14:textId="77777777" w:rsidTr="00AD241B">
        <w:trPr>
          <w:trHeight w:val="719"/>
        </w:trPr>
        <w:tc>
          <w:tcPr>
            <w:tcW w:w="1548" w:type="dxa"/>
            <w:tcBorders>
              <w:top w:val="single" w:sz="4" w:space="0" w:color="0000FF"/>
              <w:left w:val="single" w:sz="4" w:space="0" w:color="0000FF"/>
              <w:bottom w:val="single" w:sz="4" w:space="0" w:color="0000FF"/>
              <w:right w:val="single" w:sz="4" w:space="0" w:color="0000FF"/>
            </w:tcBorders>
          </w:tcPr>
          <w:p w14:paraId="30097A28"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EXL</w:t>
            </w:r>
          </w:p>
        </w:tc>
        <w:tc>
          <w:tcPr>
            <w:tcW w:w="6974" w:type="dxa"/>
            <w:tcBorders>
              <w:top w:val="single" w:sz="4" w:space="0" w:color="0000FF"/>
              <w:left w:val="single" w:sz="4" w:space="0" w:color="0000FF"/>
              <w:bottom w:val="single" w:sz="4" w:space="0" w:color="0000FF"/>
              <w:right w:val="single" w:sz="4" w:space="0" w:color="0000FF"/>
            </w:tcBorders>
          </w:tcPr>
          <w:p w14:paraId="30097A29"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spacing w:val="-3"/>
                <w:kern w:val="0"/>
                <w:sz w:val="18"/>
                <w:szCs w:val="18"/>
              </w:rPr>
            </w:pPr>
            <w:r w:rsidRPr="002A6003">
              <w:rPr>
                <w:rFonts w:ascii="Times New Roman" w:eastAsia="宋体" w:hAnsi="Times New Roman" w:cs="宋体" w:hint="eastAsia"/>
                <w:spacing w:val="-10"/>
                <w:kern w:val="0"/>
                <w:sz w:val="18"/>
                <w:szCs w:val="18"/>
              </w:rPr>
              <w:t xml:space="preserve">The exception </w:t>
            </w:r>
            <w:proofErr w:type="gramStart"/>
            <w:r w:rsidRPr="002A6003">
              <w:rPr>
                <w:rFonts w:ascii="Times New Roman" w:eastAsia="宋体" w:hAnsi="Times New Roman" w:cs="宋体" w:hint="eastAsia"/>
                <w:spacing w:val="-10"/>
                <w:kern w:val="0"/>
                <w:sz w:val="18"/>
                <w:szCs w:val="18"/>
              </w:rPr>
              <w:t>class</w:t>
            </w:r>
            <w:proofErr w:type="gramEnd"/>
            <w:r w:rsidRPr="002A6003">
              <w:rPr>
                <w:rFonts w:ascii="Times New Roman" w:eastAsia="宋体" w:hAnsi="Times New Roman" w:cs="宋体" w:hint="eastAsia"/>
                <w:spacing w:val="-10"/>
                <w:kern w:val="0"/>
                <w:sz w:val="18"/>
                <w:szCs w:val="18"/>
              </w:rPr>
              <w:t>. The handler is set when an exception is generated that is not caused by a reset, software reset, or Cache error</w:t>
            </w:r>
          </w:p>
          <w:p w14:paraId="30097A2A" w14:textId="77777777" w:rsidR="002A6003" w:rsidRPr="002A6003" w:rsidRDefault="002A6003" w:rsidP="002A6003">
            <w:pPr>
              <w:kinsoku w:val="0"/>
              <w:overflowPunct w:val="0"/>
              <w:autoSpaceDE w:val="0"/>
              <w:autoSpaceDN w:val="0"/>
              <w:adjustRightInd w:val="0"/>
              <w:spacing w:before="117"/>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bit.</w:t>
            </w:r>
          </w:p>
        </w:tc>
      </w:tr>
      <w:tr w:rsidR="002A6003" w:rsidRPr="002A6003" w14:paraId="30097A2F" w14:textId="77777777" w:rsidTr="00AD241B">
        <w:trPr>
          <w:trHeight w:val="1110"/>
        </w:trPr>
        <w:tc>
          <w:tcPr>
            <w:tcW w:w="1548" w:type="dxa"/>
            <w:tcBorders>
              <w:top w:val="single" w:sz="4" w:space="0" w:color="0000FF"/>
              <w:left w:val="single" w:sz="4" w:space="0" w:color="0000FF"/>
              <w:bottom w:val="single" w:sz="4" w:space="0" w:color="0000FF"/>
              <w:right w:val="single" w:sz="4" w:space="0" w:color="0000FF"/>
            </w:tcBorders>
          </w:tcPr>
          <w:p w14:paraId="30097A2C"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IE</w:t>
            </w:r>
          </w:p>
        </w:tc>
        <w:tc>
          <w:tcPr>
            <w:tcW w:w="6974" w:type="dxa"/>
            <w:tcBorders>
              <w:top w:val="single" w:sz="4" w:space="0" w:color="0000FF"/>
              <w:left w:val="single" w:sz="4" w:space="0" w:color="0000FF"/>
              <w:bottom w:val="single" w:sz="4" w:space="0" w:color="0000FF"/>
              <w:right w:val="single" w:sz="4" w:space="0" w:color="0000FF"/>
            </w:tcBorders>
          </w:tcPr>
          <w:p w14:paraId="30097A2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Interrupt enablement.</w:t>
            </w:r>
          </w:p>
          <w:p w14:paraId="30097A2E" w14:textId="77777777" w:rsidR="002A6003" w:rsidRPr="002A6003" w:rsidRDefault="002A6003" w:rsidP="002A6003">
            <w:pPr>
              <w:tabs>
                <w:tab w:val="left" w:pos="605"/>
              </w:tabs>
              <w:kinsoku w:val="0"/>
              <w:overflowPunct w:val="0"/>
              <w:autoSpaceDE w:val="0"/>
              <w:autoSpaceDN w:val="0"/>
              <w:adjustRightInd w:val="0"/>
              <w:spacing w:before="120"/>
              <w:ind w:left="604"/>
              <w:jc w:val="left"/>
              <w:rPr>
                <w:rFonts w:ascii="Times New Roman" w:eastAsia="宋体" w:hAnsi="Times New Roman" w:cs="宋体"/>
                <w:kern w:val="0"/>
                <w:sz w:val="18"/>
                <w:szCs w:val="18"/>
              </w:rPr>
            </w:pPr>
          </w:p>
        </w:tc>
      </w:tr>
    </w:tbl>
    <w:p w14:paraId="30097A30" w14:textId="77777777" w:rsidR="002A6003" w:rsidRPr="002A6003" w:rsidRDefault="002A6003" w:rsidP="002A6003">
      <w:pPr>
        <w:kinsoku w:val="0"/>
        <w:overflowPunct w:val="0"/>
        <w:autoSpaceDE w:val="0"/>
        <w:autoSpaceDN w:val="0"/>
        <w:adjustRightInd w:val="0"/>
        <w:spacing w:before="20"/>
        <w:ind w:left="1843"/>
        <w:jc w:val="left"/>
        <w:rPr>
          <w:rFonts w:ascii="Times New Roman" w:eastAsia="宋体" w:hAnsi="Times New Roman" w:cs="宋体"/>
          <w:b/>
          <w:bCs/>
          <w:kern w:val="0"/>
          <w:szCs w:val="21"/>
        </w:rPr>
      </w:pPr>
      <w:r w:rsidRPr="002A6003">
        <w:rPr>
          <w:rFonts w:ascii="Times New Roman" w:eastAsia="宋体" w:hAnsi="Times New Roman" w:cs="Times New Roman"/>
          <w:b/>
          <w:bCs/>
          <w:kern w:val="0"/>
          <w:szCs w:val="21"/>
        </w:rPr>
        <w:t xml:space="preserve">Status register mode and access Status </w:t>
      </w:r>
    </w:p>
    <w:p w14:paraId="30097A31"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b/>
          <w:bCs/>
          <w:kern w:val="0"/>
          <w:sz w:val="20"/>
          <w:szCs w:val="20"/>
        </w:rPr>
      </w:pPr>
    </w:p>
    <w:p w14:paraId="30097A32" w14:textId="77777777" w:rsidR="002A6003" w:rsidRPr="002A6003" w:rsidRDefault="002A6003" w:rsidP="002A6003">
      <w:pPr>
        <w:kinsoku w:val="0"/>
        <w:overflowPunct w:val="0"/>
        <w:autoSpaceDE w:val="0"/>
        <w:autoSpaceDN w:val="0"/>
        <w:adjustRightInd w:val="0"/>
        <w:ind w:left="178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The following fields in the Status register are used to set the mode and access the Status:</w:t>
      </w:r>
    </w:p>
    <w:p w14:paraId="30097A33" w14:textId="77777777" w:rsidR="002A6003" w:rsidRPr="002A6003" w:rsidRDefault="002A6003" w:rsidP="002A6003">
      <w:pPr>
        <w:numPr>
          <w:ilvl w:val="2"/>
          <w:numId w:val="22"/>
        </w:numPr>
        <w:tabs>
          <w:tab w:val="left" w:pos="2201"/>
        </w:tabs>
        <w:kinsoku w:val="0"/>
        <w:overflowPunct w:val="0"/>
        <w:autoSpaceDE w:val="0"/>
        <w:autoSpaceDN w:val="0"/>
        <w:adjustRightInd w:val="0"/>
        <w:spacing w:before="139"/>
        <w:ind w:left="2200"/>
        <w:jc w:val="left"/>
        <w:rPr>
          <w:rFonts w:ascii="Times New Roman" w:eastAsia="宋体" w:hAnsi="Times New Roman" w:cs="宋体"/>
          <w:spacing w:val="-3"/>
          <w:kern w:val="0"/>
          <w:szCs w:val="21"/>
        </w:rPr>
      </w:pPr>
      <w:r w:rsidRPr="002A6003">
        <w:rPr>
          <w:rFonts w:ascii="Times New Roman" w:eastAsia="宋体" w:hAnsi="Times New Roman" w:cs="宋体" w:hint="eastAsia"/>
          <w:b/>
          <w:bCs/>
          <w:kern w:val="0"/>
          <w:szCs w:val="21"/>
        </w:rPr>
        <w:t>Interrupt enablement: an interrupt is enabled when:</w:t>
      </w:r>
    </w:p>
    <w:p w14:paraId="30097A34" w14:textId="77777777" w:rsidR="002A6003" w:rsidRPr="002A6003" w:rsidRDefault="002A6003" w:rsidP="002A6003">
      <w:pPr>
        <w:numPr>
          <w:ilvl w:val="3"/>
          <w:numId w:val="22"/>
        </w:numPr>
        <w:tabs>
          <w:tab w:val="left" w:pos="3041"/>
        </w:tabs>
        <w:kinsoku w:val="0"/>
        <w:overflowPunct w:val="0"/>
        <w:autoSpaceDE w:val="0"/>
        <w:autoSpaceDN w:val="0"/>
        <w:adjustRightInd w:val="0"/>
        <w:spacing w:before="139"/>
        <w:jc w:val="left"/>
        <w:rPr>
          <w:rFonts w:ascii="Times New Roman" w:eastAsia="宋体" w:hAnsi="Times New Roman" w:cs="宋体"/>
          <w:kern w:val="0"/>
          <w:szCs w:val="21"/>
        </w:rPr>
      </w:pPr>
      <w:r w:rsidRPr="002A6003">
        <w:rPr>
          <w:rFonts w:ascii="Times New Roman" w:eastAsia="宋体" w:hAnsi="Times New Roman" w:cs="Times New Roman"/>
          <w:kern w:val="0"/>
          <w:szCs w:val="21"/>
        </w:rPr>
        <w:lastRenderedPageBreak/>
        <w:t>And IE = 1</w:t>
      </w:r>
    </w:p>
    <w:p w14:paraId="30097A35" w14:textId="77777777" w:rsidR="002A6003" w:rsidRPr="002A6003" w:rsidRDefault="002A6003" w:rsidP="002A6003">
      <w:pPr>
        <w:numPr>
          <w:ilvl w:val="3"/>
          <w:numId w:val="22"/>
        </w:numPr>
        <w:tabs>
          <w:tab w:val="left" w:pos="3041"/>
        </w:tabs>
        <w:kinsoku w:val="0"/>
        <w:overflowPunct w:val="0"/>
        <w:autoSpaceDE w:val="0"/>
        <w:autoSpaceDN w:val="0"/>
        <w:adjustRightInd w:val="0"/>
        <w:spacing w:before="139"/>
        <w:jc w:val="left"/>
        <w:rPr>
          <w:rFonts w:ascii="Times New Roman" w:eastAsia="宋体" w:hAnsi="Times New Roman" w:cs="宋体"/>
          <w:kern w:val="0"/>
          <w:szCs w:val="21"/>
        </w:rPr>
        <w:sectPr w:rsidR="002A6003" w:rsidRPr="002A6003">
          <w:pgSz w:w="11910" w:h="16850"/>
          <w:pgMar w:top="1100" w:right="0" w:bottom="880" w:left="0" w:header="353" w:footer="663" w:gutter="0"/>
          <w:cols w:space="720"/>
          <w:noEndnote/>
        </w:sectPr>
      </w:pPr>
    </w:p>
    <w:p w14:paraId="30097A36"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2"/>
        </w:rPr>
      </w:pPr>
    </w:p>
    <w:p w14:paraId="30097A37" w14:textId="77777777" w:rsidR="002A6003" w:rsidRPr="002A6003" w:rsidRDefault="002A6003" w:rsidP="002A6003">
      <w:pPr>
        <w:numPr>
          <w:ilvl w:val="3"/>
          <w:numId w:val="22"/>
        </w:numPr>
        <w:tabs>
          <w:tab w:val="left" w:pos="3041"/>
        </w:tabs>
        <w:kinsoku w:val="0"/>
        <w:overflowPunct w:val="0"/>
        <w:autoSpaceDE w:val="0"/>
        <w:autoSpaceDN w:val="0"/>
        <w:adjustRightInd w:val="0"/>
        <w:spacing w:before="78"/>
        <w:jc w:val="left"/>
        <w:rPr>
          <w:rFonts w:ascii="Times New Roman" w:eastAsia="宋体" w:hAnsi="Times New Roman" w:cs="宋体"/>
          <w:kern w:val="0"/>
          <w:szCs w:val="21"/>
        </w:rPr>
      </w:pPr>
      <w:r w:rsidRPr="002A6003">
        <w:rPr>
          <w:rFonts w:ascii="Times New Roman" w:eastAsia="宋体" w:hAnsi="Times New Roman" w:cs="Times New Roman"/>
          <w:kern w:val="0"/>
          <w:szCs w:val="21"/>
        </w:rPr>
        <w:t>EXL = 0 and</w:t>
      </w:r>
    </w:p>
    <w:p w14:paraId="30097A38" w14:textId="77777777" w:rsidR="002A6003" w:rsidRPr="002A6003" w:rsidRDefault="002A6003" w:rsidP="002A6003">
      <w:pPr>
        <w:numPr>
          <w:ilvl w:val="3"/>
          <w:numId w:val="22"/>
        </w:numPr>
        <w:tabs>
          <w:tab w:val="left" w:pos="3041"/>
        </w:tabs>
        <w:kinsoku w:val="0"/>
        <w:overflowPunct w:val="0"/>
        <w:autoSpaceDE w:val="0"/>
        <w:autoSpaceDN w:val="0"/>
        <w:adjustRightInd w:val="0"/>
        <w:spacing w:before="139"/>
        <w:jc w:val="left"/>
        <w:rPr>
          <w:rFonts w:ascii="Times New Roman" w:eastAsia="宋体" w:hAnsi="Times New Roman" w:cs="宋体"/>
          <w:kern w:val="0"/>
          <w:szCs w:val="21"/>
        </w:rPr>
      </w:pPr>
      <w:r w:rsidRPr="002A6003">
        <w:rPr>
          <w:rFonts w:ascii="Times New Roman" w:eastAsia="宋体" w:hAnsi="Times New Roman" w:cs="Times New Roman"/>
          <w:kern w:val="0"/>
          <w:szCs w:val="21"/>
        </w:rPr>
        <w:t>ERL = 0.</w:t>
      </w:r>
    </w:p>
    <w:p w14:paraId="30097A39" w14:textId="77777777" w:rsidR="002A6003" w:rsidRPr="002A6003" w:rsidRDefault="002A6003" w:rsidP="002A6003">
      <w:pPr>
        <w:kinsoku w:val="0"/>
        <w:overflowPunct w:val="0"/>
        <w:autoSpaceDE w:val="0"/>
        <w:autoSpaceDN w:val="0"/>
        <w:adjustRightInd w:val="0"/>
        <w:spacing w:before="142"/>
        <w:ind w:left="1780"/>
        <w:rPr>
          <w:rFonts w:ascii="Times New Roman" w:eastAsia="宋体" w:hAnsi="Times New Roman" w:cs="宋体"/>
          <w:kern w:val="0"/>
          <w:szCs w:val="21"/>
        </w:rPr>
      </w:pPr>
      <w:r w:rsidRPr="002A6003">
        <w:rPr>
          <w:rFonts w:ascii="Times New Roman" w:eastAsia="宋体" w:hAnsi="Times New Roman" w:cs="宋体" w:hint="eastAsia"/>
          <w:kern w:val="0"/>
          <w:szCs w:val="21"/>
        </w:rPr>
        <w:t>If these conditions are encountered, the IM bit Settings allow interrupts.</w:t>
      </w:r>
    </w:p>
    <w:p w14:paraId="30097A3A" w14:textId="77777777" w:rsidR="002A6003" w:rsidRPr="002A6003" w:rsidRDefault="002A6003" w:rsidP="002A6003">
      <w:pPr>
        <w:numPr>
          <w:ilvl w:val="2"/>
          <w:numId w:val="22"/>
        </w:numPr>
        <w:tabs>
          <w:tab w:val="left" w:pos="2201"/>
        </w:tabs>
        <w:kinsoku w:val="0"/>
        <w:overflowPunct w:val="0"/>
        <w:autoSpaceDE w:val="0"/>
        <w:autoSpaceDN w:val="0"/>
        <w:adjustRightInd w:val="0"/>
        <w:spacing w:before="139"/>
        <w:ind w:left="2200"/>
        <w:jc w:val="left"/>
        <w:rPr>
          <w:rFonts w:ascii="Times New Roman" w:eastAsia="宋体" w:hAnsi="Times New Roman" w:cs="宋体"/>
          <w:spacing w:val="-3"/>
          <w:kern w:val="0"/>
          <w:szCs w:val="21"/>
        </w:rPr>
      </w:pPr>
      <w:r w:rsidRPr="002A6003">
        <w:rPr>
          <w:rFonts w:ascii="Times New Roman" w:eastAsia="宋体" w:hAnsi="Times New Roman" w:cs="宋体" w:hint="eastAsia"/>
          <w:b/>
          <w:bCs/>
          <w:kern w:val="0"/>
          <w:szCs w:val="21"/>
        </w:rPr>
        <w:t>Operation mode: the following bit fields need to be set when the processor is in normal user, kernel, and superuser mode.</w:t>
      </w:r>
    </w:p>
    <w:p w14:paraId="30097A3B" w14:textId="77777777" w:rsidR="002A6003" w:rsidRPr="002A6003" w:rsidRDefault="002A6003" w:rsidP="002A6003">
      <w:pPr>
        <w:numPr>
          <w:ilvl w:val="3"/>
          <w:numId w:val="22"/>
        </w:numPr>
        <w:tabs>
          <w:tab w:val="left" w:pos="3041"/>
        </w:tabs>
        <w:kinsoku w:val="0"/>
        <w:overflowPunct w:val="0"/>
        <w:autoSpaceDE w:val="0"/>
        <w:autoSpaceDN w:val="0"/>
        <w:adjustRightInd w:val="0"/>
        <w:spacing w:before="139"/>
        <w:ind w:hanging="517"/>
        <w:jc w:val="left"/>
        <w:rPr>
          <w:rFonts w:ascii="Times New Roman" w:eastAsia="宋体" w:hAnsi="Times New Roman" w:cs="宋体"/>
          <w:spacing w:val="-3"/>
          <w:kern w:val="0"/>
          <w:szCs w:val="21"/>
        </w:rPr>
      </w:pPr>
      <w:r w:rsidRPr="002A6003">
        <w:rPr>
          <w:rFonts w:ascii="Times New Roman" w:eastAsia="宋体" w:hAnsi="Times New Roman" w:cs="宋体" w:hint="eastAsia"/>
          <w:spacing w:val="-26"/>
          <w:kern w:val="0"/>
          <w:szCs w:val="21"/>
        </w:rPr>
        <w:t>The processor is in normal user mode when KSU = 10, EXL = 0, and ERL = 0.</w:t>
      </w:r>
      <w:r w:rsidRPr="002A6003">
        <w:rPr>
          <w:rFonts w:ascii="Times New Roman" w:eastAsia="宋体" w:hAnsi="Times New Roman" w:cs="Times New Roman"/>
          <w:kern w:val="0"/>
          <w:szCs w:val="21"/>
          <w:vertAlign w:val="subscript"/>
        </w:rPr>
        <w:t>2</w:t>
      </w:r>
    </w:p>
    <w:p w14:paraId="30097A3C" w14:textId="77777777" w:rsidR="002A6003" w:rsidRPr="002A6003" w:rsidRDefault="002A6003" w:rsidP="002A6003">
      <w:pPr>
        <w:numPr>
          <w:ilvl w:val="3"/>
          <w:numId w:val="22"/>
        </w:numPr>
        <w:tabs>
          <w:tab w:val="left" w:pos="3041"/>
        </w:tabs>
        <w:kinsoku w:val="0"/>
        <w:overflowPunct w:val="0"/>
        <w:autoSpaceDE w:val="0"/>
        <w:autoSpaceDN w:val="0"/>
        <w:adjustRightInd w:val="0"/>
        <w:spacing w:before="139"/>
        <w:ind w:hanging="517"/>
        <w:jc w:val="left"/>
        <w:rPr>
          <w:rFonts w:ascii="Times New Roman" w:eastAsia="宋体" w:hAnsi="Times New Roman" w:cs="宋体"/>
          <w:spacing w:val="-3"/>
          <w:kern w:val="0"/>
          <w:szCs w:val="21"/>
        </w:rPr>
      </w:pPr>
      <w:r w:rsidRPr="002A6003">
        <w:rPr>
          <w:rFonts w:ascii="Times New Roman" w:eastAsia="宋体" w:hAnsi="Times New Roman" w:cs="宋体" w:hint="eastAsia"/>
          <w:spacing w:val="-26"/>
          <w:kern w:val="0"/>
          <w:szCs w:val="21"/>
        </w:rPr>
        <w:t>The processor is in superuser mode when KSU = 01, EXL = 0, and ERL = 0.</w:t>
      </w:r>
      <w:r w:rsidRPr="002A6003">
        <w:rPr>
          <w:rFonts w:ascii="Times New Roman" w:eastAsia="宋体" w:hAnsi="Times New Roman" w:cs="Times New Roman"/>
          <w:kern w:val="0"/>
          <w:szCs w:val="21"/>
          <w:vertAlign w:val="subscript"/>
        </w:rPr>
        <w:t>2</w:t>
      </w:r>
    </w:p>
    <w:p w14:paraId="30097A3D" w14:textId="77777777" w:rsidR="002A6003" w:rsidRPr="002A6003" w:rsidRDefault="002A6003" w:rsidP="002A6003">
      <w:pPr>
        <w:numPr>
          <w:ilvl w:val="3"/>
          <w:numId w:val="22"/>
        </w:numPr>
        <w:tabs>
          <w:tab w:val="left" w:pos="3041"/>
        </w:tabs>
        <w:kinsoku w:val="0"/>
        <w:overflowPunct w:val="0"/>
        <w:autoSpaceDE w:val="0"/>
        <w:autoSpaceDN w:val="0"/>
        <w:adjustRightInd w:val="0"/>
        <w:spacing w:before="138"/>
        <w:ind w:hanging="517"/>
        <w:jc w:val="left"/>
        <w:rPr>
          <w:rFonts w:ascii="Times New Roman" w:eastAsia="宋体" w:hAnsi="Times New Roman" w:cs="宋体"/>
          <w:spacing w:val="-3"/>
          <w:kern w:val="0"/>
          <w:szCs w:val="21"/>
        </w:rPr>
      </w:pPr>
      <w:r w:rsidRPr="002A6003">
        <w:rPr>
          <w:rFonts w:ascii="Times New Roman" w:eastAsia="宋体" w:hAnsi="Times New Roman" w:cs="宋体" w:hint="eastAsia"/>
          <w:spacing w:val="-27"/>
          <w:kern w:val="0"/>
          <w:szCs w:val="21"/>
        </w:rPr>
        <w:t>The processor is in kernel mode when KSU = 00, or EXL = 1, or ERL = 1.</w:t>
      </w:r>
      <w:r w:rsidRPr="002A6003">
        <w:rPr>
          <w:rFonts w:ascii="Times New Roman" w:eastAsia="宋体" w:hAnsi="Times New Roman" w:cs="Times New Roman"/>
          <w:kern w:val="0"/>
          <w:szCs w:val="21"/>
          <w:vertAlign w:val="subscript"/>
        </w:rPr>
        <w:t>2</w:t>
      </w:r>
    </w:p>
    <w:p w14:paraId="30097A3E" w14:textId="77777777" w:rsidR="002A6003" w:rsidRPr="002A6003" w:rsidRDefault="002A6003" w:rsidP="002A6003">
      <w:pPr>
        <w:numPr>
          <w:ilvl w:val="2"/>
          <w:numId w:val="22"/>
        </w:numPr>
        <w:tabs>
          <w:tab w:val="left" w:pos="2201"/>
        </w:tabs>
        <w:kinsoku w:val="0"/>
        <w:overflowPunct w:val="0"/>
        <w:autoSpaceDE w:val="0"/>
        <w:autoSpaceDN w:val="0"/>
        <w:adjustRightInd w:val="0"/>
        <w:spacing w:before="142"/>
        <w:ind w:left="2200"/>
        <w:jc w:val="left"/>
        <w:rPr>
          <w:rFonts w:ascii="Times New Roman" w:eastAsia="宋体" w:hAnsi="Times New Roman" w:cs="宋体"/>
          <w:spacing w:val="-3"/>
          <w:kern w:val="0"/>
          <w:szCs w:val="21"/>
        </w:rPr>
      </w:pPr>
      <w:r w:rsidRPr="002A6003">
        <w:rPr>
          <w:rFonts w:ascii="Times New Roman" w:eastAsia="宋体" w:hAnsi="Times New Roman" w:cs="宋体" w:hint="eastAsia"/>
          <w:b/>
          <w:bCs/>
          <w:spacing w:val="-1"/>
          <w:kern w:val="0"/>
          <w:szCs w:val="21"/>
        </w:rPr>
        <w:t>Kernel address space access: the kernel address space is accessible when the processor is in kernel mode.</w:t>
      </w:r>
    </w:p>
    <w:p w14:paraId="30097A3F" w14:textId="77777777" w:rsidR="002A6003" w:rsidRPr="002A6003" w:rsidRDefault="002A6003" w:rsidP="002A6003">
      <w:pPr>
        <w:numPr>
          <w:ilvl w:val="2"/>
          <w:numId w:val="22"/>
        </w:numPr>
        <w:tabs>
          <w:tab w:val="left" w:pos="2201"/>
        </w:tabs>
        <w:kinsoku w:val="0"/>
        <w:overflowPunct w:val="0"/>
        <w:autoSpaceDE w:val="0"/>
        <w:autoSpaceDN w:val="0"/>
        <w:adjustRightInd w:val="0"/>
        <w:spacing w:before="139" w:line="364" w:lineRule="auto"/>
        <w:ind w:left="1843" w:right="1354"/>
        <w:jc w:val="left"/>
        <w:rPr>
          <w:rFonts w:ascii="Times New Roman" w:eastAsia="宋体" w:hAnsi="Times New Roman" w:cs="宋体"/>
          <w:spacing w:val="-5"/>
          <w:kern w:val="0"/>
          <w:szCs w:val="21"/>
        </w:rPr>
      </w:pPr>
      <w:r w:rsidRPr="002A6003">
        <w:rPr>
          <w:rFonts w:ascii="Times New Roman" w:eastAsia="宋体" w:hAnsi="Times New Roman" w:cs="宋体" w:hint="eastAsia"/>
          <w:b/>
          <w:bCs/>
          <w:spacing w:val="-4"/>
          <w:kern w:val="0"/>
          <w:szCs w:val="21"/>
        </w:rPr>
        <w:t>Superuser address space access: when the processor is in kernel or superuser mode, the superuser address space can be accessed.</w:t>
      </w:r>
    </w:p>
    <w:p w14:paraId="30097A40" w14:textId="77777777" w:rsidR="002A6003" w:rsidRPr="002A6003" w:rsidRDefault="002A6003" w:rsidP="002A6003">
      <w:pPr>
        <w:numPr>
          <w:ilvl w:val="2"/>
          <w:numId w:val="22"/>
        </w:numPr>
        <w:tabs>
          <w:tab w:val="left" w:pos="2201"/>
        </w:tabs>
        <w:kinsoku w:val="0"/>
        <w:overflowPunct w:val="0"/>
        <w:autoSpaceDE w:val="0"/>
        <w:autoSpaceDN w:val="0"/>
        <w:adjustRightInd w:val="0"/>
        <w:spacing w:line="267" w:lineRule="exact"/>
        <w:ind w:left="2200"/>
        <w:jc w:val="left"/>
        <w:rPr>
          <w:rFonts w:ascii="Times New Roman" w:eastAsia="宋体" w:hAnsi="Times New Roman" w:cs="宋体"/>
          <w:spacing w:val="-3"/>
          <w:kern w:val="0"/>
          <w:szCs w:val="21"/>
        </w:rPr>
      </w:pPr>
      <w:r w:rsidRPr="002A6003">
        <w:rPr>
          <w:rFonts w:ascii="Times New Roman" w:eastAsia="宋体" w:hAnsi="Times New Roman" w:cs="宋体" w:hint="eastAsia"/>
          <w:b/>
          <w:bCs/>
          <w:kern w:val="0"/>
          <w:szCs w:val="21"/>
        </w:rPr>
        <w:t>User address space access: the processor can access the user address space in all three modes of operation.</w:t>
      </w:r>
    </w:p>
    <w:p w14:paraId="30097A41" w14:textId="77777777" w:rsidR="002A6003" w:rsidRPr="002A6003" w:rsidRDefault="002A6003" w:rsidP="002A6003">
      <w:pPr>
        <w:kinsoku w:val="0"/>
        <w:overflowPunct w:val="0"/>
        <w:autoSpaceDE w:val="0"/>
        <w:autoSpaceDN w:val="0"/>
        <w:adjustRightInd w:val="0"/>
        <w:spacing w:before="160"/>
        <w:ind w:left="1843"/>
        <w:rPr>
          <w:rFonts w:ascii="Times New Roman" w:eastAsia="宋体" w:hAnsi="Times New Roman" w:cs="宋体"/>
          <w:b/>
          <w:bCs/>
          <w:kern w:val="0"/>
          <w:szCs w:val="21"/>
        </w:rPr>
      </w:pPr>
      <w:r w:rsidRPr="002A6003">
        <w:rPr>
          <w:rFonts w:ascii="Times New Roman" w:eastAsia="宋体" w:hAnsi="Times New Roman" w:cs="Times New Roman"/>
          <w:b/>
          <w:bCs/>
          <w:kern w:val="0"/>
          <w:szCs w:val="21"/>
        </w:rPr>
        <w:t xml:space="preserve">Status register reset </w:t>
      </w:r>
    </w:p>
    <w:p w14:paraId="30097A42"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b/>
          <w:bCs/>
          <w:kern w:val="0"/>
          <w:sz w:val="20"/>
          <w:szCs w:val="20"/>
        </w:rPr>
      </w:pPr>
    </w:p>
    <w:p w14:paraId="30097A43" w14:textId="77777777" w:rsidR="002A6003" w:rsidRPr="002A6003" w:rsidRDefault="002A6003" w:rsidP="002A6003">
      <w:pPr>
        <w:kinsoku w:val="0"/>
        <w:overflowPunct w:val="0"/>
        <w:autoSpaceDE w:val="0"/>
        <w:autoSpaceDN w:val="0"/>
        <w:adjustRightInd w:val="0"/>
        <w:ind w:left="1780"/>
        <w:rPr>
          <w:rFonts w:ascii="Times New Roman" w:eastAsia="宋体" w:hAnsi="Times New Roman" w:cs="宋体"/>
          <w:kern w:val="0"/>
          <w:szCs w:val="21"/>
        </w:rPr>
      </w:pPr>
      <w:r w:rsidRPr="002A6003">
        <w:rPr>
          <w:rFonts w:ascii="Times New Roman" w:eastAsia="宋体" w:hAnsi="Times New Roman" w:cs="宋体" w:hint="eastAsia"/>
          <w:kern w:val="0"/>
          <w:szCs w:val="21"/>
        </w:rPr>
        <w:t>When reset, the value of the Status register is 0x30c000e4.</w:t>
      </w:r>
    </w:p>
    <w:p w14:paraId="30097A4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A4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A46"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190"/>
        <w:ind w:left="1968" w:hanging="608"/>
        <w:jc w:val="left"/>
        <w:outlineLvl w:val="2"/>
        <w:rPr>
          <w:rFonts w:ascii="Times New Roman" w:eastAsia="宋体" w:hAnsi="Times New Roman" w:cs="黑体"/>
          <w:kern w:val="0"/>
          <w:sz w:val="32"/>
          <w:szCs w:val="32"/>
        </w:rPr>
      </w:pPr>
      <w:bookmarkStart w:id="138" w:name="3.13_IntCtl寄存器_(12，1)"/>
      <w:bookmarkStart w:id="139" w:name="_bookmark240"/>
      <w:bookmarkStart w:id="140" w:name="_Toc41148013"/>
      <w:bookmarkStart w:id="141" w:name="_Toc41294544"/>
      <w:bookmarkEnd w:id="138"/>
      <w:bookmarkEnd w:id="139"/>
      <w:proofErr w:type="spellStart"/>
      <w:r w:rsidRPr="002A6003">
        <w:rPr>
          <w:rFonts w:ascii="Times New Roman" w:eastAsia="宋体" w:hAnsi="Times New Roman" w:cs="黑体"/>
          <w:kern w:val="0"/>
          <w:sz w:val="32"/>
          <w:szCs w:val="32"/>
        </w:rPr>
        <w:t>IntCtl</w:t>
      </w:r>
      <w:proofErr w:type="spellEnd"/>
      <w:r w:rsidRPr="002A6003">
        <w:rPr>
          <w:rFonts w:ascii="Times New Roman" w:eastAsia="宋体" w:hAnsi="Times New Roman" w:cs="黑体"/>
          <w:kern w:val="0"/>
          <w:sz w:val="32"/>
          <w:szCs w:val="32"/>
        </w:rPr>
        <w:t xml:space="preserve"> register (12,1)</w:t>
      </w:r>
      <w:bookmarkEnd w:id="140"/>
      <w:bookmarkEnd w:id="141"/>
    </w:p>
    <w:p w14:paraId="30097A4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IntCtl</w:t>
      </w:r>
      <w:proofErr w:type="spellEnd"/>
      <w:r w:rsidRPr="002A6003">
        <w:rPr>
          <w:rFonts w:ascii="Times New Roman" w:eastAsia="宋体" w:hAnsi="Times New Roman" w:cs="宋体"/>
          <w:spacing w:val="5"/>
          <w:kern w:val="0"/>
          <w:szCs w:val="21"/>
        </w:rPr>
        <w:t xml:space="preserve"> register is a read-write 32-bit register. </w:t>
      </w:r>
      <w:r w:rsidRPr="002A6003">
        <w:rPr>
          <w:rFonts w:ascii="Times New Roman" w:eastAsia="宋体" w:hAnsi="Times New Roman" w:cs="宋体" w:hint="eastAsia"/>
          <w:spacing w:val="5"/>
          <w:kern w:val="0"/>
          <w:szCs w:val="21"/>
        </w:rPr>
        <w:t xml:space="preserve">It manages the interruption of expansion in the Release2 </w:t>
      </w:r>
      <w:proofErr w:type="spellStart"/>
      <w:proofErr w:type="gramStart"/>
      <w:r w:rsidRPr="002A6003">
        <w:rPr>
          <w:rFonts w:ascii="Times New Roman" w:eastAsia="宋体" w:hAnsi="Times New Roman" w:cs="宋体" w:hint="eastAsia"/>
          <w:spacing w:val="5"/>
          <w:kern w:val="0"/>
          <w:szCs w:val="21"/>
        </w:rPr>
        <w:t>system.Loongson</w:t>
      </w:r>
      <w:proofErr w:type="spellEnd"/>
      <w:proofErr w:type="gramEnd"/>
      <w:r w:rsidRPr="002A6003">
        <w:rPr>
          <w:rFonts w:ascii="Times New Roman" w:eastAsia="宋体" w:hAnsi="Times New Roman" w:cs="宋体" w:hint="eastAsia"/>
          <w:spacing w:val="5"/>
          <w:kern w:val="0"/>
          <w:szCs w:val="21"/>
        </w:rPr>
        <w:t xml:space="preserve"> 3 implements vector </w:t>
      </w:r>
      <w:proofErr w:type="spellStart"/>
      <w:r w:rsidRPr="002A6003">
        <w:rPr>
          <w:rFonts w:ascii="Times New Roman" w:eastAsia="宋体" w:hAnsi="Times New Roman" w:cs="宋体" w:hint="eastAsia"/>
          <w:spacing w:val="5"/>
          <w:kern w:val="0"/>
          <w:szCs w:val="21"/>
        </w:rPr>
        <w:t>interrupts.The</w:t>
      </w:r>
      <w:proofErr w:type="spellEnd"/>
      <w:r w:rsidRPr="002A6003">
        <w:rPr>
          <w:rFonts w:ascii="Times New Roman" w:eastAsia="宋体" w:hAnsi="Times New Roman" w:cs="宋体" w:hint="eastAsia"/>
          <w:spacing w:val="5"/>
          <w:kern w:val="0"/>
          <w:szCs w:val="21"/>
        </w:rPr>
        <w:t xml:space="preserve"> VS field of </w:t>
      </w:r>
      <w:proofErr w:type="spellStart"/>
      <w:r w:rsidRPr="002A6003">
        <w:rPr>
          <w:rFonts w:ascii="Times New Roman" w:eastAsia="宋体" w:hAnsi="Times New Roman" w:cs="宋体" w:hint="eastAsia"/>
          <w:spacing w:val="5"/>
          <w:kern w:val="0"/>
          <w:szCs w:val="21"/>
        </w:rPr>
        <w:t>IntCtl</w:t>
      </w:r>
      <w:proofErr w:type="spellEnd"/>
      <w:r w:rsidRPr="002A6003">
        <w:rPr>
          <w:rFonts w:ascii="Times New Roman" w:eastAsia="宋体" w:hAnsi="Times New Roman" w:cs="宋体" w:hint="eastAsia"/>
          <w:spacing w:val="5"/>
          <w:kern w:val="0"/>
          <w:szCs w:val="21"/>
        </w:rPr>
        <w:t xml:space="preserve"> register is used to represent the vector space between interrupt vectors.</w:t>
      </w:r>
      <w:r w:rsidRPr="002A6003">
        <w:rPr>
          <w:rFonts w:ascii="Times New Roman" w:eastAsia="宋体" w:hAnsi="Times New Roman" w:cs="宋体"/>
          <w:spacing w:val="5"/>
          <w:kern w:val="0"/>
          <w:szCs w:val="21"/>
        </w:rPr>
        <w:t xml:space="preserve"> 1 field not writable, read </w:t>
      </w:r>
      <w:proofErr w:type="gramStart"/>
      <w:r w:rsidRPr="002A6003">
        <w:rPr>
          <w:rFonts w:ascii="Times New Roman" w:eastAsia="宋体" w:hAnsi="Times New Roman" w:cs="宋体"/>
          <w:spacing w:val="5"/>
          <w:kern w:val="0"/>
          <w:szCs w:val="21"/>
        </w:rPr>
        <w:t>1;  The</w:t>
      </w:r>
      <w:proofErr w:type="gramEnd"/>
      <w:r w:rsidRPr="002A6003">
        <w:rPr>
          <w:rFonts w:ascii="Times New Roman" w:eastAsia="宋体" w:hAnsi="Times New Roman" w:cs="宋体"/>
          <w:spacing w:val="5"/>
          <w:kern w:val="0"/>
          <w:szCs w:val="21"/>
        </w:rPr>
        <w:t xml:space="preserve"> 0 field is reserved and must be written to and returned to 0 on read. </w:t>
      </w:r>
      <w:r w:rsidRPr="002A6003">
        <w:rPr>
          <w:rFonts w:ascii="Times New Roman" w:eastAsia="宋体" w:hAnsi="Times New Roman" w:cs="宋体" w:hint="eastAsia"/>
          <w:spacing w:val="5"/>
          <w:kern w:val="0"/>
          <w:szCs w:val="21"/>
        </w:rPr>
        <w:t>Of these, 31:26 represent clock interrupts and Performance Counter interrupts sharing HW5.</w:t>
      </w:r>
    </w:p>
    <w:p w14:paraId="30097A48"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241" w:history="1">
        <w:r w:rsidR="002A6003" w:rsidRPr="002A6003">
          <w:rPr>
            <w:rFonts w:ascii="Times New Roman" w:eastAsia="宋体" w:hAnsi="Times New Roman" w:cs="宋体" w:hint="eastAsia"/>
            <w:spacing w:val="5"/>
            <w:kern w:val="0"/>
            <w:szCs w:val="21"/>
          </w:rPr>
          <w:t>Figure 3-15 shows the format of the IntCtl register, and table 3-12 describes the correspondence between the VS field and the vector space.</w:t>
        </w:r>
      </w:hyperlink>
      <w:hyperlink w:anchor="bookmark242" w:history="1"/>
    </w:p>
    <w:p w14:paraId="30097A4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r w:rsidRPr="002A6003">
        <w:rPr>
          <w:rFonts w:ascii="Times New Roman" w:eastAsia="宋体" w:hAnsi="Times New Roman" w:cs="宋体"/>
          <w:noProof/>
          <w:spacing w:val="5"/>
          <w:kern w:val="0"/>
          <w:szCs w:val="21"/>
        </w:rPr>
        <mc:AlternateContent>
          <mc:Choice Requires="wpg">
            <w:drawing>
              <wp:anchor distT="0" distB="0" distL="114300" distR="114300" simplePos="0" relativeHeight="251698176" behindDoc="1" locked="0" layoutInCell="0" allowOverlap="1" wp14:anchorId="30098F12" wp14:editId="30098F13">
                <wp:simplePos x="0" y="0"/>
                <wp:positionH relativeFrom="page">
                  <wp:posOffset>1035685</wp:posOffset>
                </wp:positionH>
                <wp:positionV relativeFrom="paragraph">
                  <wp:posOffset>8890</wp:posOffset>
                </wp:positionV>
                <wp:extent cx="5721350" cy="1108075"/>
                <wp:effectExtent l="0" t="0" r="0" b="0"/>
                <wp:wrapNone/>
                <wp:docPr id="753" name="Group 1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1350" cy="1108075"/>
                          <a:chOff x="1536" y="406"/>
                          <a:chExt cx="9010" cy="1745"/>
                        </a:xfrm>
                      </wpg:grpSpPr>
                      <wps:wsp>
                        <wps:cNvPr id="754" name="Freeform 1807"/>
                        <wps:cNvSpPr>
                          <a:spLocks/>
                        </wps:cNvSpPr>
                        <wps:spPr bwMode="auto">
                          <a:xfrm>
                            <a:off x="1536" y="406"/>
                            <a:ext cx="20" cy="2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1808"/>
                        <wps:cNvSpPr>
                          <a:spLocks/>
                        </wps:cNvSpPr>
                        <wps:spPr bwMode="auto">
                          <a:xfrm>
                            <a:off x="1545" y="411"/>
                            <a:ext cx="8991" cy="20"/>
                          </a:xfrm>
                          <a:custGeom>
                            <a:avLst/>
                            <a:gdLst>
                              <a:gd name="T0" fmla="*/ 0 w 8991"/>
                              <a:gd name="T1" fmla="*/ 0 h 20"/>
                              <a:gd name="T2" fmla="*/ 8990 w 8991"/>
                              <a:gd name="T3" fmla="*/ 0 h 20"/>
                            </a:gdLst>
                            <a:ahLst/>
                            <a:cxnLst>
                              <a:cxn ang="0">
                                <a:pos x="T0" y="T1"/>
                              </a:cxn>
                              <a:cxn ang="0">
                                <a:pos x="T2" y="T3"/>
                              </a:cxn>
                            </a:cxnLst>
                            <a:rect l="0" t="0" r="r" b="b"/>
                            <a:pathLst>
                              <a:path w="8991" h="20">
                                <a:moveTo>
                                  <a:pt x="0" y="0"/>
                                </a:moveTo>
                                <a:lnTo>
                                  <a:pt x="8990"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1809"/>
                        <wps:cNvSpPr>
                          <a:spLocks/>
                        </wps:cNvSpPr>
                        <wps:spPr bwMode="auto">
                          <a:xfrm>
                            <a:off x="10536" y="406"/>
                            <a:ext cx="20" cy="2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57" name="Group 1810"/>
                        <wpg:cNvGrpSpPr>
                          <a:grpSpLocks/>
                        </wpg:cNvGrpSpPr>
                        <wpg:grpSpPr bwMode="auto">
                          <a:xfrm>
                            <a:off x="1540" y="415"/>
                            <a:ext cx="9000" cy="1736"/>
                            <a:chOff x="1540" y="415"/>
                            <a:chExt cx="9000" cy="1736"/>
                          </a:xfrm>
                        </wpg:grpSpPr>
                        <wps:wsp>
                          <wps:cNvPr id="758" name="Freeform 1811"/>
                          <wps:cNvSpPr>
                            <a:spLocks/>
                          </wps:cNvSpPr>
                          <wps:spPr bwMode="auto">
                            <a:xfrm>
                              <a:off x="1540" y="415"/>
                              <a:ext cx="9000" cy="1736"/>
                            </a:xfrm>
                            <a:custGeom>
                              <a:avLst/>
                              <a:gdLst>
                                <a:gd name="T0" fmla="*/ 0 w 9000"/>
                                <a:gd name="T1" fmla="*/ 0 h 1736"/>
                                <a:gd name="T2" fmla="*/ 0 w 9000"/>
                                <a:gd name="T3" fmla="*/ 1735 h 1736"/>
                              </a:gdLst>
                              <a:ahLst/>
                              <a:cxnLst>
                                <a:cxn ang="0">
                                  <a:pos x="T0" y="T1"/>
                                </a:cxn>
                                <a:cxn ang="0">
                                  <a:pos x="T2" y="T3"/>
                                </a:cxn>
                              </a:cxnLst>
                              <a:rect l="0" t="0" r="r" b="b"/>
                              <a:pathLst>
                                <a:path w="9000" h="1736">
                                  <a:moveTo>
                                    <a:pt x="0" y="0"/>
                                  </a:moveTo>
                                  <a:lnTo>
                                    <a:pt x="0" y="1735"/>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Freeform 1812"/>
                          <wps:cNvSpPr>
                            <a:spLocks/>
                          </wps:cNvSpPr>
                          <wps:spPr bwMode="auto">
                            <a:xfrm>
                              <a:off x="1540" y="415"/>
                              <a:ext cx="9000" cy="1736"/>
                            </a:xfrm>
                            <a:custGeom>
                              <a:avLst/>
                              <a:gdLst>
                                <a:gd name="T0" fmla="*/ 4 w 9000"/>
                                <a:gd name="T1" fmla="*/ 1730 h 1736"/>
                                <a:gd name="T2" fmla="*/ 8995 w 9000"/>
                                <a:gd name="T3" fmla="*/ 1730 h 1736"/>
                              </a:gdLst>
                              <a:ahLst/>
                              <a:cxnLst>
                                <a:cxn ang="0">
                                  <a:pos x="T0" y="T1"/>
                                </a:cxn>
                                <a:cxn ang="0">
                                  <a:pos x="T2" y="T3"/>
                                </a:cxn>
                              </a:cxnLst>
                              <a:rect l="0" t="0" r="r" b="b"/>
                              <a:pathLst>
                                <a:path w="9000" h="1736">
                                  <a:moveTo>
                                    <a:pt x="4" y="1730"/>
                                  </a:moveTo>
                                  <a:lnTo>
                                    <a:pt x="8995" y="173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1813"/>
                          <wps:cNvSpPr>
                            <a:spLocks/>
                          </wps:cNvSpPr>
                          <wps:spPr bwMode="auto">
                            <a:xfrm>
                              <a:off x="1540" y="415"/>
                              <a:ext cx="9000" cy="1736"/>
                            </a:xfrm>
                            <a:custGeom>
                              <a:avLst/>
                              <a:gdLst>
                                <a:gd name="T0" fmla="*/ 8999 w 9000"/>
                                <a:gd name="T1" fmla="*/ 0 h 1736"/>
                                <a:gd name="T2" fmla="*/ 8999 w 9000"/>
                                <a:gd name="T3" fmla="*/ 1735 h 1736"/>
                              </a:gdLst>
                              <a:ahLst/>
                              <a:cxnLst>
                                <a:cxn ang="0">
                                  <a:pos x="T0" y="T1"/>
                                </a:cxn>
                                <a:cxn ang="0">
                                  <a:pos x="T2" y="T3"/>
                                </a:cxn>
                              </a:cxnLst>
                              <a:rect l="0" t="0" r="r" b="b"/>
                              <a:pathLst>
                                <a:path w="9000" h="1736">
                                  <a:moveTo>
                                    <a:pt x="8999" y="0"/>
                                  </a:moveTo>
                                  <a:lnTo>
                                    <a:pt x="8999" y="1735"/>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61" name="Text Box 1814"/>
                        <wps:cNvSpPr txBox="1">
                          <a:spLocks noChangeArrowheads="1"/>
                        </wps:cNvSpPr>
                        <wps:spPr bwMode="auto">
                          <a:xfrm>
                            <a:off x="1980" y="780"/>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4A"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31</w:t>
                              </w:r>
                            </w:p>
                          </w:txbxContent>
                        </wps:txbx>
                        <wps:bodyPr rot="0" vert="horz" wrap="square" lIns="0" tIns="0" rIns="0" bIns="0" anchor="t" anchorCtr="0" upright="1">
                          <a:noAutofit/>
                        </wps:bodyPr>
                      </wps:wsp>
                      <wps:wsp>
                        <wps:cNvPr id="762" name="Text Box 1815"/>
                        <wps:cNvSpPr txBox="1">
                          <a:spLocks noChangeArrowheads="1"/>
                        </wps:cNvSpPr>
                        <wps:spPr bwMode="auto">
                          <a:xfrm>
                            <a:off x="3137" y="780"/>
                            <a:ext cx="71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4B" w14:textId="77777777" w:rsidR="00352539" w:rsidRDefault="00352539" w:rsidP="002A6003">
                              <w:pPr>
                                <w:pStyle w:val="a3"/>
                                <w:tabs>
                                  <w:tab w:val="left" w:pos="479"/>
                                </w:tabs>
                                <w:kinsoku w:val="0"/>
                                <w:overflowPunct w:val="0"/>
                                <w:spacing w:line="234" w:lineRule="exact"/>
                                <w:rPr>
                                  <w:rFonts w:ascii="Times New Roman" w:eastAsiaTheme="minorEastAsia" w:cs="Times New Roman"/>
                                </w:rPr>
                              </w:pPr>
                              <w:r>
                                <w:rPr>
                                  <w:rFonts w:ascii="Times New Roman" w:eastAsiaTheme="minorEastAsia" w:cs="Times New Roman"/>
                                </w:rPr>
                                <w:t>26</w:t>
                              </w:r>
                              <w:r>
                                <w:rPr>
                                  <w:rFonts w:ascii="Times New Roman" w:eastAsiaTheme="minorEastAsia" w:cs="Times New Roman"/>
                                </w:rPr>
                                <w:tab/>
                                <w:t>25</w:t>
                              </w:r>
                            </w:p>
                          </w:txbxContent>
                        </wps:txbx>
                        <wps:bodyPr rot="0" vert="horz" wrap="square" lIns="0" tIns="0" rIns="0" bIns="0" anchor="t" anchorCtr="0" upright="1">
                          <a:noAutofit/>
                        </wps:bodyPr>
                      </wps:wsp>
                      <wps:wsp>
                        <wps:cNvPr id="763" name="Text Box 1816"/>
                        <wps:cNvSpPr txBox="1">
                          <a:spLocks noChangeArrowheads="1"/>
                        </wps:cNvSpPr>
                        <wps:spPr bwMode="auto">
                          <a:xfrm>
                            <a:off x="4670" y="780"/>
                            <a:ext cx="18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4C" w14:textId="77777777" w:rsidR="00352539" w:rsidRDefault="00352539" w:rsidP="002A6003">
                              <w:pPr>
                                <w:pStyle w:val="a3"/>
                                <w:kinsoku w:val="0"/>
                                <w:overflowPunct w:val="0"/>
                                <w:spacing w:line="234" w:lineRule="exact"/>
                                <w:rPr>
                                  <w:rFonts w:ascii="Times New Roman" w:eastAsiaTheme="minorEastAsia" w:cs="Times New Roman"/>
                                  <w:w w:val="156"/>
                                </w:rPr>
                              </w:pPr>
                              <w:r>
                                <w:rPr>
                                  <w:rFonts w:ascii="Times New Roman" w:eastAsiaTheme="minorEastAsia" w:cs="Times New Roman"/>
                                  <w:w w:val="156"/>
                                </w:rPr>
                                <w:t>7</w:t>
                              </w:r>
                            </w:p>
                          </w:txbxContent>
                        </wps:txbx>
                        <wps:bodyPr rot="0" vert="horz" wrap="square" lIns="0" tIns="0" rIns="0" bIns="0" anchor="t" anchorCtr="0" upright="1">
                          <a:noAutofit/>
                        </wps:bodyPr>
                      </wps:wsp>
                      <wps:wsp>
                        <wps:cNvPr id="764" name="Text Box 1817"/>
                        <wps:cNvSpPr txBox="1">
                          <a:spLocks noChangeArrowheads="1"/>
                        </wps:cNvSpPr>
                        <wps:spPr bwMode="auto">
                          <a:xfrm>
                            <a:off x="7142" y="780"/>
                            <a:ext cx="560"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4D" w14:textId="77777777" w:rsidR="00352539" w:rsidRDefault="00352539" w:rsidP="002A6003">
                              <w:pPr>
                                <w:pStyle w:val="a3"/>
                                <w:tabs>
                                  <w:tab w:val="left" w:pos="434"/>
                                </w:tabs>
                                <w:kinsoku w:val="0"/>
                                <w:overflowPunct w:val="0"/>
                                <w:spacing w:line="234" w:lineRule="exact"/>
                                <w:rPr>
                                  <w:rFonts w:ascii="Times New Roman" w:eastAsiaTheme="minorEastAsia" w:cs="Times New Roman"/>
                                </w:rPr>
                              </w:pPr>
                              <w:r>
                                <w:rPr>
                                  <w:rFonts w:ascii="Times New Roman" w:eastAsiaTheme="minorEastAsia" w:cs="Times New Roman"/>
                                </w:rPr>
                                <w:t>10</w:t>
                              </w:r>
                              <w:r>
                                <w:rPr>
                                  <w:rFonts w:ascii="Times New Roman" w:eastAsiaTheme="minorEastAsia" w:cs="Times New Roman"/>
                                </w:rPr>
                                <w:tab/>
                                <w:t>9</w:t>
                              </w:r>
                            </w:p>
                          </w:txbxContent>
                        </wps:txbx>
                        <wps:bodyPr rot="0" vert="horz" wrap="square" lIns="0" tIns="0" rIns="0" bIns="0" anchor="t" anchorCtr="0" upright="1">
                          <a:noAutofit/>
                        </wps:bodyPr>
                      </wps:wsp>
                      <wps:wsp>
                        <wps:cNvPr id="765" name="Text Box 1818"/>
                        <wps:cNvSpPr txBox="1">
                          <a:spLocks noChangeArrowheads="1"/>
                        </wps:cNvSpPr>
                        <wps:spPr bwMode="auto">
                          <a:xfrm>
                            <a:off x="8628" y="780"/>
                            <a:ext cx="51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4E" w14:textId="77777777" w:rsidR="00352539" w:rsidRDefault="00352539" w:rsidP="002A6003">
                              <w:pPr>
                                <w:pStyle w:val="a3"/>
                                <w:tabs>
                                  <w:tab w:val="left" w:pos="388"/>
                                </w:tabs>
                                <w:kinsoku w:val="0"/>
                                <w:overflowPunct w:val="0"/>
                                <w:spacing w:line="234" w:lineRule="exact"/>
                                <w:rPr>
                                  <w:rFonts w:ascii="Times New Roman" w:eastAsiaTheme="minorEastAsia" w:cs="Times New Roman"/>
                                </w:rPr>
                              </w:pPr>
                              <w:r>
                                <w:rPr>
                                  <w:rFonts w:ascii="Times New Roman" w:eastAsiaTheme="minorEastAsia" w:cs="Times New Roman"/>
                                </w:rPr>
                                <w:t>5</w:t>
                              </w:r>
                              <w:r>
                                <w:rPr>
                                  <w:rFonts w:ascii="Times New Roman" w:eastAsiaTheme="minorEastAsia" w:cs="Times New Roman"/>
                                </w:rPr>
                                <w:tab/>
                                <w:t>4</w:t>
                              </w:r>
                            </w:p>
                          </w:txbxContent>
                        </wps:txbx>
                        <wps:bodyPr rot="0" vert="horz" wrap="square" lIns="0" tIns="0" rIns="0" bIns="0" anchor="t" anchorCtr="0" upright="1">
                          <a:noAutofit/>
                        </wps:bodyPr>
                      </wps:wsp>
                      <wps:wsp>
                        <wps:cNvPr id="766" name="Text Box 1819"/>
                        <wps:cNvSpPr txBox="1">
                          <a:spLocks noChangeArrowheads="1"/>
                        </wps:cNvSpPr>
                        <wps:spPr bwMode="auto">
                          <a:xfrm>
                            <a:off x="9965" y="78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4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wps:txbx>
                        <wps:bodyPr rot="0" vert="horz" wrap="square" lIns="0" tIns="0" rIns="0" bIns="0" anchor="t" anchorCtr="0" upright="1">
                          <a:noAutofit/>
                        </wps:bodyPr>
                      </wps:wsp>
                      <wps:wsp>
                        <wps:cNvPr id="767" name="Text Box 1820"/>
                        <wps:cNvSpPr txBox="1">
                          <a:spLocks noChangeArrowheads="1"/>
                        </wps:cNvSpPr>
                        <wps:spPr bwMode="auto">
                          <a:xfrm>
                            <a:off x="2638" y="1564"/>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5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w:t>
                              </w:r>
                            </w:p>
                          </w:txbxContent>
                        </wps:txbx>
                        <wps:bodyPr rot="0" vert="horz" wrap="square" lIns="0" tIns="0" rIns="0" bIns="0" anchor="t" anchorCtr="0" upright="1">
                          <a:noAutofit/>
                        </wps:bodyPr>
                      </wps:wsp>
                      <wps:wsp>
                        <wps:cNvPr id="768" name="Text Box 1821"/>
                        <wps:cNvSpPr txBox="1">
                          <a:spLocks noChangeArrowheads="1"/>
                        </wps:cNvSpPr>
                        <wps:spPr bwMode="auto">
                          <a:xfrm>
                            <a:off x="5383" y="1564"/>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5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16</w:t>
                              </w:r>
                            </w:p>
                          </w:txbxContent>
                        </wps:txbx>
                        <wps:bodyPr rot="0" vert="horz" wrap="square" lIns="0" tIns="0" rIns="0" bIns="0" anchor="t" anchorCtr="0" upright="1">
                          <a:noAutofit/>
                        </wps:bodyPr>
                      </wps:wsp>
                      <wps:wsp>
                        <wps:cNvPr id="769" name="Text Box 1822"/>
                        <wps:cNvSpPr txBox="1">
                          <a:spLocks noChangeArrowheads="1"/>
                        </wps:cNvSpPr>
                        <wps:spPr bwMode="auto">
                          <a:xfrm>
                            <a:off x="8136" y="1564"/>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5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w:t>
                              </w:r>
                            </w:p>
                          </w:txbxContent>
                        </wps:txbx>
                        <wps:bodyPr rot="0" vert="horz" wrap="square" lIns="0" tIns="0" rIns="0" bIns="0" anchor="t" anchorCtr="0" upright="1">
                          <a:noAutofit/>
                        </wps:bodyPr>
                      </wps:wsp>
                      <wps:wsp>
                        <wps:cNvPr id="770" name="Text Box 1823"/>
                        <wps:cNvSpPr txBox="1">
                          <a:spLocks noChangeArrowheads="1"/>
                        </wps:cNvSpPr>
                        <wps:spPr bwMode="auto">
                          <a:xfrm>
                            <a:off x="9506" y="1564"/>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53"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12" id="Group 1806" o:spid="_x0000_s1429" style="position:absolute;margin-left:81.55pt;margin-top:.7pt;width:450.5pt;height:87.25pt;z-index:-251618304;mso-position-horizontal-relative:page" coordorigin="1536,406" coordsize="9010,1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" o:allowincell="f">
                <v:shape id="Freeform 1807" o:spid="_x0000_s1430" style="position:absolute;left:1536;top:40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" path="m9,l,,,9r9,l9,e" fillcolor="black" stroked="f">
                  <v:path arrowok="t" o:connecttype="custom" o:connectlocs="9,0;0,0;0,9;9,9;9,0" o:connectangles="0,0,0,0,0"/>
                </v:shape>
                <v:shape id="Freeform 1808" o:spid="_x0000_s1431" style="position:absolute;left:1545;top:411;width:8991;height:20;visibility:visible;mso-wrap-style:square;v-text-anchor:top" coordsize="89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" path="m,l8990,e" filled="f" strokeweight=".16967mm">
                  <v:path arrowok="t" o:connecttype="custom" o:connectlocs="0,0;8990,0" o:connectangles="0,0"/>
                </v:shape>
                <v:shape id="Freeform 1809" o:spid="_x0000_s1432" style="position:absolute;left:10536;top:40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" path="m9,l,,,9r9,l9,e" fillcolor="black" stroked="f">
                  <v:path arrowok="t" o:connecttype="custom" o:connectlocs="9,0;0,0;0,9;9,9;9,0" o:connectangles="0,0,0,0,0"/>
                </v:shape>
                <v:group id="Group 1810" o:spid="_x0000_s1433" style="position:absolute;left:1540;top:415;width:9000;height:1736" coordorigin="1540,415" coordsize="9000,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Freeform 1811" o:spid="_x0000_s1434" style="position:absolute;left:1540;top:415;width:9000;height:1736;visibility:visible;mso-wrap-style:square;v-text-anchor:top" coordsize="9000,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" path="m,l,1735e" filled="f" strokeweight=".16967mm">
                    <v:path arrowok="t" o:connecttype="custom" o:connectlocs="0,0;0,1735" o:connectangles="0,0"/>
                  </v:shape>
                  <v:shape id="Freeform 1812" o:spid="_x0000_s1435" style="position:absolute;left:1540;top:415;width:9000;height:1736;visibility:visible;mso-wrap-style:square;v-text-anchor:top" coordsize="9000,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" path="m4,1730r8991,e" filled="f" strokeweight=".16967mm">
                    <v:path arrowok="t" o:connecttype="custom" o:connectlocs="4,1730;8995,1730" o:connectangles="0,0"/>
                  </v:shape>
                  <v:shape id="Freeform 1813" o:spid="_x0000_s1436" style="position:absolute;left:1540;top:415;width:9000;height:1736;visibility:visible;mso-wrap-style:square;v-text-anchor:top" coordsize="9000,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" path="m8999,r,1735e" filled="f" strokeweight=".16967mm">
                    <v:path arrowok="t" o:connecttype="custom" o:connectlocs="8999,0;8999,1735" o:connectangles="0,0"/>
                  </v:shape>
                </v:group>
                <v:shape id="Text Box 1814" o:spid="_x0000_s1437" type="#_x0000_t202" style="position:absolute;left:1980;top:780;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" filled="f" stroked="f">
                  <v:textbox inset="0,0,0,0">
                    <w:txbxContent>
                      <w:p w14:paraId="3009904A"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31</w:t>
                        </w:r>
                      </w:p>
                    </w:txbxContent>
                  </v:textbox>
                </v:shape>
                <v:shape id="Text Box 1815" o:spid="_x0000_s1438" type="#_x0000_t202" style="position:absolute;left:3137;top:780;width:71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" filled="f" stroked="f">
                  <v:textbox inset="0,0,0,0">
                    <w:txbxContent>
                      <w:p w14:paraId="3009904B" w14:textId="77777777" w:rsidR="00352539" w:rsidRDefault="00352539" w:rsidP="002A6003">
                        <w:pPr>
                          <w:pStyle w:val="a3"/>
                          <w:tabs>
                            <w:tab w:val="left" w:pos="479"/>
                          </w:tabs>
                          <w:kinsoku w:val="0"/>
                          <w:overflowPunct w:val="0"/>
                          <w:spacing w:line="234" w:lineRule="exact"/>
                          <w:rPr>
                            <w:rFonts w:ascii="Times New Roman" w:eastAsiaTheme="minorEastAsia" w:cs="Times New Roman"/>
                          </w:rPr>
                        </w:pPr>
                        <w:r>
                          <w:rPr>
                            <w:rFonts w:ascii="Times New Roman" w:eastAsiaTheme="minorEastAsia" w:cs="Times New Roman"/>
                          </w:rPr>
                          <w:t>26</w:t>
                        </w:r>
                        <w:r>
                          <w:rPr>
                            <w:rFonts w:ascii="Times New Roman" w:eastAsiaTheme="minorEastAsia" w:cs="Times New Roman"/>
                          </w:rPr>
                          <w:tab/>
                          <w:t>25</w:t>
                        </w:r>
                      </w:p>
                    </w:txbxContent>
                  </v:textbox>
                </v:shape>
                <v:shape id="Text Box 1816" o:spid="_x0000_s1439" type="#_x0000_t202" style="position:absolute;left:4670;top:780;width:18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jAxQAAANwAAAAPAAAAZHJzL2Rvd25yZXYueG1sRI9Ba8JA&#10;FITvgv9heYXedFML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D6mOjAxQAAANwAAAAP&#10;AAAAAAAAAAAAAAAAAAcCAABkcnMvZG93bnJldi54bWxQSwUGAAAAAAMAAwC3AAAA+QIAAAAA&#10;" filled="f" stroked="f">
                  <v:textbox inset="0,0,0,0">
                    <w:txbxContent>
                      <w:p w14:paraId="3009904C" w14:textId="77777777" w:rsidR="00352539" w:rsidRDefault="00352539" w:rsidP="002A6003">
                        <w:pPr>
                          <w:pStyle w:val="a3"/>
                          <w:kinsoku w:val="0"/>
                          <w:overflowPunct w:val="0"/>
                          <w:spacing w:line="234" w:lineRule="exact"/>
                          <w:rPr>
                            <w:rFonts w:ascii="Times New Roman" w:eastAsiaTheme="minorEastAsia" w:cs="Times New Roman"/>
                            <w:w w:val="156"/>
                          </w:rPr>
                        </w:pPr>
                        <w:r>
                          <w:rPr>
                            <w:rFonts w:ascii="Times New Roman" w:eastAsiaTheme="minorEastAsia" w:cs="Times New Roman"/>
                            <w:w w:val="156"/>
                          </w:rPr>
                          <w:t>7</w:t>
                        </w:r>
                      </w:p>
                    </w:txbxContent>
                  </v:textbox>
                </v:shape>
                <v:shape id="Text Box 1817" o:spid="_x0000_s1440" type="#_x0000_t202" style="position:absolute;left:7142;top:780;width:560;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XC0xQAAANwAAAAPAAAAZHJzL2Rvd25yZXYueG1sRI9Ba8JA&#10;FITvgv9heYXedFMp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B1cXC0xQAAANwAAAAP&#10;AAAAAAAAAAAAAAAAAAcCAABkcnMvZG93bnJldi54bWxQSwUGAAAAAAMAAwC3AAAA+QIAAAAA&#10;" filled="f" stroked="f">
                  <v:textbox inset="0,0,0,0">
                    <w:txbxContent>
                      <w:p w14:paraId="3009904D" w14:textId="77777777" w:rsidR="00352539" w:rsidRDefault="00352539" w:rsidP="002A6003">
                        <w:pPr>
                          <w:pStyle w:val="a3"/>
                          <w:tabs>
                            <w:tab w:val="left" w:pos="434"/>
                          </w:tabs>
                          <w:kinsoku w:val="0"/>
                          <w:overflowPunct w:val="0"/>
                          <w:spacing w:line="234" w:lineRule="exact"/>
                          <w:rPr>
                            <w:rFonts w:ascii="Times New Roman" w:eastAsiaTheme="minorEastAsia" w:cs="Times New Roman"/>
                          </w:rPr>
                        </w:pPr>
                        <w:r>
                          <w:rPr>
                            <w:rFonts w:ascii="Times New Roman" w:eastAsiaTheme="minorEastAsia" w:cs="Times New Roman"/>
                          </w:rPr>
                          <w:t>10</w:t>
                        </w:r>
                        <w:r>
                          <w:rPr>
                            <w:rFonts w:ascii="Times New Roman" w:eastAsiaTheme="minorEastAsia" w:cs="Times New Roman"/>
                          </w:rPr>
                          <w:tab/>
                          <w:t>9</w:t>
                        </w:r>
                      </w:p>
                    </w:txbxContent>
                  </v:textbox>
                </v:shape>
                <v:shape id="Text Box 1818" o:spid="_x0000_s1441" type="#_x0000_t202" style="position:absolute;left:8628;top:780;width:5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UvxQAAANwAAAAPAAAAZHJzL2Rvd25yZXYueG1sRI9Ba8JA&#10;FITvgv9heYXedFOh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AaPdUvxQAAANwAAAAP&#10;AAAAAAAAAAAAAAAAAAcCAABkcnMvZG93bnJldi54bWxQSwUGAAAAAAMAAwC3AAAA+QIAAAAA&#10;" filled="f" stroked="f">
                  <v:textbox inset="0,0,0,0">
                    <w:txbxContent>
                      <w:p w14:paraId="3009904E" w14:textId="77777777" w:rsidR="00352539" w:rsidRDefault="00352539" w:rsidP="002A6003">
                        <w:pPr>
                          <w:pStyle w:val="a3"/>
                          <w:tabs>
                            <w:tab w:val="left" w:pos="388"/>
                          </w:tabs>
                          <w:kinsoku w:val="0"/>
                          <w:overflowPunct w:val="0"/>
                          <w:spacing w:line="234" w:lineRule="exact"/>
                          <w:rPr>
                            <w:rFonts w:ascii="Times New Roman" w:eastAsiaTheme="minorEastAsia" w:cs="Times New Roman"/>
                          </w:rPr>
                        </w:pPr>
                        <w:r>
                          <w:rPr>
                            <w:rFonts w:ascii="Times New Roman" w:eastAsiaTheme="minorEastAsia" w:cs="Times New Roman"/>
                          </w:rPr>
                          <w:t>5</w:t>
                        </w:r>
                        <w:r>
                          <w:rPr>
                            <w:rFonts w:ascii="Times New Roman" w:eastAsiaTheme="minorEastAsia" w:cs="Times New Roman"/>
                          </w:rPr>
                          <w:tab/>
                          <w:t>4</w:t>
                        </w:r>
                      </w:p>
                    </w:txbxContent>
                  </v:textbox>
                </v:shape>
                <v:shape id="Text Box 1819" o:spid="_x0000_s1442" type="#_x0000_t202" style="position:absolute;left:9965;top:78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" filled="f" stroked="f">
                  <v:textbox inset="0,0,0,0">
                    <w:txbxContent>
                      <w:p w14:paraId="3009904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v:textbox>
                </v:shape>
                <v:shape id="Text Box 1820" o:spid="_x0000_s1443" type="#_x0000_t202" style="position:absolute;left:2638;top:1564;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" filled="f" stroked="f">
                  <v:textbox inset="0,0,0,0">
                    <w:txbxContent>
                      <w:p w14:paraId="3009905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w:t>
                        </w:r>
                      </w:p>
                    </w:txbxContent>
                  </v:textbox>
                </v:shape>
                <v:shape id="Text Box 1821" o:spid="_x0000_s1444" type="#_x0000_t202" style="position:absolute;left:5383;top:1564;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14:paraId="3009905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16</w:t>
                        </w:r>
                      </w:p>
                    </w:txbxContent>
                  </v:textbox>
                </v:shape>
                <v:shape id="Text Box 1822" o:spid="_x0000_s1445" type="#_x0000_t202" style="position:absolute;left:8136;top:1564;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8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" filled="f" stroked="f">
                  <v:textbox inset="0,0,0,0">
                    <w:txbxContent>
                      <w:p w14:paraId="3009905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w:t>
                        </w:r>
                      </w:p>
                    </w:txbxContent>
                  </v:textbox>
                </v:shape>
                <v:shape id="Text Box 1823" o:spid="_x0000_s1446" type="#_x0000_t202" style="position:absolute;left:9506;top:1564;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" filled="f" stroked="f">
                  <v:textbox inset="0,0,0,0">
                    <w:txbxContent>
                      <w:p w14:paraId="30099053"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w:t>
                        </w:r>
                      </w:p>
                    </w:txbxContent>
                  </v:textbox>
                </v:shape>
                <w10:wrap anchorx="page"/>
              </v:group>
            </w:pict>
          </mc:Fallback>
        </mc:AlternateContent>
      </w:r>
    </w:p>
    <w:p w14:paraId="30097A4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4B" w14:textId="77777777" w:rsidR="002A6003" w:rsidRPr="002A6003" w:rsidRDefault="002A6003" w:rsidP="002A6003">
      <w:pPr>
        <w:kinsoku w:val="0"/>
        <w:overflowPunct w:val="0"/>
        <w:autoSpaceDE w:val="0"/>
        <w:autoSpaceDN w:val="0"/>
        <w:adjustRightInd w:val="0"/>
        <w:spacing w:after="1"/>
        <w:jc w:val="left"/>
        <w:rPr>
          <w:rFonts w:ascii="Times New Roman" w:eastAsia="宋体" w:hAnsi="Times New Roman" w:cs="宋体"/>
          <w:kern w:val="0"/>
          <w:sz w:val="28"/>
          <w:szCs w:val="28"/>
        </w:rPr>
      </w:pPr>
    </w:p>
    <w:tbl>
      <w:tblPr>
        <w:tblW w:w="0" w:type="auto"/>
        <w:tblInd w:w="1858" w:type="dxa"/>
        <w:tblLayout w:type="fixed"/>
        <w:tblCellMar>
          <w:left w:w="0" w:type="dxa"/>
          <w:right w:w="0" w:type="dxa"/>
        </w:tblCellMar>
        <w:tblLook w:val="0000" w:firstRow="0" w:lastRow="0" w:firstColumn="0" w:lastColumn="0" w:noHBand="0" w:noVBand="0"/>
      </w:tblPr>
      <w:tblGrid>
        <w:gridCol w:w="1637"/>
        <w:gridCol w:w="3960"/>
        <w:gridCol w:w="1440"/>
        <w:gridCol w:w="1301"/>
      </w:tblGrid>
      <w:tr w:rsidR="002A6003" w:rsidRPr="002A6003" w14:paraId="30097A50" w14:textId="77777777" w:rsidTr="00AD241B">
        <w:trPr>
          <w:trHeight w:val="363"/>
        </w:trPr>
        <w:tc>
          <w:tcPr>
            <w:tcW w:w="1637" w:type="dxa"/>
            <w:tcBorders>
              <w:top w:val="single" w:sz="12" w:space="0" w:color="000000"/>
              <w:left w:val="single" w:sz="12" w:space="0" w:color="000000"/>
              <w:bottom w:val="single" w:sz="12" w:space="0" w:color="000000"/>
              <w:right w:val="single" w:sz="12" w:space="0" w:color="000000"/>
            </w:tcBorders>
          </w:tcPr>
          <w:p w14:paraId="30097A4C" w14:textId="77777777" w:rsidR="002A6003" w:rsidRPr="002A6003" w:rsidRDefault="002A6003" w:rsidP="002A6003">
            <w:pPr>
              <w:kinsoku w:val="0"/>
              <w:overflowPunct w:val="0"/>
              <w:autoSpaceDE w:val="0"/>
              <w:autoSpaceDN w:val="0"/>
              <w:adjustRightInd w:val="0"/>
              <w:spacing w:line="237" w:lineRule="exact"/>
              <w:ind w:left="2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3960" w:type="dxa"/>
            <w:tcBorders>
              <w:top w:val="single" w:sz="12" w:space="0" w:color="000000"/>
              <w:left w:val="single" w:sz="12" w:space="0" w:color="000000"/>
              <w:bottom w:val="single" w:sz="12" w:space="0" w:color="000000"/>
              <w:right w:val="single" w:sz="12" w:space="0" w:color="000000"/>
            </w:tcBorders>
          </w:tcPr>
          <w:p w14:paraId="30097A4D" w14:textId="77777777" w:rsidR="002A6003" w:rsidRPr="002A6003" w:rsidRDefault="002A6003" w:rsidP="002A6003">
            <w:pPr>
              <w:kinsoku w:val="0"/>
              <w:overflowPunct w:val="0"/>
              <w:autoSpaceDE w:val="0"/>
              <w:autoSpaceDN w:val="0"/>
              <w:adjustRightInd w:val="0"/>
              <w:spacing w:line="237" w:lineRule="exact"/>
              <w:ind w:left="2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1440" w:type="dxa"/>
            <w:tcBorders>
              <w:top w:val="single" w:sz="12" w:space="0" w:color="000000"/>
              <w:left w:val="single" w:sz="12" w:space="0" w:color="000000"/>
              <w:bottom w:val="single" w:sz="12" w:space="0" w:color="000000"/>
              <w:right w:val="single" w:sz="12" w:space="0" w:color="000000"/>
            </w:tcBorders>
          </w:tcPr>
          <w:p w14:paraId="30097A4E" w14:textId="77777777" w:rsidR="002A6003" w:rsidRPr="002A6003" w:rsidRDefault="002A6003" w:rsidP="002A6003">
            <w:pPr>
              <w:kinsoku w:val="0"/>
              <w:overflowPunct w:val="0"/>
              <w:autoSpaceDE w:val="0"/>
              <w:autoSpaceDN w:val="0"/>
              <w:adjustRightInd w:val="0"/>
              <w:spacing w:line="237" w:lineRule="exact"/>
              <w:ind w:left="566" w:right="535"/>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VS.</w:t>
            </w:r>
          </w:p>
        </w:tc>
        <w:tc>
          <w:tcPr>
            <w:tcW w:w="1301" w:type="dxa"/>
            <w:tcBorders>
              <w:top w:val="single" w:sz="12" w:space="0" w:color="000000"/>
              <w:left w:val="single" w:sz="12" w:space="0" w:color="000000"/>
              <w:bottom w:val="single" w:sz="12" w:space="0" w:color="000000"/>
              <w:right w:val="single" w:sz="12" w:space="0" w:color="000000"/>
            </w:tcBorders>
          </w:tcPr>
          <w:p w14:paraId="30097A4F" w14:textId="77777777" w:rsidR="002A6003" w:rsidRPr="002A6003" w:rsidRDefault="002A6003" w:rsidP="002A6003">
            <w:pPr>
              <w:kinsoku w:val="0"/>
              <w:overflowPunct w:val="0"/>
              <w:autoSpaceDE w:val="0"/>
              <w:autoSpaceDN w:val="0"/>
              <w:adjustRightInd w:val="0"/>
              <w:spacing w:line="237" w:lineRule="exact"/>
              <w:ind w:left="2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r>
    </w:tbl>
    <w:p w14:paraId="30097A5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5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8"/>
          <w:szCs w:val="28"/>
        </w:rPr>
      </w:pPr>
    </w:p>
    <w:p w14:paraId="30097A53" w14:textId="77777777" w:rsidR="002A6003" w:rsidRPr="002A6003" w:rsidRDefault="002A6003" w:rsidP="002A6003">
      <w:pPr>
        <w:kinsoku w:val="0"/>
        <w:overflowPunct w:val="0"/>
        <w:autoSpaceDE w:val="0"/>
        <w:autoSpaceDN w:val="0"/>
        <w:adjustRightInd w:val="0"/>
        <w:spacing w:before="81"/>
        <w:ind w:left="914" w:right="914"/>
        <w:jc w:val="center"/>
        <w:rPr>
          <w:rFonts w:ascii="Times New Roman" w:eastAsia="宋体" w:hAnsi="Times New Roman" w:cs="宋体"/>
          <w:kern w:val="0"/>
          <w:sz w:val="18"/>
          <w:szCs w:val="18"/>
        </w:rPr>
      </w:pPr>
      <w:bookmarkStart w:id="142" w:name="_bookmark241"/>
      <w:bookmarkEnd w:id="142"/>
      <w:r w:rsidRPr="002A6003">
        <w:rPr>
          <w:rFonts w:ascii="Times New Roman" w:eastAsia="宋体" w:hAnsi="Times New Roman" w:cs="宋体" w:hint="eastAsia"/>
          <w:kern w:val="0"/>
          <w:sz w:val="18"/>
          <w:szCs w:val="18"/>
        </w:rPr>
        <w:t xml:space="preserve">Figure 3-15 </w:t>
      </w:r>
      <w:proofErr w:type="spellStart"/>
      <w:r w:rsidRPr="002A6003">
        <w:rPr>
          <w:rFonts w:ascii="Times New Roman" w:eastAsia="宋体" w:hAnsi="Times New Roman" w:cs="宋体" w:hint="eastAsia"/>
          <w:kern w:val="0"/>
          <w:sz w:val="18"/>
          <w:szCs w:val="18"/>
        </w:rPr>
        <w:t>IntCtl</w:t>
      </w:r>
      <w:proofErr w:type="spellEnd"/>
      <w:r w:rsidRPr="002A6003">
        <w:rPr>
          <w:rFonts w:ascii="Times New Roman" w:eastAsia="宋体" w:hAnsi="Times New Roman" w:cs="宋体" w:hint="eastAsia"/>
          <w:kern w:val="0"/>
          <w:sz w:val="18"/>
          <w:szCs w:val="18"/>
        </w:rPr>
        <w:t xml:space="preserve"> register</w:t>
      </w:r>
    </w:p>
    <w:p w14:paraId="30097A5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5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9"/>
          <w:szCs w:val="19"/>
        </w:rPr>
      </w:pPr>
    </w:p>
    <w:p w14:paraId="30097A56"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143" w:name="_bookmark242"/>
      <w:bookmarkEnd w:id="143"/>
      <w:r w:rsidRPr="002A6003">
        <w:rPr>
          <w:rFonts w:ascii="Times New Roman" w:eastAsia="宋体" w:hAnsi="Times New Roman" w:cs="宋体" w:hint="eastAsia"/>
          <w:kern w:val="0"/>
          <w:sz w:val="18"/>
          <w:szCs w:val="18"/>
        </w:rPr>
        <w:t>Table 3-12 corresponding relationship between the encoding of VS field and the vector space</w:t>
      </w:r>
    </w:p>
    <w:p w14:paraId="30097A5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2105" w:type="dxa"/>
        <w:tblLayout w:type="fixed"/>
        <w:tblCellMar>
          <w:left w:w="0" w:type="dxa"/>
          <w:right w:w="0" w:type="dxa"/>
        </w:tblCellMar>
        <w:tblLook w:val="0000" w:firstRow="0" w:lastRow="0" w:firstColumn="0" w:lastColumn="0" w:noHBand="0" w:noVBand="0"/>
      </w:tblPr>
      <w:tblGrid>
        <w:gridCol w:w="2566"/>
        <w:gridCol w:w="2566"/>
        <w:gridCol w:w="2564"/>
      </w:tblGrid>
      <w:tr w:rsidR="002A6003" w:rsidRPr="002A6003" w14:paraId="30097A5B" w14:textId="77777777" w:rsidTr="00AD241B">
        <w:trPr>
          <w:trHeight w:val="350"/>
        </w:trPr>
        <w:tc>
          <w:tcPr>
            <w:tcW w:w="2566" w:type="dxa"/>
            <w:tcBorders>
              <w:top w:val="none" w:sz="6" w:space="0" w:color="auto"/>
              <w:left w:val="none" w:sz="6" w:space="0" w:color="auto"/>
              <w:bottom w:val="single" w:sz="4" w:space="0" w:color="0000FF"/>
              <w:right w:val="single" w:sz="4" w:space="0" w:color="000000"/>
            </w:tcBorders>
            <w:shd w:val="clear" w:color="auto" w:fill="000080"/>
          </w:tcPr>
          <w:p w14:paraId="30097A58" w14:textId="77777777" w:rsidR="002A6003" w:rsidRPr="002A6003" w:rsidRDefault="002A6003" w:rsidP="002A6003">
            <w:pPr>
              <w:kinsoku w:val="0"/>
              <w:overflowPunct w:val="0"/>
              <w:autoSpaceDE w:val="0"/>
              <w:autoSpaceDN w:val="0"/>
              <w:adjustRightInd w:val="0"/>
              <w:spacing w:line="228" w:lineRule="exact"/>
              <w:ind w:right="1090"/>
              <w:jc w:val="righ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coding</w:t>
            </w:r>
          </w:p>
        </w:tc>
        <w:tc>
          <w:tcPr>
            <w:tcW w:w="2566" w:type="dxa"/>
            <w:tcBorders>
              <w:top w:val="none" w:sz="6" w:space="0" w:color="auto"/>
              <w:left w:val="single" w:sz="4" w:space="0" w:color="000000"/>
              <w:bottom w:val="single" w:sz="4" w:space="0" w:color="0000FF"/>
              <w:right w:val="none" w:sz="6" w:space="0" w:color="auto"/>
            </w:tcBorders>
            <w:shd w:val="clear" w:color="auto" w:fill="000080"/>
          </w:tcPr>
          <w:p w14:paraId="30097A59" w14:textId="77777777" w:rsidR="002A6003" w:rsidRPr="002A6003" w:rsidRDefault="002A6003" w:rsidP="002A6003">
            <w:pPr>
              <w:kinsoku w:val="0"/>
              <w:overflowPunct w:val="0"/>
              <w:autoSpaceDE w:val="0"/>
              <w:autoSpaceDN w:val="0"/>
              <w:adjustRightInd w:val="0"/>
              <w:spacing w:line="228" w:lineRule="exact"/>
              <w:ind w:left="425" w:right="424"/>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Vector space (hexadecimal)</w:t>
            </w:r>
          </w:p>
        </w:tc>
        <w:tc>
          <w:tcPr>
            <w:tcW w:w="2564" w:type="dxa"/>
            <w:tcBorders>
              <w:top w:val="none" w:sz="6" w:space="0" w:color="auto"/>
              <w:left w:val="none" w:sz="6" w:space="0" w:color="auto"/>
              <w:bottom w:val="single" w:sz="4" w:space="0" w:color="0000FF"/>
              <w:right w:val="none" w:sz="6" w:space="0" w:color="auto"/>
            </w:tcBorders>
            <w:shd w:val="clear" w:color="auto" w:fill="000080"/>
          </w:tcPr>
          <w:p w14:paraId="30097A5A" w14:textId="77777777" w:rsidR="002A6003" w:rsidRPr="002A6003" w:rsidRDefault="002A6003" w:rsidP="002A6003">
            <w:pPr>
              <w:kinsoku w:val="0"/>
              <w:overflowPunct w:val="0"/>
              <w:autoSpaceDE w:val="0"/>
              <w:autoSpaceDN w:val="0"/>
              <w:adjustRightInd w:val="0"/>
              <w:spacing w:line="228" w:lineRule="exact"/>
              <w:ind w:left="430" w:right="423"/>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Vector space (base 10)</w:t>
            </w:r>
          </w:p>
        </w:tc>
      </w:tr>
      <w:tr w:rsidR="002A6003" w:rsidRPr="002A6003" w14:paraId="30097A5F" w14:textId="77777777" w:rsidTr="00AD241B">
        <w:trPr>
          <w:trHeight w:val="330"/>
        </w:trPr>
        <w:tc>
          <w:tcPr>
            <w:tcW w:w="2566" w:type="dxa"/>
            <w:tcBorders>
              <w:top w:val="single" w:sz="4" w:space="0" w:color="0000FF"/>
              <w:left w:val="single" w:sz="4" w:space="0" w:color="0000FF"/>
              <w:bottom w:val="single" w:sz="4" w:space="0" w:color="0000FF"/>
              <w:right w:val="single" w:sz="4" w:space="0" w:color="0000FF"/>
            </w:tcBorders>
          </w:tcPr>
          <w:p w14:paraId="30097A5C" w14:textId="77777777" w:rsidR="002A6003" w:rsidRPr="002A6003" w:rsidRDefault="002A6003" w:rsidP="002A6003">
            <w:pPr>
              <w:kinsoku w:val="0"/>
              <w:overflowPunct w:val="0"/>
              <w:autoSpaceDE w:val="0"/>
              <w:autoSpaceDN w:val="0"/>
              <w:adjustRightInd w:val="0"/>
              <w:spacing w:before="14"/>
              <w:ind w:right="1090"/>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x00</w:t>
            </w:r>
          </w:p>
        </w:tc>
        <w:tc>
          <w:tcPr>
            <w:tcW w:w="2566" w:type="dxa"/>
            <w:tcBorders>
              <w:top w:val="single" w:sz="4" w:space="0" w:color="0000FF"/>
              <w:left w:val="single" w:sz="4" w:space="0" w:color="0000FF"/>
              <w:bottom w:val="single" w:sz="4" w:space="0" w:color="0000FF"/>
              <w:right w:val="single" w:sz="4" w:space="0" w:color="0000FF"/>
            </w:tcBorders>
          </w:tcPr>
          <w:p w14:paraId="30097A5D" w14:textId="77777777" w:rsidR="002A6003" w:rsidRPr="002A6003" w:rsidRDefault="002A6003" w:rsidP="002A6003">
            <w:pPr>
              <w:kinsoku w:val="0"/>
              <w:overflowPunct w:val="0"/>
              <w:autoSpaceDE w:val="0"/>
              <w:autoSpaceDN w:val="0"/>
              <w:adjustRightInd w:val="0"/>
              <w:spacing w:before="14"/>
              <w:ind w:left="1037" w:right="102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x000</w:t>
            </w:r>
          </w:p>
        </w:tc>
        <w:tc>
          <w:tcPr>
            <w:tcW w:w="2564" w:type="dxa"/>
            <w:tcBorders>
              <w:top w:val="single" w:sz="4" w:space="0" w:color="0000FF"/>
              <w:left w:val="single" w:sz="4" w:space="0" w:color="0000FF"/>
              <w:bottom w:val="single" w:sz="4" w:space="0" w:color="0000FF"/>
              <w:right w:val="single" w:sz="4" w:space="0" w:color="0000FF"/>
            </w:tcBorders>
          </w:tcPr>
          <w:p w14:paraId="30097A5E" w14:textId="77777777" w:rsidR="002A6003" w:rsidRPr="002A6003" w:rsidRDefault="002A6003" w:rsidP="002A6003">
            <w:pPr>
              <w:kinsoku w:val="0"/>
              <w:overflowPunct w:val="0"/>
              <w:autoSpaceDE w:val="0"/>
              <w:autoSpaceDN w:val="0"/>
              <w:adjustRightInd w:val="0"/>
              <w:spacing w:before="14"/>
              <w:ind w:left="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r w:rsidR="002A6003" w:rsidRPr="002A6003" w14:paraId="30097A63" w14:textId="77777777" w:rsidTr="00AD241B">
        <w:trPr>
          <w:trHeight w:val="330"/>
        </w:trPr>
        <w:tc>
          <w:tcPr>
            <w:tcW w:w="2566" w:type="dxa"/>
            <w:tcBorders>
              <w:top w:val="single" w:sz="4" w:space="0" w:color="0000FF"/>
              <w:left w:val="single" w:sz="4" w:space="0" w:color="0000FF"/>
              <w:bottom w:val="single" w:sz="4" w:space="0" w:color="0000FF"/>
              <w:right w:val="single" w:sz="4" w:space="0" w:color="0000FF"/>
            </w:tcBorders>
          </w:tcPr>
          <w:p w14:paraId="30097A60" w14:textId="77777777" w:rsidR="002A6003" w:rsidRPr="002A6003" w:rsidRDefault="002A6003" w:rsidP="002A6003">
            <w:pPr>
              <w:kinsoku w:val="0"/>
              <w:overflowPunct w:val="0"/>
              <w:autoSpaceDE w:val="0"/>
              <w:autoSpaceDN w:val="0"/>
              <w:adjustRightInd w:val="0"/>
              <w:spacing w:before="14"/>
              <w:ind w:right="1090"/>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x01</w:t>
            </w:r>
          </w:p>
        </w:tc>
        <w:tc>
          <w:tcPr>
            <w:tcW w:w="2566" w:type="dxa"/>
            <w:tcBorders>
              <w:top w:val="single" w:sz="4" w:space="0" w:color="0000FF"/>
              <w:left w:val="single" w:sz="4" w:space="0" w:color="0000FF"/>
              <w:bottom w:val="single" w:sz="4" w:space="0" w:color="0000FF"/>
              <w:right w:val="single" w:sz="4" w:space="0" w:color="0000FF"/>
            </w:tcBorders>
          </w:tcPr>
          <w:p w14:paraId="30097A61" w14:textId="77777777" w:rsidR="002A6003" w:rsidRPr="002A6003" w:rsidRDefault="002A6003" w:rsidP="002A6003">
            <w:pPr>
              <w:kinsoku w:val="0"/>
              <w:overflowPunct w:val="0"/>
              <w:autoSpaceDE w:val="0"/>
              <w:autoSpaceDN w:val="0"/>
              <w:adjustRightInd w:val="0"/>
              <w:spacing w:before="14"/>
              <w:ind w:left="1037" w:right="102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x020</w:t>
            </w:r>
          </w:p>
        </w:tc>
        <w:tc>
          <w:tcPr>
            <w:tcW w:w="2564" w:type="dxa"/>
            <w:tcBorders>
              <w:top w:val="single" w:sz="4" w:space="0" w:color="0000FF"/>
              <w:left w:val="single" w:sz="4" w:space="0" w:color="0000FF"/>
              <w:bottom w:val="single" w:sz="4" w:space="0" w:color="0000FF"/>
              <w:right w:val="single" w:sz="4" w:space="0" w:color="0000FF"/>
            </w:tcBorders>
          </w:tcPr>
          <w:p w14:paraId="30097A62" w14:textId="77777777" w:rsidR="002A6003" w:rsidRPr="002A6003" w:rsidRDefault="002A6003" w:rsidP="002A6003">
            <w:pPr>
              <w:kinsoku w:val="0"/>
              <w:overflowPunct w:val="0"/>
              <w:autoSpaceDE w:val="0"/>
              <w:autoSpaceDN w:val="0"/>
              <w:adjustRightInd w:val="0"/>
              <w:spacing w:before="14"/>
              <w:ind w:left="1128" w:right="111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32</w:t>
            </w:r>
          </w:p>
        </w:tc>
      </w:tr>
      <w:tr w:rsidR="002A6003" w:rsidRPr="002A6003" w14:paraId="30097A67" w14:textId="77777777" w:rsidTr="00AD241B">
        <w:trPr>
          <w:trHeight w:val="328"/>
        </w:trPr>
        <w:tc>
          <w:tcPr>
            <w:tcW w:w="2566" w:type="dxa"/>
            <w:tcBorders>
              <w:top w:val="single" w:sz="4" w:space="0" w:color="0000FF"/>
              <w:left w:val="single" w:sz="4" w:space="0" w:color="0000FF"/>
              <w:bottom w:val="single" w:sz="4" w:space="0" w:color="0000FF"/>
              <w:right w:val="single" w:sz="4" w:space="0" w:color="0000FF"/>
            </w:tcBorders>
          </w:tcPr>
          <w:p w14:paraId="30097A64" w14:textId="77777777" w:rsidR="002A6003" w:rsidRPr="002A6003" w:rsidRDefault="002A6003" w:rsidP="002A6003">
            <w:pPr>
              <w:kinsoku w:val="0"/>
              <w:overflowPunct w:val="0"/>
              <w:autoSpaceDE w:val="0"/>
              <w:autoSpaceDN w:val="0"/>
              <w:adjustRightInd w:val="0"/>
              <w:spacing w:before="14"/>
              <w:ind w:right="1090"/>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x02</w:t>
            </w:r>
          </w:p>
        </w:tc>
        <w:tc>
          <w:tcPr>
            <w:tcW w:w="2566" w:type="dxa"/>
            <w:tcBorders>
              <w:top w:val="single" w:sz="4" w:space="0" w:color="0000FF"/>
              <w:left w:val="single" w:sz="4" w:space="0" w:color="0000FF"/>
              <w:bottom w:val="single" w:sz="4" w:space="0" w:color="0000FF"/>
              <w:right w:val="single" w:sz="4" w:space="0" w:color="0000FF"/>
            </w:tcBorders>
          </w:tcPr>
          <w:p w14:paraId="30097A65" w14:textId="77777777" w:rsidR="002A6003" w:rsidRPr="002A6003" w:rsidRDefault="002A6003" w:rsidP="002A6003">
            <w:pPr>
              <w:kinsoku w:val="0"/>
              <w:overflowPunct w:val="0"/>
              <w:autoSpaceDE w:val="0"/>
              <w:autoSpaceDN w:val="0"/>
              <w:adjustRightInd w:val="0"/>
              <w:spacing w:before="14"/>
              <w:ind w:left="1037" w:right="102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x040</w:t>
            </w:r>
          </w:p>
        </w:tc>
        <w:tc>
          <w:tcPr>
            <w:tcW w:w="2564" w:type="dxa"/>
            <w:tcBorders>
              <w:top w:val="single" w:sz="4" w:space="0" w:color="0000FF"/>
              <w:left w:val="single" w:sz="4" w:space="0" w:color="0000FF"/>
              <w:bottom w:val="single" w:sz="4" w:space="0" w:color="0000FF"/>
              <w:right w:val="single" w:sz="4" w:space="0" w:color="0000FF"/>
            </w:tcBorders>
          </w:tcPr>
          <w:p w14:paraId="30097A66" w14:textId="77777777" w:rsidR="002A6003" w:rsidRPr="002A6003" w:rsidRDefault="002A6003" w:rsidP="002A6003">
            <w:pPr>
              <w:kinsoku w:val="0"/>
              <w:overflowPunct w:val="0"/>
              <w:autoSpaceDE w:val="0"/>
              <w:autoSpaceDN w:val="0"/>
              <w:adjustRightInd w:val="0"/>
              <w:spacing w:before="14"/>
              <w:ind w:left="1128" w:right="111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w:t>
            </w:r>
          </w:p>
        </w:tc>
      </w:tr>
      <w:tr w:rsidR="002A6003" w:rsidRPr="002A6003" w14:paraId="30097A6B" w14:textId="77777777" w:rsidTr="00AD241B">
        <w:trPr>
          <w:trHeight w:val="330"/>
        </w:trPr>
        <w:tc>
          <w:tcPr>
            <w:tcW w:w="2566" w:type="dxa"/>
            <w:tcBorders>
              <w:top w:val="single" w:sz="4" w:space="0" w:color="0000FF"/>
              <w:left w:val="single" w:sz="4" w:space="0" w:color="0000FF"/>
              <w:bottom w:val="single" w:sz="4" w:space="0" w:color="0000FF"/>
              <w:right w:val="single" w:sz="4" w:space="0" w:color="0000FF"/>
            </w:tcBorders>
          </w:tcPr>
          <w:p w14:paraId="30097A68" w14:textId="77777777" w:rsidR="002A6003" w:rsidRPr="002A6003" w:rsidRDefault="002A6003" w:rsidP="002A6003">
            <w:pPr>
              <w:kinsoku w:val="0"/>
              <w:overflowPunct w:val="0"/>
              <w:autoSpaceDE w:val="0"/>
              <w:autoSpaceDN w:val="0"/>
              <w:adjustRightInd w:val="0"/>
              <w:spacing w:before="16"/>
              <w:ind w:right="1090"/>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x04</w:t>
            </w:r>
          </w:p>
        </w:tc>
        <w:tc>
          <w:tcPr>
            <w:tcW w:w="2566" w:type="dxa"/>
            <w:tcBorders>
              <w:top w:val="single" w:sz="4" w:space="0" w:color="0000FF"/>
              <w:left w:val="single" w:sz="4" w:space="0" w:color="0000FF"/>
              <w:bottom w:val="single" w:sz="4" w:space="0" w:color="0000FF"/>
              <w:right w:val="single" w:sz="4" w:space="0" w:color="0000FF"/>
            </w:tcBorders>
          </w:tcPr>
          <w:p w14:paraId="30097A69" w14:textId="77777777" w:rsidR="002A6003" w:rsidRPr="002A6003" w:rsidRDefault="002A6003" w:rsidP="002A6003">
            <w:pPr>
              <w:kinsoku w:val="0"/>
              <w:overflowPunct w:val="0"/>
              <w:autoSpaceDE w:val="0"/>
              <w:autoSpaceDN w:val="0"/>
              <w:adjustRightInd w:val="0"/>
              <w:spacing w:before="16"/>
              <w:ind w:left="1037" w:right="102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x080</w:t>
            </w:r>
          </w:p>
        </w:tc>
        <w:tc>
          <w:tcPr>
            <w:tcW w:w="2564" w:type="dxa"/>
            <w:tcBorders>
              <w:top w:val="single" w:sz="4" w:space="0" w:color="0000FF"/>
              <w:left w:val="single" w:sz="4" w:space="0" w:color="0000FF"/>
              <w:bottom w:val="single" w:sz="4" w:space="0" w:color="0000FF"/>
              <w:right w:val="single" w:sz="4" w:space="0" w:color="0000FF"/>
            </w:tcBorders>
          </w:tcPr>
          <w:p w14:paraId="30097A6A" w14:textId="77777777" w:rsidR="002A6003" w:rsidRPr="002A6003" w:rsidRDefault="002A6003" w:rsidP="002A6003">
            <w:pPr>
              <w:kinsoku w:val="0"/>
              <w:overflowPunct w:val="0"/>
              <w:autoSpaceDE w:val="0"/>
              <w:autoSpaceDN w:val="0"/>
              <w:adjustRightInd w:val="0"/>
              <w:spacing w:before="16"/>
              <w:ind w:left="1128" w:right="111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128</w:t>
            </w:r>
          </w:p>
        </w:tc>
      </w:tr>
      <w:tr w:rsidR="002A6003" w:rsidRPr="002A6003" w14:paraId="30097A6F" w14:textId="77777777" w:rsidTr="00AD241B">
        <w:trPr>
          <w:trHeight w:val="350"/>
        </w:trPr>
        <w:tc>
          <w:tcPr>
            <w:tcW w:w="2566" w:type="dxa"/>
            <w:tcBorders>
              <w:top w:val="single" w:sz="4" w:space="0" w:color="0000FF"/>
              <w:left w:val="single" w:sz="4" w:space="0" w:color="0000FF"/>
              <w:bottom w:val="single" w:sz="4" w:space="0" w:color="0000FF"/>
              <w:right w:val="single" w:sz="4" w:space="0" w:color="0000FF"/>
            </w:tcBorders>
          </w:tcPr>
          <w:p w14:paraId="30097A6C" w14:textId="77777777" w:rsidR="002A6003" w:rsidRPr="002A6003" w:rsidRDefault="002A6003" w:rsidP="002A6003">
            <w:pPr>
              <w:kinsoku w:val="0"/>
              <w:overflowPunct w:val="0"/>
              <w:autoSpaceDE w:val="0"/>
              <w:autoSpaceDN w:val="0"/>
              <w:adjustRightInd w:val="0"/>
              <w:spacing w:before="16"/>
              <w:ind w:right="1090"/>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0 x08</w:t>
            </w:r>
          </w:p>
        </w:tc>
        <w:tc>
          <w:tcPr>
            <w:tcW w:w="2566" w:type="dxa"/>
            <w:tcBorders>
              <w:top w:val="single" w:sz="4" w:space="0" w:color="0000FF"/>
              <w:left w:val="single" w:sz="4" w:space="0" w:color="0000FF"/>
              <w:bottom w:val="single" w:sz="4" w:space="0" w:color="0000FF"/>
              <w:right w:val="single" w:sz="4" w:space="0" w:color="0000FF"/>
            </w:tcBorders>
          </w:tcPr>
          <w:p w14:paraId="30097A6D" w14:textId="77777777" w:rsidR="002A6003" w:rsidRPr="002A6003" w:rsidRDefault="002A6003" w:rsidP="002A6003">
            <w:pPr>
              <w:kinsoku w:val="0"/>
              <w:overflowPunct w:val="0"/>
              <w:autoSpaceDE w:val="0"/>
              <w:autoSpaceDN w:val="0"/>
              <w:adjustRightInd w:val="0"/>
              <w:spacing w:before="16"/>
              <w:ind w:left="1037" w:right="102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x100</w:t>
            </w:r>
          </w:p>
        </w:tc>
        <w:tc>
          <w:tcPr>
            <w:tcW w:w="2564" w:type="dxa"/>
            <w:tcBorders>
              <w:top w:val="single" w:sz="4" w:space="0" w:color="0000FF"/>
              <w:left w:val="single" w:sz="4" w:space="0" w:color="0000FF"/>
              <w:bottom w:val="single" w:sz="4" w:space="0" w:color="0000FF"/>
              <w:right w:val="single" w:sz="4" w:space="0" w:color="0000FF"/>
            </w:tcBorders>
          </w:tcPr>
          <w:p w14:paraId="30097A6E" w14:textId="77777777" w:rsidR="002A6003" w:rsidRPr="002A6003" w:rsidRDefault="002A6003" w:rsidP="002A6003">
            <w:pPr>
              <w:kinsoku w:val="0"/>
              <w:overflowPunct w:val="0"/>
              <w:autoSpaceDE w:val="0"/>
              <w:autoSpaceDN w:val="0"/>
              <w:adjustRightInd w:val="0"/>
              <w:spacing w:before="16"/>
              <w:ind w:left="1128" w:right="111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256</w:t>
            </w:r>
          </w:p>
        </w:tc>
      </w:tr>
      <w:tr w:rsidR="002A6003" w:rsidRPr="002A6003" w14:paraId="30097A73" w14:textId="77777777" w:rsidTr="00AD241B">
        <w:trPr>
          <w:trHeight w:val="352"/>
        </w:trPr>
        <w:tc>
          <w:tcPr>
            <w:tcW w:w="2566" w:type="dxa"/>
            <w:tcBorders>
              <w:top w:val="single" w:sz="4" w:space="0" w:color="0000FF"/>
              <w:left w:val="single" w:sz="4" w:space="0" w:color="0000FF"/>
              <w:bottom w:val="single" w:sz="4" w:space="0" w:color="0000FF"/>
              <w:right w:val="single" w:sz="4" w:space="0" w:color="0000FF"/>
            </w:tcBorders>
          </w:tcPr>
          <w:p w14:paraId="30097A70" w14:textId="77777777" w:rsidR="002A6003" w:rsidRPr="002A6003" w:rsidRDefault="002A6003" w:rsidP="002A6003">
            <w:pPr>
              <w:kinsoku w:val="0"/>
              <w:overflowPunct w:val="0"/>
              <w:autoSpaceDE w:val="0"/>
              <w:autoSpaceDN w:val="0"/>
              <w:adjustRightInd w:val="0"/>
              <w:spacing w:before="19"/>
              <w:ind w:right="1090"/>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x10</w:t>
            </w:r>
          </w:p>
        </w:tc>
        <w:tc>
          <w:tcPr>
            <w:tcW w:w="2566" w:type="dxa"/>
            <w:tcBorders>
              <w:top w:val="single" w:sz="4" w:space="0" w:color="0000FF"/>
              <w:left w:val="single" w:sz="4" w:space="0" w:color="0000FF"/>
              <w:bottom w:val="single" w:sz="4" w:space="0" w:color="0000FF"/>
              <w:right w:val="single" w:sz="4" w:space="0" w:color="0000FF"/>
            </w:tcBorders>
          </w:tcPr>
          <w:p w14:paraId="30097A71" w14:textId="77777777" w:rsidR="002A6003" w:rsidRPr="002A6003" w:rsidRDefault="002A6003" w:rsidP="002A6003">
            <w:pPr>
              <w:kinsoku w:val="0"/>
              <w:overflowPunct w:val="0"/>
              <w:autoSpaceDE w:val="0"/>
              <w:autoSpaceDN w:val="0"/>
              <w:adjustRightInd w:val="0"/>
              <w:spacing w:before="19"/>
              <w:ind w:left="1037" w:right="102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x200</w:t>
            </w:r>
          </w:p>
        </w:tc>
        <w:tc>
          <w:tcPr>
            <w:tcW w:w="2564" w:type="dxa"/>
            <w:tcBorders>
              <w:top w:val="single" w:sz="4" w:space="0" w:color="0000FF"/>
              <w:left w:val="single" w:sz="4" w:space="0" w:color="0000FF"/>
              <w:bottom w:val="single" w:sz="4" w:space="0" w:color="0000FF"/>
              <w:right w:val="single" w:sz="4" w:space="0" w:color="0000FF"/>
            </w:tcBorders>
          </w:tcPr>
          <w:p w14:paraId="30097A72" w14:textId="77777777" w:rsidR="002A6003" w:rsidRPr="002A6003" w:rsidRDefault="002A6003" w:rsidP="002A6003">
            <w:pPr>
              <w:kinsoku w:val="0"/>
              <w:overflowPunct w:val="0"/>
              <w:autoSpaceDE w:val="0"/>
              <w:autoSpaceDN w:val="0"/>
              <w:adjustRightInd w:val="0"/>
              <w:spacing w:before="19"/>
              <w:ind w:left="1128" w:right="111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512</w:t>
            </w:r>
          </w:p>
        </w:tc>
      </w:tr>
    </w:tbl>
    <w:p w14:paraId="30097A74" w14:textId="77777777" w:rsidR="002A6003" w:rsidRPr="002A6003" w:rsidRDefault="002A6003" w:rsidP="002A6003">
      <w:pPr>
        <w:autoSpaceDE w:val="0"/>
        <w:autoSpaceDN w:val="0"/>
        <w:adjustRightInd w:val="0"/>
        <w:jc w:val="left"/>
        <w:rPr>
          <w:rFonts w:ascii="Times New Roman" w:eastAsia="宋体" w:hAnsi="Times New Roman" w:cs="宋体"/>
          <w:kern w:val="0"/>
          <w:sz w:val="7"/>
          <w:szCs w:val="7"/>
        </w:rPr>
        <w:sectPr w:rsidR="002A6003" w:rsidRPr="002A6003">
          <w:pgSz w:w="11910" w:h="16850"/>
          <w:pgMar w:top="1100" w:right="0" w:bottom="880" w:left="0" w:header="353" w:footer="663" w:gutter="0"/>
          <w:cols w:space="720"/>
          <w:noEndnote/>
        </w:sectPr>
      </w:pPr>
    </w:p>
    <w:p w14:paraId="30097A75"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4"/>
          <w:szCs w:val="24"/>
        </w:rPr>
      </w:pPr>
    </w:p>
    <w:p w14:paraId="30097A76"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4"/>
        <w:ind w:left="1968" w:hanging="608"/>
        <w:jc w:val="left"/>
        <w:outlineLvl w:val="2"/>
        <w:rPr>
          <w:rFonts w:ascii="Times New Roman" w:eastAsia="宋体" w:hAnsi="Times New Roman" w:cs="黑体"/>
          <w:kern w:val="0"/>
          <w:sz w:val="32"/>
          <w:szCs w:val="32"/>
        </w:rPr>
      </w:pPr>
      <w:bookmarkStart w:id="144" w:name="3.14_SRSCtl寄存器_(12，2)"/>
      <w:bookmarkStart w:id="145" w:name="_bookmark243"/>
      <w:bookmarkStart w:id="146" w:name="_Toc41148014"/>
      <w:bookmarkStart w:id="147" w:name="_Toc41294545"/>
      <w:bookmarkEnd w:id="144"/>
      <w:bookmarkEnd w:id="145"/>
      <w:proofErr w:type="spellStart"/>
      <w:r w:rsidRPr="002A6003">
        <w:rPr>
          <w:rFonts w:ascii="Times New Roman" w:eastAsia="宋体" w:hAnsi="Times New Roman" w:cs="黑体"/>
          <w:kern w:val="0"/>
          <w:sz w:val="32"/>
          <w:szCs w:val="32"/>
        </w:rPr>
        <w:t>SRSCtl</w:t>
      </w:r>
      <w:proofErr w:type="spellEnd"/>
      <w:r w:rsidRPr="002A6003">
        <w:rPr>
          <w:rFonts w:ascii="Times New Roman" w:eastAsia="宋体" w:hAnsi="Times New Roman" w:cs="黑体"/>
          <w:kern w:val="0"/>
          <w:sz w:val="32"/>
          <w:szCs w:val="32"/>
        </w:rPr>
        <w:t xml:space="preserve"> register (12,2)</w:t>
      </w:r>
      <w:bookmarkEnd w:id="146"/>
      <w:bookmarkEnd w:id="147"/>
    </w:p>
    <w:p w14:paraId="30097A7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SRSCtl</w:t>
      </w:r>
      <w:proofErr w:type="spellEnd"/>
      <w:r w:rsidRPr="002A6003">
        <w:rPr>
          <w:rFonts w:ascii="Times New Roman" w:eastAsia="宋体" w:hAnsi="Times New Roman" w:cs="宋体"/>
          <w:spacing w:val="5"/>
          <w:kern w:val="0"/>
          <w:szCs w:val="21"/>
        </w:rPr>
        <w:t xml:space="preserve"> register is a 32-bit read-write register. </w:t>
      </w:r>
      <w:r w:rsidRPr="002A6003">
        <w:rPr>
          <w:rFonts w:ascii="Times New Roman" w:eastAsia="宋体" w:hAnsi="Times New Roman" w:cs="宋体" w:hint="eastAsia"/>
          <w:spacing w:val="5"/>
          <w:kern w:val="0"/>
          <w:szCs w:val="21"/>
        </w:rPr>
        <w:t xml:space="preserve">It controls the group of shadow registers in the </w:t>
      </w:r>
      <w:proofErr w:type="spellStart"/>
      <w:proofErr w:type="gramStart"/>
      <w:r w:rsidRPr="002A6003">
        <w:rPr>
          <w:rFonts w:ascii="Times New Roman" w:eastAsia="宋体" w:hAnsi="Times New Roman" w:cs="宋体" w:hint="eastAsia"/>
          <w:spacing w:val="5"/>
          <w:kern w:val="0"/>
          <w:szCs w:val="21"/>
        </w:rPr>
        <w:t>processor.Because</w:t>
      </w:r>
      <w:proofErr w:type="spellEnd"/>
      <w:proofErr w:type="gram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has only one set of general purpose registers and no shadow registers, the shadow of the general purpose register is the general purpose register itself, and the </w:t>
      </w:r>
      <w:proofErr w:type="spellStart"/>
      <w:r w:rsidRPr="002A6003">
        <w:rPr>
          <w:rFonts w:ascii="Times New Roman" w:eastAsia="宋体" w:hAnsi="Times New Roman" w:cs="宋体" w:hint="eastAsia"/>
          <w:spacing w:val="5"/>
          <w:kern w:val="0"/>
          <w:szCs w:val="21"/>
        </w:rPr>
        <w:t>SRSCtl</w:t>
      </w:r>
      <w:proofErr w:type="spellEnd"/>
      <w:r w:rsidRPr="002A6003">
        <w:rPr>
          <w:rFonts w:ascii="Times New Roman" w:eastAsia="宋体" w:hAnsi="Times New Roman" w:cs="宋体" w:hint="eastAsia"/>
          <w:spacing w:val="5"/>
          <w:kern w:val="0"/>
          <w:szCs w:val="21"/>
        </w:rPr>
        <w:t xml:space="preserve"> register in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only implements two domains: ESS and PSS.</w:t>
      </w:r>
    </w:p>
    <w:p w14:paraId="30097A78" w14:textId="77777777" w:rsidR="002A6003" w:rsidRPr="002A6003" w:rsidRDefault="008F3223" w:rsidP="002A6003">
      <w:pPr>
        <w:kinsoku w:val="0"/>
        <w:overflowPunct w:val="0"/>
        <w:autoSpaceDE w:val="0"/>
        <w:autoSpaceDN w:val="0"/>
        <w:adjustRightInd w:val="0"/>
        <w:spacing w:line="266" w:lineRule="exact"/>
        <w:ind w:left="1781"/>
        <w:jc w:val="left"/>
        <w:rPr>
          <w:rFonts w:ascii="Times New Roman" w:eastAsia="宋体" w:hAnsi="Times New Roman" w:cs="宋体"/>
          <w:kern w:val="0"/>
          <w:szCs w:val="21"/>
        </w:rPr>
      </w:pPr>
      <w:hyperlink w:anchor="bookmark244" w:history="1">
        <w:r w:rsidR="002A6003" w:rsidRPr="002A6003">
          <w:rPr>
            <w:rFonts w:ascii="Times New Roman" w:eastAsia="宋体" w:hAnsi="Times New Roman" w:cs="宋体" w:hint="eastAsia"/>
            <w:kern w:val="0"/>
            <w:szCs w:val="21"/>
          </w:rPr>
          <w:t>Figure 3-16 shows the format of the SRSCtl register, and table 3-13 describes the domain of the SRSCtl register.</w:t>
        </w:r>
      </w:hyperlink>
      <w:hyperlink w:anchor="bookmark245" w:history="1"/>
    </w:p>
    <w:p w14:paraId="30097A79"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0"/>
          <w:szCs w:val="10"/>
        </w:rPr>
      </w:pPr>
    </w:p>
    <w:tbl>
      <w:tblPr>
        <w:tblW w:w="0" w:type="auto"/>
        <w:tblInd w:w="1533" w:type="dxa"/>
        <w:tblLayout w:type="fixed"/>
        <w:tblCellMar>
          <w:left w:w="0" w:type="dxa"/>
          <w:right w:w="0" w:type="dxa"/>
        </w:tblCellMar>
        <w:tblLook w:val="0000" w:firstRow="0" w:lastRow="0" w:firstColumn="0" w:lastColumn="0" w:noHBand="0" w:noVBand="0"/>
      </w:tblPr>
      <w:tblGrid>
        <w:gridCol w:w="410"/>
        <w:gridCol w:w="3196"/>
        <w:gridCol w:w="1259"/>
        <w:gridCol w:w="856"/>
        <w:gridCol w:w="1122"/>
        <w:gridCol w:w="1319"/>
        <w:gridCol w:w="412"/>
      </w:tblGrid>
      <w:tr w:rsidR="002A6003" w:rsidRPr="002A6003" w14:paraId="30097A87" w14:textId="77777777" w:rsidTr="00AD241B">
        <w:trPr>
          <w:trHeight w:val="1086"/>
        </w:trPr>
        <w:tc>
          <w:tcPr>
            <w:tcW w:w="410" w:type="dxa"/>
            <w:tcBorders>
              <w:top w:val="single" w:sz="4" w:space="0" w:color="000000"/>
              <w:left w:val="single" w:sz="4" w:space="0" w:color="000000"/>
              <w:bottom w:val="none" w:sz="6" w:space="0" w:color="auto"/>
              <w:right w:val="none" w:sz="6" w:space="0" w:color="auto"/>
            </w:tcBorders>
          </w:tcPr>
          <w:p w14:paraId="30097A7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3196" w:type="dxa"/>
            <w:tcBorders>
              <w:top w:val="single" w:sz="4" w:space="0" w:color="000000"/>
              <w:left w:val="none" w:sz="6" w:space="0" w:color="auto"/>
              <w:bottom w:val="single" w:sz="12" w:space="0" w:color="000000"/>
              <w:right w:val="none" w:sz="6" w:space="0" w:color="auto"/>
            </w:tcBorders>
          </w:tcPr>
          <w:p w14:paraId="30097A7B"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7"/>
                <w:szCs w:val="27"/>
              </w:rPr>
            </w:pPr>
          </w:p>
          <w:p w14:paraId="30097A7C" w14:textId="77777777" w:rsidR="002A6003" w:rsidRPr="002A6003" w:rsidRDefault="002A6003" w:rsidP="002A6003">
            <w:pPr>
              <w:tabs>
                <w:tab w:val="left" w:pos="2109"/>
              </w:tabs>
              <w:kinsoku w:val="0"/>
              <w:overflowPunct w:val="0"/>
              <w:autoSpaceDE w:val="0"/>
              <w:autoSpaceDN w:val="0"/>
              <w:adjustRightInd w:val="0"/>
              <w:spacing w:before="1"/>
              <w:ind w:left="113"/>
              <w:jc w:val="left"/>
              <w:rPr>
                <w:rFonts w:ascii="Times New Roman" w:eastAsia="宋体" w:hAnsi="Times New Roman" w:cs="Times New Roman"/>
                <w:w w:val="135"/>
                <w:kern w:val="0"/>
                <w:szCs w:val="21"/>
              </w:rPr>
            </w:pPr>
            <w:r w:rsidRPr="002A6003">
              <w:rPr>
                <w:rFonts w:ascii="Times New Roman" w:eastAsia="宋体" w:hAnsi="Times New Roman" w:cs="Times New Roman"/>
                <w:w w:val="120"/>
                <w:kern w:val="0"/>
                <w:szCs w:val="21"/>
              </w:rPr>
              <w:t>317</w:t>
            </w:r>
            <w:r w:rsidRPr="002A6003">
              <w:rPr>
                <w:rFonts w:ascii="Times New Roman" w:eastAsia="宋体" w:hAnsi="Times New Roman" w:cs="Times New Roman"/>
                <w:w w:val="120"/>
                <w:kern w:val="0"/>
                <w:szCs w:val="21"/>
              </w:rPr>
              <w:tab/>
            </w:r>
          </w:p>
          <w:p w14:paraId="30097A7D" w14:textId="77777777" w:rsidR="002A6003" w:rsidRPr="002A6003" w:rsidRDefault="002A6003" w:rsidP="002A6003">
            <w:pPr>
              <w:kinsoku w:val="0"/>
              <w:overflowPunct w:val="0"/>
              <w:autoSpaceDE w:val="0"/>
              <w:autoSpaceDN w:val="0"/>
              <w:adjustRightInd w:val="0"/>
              <w:spacing w:before="120"/>
              <w:ind w:left="113"/>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16</w:t>
            </w:r>
          </w:p>
        </w:tc>
        <w:tc>
          <w:tcPr>
            <w:tcW w:w="1259" w:type="dxa"/>
            <w:tcBorders>
              <w:top w:val="single" w:sz="4" w:space="0" w:color="000000"/>
              <w:left w:val="none" w:sz="6" w:space="0" w:color="auto"/>
              <w:bottom w:val="single" w:sz="12" w:space="0" w:color="000000"/>
              <w:right w:val="none" w:sz="6" w:space="0" w:color="auto"/>
            </w:tcBorders>
          </w:tcPr>
          <w:p w14:paraId="30097A7E"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7"/>
                <w:szCs w:val="27"/>
              </w:rPr>
            </w:pPr>
          </w:p>
          <w:p w14:paraId="30097A7F" w14:textId="77777777" w:rsidR="002A6003" w:rsidRPr="002A6003" w:rsidRDefault="002A6003" w:rsidP="002A6003">
            <w:pPr>
              <w:tabs>
                <w:tab w:val="left" w:pos="736"/>
              </w:tabs>
              <w:kinsoku w:val="0"/>
              <w:overflowPunct w:val="0"/>
              <w:autoSpaceDE w:val="0"/>
              <w:autoSpaceDN w:val="0"/>
              <w:adjustRightInd w:val="0"/>
              <w:spacing w:before="1"/>
              <w:ind w:right="8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1512</w:t>
            </w:r>
            <w:r w:rsidRPr="002A6003">
              <w:rPr>
                <w:rFonts w:ascii="Times New Roman" w:eastAsia="宋体" w:hAnsi="Times New Roman" w:cs="Times New Roman"/>
                <w:kern w:val="0"/>
                <w:szCs w:val="21"/>
              </w:rPr>
              <w:tab/>
            </w:r>
          </w:p>
        </w:tc>
        <w:tc>
          <w:tcPr>
            <w:tcW w:w="856" w:type="dxa"/>
            <w:tcBorders>
              <w:top w:val="single" w:sz="4" w:space="0" w:color="000000"/>
              <w:left w:val="none" w:sz="6" w:space="0" w:color="auto"/>
              <w:bottom w:val="single" w:sz="12" w:space="0" w:color="000000"/>
              <w:right w:val="none" w:sz="6" w:space="0" w:color="auto"/>
            </w:tcBorders>
          </w:tcPr>
          <w:p w14:paraId="30097A80"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7"/>
                <w:szCs w:val="27"/>
              </w:rPr>
            </w:pPr>
          </w:p>
          <w:p w14:paraId="30097A81" w14:textId="77777777" w:rsidR="002A6003" w:rsidRPr="002A6003" w:rsidRDefault="002A6003" w:rsidP="002A6003">
            <w:pPr>
              <w:kinsoku w:val="0"/>
              <w:overflowPunct w:val="0"/>
              <w:autoSpaceDE w:val="0"/>
              <w:autoSpaceDN w:val="0"/>
              <w:adjustRightInd w:val="0"/>
              <w:spacing w:before="1"/>
              <w:ind w:left="11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11 10</w:t>
            </w:r>
          </w:p>
        </w:tc>
        <w:tc>
          <w:tcPr>
            <w:tcW w:w="1122" w:type="dxa"/>
            <w:tcBorders>
              <w:top w:val="single" w:sz="4" w:space="0" w:color="000000"/>
              <w:left w:val="none" w:sz="6" w:space="0" w:color="auto"/>
              <w:bottom w:val="single" w:sz="12" w:space="0" w:color="000000"/>
              <w:right w:val="none" w:sz="6" w:space="0" w:color="auto"/>
            </w:tcBorders>
          </w:tcPr>
          <w:p w14:paraId="30097A82"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7"/>
                <w:szCs w:val="27"/>
              </w:rPr>
            </w:pPr>
          </w:p>
          <w:p w14:paraId="30097A83" w14:textId="77777777" w:rsidR="002A6003" w:rsidRPr="002A6003" w:rsidRDefault="002A6003" w:rsidP="002A6003">
            <w:pPr>
              <w:tabs>
                <w:tab w:val="left" w:pos="643"/>
              </w:tabs>
              <w:kinsoku w:val="0"/>
              <w:overflowPunct w:val="0"/>
              <w:autoSpaceDE w:val="0"/>
              <w:autoSpaceDN w:val="0"/>
              <w:adjustRightInd w:val="0"/>
              <w:spacing w:before="1"/>
              <w:ind w:left="9"/>
              <w:jc w:val="center"/>
              <w:rPr>
                <w:rFonts w:ascii="Times New Roman" w:eastAsia="宋体" w:hAnsi="Times New Roman" w:cs="Times New Roman"/>
                <w:w w:val="120"/>
                <w:kern w:val="0"/>
                <w:szCs w:val="21"/>
              </w:rPr>
            </w:pPr>
            <w:r w:rsidRPr="002A6003">
              <w:rPr>
                <w:rFonts w:ascii="Times New Roman" w:eastAsia="宋体" w:hAnsi="Times New Roman" w:cs="Times New Roman"/>
                <w:w w:val="120"/>
                <w:kern w:val="0"/>
                <w:szCs w:val="21"/>
              </w:rPr>
              <w:t>976</w:t>
            </w:r>
            <w:r w:rsidRPr="002A6003">
              <w:rPr>
                <w:rFonts w:ascii="Times New Roman" w:eastAsia="宋体" w:hAnsi="Times New Roman" w:cs="Times New Roman"/>
                <w:w w:val="120"/>
                <w:kern w:val="0"/>
                <w:szCs w:val="21"/>
              </w:rPr>
              <w:tab/>
            </w:r>
          </w:p>
        </w:tc>
        <w:tc>
          <w:tcPr>
            <w:tcW w:w="1319" w:type="dxa"/>
            <w:tcBorders>
              <w:top w:val="single" w:sz="4" w:space="0" w:color="000000"/>
              <w:left w:val="none" w:sz="6" w:space="0" w:color="auto"/>
              <w:bottom w:val="single" w:sz="12" w:space="0" w:color="000000"/>
              <w:right w:val="none" w:sz="6" w:space="0" w:color="auto"/>
            </w:tcBorders>
          </w:tcPr>
          <w:p w14:paraId="30097A84"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7"/>
                <w:szCs w:val="27"/>
              </w:rPr>
            </w:pPr>
          </w:p>
          <w:p w14:paraId="30097A85" w14:textId="77777777" w:rsidR="002A6003" w:rsidRPr="002A6003" w:rsidRDefault="002A6003" w:rsidP="002A6003">
            <w:pPr>
              <w:tabs>
                <w:tab w:val="left" w:pos="959"/>
              </w:tabs>
              <w:kinsoku w:val="0"/>
              <w:overflowPunct w:val="0"/>
              <w:autoSpaceDE w:val="0"/>
              <w:autoSpaceDN w:val="0"/>
              <w:adjustRightInd w:val="0"/>
              <w:spacing w:before="1"/>
              <w:ind w:left="116"/>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50</w:t>
            </w:r>
            <w:r w:rsidRPr="002A6003">
              <w:rPr>
                <w:rFonts w:ascii="Times New Roman" w:eastAsia="宋体" w:hAnsi="Times New Roman" w:cs="Times New Roman"/>
                <w:kern w:val="0"/>
                <w:szCs w:val="21"/>
              </w:rPr>
              <w:tab/>
            </w:r>
          </w:p>
        </w:tc>
        <w:tc>
          <w:tcPr>
            <w:tcW w:w="412" w:type="dxa"/>
            <w:tcBorders>
              <w:top w:val="single" w:sz="4" w:space="0" w:color="000000"/>
              <w:left w:val="none" w:sz="6" w:space="0" w:color="auto"/>
              <w:bottom w:val="none" w:sz="6" w:space="0" w:color="auto"/>
              <w:right w:val="single" w:sz="4" w:space="0" w:color="000000"/>
            </w:tcBorders>
          </w:tcPr>
          <w:p w14:paraId="30097A8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7A8F" w14:textId="77777777" w:rsidTr="00AD241B">
        <w:trPr>
          <w:trHeight w:val="363"/>
        </w:trPr>
        <w:tc>
          <w:tcPr>
            <w:tcW w:w="410" w:type="dxa"/>
            <w:tcBorders>
              <w:top w:val="none" w:sz="6" w:space="0" w:color="auto"/>
              <w:left w:val="single" w:sz="4" w:space="0" w:color="000000"/>
              <w:bottom w:val="none" w:sz="6" w:space="0" w:color="auto"/>
              <w:right w:val="single" w:sz="12" w:space="0" w:color="000000"/>
            </w:tcBorders>
          </w:tcPr>
          <w:p w14:paraId="30097A8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3196" w:type="dxa"/>
            <w:tcBorders>
              <w:top w:val="single" w:sz="12" w:space="0" w:color="000000"/>
              <w:left w:val="single" w:sz="12" w:space="0" w:color="000000"/>
              <w:bottom w:val="single" w:sz="12" w:space="0" w:color="000000"/>
              <w:right w:val="single" w:sz="12" w:space="0" w:color="000000"/>
            </w:tcBorders>
          </w:tcPr>
          <w:p w14:paraId="30097A89" w14:textId="77777777" w:rsidR="002A6003" w:rsidRPr="002A6003" w:rsidRDefault="002A6003" w:rsidP="002A6003">
            <w:pPr>
              <w:kinsoku w:val="0"/>
              <w:overflowPunct w:val="0"/>
              <w:autoSpaceDE w:val="0"/>
              <w:autoSpaceDN w:val="0"/>
              <w:adjustRightInd w:val="0"/>
              <w:spacing w:line="237" w:lineRule="exact"/>
              <w:ind w:left="1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1259" w:type="dxa"/>
            <w:tcBorders>
              <w:top w:val="single" w:sz="12" w:space="0" w:color="000000"/>
              <w:left w:val="single" w:sz="12" w:space="0" w:color="000000"/>
              <w:bottom w:val="single" w:sz="12" w:space="0" w:color="000000"/>
              <w:right w:val="single" w:sz="12" w:space="0" w:color="000000"/>
            </w:tcBorders>
          </w:tcPr>
          <w:p w14:paraId="30097A8A" w14:textId="77777777" w:rsidR="002A6003" w:rsidRPr="002A6003" w:rsidRDefault="002A6003" w:rsidP="002A6003">
            <w:pPr>
              <w:kinsoku w:val="0"/>
              <w:overflowPunct w:val="0"/>
              <w:autoSpaceDE w:val="0"/>
              <w:autoSpaceDN w:val="0"/>
              <w:adjustRightInd w:val="0"/>
              <w:spacing w:line="237" w:lineRule="exact"/>
              <w:ind w:left="421" w:right="40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ESS</w:t>
            </w:r>
          </w:p>
        </w:tc>
        <w:tc>
          <w:tcPr>
            <w:tcW w:w="856" w:type="dxa"/>
            <w:tcBorders>
              <w:top w:val="single" w:sz="12" w:space="0" w:color="000000"/>
              <w:left w:val="single" w:sz="12" w:space="0" w:color="000000"/>
              <w:bottom w:val="single" w:sz="12" w:space="0" w:color="000000"/>
              <w:right w:val="single" w:sz="12" w:space="0" w:color="000000"/>
            </w:tcBorders>
          </w:tcPr>
          <w:p w14:paraId="30097A8B" w14:textId="77777777" w:rsidR="002A6003" w:rsidRPr="002A6003" w:rsidRDefault="002A6003" w:rsidP="002A6003">
            <w:pPr>
              <w:kinsoku w:val="0"/>
              <w:overflowPunct w:val="0"/>
              <w:autoSpaceDE w:val="0"/>
              <w:autoSpaceDN w:val="0"/>
              <w:adjustRightInd w:val="0"/>
              <w:spacing w:line="237" w:lineRule="exact"/>
              <w:ind w:left="1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1122" w:type="dxa"/>
            <w:tcBorders>
              <w:top w:val="single" w:sz="12" w:space="0" w:color="000000"/>
              <w:left w:val="single" w:sz="12" w:space="0" w:color="000000"/>
              <w:bottom w:val="single" w:sz="12" w:space="0" w:color="000000"/>
              <w:right w:val="single" w:sz="12" w:space="0" w:color="000000"/>
            </w:tcBorders>
          </w:tcPr>
          <w:p w14:paraId="30097A8C" w14:textId="77777777" w:rsidR="002A6003" w:rsidRPr="002A6003" w:rsidRDefault="002A6003" w:rsidP="002A6003">
            <w:pPr>
              <w:kinsoku w:val="0"/>
              <w:overflowPunct w:val="0"/>
              <w:autoSpaceDE w:val="0"/>
              <w:autoSpaceDN w:val="0"/>
              <w:adjustRightInd w:val="0"/>
              <w:spacing w:line="237" w:lineRule="exact"/>
              <w:ind w:left="360" w:right="34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PSS</w:t>
            </w:r>
          </w:p>
        </w:tc>
        <w:tc>
          <w:tcPr>
            <w:tcW w:w="1319" w:type="dxa"/>
            <w:tcBorders>
              <w:top w:val="single" w:sz="12" w:space="0" w:color="000000"/>
              <w:left w:val="single" w:sz="12" w:space="0" w:color="000000"/>
              <w:bottom w:val="single" w:sz="12" w:space="0" w:color="000000"/>
              <w:right w:val="single" w:sz="12" w:space="0" w:color="000000"/>
            </w:tcBorders>
          </w:tcPr>
          <w:p w14:paraId="30097A8D" w14:textId="77777777" w:rsidR="002A6003" w:rsidRPr="002A6003" w:rsidRDefault="002A6003" w:rsidP="002A6003">
            <w:pPr>
              <w:kinsoku w:val="0"/>
              <w:overflowPunct w:val="0"/>
              <w:autoSpaceDE w:val="0"/>
              <w:autoSpaceDN w:val="0"/>
              <w:adjustRightInd w:val="0"/>
              <w:spacing w:line="237" w:lineRule="exact"/>
              <w:ind w:left="1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412" w:type="dxa"/>
            <w:tcBorders>
              <w:top w:val="none" w:sz="6" w:space="0" w:color="auto"/>
              <w:left w:val="single" w:sz="12" w:space="0" w:color="000000"/>
              <w:bottom w:val="none" w:sz="6" w:space="0" w:color="auto"/>
              <w:right w:val="single" w:sz="4" w:space="0" w:color="000000"/>
            </w:tcBorders>
          </w:tcPr>
          <w:p w14:paraId="30097A8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7A97" w14:textId="77777777" w:rsidTr="00AD241B">
        <w:trPr>
          <w:trHeight w:val="366"/>
        </w:trPr>
        <w:tc>
          <w:tcPr>
            <w:tcW w:w="410" w:type="dxa"/>
            <w:tcBorders>
              <w:top w:val="none" w:sz="6" w:space="0" w:color="auto"/>
              <w:left w:val="single" w:sz="4" w:space="0" w:color="000000"/>
              <w:bottom w:val="single" w:sz="4" w:space="0" w:color="000000"/>
              <w:right w:val="none" w:sz="6" w:space="0" w:color="auto"/>
            </w:tcBorders>
          </w:tcPr>
          <w:p w14:paraId="30097A9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3196" w:type="dxa"/>
            <w:tcBorders>
              <w:top w:val="single" w:sz="12" w:space="0" w:color="000000"/>
              <w:left w:val="none" w:sz="6" w:space="0" w:color="auto"/>
              <w:bottom w:val="single" w:sz="4" w:space="0" w:color="000000"/>
              <w:right w:val="none" w:sz="6" w:space="0" w:color="auto"/>
            </w:tcBorders>
          </w:tcPr>
          <w:p w14:paraId="30097A91" w14:textId="77777777" w:rsidR="002A6003" w:rsidRPr="002A6003" w:rsidRDefault="002A6003" w:rsidP="002A6003">
            <w:pPr>
              <w:kinsoku w:val="0"/>
              <w:overflowPunct w:val="0"/>
              <w:autoSpaceDE w:val="0"/>
              <w:autoSpaceDN w:val="0"/>
              <w:adjustRightInd w:val="0"/>
              <w:spacing w:line="234" w:lineRule="exact"/>
              <w:ind w:left="1313" w:right="130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16</w:t>
            </w:r>
          </w:p>
        </w:tc>
        <w:tc>
          <w:tcPr>
            <w:tcW w:w="1259" w:type="dxa"/>
            <w:tcBorders>
              <w:top w:val="single" w:sz="12" w:space="0" w:color="000000"/>
              <w:left w:val="none" w:sz="6" w:space="0" w:color="auto"/>
              <w:bottom w:val="single" w:sz="4" w:space="0" w:color="000000"/>
              <w:right w:val="none" w:sz="6" w:space="0" w:color="auto"/>
            </w:tcBorders>
          </w:tcPr>
          <w:p w14:paraId="30097A92" w14:textId="77777777" w:rsidR="002A6003" w:rsidRPr="002A6003" w:rsidRDefault="002A6003" w:rsidP="002A6003">
            <w:pPr>
              <w:kinsoku w:val="0"/>
              <w:overflowPunct w:val="0"/>
              <w:autoSpaceDE w:val="0"/>
              <w:autoSpaceDN w:val="0"/>
              <w:adjustRightInd w:val="0"/>
              <w:spacing w:line="234" w:lineRule="exact"/>
              <w:ind w:left="10"/>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4</w:t>
            </w:r>
          </w:p>
        </w:tc>
        <w:tc>
          <w:tcPr>
            <w:tcW w:w="856" w:type="dxa"/>
            <w:tcBorders>
              <w:top w:val="single" w:sz="12" w:space="0" w:color="000000"/>
              <w:left w:val="none" w:sz="6" w:space="0" w:color="auto"/>
              <w:bottom w:val="single" w:sz="4" w:space="0" w:color="000000"/>
              <w:right w:val="none" w:sz="6" w:space="0" w:color="auto"/>
            </w:tcBorders>
          </w:tcPr>
          <w:p w14:paraId="30097A9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1122" w:type="dxa"/>
            <w:tcBorders>
              <w:top w:val="single" w:sz="12" w:space="0" w:color="000000"/>
              <w:left w:val="none" w:sz="6" w:space="0" w:color="auto"/>
              <w:bottom w:val="single" w:sz="4" w:space="0" w:color="000000"/>
              <w:right w:val="none" w:sz="6" w:space="0" w:color="auto"/>
            </w:tcBorders>
          </w:tcPr>
          <w:p w14:paraId="30097A94" w14:textId="77777777" w:rsidR="002A6003" w:rsidRPr="002A6003" w:rsidRDefault="002A6003" w:rsidP="002A6003">
            <w:pPr>
              <w:kinsoku w:val="0"/>
              <w:overflowPunct w:val="0"/>
              <w:autoSpaceDE w:val="0"/>
              <w:autoSpaceDN w:val="0"/>
              <w:adjustRightInd w:val="0"/>
              <w:spacing w:line="234" w:lineRule="exact"/>
              <w:ind w:left="1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4</w:t>
            </w:r>
          </w:p>
        </w:tc>
        <w:tc>
          <w:tcPr>
            <w:tcW w:w="1319" w:type="dxa"/>
            <w:tcBorders>
              <w:top w:val="single" w:sz="12" w:space="0" w:color="000000"/>
              <w:left w:val="none" w:sz="6" w:space="0" w:color="auto"/>
              <w:bottom w:val="single" w:sz="4" w:space="0" w:color="000000"/>
              <w:right w:val="none" w:sz="6" w:space="0" w:color="auto"/>
            </w:tcBorders>
          </w:tcPr>
          <w:p w14:paraId="30097A95" w14:textId="77777777" w:rsidR="002A6003" w:rsidRPr="002A6003" w:rsidRDefault="002A6003" w:rsidP="002A6003">
            <w:pPr>
              <w:kinsoku w:val="0"/>
              <w:overflowPunct w:val="0"/>
              <w:autoSpaceDE w:val="0"/>
              <w:autoSpaceDN w:val="0"/>
              <w:adjustRightInd w:val="0"/>
              <w:spacing w:line="234" w:lineRule="exact"/>
              <w:ind w:left="1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6</w:t>
            </w:r>
          </w:p>
        </w:tc>
        <w:tc>
          <w:tcPr>
            <w:tcW w:w="412" w:type="dxa"/>
            <w:tcBorders>
              <w:top w:val="none" w:sz="6" w:space="0" w:color="auto"/>
              <w:left w:val="none" w:sz="6" w:space="0" w:color="auto"/>
              <w:bottom w:val="single" w:sz="4" w:space="0" w:color="000000"/>
              <w:right w:val="single" w:sz="4" w:space="0" w:color="000000"/>
            </w:tcBorders>
          </w:tcPr>
          <w:p w14:paraId="30097A9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bl>
    <w:p w14:paraId="30097A98" w14:textId="77777777" w:rsidR="002A6003" w:rsidRPr="002A6003" w:rsidRDefault="002A6003" w:rsidP="002A6003">
      <w:pPr>
        <w:kinsoku w:val="0"/>
        <w:overflowPunct w:val="0"/>
        <w:autoSpaceDE w:val="0"/>
        <w:autoSpaceDN w:val="0"/>
        <w:adjustRightInd w:val="0"/>
        <w:spacing w:before="108" w:line="436" w:lineRule="auto"/>
        <w:ind w:left="4886" w:right="4884" w:firstLine="179"/>
        <w:jc w:val="left"/>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s">
            <w:drawing>
              <wp:anchor distT="0" distB="0" distL="114300" distR="114300" simplePos="0" relativeHeight="251699200" behindDoc="0" locked="0" layoutInCell="0" allowOverlap="1" wp14:anchorId="30098F14" wp14:editId="30098F15">
                <wp:simplePos x="0" y="0"/>
                <wp:positionH relativeFrom="page">
                  <wp:posOffset>1104900</wp:posOffset>
                </wp:positionH>
                <wp:positionV relativeFrom="paragraph">
                  <wp:posOffset>539750</wp:posOffset>
                </wp:positionV>
                <wp:extent cx="5352415" cy="952500"/>
                <wp:effectExtent l="0" t="0" r="0" b="0"/>
                <wp:wrapNone/>
                <wp:docPr id="752" name="Text Box 1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2415"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1980"/>
                              <w:gridCol w:w="6434"/>
                            </w:tblGrid>
                            <w:tr w:rsidR="00352539" w14:paraId="30099056" w14:textId="77777777">
                              <w:trPr>
                                <w:trHeight w:val="350"/>
                              </w:trPr>
                              <w:tc>
                                <w:tcPr>
                                  <w:tcW w:w="1980" w:type="dxa"/>
                                  <w:tcBorders>
                                    <w:top w:val="none" w:sz="6" w:space="0" w:color="auto"/>
                                    <w:left w:val="none" w:sz="6" w:space="0" w:color="auto"/>
                                    <w:bottom w:val="single" w:sz="4" w:space="0" w:color="0000FF"/>
                                    <w:right w:val="none" w:sz="6" w:space="0" w:color="auto"/>
                                  </w:tcBorders>
                                  <w:shd w:val="clear" w:color="auto" w:fill="000080"/>
                                </w:tcPr>
                                <w:p w14:paraId="30099054" w14:textId="77777777" w:rsidR="00352539" w:rsidRDefault="00352539">
                                  <w:pPr>
                                    <w:pStyle w:val="TableParagraph"/>
                                    <w:kinsoku w:val="0"/>
                                    <w:overflowPunct w:val="0"/>
                                    <w:spacing w:line="228" w:lineRule="exact"/>
                                    <w:ind w:left="9"/>
                                    <w:jc w:val="center"/>
                                    <w:rPr>
                                      <w:rFonts w:ascii="宋体" w:eastAsia="宋体" w:hAnsi="Times New Roman" w:cs="宋体"/>
                                      <w:b/>
                                      <w:bCs/>
                                      <w:color w:val="FFFFFF"/>
                                      <w:w w:val="99"/>
                                      <w:sz w:val="18"/>
                                      <w:szCs w:val="18"/>
                                    </w:rPr>
                                  </w:pPr>
                                  <w:r>
                                    <w:rPr>
                                      <w:rFonts w:ascii="宋体" w:eastAsia="宋体" w:hAnsi="Times New Roman" w:cs="宋体" w:hint="eastAsia"/>
                                      <w:b/>
                                      <w:bCs/>
                                      <w:color w:val="FFFFFF"/>
                                      <w:w w:val="99"/>
                                      <w:sz w:val="18"/>
                                      <w:szCs w:val="18"/>
                                    </w:rPr>
                                    <w:t>The domain</w:t>
                                  </w:r>
                                </w:p>
                              </w:tc>
                              <w:tc>
                                <w:tcPr>
                                  <w:tcW w:w="6434" w:type="dxa"/>
                                  <w:tcBorders>
                                    <w:top w:val="none" w:sz="6" w:space="0" w:color="auto"/>
                                    <w:left w:val="none" w:sz="6" w:space="0" w:color="auto"/>
                                    <w:bottom w:val="single" w:sz="4" w:space="0" w:color="0000FF"/>
                                    <w:right w:val="none" w:sz="6" w:space="0" w:color="auto"/>
                                  </w:tcBorders>
                                  <w:shd w:val="clear" w:color="auto" w:fill="000080"/>
                                </w:tcPr>
                                <w:p w14:paraId="30099055" w14:textId="77777777" w:rsidR="00352539" w:rsidRDefault="00352539">
                                  <w:pPr>
                                    <w:pStyle w:val="TableParagraph"/>
                                    <w:kinsoku w:val="0"/>
                                    <w:overflowPunct w:val="0"/>
                                    <w:spacing w:line="228" w:lineRule="exact"/>
                                    <w:ind w:left="2816" w:right="2799"/>
                                    <w:jc w:val="center"/>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9059" w14:textId="77777777">
                              <w:trPr>
                                <w:trHeight w:val="369"/>
                              </w:trPr>
                              <w:tc>
                                <w:tcPr>
                                  <w:tcW w:w="1980" w:type="dxa"/>
                                  <w:tcBorders>
                                    <w:top w:val="single" w:sz="4" w:space="0" w:color="0000FF"/>
                                    <w:left w:val="single" w:sz="4" w:space="0" w:color="0000FF"/>
                                    <w:bottom w:val="single" w:sz="4" w:space="0" w:color="0000FF"/>
                                    <w:right w:val="single" w:sz="4" w:space="0" w:color="0000FF"/>
                                  </w:tcBorders>
                                </w:tcPr>
                                <w:p w14:paraId="30099057" w14:textId="77777777" w:rsidR="00352539" w:rsidRDefault="00352539">
                                  <w:pPr>
                                    <w:pStyle w:val="TableParagraph"/>
                                    <w:kinsoku w:val="0"/>
                                    <w:overflowPunct w:val="0"/>
                                    <w:spacing w:before="14"/>
                                    <w:ind w:left="107"/>
                                    <w:rPr>
                                      <w:rFonts w:ascii="Times New Roman" w:hAnsi="Times New Roman" w:cs="Times New Roman"/>
                                      <w:sz w:val="18"/>
                                      <w:szCs w:val="18"/>
                                    </w:rPr>
                                  </w:pPr>
                                  <w:r>
                                    <w:rPr>
                                      <w:rFonts w:ascii="Times New Roman" w:hAnsi="Times New Roman" w:cs="Times New Roman"/>
                                      <w:sz w:val="18"/>
                                      <w:szCs w:val="18"/>
                                    </w:rPr>
                                    <w:t>ESS</w:t>
                                  </w:r>
                                </w:p>
                              </w:tc>
                              <w:tc>
                                <w:tcPr>
                                  <w:tcW w:w="6434" w:type="dxa"/>
                                  <w:tcBorders>
                                    <w:top w:val="single" w:sz="4" w:space="0" w:color="0000FF"/>
                                    <w:left w:val="single" w:sz="4" w:space="0" w:color="0000FF"/>
                                    <w:bottom w:val="single" w:sz="4" w:space="0" w:color="0000FF"/>
                                    <w:right w:val="single" w:sz="4" w:space="0" w:color="0000FF"/>
                                  </w:tcBorders>
                                </w:tcPr>
                                <w:p w14:paraId="30099058" w14:textId="77777777" w:rsidR="00352539" w:rsidRDefault="00352539">
                                  <w:pPr>
                                    <w:pStyle w:val="TableParagraph"/>
                                    <w:kinsoku w:val="0"/>
                                    <w:overflowPunct w:val="0"/>
                                    <w:spacing w:before="19"/>
                                    <w:ind w:left="107"/>
                                    <w:rPr>
                                      <w:rFonts w:ascii="Times New Roman" w:eastAsia="宋体" w:hAnsi="Times New Roman" w:cs="Times New Roman"/>
                                      <w:sz w:val="18"/>
                                      <w:szCs w:val="18"/>
                                    </w:rPr>
                                  </w:pPr>
                                  <w:r>
                                    <w:rPr>
                                      <w:rFonts w:ascii="宋体" w:eastAsia="宋体" w:hAnsi="Times New Roman" w:cs="宋体" w:hint="eastAsia"/>
                                      <w:sz w:val="18"/>
                                      <w:szCs w:val="18"/>
                                    </w:rPr>
                                    <w:t xml:space="preserve">Shadow register group for exception. It can only be 0 in </w:t>
                                  </w:r>
                                  <w:proofErr w:type="spellStart"/>
                                  <w:r>
                                    <w:rPr>
                                      <w:rFonts w:ascii="宋体" w:eastAsia="宋体" w:hAnsi="Times New Roman" w:cs="宋体" w:hint="eastAsia"/>
                                      <w:sz w:val="18"/>
                                      <w:szCs w:val="18"/>
                                    </w:rPr>
                                    <w:t>loongson</w:t>
                                  </w:r>
                                  <w:proofErr w:type="spellEnd"/>
                                  <w:r>
                                    <w:rPr>
                                      <w:rFonts w:ascii="宋体" w:eastAsia="宋体" w:hAnsi="Times New Roman" w:cs="宋体" w:hint="eastAsia"/>
                                      <w:sz w:val="18"/>
                                      <w:szCs w:val="18"/>
                                    </w:rPr>
                                    <w:t xml:space="preserve"> 3</w:t>
                                  </w:r>
                                </w:p>
                              </w:tc>
                            </w:tr>
                            <w:tr w:rsidR="00352539" w14:paraId="3009905C" w14:textId="77777777">
                              <w:trPr>
                                <w:trHeight w:val="371"/>
                              </w:trPr>
                              <w:tc>
                                <w:tcPr>
                                  <w:tcW w:w="1980" w:type="dxa"/>
                                  <w:tcBorders>
                                    <w:top w:val="single" w:sz="4" w:space="0" w:color="0000FF"/>
                                    <w:left w:val="single" w:sz="4" w:space="0" w:color="0000FF"/>
                                    <w:bottom w:val="single" w:sz="4" w:space="0" w:color="0000FF"/>
                                    <w:right w:val="single" w:sz="4" w:space="0" w:color="0000FF"/>
                                  </w:tcBorders>
                                </w:tcPr>
                                <w:p w14:paraId="3009905A" w14:textId="77777777" w:rsidR="00352539" w:rsidRDefault="00352539">
                                  <w:pPr>
                                    <w:pStyle w:val="TableParagraph"/>
                                    <w:kinsoku w:val="0"/>
                                    <w:overflowPunct w:val="0"/>
                                    <w:spacing w:before="16"/>
                                    <w:ind w:left="107"/>
                                    <w:rPr>
                                      <w:rFonts w:ascii="Times New Roman" w:hAnsi="Times New Roman" w:cs="Times New Roman"/>
                                      <w:sz w:val="18"/>
                                      <w:szCs w:val="18"/>
                                    </w:rPr>
                                  </w:pPr>
                                  <w:r>
                                    <w:rPr>
                                      <w:rFonts w:ascii="Times New Roman" w:hAnsi="Times New Roman" w:cs="Times New Roman"/>
                                      <w:sz w:val="18"/>
                                      <w:szCs w:val="18"/>
                                    </w:rPr>
                                    <w:t>PSS</w:t>
                                  </w:r>
                                </w:p>
                              </w:tc>
                              <w:tc>
                                <w:tcPr>
                                  <w:tcW w:w="6434" w:type="dxa"/>
                                  <w:tcBorders>
                                    <w:top w:val="single" w:sz="4" w:space="0" w:color="0000FF"/>
                                    <w:left w:val="single" w:sz="4" w:space="0" w:color="0000FF"/>
                                    <w:bottom w:val="single" w:sz="4" w:space="0" w:color="0000FF"/>
                                    <w:right w:val="single" w:sz="4" w:space="0" w:color="0000FF"/>
                                  </w:tcBorders>
                                </w:tcPr>
                                <w:p w14:paraId="3009905B" w14:textId="77777777" w:rsidR="00352539" w:rsidRDefault="00352539">
                                  <w:pPr>
                                    <w:pStyle w:val="TableParagraph"/>
                                    <w:kinsoku w:val="0"/>
                                    <w:overflowPunct w:val="0"/>
                                    <w:spacing w:before="21"/>
                                    <w:ind w:left="107"/>
                                    <w:rPr>
                                      <w:rFonts w:ascii="Times New Roman" w:eastAsia="宋体" w:hAnsi="Times New Roman" w:cs="Times New Roman"/>
                                      <w:sz w:val="18"/>
                                      <w:szCs w:val="18"/>
                                    </w:rPr>
                                  </w:pPr>
                                  <w:r>
                                    <w:rPr>
                                      <w:rFonts w:ascii="宋体" w:eastAsia="宋体" w:hAnsi="Times New Roman" w:cs="宋体" w:hint="eastAsia"/>
                                      <w:sz w:val="18"/>
                                      <w:szCs w:val="18"/>
                                    </w:rPr>
                                    <w:t xml:space="preserve">The previous shadow register group. It can only be 0 in </w:t>
                                  </w:r>
                                  <w:proofErr w:type="spellStart"/>
                                  <w:r>
                                    <w:rPr>
                                      <w:rFonts w:ascii="宋体" w:eastAsia="宋体" w:hAnsi="Times New Roman" w:cs="宋体" w:hint="eastAsia"/>
                                      <w:sz w:val="18"/>
                                      <w:szCs w:val="18"/>
                                    </w:rPr>
                                    <w:t>loongson</w:t>
                                  </w:r>
                                  <w:proofErr w:type="spellEnd"/>
                                  <w:r>
                                    <w:rPr>
                                      <w:rFonts w:ascii="宋体" w:eastAsia="宋体" w:hAnsi="Times New Roman" w:cs="宋体" w:hint="eastAsia"/>
                                      <w:sz w:val="18"/>
                                      <w:szCs w:val="18"/>
                                    </w:rPr>
                                    <w:t xml:space="preserve"> 3</w:t>
                                  </w:r>
                                </w:p>
                              </w:tc>
                            </w:tr>
                            <w:tr w:rsidR="00352539" w14:paraId="3009905F" w14:textId="77777777">
                              <w:trPr>
                                <w:trHeight w:val="369"/>
                              </w:trPr>
                              <w:tc>
                                <w:tcPr>
                                  <w:tcW w:w="1980" w:type="dxa"/>
                                  <w:tcBorders>
                                    <w:top w:val="single" w:sz="4" w:space="0" w:color="0000FF"/>
                                    <w:left w:val="single" w:sz="4" w:space="0" w:color="0000FF"/>
                                    <w:bottom w:val="single" w:sz="4" w:space="0" w:color="0000FF"/>
                                    <w:right w:val="single" w:sz="4" w:space="0" w:color="0000FF"/>
                                  </w:tcBorders>
                                </w:tcPr>
                                <w:p w14:paraId="3009905D" w14:textId="77777777" w:rsidR="00352539" w:rsidRDefault="00352539">
                                  <w:pPr>
                                    <w:pStyle w:val="TableParagraph"/>
                                    <w:kinsoku w:val="0"/>
                                    <w:overflowPunct w:val="0"/>
                                    <w:spacing w:before="14"/>
                                    <w:ind w:left="107"/>
                                    <w:rPr>
                                      <w:rFonts w:ascii="Times New Roman" w:hAnsi="Times New Roman" w:cs="Times New Roman"/>
                                      <w:sz w:val="18"/>
                                      <w:szCs w:val="18"/>
                                    </w:rPr>
                                  </w:pPr>
                                  <w:r>
                                    <w:rPr>
                                      <w:rFonts w:ascii="Times New Roman" w:hAnsi="Times New Roman" w:cs="Times New Roman"/>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905E" w14:textId="77777777" w:rsidR="00352539" w:rsidRDefault="00352539">
                                  <w:pPr>
                                    <w:pStyle w:val="TableParagraph"/>
                                    <w:kinsoku w:val="0"/>
                                    <w:overflowPunct w:val="0"/>
                                    <w:spacing w:before="19"/>
                                    <w:ind w:left="107"/>
                                    <w:rPr>
                                      <w:rFonts w:ascii="宋体" w:eastAsia="宋体" w:hAnsi="Times New Roman" w:cs="宋体"/>
                                      <w:sz w:val="18"/>
                                      <w:szCs w:val="18"/>
                                    </w:rPr>
                                  </w:pPr>
                                  <w:r>
                                    <w:rPr>
                                      <w:rFonts w:ascii="宋体" w:eastAsia="宋体" w:hAnsi="Times New Roman" w:cs="宋体" w:hint="eastAsia"/>
                                      <w:sz w:val="18"/>
                                      <w:szCs w:val="18"/>
                                    </w:rPr>
                                    <w:t>Retained. You must press 0 to write and return 0 on read.</w:t>
                                  </w:r>
                                </w:p>
                              </w:tc>
                            </w:tr>
                          </w:tbl>
                          <w:p w14:paraId="30099060" w14:textId="77777777" w:rsidR="00352539" w:rsidRDefault="00352539" w:rsidP="002A6003">
                            <w:pPr>
                              <w:pStyle w:val="a3"/>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F14" id="Text Box 1824" o:spid="_x0000_s1447" type="#_x0000_t202" style="position:absolute;left:0;text-align:left;margin-left:87pt;margin-top:42.5pt;width:421.45pt;height:7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1980"/>
                        <w:gridCol w:w="6434"/>
                      </w:tblGrid>
                      <w:tr w:rsidR="00352539" w14:paraId="30099056" w14:textId="77777777">
                        <w:trPr>
                          <w:trHeight w:val="350"/>
                        </w:trPr>
                        <w:tc>
                          <w:tcPr>
                            <w:tcW w:w="1980" w:type="dxa"/>
                            <w:tcBorders>
                              <w:top w:val="none" w:sz="6" w:space="0" w:color="auto"/>
                              <w:left w:val="none" w:sz="6" w:space="0" w:color="auto"/>
                              <w:bottom w:val="single" w:sz="4" w:space="0" w:color="0000FF"/>
                              <w:right w:val="none" w:sz="6" w:space="0" w:color="auto"/>
                            </w:tcBorders>
                            <w:shd w:val="clear" w:color="auto" w:fill="000080"/>
                          </w:tcPr>
                          <w:p w14:paraId="30099054" w14:textId="77777777" w:rsidR="00352539" w:rsidRDefault="00352539">
                            <w:pPr>
                              <w:pStyle w:val="TableParagraph"/>
                              <w:kinsoku w:val="0"/>
                              <w:overflowPunct w:val="0"/>
                              <w:spacing w:line="228" w:lineRule="exact"/>
                              <w:ind w:left="9"/>
                              <w:jc w:val="center"/>
                              <w:rPr>
                                <w:rFonts w:ascii="宋体" w:eastAsia="宋体" w:hAnsi="Times New Roman" w:cs="宋体"/>
                                <w:b/>
                                <w:bCs/>
                                <w:color w:val="FFFFFF"/>
                                <w:w w:val="99"/>
                                <w:sz w:val="18"/>
                                <w:szCs w:val="18"/>
                              </w:rPr>
                            </w:pPr>
                            <w:r>
                              <w:rPr>
                                <w:rFonts w:ascii="宋体" w:eastAsia="宋体" w:hAnsi="Times New Roman" w:cs="宋体" w:hint="eastAsia"/>
                                <w:b/>
                                <w:bCs/>
                                <w:color w:val="FFFFFF"/>
                                <w:w w:val="99"/>
                                <w:sz w:val="18"/>
                                <w:szCs w:val="18"/>
                              </w:rPr>
                              <w:t>The domain</w:t>
                            </w:r>
                          </w:p>
                        </w:tc>
                        <w:tc>
                          <w:tcPr>
                            <w:tcW w:w="6434" w:type="dxa"/>
                            <w:tcBorders>
                              <w:top w:val="none" w:sz="6" w:space="0" w:color="auto"/>
                              <w:left w:val="none" w:sz="6" w:space="0" w:color="auto"/>
                              <w:bottom w:val="single" w:sz="4" w:space="0" w:color="0000FF"/>
                              <w:right w:val="none" w:sz="6" w:space="0" w:color="auto"/>
                            </w:tcBorders>
                            <w:shd w:val="clear" w:color="auto" w:fill="000080"/>
                          </w:tcPr>
                          <w:p w14:paraId="30099055" w14:textId="77777777" w:rsidR="00352539" w:rsidRDefault="00352539">
                            <w:pPr>
                              <w:pStyle w:val="TableParagraph"/>
                              <w:kinsoku w:val="0"/>
                              <w:overflowPunct w:val="0"/>
                              <w:spacing w:line="228" w:lineRule="exact"/>
                              <w:ind w:left="2816" w:right="2799"/>
                              <w:jc w:val="center"/>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9059" w14:textId="77777777">
                        <w:trPr>
                          <w:trHeight w:val="369"/>
                        </w:trPr>
                        <w:tc>
                          <w:tcPr>
                            <w:tcW w:w="1980" w:type="dxa"/>
                            <w:tcBorders>
                              <w:top w:val="single" w:sz="4" w:space="0" w:color="0000FF"/>
                              <w:left w:val="single" w:sz="4" w:space="0" w:color="0000FF"/>
                              <w:bottom w:val="single" w:sz="4" w:space="0" w:color="0000FF"/>
                              <w:right w:val="single" w:sz="4" w:space="0" w:color="0000FF"/>
                            </w:tcBorders>
                          </w:tcPr>
                          <w:p w14:paraId="30099057" w14:textId="77777777" w:rsidR="00352539" w:rsidRDefault="00352539">
                            <w:pPr>
                              <w:pStyle w:val="TableParagraph"/>
                              <w:kinsoku w:val="0"/>
                              <w:overflowPunct w:val="0"/>
                              <w:spacing w:before="14"/>
                              <w:ind w:left="107"/>
                              <w:rPr>
                                <w:rFonts w:ascii="Times New Roman" w:hAnsi="Times New Roman" w:cs="Times New Roman"/>
                                <w:sz w:val="18"/>
                                <w:szCs w:val="18"/>
                              </w:rPr>
                            </w:pPr>
                            <w:r>
                              <w:rPr>
                                <w:rFonts w:ascii="Times New Roman" w:hAnsi="Times New Roman" w:cs="Times New Roman"/>
                                <w:sz w:val="18"/>
                                <w:szCs w:val="18"/>
                              </w:rPr>
                              <w:t>ESS</w:t>
                            </w:r>
                          </w:p>
                        </w:tc>
                        <w:tc>
                          <w:tcPr>
                            <w:tcW w:w="6434" w:type="dxa"/>
                            <w:tcBorders>
                              <w:top w:val="single" w:sz="4" w:space="0" w:color="0000FF"/>
                              <w:left w:val="single" w:sz="4" w:space="0" w:color="0000FF"/>
                              <w:bottom w:val="single" w:sz="4" w:space="0" w:color="0000FF"/>
                              <w:right w:val="single" w:sz="4" w:space="0" w:color="0000FF"/>
                            </w:tcBorders>
                          </w:tcPr>
                          <w:p w14:paraId="30099058" w14:textId="77777777" w:rsidR="00352539" w:rsidRDefault="00352539">
                            <w:pPr>
                              <w:pStyle w:val="TableParagraph"/>
                              <w:kinsoku w:val="0"/>
                              <w:overflowPunct w:val="0"/>
                              <w:spacing w:before="19"/>
                              <w:ind w:left="107"/>
                              <w:rPr>
                                <w:rFonts w:ascii="Times New Roman" w:eastAsia="宋体" w:hAnsi="Times New Roman" w:cs="Times New Roman"/>
                                <w:sz w:val="18"/>
                                <w:szCs w:val="18"/>
                              </w:rPr>
                            </w:pPr>
                            <w:r>
                              <w:rPr>
                                <w:rFonts w:ascii="宋体" w:eastAsia="宋体" w:hAnsi="Times New Roman" w:cs="宋体" w:hint="eastAsia"/>
                                <w:sz w:val="18"/>
                                <w:szCs w:val="18"/>
                              </w:rPr>
                              <w:t xml:space="preserve">Shadow register group for exception. It can only be 0 in </w:t>
                            </w:r>
                            <w:proofErr w:type="spellStart"/>
                            <w:r>
                              <w:rPr>
                                <w:rFonts w:ascii="宋体" w:eastAsia="宋体" w:hAnsi="Times New Roman" w:cs="宋体" w:hint="eastAsia"/>
                                <w:sz w:val="18"/>
                                <w:szCs w:val="18"/>
                              </w:rPr>
                              <w:t>loongson</w:t>
                            </w:r>
                            <w:proofErr w:type="spellEnd"/>
                            <w:r>
                              <w:rPr>
                                <w:rFonts w:ascii="宋体" w:eastAsia="宋体" w:hAnsi="Times New Roman" w:cs="宋体" w:hint="eastAsia"/>
                                <w:sz w:val="18"/>
                                <w:szCs w:val="18"/>
                              </w:rPr>
                              <w:t xml:space="preserve"> 3</w:t>
                            </w:r>
                          </w:p>
                        </w:tc>
                      </w:tr>
                      <w:tr w:rsidR="00352539" w14:paraId="3009905C" w14:textId="77777777">
                        <w:trPr>
                          <w:trHeight w:val="371"/>
                        </w:trPr>
                        <w:tc>
                          <w:tcPr>
                            <w:tcW w:w="1980" w:type="dxa"/>
                            <w:tcBorders>
                              <w:top w:val="single" w:sz="4" w:space="0" w:color="0000FF"/>
                              <w:left w:val="single" w:sz="4" w:space="0" w:color="0000FF"/>
                              <w:bottom w:val="single" w:sz="4" w:space="0" w:color="0000FF"/>
                              <w:right w:val="single" w:sz="4" w:space="0" w:color="0000FF"/>
                            </w:tcBorders>
                          </w:tcPr>
                          <w:p w14:paraId="3009905A" w14:textId="77777777" w:rsidR="00352539" w:rsidRDefault="00352539">
                            <w:pPr>
                              <w:pStyle w:val="TableParagraph"/>
                              <w:kinsoku w:val="0"/>
                              <w:overflowPunct w:val="0"/>
                              <w:spacing w:before="16"/>
                              <w:ind w:left="107"/>
                              <w:rPr>
                                <w:rFonts w:ascii="Times New Roman" w:hAnsi="Times New Roman" w:cs="Times New Roman"/>
                                <w:sz w:val="18"/>
                                <w:szCs w:val="18"/>
                              </w:rPr>
                            </w:pPr>
                            <w:r>
                              <w:rPr>
                                <w:rFonts w:ascii="Times New Roman" w:hAnsi="Times New Roman" w:cs="Times New Roman"/>
                                <w:sz w:val="18"/>
                                <w:szCs w:val="18"/>
                              </w:rPr>
                              <w:t>PSS</w:t>
                            </w:r>
                          </w:p>
                        </w:tc>
                        <w:tc>
                          <w:tcPr>
                            <w:tcW w:w="6434" w:type="dxa"/>
                            <w:tcBorders>
                              <w:top w:val="single" w:sz="4" w:space="0" w:color="0000FF"/>
                              <w:left w:val="single" w:sz="4" w:space="0" w:color="0000FF"/>
                              <w:bottom w:val="single" w:sz="4" w:space="0" w:color="0000FF"/>
                              <w:right w:val="single" w:sz="4" w:space="0" w:color="0000FF"/>
                            </w:tcBorders>
                          </w:tcPr>
                          <w:p w14:paraId="3009905B" w14:textId="77777777" w:rsidR="00352539" w:rsidRDefault="00352539">
                            <w:pPr>
                              <w:pStyle w:val="TableParagraph"/>
                              <w:kinsoku w:val="0"/>
                              <w:overflowPunct w:val="0"/>
                              <w:spacing w:before="21"/>
                              <w:ind w:left="107"/>
                              <w:rPr>
                                <w:rFonts w:ascii="Times New Roman" w:eastAsia="宋体" w:hAnsi="Times New Roman" w:cs="Times New Roman"/>
                                <w:sz w:val="18"/>
                                <w:szCs w:val="18"/>
                              </w:rPr>
                            </w:pPr>
                            <w:r>
                              <w:rPr>
                                <w:rFonts w:ascii="宋体" w:eastAsia="宋体" w:hAnsi="Times New Roman" w:cs="宋体" w:hint="eastAsia"/>
                                <w:sz w:val="18"/>
                                <w:szCs w:val="18"/>
                              </w:rPr>
                              <w:t xml:space="preserve">The previous shadow register group. It can only be 0 in </w:t>
                            </w:r>
                            <w:proofErr w:type="spellStart"/>
                            <w:r>
                              <w:rPr>
                                <w:rFonts w:ascii="宋体" w:eastAsia="宋体" w:hAnsi="Times New Roman" w:cs="宋体" w:hint="eastAsia"/>
                                <w:sz w:val="18"/>
                                <w:szCs w:val="18"/>
                              </w:rPr>
                              <w:t>loongson</w:t>
                            </w:r>
                            <w:proofErr w:type="spellEnd"/>
                            <w:r>
                              <w:rPr>
                                <w:rFonts w:ascii="宋体" w:eastAsia="宋体" w:hAnsi="Times New Roman" w:cs="宋体" w:hint="eastAsia"/>
                                <w:sz w:val="18"/>
                                <w:szCs w:val="18"/>
                              </w:rPr>
                              <w:t xml:space="preserve"> 3</w:t>
                            </w:r>
                          </w:p>
                        </w:tc>
                      </w:tr>
                      <w:tr w:rsidR="00352539" w14:paraId="3009905F" w14:textId="77777777">
                        <w:trPr>
                          <w:trHeight w:val="369"/>
                        </w:trPr>
                        <w:tc>
                          <w:tcPr>
                            <w:tcW w:w="1980" w:type="dxa"/>
                            <w:tcBorders>
                              <w:top w:val="single" w:sz="4" w:space="0" w:color="0000FF"/>
                              <w:left w:val="single" w:sz="4" w:space="0" w:color="0000FF"/>
                              <w:bottom w:val="single" w:sz="4" w:space="0" w:color="0000FF"/>
                              <w:right w:val="single" w:sz="4" w:space="0" w:color="0000FF"/>
                            </w:tcBorders>
                          </w:tcPr>
                          <w:p w14:paraId="3009905D" w14:textId="77777777" w:rsidR="00352539" w:rsidRDefault="00352539">
                            <w:pPr>
                              <w:pStyle w:val="TableParagraph"/>
                              <w:kinsoku w:val="0"/>
                              <w:overflowPunct w:val="0"/>
                              <w:spacing w:before="14"/>
                              <w:ind w:left="107"/>
                              <w:rPr>
                                <w:rFonts w:ascii="Times New Roman" w:hAnsi="Times New Roman" w:cs="Times New Roman"/>
                                <w:sz w:val="18"/>
                                <w:szCs w:val="18"/>
                              </w:rPr>
                            </w:pPr>
                            <w:r>
                              <w:rPr>
                                <w:rFonts w:ascii="Times New Roman" w:hAnsi="Times New Roman" w:cs="Times New Roman"/>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905E" w14:textId="77777777" w:rsidR="00352539" w:rsidRDefault="00352539">
                            <w:pPr>
                              <w:pStyle w:val="TableParagraph"/>
                              <w:kinsoku w:val="0"/>
                              <w:overflowPunct w:val="0"/>
                              <w:spacing w:before="19"/>
                              <w:ind w:left="107"/>
                              <w:rPr>
                                <w:rFonts w:ascii="宋体" w:eastAsia="宋体" w:hAnsi="Times New Roman" w:cs="宋体"/>
                                <w:sz w:val="18"/>
                                <w:szCs w:val="18"/>
                              </w:rPr>
                            </w:pPr>
                            <w:r>
                              <w:rPr>
                                <w:rFonts w:ascii="宋体" w:eastAsia="宋体" w:hAnsi="Times New Roman" w:cs="宋体" w:hint="eastAsia"/>
                                <w:sz w:val="18"/>
                                <w:szCs w:val="18"/>
                              </w:rPr>
                              <w:t>Retained. You must press 0 to write and return 0 on read.</w:t>
                            </w:r>
                          </w:p>
                        </w:tc>
                      </w:tr>
                    </w:tbl>
                    <w:p w14:paraId="30099060" w14:textId="77777777" w:rsidR="00352539" w:rsidRDefault="00352539" w:rsidP="002A6003">
                      <w:pPr>
                        <w:pStyle w:val="a3"/>
                        <w:kinsoku w:val="0"/>
                        <w:overflowPunct w:val="0"/>
                        <w:rPr>
                          <w:rFonts w:ascii="Times New Roman" w:eastAsiaTheme="minorEastAsia" w:cs="Times New Roman"/>
                          <w:sz w:val="24"/>
                          <w:szCs w:val="24"/>
                        </w:rPr>
                      </w:pPr>
                    </w:p>
                  </w:txbxContent>
                </v:textbox>
                <w10:wrap anchorx="page"/>
              </v:shape>
            </w:pict>
          </mc:Fallback>
        </mc:AlternateContent>
      </w:r>
      <w:bookmarkStart w:id="148" w:name="_bookmark244"/>
      <w:bookmarkEnd w:id="148"/>
      <w:r w:rsidRPr="002A6003">
        <w:rPr>
          <w:rFonts w:ascii="Times New Roman" w:eastAsia="宋体" w:hAnsi="Times New Roman" w:cs="宋体" w:hint="eastAsia"/>
          <w:kern w:val="0"/>
          <w:sz w:val="18"/>
          <w:szCs w:val="18"/>
        </w:rPr>
        <w:t xml:space="preserve">Figure 3-16 </w:t>
      </w:r>
      <w:proofErr w:type="spellStart"/>
      <w:r w:rsidRPr="002A6003">
        <w:rPr>
          <w:rFonts w:ascii="Times New Roman" w:eastAsia="宋体" w:hAnsi="Times New Roman" w:cs="宋体" w:hint="eastAsia"/>
          <w:kern w:val="0"/>
          <w:sz w:val="18"/>
          <w:szCs w:val="18"/>
        </w:rPr>
        <w:t>SRSCtl</w:t>
      </w:r>
      <w:proofErr w:type="spellEnd"/>
      <w:r w:rsidRPr="002A6003">
        <w:rPr>
          <w:rFonts w:ascii="Times New Roman" w:eastAsia="宋体" w:hAnsi="Times New Roman" w:cs="宋体" w:hint="eastAsia"/>
          <w:kern w:val="0"/>
          <w:sz w:val="18"/>
          <w:szCs w:val="18"/>
        </w:rPr>
        <w:t xml:space="preserve"> register table 3-13 </w:t>
      </w:r>
      <w:proofErr w:type="spellStart"/>
      <w:r w:rsidRPr="002A6003">
        <w:rPr>
          <w:rFonts w:ascii="Times New Roman" w:eastAsia="宋体" w:hAnsi="Times New Roman" w:cs="宋体" w:hint="eastAsia"/>
          <w:kern w:val="0"/>
          <w:sz w:val="18"/>
          <w:szCs w:val="18"/>
        </w:rPr>
        <w:t>SRSCtl</w:t>
      </w:r>
      <w:proofErr w:type="spellEnd"/>
      <w:r w:rsidRPr="002A6003">
        <w:rPr>
          <w:rFonts w:ascii="Times New Roman" w:eastAsia="宋体" w:hAnsi="Times New Roman" w:cs="宋体" w:hint="eastAsia"/>
          <w:kern w:val="0"/>
          <w:sz w:val="18"/>
          <w:szCs w:val="18"/>
        </w:rPr>
        <w:t xml:space="preserve"> register fields</w:t>
      </w:r>
    </w:p>
    <w:p w14:paraId="30097A9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9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9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9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9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9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9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A0"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171"/>
        <w:ind w:left="1968" w:hanging="608"/>
        <w:jc w:val="left"/>
        <w:outlineLvl w:val="2"/>
        <w:rPr>
          <w:rFonts w:ascii="Times New Roman" w:eastAsia="宋体" w:hAnsi="Times New Roman" w:cs="黑体"/>
          <w:kern w:val="0"/>
          <w:sz w:val="32"/>
          <w:szCs w:val="32"/>
        </w:rPr>
      </w:pPr>
      <w:bookmarkStart w:id="149" w:name="3.15_Cause寄存器(13，0)"/>
      <w:bookmarkStart w:id="150" w:name="_bookmark246"/>
      <w:bookmarkStart w:id="151" w:name="_Toc41148015"/>
      <w:bookmarkStart w:id="152" w:name="_Toc41294546"/>
      <w:bookmarkEnd w:id="149"/>
      <w:bookmarkEnd w:id="150"/>
      <w:r w:rsidRPr="002A6003">
        <w:rPr>
          <w:rFonts w:ascii="Times New Roman" w:eastAsia="宋体" w:hAnsi="Times New Roman" w:cs="黑体"/>
          <w:kern w:val="0"/>
          <w:sz w:val="32"/>
          <w:szCs w:val="32"/>
        </w:rPr>
        <w:t>Cause register (13,0)</w:t>
      </w:r>
      <w:bookmarkEnd w:id="151"/>
      <w:bookmarkEnd w:id="152"/>
    </w:p>
    <w:p w14:paraId="30097AA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32-bit read-write </w:t>
      </w:r>
      <w:proofErr w:type="gramStart"/>
      <w:r w:rsidRPr="002A6003">
        <w:rPr>
          <w:rFonts w:ascii="Times New Roman" w:eastAsia="宋体" w:hAnsi="Times New Roman" w:cs="宋体"/>
          <w:spacing w:val="5"/>
          <w:kern w:val="0"/>
          <w:szCs w:val="21"/>
        </w:rPr>
        <w:t>Cause</w:t>
      </w:r>
      <w:proofErr w:type="gramEnd"/>
      <w:r w:rsidRPr="002A6003">
        <w:rPr>
          <w:rFonts w:ascii="Times New Roman" w:eastAsia="宋体" w:hAnsi="Times New Roman" w:cs="宋体"/>
          <w:spacing w:val="5"/>
          <w:kern w:val="0"/>
          <w:szCs w:val="21"/>
        </w:rPr>
        <w:t xml:space="preserve"> register describes the Cause of a recent exception. </w:t>
      </w:r>
    </w:p>
    <w:p w14:paraId="30097AA2"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247" w:history="1">
        <w:r w:rsidR="002A6003" w:rsidRPr="002A6003">
          <w:rPr>
            <w:rFonts w:ascii="Times New Roman" w:eastAsia="宋体" w:hAnsi="Times New Roman" w:cs="宋体" w:hint="eastAsia"/>
            <w:spacing w:val="5"/>
            <w:kern w:val="0"/>
            <w:szCs w:val="21"/>
          </w:rPr>
          <w:t>Figure 3-17 shows the format of this register, and table 3-14 describes the field of the Cause register.</w:t>
        </w:r>
      </w:hyperlink>
      <w:hyperlink w:anchor="bookmark248" w:history="1"/>
      <w:r w:rsidR="002A6003" w:rsidRPr="002A6003">
        <w:rPr>
          <w:rFonts w:ascii="Times New Roman" w:eastAsia="宋体" w:hAnsi="Times New Roman" w:cs="宋体" w:hint="eastAsia"/>
          <w:spacing w:val="5"/>
          <w:kern w:val="0"/>
          <w:szCs w:val="21"/>
        </w:rPr>
        <w:t xml:space="preserve">A 5-bit </w:t>
      </w:r>
      <w:proofErr w:type="spellStart"/>
      <w:r w:rsidR="002A6003" w:rsidRPr="002A6003">
        <w:rPr>
          <w:rFonts w:ascii="Times New Roman" w:eastAsia="宋体" w:hAnsi="Times New Roman" w:cs="宋体" w:hint="eastAsia"/>
          <w:spacing w:val="5"/>
          <w:kern w:val="0"/>
          <w:szCs w:val="21"/>
        </w:rPr>
        <w:t>ExcCode</w:t>
      </w:r>
      <w:proofErr w:type="spellEnd"/>
    </w:p>
    <w:p w14:paraId="30097AA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noProof/>
          <w:spacing w:val="5"/>
          <w:kern w:val="0"/>
          <w:szCs w:val="21"/>
        </w:rPr>
        <mc:AlternateContent>
          <mc:Choice Requires="wpg">
            <w:drawing>
              <wp:anchor distT="0" distB="0" distL="114300" distR="114300" simplePos="0" relativeHeight="251700224" behindDoc="1" locked="0" layoutInCell="0" allowOverlap="1" wp14:anchorId="30098F16" wp14:editId="30098F17">
                <wp:simplePos x="0" y="0"/>
                <wp:positionH relativeFrom="page">
                  <wp:posOffset>746125</wp:posOffset>
                </wp:positionH>
                <wp:positionV relativeFrom="paragraph">
                  <wp:posOffset>347980</wp:posOffset>
                </wp:positionV>
                <wp:extent cx="5721350" cy="1202690"/>
                <wp:effectExtent l="0" t="0" r="0" b="0"/>
                <wp:wrapNone/>
                <wp:docPr id="732" name="Group 1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1350" cy="1202690"/>
                          <a:chOff x="1175" y="548"/>
                          <a:chExt cx="9010" cy="1894"/>
                        </a:xfrm>
                      </wpg:grpSpPr>
                      <wps:wsp>
                        <wps:cNvPr id="733" name="Freeform 1826"/>
                        <wps:cNvSpPr>
                          <a:spLocks/>
                        </wps:cNvSpPr>
                        <wps:spPr bwMode="auto">
                          <a:xfrm>
                            <a:off x="1185" y="552"/>
                            <a:ext cx="8991" cy="20"/>
                          </a:xfrm>
                          <a:custGeom>
                            <a:avLst/>
                            <a:gdLst>
                              <a:gd name="T0" fmla="*/ 0 w 8991"/>
                              <a:gd name="T1" fmla="*/ 0 h 20"/>
                              <a:gd name="T2" fmla="*/ 8990 w 8991"/>
                              <a:gd name="T3" fmla="*/ 0 h 20"/>
                            </a:gdLst>
                            <a:ahLst/>
                            <a:cxnLst>
                              <a:cxn ang="0">
                                <a:pos x="T0" y="T1"/>
                              </a:cxn>
                              <a:cxn ang="0">
                                <a:pos x="T2" y="T3"/>
                              </a:cxn>
                            </a:cxnLst>
                            <a:rect l="0" t="0" r="r" b="b"/>
                            <a:pathLst>
                              <a:path w="8991" h="20">
                                <a:moveTo>
                                  <a:pt x="0" y="0"/>
                                </a:moveTo>
                                <a:lnTo>
                                  <a:pt x="899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34" name="Group 1827"/>
                        <wpg:cNvGrpSpPr>
                          <a:grpSpLocks/>
                        </wpg:cNvGrpSpPr>
                        <wpg:grpSpPr bwMode="auto">
                          <a:xfrm>
                            <a:off x="1180" y="548"/>
                            <a:ext cx="9000" cy="1894"/>
                            <a:chOff x="1180" y="548"/>
                            <a:chExt cx="9000" cy="1894"/>
                          </a:xfrm>
                        </wpg:grpSpPr>
                        <wps:wsp>
                          <wps:cNvPr id="735" name="Freeform 1828"/>
                          <wps:cNvSpPr>
                            <a:spLocks/>
                          </wps:cNvSpPr>
                          <wps:spPr bwMode="auto">
                            <a:xfrm>
                              <a:off x="1180" y="548"/>
                              <a:ext cx="9000" cy="1894"/>
                            </a:xfrm>
                            <a:custGeom>
                              <a:avLst/>
                              <a:gdLst>
                                <a:gd name="T0" fmla="*/ 0 w 9000"/>
                                <a:gd name="T1" fmla="*/ 0 h 1894"/>
                                <a:gd name="T2" fmla="*/ 0 w 9000"/>
                                <a:gd name="T3" fmla="*/ 1893 h 1894"/>
                              </a:gdLst>
                              <a:ahLst/>
                              <a:cxnLst>
                                <a:cxn ang="0">
                                  <a:pos x="T0" y="T1"/>
                                </a:cxn>
                                <a:cxn ang="0">
                                  <a:pos x="T2" y="T3"/>
                                </a:cxn>
                              </a:cxnLst>
                              <a:rect l="0" t="0" r="r" b="b"/>
                              <a:pathLst>
                                <a:path w="9000" h="1894">
                                  <a:moveTo>
                                    <a:pt x="0" y="0"/>
                                  </a:moveTo>
                                  <a:lnTo>
                                    <a:pt x="0" y="1893"/>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1829"/>
                          <wps:cNvSpPr>
                            <a:spLocks/>
                          </wps:cNvSpPr>
                          <wps:spPr bwMode="auto">
                            <a:xfrm>
                              <a:off x="1180" y="548"/>
                              <a:ext cx="9000" cy="1894"/>
                            </a:xfrm>
                            <a:custGeom>
                              <a:avLst/>
                              <a:gdLst>
                                <a:gd name="T0" fmla="*/ 4 w 9000"/>
                                <a:gd name="T1" fmla="*/ 1888 h 1894"/>
                                <a:gd name="T2" fmla="*/ 8995 w 9000"/>
                                <a:gd name="T3" fmla="*/ 1888 h 1894"/>
                              </a:gdLst>
                              <a:ahLst/>
                              <a:cxnLst>
                                <a:cxn ang="0">
                                  <a:pos x="T0" y="T1"/>
                                </a:cxn>
                                <a:cxn ang="0">
                                  <a:pos x="T2" y="T3"/>
                                </a:cxn>
                              </a:cxnLst>
                              <a:rect l="0" t="0" r="r" b="b"/>
                              <a:pathLst>
                                <a:path w="9000" h="1894">
                                  <a:moveTo>
                                    <a:pt x="4" y="1888"/>
                                  </a:moveTo>
                                  <a:lnTo>
                                    <a:pt x="8995" y="188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1830"/>
                          <wps:cNvSpPr>
                            <a:spLocks/>
                          </wps:cNvSpPr>
                          <wps:spPr bwMode="auto">
                            <a:xfrm>
                              <a:off x="1180" y="548"/>
                              <a:ext cx="9000" cy="1894"/>
                            </a:xfrm>
                            <a:custGeom>
                              <a:avLst/>
                              <a:gdLst>
                                <a:gd name="T0" fmla="*/ 9000 w 9000"/>
                                <a:gd name="T1" fmla="*/ 0 h 1894"/>
                                <a:gd name="T2" fmla="*/ 9000 w 9000"/>
                                <a:gd name="T3" fmla="*/ 1893 h 1894"/>
                              </a:gdLst>
                              <a:ahLst/>
                              <a:cxnLst>
                                <a:cxn ang="0">
                                  <a:pos x="T0" y="T1"/>
                                </a:cxn>
                                <a:cxn ang="0">
                                  <a:pos x="T2" y="T3"/>
                                </a:cxn>
                              </a:cxnLst>
                              <a:rect l="0" t="0" r="r" b="b"/>
                              <a:pathLst>
                                <a:path w="9000" h="1894">
                                  <a:moveTo>
                                    <a:pt x="9000" y="0"/>
                                  </a:moveTo>
                                  <a:lnTo>
                                    <a:pt x="9000" y="1893"/>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38" name="Text Box 1831"/>
                        <wps:cNvSpPr txBox="1">
                          <a:spLocks noChangeArrowheads="1"/>
                        </wps:cNvSpPr>
                        <wps:spPr bwMode="auto">
                          <a:xfrm>
                            <a:off x="1469" y="972"/>
                            <a:ext cx="509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1" w14:textId="77777777" w:rsidR="00352539" w:rsidRDefault="00352539" w:rsidP="002A6003">
                              <w:pPr>
                                <w:pStyle w:val="a3"/>
                                <w:tabs>
                                  <w:tab w:val="left" w:pos="1142"/>
                                  <w:tab w:val="left" w:pos="1588"/>
                                  <w:tab w:val="left" w:pos="2085"/>
                                  <w:tab w:val="left" w:pos="2625"/>
                                  <w:tab w:val="left" w:pos="3885"/>
                                  <w:tab w:val="left" w:pos="4516"/>
                                </w:tabs>
                                <w:kinsoku w:val="0"/>
                                <w:overflowPunct w:val="0"/>
                                <w:spacing w:line="234" w:lineRule="exact"/>
                                <w:rPr>
                                  <w:rFonts w:ascii="Times New Roman" w:eastAsiaTheme="minorEastAsia" w:cs="Times New Roman"/>
                                </w:rPr>
                              </w:pPr>
                              <w:proofErr w:type="gramStart"/>
                              <w:r>
                                <w:rPr>
                                  <w:rFonts w:ascii="Times New Roman" w:eastAsiaTheme="minorEastAsia" w:cs="Times New Roman"/>
                                </w:rPr>
                                <w:t xml:space="preserve">31 </w:t>
                              </w:r>
                              <w:r>
                                <w:rPr>
                                  <w:rFonts w:ascii="Times New Roman" w:eastAsiaTheme="minorEastAsia" w:cs="Times New Roman"/>
                                  <w:spacing w:val="44"/>
                                </w:rPr>
                                <w:t xml:space="preserve"> </w:t>
                              </w:r>
                              <w:r>
                                <w:rPr>
                                  <w:rFonts w:ascii="Times New Roman" w:eastAsiaTheme="minorEastAsia" w:cs="Times New Roman"/>
                                </w:rPr>
                                <w:t>30</w:t>
                              </w:r>
                              <w:proofErr w:type="gramEnd"/>
                              <w:r>
                                <w:rPr>
                                  <w:rFonts w:ascii="Times New Roman" w:eastAsiaTheme="minorEastAsia" w:cs="Times New Roman"/>
                                </w:rPr>
                                <w:t xml:space="preserve"> </w:t>
                              </w:r>
                              <w:r>
                                <w:rPr>
                                  <w:rFonts w:ascii="Times New Roman" w:eastAsiaTheme="minorEastAsia" w:cs="Times New Roman"/>
                                  <w:spacing w:val="45"/>
                                </w:rPr>
                                <w:t xml:space="preserve"> </w:t>
                              </w:r>
                              <w:r>
                                <w:rPr>
                                  <w:rFonts w:ascii="Times New Roman" w:eastAsiaTheme="minorEastAsia" w:cs="Times New Roman"/>
                                </w:rPr>
                                <w:t>29</w:t>
                              </w:r>
                              <w:r>
                                <w:rPr>
                                  <w:rFonts w:ascii="Times New Roman" w:eastAsiaTheme="minorEastAsia" w:cs="Times New Roman"/>
                                </w:rPr>
                                <w:tab/>
                                <w:t>28</w:t>
                              </w:r>
                              <w:r>
                                <w:rPr>
                                  <w:rFonts w:ascii="Times New Roman" w:eastAsiaTheme="minorEastAsia" w:cs="Times New Roman"/>
                                </w:rPr>
                                <w:tab/>
                                <w:t>27</w:t>
                              </w:r>
                              <w:r>
                                <w:rPr>
                                  <w:rFonts w:ascii="Times New Roman" w:eastAsiaTheme="minorEastAsia" w:cs="Times New Roman"/>
                                </w:rPr>
                                <w:tab/>
                                <w:t>26</w:t>
                              </w:r>
                              <w:r>
                                <w:rPr>
                                  <w:rFonts w:ascii="Times New Roman" w:eastAsiaTheme="minorEastAsia" w:cs="Times New Roman"/>
                                </w:rPr>
                                <w:tab/>
                                <w:t>25</w:t>
                              </w:r>
                              <w:r>
                                <w:rPr>
                                  <w:rFonts w:ascii="Times New Roman" w:eastAsiaTheme="minorEastAsia" w:cs="Times New Roman"/>
                                  <w:spacing w:val="10"/>
                                </w:rPr>
                                <w:t xml:space="preserve"> </w:t>
                              </w:r>
                              <w:r>
                                <w:rPr>
                                  <w:rFonts w:ascii="Times New Roman" w:eastAsiaTheme="minorEastAsia" w:cs="Times New Roman"/>
                                </w:rPr>
                                <w:t xml:space="preserve">724  </w:t>
                              </w:r>
                              <w:r>
                                <w:rPr>
                                  <w:rFonts w:ascii="Times New Roman" w:eastAsiaTheme="minorEastAsia" w:cs="Times New Roman"/>
                                  <w:spacing w:val="27"/>
                                </w:rPr>
                                <w:t xml:space="preserve"> </w:t>
                              </w:r>
                              <w:r>
                                <w:rPr>
                                  <w:rFonts w:ascii="Times New Roman" w:eastAsiaTheme="minorEastAsia" w:cs="Times New Roman"/>
                                </w:rPr>
                                <w:t>23</w:t>
                              </w:r>
                              <w:r>
                                <w:rPr>
                                  <w:rFonts w:ascii="Times New Roman" w:eastAsiaTheme="minorEastAsia" w:cs="Times New Roman"/>
                                </w:rPr>
                                <w:tab/>
                                <w:t>22</w:t>
                              </w:r>
                              <w:r>
                                <w:rPr>
                                  <w:rFonts w:ascii="Times New Roman" w:eastAsiaTheme="minorEastAsia" w:cs="Times New Roman"/>
                                </w:rPr>
                                <w:tab/>
                                <w:t>16</w:t>
                              </w:r>
                              <w:r>
                                <w:rPr>
                                  <w:rFonts w:ascii="Times New Roman" w:eastAsiaTheme="minorEastAsia" w:cs="Times New Roman"/>
                                  <w:spacing w:val="28"/>
                                </w:rPr>
                                <w:t xml:space="preserve"> </w:t>
                              </w:r>
                              <w:r>
                                <w:rPr>
                                  <w:rFonts w:ascii="Times New Roman" w:eastAsiaTheme="minorEastAsia" w:cs="Times New Roman"/>
                                </w:rPr>
                                <w:t>15</w:t>
                              </w:r>
                            </w:p>
                          </w:txbxContent>
                        </wps:txbx>
                        <wps:bodyPr rot="0" vert="horz" wrap="square" lIns="0" tIns="0" rIns="0" bIns="0" anchor="t" anchorCtr="0" upright="1">
                          <a:noAutofit/>
                        </wps:bodyPr>
                      </wps:wsp>
                      <wps:wsp>
                        <wps:cNvPr id="739" name="Text Box 1832"/>
                        <wps:cNvSpPr txBox="1">
                          <a:spLocks noChangeArrowheads="1"/>
                        </wps:cNvSpPr>
                        <wps:spPr bwMode="auto">
                          <a:xfrm>
                            <a:off x="7486" y="972"/>
                            <a:ext cx="769"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2" w14:textId="77777777" w:rsidR="00352539" w:rsidRDefault="00352539" w:rsidP="002A6003">
                              <w:pPr>
                                <w:pStyle w:val="a3"/>
                                <w:tabs>
                                  <w:tab w:val="left" w:pos="388"/>
                                </w:tabs>
                                <w:kinsoku w:val="0"/>
                                <w:overflowPunct w:val="0"/>
                                <w:spacing w:line="234" w:lineRule="exact"/>
                                <w:rPr>
                                  <w:rFonts w:ascii="Times New Roman" w:eastAsiaTheme="minorEastAsia" w:cs="Times New Roman"/>
                                </w:rPr>
                              </w:pPr>
                              <w:r>
                                <w:rPr>
                                  <w:rFonts w:ascii="Times New Roman" w:eastAsiaTheme="minorEastAsia" w:cs="Times New Roman"/>
                                </w:rPr>
                                <w:t>8</w:t>
                              </w:r>
                              <w:r>
                                <w:rPr>
                                  <w:rFonts w:ascii="Times New Roman" w:eastAsiaTheme="minorEastAsia" w:cs="Times New Roman"/>
                                </w:rPr>
                                <w:tab/>
                                <w:t>7</w:t>
                              </w:r>
                              <w:r>
                                <w:rPr>
                                  <w:rFonts w:ascii="Times New Roman" w:eastAsiaTheme="minorEastAsia" w:cs="Times New Roman"/>
                                  <w:spacing w:val="44"/>
                                </w:rPr>
                                <w:t xml:space="preserve"> </w:t>
                              </w:r>
                              <w:r>
                                <w:rPr>
                                  <w:rFonts w:ascii="Times New Roman" w:eastAsiaTheme="minorEastAsia" w:cs="Times New Roman"/>
                                </w:rPr>
                                <w:t>6</w:t>
                              </w:r>
                            </w:p>
                          </w:txbxContent>
                        </wps:txbx>
                        <wps:bodyPr rot="0" vert="horz" wrap="square" lIns="0" tIns="0" rIns="0" bIns="0" anchor="t" anchorCtr="0" upright="1">
                          <a:noAutofit/>
                        </wps:bodyPr>
                      </wps:wsp>
                      <wps:wsp>
                        <wps:cNvPr id="740" name="Text Box 1833"/>
                        <wps:cNvSpPr txBox="1">
                          <a:spLocks noChangeArrowheads="1"/>
                        </wps:cNvSpPr>
                        <wps:spPr bwMode="auto">
                          <a:xfrm>
                            <a:off x="8971" y="972"/>
                            <a:ext cx="680"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3" w14:textId="77777777" w:rsidR="00352539" w:rsidRDefault="00352539" w:rsidP="002A6003">
                              <w:pPr>
                                <w:pStyle w:val="a3"/>
                                <w:tabs>
                                  <w:tab w:val="left" w:pos="554"/>
                                </w:tabs>
                                <w:kinsoku w:val="0"/>
                                <w:overflowPunct w:val="0"/>
                                <w:spacing w:line="234" w:lineRule="exact"/>
                                <w:rPr>
                                  <w:rFonts w:ascii="Times New Roman" w:eastAsiaTheme="minorEastAsia" w:cs="Times New Roman"/>
                                </w:rPr>
                              </w:pPr>
                              <w:proofErr w:type="gramStart"/>
                              <w:r>
                                <w:rPr>
                                  <w:rFonts w:ascii="Times New Roman" w:eastAsiaTheme="minorEastAsia" w:cs="Times New Roman"/>
                                </w:rPr>
                                <w:t xml:space="preserve">2 </w:t>
                              </w:r>
                              <w:r>
                                <w:rPr>
                                  <w:rFonts w:ascii="Times New Roman" w:eastAsiaTheme="minorEastAsia" w:cs="Times New Roman"/>
                                  <w:spacing w:val="27"/>
                                </w:rPr>
                                <w:t xml:space="preserve"> </w:t>
                              </w:r>
                              <w:r>
                                <w:rPr>
                                  <w:rFonts w:ascii="Times New Roman" w:eastAsiaTheme="minorEastAsia" w:cs="Times New Roman"/>
                                </w:rPr>
                                <w:t>1</w:t>
                              </w:r>
                              <w:proofErr w:type="gramEnd"/>
                              <w:r>
                                <w:rPr>
                                  <w:rFonts w:ascii="Times New Roman" w:eastAsiaTheme="minorEastAsia" w:cs="Times New Roman"/>
                                </w:rPr>
                                <w:tab/>
                                <w:t>0</w:t>
                              </w:r>
                            </w:p>
                          </w:txbxContent>
                        </wps:txbx>
                        <wps:bodyPr rot="0" vert="horz" wrap="square" lIns="0" tIns="0" rIns="0" bIns="0" anchor="t" anchorCtr="0" upright="1">
                          <a:noAutofit/>
                        </wps:bodyPr>
                      </wps:wsp>
                      <wps:wsp>
                        <wps:cNvPr id="741" name="Text Box 1834"/>
                        <wps:cNvSpPr txBox="1">
                          <a:spLocks noChangeArrowheads="1"/>
                        </wps:cNvSpPr>
                        <wps:spPr bwMode="auto">
                          <a:xfrm>
                            <a:off x="1596" y="1757"/>
                            <a:ext cx="48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4" w14:textId="77777777" w:rsidR="00352539" w:rsidRDefault="00352539" w:rsidP="002A6003">
                              <w:pPr>
                                <w:pStyle w:val="a3"/>
                                <w:tabs>
                                  <w:tab w:val="left" w:pos="359"/>
                                </w:tabs>
                                <w:kinsoku w:val="0"/>
                                <w:overflowPunct w:val="0"/>
                                <w:spacing w:line="234" w:lineRule="exact"/>
                                <w:rPr>
                                  <w:rFonts w:ascii="Times New Roman" w:eastAsiaTheme="minorEastAsia" w:cs="Times New Roman"/>
                                </w:rPr>
                              </w:pPr>
                              <w:r>
                                <w:rPr>
                                  <w:rFonts w:ascii="Times New Roman" w:eastAsiaTheme="minorEastAsia" w:cs="Times New Roman"/>
                                </w:rPr>
                                <w:t>1</w:t>
                              </w:r>
                              <w:r>
                                <w:rPr>
                                  <w:rFonts w:ascii="Times New Roman" w:eastAsiaTheme="minorEastAsia" w:cs="Times New Roman"/>
                                </w:rPr>
                                <w:tab/>
                                <w:t>1</w:t>
                              </w:r>
                            </w:p>
                          </w:txbxContent>
                        </wps:txbx>
                        <wps:bodyPr rot="0" vert="horz" wrap="square" lIns="0" tIns="0" rIns="0" bIns="0" anchor="t" anchorCtr="0" upright="1">
                          <a:noAutofit/>
                        </wps:bodyPr>
                      </wps:wsp>
                      <wps:wsp>
                        <wps:cNvPr id="742" name="Text Box 1835"/>
                        <wps:cNvSpPr txBox="1">
                          <a:spLocks noChangeArrowheads="1"/>
                        </wps:cNvSpPr>
                        <wps:spPr bwMode="auto">
                          <a:xfrm>
                            <a:off x="2518" y="17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5"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wps:txbx>
                        <wps:bodyPr rot="0" vert="horz" wrap="square" lIns="0" tIns="0" rIns="0" bIns="0" anchor="t" anchorCtr="0" upright="1">
                          <a:noAutofit/>
                        </wps:bodyPr>
                      </wps:wsp>
                      <wps:wsp>
                        <wps:cNvPr id="743" name="Text Box 1836"/>
                        <wps:cNvSpPr txBox="1">
                          <a:spLocks noChangeArrowheads="1"/>
                        </wps:cNvSpPr>
                        <wps:spPr bwMode="auto">
                          <a:xfrm>
                            <a:off x="3146" y="17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6"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744" name="Text Box 1837"/>
                        <wps:cNvSpPr txBox="1">
                          <a:spLocks noChangeArrowheads="1"/>
                        </wps:cNvSpPr>
                        <wps:spPr bwMode="auto">
                          <a:xfrm>
                            <a:off x="3665" y="17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7"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745" name="Text Box 1838"/>
                        <wps:cNvSpPr txBox="1">
                          <a:spLocks noChangeArrowheads="1"/>
                        </wps:cNvSpPr>
                        <wps:spPr bwMode="auto">
                          <a:xfrm>
                            <a:off x="4385" y="17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8"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wps:txbx>
                        <wps:bodyPr rot="0" vert="horz" wrap="square" lIns="0" tIns="0" rIns="0" bIns="0" anchor="t" anchorCtr="0" upright="1">
                          <a:noAutofit/>
                        </wps:bodyPr>
                      </wps:wsp>
                      <wps:wsp>
                        <wps:cNvPr id="746" name="Text Box 1839"/>
                        <wps:cNvSpPr txBox="1">
                          <a:spLocks noChangeArrowheads="1"/>
                        </wps:cNvSpPr>
                        <wps:spPr bwMode="auto">
                          <a:xfrm>
                            <a:off x="5016" y="17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9"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747" name="Text Box 1840"/>
                        <wps:cNvSpPr txBox="1">
                          <a:spLocks noChangeArrowheads="1"/>
                        </wps:cNvSpPr>
                        <wps:spPr bwMode="auto">
                          <a:xfrm>
                            <a:off x="5736" y="17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A"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7</w:t>
                              </w:r>
                            </w:p>
                          </w:txbxContent>
                        </wps:txbx>
                        <wps:bodyPr rot="0" vert="horz" wrap="square" lIns="0" tIns="0" rIns="0" bIns="0" anchor="t" anchorCtr="0" upright="1">
                          <a:noAutofit/>
                        </wps:bodyPr>
                      </wps:wsp>
                      <wps:wsp>
                        <wps:cNvPr id="748" name="Text Box 1841"/>
                        <wps:cNvSpPr txBox="1">
                          <a:spLocks noChangeArrowheads="1"/>
                        </wps:cNvSpPr>
                        <wps:spPr bwMode="auto">
                          <a:xfrm>
                            <a:off x="6996" y="17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8</w:t>
                              </w:r>
                            </w:p>
                          </w:txbxContent>
                        </wps:txbx>
                        <wps:bodyPr rot="0" vert="horz" wrap="square" lIns="0" tIns="0" rIns="0" bIns="0" anchor="t" anchorCtr="0" upright="1">
                          <a:noAutofit/>
                        </wps:bodyPr>
                      </wps:wsp>
                      <wps:wsp>
                        <wps:cNvPr id="749" name="Text Box 1842"/>
                        <wps:cNvSpPr txBox="1">
                          <a:spLocks noChangeArrowheads="1"/>
                        </wps:cNvSpPr>
                        <wps:spPr bwMode="auto">
                          <a:xfrm>
                            <a:off x="7896" y="17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C"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750" name="Text Box 1843"/>
                        <wps:cNvSpPr txBox="1">
                          <a:spLocks noChangeArrowheads="1"/>
                        </wps:cNvSpPr>
                        <wps:spPr bwMode="auto">
                          <a:xfrm>
                            <a:off x="8616" y="17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D"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w:t>
                              </w:r>
                            </w:p>
                          </w:txbxContent>
                        </wps:txbx>
                        <wps:bodyPr rot="0" vert="horz" wrap="square" lIns="0" tIns="0" rIns="0" bIns="0" anchor="t" anchorCtr="0" upright="1">
                          <a:noAutofit/>
                        </wps:bodyPr>
                      </wps:wsp>
                      <wps:wsp>
                        <wps:cNvPr id="751" name="Text Box 1844"/>
                        <wps:cNvSpPr txBox="1">
                          <a:spLocks noChangeArrowheads="1"/>
                        </wps:cNvSpPr>
                        <wps:spPr bwMode="auto">
                          <a:xfrm>
                            <a:off x="9425" y="1757"/>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6E"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16" id="Group 1825" o:spid="_x0000_s1448" style="position:absolute;left:0;text-align:left;margin-left:58.75pt;margin-top:27.4pt;width:450.5pt;height:94.7pt;z-index:-251616256;mso-position-horizontal-relative:page" coordorigin="1175,548" coordsize="9010,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" o:allowincell="f">
                <v:shape id="Freeform 1826" o:spid="_x0000_s1449" style="position:absolute;left:1185;top:552;width:8991;height:20;visibility:visible;mso-wrap-style:square;v-text-anchor:top" coordsize="89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" path="m,l8990,e" filled="f" strokeweight=".48pt">
                  <v:path arrowok="t" o:connecttype="custom" o:connectlocs="0,0;8990,0" o:connectangles="0,0"/>
                </v:shape>
                <v:group id="Group 1827" o:spid="_x0000_s1450" style="position:absolute;left:1180;top:548;width:9000;height:1894" coordorigin="1180,548" coordsize="900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shape id="Freeform 1828" o:spid="_x0000_s1451" style="position:absolute;left:1180;top:548;width:9000;height:1894;visibility:visible;mso-wrap-style:square;v-text-anchor:top" coordsize="900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" path="m,l,1893e" filled="f" strokeweight=".16967mm">
                    <v:path arrowok="t" o:connecttype="custom" o:connectlocs="0,0;0,1893" o:connectangles="0,0"/>
                  </v:shape>
                  <v:shape id="Freeform 1829" o:spid="_x0000_s1452" style="position:absolute;left:1180;top:548;width:9000;height:1894;visibility:visible;mso-wrap-style:square;v-text-anchor:top" coordsize="900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" path="m4,1888r8991,e" filled="f" strokeweight=".16967mm">
                    <v:path arrowok="t" o:connecttype="custom" o:connectlocs="4,1888;8995,1888" o:connectangles="0,0"/>
                  </v:shape>
                  <v:shape id="Freeform 1830" o:spid="_x0000_s1453" style="position:absolute;left:1180;top:548;width:9000;height:1894;visibility:visible;mso-wrap-style:square;v-text-anchor:top" coordsize="900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" path="m9000,r,1893e" filled="f" strokeweight=".16967mm">
                    <v:path arrowok="t" o:connecttype="custom" o:connectlocs="9000,0;9000,1893" o:connectangles="0,0"/>
                  </v:shape>
                </v:group>
                <v:shape id="Text Box 1831" o:spid="_x0000_s1454" type="#_x0000_t202" style="position:absolute;left:1469;top:972;width:509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1WswgAAANwAAAAPAAAAZHJzL2Rvd25yZXYueG1sRE/Pa8Iw&#10;FL4P/B/CE3abqQp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Dnj1WswgAAANwAAAAPAAAA&#10;AAAAAAAAAAAAAAcCAABkcnMvZG93bnJldi54bWxQSwUGAAAAAAMAAwC3AAAA9gIAAAAA&#10;" filled="f" stroked="f">
                  <v:textbox inset="0,0,0,0">
                    <w:txbxContent>
                      <w:p w14:paraId="30099061" w14:textId="77777777" w:rsidR="00352539" w:rsidRDefault="00352539" w:rsidP="002A6003">
                        <w:pPr>
                          <w:pStyle w:val="a3"/>
                          <w:tabs>
                            <w:tab w:val="left" w:pos="1142"/>
                            <w:tab w:val="left" w:pos="1588"/>
                            <w:tab w:val="left" w:pos="2085"/>
                            <w:tab w:val="left" w:pos="2625"/>
                            <w:tab w:val="left" w:pos="3885"/>
                            <w:tab w:val="left" w:pos="4516"/>
                          </w:tabs>
                          <w:kinsoku w:val="0"/>
                          <w:overflowPunct w:val="0"/>
                          <w:spacing w:line="234" w:lineRule="exact"/>
                          <w:rPr>
                            <w:rFonts w:ascii="Times New Roman" w:eastAsiaTheme="minorEastAsia" w:cs="Times New Roman"/>
                          </w:rPr>
                        </w:pPr>
                        <w:proofErr w:type="gramStart"/>
                        <w:r>
                          <w:rPr>
                            <w:rFonts w:ascii="Times New Roman" w:eastAsiaTheme="minorEastAsia" w:cs="Times New Roman"/>
                          </w:rPr>
                          <w:t xml:space="preserve">31 </w:t>
                        </w:r>
                        <w:r>
                          <w:rPr>
                            <w:rFonts w:ascii="Times New Roman" w:eastAsiaTheme="minorEastAsia" w:cs="Times New Roman"/>
                            <w:spacing w:val="44"/>
                          </w:rPr>
                          <w:t xml:space="preserve"> </w:t>
                        </w:r>
                        <w:r>
                          <w:rPr>
                            <w:rFonts w:ascii="Times New Roman" w:eastAsiaTheme="minorEastAsia" w:cs="Times New Roman"/>
                          </w:rPr>
                          <w:t>30</w:t>
                        </w:r>
                        <w:proofErr w:type="gramEnd"/>
                        <w:r>
                          <w:rPr>
                            <w:rFonts w:ascii="Times New Roman" w:eastAsiaTheme="minorEastAsia" w:cs="Times New Roman"/>
                          </w:rPr>
                          <w:t xml:space="preserve"> </w:t>
                        </w:r>
                        <w:r>
                          <w:rPr>
                            <w:rFonts w:ascii="Times New Roman" w:eastAsiaTheme="minorEastAsia" w:cs="Times New Roman"/>
                            <w:spacing w:val="45"/>
                          </w:rPr>
                          <w:t xml:space="preserve"> </w:t>
                        </w:r>
                        <w:r>
                          <w:rPr>
                            <w:rFonts w:ascii="Times New Roman" w:eastAsiaTheme="minorEastAsia" w:cs="Times New Roman"/>
                          </w:rPr>
                          <w:t>29</w:t>
                        </w:r>
                        <w:r>
                          <w:rPr>
                            <w:rFonts w:ascii="Times New Roman" w:eastAsiaTheme="minorEastAsia" w:cs="Times New Roman"/>
                          </w:rPr>
                          <w:tab/>
                          <w:t>28</w:t>
                        </w:r>
                        <w:r>
                          <w:rPr>
                            <w:rFonts w:ascii="Times New Roman" w:eastAsiaTheme="minorEastAsia" w:cs="Times New Roman"/>
                          </w:rPr>
                          <w:tab/>
                          <w:t>27</w:t>
                        </w:r>
                        <w:r>
                          <w:rPr>
                            <w:rFonts w:ascii="Times New Roman" w:eastAsiaTheme="minorEastAsia" w:cs="Times New Roman"/>
                          </w:rPr>
                          <w:tab/>
                          <w:t>26</w:t>
                        </w:r>
                        <w:r>
                          <w:rPr>
                            <w:rFonts w:ascii="Times New Roman" w:eastAsiaTheme="minorEastAsia" w:cs="Times New Roman"/>
                          </w:rPr>
                          <w:tab/>
                          <w:t>25</w:t>
                        </w:r>
                        <w:r>
                          <w:rPr>
                            <w:rFonts w:ascii="Times New Roman" w:eastAsiaTheme="minorEastAsia" w:cs="Times New Roman"/>
                            <w:spacing w:val="10"/>
                          </w:rPr>
                          <w:t xml:space="preserve"> </w:t>
                        </w:r>
                        <w:r>
                          <w:rPr>
                            <w:rFonts w:ascii="Times New Roman" w:eastAsiaTheme="minorEastAsia" w:cs="Times New Roman"/>
                          </w:rPr>
                          <w:t xml:space="preserve">724  </w:t>
                        </w:r>
                        <w:r>
                          <w:rPr>
                            <w:rFonts w:ascii="Times New Roman" w:eastAsiaTheme="minorEastAsia" w:cs="Times New Roman"/>
                            <w:spacing w:val="27"/>
                          </w:rPr>
                          <w:t xml:space="preserve"> </w:t>
                        </w:r>
                        <w:r>
                          <w:rPr>
                            <w:rFonts w:ascii="Times New Roman" w:eastAsiaTheme="minorEastAsia" w:cs="Times New Roman"/>
                          </w:rPr>
                          <w:t>23</w:t>
                        </w:r>
                        <w:r>
                          <w:rPr>
                            <w:rFonts w:ascii="Times New Roman" w:eastAsiaTheme="minorEastAsia" w:cs="Times New Roman"/>
                          </w:rPr>
                          <w:tab/>
                          <w:t>22</w:t>
                        </w:r>
                        <w:r>
                          <w:rPr>
                            <w:rFonts w:ascii="Times New Roman" w:eastAsiaTheme="minorEastAsia" w:cs="Times New Roman"/>
                          </w:rPr>
                          <w:tab/>
                          <w:t>16</w:t>
                        </w:r>
                        <w:r>
                          <w:rPr>
                            <w:rFonts w:ascii="Times New Roman" w:eastAsiaTheme="minorEastAsia" w:cs="Times New Roman"/>
                            <w:spacing w:val="28"/>
                          </w:rPr>
                          <w:t xml:space="preserve"> </w:t>
                        </w:r>
                        <w:r>
                          <w:rPr>
                            <w:rFonts w:ascii="Times New Roman" w:eastAsiaTheme="minorEastAsia" w:cs="Times New Roman"/>
                          </w:rPr>
                          <w:t>15</w:t>
                        </w:r>
                      </w:p>
                    </w:txbxContent>
                  </v:textbox>
                </v:shape>
                <v:shape id="Text Box 1832" o:spid="_x0000_s1455" type="#_x0000_t202" style="position:absolute;left:7486;top:972;width:769;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3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CIw/A3xQAAANwAAAAP&#10;AAAAAAAAAAAAAAAAAAcCAABkcnMvZG93bnJldi54bWxQSwUGAAAAAAMAAwC3AAAA+QIAAAAA&#10;" filled="f" stroked="f">
                  <v:textbox inset="0,0,0,0">
                    <w:txbxContent>
                      <w:p w14:paraId="30099062" w14:textId="77777777" w:rsidR="00352539" w:rsidRDefault="00352539" w:rsidP="002A6003">
                        <w:pPr>
                          <w:pStyle w:val="a3"/>
                          <w:tabs>
                            <w:tab w:val="left" w:pos="388"/>
                          </w:tabs>
                          <w:kinsoku w:val="0"/>
                          <w:overflowPunct w:val="0"/>
                          <w:spacing w:line="234" w:lineRule="exact"/>
                          <w:rPr>
                            <w:rFonts w:ascii="Times New Roman" w:eastAsiaTheme="minorEastAsia" w:cs="Times New Roman"/>
                          </w:rPr>
                        </w:pPr>
                        <w:r>
                          <w:rPr>
                            <w:rFonts w:ascii="Times New Roman" w:eastAsiaTheme="minorEastAsia" w:cs="Times New Roman"/>
                          </w:rPr>
                          <w:t>8</w:t>
                        </w:r>
                        <w:r>
                          <w:rPr>
                            <w:rFonts w:ascii="Times New Roman" w:eastAsiaTheme="minorEastAsia" w:cs="Times New Roman"/>
                          </w:rPr>
                          <w:tab/>
                          <w:t>7</w:t>
                        </w:r>
                        <w:r>
                          <w:rPr>
                            <w:rFonts w:ascii="Times New Roman" w:eastAsiaTheme="minorEastAsia" w:cs="Times New Roman"/>
                            <w:spacing w:val="44"/>
                          </w:rPr>
                          <w:t xml:space="preserve"> </w:t>
                        </w:r>
                        <w:r>
                          <w:rPr>
                            <w:rFonts w:ascii="Times New Roman" w:eastAsiaTheme="minorEastAsia" w:cs="Times New Roman"/>
                          </w:rPr>
                          <w:t>6</w:t>
                        </w:r>
                      </w:p>
                    </w:txbxContent>
                  </v:textbox>
                </v:shape>
                <v:shape id="Text Box 1833" o:spid="_x0000_s1456" type="#_x0000_t202" style="position:absolute;left:8971;top:972;width:680;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" filled="f" stroked="f">
                  <v:textbox inset="0,0,0,0">
                    <w:txbxContent>
                      <w:p w14:paraId="30099063" w14:textId="77777777" w:rsidR="00352539" w:rsidRDefault="00352539" w:rsidP="002A6003">
                        <w:pPr>
                          <w:pStyle w:val="a3"/>
                          <w:tabs>
                            <w:tab w:val="left" w:pos="554"/>
                          </w:tabs>
                          <w:kinsoku w:val="0"/>
                          <w:overflowPunct w:val="0"/>
                          <w:spacing w:line="234" w:lineRule="exact"/>
                          <w:rPr>
                            <w:rFonts w:ascii="Times New Roman" w:eastAsiaTheme="minorEastAsia" w:cs="Times New Roman"/>
                          </w:rPr>
                        </w:pPr>
                        <w:proofErr w:type="gramStart"/>
                        <w:r>
                          <w:rPr>
                            <w:rFonts w:ascii="Times New Roman" w:eastAsiaTheme="minorEastAsia" w:cs="Times New Roman"/>
                          </w:rPr>
                          <w:t xml:space="preserve">2 </w:t>
                        </w:r>
                        <w:r>
                          <w:rPr>
                            <w:rFonts w:ascii="Times New Roman" w:eastAsiaTheme="minorEastAsia" w:cs="Times New Roman"/>
                            <w:spacing w:val="27"/>
                          </w:rPr>
                          <w:t xml:space="preserve"> </w:t>
                        </w:r>
                        <w:r>
                          <w:rPr>
                            <w:rFonts w:ascii="Times New Roman" w:eastAsiaTheme="minorEastAsia" w:cs="Times New Roman"/>
                          </w:rPr>
                          <w:t>1</w:t>
                        </w:r>
                        <w:proofErr w:type="gramEnd"/>
                        <w:r>
                          <w:rPr>
                            <w:rFonts w:ascii="Times New Roman" w:eastAsiaTheme="minorEastAsia" w:cs="Times New Roman"/>
                          </w:rPr>
                          <w:tab/>
                          <w:t>0</w:t>
                        </w:r>
                      </w:p>
                    </w:txbxContent>
                  </v:textbox>
                </v:shape>
                <v:shape id="Text Box 1834" o:spid="_x0000_s1457" type="#_x0000_t202" style="position:absolute;left:1596;top:1757;width:48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9M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LrOPTMYAAADcAAAA&#10;DwAAAAAAAAAAAAAAAAAHAgAAZHJzL2Rvd25yZXYueG1sUEsFBgAAAAADAAMAtwAAAPoCAAAAAA==&#10;" filled="f" stroked="f">
                  <v:textbox inset="0,0,0,0">
                    <w:txbxContent>
                      <w:p w14:paraId="30099064" w14:textId="77777777" w:rsidR="00352539" w:rsidRDefault="00352539" w:rsidP="002A6003">
                        <w:pPr>
                          <w:pStyle w:val="a3"/>
                          <w:tabs>
                            <w:tab w:val="left" w:pos="359"/>
                          </w:tabs>
                          <w:kinsoku w:val="0"/>
                          <w:overflowPunct w:val="0"/>
                          <w:spacing w:line="234" w:lineRule="exact"/>
                          <w:rPr>
                            <w:rFonts w:ascii="Times New Roman" w:eastAsiaTheme="minorEastAsia" w:cs="Times New Roman"/>
                          </w:rPr>
                        </w:pPr>
                        <w:r>
                          <w:rPr>
                            <w:rFonts w:ascii="Times New Roman" w:eastAsiaTheme="minorEastAsia" w:cs="Times New Roman"/>
                          </w:rPr>
                          <w:t>1</w:t>
                        </w:r>
                        <w:r>
                          <w:rPr>
                            <w:rFonts w:ascii="Times New Roman" w:eastAsiaTheme="minorEastAsia" w:cs="Times New Roman"/>
                          </w:rPr>
                          <w:tab/>
                          <w:t>1</w:t>
                        </w:r>
                      </w:p>
                    </w:txbxContent>
                  </v:textbox>
                </v:shape>
                <v:shape id="Text Box 1835" o:spid="_x0000_s1458" type="#_x0000_t202" style="position:absolute;left:2518;top:17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7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3mERO8YAAADcAAAA&#10;DwAAAAAAAAAAAAAAAAAHAgAAZHJzL2Rvd25yZXYueG1sUEsFBgAAAAADAAMAtwAAAPoCAAAAAA==&#10;" filled="f" stroked="f">
                  <v:textbox inset="0,0,0,0">
                    <w:txbxContent>
                      <w:p w14:paraId="30099065"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v:textbox>
                </v:shape>
                <v:shape id="Text Box 1836" o:spid="_x0000_s1459" type="#_x0000_t202" style="position:absolute;left:3146;top:17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SgxgAAANwAAAAPAAAAZHJzL2Rvd25yZXYueG1sRI9Ba8JA&#10;FITvQv/D8gq96aat2J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sS20oMYAAADcAAAA&#10;DwAAAAAAAAAAAAAAAAAHAgAAZHJzL2Rvd25yZXYueG1sUEsFBgAAAAADAAMAtwAAAPoCAAAAAA==&#10;" filled="f" stroked="f">
                  <v:textbox inset="0,0,0,0">
                    <w:txbxContent>
                      <w:p w14:paraId="30099066"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837" o:spid="_x0000_s1460" type="#_x0000_t202" style="position:absolute;left:3665;top:17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" filled="f" stroked="f">
                  <v:textbox inset="0,0,0,0">
                    <w:txbxContent>
                      <w:p w14:paraId="30099067"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838" o:spid="_x0000_s1461" type="#_x0000_t202" style="position:absolute;left:4385;top:17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lP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MdzOxCMg51cAAAD//wMAUEsBAi0AFAAGAAgAAAAhANvh9svuAAAAhQEAABMAAAAAAAAA&#10;AAAAAAAAAAAAAFtDb250ZW50X1R5cGVzXS54bWxQSwECLQAUAAYACAAAACEAWvQsW78AAAAVAQAA&#10;CwAAAAAAAAAAAAAAAAAfAQAAX3JlbHMvLnJlbHNQSwECLQAUAAYACAAAACEAUYiJT8YAAADcAAAA&#10;DwAAAAAAAAAAAAAAAAAHAgAAZHJzL2Rvd25yZXYueG1sUEsFBgAAAAADAAMAtwAAAPoCAAAAAA==&#10;" filled="f" stroked="f">
                  <v:textbox inset="0,0,0,0">
                    <w:txbxContent>
                      <w:p w14:paraId="30099068"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v:textbox>
                </v:shape>
                <v:shape id="Text Box 1839" o:spid="_x0000_s1462" type="#_x0000_t202" style="position:absolute;left:5016;top:17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c4xQAAANwAAAAPAAAAZHJzL2Rvd25yZXYueG1sRI9Ba8JA&#10;FITvgv9heYXedFMp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ChWhc4xQAAANwAAAAP&#10;AAAAAAAAAAAAAAAAAAcCAABkcnMvZG93bnJldi54bWxQSwUGAAAAAAMAAwC3AAAA+QIAAAAA&#10;" filled="f" stroked="f">
                  <v:textbox inset="0,0,0,0">
                    <w:txbxContent>
                      <w:p w14:paraId="30099069"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840" o:spid="_x0000_s1463" type="#_x0000_t202" style="position:absolute;left:5736;top:17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" filled="f" stroked="f">
                  <v:textbox inset="0,0,0,0">
                    <w:txbxContent>
                      <w:p w14:paraId="3009906A"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7</w:t>
                        </w:r>
                      </w:p>
                    </w:txbxContent>
                  </v:textbox>
                </v:shape>
                <v:shape id="Text Box 1841" o:spid="_x0000_s1464" type="#_x0000_t202" style="position:absolute;left:6996;top:17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RwgAAANwAAAAPAAAAZHJzL2Rvd25yZXYueG1sRE/Pa8Iw&#10;FL4P/B/CE3abqSJ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C/iSbRwgAAANwAAAAPAAAA&#10;AAAAAAAAAAAAAAcCAABkcnMvZG93bnJldi54bWxQSwUGAAAAAAMAAwC3AAAA9gIAAAAA&#10;" filled="f" stroked="f">
                  <v:textbox inset="0,0,0,0">
                    <w:txbxContent>
                      <w:p w14:paraId="3009906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8</w:t>
                        </w:r>
                      </w:p>
                    </w:txbxContent>
                  </v:textbox>
                </v:shape>
                <v:shape id="Text Box 1842" o:spid="_x0000_s1465" type="#_x0000_t202" style="position:absolute;left:7896;top:17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NK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DQxYNKxQAAANwAAAAP&#10;AAAAAAAAAAAAAAAAAAcCAABkcnMvZG93bnJldi54bWxQSwUGAAAAAAMAAwC3AAAA+QIAAAAA&#10;" filled="f" stroked="f">
                  <v:textbox inset="0,0,0,0">
                    <w:txbxContent>
                      <w:p w14:paraId="3009906C"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843" o:spid="_x0000_s1466" type="#_x0000_t202" style="position:absolute;left:8616;top:17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" filled="f" stroked="f">
                  <v:textbox inset="0,0,0,0">
                    <w:txbxContent>
                      <w:p w14:paraId="3009906D"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w:t>
                        </w:r>
                      </w:p>
                    </w:txbxContent>
                  </v:textbox>
                </v:shape>
                <v:shape id="Text Box 1844" o:spid="_x0000_s1467" type="#_x0000_t202" style="position:absolute;left:9425;top:1757;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mR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q2oZkcYAAADcAAAA&#10;DwAAAAAAAAAAAAAAAAAHAgAAZHJzL2Rvd25yZXYueG1sUEsFBgAAAAADAAMAtwAAAPoCAAAAAA==&#10;" filled="f" stroked="f">
                  <v:textbox inset="0,0,0,0">
                    <w:txbxContent>
                      <w:p w14:paraId="3009906E"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v:textbox>
                </v:shape>
                <w10:wrap anchorx="page"/>
              </v:group>
            </w:pict>
          </mc:Fallback>
        </mc:AlternateContent>
      </w:r>
      <w:r w:rsidRPr="002A6003">
        <w:rPr>
          <w:rFonts w:ascii="Times New Roman" w:eastAsia="宋体" w:hAnsi="Times New Roman" w:cs="宋体" w:hint="eastAsia"/>
          <w:spacing w:val="5"/>
          <w:kern w:val="0"/>
          <w:szCs w:val="21"/>
        </w:rPr>
        <w:t>One reason is indicated, as shown in table 3-15.</w:t>
      </w:r>
      <w:hyperlink w:anchor="bookmark249" w:history="1"/>
    </w:p>
    <w:p w14:paraId="30097AA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A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A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A7"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12"/>
          <w:szCs w:val="12"/>
        </w:rPr>
      </w:pPr>
    </w:p>
    <w:tbl>
      <w:tblPr>
        <w:tblW w:w="0" w:type="auto"/>
        <w:tblInd w:w="1454" w:type="dxa"/>
        <w:tblLayout w:type="fixed"/>
        <w:tblCellMar>
          <w:left w:w="0" w:type="dxa"/>
          <w:right w:w="0" w:type="dxa"/>
        </w:tblCellMar>
        <w:tblLook w:val="0000" w:firstRow="0" w:lastRow="0" w:firstColumn="0" w:lastColumn="0" w:noHBand="0" w:noVBand="0"/>
      </w:tblPr>
      <w:tblGrid>
        <w:gridCol w:w="360"/>
        <w:gridCol w:w="360"/>
        <w:gridCol w:w="763"/>
        <w:gridCol w:w="497"/>
        <w:gridCol w:w="540"/>
        <w:gridCol w:w="900"/>
        <w:gridCol w:w="360"/>
        <w:gridCol w:w="1080"/>
        <w:gridCol w:w="1440"/>
        <w:gridCol w:w="360"/>
        <w:gridCol w:w="1080"/>
        <w:gridCol w:w="540"/>
      </w:tblGrid>
      <w:tr w:rsidR="002A6003" w:rsidRPr="002A6003" w14:paraId="30097AB4" w14:textId="77777777" w:rsidTr="00AD241B">
        <w:trPr>
          <w:trHeight w:val="363"/>
        </w:trPr>
        <w:tc>
          <w:tcPr>
            <w:tcW w:w="360" w:type="dxa"/>
            <w:tcBorders>
              <w:top w:val="single" w:sz="12" w:space="0" w:color="000000"/>
              <w:left w:val="single" w:sz="12" w:space="0" w:color="000000"/>
              <w:bottom w:val="single" w:sz="12" w:space="0" w:color="000000"/>
              <w:right w:val="single" w:sz="12" w:space="0" w:color="000000"/>
            </w:tcBorders>
          </w:tcPr>
          <w:p w14:paraId="30097AA8" w14:textId="77777777" w:rsidR="002A6003" w:rsidRPr="002A6003" w:rsidRDefault="002A6003" w:rsidP="002A6003">
            <w:pPr>
              <w:kinsoku w:val="0"/>
              <w:overflowPunct w:val="0"/>
              <w:autoSpaceDE w:val="0"/>
              <w:autoSpaceDN w:val="0"/>
              <w:adjustRightInd w:val="0"/>
              <w:spacing w:line="237" w:lineRule="exact"/>
              <w:ind w:left="33"/>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BD</w:t>
            </w:r>
          </w:p>
        </w:tc>
        <w:tc>
          <w:tcPr>
            <w:tcW w:w="360" w:type="dxa"/>
            <w:tcBorders>
              <w:top w:val="single" w:sz="12" w:space="0" w:color="000000"/>
              <w:left w:val="single" w:sz="12" w:space="0" w:color="000000"/>
              <w:bottom w:val="single" w:sz="12" w:space="0" w:color="000000"/>
              <w:right w:val="single" w:sz="12" w:space="0" w:color="000000"/>
            </w:tcBorders>
          </w:tcPr>
          <w:p w14:paraId="30097AA9" w14:textId="77777777" w:rsidR="002A6003" w:rsidRPr="002A6003" w:rsidRDefault="002A6003" w:rsidP="002A6003">
            <w:pPr>
              <w:kinsoku w:val="0"/>
              <w:overflowPunct w:val="0"/>
              <w:autoSpaceDE w:val="0"/>
              <w:autoSpaceDN w:val="0"/>
              <w:adjustRightInd w:val="0"/>
              <w:spacing w:line="237" w:lineRule="exact"/>
              <w:ind w:left="78"/>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TI</w:t>
            </w:r>
          </w:p>
        </w:tc>
        <w:tc>
          <w:tcPr>
            <w:tcW w:w="763" w:type="dxa"/>
            <w:tcBorders>
              <w:top w:val="single" w:sz="12" w:space="0" w:color="000000"/>
              <w:left w:val="single" w:sz="12" w:space="0" w:color="000000"/>
              <w:bottom w:val="single" w:sz="12" w:space="0" w:color="000000"/>
              <w:right w:val="single" w:sz="12" w:space="0" w:color="000000"/>
            </w:tcBorders>
          </w:tcPr>
          <w:p w14:paraId="30097AAA" w14:textId="77777777" w:rsidR="002A6003" w:rsidRPr="002A6003" w:rsidRDefault="002A6003" w:rsidP="002A6003">
            <w:pPr>
              <w:kinsoku w:val="0"/>
              <w:overflowPunct w:val="0"/>
              <w:autoSpaceDE w:val="0"/>
              <w:autoSpaceDN w:val="0"/>
              <w:adjustRightInd w:val="0"/>
              <w:spacing w:line="237" w:lineRule="exact"/>
              <w:ind w:left="244"/>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CE</w:t>
            </w:r>
          </w:p>
        </w:tc>
        <w:tc>
          <w:tcPr>
            <w:tcW w:w="497" w:type="dxa"/>
            <w:tcBorders>
              <w:top w:val="single" w:sz="12" w:space="0" w:color="000000"/>
              <w:left w:val="single" w:sz="12" w:space="0" w:color="000000"/>
              <w:bottom w:val="single" w:sz="12" w:space="0" w:color="000000"/>
              <w:right w:val="single" w:sz="12" w:space="0" w:color="000000"/>
            </w:tcBorders>
          </w:tcPr>
          <w:p w14:paraId="30097AAB" w14:textId="77777777" w:rsidR="002A6003" w:rsidRPr="002A6003" w:rsidRDefault="002A6003" w:rsidP="002A6003">
            <w:pPr>
              <w:kinsoku w:val="0"/>
              <w:overflowPunct w:val="0"/>
              <w:autoSpaceDE w:val="0"/>
              <w:autoSpaceDN w:val="0"/>
              <w:adjustRightInd w:val="0"/>
              <w:spacing w:line="237" w:lineRule="exact"/>
              <w:ind w:left="95"/>
              <w:jc w:val="left"/>
              <w:rPr>
                <w:rFonts w:ascii="Times New Roman" w:eastAsia="宋体" w:hAnsi="Times New Roman" w:cs="Times New Roman"/>
                <w:w w:val="130"/>
                <w:kern w:val="0"/>
                <w:szCs w:val="21"/>
              </w:rPr>
            </w:pPr>
            <w:r w:rsidRPr="002A6003">
              <w:rPr>
                <w:rFonts w:ascii="Times New Roman" w:eastAsia="宋体" w:hAnsi="Times New Roman" w:cs="Times New Roman"/>
                <w:w w:val="130"/>
                <w:kern w:val="0"/>
                <w:szCs w:val="21"/>
              </w:rPr>
              <w:t>7 c</w:t>
            </w:r>
          </w:p>
        </w:tc>
        <w:tc>
          <w:tcPr>
            <w:tcW w:w="540" w:type="dxa"/>
            <w:tcBorders>
              <w:top w:val="single" w:sz="12" w:space="0" w:color="000000"/>
              <w:left w:val="single" w:sz="12" w:space="0" w:color="000000"/>
              <w:bottom w:val="single" w:sz="12" w:space="0" w:color="000000"/>
              <w:right w:val="single" w:sz="12" w:space="0" w:color="000000"/>
            </w:tcBorders>
          </w:tcPr>
          <w:p w14:paraId="30097AAC" w14:textId="77777777" w:rsidR="002A6003" w:rsidRPr="002A6003" w:rsidRDefault="002A6003" w:rsidP="002A6003">
            <w:pPr>
              <w:kinsoku w:val="0"/>
              <w:overflowPunct w:val="0"/>
              <w:autoSpaceDE w:val="0"/>
              <w:autoSpaceDN w:val="0"/>
              <w:adjustRightInd w:val="0"/>
              <w:spacing w:line="237" w:lineRule="exact"/>
              <w:ind w:left="10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PCI</w:t>
            </w:r>
          </w:p>
        </w:tc>
        <w:tc>
          <w:tcPr>
            <w:tcW w:w="900" w:type="dxa"/>
            <w:tcBorders>
              <w:top w:val="single" w:sz="12" w:space="0" w:color="000000"/>
              <w:left w:val="single" w:sz="12" w:space="0" w:color="000000"/>
              <w:bottom w:val="single" w:sz="12" w:space="0" w:color="000000"/>
              <w:right w:val="single" w:sz="12" w:space="0" w:color="000000"/>
            </w:tcBorders>
          </w:tcPr>
          <w:p w14:paraId="30097AAD" w14:textId="77777777" w:rsidR="002A6003" w:rsidRPr="002A6003" w:rsidRDefault="002A6003" w:rsidP="002A6003">
            <w:pPr>
              <w:kinsoku w:val="0"/>
              <w:overflowPunct w:val="0"/>
              <w:autoSpaceDE w:val="0"/>
              <w:autoSpaceDN w:val="0"/>
              <w:adjustRightInd w:val="0"/>
              <w:spacing w:line="237" w:lineRule="exact"/>
              <w:ind w:left="2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360" w:type="dxa"/>
            <w:tcBorders>
              <w:top w:val="single" w:sz="12" w:space="0" w:color="000000"/>
              <w:left w:val="single" w:sz="12" w:space="0" w:color="000000"/>
              <w:bottom w:val="single" w:sz="12" w:space="0" w:color="000000"/>
              <w:right w:val="single" w:sz="12" w:space="0" w:color="000000"/>
            </w:tcBorders>
          </w:tcPr>
          <w:p w14:paraId="30097AAE" w14:textId="77777777" w:rsidR="002A6003" w:rsidRPr="002A6003" w:rsidRDefault="002A6003" w:rsidP="002A6003">
            <w:pPr>
              <w:kinsoku w:val="0"/>
              <w:overflowPunct w:val="0"/>
              <w:autoSpaceDE w:val="0"/>
              <w:autoSpaceDN w:val="0"/>
              <w:adjustRightInd w:val="0"/>
              <w:spacing w:line="237" w:lineRule="exact"/>
              <w:ind w:left="68"/>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IV</w:t>
            </w:r>
          </w:p>
        </w:tc>
        <w:tc>
          <w:tcPr>
            <w:tcW w:w="1080" w:type="dxa"/>
            <w:tcBorders>
              <w:top w:val="single" w:sz="12" w:space="0" w:color="000000"/>
              <w:left w:val="single" w:sz="12" w:space="0" w:color="000000"/>
              <w:bottom w:val="single" w:sz="12" w:space="0" w:color="000000"/>
              <w:right w:val="single" w:sz="12" w:space="0" w:color="000000"/>
            </w:tcBorders>
          </w:tcPr>
          <w:p w14:paraId="30097AAF" w14:textId="77777777" w:rsidR="002A6003" w:rsidRPr="002A6003" w:rsidRDefault="002A6003" w:rsidP="002A6003">
            <w:pPr>
              <w:kinsoku w:val="0"/>
              <w:overflowPunct w:val="0"/>
              <w:autoSpaceDE w:val="0"/>
              <w:autoSpaceDN w:val="0"/>
              <w:adjustRightInd w:val="0"/>
              <w:spacing w:line="237" w:lineRule="exact"/>
              <w:ind w:left="2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1440" w:type="dxa"/>
            <w:tcBorders>
              <w:top w:val="single" w:sz="12" w:space="0" w:color="000000"/>
              <w:left w:val="single" w:sz="12" w:space="0" w:color="000000"/>
              <w:bottom w:val="single" w:sz="12" w:space="0" w:color="000000"/>
              <w:right w:val="single" w:sz="12" w:space="0" w:color="000000"/>
            </w:tcBorders>
          </w:tcPr>
          <w:p w14:paraId="30097AB0" w14:textId="77777777" w:rsidR="002A6003" w:rsidRPr="002A6003" w:rsidRDefault="002A6003" w:rsidP="002A6003">
            <w:pPr>
              <w:kinsoku w:val="0"/>
              <w:overflowPunct w:val="0"/>
              <w:autoSpaceDE w:val="0"/>
              <w:autoSpaceDN w:val="0"/>
              <w:adjustRightInd w:val="0"/>
              <w:spacing w:line="237" w:lineRule="exact"/>
              <w:ind w:left="392"/>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IP7 - IP0</w:t>
            </w:r>
          </w:p>
        </w:tc>
        <w:tc>
          <w:tcPr>
            <w:tcW w:w="360" w:type="dxa"/>
            <w:tcBorders>
              <w:top w:val="single" w:sz="12" w:space="0" w:color="000000"/>
              <w:left w:val="single" w:sz="12" w:space="0" w:color="000000"/>
              <w:bottom w:val="single" w:sz="12" w:space="0" w:color="000000"/>
              <w:right w:val="single" w:sz="12" w:space="0" w:color="000000"/>
            </w:tcBorders>
          </w:tcPr>
          <w:p w14:paraId="30097AB1" w14:textId="77777777" w:rsidR="002A6003" w:rsidRPr="002A6003" w:rsidRDefault="002A6003" w:rsidP="002A6003">
            <w:pPr>
              <w:kinsoku w:val="0"/>
              <w:overflowPunct w:val="0"/>
              <w:autoSpaceDE w:val="0"/>
              <w:autoSpaceDN w:val="0"/>
              <w:adjustRightInd w:val="0"/>
              <w:spacing w:line="237" w:lineRule="exact"/>
              <w:ind w:left="126"/>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1080" w:type="dxa"/>
            <w:tcBorders>
              <w:top w:val="single" w:sz="12" w:space="0" w:color="000000"/>
              <w:left w:val="single" w:sz="12" w:space="0" w:color="000000"/>
              <w:bottom w:val="single" w:sz="12" w:space="0" w:color="000000"/>
              <w:right w:val="single" w:sz="12" w:space="0" w:color="000000"/>
            </w:tcBorders>
          </w:tcPr>
          <w:p w14:paraId="30097AB2" w14:textId="77777777" w:rsidR="002A6003" w:rsidRPr="002A6003" w:rsidRDefault="002A6003" w:rsidP="002A6003">
            <w:pPr>
              <w:kinsoku w:val="0"/>
              <w:overflowPunct w:val="0"/>
              <w:autoSpaceDE w:val="0"/>
              <w:autoSpaceDN w:val="0"/>
              <w:adjustRightInd w:val="0"/>
              <w:spacing w:line="237" w:lineRule="exact"/>
              <w:ind w:left="126"/>
              <w:jc w:val="left"/>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Exc</w:t>
            </w:r>
            <w:proofErr w:type="spellEnd"/>
            <w:r w:rsidRPr="002A6003">
              <w:rPr>
                <w:rFonts w:ascii="Times New Roman" w:eastAsia="宋体" w:hAnsi="Times New Roman" w:cs="Times New Roman"/>
                <w:kern w:val="0"/>
                <w:szCs w:val="21"/>
              </w:rPr>
              <w:t xml:space="preserve"> Code</w:t>
            </w:r>
          </w:p>
        </w:tc>
        <w:tc>
          <w:tcPr>
            <w:tcW w:w="540" w:type="dxa"/>
            <w:tcBorders>
              <w:top w:val="single" w:sz="12" w:space="0" w:color="000000"/>
              <w:left w:val="single" w:sz="12" w:space="0" w:color="000000"/>
              <w:bottom w:val="single" w:sz="12" w:space="0" w:color="000000"/>
              <w:right w:val="single" w:sz="12" w:space="0" w:color="000000"/>
            </w:tcBorders>
          </w:tcPr>
          <w:p w14:paraId="30097AB3" w14:textId="77777777" w:rsidR="002A6003" w:rsidRPr="002A6003" w:rsidRDefault="002A6003" w:rsidP="002A6003">
            <w:pPr>
              <w:kinsoku w:val="0"/>
              <w:overflowPunct w:val="0"/>
              <w:autoSpaceDE w:val="0"/>
              <w:autoSpaceDN w:val="0"/>
              <w:adjustRightInd w:val="0"/>
              <w:spacing w:line="237" w:lineRule="exact"/>
              <w:ind w:left="2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r>
    </w:tbl>
    <w:p w14:paraId="30097AB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B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B7"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5"/>
          <w:szCs w:val="15"/>
        </w:rPr>
      </w:pPr>
    </w:p>
    <w:p w14:paraId="30097AB8" w14:textId="77777777"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kern w:val="0"/>
          <w:sz w:val="18"/>
          <w:szCs w:val="18"/>
        </w:rPr>
      </w:pPr>
      <w:bookmarkStart w:id="153" w:name="_bookmark247"/>
      <w:bookmarkEnd w:id="153"/>
      <w:r w:rsidRPr="002A6003">
        <w:rPr>
          <w:rFonts w:ascii="Times New Roman" w:eastAsia="宋体" w:hAnsi="Times New Roman" w:cs="宋体" w:hint="eastAsia"/>
          <w:kern w:val="0"/>
          <w:sz w:val="18"/>
          <w:szCs w:val="18"/>
        </w:rPr>
        <w:t>Figure 3-17 Cause register</w:t>
      </w:r>
    </w:p>
    <w:p w14:paraId="30097AB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ABA"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9"/>
          <w:szCs w:val="19"/>
        </w:rPr>
      </w:pPr>
    </w:p>
    <w:p w14:paraId="30097ABB" w14:textId="77777777" w:rsidR="002A6003" w:rsidRPr="002A6003" w:rsidRDefault="002A6003" w:rsidP="002A6003">
      <w:pPr>
        <w:kinsoku w:val="0"/>
        <w:overflowPunct w:val="0"/>
        <w:autoSpaceDE w:val="0"/>
        <w:autoSpaceDN w:val="0"/>
        <w:adjustRightInd w:val="0"/>
        <w:ind w:left="916" w:right="914"/>
        <w:jc w:val="center"/>
        <w:rPr>
          <w:rFonts w:ascii="Times New Roman" w:eastAsia="宋体" w:hAnsi="Times New Roman" w:cs="宋体"/>
          <w:kern w:val="0"/>
          <w:sz w:val="18"/>
          <w:szCs w:val="18"/>
        </w:rPr>
      </w:pPr>
      <w:bookmarkStart w:id="154" w:name="_bookmark248"/>
      <w:bookmarkEnd w:id="154"/>
      <w:r w:rsidRPr="002A6003">
        <w:rPr>
          <w:rFonts w:ascii="Times New Roman" w:eastAsia="宋体" w:hAnsi="Times New Roman" w:cs="宋体" w:hint="eastAsia"/>
          <w:kern w:val="0"/>
          <w:sz w:val="18"/>
          <w:szCs w:val="18"/>
        </w:rPr>
        <w:t>Table 3-14 Cause register fields</w:t>
      </w:r>
    </w:p>
    <w:p w14:paraId="30097AB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692" w:type="dxa"/>
        <w:tblLayout w:type="fixed"/>
        <w:tblCellMar>
          <w:left w:w="0" w:type="dxa"/>
          <w:right w:w="0" w:type="dxa"/>
        </w:tblCellMar>
        <w:tblLook w:val="0000" w:firstRow="0" w:lastRow="0" w:firstColumn="0" w:lastColumn="0" w:noHBand="0" w:noVBand="0"/>
      </w:tblPr>
      <w:tblGrid>
        <w:gridCol w:w="1565"/>
        <w:gridCol w:w="6958"/>
      </w:tblGrid>
      <w:tr w:rsidR="002A6003" w:rsidRPr="002A6003" w14:paraId="30097ABF" w14:textId="77777777" w:rsidTr="00AD241B">
        <w:trPr>
          <w:trHeight w:val="350"/>
        </w:trPr>
        <w:tc>
          <w:tcPr>
            <w:tcW w:w="1565" w:type="dxa"/>
            <w:tcBorders>
              <w:top w:val="none" w:sz="6" w:space="0" w:color="auto"/>
              <w:left w:val="none" w:sz="6" w:space="0" w:color="auto"/>
              <w:bottom w:val="single" w:sz="4" w:space="0" w:color="0000FF"/>
              <w:right w:val="none" w:sz="6" w:space="0" w:color="auto"/>
            </w:tcBorders>
            <w:shd w:val="clear" w:color="auto" w:fill="000080"/>
          </w:tcPr>
          <w:p w14:paraId="30097ABD" w14:textId="77777777" w:rsidR="002A6003" w:rsidRPr="002A6003" w:rsidRDefault="002A6003" w:rsidP="002A6003">
            <w:pPr>
              <w:kinsoku w:val="0"/>
              <w:overflowPunct w:val="0"/>
              <w:autoSpaceDE w:val="0"/>
              <w:autoSpaceDN w:val="0"/>
              <w:adjustRightInd w:val="0"/>
              <w:spacing w:line="228" w:lineRule="exact"/>
              <w:ind w:left="7"/>
              <w:jc w:val="center"/>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958" w:type="dxa"/>
            <w:tcBorders>
              <w:top w:val="none" w:sz="6" w:space="0" w:color="auto"/>
              <w:left w:val="none" w:sz="6" w:space="0" w:color="auto"/>
              <w:bottom w:val="single" w:sz="4" w:space="0" w:color="0000FF"/>
              <w:right w:val="none" w:sz="6" w:space="0" w:color="auto"/>
            </w:tcBorders>
            <w:shd w:val="clear" w:color="auto" w:fill="000080"/>
          </w:tcPr>
          <w:p w14:paraId="30097ABE" w14:textId="77777777" w:rsidR="002A6003" w:rsidRPr="002A6003" w:rsidRDefault="002A6003" w:rsidP="002A6003">
            <w:pPr>
              <w:kinsoku w:val="0"/>
              <w:overflowPunct w:val="0"/>
              <w:autoSpaceDE w:val="0"/>
              <w:autoSpaceDN w:val="0"/>
              <w:adjustRightInd w:val="0"/>
              <w:spacing w:line="228" w:lineRule="exact"/>
              <w:ind w:left="3283" w:right="3272"/>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7AC4" w14:textId="77777777" w:rsidTr="00AD241B">
        <w:trPr>
          <w:trHeight w:val="1108"/>
        </w:trPr>
        <w:tc>
          <w:tcPr>
            <w:tcW w:w="1565" w:type="dxa"/>
            <w:tcBorders>
              <w:top w:val="single" w:sz="4" w:space="0" w:color="0000FF"/>
              <w:left w:val="single" w:sz="4" w:space="0" w:color="0000FF"/>
              <w:bottom w:val="single" w:sz="4" w:space="0" w:color="0000FF"/>
              <w:right w:val="single" w:sz="4" w:space="0" w:color="0000FF"/>
            </w:tcBorders>
          </w:tcPr>
          <w:p w14:paraId="30097AC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BD</w:t>
            </w:r>
          </w:p>
        </w:tc>
        <w:tc>
          <w:tcPr>
            <w:tcW w:w="6958" w:type="dxa"/>
            <w:tcBorders>
              <w:top w:val="single" w:sz="4" w:space="0" w:color="0000FF"/>
              <w:left w:val="single" w:sz="4" w:space="0" w:color="0000FF"/>
              <w:bottom w:val="single" w:sz="4" w:space="0" w:color="0000FF"/>
              <w:right w:val="single" w:sz="4" w:space="0" w:color="0000FF"/>
            </w:tcBorders>
          </w:tcPr>
          <w:p w14:paraId="30097AC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Indicates whether the last exception adopted is in the branch delay slot.</w:t>
            </w:r>
          </w:p>
          <w:p w14:paraId="30097AC2"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delay slot</w:t>
            </w:r>
          </w:p>
          <w:p w14:paraId="30097AC3"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normal</w:t>
            </w:r>
          </w:p>
        </w:tc>
      </w:tr>
      <w:tr w:rsidR="002A6003" w:rsidRPr="002A6003" w14:paraId="30097AC9" w14:textId="77777777" w:rsidTr="00AD241B">
        <w:trPr>
          <w:trHeight w:val="1132"/>
        </w:trPr>
        <w:tc>
          <w:tcPr>
            <w:tcW w:w="1565" w:type="dxa"/>
            <w:tcBorders>
              <w:top w:val="single" w:sz="4" w:space="0" w:color="0000FF"/>
              <w:left w:val="single" w:sz="4" w:space="0" w:color="0000FF"/>
              <w:bottom w:val="single" w:sz="4" w:space="0" w:color="0000FF"/>
              <w:right w:val="single" w:sz="4" w:space="0" w:color="0000FF"/>
            </w:tcBorders>
          </w:tcPr>
          <w:p w14:paraId="30097AC5"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TI</w:t>
            </w:r>
          </w:p>
        </w:tc>
        <w:tc>
          <w:tcPr>
            <w:tcW w:w="6958" w:type="dxa"/>
            <w:tcBorders>
              <w:top w:val="single" w:sz="4" w:space="0" w:color="0000FF"/>
              <w:left w:val="single" w:sz="4" w:space="0" w:color="0000FF"/>
              <w:bottom w:val="single" w:sz="4" w:space="0" w:color="0000FF"/>
              <w:right w:val="single" w:sz="4" w:space="0" w:color="0000FF"/>
            </w:tcBorders>
          </w:tcPr>
          <w:p w14:paraId="30097AC6"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Clock interrupt indicator</w:t>
            </w:r>
          </w:p>
          <w:p w14:paraId="30097AC7"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no clock interrupts</w:t>
            </w:r>
          </w:p>
          <w:p w14:paraId="30097AC8"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there is time to interrupt waiting for processing</w:t>
            </w:r>
          </w:p>
        </w:tc>
      </w:tr>
    </w:tbl>
    <w:p w14:paraId="30097ACA" w14:textId="77777777" w:rsidR="002A6003" w:rsidRPr="002A6003" w:rsidRDefault="002A6003" w:rsidP="002A6003">
      <w:pPr>
        <w:autoSpaceDE w:val="0"/>
        <w:autoSpaceDN w:val="0"/>
        <w:adjustRightInd w:val="0"/>
        <w:jc w:val="left"/>
        <w:rPr>
          <w:rFonts w:ascii="Times New Roman" w:eastAsia="宋体" w:hAnsi="Times New Roman" w:cs="宋体"/>
          <w:kern w:val="0"/>
          <w:sz w:val="7"/>
          <w:szCs w:val="7"/>
        </w:rPr>
        <w:sectPr w:rsidR="002A6003" w:rsidRPr="002A6003">
          <w:pgSz w:w="11910" w:h="16850"/>
          <w:pgMar w:top="1100" w:right="0" w:bottom="860" w:left="0" w:header="353" w:footer="663" w:gutter="0"/>
          <w:cols w:space="720"/>
          <w:noEndnote/>
        </w:sectPr>
      </w:pPr>
    </w:p>
    <w:p w14:paraId="30097ACB"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8"/>
          <w:szCs w:val="28"/>
        </w:rPr>
      </w:pPr>
    </w:p>
    <w:tbl>
      <w:tblPr>
        <w:tblW w:w="0" w:type="auto"/>
        <w:tblInd w:w="1684" w:type="dxa"/>
        <w:tblLayout w:type="fixed"/>
        <w:tblCellMar>
          <w:left w:w="0" w:type="dxa"/>
          <w:right w:w="0" w:type="dxa"/>
        </w:tblCellMar>
        <w:tblLook w:val="0000" w:firstRow="0" w:lastRow="0" w:firstColumn="0" w:lastColumn="0" w:noHBand="0" w:noVBand="0"/>
      </w:tblPr>
      <w:tblGrid>
        <w:gridCol w:w="1565"/>
        <w:gridCol w:w="6958"/>
      </w:tblGrid>
      <w:tr w:rsidR="002A6003" w:rsidRPr="002A6003" w14:paraId="30097ACE" w14:textId="77777777" w:rsidTr="00AD241B">
        <w:trPr>
          <w:trHeight w:val="371"/>
        </w:trPr>
        <w:tc>
          <w:tcPr>
            <w:tcW w:w="1565" w:type="dxa"/>
            <w:tcBorders>
              <w:top w:val="single" w:sz="4" w:space="0" w:color="0000FF"/>
              <w:left w:val="single" w:sz="4" w:space="0" w:color="0000FF"/>
              <w:bottom w:val="single" w:sz="4" w:space="0" w:color="0000FF"/>
              <w:right w:val="single" w:sz="4" w:space="0" w:color="0000FF"/>
            </w:tcBorders>
          </w:tcPr>
          <w:p w14:paraId="30097ACC"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CE</w:t>
            </w:r>
          </w:p>
        </w:tc>
        <w:tc>
          <w:tcPr>
            <w:tcW w:w="6958" w:type="dxa"/>
            <w:tcBorders>
              <w:top w:val="single" w:sz="4" w:space="0" w:color="0000FF"/>
              <w:left w:val="single" w:sz="4" w:space="0" w:color="0000FF"/>
              <w:bottom w:val="single" w:sz="4" w:space="0" w:color="0000FF"/>
              <w:right w:val="single" w:sz="4" w:space="0" w:color="0000FF"/>
            </w:tcBorders>
          </w:tcPr>
          <w:p w14:paraId="30097AC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unit number of the coprocessor when an exception occurs that the coprocessor is not available.</w:t>
            </w:r>
          </w:p>
        </w:tc>
      </w:tr>
      <w:tr w:rsidR="002A6003" w:rsidRPr="002A6003" w14:paraId="30097AD3" w14:textId="77777777" w:rsidTr="00AD241B">
        <w:trPr>
          <w:trHeight w:val="1130"/>
        </w:trPr>
        <w:tc>
          <w:tcPr>
            <w:tcW w:w="1565" w:type="dxa"/>
            <w:tcBorders>
              <w:top w:val="single" w:sz="4" w:space="0" w:color="0000FF"/>
              <w:left w:val="single" w:sz="4" w:space="0" w:color="0000FF"/>
              <w:bottom w:val="single" w:sz="4" w:space="0" w:color="0000FF"/>
              <w:right w:val="single" w:sz="4" w:space="0" w:color="0000FF"/>
            </w:tcBorders>
          </w:tcPr>
          <w:p w14:paraId="30097ACF"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DC</w:t>
            </w:r>
          </w:p>
        </w:tc>
        <w:tc>
          <w:tcPr>
            <w:tcW w:w="6958" w:type="dxa"/>
            <w:tcBorders>
              <w:top w:val="single" w:sz="4" w:space="0" w:color="0000FF"/>
              <w:left w:val="single" w:sz="4" w:space="0" w:color="0000FF"/>
              <w:bottom w:val="single" w:sz="4" w:space="0" w:color="0000FF"/>
              <w:right w:val="single" w:sz="4" w:space="0" w:color="0000FF"/>
            </w:tcBorders>
          </w:tcPr>
          <w:p w14:paraId="30097AD0"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Disable counting register</w:t>
            </w:r>
          </w:p>
          <w:p w14:paraId="30097AD1"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The 0- counting register is available</w:t>
            </w:r>
          </w:p>
          <w:p w14:paraId="30097AD2"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the counting register is disabled</w:t>
            </w:r>
          </w:p>
        </w:tc>
      </w:tr>
      <w:tr w:rsidR="002A6003" w:rsidRPr="002A6003" w14:paraId="30097AD8" w14:textId="77777777" w:rsidTr="00AD241B">
        <w:trPr>
          <w:trHeight w:val="1129"/>
        </w:trPr>
        <w:tc>
          <w:tcPr>
            <w:tcW w:w="1565" w:type="dxa"/>
            <w:tcBorders>
              <w:top w:val="single" w:sz="4" w:space="0" w:color="0000FF"/>
              <w:left w:val="single" w:sz="4" w:space="0" w:color="0000FF"/>
              <w:bottom w:val="single" w:sz="4" w:space="0" w:color="0000FF"/>
              <w:right w:val="single" w:sz="4" w:space="0" w:color="0000FF"/>
            </w:tcBorders>
          </w:tcPr>
          <w:p w14:paraId="30097AD4"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PCI</w:t>
            </w:r>
          </w:p>
        </w:tc>
        <w:tc>
          <w:tcPr>
            <w:tcW w:w="6958" w:type="dxa"/>
            <w:tcBorders>
              <w:top w:val="single" w:sz="4" w:space="0" w:color="0000FF"/>
              <w:left w:val="single" w:sz="4" w:space="0" w:color="0000FF"/>
              <w:bottom w:val="single" w:sz="4" w:space="0" w:color="0000FF"/>
              <w:right w:val="single" w:sz="4" w:space="0" w:color="0000FF"/>
            </w:tcBorders>
          </w:tcPr>
          <w:p w14:paraId="30097AD5"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Performance counter interrupt indication</w:t>
            </w:r>
          </w:p>
          <w:p w14:paraId="30097AD6"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no performance counter interrupts</w:t>
            </w:r>
          </w:p>
          <w:p w14:paraId="30097AD7"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there is a performance counter interrupt waiting to be processed</w:t>
            </w:r>
          </w:p>
        </w:tc>
      </w:tr>
      <w:tr w:rsidR="002A6003" w:rsidRPr="002A6003" w14:paraId="30097ADD" w14:textId="77777777" w:rsidTr="00AD241B">
        <w:trPr>
          <w:trHeight w:val="1130"/>
        </w:trPr>
        <w:tc>
          <w:tcPr>
            <w:tcW w:w="1565" w:type="dxa"/>
            <w:tcBorders>
              <w:top w:val="single" w:sz="4" w:space="0" w:color="0000FF"/>
              <w:left w:val="single" w:sz="4" w:space="0" w:color="0000FF"/>
              <w:bottom w:val="single" w:sz="4" w:space="0" w:color="0000FF"/>
              <w:right w:val="single" w:sz="4" w:space="0" w:color="0000FF"/>
            </w:tcBorders>
          </w:tcPr>
          <w:p w14:paraId="30097AD9"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IV</w:t>
            </w:r>
          </w:p>
        </w:tc>
        <w:tc>
          <w:tcPr>
            <w:tcW w:w="6958" w:type="dxa"/>
            <w:tcBorders>
              <w:top w:val="single" w:sz="4" w:space="0" w:color="0000FF"/>
              <w:left w:val="single" w:sz="4" w:space="0" w:color="0000FF"/>
              <w:bottom w:val="single" w:sz="4" w:space="0" w:color="0000FF"/>
              <w:right w:val="single" w:sz="4" w:space="0" w:color="0000FF"/>
            </w:tcBorders>
          </w:tcPr>
          <w:p w14:paraId="30097ADA"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Interrupt exception entry</w:t>
            </w:r>
          </w:p>
          <w:p w14:paraId="30097ADB"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spacing w:val="-1"/>
                <w:kern w:val="0"/>
                <w:sz w:val="18"/>
                <w:szCs w:val="18"/>
              </w:rPr>
              <w:t>0- use the generic exception vector (0x180)</w:t>
            </w:r>
          </w:p>
          <w:p w14:paraId="30097ADC"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spacing w:val="-1"/>
                <w:kern w:val="0"/>
                <w:sz w:val="18"/>
                <w:szCs w:val="18"/>
              </w:rPr>
              <w:t>1- use special interrupt vector (0x200)</w:t>
            </w:r>
          </w:p>
        </w:tc>
      </w:tr>
      <w:tr w:rsidR="002A6003" w:rsidRPr="002A6003" w14:paraId="30097AE2" w14:textId="77777777" w:rsidTr="00AD241B">
        <w:trPr>
          <w:trHeight w:val="1461"/>
        </w:trPr>
        <w:tc>
          <w:tcPr>
            <w:tcW w:w="1565" w:type="dxa"/>
            <w:tcBorders>
              <w:top w:val="single" w:sz="4" w:space="0" w:color="0000FF"/>
              <w:left w:val="single" w:sz="4" w:space="0" w:color="0000FF"/>
              <w:bottom w:val="single" w:sz="4" w:space="0" w:color="0000FF"/>
              <w:right w:val="single" w:sz="4" w:space="0" w:color="0000FF"/>
            </w:tcBorders>
          </w:tcPr>
          <w:p w14:paraId="30097ADE"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IP</w:t>
            </w:r>
          </w:p>
        </w:tc>
        <w:tc>
          <w:tcPr>
            <w:tcW w:w="6958" w:type="dxa"/>
            <w:tcBorders>
              <w:top w:val="single" w:sz="4" w:space="0" w:color="0000FF"/>
              <w:left w:val="single" w:sz="4" w:space="0" w:color="0000FF"/>
              <w:bottom w:val="single" w:sz="4" w:space="0" w:color="0000FF"/>
              <w:right w:val="single" w:sz="4" w:space="0" w:color="0000FF"/>
            </w:tcBorders>
          </w:tcPr>
          <w:p w14:paraId="30097ADF" w14:textId="77777777" w:rsidR="002A6003" w:rsidRPr="002A6003" w:rsidRDefault="002A6003" w:rsidP="002A6003">
            <w:pPr>
              <w:kinsoku w:val="0"/>
              <w:overflowPunct w:val="0"/>
              <w:autoSpaceDE w:val="0"/>
              <w:autoSpaceDN w:val="0"/>
              <w:adjustRightInd w:val="0"/>
              <w:spacing w:before="19" w:line="364" w:lineRule="auto"/>
              <w:ind w:left="107" w:right="4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Indicate the interruption of the wait. This bit will remain unchanged until the interrupt is removed.</w:t>
            </w:r>
            <w:r w:rsidRPr="002A6003">
              <w:rPr>
                <w:rFonts w:ascii="Times New Roman" w:eastAsia="宋体" w:hAnsi="Times New Roman" w:cs="Times New Roman"/>
                <w:kern w:val="0"/>
                <w:sz w:val="18"/>
                <w:szCs w:val="18"/>
              </w:rPr>
              <w:t xml:space="preserve"> IP0~IP1 are soft interrupt bits that can be set and cleared by software. </w:t>
            </w:r>
          </w:p>
          <w:p w14:paraId="30097AE0"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interrupt waiting</w:t>
            </w:r>
          </w:p>
          <w:p w14:paraId="30097AE1"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no interruption</w:t>
            </w:r>
          </w:p>
        </w:tc>
      </w:tr>
      <w:tr w:rsidR="002A6003" w:rsidRPr="002A6003" w14:paraId="30097AE5" w14:textId="77777777" w:rsidTr="00AD241B">
        <w:trPr>
          <w:trHeight w:val="369"/>
        </w:trPr>
        <w:tc>
          <w:tcPr>
            <w:tcW w:w="1565" w:type="dxa"/>
            <w:tcBorders>
              <w:top w:val="single" w:sz="4" w:space="0" w:color="0000FF"/>
              <w:left w:val="single" w:sz="4" w:space="0" w:color="0000FF"/>
              <w:bottom w:val="single" w:sz="4" w:space="0" w:color="0000FF"/>
              <w:right w:val="single" w:sz="4" w:space="0" w:color="0000FF"/>
            </w:tcBorders>
          </w:tcPr>
          <w:p w14:paraId="30097AE3"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ExcCode</w:t>
            </w:r>
            <w:proofErr w:type="spellEnd"/>
          </w:p>
        </w:tc>
        <w:tc>
          <w:tcPr>
            <w:tcW w:w="6958" w:type="dxa"/>
            <w:tcBorders>
              <w:top w:val="single" w:sz="4" w:space="0" w:color="0000FF"/>
              <w:left w:val="single" w:sz="4" w:space="0" w:color="0000FF"/>
              <w:bottom w:val="single" w:sz="4" w:space="0" w:color="0000FF"/>
              <w:right w:val="single" w:sz="4" w:space="0" w:color="0000FF"/>
            </w:tcBorders>
          </w:tcPr>
          <w:p w14:paraId="30097AE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Exception code fields (see table 3-15)</w:t>
            </w:r>
            <w:hyperlink w:anchor="bookmark249" w:history="1"/>
          </w:p>
        </w:tc>
      </w:tr>
      <w:tr w:rsidR="002A6003" w:rsidRPr="002A6003" w14:paraId="30097AE8" w14:textId="77777777" w:rsidTr="00AD241B">
        <w:trPr>
          <w:trHeight w:val="371"/>
        </w:trPr>
        <w:tc>
          <w:tcPr>
            <w:tcW w:w="1565" w:type="dxa"/>
            <w:tcBorders>
              <w:top w:val="single" w:sz="4" w:space="0" w:color="0000FF"/>
              <w:left w:val="single" w:sz="4" w:space="0" w:color="0000FF"/>
              <w:bottom w:val="single" w:sz="4" w:space="0" w:color="0000FF"/>
              <w:right w:val="single" w:sz="4" w:space="0" w:color="0000FF"/>
            </w:tcBorders>
          </w:tcPr>
          <w:p w14:paraId="30097AE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958" w:type="dxa"/>
            <w:tcBorders>
              <w:top w:val="single" w:sz="4" w:space="0" w:color="0000FF"/>
              <w:left w:val="single" w:sz="4" w:space="0" w:color="0000FF"/>
              <w:bottom w:val="single" w:sz="4" w:space="0" w:color="0000FF"/>
              <w:right w:val="single" w:sz="4" w:space="0" w:color="0000FF"/>
            </w:tcBorders>
          </w:tcPr>
          <w:p w14:paraId="30097AE7"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bl>
    <w:p w14:paraId="30097AE9"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7"/>
          <w:szCs w:val="17"/>
        </w:rPr>
      </w:pPr>
    </w:p>
    <w:p w14:paraId="30097AEA" w14:textId="77777777" w:rsidR="002A6003" w:rsidRPr="002A6003" w:rsidRDefault="002A6003" w:rsidP="002A6003">
      <w:pPr>
        <w:kinsoku w:val="0"/>
        <w:overflowPunct w:val="0"/>
        <w:autoSpaceDE w:val="0"/>
        <w:autoSpaceDN w:val="0"/>
        <w:adjustRightInd w:val="0"/>
        <w:spacing w:before="83"/>
        <w:ind w:left="914" w:right="914"/>
        <w:jc w:val="center"/>
        <w:rPr>
          <w:rFonts w:ascii="Times New Roman" w:eastAsia="宋体" w:hAnsi="Times New Roman" w:cs="宋体"/>
          <w:kern w:val="0"/>
          <w:sz w:val="18"/>
          <w:szCs w:val="18"/>
        </w:rPr>
      </w:pPr>
      <w:bookmarkStart w:id="155" w:name="_bookmark249"/>
      <w:bookmarkEnd w:id="155"/>
      <w:r w:rsidRPr="002A6003">
        <w:rPr>
          <w:rFonts w:ascii="Times New Roman" w:eastAsia="宋体" w:hAnsi="Times New Roman" w:cs="宋体" w:hint="eastAsia"/>
          <w:kern w:val="0"/>
          <w:sz w:val="18"/>
          <w:szCs w:val="18"/>
        </w:rPr>
        <w:t xml:space="preserve">Table 3-15 </w:t>
      </w:r>
      <w:proofErr w:type="spellStart"/>
      <w:r w:rsidRPr="002A6003">
        <w:rPr>
          <w:rFonts w:ascii="Times New Roman" w:eastAsia="宋体" w:hAnsi="Times New Roman" w:cs="宋体" w:hint="eastAsia"/>
          <w:kern w:val="0"/>
          <w:sz w:val="18"/>
          <w:szCs w:val="18"/>
        </w:rPr>
        <w:t>ExcCode</w:t>
      </w:r>
      <w:proofErr w:type="spellEnd"/>
      <w:r w:rsidRPr="002A6003">
        <w:rPr>
          <w:rFonts w:ascii="Times New Roman" w:eastAsia="宋体" w:hAnsi="Times New Roman" w:cs="宋体" w:hint="eastAsia"/>
          <w:kern w:val="0"/>
          <w:sz w:val="18"/>
          <w:szCs w:val="18"/>
        </w:rPr>
        <w:t xml:space="preserve"> field of Cause register</w:t>
      </w:r>
    </w:p>
    <w:p w14:paraId="30097AEB"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0"/>
          <w:szCs w:val="10"/>
        </w:rPr>
      </w:pPr>
    </w:p>
    <w:tbl>
      <w:tblPr>
        <w:tblW w:w="0" w:type="auto"/>
        <w:tblInd w:w="1692" w:type="dxa"/>
        <w:tblLayout w:type="fixed"/>
        <w:tblCellMar>
          <w:left w:w="0" w:type="dxa"/>
          <w:right w:w="0" w:type="dxa"/>
        </w:tblCellMar>
        <w:tblLook w:val="0000" w:firstRow="0" w:lastRow="0" w:firstColumn="0" w:lastColumn="0" w:noHBand="0" w:noVBand="0"/>
      </w:tblPr>
      <w:tblGrid>
        <w:gridCol w:w="1320"/>
        <w:gridCol w:w="1570"/>
        <w:gridCol w:w="5633"/>
      </w:tblGrid>
      <w:tr w:rsidR="002A6003" w:rsidRPr="002A6003" w14:paraId="30097AEF" w14:textId="77777777" w:rsidTr="00AD241B">
        <w:trPr>
          <w:trHeight w:val="350"/>
        </w:trPr>
        <w:tc>
          <w:tcPr>
            <w:tcW w:w="1320" w:type="dxa"/>
            <w:tcBorders>
              <w:top w:val="none" w:sz="6" w:space="0" w:color="auto"/>
              <w:left w:val="none" w:sz="6" w:space="0" w:color="auto"/>
              <w:bottom w:val="single" w:sz="4" w:space="0" w:color="0000FF"/>
              <w:right w:val="none" w:sz="6" w:space="0" w:color="auto"/>
            </w:tcBorders>
            <w:shd w:val="clear" w:color="auto" w:fill="000080"/>
          </w:tcPr>
          <w:p w14:paraId="30097AEC" w14:textId="77777777" w:rsidR="002A6003" w:rsidRPr="002A6003" w:rsidRDefault="002A6003" w:rsidP="002A6003">
            <w:pPr>
              <w:kinsoku w:val="0"/>
              <w:overflowPunct w:val="0"/>
              <w:autoSpaceDE w:val="0"/>
              <w:autoSpaceDN w:val="0"/>
              <w:adjustRightInd w:val="0"/>
              <w:spacing w:line="228" w:lineRule="exact"/>
              <w:ind w:left="30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Exception code</w:t>
            </w:r>
          </w:p>
        </w:tc>
        <w:tc>
          <w:tcPr>
            <w:tcW w:w="1570" w:type="dxa"/>
            <w:tcBorders>
              <w:top w:val="none" w:sz="6" w:space="0" w:color="auto"/>
              <w:left w:val="none" w:sz="6" w:space="0" w:color="auto"/>
              <w:bottom w:val="single" w:sz="4" w:space="0" w:color="0000FF"/>
              <w:right w:val="none" w:sz="6" w:space="0" w:color="auto"/>
            </w:tcBorders>
            <w:shd w:val="clear" w:color="auto" w:fill="000080"/>
          </w:tcPr>
          <w:p w14:paraId="30097AED" w14:textId="77777777" w:rsidR="002A6003" w:rsidRPr="002A6003" w:rsidRDefault="002A6003" w:rsidP="002A6003">
            <w:pPr>
              <w:kinsoku w:val="0"/>
              <w:overflowPunct w:val="0"/>
              <w:autoSpaceDE w:val="0"/>
              <w:autoSpaceDN w:val="0"/>
              <w:adjustRightInd w:val="0"/>
              <w:ind w:left="379"/>
              <w:jc w:val="left"/>
              <w:rPr>
                <w:rFonts w:ascii="Times New Roman" w:eastAsia="宋体" w:hAnsi="Times New Roman" w:cs="Times New Roman"/>
                <w:b/>
                <w:bCs/>
                <w:color w:val="FFFFFF"/>
                <w:kern w:val="0"/>
                <w:sz w:val="18"/>
                <w:szCs w:val="18"/>
              </w:rPr>
            </w:pPr>
            <w:r w:rsidRPr="002A6003">
              <w:rPr>
                <w:rFonts w:ascii="Times New Roman" w:eastAsia="宋体" w:hAnsi="Times New Roman" w:cs="Times New Roman"/>
                <w:b/>
                <w:bCs/>
                <w:color w:val="FFFFFF"/>
                <w:kern w:val="0"/>
                <w:sz w:val="18"/>
                <w:szCs w:val="18"/>
              </w:rPr>
              <w:t>Mnemonic</w:t>
            </w:r>
          </w:p>
        </w:tc>
        <w:tc>
          <w:tcPr>
            <w:tcW w:w="5633" w:type="dxa"/>
            <w:tcBorders>
              <w:top w:val="none" w:sz="6" w:space="0" w:color="auto"/>
              <w:left w:val="none" w:sz="6" w:space="0" w:color="auto"/>
              <w:bottom w:val="single" w:sz="4" w:space="0" w:color="0000FF"/>
              <w:right w:val="none" w:sz="6" w:space="0" w:color="auto"/>
            </w:tcBorders>
            <w:shd w:val="clear" w:color="auto" w:fill="000080"/>
          </w:tcPr>
          <w:p w14:paraId="30097AEE" w14:textId="77777777" w:rsidR="002A6003" w:rsidRPr="002A6003" w:rsidRDefault="002A6003" w:rsidP="002A6003">
            <w:pPr>
              <w:kinsoku w:val="0"/>
              <w:overflowPunct w:val="0"/>
              <w:autoSpaceDE w:val="0"/>
              <w:autoSpaceDN w:val="0"/>
              <w:adjustRightInd w:val="0"/>
              <w:spacing w:line="228" w:lineRule="exact"/>
              <w:ind w:left="2620" w:right="2610"/>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7AF3" w14:textId="77777777" w:rsidTr="00AD241B">
        <w:trPr>
          <w:trHeight w:val="371"/>
        </w:trPr>
        <w:tc>
          <w:tcPr>
            <w:tcW w:w="1320" w:type="dxa"/>
            <w:tcBorders>
              <w:top w:val="single" w:sz="4" w:space="0" w:color="0000FF"/>
              <w:left w:val="single" w:sz="4" w:space="0" w:color="0000FF"/>
              <w:bottom w:val="single" w:sz="4" w:space="0" w:color="0000FF"/>
              <w:right w:val="single" w:sz="4" w:space="0" w:color="0000FF"/>
            </w:tcBorders>
          </w:tcPr>
          <w:p w14:paraId="30097AF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570" w:type="dxa"/>
            <w:tcBorders>
              <w:top w:val="single" w:sz="4" w:space="0" w:color="0000FF"/>
              <w:left w:val="single" w:sz="4" w:space="0" w:color="0000FF"/>
              <w:bottom w:val="single" w:sz="4" w:space="0" w:color="0000FF"/>
              <w:right w:val="single" w:sz="4" w:space="0" w:color="0000FF"/>
            </w:tcBorders>
          </w:tcPr>
          <w:p w14:paraId="30097AF1"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Int</w:t>
            </w:r>
          </w:p>
        </w:tc>
        <w:tc>
          <w:tcPr>
            <w:tcW w:w="5633" w:type="dxa"/>
            <w:tcBorders>
              <w:top w:val="single" w:sz="4" w:space="0" w:color="0000FF"/>
              <w:left w:val="single" w:sz="4" w:space="0" w:color="0000FF"/>
              <w:bottom w:val="single" w:sz="4" w:space="0" w:color="0000FF"/>
              <w:right w:val="single" w:sz="4" w:space="0" w:color="0000FF"/>
            </w:tcBorders>
          </w:tcPr>
          <w:p w14:paraId="30097AF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interrupt</w:t>
            </w:r>
          </w:p>
        </w:tc>
      </w:tr>
      <w:tr w:rsidR="002A6003" w:rsidRPr="002A6003" w14:paraId="30097AF7"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AF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1570" w:type="dxa"/>
            <w:tcBorders>
              <w:top w:val="single" w:sz="4" w:space="0" w:color="0000FF"/>
              <w:left w:val="single" w:sz="4" w:space="0" w:color="0000FF"/>
              <w:bottom w:val="single" w:sz="4" w:space="0" w:color="0000FF"/>
              <w:right w:val="single" w:sz="4" w:space="0" w:color="0000FF"/>
            </w:tcBorders>
          </w:tcPr>
          <w:p w14:paraId="30097AF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Mod</w:t>
            </w:r>
          </w:p>
        </w:tc>
        <w:tc>
          <w:tcPr>
            <w:tcW w:w="5633" w:type="dxa"/>
            <w:tcBorders>
              <w:top w:val="single" w:sz="4" w:space="0" w:color="0000FF"/>
              <w:left w:val="single" w:sz="4" w:space="0" w:color="0000FF"/>
              <w:bottom w:val="single" w:sz="4" w:space="0" w:color="0000FF"/>
              <w:right w:val="single" w:sz="4" w:space="0" w:color="0000FF"/>
            </w:tcBorders>
          </w:tcPr>
          <w:p w14:paraId="30097AF6"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TLB modification is an exception </w:t>
            </w:r>
          </w:p>
        </w:tc>
      </w:tr>
      <w:tr w:rsidR="002A6003" w:rsidRPr="002A6003" w14:paraId="30097AFB"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AF8"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1570" w:type="dxa"/>
            <w:tcBorders>
              <w:top w:val="single" w:sz="4" w:space="0" w:color="0000FF"/>
              <w:left w:val="single" w:sz="4" w:space="0" w:color="0000FF"/>
              <w:bottom w:val="single" w:sz="4" w:space="0" w:color="0000FF"/>
              <w:right w:val="single" w:sz="4" w:space="0" w:color="0000FF"/>
            </w:tcBorders>
          </w:tcPr>
          <w:p w14:paraId="30097AF9"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TLBL</w:t>
            </w:r>
          </w:p>
        </w:tc>
        <w:tc>
          <w:tcPr>
            <w:tcW w:w="5633" w:type="dxa"/>
            <w:tcBorders>
              <w:top w:val="single" w:sz="4" w:space="0" w:color="0000FF"/>
              <w:left w:val="single" w:sz="4" w:space="0" w:color="0000FF"/>
              <w:bottom w:val="single" w:sz="4" w:space="0" w:color="0000FF"/>
              <w:right w:val="single" w:sz="4" w:space="0" w:color="0000FF"/>
            </w:tcBorders>
          </w:tcPr>
          <w:p w14:paraId="30097AFA"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TLB exception (read or fetch instructions) </w:t>
            </w:r>
          </w:p>
        </w:tc>
      </w:tr>
      <w:tr w:rsidR="002A6003" w:rsidRPr="002A6003" w14:paraId="30097AFF" w14:textId="77777777" w:rsidTr="00AD241B">
        <w:trPr>
          <w:trHeight w:val="371"/>
        </w:trPr>
        <w:tc>
          <w:tcPr>
            <w:tcW w:w="1320" w:type="dxa"/>
            <w:tcBorders>
              <w:top w:val="single" w:sz="4" w:space="0" w:color="0000FF"/>
              <w:left w:val="single" w:sz="4" w:space="0" w:color="0000FF"/>
              <w:bottom w:val="single" w:sz="4" w:space="0" w:color="0000FF"/>
              <w:right w:val="single" w:sz="4" w:space="0" w:color="0000FF"/>
            </w:tcBorders>
          </w:tcPr>
          <w:p w14:paraId="30097AFC"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1570" w:type="dxa"/>
            <w:tcBorders>
              <w:top w:val="single" w:sz="4" w:space="0" w:color="0000FF"/>
              <w:left w:val="single" w:sz="4" w:space="0" w:color="0000FF"/>
              <w:bottom w:val="single" w:sz="4" w:space="0" w:color="0000FF"/>
              <w:right w:val="single" w:sz="4" w:space="0" w:color="0000FF"/>
            </w:tcBorders>
          </w:tcPr>
          <w:p w14:paraId="30097AFD"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TLBS</w:t>
            </w:r>
          </w:p>
        </w:tc>
        <w:tc>
          <w:tcPr>
            <w:tcW w:w="5633" w:type="dxa"/>
            <w:tcBorders>
              <w:top w:val="single" w:sz="4" w:space="0" w:color="0000FF"/>
              <w:left w:val="single" w:sz="4" w:space="0" w:color="0000FF"/>
              <w:bottom w:val="single" w:sz="4" w:space="0" w:color="0000FF"/>
              <w:right w:val="single" w:sz="4" w:space="0" w:color="0000FF"/>
            </w:tcBorders>
          </w:tcPr>
          <w:p w14:paraId="30097AFE"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TLB exception (storage) </w:t>
            </w:r>
          </w:p>
        </w:tc>
      </w:tr>
      <w:tr w:rsidR="002A6003" w:rsidRPr="002A6003" w14:paraId="30097B03"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B0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1570" w:type="dxa"/>
            <w:tcBorders>
              <w:top w:val="single" w:sz="4" w:space="0" w:color="0000FF"/>
              <w:left w:val="single" w:sz="4" w:space="0" w:color="0000FF"/>
              <w:bottom w:val="single" w:sz="4" w:space="0" w:color="0000FF"/>
              <w:right w:val="single" w:sz="4" w:space="0" w:color="0000FF"/>
            </w:tcBorders>
          </w:tcPr>
          <w:p w14:paraId="30097B01"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AdEL</w:t>
            </w:r>
            <w:proofErr w:type="spellEnd"/>
          </w:p>
        </w:tc>
        <w:tc>
          <w:tcPr>
            <w:tcW w:w="5633" w:type="dxa"/>
            <w:tcBorders>
              <w:top w:val="single" w:sz="4" w:space="0" w:color="0000FF"/>
              <w:left w:val="single" w:sz="4" w:space="0" w:color="0000FF"/>
              <w:bottom w:val="single" w:sz="4" w:space="0" w:color="0000FF"/>
              <w:right w:val="single" w:sz="4" w:space="0" w:color="0000FF"/>
            </w:tcBorders>
          </w:tcPr>
          <w:p w14:paraId="30097B0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Address error exception (read or fetch instruction)</w:t>
            </w:r>
          </w:p>
        </w:tc>
      </w:tr>
      <w:tr w:rsidR="002A6003" w:rsidRPr="002A6003" w14:paraId="30097B07" w14:textId="77777777" w:rsidTr="00AD241B">
        <w:trPr>
          <w:trHeight w:val="371"/>
        </w:trPr>
        <w:tc>
          <w:tcPr>
            <w:tcW w:w="1320" w:type="dxa"/>
            <w:tcBorders>
              <w:top w:val="single" w:sz="4" w:space="0" w:color="0000FF"/>
              <w:left w:val="single" w:sz="4" w:space="0" w:color="0000FF"/>
              <w:bottom w:val="single" w:sz="4" w:space="0" w:color="0000FF"/>
              <w:right w:val="single" w:sz="4" w:space="0" w:color="0000FF"/>
            </w:tcBorders>
          </w:tcPr>
          <w:p w14:paraId="30097B0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1570" w:type="dxa"/>
            <w:tcBorders>
              <w:top w:val="single" w:sz="4" w:space="0" w:color="0000FF"/>
              <w:left w:val="single" w:sz="4" w:space="0" w:color="0000FF"/>
              <w:bottom w:val="single" w:sz="4" w:space="0" w:color="0000FF"/>
              <w:right w:val="single" w:sz="4" w:space="0" w:color="0000FF"/>
            </w:tcBorders>
          </w:tcPr>
          <w:p w14:paraId="30097B0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AdES</w:t>
            </w:r>
            <w:proofErr w:type="spellEnd"/>
          </w:p>
        </w:tc>
        <w:tc>
          <w:tcPr>
            <w:tcW w:w="5633" w:type="dxa"/>
            <w:tcBorders>
              <w:top w:val="single" w:sz="4" w:space="0" w:color="0000FF"/>
              <w:left w:val="single" w:sz="4" w:space="0" w:color="0000FF"/>
              <w:bottom w:val="single" w:sz="4" w:space="0" w:color="0000FF"/>
              <w:right w:val="single" w:sz="4" w:space="0" w:color="0000FF"/>
            </w:tcBorders>
          </w:tcPr>
          <w:p w14:paraId="30097B06"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Address error exception (storage)</w:t>
            </w:r>
          </w:p>
        </w:tc>
      </w:tr>
      <w:tr w:rsidR="002A6003" w:rsidRPr="002A6003" w14:paraId="30097B0B"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B08"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1570" w:type="dxa"/>
            <w:tcBorders>
              <w:top w:val="single" w:sz="4" w:space="0" w:color="0000FF"/>
              <w:left w:val="single" w:sz="4" w:space="0" w:color="0000FF"/>
              <w:bottom w:val="single" w:sz="4" w:space="0" w:color="0000FF"/>
              <w:right w:val="single" w:sz="4" w:space="0" w:color="0000FF"/>
            </w:tcBorders>
          </w:tcPr>
          <w:p w14:paraId="30097B09"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IBE</w:t>
            </w:r>
          </w:p>
        </w:tc>
        <w:tc>
          <w:tcPr>
            <w:tcW w:w="5633" w:type="dxa"/>
            <w:tcBorders>
              <w:top w:val="single" w:sz="4" w:space="0" w:color="0000FF"/>
              <w:left w:val="single" w:sz="4" w:space="0" w:color="0000FF"/>
              <w:bottom w:val="single" w:sz="4" w:space="0" w:color="0000FF"/>
              <w:right w:val="single" w:sz="4" w:space="0" w:color="0000FF"/>
            </w:tcBorders>
          </w:tcPr>
          <w:p w14:paraId="30097B0A"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Bus error exception (fetch instruction)</w:t>
            </w:r>
          </w:p>
        </w:tc>
      </w:tr>
      <w:tr w:rsidR="002A6003" w:rsidRPr="002A6003" w14:paraId="30097B0F"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B0C"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1570" w:type="dxa"/>
            <w:tcBorders>
              <w:top w:val="single" w:sz="4" w:space="0" w:color="0000FF"/>
              <w:left w:val="single" w:sz="4" w:space="0" w:color="0000FF"/>
              <w:bottom w:val="single" w:sz="4" w:space="0" w:color="0000FF"/>
              <w:right w:val="single" w:sz="4" w:space="0" w:color="0000FF"/>
            </w:tcBorders>
          </w:tcPr>
          <w:p w14:paraId="30097B0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DBE</w:t>
            </w:r>
          </w:p>
        </w:tc>
        <w:tc>
          <w:tcPr>
            <w:tcW w:w="5633" w:type="dxa"/>
            <w:tcBorders>
              <w:top w:val="single" w:sz="4" w:space="0" w:color="0000FF"/>
              <w:left w:val="single" w:sz="4" w:space="0" w:color="0000FF"/>
              <w:bottom w:val="single" w:sz="4" w:space="0" w:color="0000FF"/>
              <w:right w:val="single" w:sz="4" w:space="0" w:color="0000FF"/>
            </w:tcBorders>
          </w:tcPr>
          <w:p w14:paraId="30097B0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Bus error exception (data reference: read or store)</w:t>
            </w:r>
          </w:p>
        </w:tc>
      </w:tr>
      <w:tr w:rsidR="002A6003" w:rsidRPr="002A6003" w14:paraId="30097B13" w14:textId="77777777" w:rsidTr="00AD241B">
        <w:trPr>
          <w:trHeight w:val="371"/>
        </w:trPr>
        <w:tc>
          <w:tcPr>
            <w:tcW w:w="1320" w:type="dxa"/>
            <w:tcBorders>
              <w:top w:val="single" w:sz="4" w:space="0" w:color="0000FF"/>
              <w:left w:val="single" w:sz="4" w:space="0" w:color="0000FF"/>
              <w:bottom w:val="single" w:sz="4" w:space="0" w:color="0000FF"/>
              <w:right w:val="single" w:sz="4" w:space="0" w:color="0000FF"/>
            </w:tcBorders>
          </w:tcPr>
          <w:p w14:paraId="30097B10"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w:t>
            </w:r>
          </w:p>
        </w:tc>
        <w:tc>
          <w:tcPr>
            <w:tcW w:w="1570" w:type="dxa"/>
            <w:tcBorders>
              <w:top w:val="single" w:sz="4" w:space="0" w:color="0000FF"/>
              <w:left w:val="single" w:sz="4" w:space="0" w:color="0000FF"/>
              <w:bottom w:val="single" w:sz="4" w:space="0" w:color="0000FF"/>
              <w:right w:val="single" w:sz="4" w:space="0" w:color="0000FF"/>
            </w:tcBorders>
          </w:tcPr>
          <w:p w14:paraId="30097B11"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Sys</w:t>
            </w:r>
          </w:p>
        </w:tc>
        <w:tc>
          <w:tcPr>
            <w:tcW w:w="5633" w:type="dxa"/>
            <w:tcBorders>
              <w:top w:val="single" w:sz="4" w:space="0" w:color="0000FF"/>
              <w:left w:val="single" w:sz="4" w:space="0" w:color="0000FF"/>
              <w:bottom w:val="single" w:sz="4" w:space="0" w:color="0000FF"/>
              <w:right w:val="single" w:sz="4" w:space="0" w:color="0000FF"/>
            </w:tcBorders>
          </w:tcPr>
          <w:p w14:paraId="30097B12"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System call exception</w:t>
            </w:r>
          </w:p>
        </w:tc>
      </w:tr>
      <w:tr w:rsidR="002A6003" w:rsidRPr="002A6003" w14:paraId="30097B17"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B1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9</w:t>
            </w:r>
          </w:p>
        </w:tc>
        <w:tc>
          <w:tcPr>
            <w:tcW w:w="1570" w:type="dxa"/>
            <w:tcBorders>
              <w:top w:val="single" w:sz="4" w:space="0" w:color="0000FF"/>
              <w:left w:val="single" w:sz="4" w:space="0" w:color="0000FF"/>
              <w:bottom w:val="single" w:sz="4" w:space="0" w:color="0000FF"/>
              <w:right w:val="single" w:sz="4" w:space="0" w:color="0000FF"/>
            </w:tcBorders>
          </w:tcPr>
          <w:p w14:paraId="30097B1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Bp</w:t>
            </w:r>
          </w:p>
        </w:tc>
        <w:tc>
          <w:tcPr>
            <w:tcW w:w="5633" w:type="dxa"/>
            <w:tcBorders>
              <w:top w:val="single" w:sz="4" w:space="0" w:color="0000FF"/>
              <w:left w:val="single" w:sz="4" w:space="0" w:color="0000FF"/>
              <w:bottom w:val="single" w:sz="4" w:space="0" w:color="0000FF"/>
              <w:right w:val="single" w:sz="4" w:space="0" w:color="0000FF"/>
            </w:tcBorders>
          </w:tcPr>
          <w:p w14:paraId="30097B16"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Breakpoint exception</w:t>
            </w:r>
          </w:p>
        </w:tc>
      </w:tr>
      <w:tr w:rsidR="002A6003" w:rsidRPr="002A6003" w14:paraId="30097B1B" w14:textId="77777777" w:rsidTr="00AD241B">
        <w:trPr>
          <w:trHeight w:val="371"/>
        </w:trPr>
        <w:tc>
          <w:tcPr>
            <w:tcW w:w="1320" w:type="dxa"/>
            <w:tcBorders>
              <w:top w:val="single" w:sz="4" w:space="0" w:color="0000FF"/>
              <w:left w:val="single" w:sz="4" w:space="0" w:color="0000FF"/>
              <w:bottom w:val="single" w:sz="4" w:space="0" w:color="0000FF"/>
              <w:right w:val="single" w:sz="4" w:space="0" w:color="0000FF"/>
            </w:tcBorders>
          </w:tcPr>
          <w:p w14:paraId="30097B18"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w:t>
            </w:r>
          </w:p>
        </w:tc>
        <w:tc>
          <w:tcPr>
            <w:tcW w:w="1570" w:type="dxa"/>
            <w:tcBorders>
              <w:top w:val="single" w:sz="4" w:space="0" w:color="0000FF"/>
              <w:left w:val="single" w:sz="4" w:space="0" w:color="0000FF"/>
              <w:bottom w:val="single" w:sz="4" w:space="0" w:color="0000FF"/>
              <w:right w:val="single" w:sz="4" w:space="0" w:color="0000FF"/>
            </w:tcBorders>
          </w:tcPr>
          <w:p w14:paraId="30097B19"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RI</w:t>
            </w:r>
          </w:p>
        </w:tc>
        <w:tc>
          <w:tcPr>
            <w:tcW w:w="5633" w:type="dxa"/>
            <w:tcBorders>
              <w:top w:val="single" w:sz="4" w:space="0" w:color="0000FF"/>
              <w:left w:val="single" w:sz="4" w:space="0" w:color="0000FF"/>
              <w:bottom w:val="single" w:sz="4" w:space="0" w:color="0000FF"/>
              <w:right w:val="single" w:sz="4" w:space="0" w:color="0000FF"/>
            </w:tcBorders>
          </w:tcPr>
          <w:p w14:paraId="30097B1A"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Exception to reserved instruction</w:t>
            </w:r>
          </w:p>
        </w:tc>
      </w:tr>
      <w:tr w:rsidR="002A6003" w:rsidRPr="002A6003" w14:paraId="30097B1F"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B1C"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11</w:t>
            </w:r>
          </w:p>
        </w:tc>
        <w:tc>
          <w:tcPr>
            <w:tcW w:w="1570" w:type="dxa"/>
            <w:tcBorders>
              <w:top w:val="single" w:sz="4" w:space="0" w:color="0000FF"/>
              <w:left w:val="single" w:sz="4" w:space="0" w:color="0000FF"/>
              <w:bottom w:val="single" w:sz="4" w:space="0" w:color="0000FF"/>
              <w:right w:val="single" w:sz="4" w:space="0" w:color="0000FF"/>
            </w:tcBorders>
          </w:tcPr>
          <w:p w14:paraId="30097B1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The </w:t>
            </w:r>
            <w:proofErr w:type="spellStart"/>
            <w:r w:rsidRPr="002A6003">
              <w:rPr>
                <w:rFonts w:ascii="Times New Roman" w:eastAsia="宋体" w:hAnsi="Times New Roman" w:cs="Times New Roman"/>
                <w:kern w:val="0"/>
                <w:sz w:val="18"/>
                <w:szCs w:val="18"/>
              </w:rPr>
              <w:t>CpU</w:t>
            </w:r>
            <w:proofErr w:type="spellEnd"/>
          </w:p>
        </w:tc>
        <w:tc>
          <w:tcPr>
            <w:tcW w:w="5633" w:type="dxa"/>
            <w:tcBorders>
              <w:top w:val="single" w:sz="4" w:space="0" w:color="0000FF"/>
              <w:left w:val="single" w:sz="4" w:space="0" w:color="0000FF"/>
              <w:bottom w:val="single" w:sz="4" w:space="0" w:color="0000FF"/>
              <w:right w:val="single" w:sz="4" w:space="0" w:color="0000FF"/>
            </w:tcBorders>
          </w:tcPr>
          <w:p w14:paraId="30097B1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An exception is not available for the coprocessor</w:t>
            </w:r>
          </w:p>
        </w:tc>
      </w:tr>
      <w:tr w:rsidR="002A6003" w:rsidRPr="002A6003" w14:paraId="30097B23" w14:textId="77777777" w:rsidTr="00AD241B">
        <w:trPr>
          <w:trHeight w:val="455"/>
        </w:trPr>
        <w:tc>
          <w:tcPr>
            <w:tcW w:w="1320" w:type="dxa"/>
            <w:tcBorders>
              <w:top w:val="single" w:sz="4" w:space="0" w:color="0000FF"/>
              <w:left w:val="single" w:sz="4" w:space="0" w:color="0000FF"/>
              <w:bottom w:val="single" w:sz="4" w:space="0" w:color="0000FF"/>
              <w:right w:val="single" w:sz="4" w:space="0" w:color="0000FF"/>
            </w:tcBorders>
          </w:tcPr>
          <w:p w14:paraId="30097B2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w:t>
            </w:r>
          </w:p>
        </w:tc>
        <w:tc>
          <w:tcPr>
            <w:tcW w:w="1570" w:type="dxa"/>
            <w:tcBorders>
              <w:top w:val="single" w:sz="4" w:space="0" w:color="0000FF"/>
              <w:left w:val="single" w:sz="4" w:space="0" w:color="0000FF"/>
              <w:bottom w:val="single" w:sz="4" w:space="0" w:color="0000FF"/>
              <w:right w:val="single" w:sz="4" w:space="0" w:color="0000FF"/>
            </w:tcBorders>
          </w:tcPr>
          <w:p w14:paraId="30097B21"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Ov</w:t>
            </w:r>
            <w:proofErr w:type="spellEnd"/>
          </w:p>
        </w:tc>
        <w:tc>
          <w:tcPr>
            <w:tcW w:w="5633" w:type="dxa"/>
            <w:tcBorders>
              <w:top w:val="single" w:sz="4" w:space="0" w:color="0000FF"/>
              <w:left w:val="single" w:sz="4" w:space="0" w:color="0000FF"/>
              <w:bottom w:val="single" w:sz="4" w:space="0" w:color="0000FF"/>
              <w:right w:val="single" w:sz="4" w:space="0" w:color="0000FF"/>
            </w:tcBorders>
          </w:tcPr>
          <w:p w14:paraId="30097B2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Arithmetic overflow exception</w:t>
            </w:r>
          </w:p>
        </w:tc>
      </w:tr>
      <w:tr w:rsidR="002A6003" w:rsidRPr="002A6003" w14:paraId="30097B27" w14:textId="77777777" w:rsidTr="00AD241B">
        <w:trPr>
          <w:trHeight w:val="371"/>
        </w:trPr>
        <w:tc>
          <w:tcPr>
            <w:tcW w:w="1320" w:type="dxa"/>
            <w:tcBorders>
              <w:top w:val="single" w:sz="4" w:space="0" w:color="0000FF"/>
              <w:left w:val="single" w:sz="4" w:space="0" w:color="0000FF"/>
              <w:bottom w:val="single" w:sz="4" w:space="0" w:color="0000FF"/>
              <w:right w:val="single" w:sz="4" w:space="0" w:color="0000FF"/>
            </w:tcBorders>
          </w:tcPr>
          <w:p w14:paraId="30097B2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13</w:t>
            </w:r>
          </w:p>
        </w:tc>
        <w:tc>
          <w:tcPr>
            <w:tcW w:w="1570" w:type="dxa"/>
            <w:tcBorders>
              <w:top w:val="single" w:sz="4" w:space="0" w:color="0000FF"/>
              <w:left w:val="single" w:sz="4" w:space="0" w:color="0000FF"/>
              <w:bottom w:val="single" w:sz="4" w:space="0" w:color="0000FF"/>
              <w:right w:val="single" w:sz="4" w:space="0" w:color="0000FF"/>
            </w:tcBorders>
          </w:tcPr>
          <w:p w14:paraId="30097B2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Tr</w:t>
            </w:r>
          </w:p>
        </w:tc>
        <w:tc>
          <w:tcPr>
            <w:tcW w:w="5633" w:type="dxa"/>
            <w:tcBorders>
              <w:top w:val="single" w:sz="4" w:space="0" w:color="0000FF"/>
              <w:left w:val="single" w:sz="4" w:space="0" w:color="0000FF"/>
              <w:bottom w:val="single" w:sz="4" w:space="0" w:color="0000FF"/>
              <w:right w:val="single" w:sz="4" w:space="0" w:color="0000FF"/>
            </w:tcBorders>
          </w:tcPr>
          <w:p w14:paraId="30097B26"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Trap exceptions</w:t>
            </w:r>
          </w:p>
        </w:tc>
      </w:tr>
      <w:tr w:rsidR="002A6003" w:rsidRPr="002A6003" w14:paraId="30097B2B"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B28"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14</w:t>
            </w:r>
          </w:p>
        </w:tc>
        <w:tc>
          <w:tcPr>
            <w:tcW w:w="1570" w:type="dxa"/>
            <w:tcBorders>
              <w:top w:val="single" w:sz="4" w:space="0" w:color="0000FF"/>
              <w:left w:val="single" w:sz="4" w:space="0" w:color="0000FF"/>
              <w:bottom w:val="single" w:sz="4" w:space="0" w:color="0000FF"/>
              <w:right w:val="single" w:sz="4" w:space="0" w:color="0000FF"/>
            </w:tcBorders>
          </w:tcPr>
          <w:p w14:paraId="30097B29"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w:t>
            </w:r>
          </w:p>
        </w:tc>
        <w:tc>
          <w:tcPr>
            <w:tcW w:w="5633" w:type="dxa"/>
            <w:tcBorders>
              <w:top w:val="single" w:sz="4" w:space="0" w:color="0000FF"/>
              <w:left w:val="single" w:sz="4" w:space="0" w:color="0000FF"/>
              <w:bottom w:val="single" w:sz="4" w:space="0" w:color="0000FF"/>
              <w:right w:val="single" w:sz="4" w:space="0" w:color="0000FF"/>
            </w:tcBorders>
          </w:tcPr>
          <w:p w14:paraId="30097B2A" w14:textId="6C2347F7"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7B2F"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B2C"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15</w:t>
            </w:r>
          </w:p>
        </w:tc>
        <w:tc>
          <w:tcPr>
            <w:tcW w:w="1570" w:type="dxa"/>
            <w:tcBorders>
              <w:top w:val="single" w:sz="4" w:space="0" w:color="0000FF"/>
              <w:left w:val="single" w:sz="4" w:space="0" w:color="0000FF"/>
              <w:bottom w:val="single" w:sz="4" w:space="0" w:color="0000FF"/>
              <w:right w:val="single" w:sz="4" w:space="0" w:color="0000FF"/>
            </w:tcBorders>
          </w:tcPr>
          <w:p w14:paraId="30097B2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FPE</w:t>
            </w:r>
          </w:p>
        </w:tc>
        <w:tc>
          <w:tcPr>
            <w:tcW w:w="5633" w:type="dxa"/>
            <w:tcBorders>
              <w:top w:val="single" w:sz="4" w:space="0" w:color="0000FF"/>
              <w:left w:val="single" w:sz="4" w:space="0" w:color="0000FF"/>
              <w:bottom w:val="single" w:sz="4" w:space="0" w:color="0000FF"/>
              <w:right w:val="single" w:sz="4" w:space="0" w:color="0000FF"/>
            </w:tcBorders>
          </w:tcPr>
          <w:p w14:paraId="30097B2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Floating-point exception</w:t>
            </w:r>
          </w:p>
        </w:tc>
      </w:tr>
      <w:tr w:rsidR="002A6003" w:rsidRPr="002A6003" w14:paraId="30097B33" w14:textId="77777777" w:rsidTr="00AD241B">
        <w:trPr>
          <w:trHeight w:val="390"/>
        </w:trPr>
        <w:tc>
          <w:tcPr>
            <w:tcW w:w="1320" w:type="dxa"/>
            <w:tcBorders>
              <w:top w:val="single" w:sz="4" w:space="0" w:color="0000FF"/>
              <w:left w:val="single" w:sz="4" w:space="0" w:color="0000FF"/>
              <w:bottom w:val="single" w:sz="4" w:space="0" w:color="0000FF"/>
              <w:right w:val="single" w:sz="4" w:space="0" w:color="0000FF"/>
            </w:tcBorders>
          </w:tcPr>
          <w:p w14:paraId="30097B30"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w:t>
            </w:r>
          </w:p>
        </w:tc>
        <w:tc>
          <w:tcPr>
            <w:tcW w:w="1570" w:type="dxa"/>
            <w:tcBorders>
              <w:top w:val="single" w:sz="4" w:space="0" w:color="0000FF"/>
              <w:left w:val="single" w:sz="4" w:space="0" w:color="0000FF"/>
              <w:bottom w:val="single" w:sz="4" w:space="0" w:color="0000FF"/>
              <w:right w:val="single" w:sz="4" w:space="0" w:color="0000FF"/>
            </w:tcBorders>
          </w:tcPr>
          <w:p w14:paraId="30097B3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IS</w:t>
            </w:r>
          </w:p>
        </w:tc>
        <w:tc>
          <w:tcPr>
            <w:tcW w:w="5633" w:type="dxa"/>
            <w:tcBorders>
              <w:top w:val="single" w:sz="4" w:space="0" w:color="0000FF"/>
              <w:left w:val="single" w:sz="4" w:space="0" w:color="0000FF"/>
              <w:bottom w:val="single" w:sz="4" w:space="0" w:color="0000FF"/>
              <w:right w:val="single" w:sz="4" w:space="0" w:color="0000FF"/>
            </w:tcBorders>
          </w:tcPr>
          <w:p w14:paraId="30097B32"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Exception stack</w:t>
            </w:r>
          </w:p>
        </w:tc>
      </w:tr>
      <w:tr w:rsidR="002A6003" w:rsidRPr="002A6003" w14:paraId="30097B37"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B3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17-18</w:t>
            </w:r>
          </w:p>
        </w:tc>
        <w:tc>
          <w:tcPr>
            <w:tcW w:w="1570" w:type="dxa"/>
            <w:tcBorders>
              <w:top w:val="single" w:sz="4" w:space="0" w:color="0000FF"/>
              <w:left w:val="single" w:sz="4" w:space="0" w:color="0000FF"/>
              <w:bottom w:val="single" w:sz="4" w:space="0" w:color="0000FF"/>
              <w:right w:val="single" w:sz="4" w:space="0" w:color="0000FF"/>
            </w:tcBorders>
          </w:tcPr>
          <w:p w14:paraId="30097B3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w:t>
            </w:r>
          </w:p>
        </w:tc>
        <w:tc>
          <w:tcPr>
            <w:tcW w:w="5633" w:type="dxa"/>
            <w:tcBorders>
              <w:top w:val="single" w:sz="4" w:space="0" w:color="0000FF"/>
              <w:left w:val="single" w:sz="4" w:space="0" w:color="0000FF"/>
              <w:bottom w:val="single" w:sz="4" w:space="0" w:color="0000FF"/>
              <w:right w:val="single" w:sz="4" w:space="0" w:color="0000FF"/>
            </w:tcBorders>
          </w:tcPr>
          <w:p w14:paraId="30097B36" w14:textId="511744BF"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7B3B" w14:textId="77777777" w:rsidTr="00AD241B">
        <w:trPr>
          <w:trHeight w:val="390"/>
        </w:trPr>
        <w:tc>
          <w:tcPr>
            <w:tcW w:w="1320" w:type="dxa"/>
            <w:tcBorders>
              <w:top w:val="single" w:sz="4" w:space="0" w:color="0000FF"/>
              <w:left w:val="single" w:sz="4" w:space="0" w:color="0000FF"/>
              <w:bottom w:val="single" w:sz="4" w:space="0" w:color="0000FF"/>
              <w:right w:val="single" w:sz="4" w:space="0" w:color="0000FF"/>
            </w:tcBorders>
          </w:tcPr>
          <w:p w14:paraId="30097B38"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19</w:t>
            </w:r>
          </w:p>
        </w:tc>
        <w:tc>
          <w:tcPr>
            <w:tcW w:w="1570" w:type="dxa"/>
            <w:tcBorders>
              <w:top w:val="single" w:sz="4" w:space="0" w:color="0000FF"/>
              <w:left w:val="single" w:sz="4" w:space="0" w:color="0000FF"/>
              <w:bottom w:val="single" w:sz="4" w:space="0" w:color="0000FF"/>
              <w:right w:val="single" w:sz="4" w:space="0" w:color="0000FF"/>
            </w:tcBorders>
          </w:tcPr>
          <w:p w14:paraId="30097B39"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DIB</w:t>
            </w:r>
          </w:p>
        </w:tc>
        <w:tc>
          <w:tcPr>
            <w:tcW w:w="5633" w:type="dxa"/>
            <w:tcBorders>
              <w:top w:val="single" w:sz="4" w:space="0" w:color="0000FF"/>
              <w:left w:val="single" w:sz="4" w:space="0" w:color="0000FF"/>
              <w:bottom w:val="single" w:sz="4" w:space="0" w:color="0000FF"/>
              <w:right w:val="single" w:sz="4" w:space="0" w:color="0000FF"/>
            </w:tcBorders>
          </w:tcPr>
          <w:p w14:paraId="30097B3A"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Debug instruction exception </w:t>
            </w:r>
          </w:p>
        </w:tc>
      </w:tr>
    </w:tbl>
    <w:p w14:paraId="30097B3C" w14:textId="77777777" w:rsidR="002A6003" w:rsidRPr="002A6003" w:rsidRDefault="002A6003" w:rsidP="002A6003">
      <w:pPr>
        <w:autoSpaceDE w:val="0"/>
        <w:autoSpaceDN w:val="0"/>
        <w:adjustRightInd w:val="0"/>
        <w:jc w:val="left"/>
        <w:rPr>
          <w:rFonts w:ascii="Times New Roman" w:eastAsia="宋体" w:hAnsi="Times New Roman" w:cs="宋体"/>
          <w:kern w:val="0"/>
          <w:sz w:val="10"/>
          <w:szCs w:val="10"/>
        </w:rPr>
        <w:sectPr w:rsidR="002A6003" w:rsidRPr="002A6003">
          <w:pgSz w:w="11910" w:h="16850"/>
          <w:pgMar w:top="1100" w:right="0" w:bottom="860" w:left="0" w:header="353" w:footer="663" w:gutter="0"/>
          <w:cols w:space="720"/>
          <w:noEndnote/>
        </w:sectPr>
      </w:pPr>
    </w:p>
    <w:p w14:paraId="30097B3D"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8"/>
          <w:szCs w:val="28"/>
        </w:rPr>
      </w:pPr>
    </w:p>
    <w:tbl>
      <w:tblPr>
        <w:tblW w:w="0" w:type="auto"/>
        <w:tblInd w:w="1684" w:type="dxa"/>
        <w:tblLayout w:type="fixed"/>
        <w:tblCellMar>
          <w:left w:w="0" w:type="dxa"/>
          <w:right w:w="0" w:type="dxa"/>
        </w:tblCellMar>
        <w:tblLook w:val="0000" w:firstRow="0" w:lastRow="0" w:firstColumn="0" w:lastColumn="0" w:noHBand="0" w:noVBand="0"/>
      </w:tblPr>
      <w:tblGrid>
        <w:gridCol w:w="1320"/>
        <w:gridCol w:w="1570"/>
        <w:gridCol w:w="5633"/>
      </w:tblGrid>
      <w:tr w:rsidR="002A6003" w:rsidRPr="002A6003" w14:paraId="30097B41" w14:textId="77777777" w:rsidTr="00AD241B">
        <w:trPr>
          <w:trHeight w:val="390"/>
        </w:trPr>
        <w:tc>
          <w:tcPr>
            <w:tcW w:w="1320" w:type="dxa"/>
            <w:tcBorders>
              <w:top w:val="single" w:sz="4" w:space="0" w:color="0000FF"/>
              <w:left w:val="single" w:sz="4" w:space="0" w:color="0000FF"/>
              <w:bottom w:val="single" w:sz="4" w:space="0" w:color="0000FF"/>
              <w:right w:val="single" w:sz="4" w:space="0" w:color="0000FF"/>
            </w:tcBorders>
          </w:tcPr>
          <w:p w14:paraId="30097B3E"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20</w:t>
            </w:r>
          </w:p>
        </w:tc>
        <w:tc>
          <w:tcPr>
            <w:tcW w:w="1570" w:type="dxa"/>
            <w:tcBorders>
              <w:top w:val="single" w:sz="4" w:space="0" w:color="0000FF"/>
              <w:left w:val="single" w:sz="4" w:space="0" w:color="0000FF"/>
              <w:bottom w:val="single" w:sz="4" w:space="0" w:color="0000FF"/>
              <w:right w:val="single" w:sz="4" w:space="0" w:color="0000FF"/>
            </w:tcBorders>
          </w:tcPr>
          <w:p w14:paraId="30097B3F"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DDBS</w:t>
            </w:r>
          </w:p>
        </w:tc>
        <w:tc>
          <w:tcPr>
            <w:tcW w:w="5633" w:type="dxa"/>
            <w:tcBorders>
              <w:top w:val="single" w:sz="4" w:space="0" w:color="0000FF"/>
              <w:left w:val="single" w:sz="4" w:space="0" w:color="0000FF"/>
              <w:bottom w:val="single" w:sz="4" w:space="0" w:color="0000FF"/>
              <w:right w:val="single" w:sz="4" w:space="0" w:color="0000FF"/>
            </w:tcBorders>
          </w:tcPr>
          <w:p w14:paraId="30097B40"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Debug saves data exception </w:t>
            </w:r>
          </w:p>
        </w:tc>
      </w:tr>
      <w:tr w:rsidR="002A6003" w:rsidRPr="002A6003" w14:paraId="30097B45" w14:textId="77777777" w:rsidTr="00AD241B">
        <w:trPr>
          <w:trHeight w:val="390"/>
        </w:trPr>
        <w:tc>
          <w:tcPr>
            <w:tcW w:w="1320" w:type="dxa"/>
            <w:tcBorders>
              <w:top w:val="single" w:sz="4" w:space="0" w:color="0000FF"/>
              <w:left w:val="single" w:sz="4" w:space="0" w:color="0000FF"/>
              <w:bottom w:val="single" w:sz="4" w:space="0" w:color="0000FF"/>
              <w:right w:val="single" w:sz="4" w:space="0" w:color="0000FF"/>
            </w:tcBorders>
          </w:tcPr>
          <w:p w14:paraId="30097B42"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21</w:t>
            </w:r>
          </w:p>
        </w:tc>
        <w:tc>
          <w:tcPr>
            <w:tcW w:w="1570" w:type="dxa"/>
            <w:tcBorders>
              <w:top w:val="single" w:sz="4" w:space="0" w:color="0000FF"/>
              <w:left w:val="single" w:sz="4" w:space="0" w:color="0000FF"/>
              <w:bottom w:val="single" w:sz="4" w:space="0" w:color="0000FF"/>
              <w:right w:val="single" w:sz="4" w:space="0" w:color="0000FF"/>
            </w:tcBorders>
          </w:tcPr>
          <w:p w14:paraId="30097B43"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DDBL</w:t>
            </w:r>
          </w:p>
        </w:tc>
        <w:tc>
          <w:tcPr>
            <w:tcW w:w="5633" w:type="dxa"/>
            <w:tcBorders>
              <w:top w:val="single" w:sz="4" w:space="0" w:color="0000FF"/>
              <w:left w:val="single" w:sz="4" w:space="0" w:color="0000FF"/>
              <w:bottom w:val="single" w:sz="4" w:space="0" w:color="0000FF"/>
              <w:right w:val="single" w:sz="4" w:space="0" w:color="0000FF"/>
            </w:tcBorders>
          </w:tcPr>
          <w:p w14:paraId="30097B4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Debug fetch data exception </w:t>
            </w:r>
          </w:p>
        </w:tc>
      </w:tr>
      <w:tr w:rsidR="002A6003" w:rsidRPr="002A6003" w14:paraId="30097B49" w14:textId="77777777" w:rsidTr="00AD241B">
        <w:trPr>
          <w:trHeight w:val="388"/>
        </w:trPr>
        <w:tc>
          <w:tcPr>
            <w:tcW w:w="1320" w:type="dxa"/>
            <w:tcBorders>
              <w:top w:val="single" w:sz="4" w:space="0" w:color="0000FF"/>
              <w:left w:val="single" w:sz="4" w:space="0" w:color="0000FF"/>
              <w:bottom w:val="single" w:sz="4" w:space="0" w:color="0000FF"/>
              <w:right w:val="single" w:sz="4" w:space="0" w:color="0000FF"/>
            </w:tcBorders>
          </w:tcPr>
          <w:p w14:paraId="30097B46"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22</w:t>
            </w:r>
          </w:p>
        </w:tc>
        <w:tc>
          <w:tcPr>
            <w:tcW w:w="1570" w:type="dxa"/>
            <w:tcBorders>
              <w:top w:val="single" w:sz="4" w:space="0" w:color="0000FF"/>
              <w:left w:val="single" w:sz="4" w:space="0" w:color="0000FF"/>
              <w:bottom w:val="single" w:sz="4" w:space="0" w:color="0000FF"/>
              <w:right w:val="single" w:sz="4" w:space="0" w:color="0000FF"/>
            </w:tcBorders>
          </w:tcPr>
          <w:p w14:paraId="30097B47"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w:t>
            </w:r>
          </w:p>
        </w:tc>
        <w:tc>
          <w:tcPr>
            <w:tcW w:w="5633" w:type="dxa"/>
            <w:tcBorders>
              <w:top w:val="single" w:sz="4" w:space="0" w:color="0000FF"/>
              <w:left w:val="single" w:sz="4" w:space="0" w:color="0000FF"/>
              <w:bottom w:val="single" w:sz="4" w:space="0" w:color="0000FF"/>
              <w:right w:val="single" w:sz="4" w:space="0" w:color="0000FF"/>
            </w:tcBorders>
          </w:tcPr>
          <w:p w14:paraId="30097B48" w14:textId="357AFCE8"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7B4D" w14:textId="77777777" w:rsidTr="00AD241B">
        <w:trPr>
          <w:trHeight w:val="371"/>
        </w:trPr>
        <w:tc>
          <w:tcPr>
            <w:tcW w:w="1320" w:type="dxa"/>
            <w:tcBorders>
              <w:top w:val="single" w:sz="4" w:space="0" w:color="0000FF"/>
              <w:left w:val="single" w:sz="4" w:space="0" w:color="0000FF"/>
              <w:bottom w:val="single" w:sz="4" w:space="0" w:color="0000FF"/>
              <w:right w:val="single" w:sz="4" w:space="0" w:color="0000FF"/>
            </w:tcBorders>
          </w:tcPr>
          <w:p w14:paraId="30097B4A"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23</w:t>
            </w:r>
          </w:p>
        </w:tc>
        <w:tc>
          <w:tcPr>
            <w:tcW w:w="1570" w:type="dxa"/>
            <w:tcBorders>
              <w:top w:val="single" w:sz="4" w:space="0" w:color="0000FF"/>
              <w:left w:val="single" w:sz="4" w:space="0" w:color="0000FF"/>
              <w:bottom w:val="single" w:sz="4" w:space="0" w:color="0000FF"/>
              <w:right w:val="single" w:sz="4" w:space="0" w:color="0000FF"/>
            </w:tcBorders>
          </w:tcPr>
          <w:p w14:paraId="30097B4B"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WATCH</w:t>
            </w:r>
          </w:p>
        </w:tc>
        <w:tc>
          <w:tcPr>
            <w:tcW w:w="5633" w:type="dxa"/>
            <w:tcBorders>
              <w:top w:val="single" w:sz="4" w:space="0" w:color="0000FF"/>
              <w:left w:val="single" w:sz="4" w:space="0" w:color="0000FF"/>
              <w:bottom w:val="single" w:sz="4" w:space="0" w:color="0000FF"/>
              <w:right w:val="single" w:sz="4" w:space="0" w:color="0000FF"/>
            </w:tcBorders>
          </w:tcPr>
          <w:p w14:paraId="30097B4C"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WATCH the exception </w:t>
            </w:r>
          </w:p>
        </w:tc>
      </w:tr>
      <w:tr w:rsidR="002A6003" w:rsidRPr="002A6003" w14:paraId="30097B51"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B4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24 and 25</w:t>
            </w:r>
          </w:p>
        </w:tc>
        <w:tc>
          <w:tcPr>
            <w:tcW w:w="1570" w:type="dxa"/>
            <w:tcBorders>
              <w:top w:val="single" w:sz="4" w:space="0" w:color="0000FF"/>
              <w:left w:val="single" w:sz="4" w:space="0" w:color="0000FF"/>
              <w:bottom w:val="single" w:sz="4" w:space="0" w:color="0000FF"/>
              <w:right w:val="single" w:sz="4" w:space="0" w:color="0000FF"/>
            </w:tcBorders>
          </w:tcPr>
          <w:p w14:paraId="30097B4F"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w:t>
            </w:r>
          </w:p>
        </w:tc>
        <w:tc>
          <w:tcPr>
            <w:tcW w:w="5633" w:type="dxa"/>
            <w:tcBorders>
              <w:top w:val="single" w:sz="4" w:space="0" w:color="0000FF"/>
              <w:left w:val="single" w:sz="4" w:space="0" w:color="0000FF"/>
              <w:bottom w:val="single" w:sz="4" w:space="0" w:color="0000FF"/>
              <w:right w:val="single" w:sz="4" w:space="0" w:color="0000FF"/>
            </w:tcBorders>
          </w:tcPr>
          <w:p w14:paraId="30097B50" w14:textId="5A2B9BE8"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7B55" w14:textId="77777777" w:rsidTr="00AD241B">
        <w:trPr>
          <w:trHeight w:val="390"/>
        </w:trPr>
        <w:tc>
          <w:tcPr>
            <w:tcW w:w="1320" w:type="dxa"/>
            <w:tcBorders>
              <w:top w:val="single" w:sz="4" w:space="0" w:color="0000FF"/>
              <w:left w:val="single" w:sz="4" w:space="0" w:color="0000FF"/>
              <w:bottom w:val="single" w:sz="4" w:space="0" w:color="0000FF"/>
              <w:right w:val="single" w:sz="4" w:space="0" w:color="0000FF"/>
            </w:tcBorders>
          </w:tcPr>
          <w:p w14:paraId="30097B52"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26</w:t>
            </w:r>
          </w:p>
        </w:tc>
        <w:tc>
          <w:tcPr>
            <w:tcW w:w="1570" w:type="dxa"/>
            <w:tcBorders>
              <w:top w:val="single" w:sz="4" w:space="0" w:color="0000FF"/>
              <w:left w:val="single" w:sz="4" w:space="0" w:color="0000FF"/>
              <w:bottom w:val="single" w:sz="4" w:space="0" w:color="0000FF"/>
              <w:right w:val="single" w:sz="4" w:space="0" w:color="0000FF"/>
            </w:tcBorders>
          </w:tcPr>
          <w:p w14:paraId="30097B53"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DBP</w:t>
            </w:r>
          </w:p>
        </w:tc>
        <w:tc>
          <w:tcPr>
            <w:tcW w:w="5633" w:type="dxa"/>
            <w:tcBorders>
              <w:top w:val="single" w:sz="4" w:space="0" w:color="0000FF"/>
              <w:left w:val="single" w:sz="4" w:space="0" w:color="0000FF"/>
              <w:bottom w:val="single" w:sz="4" w:space="0" w:color="0000FF"/>
              <w:right w:val="single" w:sz="4" w:space="0" w:color="0000FF"/>
            </w:tcBorders>
          </w:tcPr>
          <w:p w14:paraId="30097B5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Debug breakpoint exception </w:t>
            </w:r>
          </w:p>
        </w:tc>
      </w:tr>
      <w:tr w:rsidR="002A6003" w:rsidRPr="002A6003" w14:paraId="30097B59" w14:textId="77777777" w:rsidTr="00AD241B">
        <w:trPr>
          <w:trHeight w:val="390"/>
        </w:trPr>
        <w:tc>
          <w:tcPr>
            <w:tcW w:w="1320" w:type="dxa"/>
            <w:tcBorders>
              <w:top w:val="single" w:sz="4" w:space="0" w:color="0000FF"/>
              <w:left w:val="single" w:sz="4" w:space="0" w:color="0000FF"/>
              <w:bottom w:val="single" w:sz="4" w:space="0" w:color="0000FF"/>
              <w:right w:val="single" w:sz="4" w:space="0" w:color="0000FF"/>
            </w:tcBorders>
          </w:tcPr>
          <w:p w14:paraId="30097B56"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27</w:t>
            </w:r>
          </w:p>
        </w:tc>
        <w:tc>
          <w:tcPr>
            <w:tcW w:w="1570" w:type="dxa"/>
            <w:tcBorders>
              <w:top w:val="single" w:sz="4" w:space="0" w:color="0000FF"/>
              <w:left w:val="single" w:sz="4" w:space="0" w:color="0000FF"/>
              <w:bottom w:val="single" w:sz="4" w:space="0" w:color="0000FF"/>
              <w:right w:val="single" w:sz="4" w:space="0" w:color="0000FF"/>
            </w:tcBorders>
          </w:tcPr>
          <w:p w14:paraId="30097B57"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DINT</w:t>
            </w:r>
          </w:p>
        </w:tc>
        <w:tc>
          <w:tcPr>
            <w:tcW w:w="5633" w:type="dxa"/>
            <w:tcBorders>
              <w:top w:val="single" w:sz="4" w:space="0" w:color="0000FF"/>
              <w:left w:val="single" w:sz="4" w:space="0" w:color="0000FF"/>
              <w:bottom w:val="single" w:sz="4" w:space="0" w:color="0000FF"/>
              <w:right w:val="single" w:sz="4" w:space="0" w:color="0000FF"/>
            </w:tcBorders>
          </w:tcPr>
          <w:p w14:paraId="30097B58"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Debug </w:t>
            </w:r>
            <w:proofErr w:type="spellStart"/>
            <w:r w:rsidRPr="002A6003">
              <w:rPr>
                <w:rFonts w:ascii="Times New Roman" w:eastAsia="宋体" w:hAnsi="Times New Roman" w:cs="Times New Roman"/>
                <w:kern w:val="0"/>
                <w:sz w:val="18"/>
                <w:szCs w:val="18"/>
              </w:rPr>
              <w:t>Debug</w:t>
            </w:r>
            <w:proofErr w:type="spellEnd"/>
            <w:r w:rsidRPr="002A6003">
              <w:rPr>
                <w:rFonts w:ascii="Times New Roman" w:eastAsia="宋体" w:hAnsi="Times New Roman" w:cs="Times New Roman"/>
                <w:kern w:val="0"/>
                <w:sz w:val="18"/>
                <w:szCs w:val="18"/>
              </w:rPr>
              <w:t xml:space="preserve"> exception </w:t>
            </w:r>
          </w:p>
        </w:tc>
      </w:tr>
      <w:tr w:rsidR="002A6003" w:rsidRPr="002A6003" w14:paraId="30097B5D" w14:textId="77777777" w:rsidTr="00AD241B">
        <w:trPr>
          <w:trHeight w:val="388"/>
        </w:trPr>
        <w:tc>
          <w:tcPr>
            <w:tcW w:w="1320" w:type="dxa"/>
            <w:tcBorders>
              <w:top w:val="single" w:sz="4" w:space="0" w:color="0000FF"/>
              <w:left w:val="single" w:sz="4" w:space="0" w:color="0000FF"/>
              <w:bottom w:val="single" w:sz="4" w:space="0" w:color="0000FF"/>
              <w:right w:val="single" w:sz="4" w:space="0" w:color="0000FF"/>
            </w:tcBorders>
          </w:tcPr>
          <w:p w14:paraId="30097B5A"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28</w:t>
            </w:r>
          </w:p>
        </w:tc>
        <w:tc>
          <w:tcPr>
            <w:tcW w:w="1570" w:type="dxa"/>
            <w:tcBorders>
              <w:top w:val="single" w:sz="4" w:space="0" w:color="0000FF"/>
              <w:left w:val="single" w:sz="4" w:space="0" w:color="0000FF"/>
              <w:bottom w:val="single" w:sz="4" w:space="0" w:color="0000FF"/>
              <w:right w:val="single" w:sz="4" w:space="0" w:color="0000FF"/>
            </w:tcBorders>
          </w:tcPr>
          <w:p w14:paraId="30097B5B"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DSS</w:t>
            </w:r>
          </w:p>
        </w:tc>
        <w:tc>
          <w:tcPr>
            <w:tcW w:w="5633" w:type="dxa"/>
            <w:tcBorders>
              <w:top w:val="single" w:sz="4" w:space="0" w:color="0000FF"/>
              <w:left w:val="single" w:sz="4" w:space="0" w:color="0000FF"/>
              <w:bottom w:val="single" w:sz="4" w:space="0" w:color="0000FF"/>
              <w:right w:val="single" w:sz="4" w:space="0" w:color="0000FF"/>
            </w:tcBorders>
          </w:tcPr>
          <w:p w14:paraId="30097B5C"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Debug single step exception </w:t>
            </w:r>
          </w:p>
        </w:tc>
      </w:tr>
      <w:tr w:rsidR="002A6003" w:rsidRPr="002A6003" w14:paraId="30097B61" w14:textId="77777777" w:rsidTr="00AD241B">
        <w:trPr>
          <w:trHeight w:val="390"/>
        </w:trPr>
        <w:tc>
          <w:tcPr>
            <w:tcW w:w="1320" w:type="dxa"/>
            <w:tcBorders>
              <w:top w:val="single" w:sz="4" w:space="0" w:color="0000FF"/>
              <w:left w:val="single" w:sz="4" w:space="0" w:color="0000FF"/>
              <w:bottom w:val="single" w:sz="4" w:space="0" w:color="0000FF"/>
              <w:right w:val="single" w:sz="4" w:space="0" w:color="0000FF"/>
            </w:tcBorders>
          </w:tcPr>
          <w:p w14:paraId="30097B5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29</w:t>
            </w:r>
          </w:p>
        </w:tc>
        <w:tc>
          <w:tcPr>
            <w:tcW w:w="1570" w:type="dxa"/>
            <w:tcBorders>
              <w:top w:val="single" w:sz="4" w:space="0" w:color="0000FF"/>
              <w:left w:val="single" w:sz="4" w:space="0" w:color="0000FF"/>
              <w:bottom w:val="single" w:sz="4" w:space="0" w:color="0000FF"/>
              <w:right w:val="single" w:sz="4" w:space="0" w:color="0000FF"/>
            </w:tcBorders>
          </w:tcPr>
          <w:p w14:paraId="30097B5F"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w:t>
            </w:r>
          </w:p>
        </w:tc>
        <w:tc>
          <w:tcPr>
            <w:tcW w:w="5633" w:type="dxa"/>
            <w:tcBorders>
              <w:top w:val="single" w:sz="4" w:space="0" w:color="0000FF"/>
              <w:left w:val="single" w:sz="4" w:space="0" w:color="0000FF"/>
              <w:bottom w:val="single" w:sz="4" w:space="0" w:color="0000FF"/>
              <w:right w:val="single" w:sz="4" w:space="0" w:color="0000FF"/>
            </w:tcBorders>
          </w:tcPr>
          <w:p w14:paraId="30097B60" w14:textId="3221118B" w:rsidR="002A6003" w:rsidRPr="002A6003" w:rsidRDefault="008F322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7B65" w14:textId="77777777" w:rsidTr="00AD241B">
        <w:trPr>
          <w:trHeight w:val="390"/>
        </w:trPr>
        <w:tc>
          <w:tcPr>
            <w:tcW w:w="1320" w:type="dxa"/>
            <w:tcBorders>
              <w:top w:val="single" w:sz="4" w:space="0" w:color="0000FF"/>
              <w:left w:val="single" w:sz="4" w:space="0" w:color="0000FF"/>
              <w:bottom w:val="single" w:sz="4" w:space="0" w:color="0000FF"/>
              <w:right w:val="single" w:sz="4" w:space="0" w:color="0000FF"/>
            </w:tcBorders>
          </w:tcPr>
          <w:p w14:paraId="30097B62"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30</w:t>
            </w:r>
          </w:p>
        </w:tc>
        <w:tc>
          <w:tcPr>
            <w:tcW w:w="1570" w:type="dxa"/>
            <w:tcBorders>
              <w:top w:val="single" w:sz="4" w:space="0" w:color="0000FF"/>
              <w:left w:val="single" w:sz="4" w:space="0" w:color="0000FF"/>
              <w:bottom w:val="single" w:sz="4" w:space="0" w:color="0000FF"/>
              <w:right w:val="single" w:sz="4" w:space="0" w:color="0000FF"/>
            </w:tcBorders>
          </w:tcPr>
          <w:p w14:paraId="30097B63"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CACHERROR</w:t>
            </w:r>
          </w:p>
        </w:tc>
        <w:tc>
          <w:tcPr>
            <w:tcW w:w="5633" w:type="dxa"/>
            <w:tcBorders>
              <w:top w:val="single" w:sz="4" w:space="0" w:color="0000FF"/>
              <w:left w:val="single" w:sz="4" w:space="0" w:color="0000FF"/>
              <w:bottom w:val="single" w:sz="4" w:space="0" w:color="0000FF"/>
              <w:right w:val="single" w:sz="4" w:space="0" w:color="0000FF"/>
            </w:tcBorders>
          </w:tcPr>
          <w:p w14:paraId="30097B6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Cache fault exception </w:t>
            </w:r>
          </w:p>
        </w:tc>
      </w:tr>
      <w:tr w:rsidR="002A6003" w:rsidRPr="002A6003" w14:paraId="30097B69" w14:textId="77777777" w:rsidTr="00AD241B">
        <w:trPr>
          <w:trHeight w:val="369"/>
        </w:trPr>
        <w:tc>
          <w:tcPr>
            <w:tcW w:w="1320" w:type="dxa"/>
            <w:tcBorders>
              <w:top w:val="single" w:sz="4" w:space="0" w:color="0000FF"/>
              <w:left w:val="single" w:sz="4" w:space="0" w:color="0000FF"/>
              <w:bottom w:val="single" w:sz="4" w:space="0" w:color="0000FF"/>
              <w:right w:val="single" w:sz="4" w:space="0" w:color="0000FF"/>
            </w:tcBorders>
          </w:tcPr>
          <w:p w14:paraId="30097B6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31</w:t>
            </w:r>
          </w:p>
        </w:tc>
        <w:tc>
          <w:tcPr>
            <w:tcW w:w="1570" w:type="dxa"/>
            <w:tcBorders>
              <w:top w:val="single" w:sz="4" w:space="0" w:color="0000FF"/>
              <w:left w:val="single" w:sz="4" w:space="0" w:color="0000FF"/>
              <w:bottom w:val="single" w:sz="4" w:space="0" w:color="0000FF"/>
              <w:right w:val="single" w:sz="4" w:space="0" w:color="0000FF"/>
            </w:tcBorders>
          </w:tcPr>
          <w:p w14:paraId="30097B67"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w:t>
            </w:r>
          </w:p>
        </w:tc>
        <w:tc>
          <w:tcPr>
            <w:tcW w:w="5633" w:type="dxa"/>
            <w:tcBorders>
              <w:top w:val="single" w:sz="4" w:space="0" w:color="0000FF"/>
              <w:left w:val="single" w:sz="4" w:space="0" w:color="0000FF"/>
              <w:bottom w:val="single" w:sz="4" w:space="0" w:color="0000FF"/>
              <w:right w:val="single" w:sz="4" w:space="0" w:color="0000FF"/>
            </w:tcBorders>
          </w:tcPr>
          <w:p w14:paraId="30097B68" w14:textId="6934B4DB"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bl>
    <w:p w14:paraId="30097B6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B6B"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9"/>
          <w:szCs w:val="19"/>
        </w:rPr>
      </w:pPr>
    </w:p>
    <w:p w14:paraId="30097B6C"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4"/>
        <w:ind w:left="1968" w:hanging="608"/>
        <w:jc w:val="left"/>
        <w:outlineLvl w:val="2"/>
        <w:rPr>
          <w:rFonts w:ascii="Times New Roman" w:eastAsia="宋体" w:hAnsi="Times New Roman" w:cs="黑体"/>
          <w:kern w:val="0"/>
          <w:sz w:val="32"/>
          <w:szCs w:val="32"/>
        </w:rPr>
      </w:pPr>
      <w:bookmarkStart w:id="156" w:name="3.16_Exception_Program_Counter寄存器(14，0)"/>
      <w:bookmarkStart w:id="157" w:name="_bookmark250"/>
      <w:bookmarkStart w:id="158" w:name="_Toc41148016"/>
      <w:bookmarkStart w:id="159" w:name="_Toc41294547"/>
      <w:bookmarkEnd w:id="156"/>
      <w:bookmarkEnd w:id="157"/>
      <w:r w:rsidRPr="002A6003">
        <w:rPr>
          <w:rFonts w:ascii="Times New Roman" w:eastAsia="宋体" w:hAnsi="Times New Roman" w:cs="黑体"/>
          <w:kern w:val="0"/>
          <w:sz w:val="32"/>
          <w:szCs w:val="32"/>
        </w:rPr>
        <w:t>Exception Program Counter register (14,0)</w:t>
      </w:r>
      <w:bookmarkEnd w:id="158"/>
      <w:bookmarkEnd w:id="159"/>
    </w:p>
    <w:p w14:paraId="30097B6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Exception Program Counter (EPC for short) is a read/write register that contains the address of the continuation processing after the Exception processing is completed.</w:t>
      </w:r>
    </w:p>
    <w:p w14:paraId="30097B6E" w14:textId="77777777" w:rsidR="002A6003" w:rsidRPr="002A6003" w:rsidRDefault="002A6003" w:rsidP="002A6003">
      <w:pPr>
        <w:kinsoku w:val="0"/>
        <w:overflowPunct w:val="0"/>
        <w:autoSpaceDE w:val="0"/>
        <w:autoSpaceDN w:val="0"/>
        <w:adjustRightInd w:val="0"/>
        <w:spacing w:line="267" w:lineRule="exact"/>
        <w:ind w:left="1780"/>
        <w:jc w:val="left"/>
        <w:rPr>
          <w:rFonts w:ascii="Times New Roman" w:eastAsia="宋体" w:hAnsi="Times New Roman" w:cs="宋体"/>
          <w:kern w:val="0"/>
          <w:szCs w:val="21"/>
        </w:rPr>
      </w:pPr>
      <w:r w:rsidRPr="002A6003">
        <w:rPr>
          <w:rFonts w:ascii="Times New Roman" w:eastAsia="宋体" w:hAnsi="Times New Roman" w:cs="宋体" w:hint="eastAsia"/>
          <w:spacing w:val="5"/>
          <w:kern w:val="0"/>
          <w:szCs w:val="21"/>
        </w:rPr>
        <w:t>For the synchronization exception, the contents of the EPC register are one of the following</w:t>
      </w:r>
      <w:r w:rsidRPr="002A6003">
        <w:rPr>
          <w:rFonts w:ascii="Times New Roman" w:eastAsia="宋体" w:hAnsi="Times New Roman" w:cs="宋体" w:hint="eastAsia"/>
          <w:kern w:val="0"/>
          <w:szCs w:val="21"/>
        </w:rPr>
        <w:t>:</w:t>
      </w:r>
    </w:p>
    <w:p w14:paraId="30097B6F" w14:textId="77777777" w:rsidR="002A6003" w:rsidRPr="002A6003" w:rsidRDefault="002A6003" w:rsidP="002A6003">
      <w:pPr>
        <w:numPr>
          <w:ilvl w:val="2"/>
          <w:numId w:val="22"/>
        </w:numPr>
        <w:tabs>
          <w:tab w:val="left" w:pos="2201"/>
        </w:tabs>
        <w:kinsoku w:val="0"/>
        <w:overflowPunct w:val="0"/>
        <w:autoSpaceDE w:val="0"/>
        <w:autoSpaceDN w:val="0"/>
        <w:adjustRightInd w:val="0"/>
        <w:spacing w:before="142"/>
        <w:ind w:left="2200"/>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Instruction virtual address, which is the direct cause of the exception, or</w:t>
      </w:r>
    </w:p>
    <w:p w14:paraId="30097B70" w14:textId="77777777" w:rsidR="002A6003" w:rsidRPr="002A6003" w:rsidRDefault="002A6003" w:rsidP="002A6003">
      <w:pPr>
        <w:numPr>
          <w:ilvl w:val="2"/>
          <w:numId w:val="22"/>
        </w:numPr>
        <w:tabs>
          <w:tab w:val="left" w:pos="2202"/>
        </w:tabs>
        <w:kinsoku w:val="0"/>
        <w:overflowPunct w:val="0"/>
        <w:autoSpaceDE w:val="0"/>
        <w:autoSpaceDN w:val="0"/>
        <w:adjustRightInd w:val="0"/>
        <w:spacing w:before="139" w:line="364" w:lineRule="auto"/>
        <w:ind w:left="1361" w:right="1248" w:firstLine="482"/>
        <w:jc w:val="left"/>
        <w:rPr>
          <w:rFonts w:ascii="Times New Roman" w:eastAsia="宋体" w:hAnsi="Times New Roman" w:cs="宋体"/>
          <w:spacing w:val="-1"/>
          <w:kern w:val="0"/>
          <w:szCs w:val="21"/>
        </w:rPr>
      </w:pPr>
      <w:r w:rsidRPr="002A6003">
        <w:rPr>
          <w:rFonts w:ascii="Times New Roman" w:eastAsia="宋体" w:hAnsi="Times New Roman" w:cs="宋体" w:hint="eastAsia"/>
          <w:spacing w:val="-3"/>
          <w:kern w:val="0"/>
          <w:szCs w:val="21"/>
        </w:rPr>
        <w:t>The virtual address of a previous branch or jump instruction (when the instruction is in the branch delay slot, the instruction delay bit is set in the Cause register).</w:t>
      </w:r>
    </w:p>
    <w:p w14:paraId="30097B71" w14:textId="77777777" w:rsidR="002A6003" w:rsidRPr="002A6003" w:rsidRDefault="002A6003" w:rsidP="002A6003">
      <w:pPr>
        <w:kinsoku w:val="0"/>
        <w:overflowPunct w:val="0"/>
        <w:autoSpaceDE w:val="0"/>
        <w:autoSpaceDN w:val="0"/>
        <w:adjustRightInd w:val="0"/>
        <w:spacing w:line="364" w:lineRule="auto"/>
        <w:ind w:left="1781" w:right="4091" w:hanging="1"/>
        <w:jc w:val="left"/>
        <w:rPr>
          <w:rFonts w:ascii="Times New Roman" w:eastAsia="宋体" w:hAnsi="Times New Roman" w:cs="宋体"/>
          <w:spacing w:val="-3"/>
          <w:kern w:val="0"/>
          <w:szCs w:val="21"/>
        </w:rPr>
      </w:pPr>
      <w:r w:rsidRPr="002A6003">
        <w:rPr>
          <w:rFonts w:ascii="Times New Roman" w:eastAsia="宋体" w:hAnsi="Times New Roman" w:cs="宋体" w:hint="eastAsia"/>
          <w:spacing w:val="-26"/>
          <w:kern w:val="0"/>
          <w:szCs w:val="21"/>
        </w:rPr>
        <w:t xml:space="preserve">When the EXL bit in the Status register is set to 1, the processor does not write the EPC </w:t>
      </w:r>
      <w:proofErr w:type="spellStart"/>
      <w:r w:rsidRPr="002A6003">
        <w:rPr>
          <w:rFonts w:ascii="Times New Roman" w:eastAsia="宋体" w:hAnsi="Times New Roman" w:cs="宋体" w:hint="eastAsia"/>
          <w:spacing w:val="-26"/>
          <w:kern w:val="0"/>
          <w:szCs w:val="21"/>
        </w:rPr>
        <w:t>register.</w:t>
      </w:r>
      <w:hyperlink w:anchor="bookmark251" w:history="1">
        <w:r w:rsidRPr="002A6003">
          <w:rPr>
            <w:rFonts w:ascii="Times New Roman" w:eastAsia="宋体" w:hAnsi="Times New Roman" w:cs="宋体" w:hint="eastAsia"/>
            <w:kern w:val="0"/>
            <w:szCs w:val="21"/>
          </w:rPr>
          <w:t>Figure</w:t>
        </w:r>
        <w:proofErr w:type="spellEnd"/>
        <w:r w:rsidRPr="002A6003">
          <w:rPr>
            <w:rFonts w:ascii="Times New Roman" w:eastAsia="宋体" w:hAnsi="Times New Roman" w:cs="宋体" w:hint="eastAsia"/>
            <w:kern w:val="0"/>
            <w:szCs w:val="21"/>
          </w:rPr>
          <w:t xml:space="preserve"> 3-18 shows the format of the EPC register.</w:t>
        </w:r>
      </w:hyperlink>
    </w:p>
    <w:tbl>
      <w:tblPr>
        <w:tblW w:w="0" w:type="auto"/>
        <w:tblInd w:w="1713" w:type="dxa"/>
        <w:tblLayout w:type="fixed"/>
        <w:tblCellMar>
          <w:left w:w="0" w:type="dxa"/>
          <w:right w:w="0" w:type="dxa"/>
        </w:tblCellMar>
        <w:tblLook w:val="0000" w:firstRow="0" w:lastRow="0" w:firstColumn="0" w:lastColumn="0" w:noHBand="0" w:noVBand="0"/>
      </w:tblPr>
      <w:tblGrid>
        <w:gridCol w:w="8705"/>
      </w:tblGrid>
      <w:tr w:rsidR="002A6003" w:rsidRPr="002A6003" w14:paraId="30097B75" w14:textId="77777777" w:rsidTr="00AD241B">
        <w:trPr>
          <w:trHeight w:val="1136"/>
        </w:trPr>
        <w:tc>
          <w:tcPr>
            <w:tcW w:w="8705" w:type="dxa"/>
            <w:tcBorders>
              <w:top w:val="single" w:sz="4" w:space="0" w:color="000000"/>
              <w:left w:val="single" w:sz="4" w:space="0" w:color="000000"/>
              <w:bottom w:val="single" w:sz="12" w:space="0" w:color="000000"/>
              <w:right w:val="single" w:sz="4" w:space="0" w:color="000000"/>
            </w:tcBorders>
          </w:tcPr>
          <w:p w14:paraId="30097B72"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31"/>
                <w:szCs w:val="31"/>
              </w:rPr>
            </w:pPr>
          </w:p>
          <w:p w14:paraId="30097B73" w14:textId="77777777" w:rsidR="002A6003" w:rsidRPr="002A6003" w:rsidRDefault="002A6003" w:rsidP="002A6003">
            <w:pPr>
              <w:tabs>
                <w:tab w:val="left" w:pos="7262"/>
                <w:tab w:val="left" w:pos="8056"/>
              </w:tabs>
              <w:kinsoku w:val="0"/>
              <w:overflowPunct w:val="0"/>
              <w:autoSpaceDE w:val="0"/>
              <w:autoSpaceDN w:val="0"/>
              <w:adjustRightInd w:val="0"/>
              <w:ind w:left="330"/>
              <w:jc w:val="left"/>
              <w:rPr>
                <w:rFonts w:ascii="Times New Roman" w:eastAsia="宋体" w:hAnsi="Times New Roman" w:cs="Times New Roman"/>
                <w:w w:val="135"/>
                <w:kern w:val="0"/>
                <w:szCs w:val="21"/>
              </w:rPr>
            </w:pPr>
            <w:r w:rsidRPr="002A6003">
              <w:rPr>
                <w:rFonts w:ascii="Times New Roman" w:eastAsia="宋体" w:hAnsi="Times New Roman" w:cs="Times New Roman"/>
                <w:w w:val="120"/>
                <w:kern w:val="0"/>
                <w:szCs w:val="21"/>
              </w:rPr>
              <w:t>6377</w:t>
            </w:r>
            <w:r w:rsidRPr="002A6003">
              <w:rPr>
                <w:rFonts w:ascii="Times New Roman" w:eastAsia="宋体" w:hAnsi="Times New Roman" w:cs="Times New Roman"/>
                <w:w w:val="120"/>
                <w:kern w:val="0"/>
                <w:szCs w:val="21"/>
              </w:rPr>
              <w:tab/>
            </w:r>
            <w:r w:rsidRPr="002A6003">
              <w:rPr>
                <w:rFonts w:ascii="Times New Roman" w:eastAsia="宋体" w:hAnsi="Times New Roman" w:cs="Times New Roman"/>
                <w:w w:val="135"/>
                <w:kern w:val="0"/>
                <w:szCs w:val="21"/>
              </w:rPr>
              <w:tab/>
            </w:r>
          </w:p>
          <w:p w14:paraId="30097B74" w14:textId="77777777" w:rsidR="002A6003" w:rsidRPr="002A6003" w:rsidRDefault="002A6003" w:rsidP="002A6003">
            <w:pPr>
              <w:kinsoku w:val="0"/>
              <w:overflowPunct w:val="0"/>
              <w:autoSpaceDE w:val="0"/>
              <w:autoSpaceDN w:val="0"/>
              <w:adjustRightInd w:val="0"/>
              <w:spacing w:before="121"/>
              <w:ind w:left="330"/>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r>
      <w:tr w:rsidR="002A6003" w:rsidRPr="002A6003" w14:paraId="30097B77" w14:textId="77777777" w:rsidTr="00AD241B">
        <w:trPr>
          <w:trHeight w:val="363"/>
        </w:trPr>
        <w:tc>
          <w:tcPr>
            <w:tcW w:w="8705" w:type="dxa"/>
            <w:tcBorders>
              <w:top w:val="single" w:sz="12" w:space="0" w:color="000000"/>
              <w:left w:val="single" w:sz="4" w:space="0" w:color="000000"/>
              <w:bottom w:val="single" w:sz="12" w:space="0" w:color="000000"/>
              <w:right w:val="single" w:sz="4" w:space="0" w:color="000000"/>
            </w:tcBorders>
          </w:tcPr>
          <w:p w14:paraId="30097B76" w14:textId="77777777" w:rsidR="002A6003" w:rsidRPr="002A6003" w:rsidRDefault="002A6003" w:rsidP="002A6003">
            <w:pPr>
              <w:kinsoku w:val="0"/>
              <w:overflowPunct w:val="0"/>
              <w:autoSpaceDE w:val="0"/>
              <w:autoSpaceDN w:val="0"/>
              <w:adjustRightInd w:val="0"/>
              <w:spacing w:line="234" w:lineRule="exact"/>
              <w:ind w:left="4141" w:right="412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The EPC</w:t>
            </w:r>
          </w:p>
        </w:tc>
      </w:tr>
      <w:tr w:rsidR="002A6003" w:rsidRPr="002A6003" w14:paraId="30097B79" w14:textId="77777777" w:rsidTr="00AD241B">
        <w:trPr>
          <w:trHeight w:val="361"/>
        </w:trPr>
        <w:tc>
          <w:tcPr>
            <w:tcW w:w="8705" w:type="dxa"/>
            <w:tcBorders>
              <w:top w:val="single" w:sz="12" w:space="0" w:color="000000"/>
              <w:left w:val="single" w:sz="4" w:space="0" w:color="000000"/>
              <w:bottom w:val="single" w:sz="4" w:space="0" w:color="000000"/>
              <w:right w:val="single" w:sz="4" w:space="0" w:color="000000"/>
            </w:tcBorders>
          </w:tcPr>
          <w:p w14:paraId="30097B78" w14:textId="77777777" w:rsidR="002A6003" w:rsidRPr="002A6003" w:rsidRDefault="002A6003" w:rsidP="002A6003">
            <w:pPr>
              <w:kinsoku w:val="0"/>
              <w:overflowPunct w:val="0"/>
              <w:autoSpaceDE w:val="0"/>
              <w:autoSpaceDN w:val="0"/>
              <w:adjustRightInd w:val="0"/>
              <w:spacing w:line="232" w:lineRule="exact"/>
              <w:ind w:left="4139" w:right="412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64</w:t>
            </w:r>
          </w:p>
        </w:tc>
      </w:tr>
    </w:tbl>
    <w:p w14:paraId="30097B7A"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s">
            <w:drawing>
              <wp:anchor distT="0" distB="0" distL="114300" distR="114300" simplePos="0" relativeHeight="251701248" behindDoc="1" locked="0" layoutInCell="0" allowOverlap="1" wp14:anchorId="30098F18" wp14:editId="30098F19">
                <wp:simplePos x="0" y="0"/>
                <wp:positionH relativeFrom="page">
                  <wp:posOffset>1233805</wp:posOffset>
                </wp:positionH>
                <wp:positionV relativeFrom="paragraph">
                  <wp:posOffset>-502285</wp:posOffset>
                </wp:positionV>
                <wp:extent cx="12700" cy="268605"/>
                <wp:effectExtent l="0" t="0" r="0" b="0"/>
                <wp:wrapNone/>
                <wp:docPr id="731" name="Freeform 1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295D2DA" id="Freeform 1845" o:spid="_x0000_s1026" style="position:absolute;left:0;text-align:lef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97.15pt,-39.55pt,97.15pt,-18.45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" o:allowincell="f" filled="f" strokeweight=".50797mm">
                <v:path arrowok="t" o:connecttype="custom" o:connectlocs="0,0;0,267970" o:connectangles="0,0"/>
                <w10:wrap anchorx="page"/>
              </v:polylin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702272" behindDoc="1" locked="0" layoutInCell="0" allowOverlap="1" wp14:anchorId="30098F1A" wp14:editId="30098F1B">
                <wp:simplePos x="0" y="0"/>
                <wp:positionH relativeFrom="page">
                  <wp:posOffset>6478270</wp:posOffset>
                </wp:positionH>
                <wp:positionV relativeFrom="paragraph">
                  <wp:posOffset>-502285</wp:posOffset>
                </wp:positionV>
                <wp:extent cx="12700" cy="268605"/>
                <wp:effectExtent l="0" t="0" r="0" b="0"/>
                <wp:wrapNone/>
                <wp:docPr id="730" name="Freeform 1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12E442" id="Freeform 1846" o:spid="_x0000_s1026" style="position:absolute;left:0;text-align:lef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10.1pt,-39.55pt,510.1pt,-18.45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" o:allowincell="f" filled="f" strokeweight="1.44pt">
                <v:path arrowok="t" o:connecttype="custom" o:connectlocs="0,0;0,267970" o:connectangles="0,0"/>
                <w10:wrap anchorx="page"/>
              </v:polyline>
            </w:pict>
          </mc:Fallback>
        </mc:AlternateContent>
      </w:r>
      <w:bookmarkStart w:id="160" w:name="_bookmark251"/>
      <w:bookmarkEnd w:id="160"/>
      <w:r w:rsidRPr="002A6003">
        <w:rPr>
          <w:rFonts w:ascii="Times New Roman" w:eastAsia="宋体" w:hAnsi="Times New Roman" w:cs="宋体" w:hint="eastAsia"/>
          <w:kern w:val="0"/>
          <w:sz w:val="18"/>
          <w:szCs w:val="18"/>
        </w:rPr>
        <w:t>Figure 3-18 EPC register</w:t>
      </w:r>
    </w:p>
    <w:p w14:paraId="30097B7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B7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B7D"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2"/>
        </w:rPr>
      </w:pPr>
    </w:p>
    <w:p w14:paraId="30097B7E"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1"/>
        <w:ind w:left="1968" w:hanging="608"/>
        <w:jc w:val="left"/>
        <w:outlineLvl w:val="2"/>
        <w:rPr>
          <w:rFonts w:ascii="Times New Roman" w:eastAsia="宋体" w:hAnsi="Times New Roman" w:cs="黑体"/>
          <w:kern w:val="0"/>
          <w:sz w:val="32"/>
          <w:szCs w:val="32"/>
        </w:rPr>
      </w:pPr>
      <w:bookmarkStart w:id="161" w:name="3.17_Processor_Revision_Identifier_(PRID"/>
      <w:bookmarkStart w:id="162" w:name="_bookmark252"/>
      <w:bookmarkStart w:id="163" w:name="_Toc41148017"/>
      <w:bookmarkStart w:id="164" w:name="_Toc41294548"/>
      <w:bookmarkEnd w:id="161"/>
      <w:bookmarkEnd w:id="162"/>
      <w:r w:rsidRPr="002A6003">
        <w:rPr>
          <w:rFonts w:ascii="Times New Roman" w:eastAsia="宋体" w:hAnsi="Times New Roman" w:cs="黑体"/>
          <w:kern w:val="0"/>
          <w:sz w:val="32"/>
          <w:szCs w:val="32"/>
        </w:rPr>
        <w:t>Processor Revision Identifier (PRID) register (15,0)</w:t>
      </w:r>
      <w:bookmarkEnd w:id="163"/>
      <w:bookmarkEnd w:id="164"/>
    </w:p>
    <w:p w14:paraId="30097B7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PRID register is a read-only register of 32 that contains information about the calibration processor and the implementation and revision versions of the CP0 version. </w:t>
      </w:r>
      <w:hyperlink w:anchor="bookmark253" w:history="1">
        <w:r w:rsidRPr="002A6003">
          <w:rPr>
            <w:rFonts w:ascii="Times New Roman" w:eastAsia="宋体" w:hAnsi="Times New Roman" w:cs="宋体" w:hint="eastAsia"/>
            <w:spacing w:val="5"/>
            <w:kern w:val="0"/>
            <w:szCs w:val="21"/>
          </w:rPr>
          <w:t>Figure 3-19 shows the format of the register;</w:t>
        </w:r>
      </w:hyperlink>
      <w:hyperlink w:anchor="bookmark254" w:history="1">
        <w:r w:rsidRPr="002A6003">
          <w:rPr>
            <w:rFonts w:ascii="Times New Roman" w:eastAsia="宋体" w:hAnsi="Times New Roman" w:cs="宋体" w:hint="eastAsia"/>
            <w:spacing w:val="5"/>
            <w:kern w:val="0"/>
            <w:szCs w:val="21"/>
          </w:rPr>
          <w:t>Table 3-16 describes the domain of this register.</w:t>
        </w:r>
      </w:hyperlink>
    </w:p>
    <w:p w14:paraId="30097B80" w14:textId="77777777" w:rsidR="002A6003" w:rsidRPr="002A6003" w:rsidRDefault="002A6003" w:rsidP="002A6003">
      <w:pPr>
        <w:kinsoku w:val="0"/>
        <w:overflowPunct w:val="0"/>
        <w:autoSpaceDE w:val="0"/>
        <w:autoSpaceDN w:val="0"/>
        <w:adjustRightInd w:val="0"/>
        <w:spacing w:before="124" w:line="364" w:lineRule="auto"/>
        <w:ind w:left="1360" w:right="1355" w:firstLine="419"/>
        <w:jc w:val="left"/>
        <w:rPr>
          <w:rFonts w:ascii="Times New Roman" w:eastAsia="宋体" w:hAnsi="Times New Roman" w:cs="宋体"/>
          <w:kern w:val="0"/>
          <w:szCs w:val="21"/>
        </w:rPr>
        <w:sectPr w:rsidR="002A6003" w:rsidRPr="002A6003">
          <w:pgSz w:w="11910" w:h="16850"/>
          <w:pgMar w:top="1100" w:right="0" w:bottom="880" w:left="0" w:header="353" w:footer="663" w:gutter="0"/>
          <w:cols w:space="720"/>
          <w:noEndnote/>
        </w:sectPr>
      </w:pPr>
    </w:p>
    <w:p w14:paraId="30097B81"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bl>
      <w:tblPr>
        <w:tblW w:w="0" w:type="auto"/>
        <w:tblInd w:w="1357" w:type="dxa"/>
        <w:tblLayout w:type="fixed"/>
        <w:tblCellMar>
          <w:left w:w="0" w:type="dxa"/>
          <w:right w:w="0" w:type="dxa"/>
        </w:tblCellMar>
        <w:tblLook w:val="0000" w:firstRow="0" w:lastRow="0" w:firstColumn="0" w:lastColumn="0" w:noHBand="0" w:noVBand="0"/>
      </w:tblPr>
      <w:tblGrid>
        <w:gridCol w:w="4523"/>
        <w:gridCol w:w="2160"/>
        <w:gridCol w:w="2321"/>
      </w:tblGrid>
      <w:tr w:rsidR="002A6003" w:rsidRPr="002A6003" w14:paraId="30097B85" w14:textId="77777777" w:rsidTr="00AD241B">
        <w:trPr>
          <w:trHeight w:val="361"/>
        </w:trPr>
        <w:tc>
          <w:tcPr>
            <w:tcW w:w="4523" w:type="dxa"/>
            <w:tcBorders>
              <w:top w:val="single" w:sz="6" w:space="0" w:color="000000"/>
              <w:left w:val="none" w:sz="6" w:space="0" w:color="auto"/>
              <w:bottom w:val="single" w:sz="4" w:space="0" w:color="000000"/>
              <w:right w:val="none" w:sz="6" w:space="0" w:color="auto"/>
            </w:tcBorders>
          </w:tcPr>
          <w:p w14:paraId="30097B8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2160" w:type="dxa"/>
            <w:tcBorders>
              <w:top w:val="single" w:sz="6" w:space="0" w:color="000000"/>
              <w:left w:val="none" w:sz="6" w:space="0" w:color="auto"/>
              <w:bottom w:val="single" w:sz="4" w:space="0" w:color="000000"/>
              <w:right w:val="none" w:sz="6" w:space="0" w:color="auto"/>
            </w:tcBorders>
          </w:tcPr>
          <w:p w14:paraId="30097B8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2321" w:type="dxa"/>
            <w:tcBorders>
              <w:top w:val="single" w:sz="6" w:space="0" w:color="000000"/>
              <w:left w:val="none" w:sz="6" w:space="0" w:color="auto"/>
              <w:bottom w:val="single" w:sz="4" w:space="0" w:color="000000"/>
              <w:right w:val="none" w:sz="6" w:space="0" w:color="auto"/>
            </w:tcBorders>
          </w:tcPr>
          <w:p w14:paraId="30097B8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7B8D" w14:textId="77777777" w:rsidTr="00AD241B">
        <w:trPr>
          <w:trHeight w:val="1139"/>
        </w:trPr>
        <w:tc>
          <w:tcPr>
            <w:tcW w:w="4523" w:type="dxa"/>
            <w:tcBorders>
              <w:top w:val="single" w:sz="4" w:space="0" w:color="000000"/>
              <w:left w:val="single" w:sz="4" w:space="0" w:color="000000"/>
              <w:bottom w:val="single" w:sz="12" w:space="0" w:color="000000"/>
              <w:right w:val="none" w:sz="6" w:space="0" w:color="auto"/>
            </w:tcBorders>
          </w:tcPr>
          <w:p w14:paraId="30097B8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7B87" w14:textId="77777777" w:rsidR="002A6003" w:rsidRPr="002A6003" w:rsidRDefault="002A6003" w:rsidP="002A6003">
            <w:pPr>
              <w:tabs>
                <w:tab w:val="left" w:pos="2784"/>
              </w:tabs>
              <w:kinsoku w:val="0"/>
              <w:overflowPunct w:val="0"/>
              <w:autoSpaceDE w:val="0"/>
              <w:autoSpaceDN w:val="0"/>
              <w:adjustRightInd w:val="0"/>
              <w:ind w:left="473"/>
              <w:jc w:val="left"/>
              <w:rPr>
                <w:rFonts w:ascii="Times New Roman" w:eastAsia="宋体" w:hAnsi="Times New Roman" w:cs="Times New Roman"/>
                <w:w w:val="135"/>
                <w:kern w:val="0"/>
                <w:szCs w:val="21"/>
              </w:rPr>
            </w:pPr>
            <w:r w:rsidRPr="002A6003">
              <w:rPr>
                <w:rFonts w:ascii="Times New Roman" w:eastAsia="宋体" w:hAnsi="Times New Roman" w:cs="Times New Roman"/>
                <w:w w:val="120"/>
                <w:kern w:val="0"/>
                <w:szCs w:val="21"/>
              </w:rPr>
              <w:t>317</w:t>
            </w:r>
            <w:r w:rsidRPr="002A6003">
              <w:rPr>
                <w:rFonts w:ascii="Times New Roman" w:eastAsia="宋体" w:hAnsi="Times New Roman" w:cs="Times New Roman"/>
                <w:w w:val="120"/>
                <w:kern w:val="0"/>
                <w:szCs w:val="21"/>
              </w:rPr>
              <w:tab/>
            </w:r>
          </w:p>
          <w:p w14:paraId="30097B88" w14:textId="77777777" w:rsidR="002A6003" w:rsidRPr="002A6003" w:rsidRDefault="002A6003" w:rsidP="002A6003">
            <w:pPr>
              <w:kinsoku w:val="0"/>
              <w:overflowPunct w:val="0"/>
              <w:autoSpaceDE w:val="0"/>
              <w:autoSpaceDN w:val="0"/>
              <w:adjustRightInd w:val="0"/>
              <w:spacing w:before="121"/>
              <w:ind w:left="473"/>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16</w:t>
            </w:r>
          </w:p>
        </w:tc>
        <w:tc>
          <w:tcPr>
            <w:tcW w:w="2160" w:type="dxa"/>
            <w:tcBorders>
              <w:top w:val="single" w:sz="4" w:space="0" w:color="000000"/>
              <w:left w:val="none" w:sz="6" w:space="0" w:color="auto"/>
              <w:bottom w:val="single" w:sz="12" w:space="0" w:color="000000"/>
              <w:right w:val="none" w:sz="6" w:space="0" w:color="auto"/>
            </w:tcBorders>
          </w:tcPr>
          <w:p w14:paraId="30097B8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7B8A" w14:textId="77777777" w:rsidR="002A6003" w:rsidRPr="002A6003" w:rsidRDefault="002A6003" w:rsidP="002A6003">
            <w:pPr>
              <w:tabs>
                <w:tab w:val="left" w:pos="1787"/>
              </w:tabs>
              <w:kinsoku w:val="0"/>
              <w:overflowPunct w:val="0"/>
              <w:autoSpaceDE w:val="0"/>
              <w:autoSpaceDN w:val="0"/>
              <w:adjustRightInd w:val="0"/>
              <w:ind w:right="3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158</w:t>
            </w:r>
            <w:r w:rsidRPr="002A6003">
              <w:rPr>
                <w:rFonts w:ascii="Times New Roman" w:eastAsia="宋体" w:hAnsi="Times New Roman" w:cs="Times New Roman"/>
                <w:kern w:val="0"/>
                <w:szCs w:val="21"/>
              </w:rPr>
              <w:tab/>
            </w:r>
          </w:p>
        </w:tc>
        <w:tc>
          <w:tcPr>
            <w:tcW w:w="2321" w:type="dxa"/>
            <w:tcBorders>
              <w:top w:val="single" w:sz="4" w:space="0" w:color="000000"/>
              <w:left w:val="none" w:sz="6" w:space="0" w:color="auto"/>
              <w:bottom w:val="single" w:sz="12" w:space="0" w:color="000000"/>
              <w:right w:val="single" w:sz="4" w:space="0" w:color="000000"/>
            </w:tcBorders>
          </w:tcPr>
          <w:p w14:paraId="30097B8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7B8C" w14:textId="77777777" w:rsidR="002A6003" w:rsidRPr="002A6003" w:rsidRDefault="002A6003" w:rsidP="002A6003">
            <w:pPr>
              <w:tabs>
                <w:tab w:val="left" w:pos="1576"/>
              </w:tabs>
              <w:kinsoku w:val="0"/>
              <w:overflowPunct w:val="0"/>
              <w:autoSpaceDE w:val="0"/>
              <w:autoSpaceDN w:val="0"/>
              <w:adjustRightInd w:val="0"/>
              <w:ind w:right="40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70</w:t>
            </w:r>
            <w:r w:rsidRPr="002A6003">
              <w:rPr>
                <w:rFonts w:ascii="Times New Roman" w:eastAsia="宋体" w:hAnsi="Times New Roman" w:cs="Times New Roman"/>
                <w:kern w:val="0"/>
                <w:szCs w:val="21"/>
              </w:rPr>
              <w:tab/>
            </w:r>
          </w:p>
        </w:tc>
      </w:tr>
      <w:tr w:rsidR="002A6003" w:rsidRPr="002A6003" w14:paraId="30097B91" w14:textId="77777777" w:rsidTr="00AD241B">
        <w:trPr>
          <w:trHeight w:val="361"/>
        </w:trPr>
        <w:tc>
          <w:tcPr>
            <w:tcW w:w="4523" w:type="dxa"/>
            <w:tcBorders>
              <w:top w:val="single" w:sz="12" w:space="0" w:color="000000"/>
              <w:left w:val="single" w:sz="4" w:space="0" w:color="000000"/>
              <w:bottom w:val="single" w:sz="12" w:space="0" w:color="000000"/>
              <w:right w:val="single" w:sz="12" w:space="0" w:color="000000"/>
            </w:tcBorders>
          </w:tcPr>
          <w:p w14:paraId="30097B8E" w14:textId="77777777" w:rsidR="002A6003" w:rsidRPr="002A6003" w:rsidRDefault="002A6003" w:rsidP="002A6003">
            <w:pPr>
              <w:kinsoku w:val="0"/>
              <w:overflowPunct w:val="0"/>
              <w:autoSpaceDE w:val="0"/>
              <w:autoSpaceDN w:val="0"/>
              <w:adjustRightInd w:val="0"/>
              <w:spacing w:line="234" w:lineRule="exact"/>
              <w:ind w:left="385"/>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2160" w:type="dxa"/>
            <w:tcBorders>
              <w:top w:val="single" w:sz="12" w:space="0" w:color="000000"/>
              <w:left w:val="single" w:sz="12" w:space="0" w:color="000000"/>
              <w:bottom w:val="single" w:sz="12" w:space="0" w:color="000000"/>
              <w:right w:val="single" w:sz="12" w:space="0" w:color="000000"/>
            </w:tcBorders>
          </w:tcPr>
          <w:p w14:paraId="30097B8F" w14:textId="77777777" w:rsidR="002A6003" w:rsidRPr="002A6003" w:rsidRDefault="002A6003" w:rsidP="002A6003">
            <w:pPr>
              <w:kinsoku w:val="0"/>
              <w:overflowPunct w:val="0"/>
              <w:autoSpaceDE w:val="0"/>
              <w:autoSpaceDN w:val="0"/>
              <w:adjustRightInd w:val="0"/>
              <w:spacing w:line="234" w:lineRule="exact"/>
              <w:ind w:left="877" w:right="873"/>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Imp</w:t>
            </w:r>
          </w:p>
        </w:tc>
        <w:tc>
          <w:tcPr>
            <w:tcW w:w="2321" w:type="dxa"/>
            <w:tcBorders>
              <w:top w:val="single" w:sz="12" w:space="0" w:color="000000"/>
              <w:left w:val="single" w:sz="12" w:space="0" w:color="000000"/>
              <w:bottom w:val="single" w:sz="12" w:space="0" w:color="000000"/>
              <w:right w:val="single" w:sz="4" w:space="0" w:color="000000"/>
            </w:tcBorders>
          </w:tcPr>
          <w:p w14:paraId="30097B90" w14:textId="77777777" w:rsidR="002A6003" w:rsidRPr="002A6003" w:rsidRDefault="002A6003" w:rsidP="002A6003">
            <w:pPr>
              <w:kinsoku w:val="0"/>
              <w:overflowPunct w:val="0"/>
              <w:autoSpaceDE w:val="0"/>
              <w:autoSpaceDN w:val="0"/>
              <w:adjustRightInd w:val="0"/>
              <w:spacing w:line="234" w:lineRule="exact"/>
              <w:ind w:left="780" w:right="114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Rev</w:t>
            </w:r>
          </w:p>
        </w:tc>
      </w:tr>
      <w:tr w:rsidR="002A6003" w:rsidRPr="002A6003" w14:paraId="30097B95" w14:textId="77777777" w:rsidTr="00AD241B">
        <w:trPr>
          <w:trHeight w:val="363"/>
        </w:trPr>
        <w:tc>
          <w:tcPr>
            <w:tcW w:w="4523" w:type="dxa"/>
            <w:tcBorders>
              <w:top w:val="single" w:sz="12" w:space="0" w:color="000000"/>
              <w:left w:val="single" w:sz="4" w:space="0" w:color="000000"/>
              <w:bottom w:val="single" w:sz="4" w:space="0" w:color="000000"/>
              <w:right w:val="none" w:sz="6" w:space="0" w:color="auto"/>
            </w:tcBorders>
          </w:tcPr>
          <w:p w14:paraId="30097B92" w14:textId="77777777" w:rsidR="002A6003" w:rsidRPr="002A6003" w:rsidRDefault="002A6003" w:rsidP="002A6003">
            <w:pPr>
              <w:kinsoku w:val="0"/>
              <w:overflowPunct w:val="0"/>
              <w:autoSpaceDE w:val="0"/>
              <w:autoSpaceDN w:val="0"/>
              <w:adjustRightInd w:val="0"/>
              <w:spacing w:line="237" w:lineRule="exact"/>
              <w:ind w:left="473"/>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16</w:t>
            </w:r>
          </w:p>
        </w:tc>
        <w:tc>
          <w:tcPr>
            <w:tcW w:w="2160" w:type="dxa"/>
            <w:tcBorders>
              <w:top w:val="single" w:sz="12" w:space="0" w:color="000000"/>
              <w:left w:val="none" w:sz="6" w:space="0" w:color="auto"/>
              <w:bottom w:val="single" w:sz="4" w:space="0" w:color="000000"/>
              <w:right w:val="none" w:sz="6" w:space="0" w:color="auto"/>
            </w:tcBorders>
          </w:tcPr>
          <w:p w14:paraId="30097B93" w14:textId="77777777" w:rsidR="002A6003" w:rsidRPr="002A6003" w:rsidRDefault="002A6003" w:rsidP="002A6003">
            <w:pPr>
              <w:kinsoku w:val="0"/>
              <w:overflowPunct w:val="0"/>
              <w:autoSpaceDE w:val="0"/>
              <w:autoSpaceDN w:val="0"/>
              <w:adjustRightInd w:val="0"/>
              <w:spacing w:line="237" w:lineRule="exact"/>
              <w:ind w:left="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8</w:t>
            </w:r>
          </w:p>
        </w:tc>
        <w:tc>
          <w:tcPr>
            <w:tcW w:w="2321" w:type="dxa"/>
            <w:tcBorders>
              <w:top w:val="single" w:sz="12" w:space="0" w:color="000000"/>
              <w:left w:val="none" w:sz="6" w:space="0" w:color="auto"/>
              <w:bottom w:val="single" w:sz="4" w:space="0" w:color="000000"/>
              <w:right w:val="single" w:sz="4" w:space="0" w:color="000000"/>
            </w:tcBorders>
          </w:tcPr>
          <w:p w14:paraId="30097B94" w14:textId="77777777" w:rsidR="002A6003" w:rsidRPr="002A6003" w:rsidRDefault="002A6003" w:rsidP="002A6003">
            <w:pPr>
              <w:kinsoku w:val="0"/>
              <w:overflowPunct w:val="0"/>
              <w:autoSpaceDE w:val="0"/>
              <w:autoSpaceDN w:val="0"/>
              <w:adjustRightInd w:val="0"/>
              <w:spacing w:line="237" w:lineRule="exact"/>
              <w:ind w:right="34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8</w:t>
            </w:r>
          </w:p>
        </w:tc>
      </w:tr>
    </w:tbl>
    <w:p w14:paraId="30097B96" w14:textId="77777777" w:rsidR="002A6003" w:rsidRPr="002A6003" w:rsidRDefault="002A6003" w:rsidP="002A6003">
      <w:pPr>
        <w:kinsoku w:val="0"/>
        <w:overflowPunct w:val="0"/>
        <w:autoSpaceDE w:val="0"/>
        <w:autoSpaceDN w:val="0"/>
        <w:adjustRightInd w:val="0"/>
        <w:spacing w:line="229" w:lineRule="exact"/>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s">
            <w:drawing>
              <wp:anchor distT="0" distB="0" distL="114300" distR="114300" simplePos="0" relativeHeight="251703296" behindDoc="1" locked="0" layoutInCell="0" allowOverlap="1" wp14:anchorId="30098F1C" wp14:editId="30098F1D">
                <wp:simplePos x="0" y="0"/>
                <wp:positionH relativeFrom="page">
                  <wp:posOffset>1094105</wp:posOffset>
                </wp:positionH>
                <wp:positionV relativeFrom="paragraph">
                  <wp:posOffset>-503555</wp:posOffset>
                </wp:positionV>
                <wp:extent cx="12700" cy="266700"/>
                <wp:effectExtent l="0" t="0" r="0" b="0"/>
                <wp:wrapNone/>
                <wp:docPr id="729" name="Freeform 1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2F1E1B" id="Freeform 1851" o:spid="_x0000_s1026" style="position:absolute;left:0;text-align:lef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6.15pt,-39.65pt,86.15pt,-18.65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" o:allowincell="f" filled="f" strokeweight=".50797mm">
                <v:path arrowok="t" o:connecttype="custom" o:connectlocs="0,0;0,266700" o:connectangles="0,0"/>
                <w10:wrap anchorx="page"/>
              </v:polylin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704320" behindDoc="1" locked="0" layoutInCell="0" allowOverlap="1" wp14:anchorId="30098F1E" wp14:editId="30098F1F">
                <wp:simplePos x="0" y="0"/>
                <wp:positionH relativeFrom="page">
                  <wp:posOffset>6348730</wp:posOffset>
                </wp:positionH>
                <wp:positionV relativeFrom="paragraph">
                  <wp:posOffset>-503555</wp:posOffset>
                </wp:positionV>
                <wp:extent cx="12700" cy="266700"/>
                <wp:effectExtent l="0" t="0" r="0" b="0"/>
                <wp:wrapNone/>
                <wp:docPr id="728" name="Freeform 1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4C248B" id="Freeform 1852" o:spid="_x0000_s1026" style="position:absolute;left:0;text-align:lef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99.9pt,-39.65pt,499.9pt,-18.65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" o:allowincell="f" filled="f" strokeweight="1.44pt">
                <v:path arrowok="t" o:connecttype="custom" o:connectlocs="0,0;0,266700" o:connectangles="0,0"/>
                <w10:wrap anchorx="page"/>
              </v:polyline>
            </w:pict>
          </mc:Fallback>
        </mc:AlternateContent>
      </w:r>
      <w:bookmarkStart w:id="165" w:name="_bookmark253"/>
      <w:bookmarkEnd w:id="165"/>
      <w:r w:rsidRPr="002A6003">
        <w:rPr>
          <w:rFonts w:ascii="Times New Roman" w:eastAsia="宋体" w:hAnsi="Times New Roman" w:cs="宋体" w:hint="eastAsia"/>
          <w:kern w:val="0"/>
          <w:sz w:val="18"/>
          <w:szCs w:val="18"/>
        </w:rPr>
        <w:t>Figure 3-19 Processor Revision Identifier register</w:t>
      </w:r>
    </w:p>
    <w:p w14:paraId="30097B9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B98"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8"/>
          <w:szCs w:val="18"/>
        </w:rPr>
      </w:pPr>
    </w:p>
    <w:p w14:paraId="30097B99"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166" w:name="_bookmark254"/>
      <w:bookmarkEnd w:id="166"/>
      <w:r w:rsidRPr="002A6003">
        <w:rPr>
          <w:rFonts w:ascii="Times New Roman" w:eastAsia="宋体" w:hAnsi="Times New Roman" w:cs="宋体" w:hint="eastAsia"/>
          <w:kern w:val="0"/>
          <w:sz w:val="18"/>
          <w:szCs w:val="18"/>
        </w:rPr>
        <w:t xml:space="preserve">Table 3-16 </w:t>
      </w:r>
      <w:proofErr w:type="spellStart"/>
      <w:r w:rsidRPr="002A6003">
        <w:rPr>
          <w:rFonts w:ascii="Times New Roman" w:eastAsia="宋体" w:hAnsi="Times New Roman" w:cs="宋体" w:hint="eastAsia"/>
          <w:kern w:val="0"/>
          <w:sz w:val="18"/>
          <w:szCs w:val="18"/>
        </w:rPr>
        <w:t>PRId</w:t>
      </w:r>
      <w:proofErr w:type="spellEnd"/>
      <w:r w:rsidRPr="002A6003">
        <w:rPr>
          <w:rFonts w:ascii="Times New Roman" w:eastAsia="宋体" w:hAnsi="Times New Roman" w:cs="宋体" w:hint="eastAsia"/>
          <w:kern w:val="0"/>
          <w:sz w:val="18"/>
          <w:szCs w:val="18"/>
        </w:rPr>
        <w:t xml:space="preserve"> register fields</w:t>
      </w:r>
    </w:p>
    <w:p w14:paraId="30097B9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5"/>
          <w:szCs w:val="15"/>
        </w:rPr>
      </w:pPr>
    </w:p>
    <w:tbl>
      <w:tblPr>
        <w:tblW w:w="0" w:type="auto"/>
        <w:tblInd w:w="1692" w:type="dxa"/>
        <w:tblLayout w:type="fixed"/>
        <w:tblCellMar>
          <w:left w:w="0" w:type="dxa"/>
          <w:right w:w="0" w:type="dxa"/>
        </w:tblCellMar>
        <w:tblLook w:val="0000" w:firstRow="0" w:lastRow="0" w:firstColumn="0" w:lastColumn="0" w:noHBand="0" w:noVBand="0"/>
      </w:tblPr>
      <w:tblGrid>
        <w:gridCol w:w="2088"/>
        <w:gridCol w:w="6434"/>
      </w:tblGrid>
      <w:tr w:rsidR="002A6003" w:rsidRPr="002A6003" w14:paraId="30097B9D" w14:textId="77777777" w:rsidTr="00AD241B">
        <w:trPr>
          <w:trHeight w:val="39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B9B" w14:textId="77777777" w:rsidR="002A6003" w:rsidRPr="002A6003" w:rsidRDefault="002A6003" w:rsidP="002A6003">
            <w:pPr>
              <w:kinsoku w:val="0"/>
              <w:overflowPunct w:val="0"/>
              <w:autoSpaceDE w:val="0"/>
              <w:autoSpaceDN w:val="0"/>
              <w:adjustRightInd w:val="0"/>
              <w:spacing w:before="19"/>
              <w:ind w:left="429"/>
              <w:jc w:val="center"/>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434" w:type="dxa"/>
            <w:tcBorders>
              <w:top w:val="none" w:sz="6" w:space="0" w:color="auto"/>
              <w:left w:val="none" w:sz="6" w:space="0" w:color="auto"/>
              <w:bottom w:val="single" w:sz="4" w:space="0" w:color="0000FF"/>
              <w:right w:val="none" w:sz="6" w:space="0" w:color="auto"/>
            </w:tcBorders>
            <w:shd w:val="clear" w:color="auto" w:fill="000080"/>
          </w:tcPr>
          <w:p w14:paraId="30097B9C" w14:textId="77777777" w:rsidR="002A6003" w:rsidRPr="002A6003" w:rsidRDefault="002A6003" w:rsidP="002A6003">
            <w:pPr>
              <w:kinsoku w:val="0"/>
              <w:overflowPunct w:val="0"/>
              <w:autoSpaceDE w:val="0"/>
              <w:autoSpaceDN w:val="0"/>
              <w:adjustRightInd w:val="0"/>
              <w:spacing w:before="19"/>
              <w:ind w:left="3022" w:right="2588"/>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7BA0" w14:textId="77777777" w:rsidTr="00AD241B">
        <w:trPr>
          <w:trHeight w:val="388"/>
        </w:trPr>
        <w:tc>
          <w:tcPr>
            <w:tcW w:w="2088" w:type="dxa"/>
            <w:tcBorders>
              <w:top w:val="single" w:sz="4" w:space="0" w:color="0000FF"/>
              <w:left w:val="single" w:sz="4" w:space="0" w:color="0000FF"/>
              <w:bottom w:val="single" w:sz="4" w:space="0" w:color="0000FF"/>
              <w:right w:val="single" w:sz="4" w:space="0" w:color="0000FF"/>
            </w:tcBorders>
          </w:tcPr>
          <w:p w14:paraId="30097B9E" w14:textId="77777777" w:rsidR="002A6003" w:rsidRPr="002A6003" w:rsidRDefault="002A6003" w:rsidP="002A6003">
            <w:pPr>
              <w:kinsoku w:val="0"/>
              <w:overflowPunct w:val="0"/>
              <w:autoSpaceDE w:val="0"/>
              <w:autoSpaceDN w:val="0"/>
              <w:adjustRightInd w:val="0"/>
              <w:spacing w:before="16"/>
              <w:ind w:left="52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IMP</w:t>
            </w:r>
          </w:p>
        </w:tc>
        <w:tc>
          <w:tcPr>
            <w:tcW w:w="6434" w:type="dxa"/>
            <w:tcBorders>
              <w:top w:val="single" w:sz="4" w:space="0" w:color="0000FF"/>
              <w:left w:val="single" w:sz="4" w:space="0" w:color="0000FF"/>
              <w:bottom w:val="single" w:sz="4" w:space="0" w:color="0000FF"/>
              <w:right w:val="single" w:sz="4" w:space="0" w:color="0000FF"/>
            </w:tcBorders>
          </w:tcPr>
          <w:p w14:paraId="30097B9F" w14:textId="77777777" w:rsidR="002A6003" w:rsidRPr="002A6003" w:rsidRDefault="002A6003" w:rsidP="002A6003">
            <w:pPr>
              <w:kinsoku w:val="0"/>
              <w:overflowPunct w:val="0"/>
              <w:autoSpaceDE w:val="0"/>
              <w:autoSpaceDN w:val="0"/>
              <w:adjustRightInd w:val="0"/>
              <w:spacing w:before="19"/>
              <w:ind w:left="52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Implementation version number</w:t>
            </w:r>
          </w:p>
        </w:tc>
      </w:tr>
      <w:tr w:rsidR="002A6003" w:rsidRPr="002A6003" w14:paraId="30097BA3"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7BA1" w14:textId="77777777" w:rsidR="002A6003" w:rsidRPr="002A6003" w:rsidRDefault="002A6003" w:rsidP="002A6003">
            <w:pPr>
              <w:kinsoku w:val="0"/>
              <w:overflowPunct w:val="0"/>
              <w:autoSpaceDE w:val="0"/>
              <w:autoSpaceDN w:val="0"/>
              <w:adjustRightInd w:val="0"/>
              <w:spacing w:before="16"/>
              <w:ind w:left="52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REV</w:t>
            </w:r>
          </w:p>
        </w:tc>
        <w:tc>
          <w:tcPr>
            <w:tcW w:w="6434" w:type="dxa"/>
            <w:tcBorders>
              <w:top w:val="single" w:sz="4" w:space="0" w:color="0000FF"/>
              <w:left w:val="single" w:sz="4" w:space="0" w:color="0000FF"/>
              <w:bottom w:val="single" w:sz="4" w:space="0" w:color="0000FF"/>
              <w:right w:val="single" w:sz="4" w:space="0" w:color="0000FF"/>
            </w:tcBorders>
          </w:tcPr>
          <w:p w14:paraId="30097BA2" w14:textId="77777777" w:rsidR="002A6003" w:rsidRPr="002A6003" w:rsidRDefault="002A6003" w:rsidP="002A6003">
            <w:pPr>
              <w:kinsoku w:val="0"/>
              <w:overflowPunct w:val="0"/>
              <w:autoSpaceDE w:val="0"/>
              <w:autoSpaceDN w:val="0"/>
              <w:adjustRightInd w:val="0"/>
              <w:spacing w:before="19"/>
              <w:ind w:left="52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Revision number</w:t>
            </w:r>
          </w:p>
        </w:tc>
      </w:tr>
      <w:tr w:rsidR="002A6003" w:rsidRPr="002A6003" w14:paraId="30097BA6"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7BA4" w14:textId="77777777" w:rsidR="002A6003" w:rsidRPr="002A6003" w:rsidRDefault="002A6003" w:rsidP="002A6003">
            <w:pPr>
              <w:kinsoku w:val="0"/>
              <w:overflowPunct w:val="0"/>
              <w:autoSpaceDE w:val="0"/>
              <w:autoSpaceDN w:val="0"/>
              <w:adjustRightInd w:val="0"/>
              <w:spacing w:before="16"/>
              <w:ind w:left="52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7BA5" w14:textId="77777777" w:rsidR="002A6003" w:rsidRPr="002A6003" w:rsidRDefault="002A6003" w:rsidP="002A6003">
            <w:pPr>
              <w:kinsoku w:val="0"/>
              <w:overflowPunct w:val="0"/>
              <w:autoSpaceDE w:val="0"/>
              <w:autoSpaceDN w:val="0"/>
              <w:adjustRightInd w:val="0"/>
              <w:spacing w:before="19"/>
              <w:ind w:left="52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bl>
    <w:p w14:paraId="30097BA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low (7:0 bit) of the PRID register can be used as the revision number, while the high (15:8) bit can be used as the implementation number.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implementation version number 0x63, revision version number 0x03.</w:t>
      </w:r>
    </w:p>
    <w:p w14:paraId="30097BA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format of the version number is Y.X, where Y (7:4 bit) is the main version number and X (3:0 bit) is the small version </w:t>
      </w:r>
      <w:proofErr w:type="spellStart"/>
      <w:r w:rsidRPr="002A6003">
        <w:rPr>
          <w:rFonts w:ascii="Times New Roman" w:eastAsia="宋体" w:hAnsi="Times New Roman" w:cs="宋体" w:hint="eastAsia"/>
          <w:spacing w:val="5"/>
          <w:kern w:val="0"/>
          <w:szCs w:val="21"/>
        </w:rPr>
        <w:t>number.The</w:t>
      </w:r>
      <w:proofErr w:type="spellEnd"/>
      <w:r w:rsidRPr="002A6003">
        <w:rPr>
          <w:rFonts w:ascii="Times New Roman" w:eastAsia="宋体" w:hAnsi="Times New Roman" w:cs="宋体" w:hint="eastAsia"/>
          <w:spacing w:val="5"/>
          <w:kern w:val="0"/>
          <w:szCs w:val="21"/>
        </w:rPr>
        <w:t xml:space="preserve"> version number can distinguish the version of some processors, but there is no guarantee that any changes to the processor will be reflected in the PRID register,</w:t>
      </w:r>
    </w:p>
    <w:p w14:paraId="30097BA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other words, there is no guarantee that changes to the version number must reflect changes to the processor. For this reason, the value of the register is not given, and the software cannot rely on the version number in the PRID register to identify the processor.</w:t>
      </w:r>
    </w:p>
    <w:p w14:paraId="30097BAA"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191"/>
        <w:ind w:left="1968" w:hanging="608"/>
        <w:jc w:val="left"/>
        <w:outlineLvl w:val="2"/>
        <w:rPr>
          <w:rFonts w:ascii="Times New Roman" w:eastAsia="宋体" w:hAnsi="Times New Roman" w:cs="黑体"/>
          <w:kern w:val="0"/>
          <w:sz w:val="32"/>
          <w:szCs w:val="32"/>
        </w:rPr>
      </w:pPr>
      <w:bookmarkStart w:id="167" w:name="3.18_EBase_寄存器(15，1)"/>
      <w:bookmarkStart w:id="168" w:name="_bookmark255"/>
      <w:bookmarkStart w:id="169" w:name="_Toc41148018"/>
      <w:bookmarkStart w:id="170" w:name="_Toc41294549"/>
      <w:bookmarkEnd w:id="167"/>
      <w:bookmarkEnd w:id="168"/>
      <w:proofErr w:type="spellStart"/>
      <w:r w:rsidRPr="002A6003">
        <w:rPr>
          <w:rFonts w:ascii="Times New Roman" w:eastAsia="宋体" w:hAnsi="Times New Roman" w:cs="黑体"/>
          <w:kern w:val="0"/>
          <w:sz w:val="32"/>
          <w:szCs w:val="32"/>
        </w:rPr>
        <w:t>EBase</w:t>
      </w:r>
      <w:proofErr w:type="spellEnd"/>
      <w:r w:rsidRPr="002A6003">
        <w:rPr>
          <w:rFonts w:ascii="Times New Roman" w:eastAsia="宋体" w:hAnsi="Times New Roman" w:cs="黑体"/>
          <w:kern w:val="0"/>
          <w:sz w:val="32"/>
          <w:szCs w:val="32"/>
        </w:rPr>
        <w:t xml:space="preserve"> register (15,1)</w:t>
      </w:r>
      <w:bookmarkEnd w:id="169"/>
      <w:bookmarkEnd w:id="170"/>
    </w:p>
    <w:p w14:paraId="30097BA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EBase</w:t>
      </w:r>
      <w:proofErr w:type="spellEnd"/>
      <w:r w:rsidRPr="002A6003">
        <w:rPr>
          <w:rFonts w:ascii="Times New Roman" w:eastAsia="宋体" w:hAnsi="Times New Roman" w:cs="宋体"/>
          <w:spacing w:val="5"/>
          <w:kern w:val="0"/>
          <w:szCs w:val="21"/>
        </w:rPr>
        <w:t xml:space="preserve"> register is a read-write register that contains the exception vector base address and a read-only CPU number. </w:t>
      </w:r>
      <w:r w:rsidRPr="002A6003">
        <w:rPr>
          <w:rFonts w:ascii="Times New Roman" w:eastAsia="宋体" w:hAnsi="Times New Roman" w:cs="宋体" w:hint="eastAsia"/>
          <w:spacing w:val="5"/>
          <w:kern w:val="0"/>
          <w:szCs w:val="21"/>
        </w:rPr>
        <w:t xml:space="preserve">When the BEV of the state register is equal to 0, the exception vector base address in the </w:t>
      </w:r>
      <w:proofErr w:type="spellStart"/>
      <w:r w:rsidRPr="002A6003">
        <w:rPr>
          <w:rFonts w:ascii="Times New Roman" w:eastAsia="宋体" w:hAnsi="Times New Roman" w:cs="宋体" w:hint="eastAsia"/>
          <w:spacing w:val="5"/>
          <w:kern w:val="0"/>
          <w:szCs w:val="21"/>
        </w:rPr>
        <w:t>EBase</w:t>
      </w:r>
      <w:proofErr w:type="spellEnd"/>
      <w:r w:rsidRPr="002A6003">
        <w:rPr>
          <w:rFonts w:ascii="Times New Roman" w:eastAsia="宋体" w:hAnsi="Times New Roman" w:cs="宋体" w:hint="eastAsia"/>
          <w:spacing w:val="5"/>
          <w:kern w:val="0"/>
          <w:szCs w:val="21"/>
        </w:rPr>
        <w:t xml:space="preserve"> register is used.</w:t>
      </w:r>
    </w:p>
    <w:p w14:paraId="30097BA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kern w:val="0"/>
          <w:szCs w:val="21"/>
        </w:rPr>
      </w:pP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05344" behindDoc="1" locked="0" layoutInCell="0" allowOverlap="1" wp14:anchorId="30098F20" wp14:editId="30098F21">
                <wp:simplePos x="0" y="0"/>
                <wp:positionH relativeFrom="page">
                  <wp:posOffset>1149985</wp:posOffset>
                </wp:positionH>
                <wp:positionV relativeFrom="paragraph">
                  <wp:posOffset>1016635</wp:posOffset>
                </wp:positionV>
                <wp:extent cx="12700" cy="268605"/>
                <wp:effectExtent l="0" t="0" r="0" b="0"/>
                <wp:wrapNone/>
                <wp:docPr id="727" name="Freeform 18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83F3F4" id="Freeform 1853" o:spid="_x0000_s1026" style="position:absolute;left:0;text-align:lef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90.55pt,80.05pt,90.55pt,101.15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" o:allowincell="f" filled="f" strokeweight=".50797mm">
                <v:path arrowok="t" o:connecttype="custom" o:connectlocs="0,0;0,267970"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06368" behindDoc="1" locked="0" layoutInCell="0" allowOverlap="1" wp14:anchorId="30098F22" wp14:editId="30098F23">
                <wp:simplePos x="0" y="0"/>
                <wp:positionH relativeFrom="page">
                  <wp:posOffset>1483995</wp:posOffset>
                </wp:positionH>
                <wp:positionV relativeFrom="paragraph">
                  <wp:posOffset>1016635</wp:posOffset>
                </wp:positionV>
                <wp:extent cx="12700" cy="268605"/>
                <wp:effectExtent l="0" t="0" r="0" b="0"/>
                <wp:wrapNone/>
                <wp:docPr id="726" name="Freeform 18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8E4ACD" id="Freeform 1854" o:spid="_x0000_s1026" style="position:absolute;left:0;text-align:lef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16.85pt,80.05pt,116.85pt,101.15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" o:allowincell="f" filled="f" strokeweight=".50797mm">
                <v:path arrowok="t" o:connecttype="custom" o:connectlocs="0,0;0,267970"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07392" behindDoc="1" locked="0" layoutInCell="0" allowOverlap="1" wp14:anchorId="30098F24" wp14:editId="30098F25">
                <wp:simplePos x="0" y="0"/>
                <wp:positionH relativeFrom="page">
                  <wp:posOffset>1826895</wp:posOffset>
                </wp:positionH>
                <wp:positionV relativeFrom="paragraph">
                  <wp:posOffset>1016635</wp:posOffset>
                </wp:positionV>
                <wp:extent cx="12700" cy="268605"/>
                <wp:effectExtent l="0" t="0" r="0" b="0"/>
                <wp:wrapNone/>
                <wp:docPr id="725" name="Freeform 18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B580E7" id="Freeform 1855" o:spid="_x0000_s1026" style="position:absolute;left:0;text-align:lef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43.85pt,80.05pt,143.85pt,101.15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" o:allowincell="f" filled="f" strokeweight=".50797mm">
                <v:path arrowok="t" o:connecttype="custom" o:connectlocs="0,0;0,267970"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08416" behindDoc="1" locked="0" layoutInCell="0" allowOverlap="1" wp14:anchorId="30098F26" wp14:editId="30098F27">
                <wp:simplePos x="0" y="0"/>
                <wp:positionH relativeFrom="page">
                  <wp:posOffset>4112895</wp:posOffset>
                </wp:positionH>
                <wp:positionV relativeFrom="paragraph">
                  <wp:posOffset>1016635</wp:posOffset>
                </wp:positionV>
                <wp:extent cx="12700" cy="268605"/>
                <wp:effectExtent l="0" t="0" r="0" b="0"/>
                <wp:wrapNone/>
                <wp:docPr id="724" name="Freeform 1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91C7D0" id="Freeform 1856" o:spid="_x0000_s1026" style="position:absolute;left:0;text-align:lef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23.85pt,80.05pt,323.85pt,101.15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" o:allowincell="f" filled="f" strokeweight="1.44pt">
                <v:path arrowok="t" o:connecttype="custom" o:connectlocs="0,0;0,267970"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09440" behindDoc="1" locked="0" layoutInCell="0" allowOverlap="1" wp14:anchorId="30098F28" wp14:editId="30098F29">
                <wp:simplePos x="0" y="0"/>
                <wp:positionH relativeFrom="page">
                  <wp:posOffset>4684395</wp:posOffset>
                </wp:positionH>
                <wp:positionV relativeFrom="paragraph">
                  <wp:posOffset>1016635</wp:posOffset>
                </wp:positionV>
                <wp:extent cx="12700" cy="268605"/>
                <wp:effectExtent l="0" t="0" r="0" b="0"/>
                <wp:wrapNone/>
                <wp:docPr id="723" name="Freeform 18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88E283" id="Freeform 1857" o:spid="_x0000_s1026" style="position:absolute;left:0;text-align:lef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68.85pt,80.05pt,368.85pt,101.15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" o:allowincell="f" filled="f" strokeweight="1.44pt">
                <v:path arrowok="t" o:connecttype="custom" o:connectlocs="0,0;0,267970"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10464" behindDoc="1" locked="0" layoutInCell="0" allowOverlap="1" wp14:anchorId="30098F2A" wp14:editId="30098F2B">
                <wp:simplePos x="0" y="0"/>
                <wp:positionH relativeFrom="page">
                  <wp:posOffset>6405245</wp:posOffset>
                </wp:positionH>
                <wp:positionV relativeFrom="paragraph">
                  <wp:posOffset>1016635</wp:posOffset>
                </wp:positionV>
                <wp:extent cx="12700" cy="268605"/>
                <wp:effectExtent l="0" t="0" r="0" b="0"/>
                <wp:wrapNone/>
                <wp:docPr id="722" name="Freeform 1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0502C3" id="Freeform 1858" o:spid="_x0000_s1026" style="position:absolute;left:0;text-align:lef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04.35pt,80.05pt,504.35pt,101.15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" o:allowincell="f" filled="f" strokeweight="1.44pt">
                <v:path arrowok="t" o:connecttype="custom" o:connectlocs="0,0;0,267970"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g">
            <w:drawing>
              <wp:anchor distT="0" distB="0" distL="114300" distR="114300" simplePos="0" relativeHeight="251711488" behindDoc="1" locked="0" layoutInCell="0" allowOverlap="1" wp14:anchorId="30098F2C" wp14:editId="30098F2D">
                <wp:simplePos x="0" y="0"/>
                <wp:positionH relativeFrom="page">
                  <wp:posOffset>861060</wp:posOffset>
                </wp:positionH>
                <wp:positionV relativeFrom="paragraph">
                  <wp:posOffset>518795</wp:posOffset>
                </wp:positionV>
                <wp:extent cx="5835650" cy="1308100"/>
                <wp:effectExtent l="0" t="0" r="0" b="0"/>
                <wp:wrapNone/>
                <wp:docPr id="717" name="Group 1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0" cy="1308100"/>
                          <a:chOff x="1356" y="817"/>
                          <a:chExt cx="9190" cy="2060"/>
                        </a:xfrm>
                      </wpg:grpSpPr>
                      <wps:wsp>
                        <wps:cNvPr id="718" name="Freeform 1860"/>
                        <wps:cNvSpPr>
                          <a:spLocks/>
                        </wps:cNvSpPr>
                        <wps:spPr bwMode="auto">
                          <a:xfrm>
                            <a:off x="1365" y="821"/>
                            <a:ext cx="9171" cy="20"/>
                          </a:xfrm>
                          <a:custGeom>
                            <a:avLst/>
                            <a:gdLst>
                              <a:gd name="T0" fmla="*/ 0 w 9171"/>
                              <a:gd name="T1" fmla="*/ 0 h 20"/>
                              <a:gd name="T2" fmla="*/ 9170 w 9171"/>
                              <a:gd name="T3" fmla="*/ 0 h 20"/>
                            </a:gdLst>
                            <a:ahLst/>
                            <a:cxnLst>
                              <a:cxn ang="0">
                                <a:pos x="T0" y="T1"/>
                              </a:cxn>
                              <a:cxn ang="0">
                                <a:pos x="T2" y="T3"/>
                              </a:cxn>
                            </a:cxnLst>
                            <a:rect l="0" t="0" r="r" b="b"/>
                            <a:pathLst>
                              <a:path w="9171" h="20">
                                <a:moveTo>
                                  <a:pt x="0" y="0"/>
                                </a:moveTo>
                                <a:lnTo>
                                  <a:pt x="917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Freeform 1861"/>
                        <wps:cNvSpPr>
                          <a:spLocks/>
                        </wps:cNvSpPr>
                        <wps:spPr bwMode="auto">
                          <a:xfrm>
                            <a:off x="1360" y="817"/>
                            <a:ext cx="20" cy="2060"/>
                          </a:xfrm>
                          <a:custGeom>
                            <a:avLst/>
                            <a:gdLst>
                              <a:gd name="T0" fmla="*/ 0 w 20"/>
                              <a:gd name="T1" fmla="*/ 0 h 2060"/>
                              <a:gd name="T2" fmla="*/ 0 w 20"/>
                              <a:gd name="T3" fmla="*/ 2059 h 2060"/>
                            </a:gdLst>
                            <a:ahLst/>
                            <a:cxnLst>
                              <a:cxn ang="0">
                                <a:pos x="T0" y="T1"/>
                              </a:cxn>
                              <a:cxn ang="0">
                                <a:pos x="T2" y="T3"/>
                              </a:cxn>
                            </a:cxnLst>
                            <a:rect l="0" t="0" r="r" b="b"/>
                            <a:pathLst>
                              <a:path w="20" h="2060">
                                <a:moveTo>
                                  <a:pt x="0" y="0"/>
                                </a:moveTo>
                                <a:lnTo>
                                  <a:pt x="0" y="2059"/>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Freeform 1862"/>
                        <wps:cNvSpPr>
                          <a:spLocks/>
                        </wps:cNvSpPr>
                        <wps:spPr bwMode="auto">
                          <a:xfrm>
                            <a:off x="1365" y="2871"/>
                            <a:ext cx="9171" cy="20"/>
                          </a:xfrm>
                          <a:custGeom>
                            <a:avLst/>
                            <a:gdLst>
                              <a:gd name="T0" fmla="*/ 0 w 9171"/>
                              <a:gd name="T1" fmla="*/ 0 h 20"/>
                              <a:gd name="T2" fmla="*/ 9170 w 9171"/>
                              <a:gd name="T3" fmla="*/ 0 h 20"/>
                            </a:gdLst>
                            <a:ahLst/>
                            <a:cxnLst>
                              <a:cxn ang="0">
                                <a:pos x="T0" y="T1"/>
                              </a:cxn>
                              <a:cxn ang="0">
                                <a:pos x="T2" y="T3"/>
                              </a:cxn>
                            </a:cxnLst>
                            <a:rect l="0" t="0" r="r" b="b"/>
                            <a:pathLst>
                              <a:path w="9171" h="20">
                                <a:moveTo>
                                  <a:pt x="0" y="0"/>
                                </a:moveTo>
                                <a:lnTo>
                                  <a:pt x="9170" y="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1863"/>
                        <wps:cNvSpPr>
                          <a:spLocks/>
                        </wps:cNvSpPr>
                        <wps:spPr bwMode="auto">
                          <a:xfrm>
                            <a:off x="10540" y="817"/>
                            <a:ext cx="20" cy="2060"/>
                          </a:xfrm>
                          <a:custGeom>
                            <a:avLst/>
                            <a:gdLst>
                              <a:gd name="T0" fmla="*/ 0 w 20"/>
                              <a:gd name="T1" fmla="*/ 0 h 2060"/>
                              <a:gd name="T2" fmla="*/ 0 w 20"/>
                              <a:gd name="T3" fmla="*/ 2059 h 2060"/>
                            </a:gdLst>
                            <a:ahLst/>
                            <a:cxnLst>
                              <a:cxn ang="0">
                                <a:pos x="T0" y="T1"/>
                              </a:cxn>
                              <a:cxn ang="0">
                                <a:pos x="T2" y="T3"/>
                              </a:cxn>
                            </a:cxnLst>
                            <a:rect l="0" t="0" r="r" b="b"/>
                            <a:pathLst>
                              <a:path w="20" h="2060">
                                <a:moveTo>
                                  <a:pt x="0" y="0"/>
                                </a:moveTo>
                                <a:lnTo>
                                  <a:pt x="0" y="2059"/>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E84974" id="Group 1859" o:spid="_x0000_s1026" style="position:absolute;left:0;text-align:left;margin-left:67.8pt;margin-top:40.85pt;width:459.5pt;height:103pt;z-index:-251604992;mso-position-horizontal-relative:page" coordorigin="1356,817" coordsize="9190,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" o:allowincell="f">
                <v:shape id="Freeform 1860" o:spid="_x0000_s1027" style="position:absolute;left:1365;top:821;width:9171;height:20;visibility:visible;mso-wrap-style:square;v-text-anchor:top" coordsize="91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" path="m,l9170,e" filled="f" strokeweight=".48pt">
                  <v:path arrowok="t" o:connecttype="custom" o:connectlocs="0,0;9170,0" o:connectangles="0,0"/>
                </v:shape>
                <v:shape id="Freeform 1861" o:spid="_x0000_s1028" style="position:absolute;left:1360;top:817;width:20;height:2060;visibility:visible;mso-wrap-style:square;v-text-anchor:top" coordsize="2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" path="m,l,2059e" filled="f" strokeweight=".16967mm">
                  <v:path arrowok="t" o:connecttype="custom" o:connectlocs="0,0;0,2059" o:connectangles="0,0"/>
                </v:shape>
                <v:shape id="Freeform 1862" o:spid="_x0000_s1029" style="position:absolute;left:1365;top:2871;width:9171;height:20;visibility:visible;mso-wrap-style:square;v-text-anchor:top" coordsize="91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" path="m,l9170,e" filled="f" strokeweight=".16931mm">
                  <v:path arrowok="t" o:connecttype="custom" o:connectlocs="0,0;9170,0" o:connectangles="0,0"/>
                </v:shape>
                <v:shape id="Freeform 1863" o:spid="_x0000_s1030" style="position:absolute;left:10540;top:817;width:20;height:2060;visibility:visible;mso-wrap-style:square;v-text-anchor:top" coordsize="2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" path="m,l,2059e" filled="f" strokeweight=".16967mm">
                  <v:path arrowok="t" o:connecttype="custom" o:connectlocs="0,0;0,2059" o:connectangles="0,0"/>
                </v:shape>
                <w10:wrap anchorx="page"/>
              </v:group>
            </w:pict>
          </mc:Fallback>
        </mc:AlternateContent>
      </w:r>
      <w:hyperlink w:anchor="bookmark256" w:history="1">
        <w:r w:rsidRPr="002A6003">
          <w:rPr>
            <w:rFonts w:ascii="Times New Roman" w:eastAsia="宋体" w:hAnsi="Times New Roman" w:cs="宋体" w:hint="eastAsia"/>
            <w:spacing w:val="5"/>
            <w:kern w:val="0"/>
            <w:szCs w:val="21"/>
          </w:rPr>
          <w:t>Figure 3-20 shows the format of the EBase register, and table 3-17 describes the field of the EBase register.</w:t>
        </w:r>
      </w:hyperlink>
      <w:hyperlink w:anchor="bookmark258" w:history="1"/>
    </w:p>
    <w:p w14:paraId="30097BA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BAE" w14:textId="77777777" w:rsidR="002A6003" w:rsidRPr="002A6003" w:rsidRDefault="002A6003" w:rsidP="002A6003">
      <w:pPr>
        <w:kinsoku w:val="0"/>
        <w:overflowPunct w:val="0"/>
        <w:autoSpaceDE w:val="0"/>
        <w:autoSpaceDN w:val="0"/>
        <w:adjustRightInd w:val="0"/>
        <w:spacing w:before="5" w:after="1"/>
        <w:jc w:val="left"/>
        <w:rPr>
          <w:rFonts w:ascii="Times New Roman" w:eastAsia="宋体" w:hAnsi="Times New Roman" w:cs="宋体"/>
          <w:kern w:val="0"/>
          <w:sz w:val="12"/>
          <w:szCs w:val="12"/>
        </w:rPr>
      </w:pPr>
    </w:p>
    <w:tbl>
      <w:tblPr>
        <w:tblW w:w="0" w:type="auto"/>
        <w:tblInd w:w="1812" w:type="dxa"/>
        <w:tblLayout w:type="fixed"/>
        <w:tblCellMar>
          <w:left w:w="0" w:type="dxa"/>
          <w:right w:w="0" w:type="dxa"/>
        </w:tblCellMar>
        <w:tblLook w:val="0000" w:firstRow="0" w:lastRow="0" w:firstColumn="0" w:lastColumn="0" w:noHBand="0" w:noVBand="0"/>
      </w:tblPr>
      <w:tblGrid>
        <w:gridCol w:w="526"/>
        <w:gridCol w:w="540"/>
        <w:gridCol w:w="740"/>
        <w:gridCol w:w="769"/>
        <w:gridCol w:w="1049"/>
        <w:gridCol w:w="1040"/>
        <w:gridCol w:w="900"/>
        <w:gridCol w:w="731"/>
        <w:gridCol w:w="1209"/>
        <w:gridCol w:w="771"/>
      </w:tblGrid>
      <w:tr w:rsidR="002A6003" w:rsidRPr="002A6003" w14:paraId="30097BB9" w14:textId="77777777" w:rsidTr="00AD241B">
        <w:trPr>
          <w:trHeight w:val="360"/>
        </w:trPr>
        <w:tc>
          <w:tcPr>
            <w:tcW w:w="526" w:type="dxa"/>
            <w:tcBorders>
              <w:top w:val="none" w:sz="6" w:space="0" w:color="auto"/>
              <w:left w:val="none" w:sz="6" w:space="0" w:color="auto"/>
              <w:bottom w:val="single" w:sz="12" w:space="0" w:color="000000"/>
              <w:right w:val="none" w:sz="6" w:space="0" w:color="auto"/>
            </w:tcBorders>
          </w:tcPr>
          <w:p w14:paraId="30097BAF" w14:textId="77777777" w:rsidR="002A6003" w:rsidRPr="002A6003" w:rsidRDefault="002A6003" w:rsidP="002A6003">
            <w:pPr>
              <w:kinsoku w:val="0"/>
              <w:overflowPunct w:val="0"/>
              <w:autoSpaceDE w:val="0"/>
              <w:autoSpaceDN w:val="0"/>
              <w:adjustRightInd w:val="0"/>
              <w:spacing w:line="234" w:lineRule="exact"/>
              <w:ind w:right="204"/>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31</w:t>
            </w:r>
          </w:p>
        </w:tc>
        <w:tc>
          <w:tcPr>
            <w:tcW w:w="540" w:type="dxa"/>
            <w:tcBorders>
              <w:top w:val="none" w:sz="6" w:space="0" w:color="auto"/>
              <w:left w:val="none" w:sz="6" w:space="0" w:color="auto"/>
              <w:bottom w:val="single" w:sz="12" w:space="0" w:color="000000"/>
              <w:right w:val="none" w:sz="6" w:space="0" w:color="auto"/>
            </w:tcBorders>
          </w:tcPr>
          <w:p w14:paraId="30097BB0" w14:textId="77777777" w:rsidR="002A6003" w:rsidRPr="002A6003" w:rsidRDefault="002A6003" w:rsidP="002A6003">
            <w:pPr>
              <w:kinsoku w:val="0"/>
              <w:overflowPunct w:val="0"/>
              <w:autoSpaceDE w:val="0"/>
              <w:autoSpaceDN w:val="0"/>
              <w:adjustRightInd w:val="0"/>
              <w:spacing w:line="234" w:lineRule="exact"/>
              <w:ind w:right="219"/>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30</w:t>
            </w:r>
          </w:p>
        </w:tc>
        <w:tc>
          <w:tcPr>
            <w:tcW w:w="740" w:type="dxa"/>
            <w:tcBorders>
              <w:top w:val="none" w:sz="6" w:space="0" w:color="auto"/>
              <w:left w:val="none" w:sz="6" w:space="0" w:color="auto"/>
              <w:bottom w:val="single" w:sz="12" w:space="0" w:color="000000"/>
              <w:right w:val="none" w:sz="6" w:space="0" w:color="auto"/>
            </w:tcBorders>
          </w:tcPr>
          <w:p w14:paraId="30097BB1" w14:textId="77777777" w:rsidR="002A6003" w:rsidRPr="002A6003" w:rsidRDefault="002A6003" w:rsidP="002A6003">
            <w:pPr>
              <w:kinsoku w:val="0"/>
              <w:overflowPunct w:val="0"/>
              <w:autoSpaceDE w:val="0"/>
              <w:autoSpaceDN w:val="0"/>
              <w:adjustRightInd w:val="0"/>
              <w:spacing w:line="234" w:lineRule="exact"/>
              <w:ind w:left="107"/>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29</w:t>
            </w:r>
          </w:p>
        </w:tc>
        <w:tc>
          <w:tcPr>
            <w:tcW w:w="769" w:type="dxa"/>
            <w:tcBorders>
              <w:top w:val="none" w:sz="6" w:space="0" w:color="auto"/>
              <w:left w:val="none" w:sz="6" w:space="0" w:color="auto"/>
              <w:bottom w:val="single" w:sz="12" w:space="0" w:color="000000"/>
              <w:right w:val="none" w:sz="6" w:space="0" w:color="auto"/>
            </w:tcBorders>
          </w:tcPr>
          <w:p w14:paraId="30097BB2" w14:textId="77777777" w:rsidR="002A6003" w:rsidRPr="002A6003" w:rsidRDefault="002A6003" w:rsidP="002A6003">
            <w:pPr>
              <w:kinsoku w:val="0"/>
              <w:overflowPunct w:val="0"/>
              <w:autoSpaceDE w:val="0"/>
              <w:autoSpaceDN w:val="0"/>
              <w:adjustRightInd w:val="0"/>
              <w:spacing w:line="234" w:lineRule="exact"/>
              <w:ind w:left="421"/>
              <w:jc w:val="left"/>
              <w:rPr>
                <w:rFonts w:ascii="Times New Roman" w:eastAsia="宋体" w:hAnsi="Times New Roman" w:cs="Times New Roman"/>
                <w:w w:val="156"/>
                <w:kern w:val="0"/>
                <w:szCs w:val="21"/>
              </w:rPr>
            </w:pPr>
            <w:r w:rsidRPr="002A6003">
              <w:rPr>
                <w:rFonts w:ascii="Times New Roman" w:eastAsia="宋体" w:hAnsi="Times New Roman" w:cs="Times New Roman"/>
                <w:w w:val="156"/>
                <w:kern w:val="0"/>
                <w:szCs w:val="21"/>
              </w:rPr>
              <w:t>7</w:t>
            </w:r>
          </w:p>
        </w:tc>
        <w:tc>
          <w:tcPr>
            <w:tcW w:w="1049" w:type="dxa"/>
            <w:tcBorders>
              <w:top w:val="none" w:sz="6" w:space="0" w:color="auto"/>
              <w:left w:val="none" w:sz="6" w:space="0" w:color="auto"/>
              <w:bottom w:val="single" w:sz="12" w:space="0" w:color="000000"/>
              <w:right w:val="none" w:sz="6" w:space="0" w:color="auto"/>
            </w:tcBorders>
          </w:tcPr>
          <w:p w14:paraId="30097BB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1040" w:type="dxa"/>
            <w:tcBorders>
              <w:top w:val="none" w:sz="6" w:space="0" w:color="auto"/>
              <w:left w:val="none" w:sz="6" w:space="0" w:color="auto"/>
              <w:bottom w:val="single" w:sz="12" w:space="0" w:color="000000"/>
              <w:right w:val="none" w:sz="6" w:space="0" w:color="auto"/>
            </w:tcBorders>
          </w:tcPr>
          <w:p w14:paraId="30097BB4" w14:textId="77777777" w:rsidR="002A6003" w:rsidRPr="002A6003" w:rsidRDefault="002A6003" w:rsidP="002A6003">
            <w:pPr>
              <w:kinsoku w:val="0"/>
              <w:overflowPunct w:val="0"/>
              <w:autoSpaceDE w:val="0"/>
              <w:autoSpaceDN w:val="0"/>
              <w:adjustRightInd w:val="0"/>
              <w:spacing w:line="234" w:lineRule="exact"/>
              <w:ind w:left="65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12</w:t>
            </w:r>
          </w:p>
        </w:tc>
        <w:tc>
          <w:tcPr>
            <w:tcW w:w="900" w:type="dxa"/>
            <w:tcBorders>
              <w:top w:val="none" w:sz="6" w:space="0" w:color="auto"/>
              <w:left w:val="none" w:sz="6" w:space="0" w:color="auto"/>
              <w:bottom w:val="single" w:sz="12" w:space="0" w:color="000000"/>
              <w:right w:val="none" w:sz="6" w:space="0" w:color="auto"/>
            </w:tcBorders>
          </w:tcPr>
          <w:p w14:paraId="30097BB5" w14:textId="77777777" w:rsidR="002A6003" w:rsidRPr="002A6003" w:rsidRDefault="002A6003" w:rsidP="002A6003">
            <w:pPr>
              <w:tabs>
                <w:tab w:val="left" w:pos="422"/>
              </w:tabs>
              <w:kinsoku w:val="0"/>
              <w:overflowPunct w:val="0"/>
              <w:autoSpaceDE w:val="0"/>
              <w:autoSpaceDN w:val="0"/>
              <w:adjustRightInd w:val="0"/>
              <w:spacing w:line="234" w:lineRule="exact"/>
              <w:ind w:right="45"/>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1110</w:t>
            </w:r>
            <w:r w:rsidRPr="002A6003">
              <w:rPr>
                <w:rFonts w:ascii="Times New Roman" w:eastAsia="宋体" w:hAnsi="Times New Roman" w:cs="Times New Roman"/>
                <w:kern w:val="0"/>
                <w:szCs w:val="21"/>
              </w:rPr>
              <w:tab/>
            </w:r>
          </w:p>
        </w:tc>
        <w:tc>
          <w:tcPr>
            <w:tcW w:w="731" w:type="dxa"/>
            <w:tcBorders>
              <w:top w:val="none" w:sz="6" w:space="0" w:color="auto"/>
              <w:left w:val="none" w:sz="6" w:space="0" w:color="auto"/>
              <w:bottom w:val="single" w:sz="12" w:space="0" w:color="000000"/>
              <w:right w:val="none" w:sz="6" w:space="0" w:color="auto"/>
            </w:tcBorders>
          </w:tcPr>
          <w:p w14:paraId="30097BB6" w14:textId="77777777" w:rsidR="002A6003" w:rsidRPr="002A6003" w:rsidRDefault="002A6003" w:rsidP="002A6003">
            <w:pPr>
              <w:kinsoku w:val="0"/>
              <w:overflowPunct w:val="0"/>
              <w:autoSpaceDE w:val="0"/>
              <w:autoSpaceDN w:val="0"/>
              <w:adjustRightInd w:val="0"/>
              <w:spacing w:line="234" w:lineRule="exact"/>
              <w:ind w:left="109"/>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9</w:t>
            </w:r>
          </w:p>
        </w:tc>
        <w:tc>
          <w:tcPr>
            <w:tcW w:w="1209" w:type="dxa"/>
            <w:tcBorders>
              <w:top w:val="none" w:sz="6" w:space="0" w:color="auto"/>
              <w:left w:val="none" w:sz="6" w:space="0" w:color="auto"/>
              <w:bottom w:val="single" w:sz="12" w:space="0" w:color="000000"/>
              <w:right w:val="none" w:sz="6" w:space="0" w:color="auto"/>
            </w:tcBorders>
          </w:tcPr>
          <w:p w14:paraId="30097BB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771" w:type="dxa"/>
            <w:tcBorders>
              <w:top w:val="none" w:sz="6" w:space="0" w:color="auto"/>
              <w:left w:val="none" w:sz="6" w:space="0" w:color="auto"/>
              <w:bottom w:val="single" w:sz="12" w:space="0" w:color="000000"/>
              <w:right w:val="none" w:sz="6" w:space="0" w:color="auto"/>
            </w:tcBorders>
          </w:tcPr>
          <w:p w14:paraId="30097BB8" w14:textId="77777777" w:rsidR="002A6003" w:rsidRPr="002A6003" w:rsidRDefault="002A6003" w:rsidP="002A6003">
            <w:pPr>
              <w:kinsoku w:val="0"/>
              <w:overflowPunct w:val="0"/>
              <w:autoSpaceDE w:val="0"/>
              <w:autoSpaceDN w:val="0"/>
              <w:adjustRightInd w:val="0"/>
              <w:spacing w:line="234" w:lineRule="exact"/>
              <w:ind w:left="480"/>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r>
      <w:tr w:rsidR="002A6003" w:rsidRPr="002A6003" w14:paraId="30097BC4" w14:textId="77777777" w:rsidTr="00AD241B">
        <w:trPr>
          <w:trHeight w:val="363"/>
        </w:trPr>
        <w:tc>
          <w:tcPr>
            <w:tcW w:w="526" w:type="dxa"/>
            <w:tcBorders>
              <w:top w:val="single" w:sz="12" w:space="0" w:color="000000"/>
              <w:left w:val="none" w:sz="6" w:space="0" w:color="auto"/>
              <w:bottom w:val="single" w:sz="12" w:space="0" w:color="000000"/>
              <w:right w:val="none" w:sz="6" w:space="0" w:color="auto"/>
            </w:tcBorders>
          </w:tcPr>
          <w:p w14:paraId="30097BBA" w14:textId="77777777" w:rsidR="002A6003" w:rsidRPr="002A6003" w:rsidRDefault="002A6003" w:rsidP="002A6003">
            <w:pPr>
              <w:kinsoku w:val="0"/>
              <w:overflowPunct w:val="0"/>
              <w:autoSpaceDE w:val="0"/>
              <w:autoSpaceDN w:val="0"/>
              <w:adjustRightInd w:val="0"/>
              <w:spacing w:line="237" w:lineRule="exact"/>
              <w:ind w:right="209"/>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540" w:type="dxa"/>
            <w:tcBorders>
              <w:top w:val="single" w:sz="12" w:space="0" w:color="000000"/>
              <w:left w:val="none" w:sz="6" w:space="0" w:color="auto"/>
              <w:bottom w:val="single" w:sz="12" w:space="0" w:color="000000"/>
              <w:right w:val="none" w:sz="6" w:space="0" w:color="auto"/>
            </w:tcBorders>
          </w:tcPr>
          <w:p w14:paraId="30097BBB" w14:textId="77777777" w:rsidR="002A6003" w:rsidRPr="002A6003" w:rsidRDefault="002A6003" w:rsidP="002A6003">
            <w:pPr>
              <w:kinsoku w:val="0"/>
              <w:overflowPunct w:val="0"/>
              <w:autoSpaceDE w:val="0"/>
              <w:autoSpaceDN w:val="0"/>
              <w:adjustRightInd w:val="0"/>
              <w:spacing w:line="237" w:lineRule="exact"/>
              <w:ind w:right="216"/>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740" w:type="dxa"/>
            <w:tcBorders>
              <w:top w:val="single" w:sz="12" w:space="0" w:color="000000"/>
              <w:left w:val="none" w:sz="6" w:space="0" w:color="auto"/>
              <w:bottom w:val="single" w:sz="12" w:space="0" w:color="000000"/>
              <w:right w:val="none" w:sz="6" w:space="0" w:color="auto"/>
            </w:tcBorders>
          </w:tcPr>
          <w:p w14:paraId="30097BB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769" w:type="dxa"/>
            <w:tcBorders>
              <w:top w:val="single" w:sz="12" w:space="0" w:color="000000"/>
              <w:left w:val="none" w:sz="6" w:space="0" w:color="auto"/>
              <w:bottom w:val="single" w:sz="12" w:space="0" w:color="000000"/>
              <w:right w:val="none" w:sz="6" w:space="0" w:color="auto"/>
            </w:tcBorders>
          </w:tcPr>
          <w:p w14:paraId="30097BBD" w14:textId="77777777" w:rsidR="002A6003" w:rsidRPr="002A6003" w:rsidRDefault="002A6003" w:rsidP="002A6003">
            <w:pPr>
              <w:kinsoku w:val="0"/>
              <w:overflowPunct w:val="0"/>
              <w:autoSpaceDE w:val="0"/>
              <w:autoSpaceDN w:val="0"/>
              <w:adjustRightInd w:val="0"/>
              <w:spacing w:line="237" w:lineRule="exact"/>
              <w:ind w:left="402"/>
              <w:jc w:val="left"/>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Exc</w:t>
            </w:r>
            <w:proofErr w:type="spellEnd"/>
          </w:p>
        </w:tc>
        <w:tc>
          <w:tcPr>
            <w:tcW w:w="1049" w:type="dxa"/>
            <w:tcBorders>
              <w:top w:val="single" w:sz="12" w:space="0" w:color="000000"/>
              <w:left w:val="none" w:sz="6" w:space="0" w:color="auto"/>
              <w:bottom w:val="single" w:sz="12" w:space="0" w:color="000000"/>
              <w:right w:val="none" w:sz="6" w:space="0" w:color="auto"/>
            </w:tcBorders>
          </w:tcPr>
          <w:p w14:paraId="30097BBE" w14:textId="77777777" w:rsidR="002A6003" w:rsidRPr="002A6003" w:rsidRDefault="002A6003" w:rsidP="002A6003">
            <w:pPr>
              <w:kinsoku w:val="0"/>
              <w:overflowPunct w:val="0"/>
              <w:autoSpaceDE w:val="0"/>
              <w:autoSpaceDN w:val="0"/>
              <w:adjustRightInd w:val="0"/>
              <w:spacing w:line="237" w:lineRule="exact"/>
              <w:ind w:left="-39"/>
              <w:jc w:val="left"/>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Eption</w:t>
            </w:r>
            <w:proofErr w:type="spellEnd"/>
            <w:r w:rsidRPr="002A6003">
              <w:rPr>
                <w:rFonts w:ascii="Times New Roman" w:eastAsia="宋体" w:hAnsi="Times New Roman" w:cs="Times New Roman"/>
                <w:kern w:val="0"/>
                <w:szCs w:val="21"/>
              </w:rPr>
              <w:t xml:space="preserve"> Base</w:t>
            </w:r>
          </w:p>
        </w:tc>
        <w:tc>
          <w:tcPr>
            <w:tcW w:w="1040" w:type="dxa"/>
            <w:tcBorders>
              <w:top w:val="single" w:sz="12" w:space="0" w:color="000000"/>
              <w:left w:val="none" w:sz="6" w:space="0" w:color="auto"/>
              <w:bottom w:val="single" w:sz="12" w:space="0" w:color="000000"/>
              <w:right w:val="none" w:sz="6" w:space="0" w:color="auto"/>
            </w:tcBorders>
          </w:tcPr>
          <w:p w14:paraId="30097BB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900" w:type="dxa"/>
            <w:tcBorders>
              <w:top w:val="single" w:sz="12" w:space="0" w:color="000000"/>
              <w:left w:val="none" w:sz="6" w:space="0" w:color="auto"/>
              <w:bottom w:val="single" w:sz="12" w:space="0" w:color="000000"/>
              <w:right w:val="none" w:sz="6" w:space="0" w:color="auto"/>
            </w:tcBorders>
          </w:tcPr>
          <w:p w14:paraId="30097BC0" w14:textId="77777777" w:rsidR="002A6003" w:rsidRPr="002A6003" w:rsidRDefault="002A6003" w:rsidP="002A6003">
            <w:pPr>
              <w:kinsoku w:val="0"/>
              <w:overflowPunct w:val="0"/>
              <w:autoSpaceDE w:val="0"/>
              <w:autoSpaceDN w:val="0"/>
              <w:adjustRightInd w:val="0"/>
              <w:spacing w:line="237" w:lineRule="exact"/>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731" w:type="dxa"/>
            <w:tcBorders>
              <w:top w:val="single" w:sz="12" w:space="0" w:color="000000"/>
              <w:left w:val="none" w:sz="6" w:space="0" w:color="auto"/>
              <w:bottom w:val="single" w:sz="12" w:space="0" w:color="000000"/>
              <w:right w:val="none" w:sz="6" w:space="0" w:color="auto"/>
            </w:tcBorders>
          </w:tcPr>
          <w:p w14:paraId="30097BC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1209" w:type="dxa"/>
            <w:tcBorders>
              <w:top w:val="single" w:sz="12" w:space="0" w:color="000000"/>
              <w:left w:val="none" w:sz="6" w:space="0" w:color="auto"/>
              <w:bottom w:val="single" w:sz="12" w:space="0" w:color="000000"/>
              <w:right w:val="none" w:sz="6" w:space="0" w:color="auto"/>
            </w:tcBorders>
          </w:tcPr>
          <w:p w14:paraId="30097BC2" w14:textId="77777777" w:rsidR="002A6003" w:rsidRPr="002A6003" w:rsidRDefault="002A6003" w:rsidP="002A6003">
            <w:pPr>
              <w:kinsoku w:val="0"/>
              <w:overflowPunct w:val="0"/>
              <w:autoSpaceDE w:val="0"/>
              <w:autoSpaceDN w:val="0"/>
              <w:adjustRightInd w:val="0"/>
              <w:spacing w:line="237" w:lineRule="exact"/>
              <w:ind w:left="192" w:right="147"/>
              <w:jc w:val="center"/>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CPUNum</w:t>
            </w:r>
            <w:proofErr w:type="spellEnd"/>
          </w:p>
        </w:tc>
        <w:tc>
          <w:tcPr>
            <w:tcW w:w="771" w:type="dxa"/>
            <w:tcBorders>
              <w:top w:val="single" w:sz="12" w:space="0" w:color="000000"/>
              <w:left w:val="none" w:sz="6" w:space="0" w:color="auto"/>
              <w:bottom w:val="single" w:sz="12" w:space="0" w:color="000000"/>
              <w:right w:val="none" w:sz="6" w:space="0" w:color="auto"/>
            </w:tcBorders>
          </w:tcPr>
          <w:p w14:paraId="30097BC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7BCF" w14:textId="77777777" w:rsidTr="00AD241B">
        <w:trPr>
          <w:trHeight w:val="234"/>
        </w:trPr>
        <w:tc>
          <w:tcPr>
            <w:tcW w:w="526" w:type="dxa"/>
            <w:tcBorders>
              <w:top w:val="single" w:sz="12" w:space="0" w:color="000000"/>
              <w:left w:val="none" w:sz="6" w:space="0" w:color="auto"/>
              <w:bottom w:val="none" w:sz="6" w:space="0" w:color="auto"/>
              <w:right w:val="none" w:sz="6" w:space="0" w:color="auto"/>
            </w:tcBorders>
          </w:tcPr>
          <w:p w14:paraId="30097BC5" w14:textId="77777777" w:rsidR="002A6003" w:rsidRPr="002A6003" w:rsidRDefault="002A6003" w:rsidP="002A6003">
            <w:pPr>
              <w:kinsoku w:val="0"/>
              <w:overflowPunct w:val="0"/>
              <w:autoSpaceDE w:val="0"/>
              <w:autoSpaceDN w:val="0"/>
              <w:adjustRightInd w:val="0"/>
              <w:spacing w:line="215" w:lineRule="exact"/>
              <w:ind w:right="209"/>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540" w:type="dxa"/>
            <w:tcBorders>
              <w:top w:val="single" w:sz="12" w:space="0" w:color="000000"/>
              <w:left w:val="none" w:sz="6" w:space="0" w:color="auto"/>
              <w:bottom w:val="none" w:sz="6" w:space="0" w:color="auto"/>
              <w:right w:val="none" w:sz="6" w:space="0" w:color="auto"/>
            </w:tcBorders>
          </w:tcPr>
          <w:p w14:paraId="30097BC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c>
          <w:tcPr>
            <w:tcW w:w="740" w:type="dxa"/>
            <w:tcBorders>
              <w:top w:val="single" w:sz="12" w:space="0" w:color="000000"/>
              <w:left w:val="none" w:sz="6" w:space="0" w:color="auto"/>
              <w:bottom w:val="none" w:sz="6" w:space="0" w:color="auto"/>
              <w:right w:val="none" w:sz="6" w:space="0" w:color="auto"/>
            </w:tcBorders>
          </w:tcPr>
          <w:p w14:paraId="30097BC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c>
          <w:tcPr>
            <w:tcW w:w="769" w:type="dxa"/>
            <w:tcBorders>
              <w:top w:val="single" w:sz="12" w:space="0" w:color="000000"/>
              <w:left w:val="none" w:sz="6" w:space="0" w:color="auto"/>
              <w:bottom w:val="none" w:sz="6" w:space="0" w:color="auto"/>
              <w:right w:val="none" w:sz="6" w:space="0" w:color="auto"/>
            </w:tcBorders>
          </w:tcPr>
          <w:p w14:paraId="30097BC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c>
          <w:tcPr>
            <w:tcW w:w="1049" w:type="dxa"/>
            <w:tcBorders>
              <w:top w:val="single" w:sz="12" w:space="0" w:color="000000"/>
              <w:left w:val="none" w:sz="6" w:space="0" w:color="auto"/>
              <w:bottom w:val="none" w:sz="6" w:space="0" w:color="auto"/>
              <w:right w:val="none" w:sz="6" w:space="0" w:color="auto"/>
            </w:tcBorders>
          </w:tcPr>
          <w:p w14:paraId="30097BC9" w14:textId="77777777" w:rsidR="002A6003" w:rsidRPr="002A6003" w:rsidRDefault="002A6003" w:rsidP="002A6003">
            <w:pPr>
              <w:kinsoku w:val="0"/>
              <w:overflowPunct w:val="0"/>
              <w:autoSpaceDE w:val="0"/>
              <w:autoSpaceDN w:val="0"/>
              <w:adjustRightInd w:val="0"/>
              <w:spacing w:line="215" w:lineRule="exact"/>
              <w:ind w:left="18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18</w:t>
            </w:r>
          </w:p>
        </w:tc>
        <w:tc>
          <w:tcPr>
            <w:tcW w:w="1040" w:type="dxa"/>
            <w:tcBorders>
              <w:top w:val="single" w:sz="12" w:space="0" w:color="000000"/>
              <w:left w:val="none" w:sz="6" w:space="0" w:color="auto"/>
              <w:bottom w:val="none" w:sz="6" w:space="0" w:color="auto"/>
              <w:right w:val="none" w:sz="6" w:space="0" w:color="auto"/>
            </w:tcBorders>
          </w:tcPr>
          <w:p w14:paraId="30097BC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c>
          <w:tcPr>
            <w:tcW w:w="900" w:type="dxa"/>
            <w:tcBorders>
              <w:top w:val="single" w:sz="12" w:space="0" w:color="000000"/>
              <w:left w:val="none" w:sz="6" w:space="0" w:color="auto"/>
              <w:bottom w:val="none" w:sz="6" w:space="0" w:color="auto"/>
              <w:right w:val="none" w:sz="6" w:space="0" w:color="auto"/>
            </w:tcBorders>
          </w:tcPr>
          <w:p w14:paraId="30097BCB" w14:textId="77777777" w:rsidR="002A6003" w:rsidRPr="002A6003" w:rsidRDefault="002A6003" w:rsidP="002A6003">
            <w:pPr>
              <w:kinsoku w:val="0"/>
              <w:overflowPunct w:val="0"/>
              <w:autoSpaceDE w:val="0"/>
              <w:autoSpaceDN w:val="0"/>
              <w:adjustRightInd w:val="0"/>
              <w:spacing w:line="215" w:lineRule="exact"/>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w:t>
            </w:r>
          </w:p>
        </w:tc>
        <w:tc>
          <w:tcPr>
            <w:tcW w:w="731" w:type="dxa"/>
            <w:tcBorders>
              <w:top w:val="single" w:sz="12" w:space="0" w:color="000000"/>
              <w:left w:val="none" w:sz="6" w:space="0" w:color="auto"/>
              <w:bottom w:val="none" w:sz="6" w:space="0" w:color="auto"/>
              <w:right w:val="none" w:sz="6" w:space="0" w:color="auto"/>
            </w:tcBorders>
          </w:tcPr>
          <w:p w14:paraId="30097BC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c>
          <w:tcPr>
            <w:tcW w:w="1209" w:type="dxa"/>
            <w:tcBorders>
              <w:top w:val="single" w:sz="12" w:space="0" w:color="000000"/>
              <w:left w:val="none" w:sz="6" w:space="0" w:color="auto"/>
              <w:bottom w:val="none" w:sz="6" w:space="0" w:color="auto"/>
              <w:right w:val="none" w:sz="6" w:space="0" w:color="auto"/>
            </w:tcBorders>
          </w:tcPr>
          <w:p w14:paraId="30097BCD" w14:textId="77777777" w:rsidR="002A6003" w:rsidRPr="002A6003" w:rsidRDefault="002A6003" w:rsidP="002A6003">
            <w:pPr>
              <w:kinsoku w:val="0"/>
              <w:overflowPunct w:val="0"/>
              <w:autoSpaceDE w:val="0"/>
              <w:autoSpaceDN w:val="0"/>
              <w:adjustRightInd w:val="0"/>
              <w:spacing w:line="215" w:lineRule="exact"/>
              <w:ind w:left="186" w:right="14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10</w:t>
            </w:r>
          </w:p>
        </w:tc>
        <w:tc>
          <w:tcPr>
            <w:tcW w:w="771" w:type="dxa"/>
            <w:tcBorders>
              <w:top w:val="single" w:sz="12" w:space="0" w:color="000000"/>
              <w:left w:val="none" w:sz="6" w:space="0" w:color="auto"/>
              <w:bottom w:val="none" w:sz="6" w:space="0" w:color="auto"/>
              <w:right w:val="none" w:sz="6" w:space="0" w:color="auto"/>
            </w:tcBorders>
          </w:tcPr>
          <w:p w14:paraId="30097BC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6"/>
                <w:szCs w:val="16"/>
              </w:rPr>
            </w:pPr>
          </w:p>
        </w:tc>
      </w:tr>
    </w:tbl>
    <w:p w14:paraId="30097BD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BD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BD2"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6"/>
          <w:szCs w:val="16"/>
        </w:rPr>
      </w:pPr>
    </w:p>
    <w:p w14:paraId="30097BD3"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171" w:name="_bookmark256"/>
      <w:bookmarkEnd w:id="171"/>
      <w:r w:rsidRPr="002A6003">
        <w:rPr>
          <w:rFonts w:ascii="Times New Roman" w:eastAsia="宋体" w:hAnsi="Times New Roman" w:cs="宋体" w:hint="eastAsia"/>
          <w:kern w:val="0"/>
          <w:sz w:val="18"/>
          <w:szCs w:val="18"/>
        </w:rPr>
        <w:t xml:space="preserve">Figure 3-20 </w:t>
      </w:r>
      <w:proofErr w:type="spellStart"/>
      <w:r w:rsidRPr="002A6003">
        <w:rPr>
          <w:rFonts w:ascii="Times New Roman" w:eastAsia="宋体" w:hAnsi="Times New Roman" w:cs="宋体" w:hint="eastAsia"/>
          <w:kern w:val="0"/>
          <w:sz w:val="18"/>
          <w:szCs w:val="18"/>
        </w:rPr>
        <w:t>Ebase</w:t>
      </w:r>
      <w:proofErr w:type="spellEnd"/>
      <w:r w:rsidRPr="002A6003">
        <w:rPr>
          <w:rFonts w:ascii="Times New Roman" w:eastAsia="宋体" w:hAnsi="Times New Roman" w:cs="宋体" w:hint="eastAsia"/>
          <w:kern w:val="0"/>
          <w:sz w:val="18"/>
          <w:szCs w:val="18"/>
        </w:rPr>
        <w:t xml:space="preserve"> register</w:t>
      </w:r>
    </w:p>
    <w:p w14:paraId="30097BD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BD5"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7"/>
          <w:szCs w:val="27"/>
        </w:rPr>
      </w:pPr>
    </w:p>
    <w:p w14:paraId="30097BD6" w14:textId="77777777" w:rsidR="002A6003" w:rsidRPr="002A6003" w:rsidRDefault="002A6003" w:rsidP="002A6003">
      <w:pPr>
        <w:kinsoku w:val="0"/>
        <w:overflowPunct w:val="0"/>
        <w:autoSpaceDE w:val="0"/>
        <w:autoSpaceDN w:val="0"/>
        <w:adjustRightInd w:val="0"/>
        <w:ind w:left="917" w:right="914"/>
        <w:jc w:val="center"/>
        <w:rPr>
          <w:rFonts w:ascii="Times New Roman" w:eastAsia="宋体" w:hAnsi="Times New Roman" w:cs="宋体"/>
          <w:kern w:val="0"/>
          <w:sz w:val="18"/>
          <w:szCs w:val="18"/>
        </w:rPr>
      </w:pPr>
      <w:bookmarkStart w:id="172" w:name="_bookmark257"/>
      <w:bookmarkStart w:id="173" w:name="_bookmark258"/>
      <w:bookmarkEnd w:id="172"/>
      <w:bookmarkEnd w:id="173"/>
      <w:r w:rsidRPr="002A6003">
        <w:rPr>
          <w:rFonts w:ascii="Times New Roman" w:eastAsia="宋体" w:hAnsi="Times New Roman" w:cs="宋体" w:hint="eastAsia"/>
          <w:kern w:val="0"/>
          <w:sz w:val="18"/>
          <w:szCs w:val="18"/>
        </w:rPr>
        <w:t xml:space="preserve">Table 3-17 </w:t>
      </w:r>
      <w:proofErr w:type="spellStart"/>
      <w:r w:rsidRPr="002A6003">
        <w:rPr>
          <w:rFonts w:ascii="Times New Roman" w:eastAsia="宋体" w:hAnsi="Times New Roman" w:cs="宋体" w:hint="eastAsia"/>
          <w:kern w:val="0"/>
          <w:sz w:val="18"/>
          <w:szCs w:val="18"/>
        </w:rPr>
        <w:t>Ebase</w:t>
      </w:r>
      <w:proofErr w:type="spellEnd"/>
      <w:r w:rsidRPr="002A6003">
        <w:rPr>
          <w:rFonts w:ascii="Times New Roman" w:eastAsia="宋体" w:hAnsi="Times New Roman" w:cs="宋体" w:hint="eastAsia"/>
          <w:kern w:val="0"/>
          <w:sz w:val="18"/>
          <w:szCs w:val="18"/>
        </w:rPr>
        <w:t xml:space="preserve"> register fields</w:t>
      </w:r>
    </w:p>
    <w:p w14:paraId="30097BD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689" w:type="dxa"/>
        <w:tblLayout w:type="fixed"/>
        <w:tblCellMar>
          <w:left w:w="0" w:type="dxa"/>
          <w:right w:w="0" w:type="dxa"/>
        </w:tblCellMar>
        <w:tblLook w:val="0000" w:firstRow="0" w:lastRow="0" w:firstColumn="0" w:lastColumn="0" w:noHBand="0" w:noVBand="0"/>
      </w:tblPr>
      <w:tblGrid>
        <w:gridCol w:w="2088"/>
        <w:gridCol w:w="6434"/>
      </w:tblGrid>
      <w:tr w:rsidR="002A6003" w:rsidRPr="002A6003" w14:paraId="30097BDA" w14:textId="77777777" w:rsidTr="00AD241B">
        <w:trPr>
          <w:trHeight w:val="369"/>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7BD8"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434" w:type="dxa"/>
            <w:tcBorders>
              <w:top w:val="none" w:sz="6" w:space="0" w:color="auto"/>
              <w:left w:val="none" w:sz="6" w:space="0" w:color="auto"/>
              <w:bottom w:val="single" w:sz="4" w:space="0" w:color="0000FF"/>
              <w:right w:val="none" w:sz="6" w:space="0" w:color="auto"/>
            </w:tcBorders>
            <w:shd w:val="clear" w:color="auto" w:fill="000080"/>
          </w:tcPr>
          <w:p w14:paraId="30097BD9"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7BDD" w14:textId="77777777" w:rsidTr="00AD241B">
        <w:trPr>
          <w:trHeight w:val="371"/>
        </w:trPr>
        <w:tc>
          <w:tcPr>
            <w:tcW w:w="2088" w:type="dxa"/>
            <w:tcBorders>
              <w:top w:val="single" w:sz="4" w:space="0" w:color="0000FF"/>
              <w:left w:val="single" w:sz="4" w:space="0" w:color="0000FF"/>
              <w:bottom w:val="single" w:sz="4" w:space="0" w:color="0000FF"/>
              <w:right w:val="single" w:sz="4" w:space="0" w:color="0000FF"/>
            </w:tcBorders>
          </w:tcPr>
          <w:p w14:paraId="30097BDB"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434" w:type="dxa"/>
            <w:tcBorders>
              <w:top w:val="single" w:sz="4" w:space="0" w:color="0000FF"/>
              <w:left w:val="single" w:sz="4" w:space="0" w:color="0000FF"/>
              <w:bottom w:val="single" w:sz="4" w:space="0" w:color="0000FF"/>
              <w:right w:val="single" w:sz="4" w:space="0" w:color="0000FF"/>
            </w:tcBorders>
          </w:tcPr>
          <w:p w14:paraId="30097BDC"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宋体" w:hint="eastAsia"/>
                <w:kern w:val="0"/>
                <w:sz w:val="18"/>
                <w:szCs w:val="18"/>
              </w:rPr>
              <w:t>Can not</w:t>
            </w:r>
            <w:proofErr w:type="spellEnd"/>
            <w:r w:rsidRPr="002A6003">
              <w:rPr>
                <w:rFonts w:ascii="Times New Roman" w:eastAsia="宋体" w:hAnsi="Times New Roman" w:cs="宋体" w:hint="eastAsia"/>
                <w:kern w:val="0"/>
                <w:sz w:val="18"/>
                <w:szCs w:val="18"/>
              </w:rPr>
              <w:t xml:space="preserve"> write only read, read 1</w:t>
            </w:r>
          </w:p>
        </w:tc>
      </w:tr>
      <w:tr w:rsidR="002A6003" w:rsidRPr="002A6003" w14:paraId="30097BE0"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7BDE"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7BDF"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r w:rsidR="002A6003" w:rsidRPr="002A6003" w14:paraId="30097BE3" w14:textId="77777777" w:rsidTr="00AD241B">
        <w:trPr>
          <w:trHeight w:val="369"/>
        </w:trPr>
        <w:tc>
          <w:tcPr>
            <w:tcW w:w="2088" w:type="dxa"/>
            <w:tcBorders>
              <w:top w:val="single" w:sz="4" w:space="0" w:color="0000FF"/>
              <w:left w:val="single" w:sz="4" w:space="0" w:color="0000FF"/>
              <w:bottom w:val="single" w:sz="4" w:space="0" w:color="0000FF"/>
              <w:right w:val="single" w:sz="4" w:space="0" w:color="0000FF"/>
            </w:tcBorders>
          </w:tcPr>
          <w:p w14:paraId="30097BE1"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Exception Base</w:t>
            </w:r>
          </w:p>
        </w:tc>
        <w:tc>
          <w:tcPr>
            <w:tcW w:w="6434" w:type="dxa"/>
            <w:tcBorders>
              <w:top w:val="single" w:sz="4" w:space="0" w:color="0000FF"/>
              <w:left w:val="single" w:sz="4" w:space="0" w:color="0000FF"/>
              <w:bottom w:val="single" w:sz="4" w:space="0" w:color="0000FF"/>
              <w:right w:val="single" w:sz="4" w:space="0" w:color="0000FF"/>
            </w:tcBorders>
          </w:tcPr>
          <w:p w14:paraId="30097BE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Jointly specify the base address of the exception vector with 31 bits and 30 bits</w:t>
            </w:r>
          </w:p>
        </w:tc>
      </w:tr>
      <w:tr w:rsidR="002A6003" w:rsidRPr="002A6003" w14:paraId="30097BE8" w14:textId="77777777" w:rsidTr="00AD241B">
        <w:trPr>
          <w:trHeight w:val="371"/>
        </w:trPr>
        <w:tc>
          <w:tcPr>
            <w:tcW w:w="2088" w:type="dxa"/>
            <w:tcBorders>
              <w:top w:val="single" w:sz="4" w:space="0" w:color="0000FF"/>
              <w:left w:val="single" w:sz="4" w:space="0" w:color="0000FF"/>
              <w:bottom w:val="single" w:sz="4" w:space="0" w:color="0000FF"/>
              <w:right w:val="single" w:sz="4" w:space="0" w:color="0000FF"/>
            </w:tcBorders>
          </w:tcPr>
          <w:p w14:paraId="30097BE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CPUNum</w:t>
            </w:r>
            <w:proofErr w:type="spellEnd"/>
          </w:p>
        </w:tc>
        <w:tc>
          <w:tcPr>
            <w:tcW w:w="6434" w:type="dxa"/>
            <w:tcBorders>
              <w:top w:val="single" w:sz="4" w:space="0" w:color="0000FF"/>
              <w:left w:val="single" w:sz="4" w:space="0" w:color="0000FF"/>
              <w:bottom w:val="single" w:sz="4" w:space="0" w:color="0000FF"/>
              <w:right w:val="single" w:sz="4" w:space="0" w:color="0000FF"/>
            </w:tcBorders>
          </w:tcPr>
          <w:p w14:paraId="30097BE7"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 multicore systems, used to specify the processor number</w:t>
            </w:r>
          </w:p>
        </w:tc>
      </w:tr>
    </w:tbl>
    <w:p w14:paraId="30097BE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BEA"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7BEB"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5"/>
        <w:ind w:left="1968" w:hanging="608"/>
        <w:jc w:val="left"/>
        <w:outlineLvl w:val="2"/>
        <w:rPr>
          <w:rFonts w:ascii="Times New Roman" w:eastAsia="宋体" w:hAnsi="Times New Roman" w:cs="黑体"/>
          <w:kern w:val="0"/>
          <w:sz w:val="32"/>
          <w:szCs w:val="32"/>
        </w:rPr>
      </w:pPr>
      <w:bookmarkStart w:id="174" w:name="3.19_Config寄存器(16，0)"/>
      <w:bookmarkStart w:id="175" w:name="_bookmark259"/>
      <w:bookmarkStart w:id="176" w:name="_Toc41148019"/>
      <w:bookmarkStart w:id="177" w:name="_Toc41294550"/>
      <w:bookmarkEnd w:id="174"/>
      <w:bookmarkEnd w:id="175"/>
      <w:r w:rsidRPr="002A6003">
        <w:rPr>
          <w:rFonts w:ascii="Times New Roman" w:eastAsia="宋体" w:hAnsi="Times New Roman" w:cs="黑体"/>
          <w:kern w:val="0"/>
          <w:sz w:val="32"/>
          <w:szCs w:val="32"/>
        </w:rPr>
        <w:t>Config register (16,0)</w:t>
      </w:r>
      <w:bookmarkEnd w:id="176"/>
      <w:bookmarkEnd w:id="177"/>
    </w:p>
    <w:p w14:paraId="30097BE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Config register provides various configuration options for the </w:t>
      </w:r>
      <w:proofErr w:type="spellStart"/>
      <w:r w:rsidRPr="002A6003">
        <w:rPr>
          <w:rFonts w:ascii="Times New Roman" w:eastAsia="宋体" w:hAnsi="Times New Roman" w:cs="宋体"/>
          <w:spacing w:val="5"/>
          <w:kern w:val="0"/>
          <w:szCs w:val="21"/>
        </w:rPr>
        <w:t>loongson</w:t>
      </w:r>
      <w:proofErr w:type="spellEnd"/>
      <w:r w:rsidRPr="002A6003">
        <w:rPr>
          <w:rFonts w:ascii="Times New Roman" w:eastAsia="宋体" w:hAnsi="Times New Roman" w:cs="宋体"/>
          <w:spacing w:val="5"/>
          <w:kern w:val="0"/>
          <w:szCs w:val="21"/>
        </w:rPr>
        <w:t xml:space="preserve"> 3 processor. </w:t>
      </w:r>
      <w:hyperlink w:anchor="bookmark261" w:history="1">
        <w:r w:rsidRPr="002A6003">
          <w:rPr>
            <w:rFonts w:ascii="Times New Roman" w:eastAsia="宋体" w:hAnsi="Times New Roman" w:cs="宋体" w:hint="eastAsia"/>
            <w:spacing w:val="5"/>
            <w:kern w:val="0"/>
            <w:szCs w:val="21"/>
          </w:rPr>
          <w:t>These options are listed in table 3-18.</w:t>
        </w:r>
      </w:hyperlink>
    </w:p>
    <w:p w14:paraId="30097BE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Some of the configuration options defined by bit 31:3 in the Config register are set by the hardware at reset and are included in the Config register as read-only status bits for software </w:t>
      </w:r>
      <w:proofErr w:type="spellStart"/>
      <w:r w:rsidRPr="002A6003">
        <w:rPr>
          <w:rFonts w:ascii="Times New Roman" w:eastAsia="宋体" w:hAnsi="Times New Roman" w:cs="宋体" w:hint="eastAsia"/>
          <w:spacing w:val="5"/>
          <w:kern w:val="0"/>
          <w:szCs w:val="21"/>
        </w:rPr>
        <w:t>access.The</w:t>
      </w:r>
      <w:proofErr w:type="spellEnd"/>
      <w:r w:rsidRPr="002A6003">
        <w:rPr>
          <w:rFonts w:ascii="Times New Roman" w:eastAsia="宋体" w:hAnsi="Times New Roman" w:cs="宋体" w:hint="eastAsia"/>
          <w:spacing w:val="5"/>
          <w:kern w:val="0"/>
          <w:szCs w:val="21"/>
        </w:rPr>
        <w:t xml:space="preserve"> other configuration options (bit 2:0 in the Config register) are readable/written and controlled by the </w:t>
      </w:r>
      <w:proofErr w:type="spellStart"/>
      <w:r w:rsidRPr="002A6003">
        <w:rPr>
          <w:rFonts w:ascii="Times New Roman" w:eastAsia="宋体" w:hAnsi="Times New Roman" w:cs="宋体" w:hint="eastAsia"/>
          <w:spacing w:val="5"/>
          <w:kern w:val="0"/>
          <w:szCs w:val="21"/>
        </w:rPr>
        <w:t>software.These</w:t>
      </w:r>
      <w:proofErr w:type="spellEnd"/>
      <w:r w:rsidRPr="002A6003">
        <w:rPr>
          <w:rFonts w:ascii="Times New Roman" w:eastAsia="宋体" w:hAnsi="Times New Roman" w:cs="宋体" w:hint="eastAsia"/>
          <w:spacing w:val="5"/>
          <w:kern w:val="0"/>
          <w:szCs w:val="21"/>
        </w:rPr>
        <w:t xml:space="preserve"> fields are not defined at reset time.</w:t>
      </w:r>
    </w:p>
    <w:p w14:paraId="30097BE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configuration of the Config register is limited.  The Config register should be initialized by the software before the Cache is used, and the Cache should be reinitialized after any changes are made. </w:t>
      </w:r>
    </w:p>
    <w:p w14:paraId="30097BE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12512" behindDoc="0" locked="0" layoutInCell="0" allowOverlap="1" wp14:anchorId="30098F2E" wp14:editId="30098F2F">
                <wp:simplePos x="0" y="0"/>
                <wp:positionH relativeFrom="page">
                  <wp:posOffset>1048385</wp:posOffset>
                </wp:positionH>
                <wp:positionV relativeFrom="paragraph">
                  <wp:posOffset>1017270</wp:posOffset>
                </wp:positionV>
                <wp:extent cx="4898390" cy="266700"/>
                <wp:effectExtent l="0" t="0" r="0" b="0"/>
                <wp:wrapNone/>
                <wp:docPr id="716" name="Text Box 1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5" w:type="dxa"/>
                              <w:tblLayout w:type="fixed"/>
                              <w:tblCellMar>
                                <w:left w:w="0" w:type="dxa"/>
                                <w:right w:w="0" w:type="dxa"/>
                              </w:tblCellMar>
                              <w:tblLook w:val="0000" w:firstRow="0" w:lastRow="0" w:firstColumn="0" w:lastColumn="0" w:noHBand="0" w:noVBand="0"/>
                            </w:tblPr>
                            <w:tblGrid>
                              <w:gridCol w:w="401"/>
                              <w:gridCol w:w="2703"/>
                              <w:gridCol w:w="361"/>
                              <w:gridCol w:w="901"/>
                              <w:gridCol w:w="901"/>
                              <w:gridCol w:w="721"/>
                              <w:gridCol w:w="721"/>
                              <w:gridCol w:w="361"/>
                              <w:gridCol w:w="608"/>
                            </w:tblGrid>
                            <w:tr w:rsidR="00352539" w14:paraId="30099078" w14:textId="77777777">
                              <w:trPr>
                                <w:trHeight w:val="361"/>
                              </w:trPr>
                              <w:tc>
                                <w:tcPr>
                                  <w:tcW w:w="401" w:type="dxa"/>
                                  <w:tcBorders>
                                    <w:top w:val="single" w:sz="12" w:space="0" w:color="000000"/>
                                    <w:left w:val="single" w:sz="12" w:space="0" w:color="000000"/>
                                    <w:bottom w:val="single" w:sz="12" w:space="0" w:color="000000"/>
                                    <w:right w:val="single" w:sz="12" w:space="0" w:color="000000"/>
                                  </w:tcBorders>
                                </w:tcPr>
                                <w:p w14:paraId="3009906F" w14:textId="77777777" w:rsidR="00352539" w:rsidRDefault="00352539">
                                  <w:pPr>
                                    <w:pStyle w:val="TableParagraph"/>
                                    <w:kinsoku w:val="0"/>
                                    <w:overflowPunct w:val="0"/>
                                    <w:spacing w:line="237" w:lineRule="exact"/>
                                    <w:ind w:left="105"/>
                                    <w:rPr>
                                      <w:rFonts w:ascii="Times New Roman" w:hAnsi="Times New Roman" w:cs="Times New Roman"/>
                                      <w:sz w:val="21"/>
                                      <w:szCs w:val="21"/>
                                    </w:rPr>
                                  </w:pPr>
                                  <w:r>
                                    <w:rPr>
                                      <w:rFonts w:ascii="Times New Roman" w:hAnsi="Times New Roman" w:cs="Times New Roman"/>
                                      <w:sz w:val="21"/>
                                      <w:szCs w:val="21"/>
                                    </w:rPr>
                                    <w:t>M</w:t>
                                  </w:r>
                                </w:p>
                              </w:tc>
                              <w:tc>
                                <w:tcPr>
                                  <w:tcW w:w="2703" w:type="dxa"/>
                                  <w:tcBorders>
                                    <w:top w:val="single" w:sz="12" w:space="0" w:color="000000"/>
                                    <w:left w:val="single" w:sz="12" w:space="0" w:color="000000"/>
                                    <w:bottom w:val="single" w:sz="12" w:space="0" w:color="000000"/>
                                    <w:right w:val="single" w:sz="12" w:space="0" w:color="000000"/>
                                  </w:tcBorders>
                                </w:tcPr>
                                <w:p w14:paraId="30099070" w14:textId="77777777" w:rsidR="00352539" w:rsidRDefault="00352539">
                                  <w:pPr>
                                    <w:pStyle w:val="TableParagraph"/>
                                    <w:kinsoku w:val="0"/>
                                    <w:overflowPunct w:val="0"/>
                                    <w:spacing w:line="237" w:lineRule="exact"/>
                                    <w:ind w:left="23"/>
                                    <w:jc w:val="center"/>
                                    <w:rPr>
                                      <w:rFonts w:ascii="Times New Roman" w:hAnsi="Times New Roman" w:cs="Times New Roman"/>
                                      <w:sz w:val="21"/>
                                      <w:szCs w:val="21"/>
                                    </w:rPr>
                                  </w:pPr>
                                  <w:r>
                                    <w:rPr>
                                      <w:rFonts w:ascii="Times New Roman" w:hAnsi="Times New Roman" w:cs="Times New Roman"/>
                                      <w:sz w:val="21"/>
                                      <w:szCs w:val="21"/>
                                    </w:rPr>
                                    <w:t>0</w:t>
                                  </w:r>
                                </w:p>
                              </w:tc>
                              <w:tc>
                                <w:tcPr>
                                  <w:tcW w:w="361" w:type="dxa"/>
                                  <w:tcBorders>
                                    <w:top w:val="single" w:sz="12" w:space="0" w:color="000000"/>
                                    <w:left w:val="single" w:sz="12" w:space="0" w:color="000000"/>
                                    <w:bottom w:val="single" w:sz="12" w:space="0" w:color="000000"/>
                                    <w:right w:val="single" w:sz="12" w:space="0" w:color="000000"/>
                                  </w:tcBorders>
                                </w:tcPr>
                                <w:p w14:paraId="30099071" w14:textId="77777777" w:rsidR="00352539" w:rsidRDefault="00352539">
                                  <w:pPr>
                                    <w:pStyle w:val="TableParagraph"/>
                                    <w:kinsoku w:val="0"/>
                                    <w:overflowPunct w:val="0"/>
                                    <w:spacing w:line="237" w:lineRule="exact"/>
                                    <w:ind w:left="44"/>
                                    <w:rPr>
                                      <w:rFonts w:ascii="Times New Roman" w:hAnsi="Times New Roman" w:cs="Times New Roman"/>
                                      <w:sz w:val="21"/>
                                      <w:szCs w:val="21"/>
                                    </w:rPr>
                                  </w:pPr>
                                  <w:r>
                                    <w:rPr>
                                      <w:rFonts w:ascii="Times New Roman" w:hAnsi="Times New Roman" w:cs="Times New Roman"/>
                                      <w:sz w:val="21"/>
                                      <w:szCs w:val="21"/>
                                    </w:rPr>
                                    <w:t>BE</w:t>
                                  </w:r>
                                </w:p>
                              </w:tc>
                              <w:tc>
                                <w:tcPr>
                                  <w:tcW w:w="901" w:type="dxa"/>
                                  <w:tcBorders>
                                    <w:top w:val="single" w:sz="12" w:space="0" w:color="000000"/>
                                    <w:left w:val="single" w:sz="12" w:space="0" w:color="000000"/>
                                    <w:bottom w:val="single" w:sz="12" w:space="0" w:color="000000"/>
                                    <w:right w:val="single" w:sz="12" w:space="0" w:color="000000"/>
                                  </w:tcBorders>
                                </w:tcPr>
                                <w:p w14:paraId="30099072" w14:textId="77777777" w:rsidR="00352539" w:rsidRDefault="00352539">
                                  <w:pPr>
                                    <w:pStyle w:val="TableParagraph"/>
                                    <w:kinsoku w:val="0"/>
                                    <w:overflowPunct w:val="0"/>
                                    <w:spacing w:line="237" w:lineRule="exact"/>
                                    <w:ind w:left="307"/>
                                    <w:rPr>
                                      <w:rFonts w:ascii="Times New Roman" w:hAnsi="Times New Roman" w:cs="Times New Roman"/>
                                      <w:sz w:val="21"/>
                                      <w:szCs w:val="21"/>
                                    </w:rPr>
                                  </w:pPr>
                                  <w:r>
                                    <w:rPr>
                                      <w:rFonts w:ascii="Times New Roman" w:hAnsi="Times New Roman" w:cs="Times New Roman"/>
                                      <w:sz w:val="21"/>
                                      <w:szCs w:val="21"/>
                                    </w:rPr>
                                    <w:t>The AT</w:t>
                                  </w:r>
                                </w:p>
                              </w:tc>
                              <w:tc>
                                <w:tcPr>
                                  <w:tcW w:w="901" w:type="dxa"/>
                                  <w:tcBorders>
                                    <w:top w:val="single" w:sz="12" w:space="0" w:color="000000"/>
                                    <w:left w:val="single" w:sz="12" w:space="0" w:color="000000"/>
                                    <w:bottom w:val="single" w:sz="12" w:space="0" w:color="000000"/>
                                    <w:right w:val="single" w:sz="12" w:space="0" w:color="000000"/>
                                  </w:tcBorders>
                                </w:tcPr>
                                <w:p w14:paraId="30099073" w14:textId="77777777" w:rsidR="00352539" w:rsidRDefault="00352539">
                                  <w:pPr>
                                    <w:pStyle w:val="TableParagraph"/>
                                    <w:kinsoku w:val="0"/>
                                    <w:overflowPunct w:val="0"/>
                                    <w:spacing w:line="237" w:lineRule="exact"/>
                                    <w:ind w:left="298"/>
                                    <w:rPr>
                                      <w:rFonts w:ascii="Times New Roman" w:hAnsi="Times New Roman" w:cs="Times New Roman"/>
                                      <w:sz w:val="21"/>
                                      <w:szCs w:val="21"/>
                                    </w:rPr>
                                  </w:pPr>
                                  <w:r>
                                    <w:rPr>
                                      <w:rFonts w:ascii="Times New Roman" w:hAnsi="Times New Roman" w:cs="Times New Roman"/>
                                      <w:sz w:val="21"/>
                                      <w:szCs w:val="21"/>
                                    </w:rPr>
                                    <w:t>AR</w:t>
                                  </w:r>
                                </w:p>
                              </w:tc>
                              <w:tc>
                                <w:tcPr>
                                  <w:tcW w:w="721" w:type="dxa"/>
                                  <w:tcBorders>
                                    <w:top w:val="single" w:sz="12" w:space="0" w:color="000000"/>
                                    <w:left w:val="single" w:sz="12" w:space="0" w:color="000000"/>
                                    <w:bottom w:val="single" w:sz="12" w:space="0" w:color="000000"/>
                                    <w:right w:val="single" w:sz="12" w:space="0" w:color="000000"/>
                                  </w:tcBorders>
                                </w:tcPr>
                                <w:p w14:paraId="30099074" w14:textId="77777777" w:rsidR="00352539" w:rsidRDefault="00352539">
                                  <w:pPr>
                                    <w:pStyle w:val="TableParagraph"/>
                                    <w:kinsoku w:val="0"/>
                                    <w:overflowPunct w:val="0"/>
                                    <w:spacing w:line="237" w:lineRule="exact"/>
                                    <w:ind w:left="197"/>
                                    <w:rPr>
                                      <w:rFonts w:ascii="Times New Roman" w:hAnsi="Times New Roman" w:cs="Times New Roman"/>
                                      <w:sz w:val="21"/>
                                      <w:szCs w:val="21"/>
                                    </w:rPr>
                                  </w:pPr>
                                  <w:r>
                                    <w:rPr>
                                      <w:rFonts w:ascii="Times New Roman" w:hAnsi="Times New Roman" w:cs="Times New Roman"/>
                                      <w:sz w:val="21"/>
                                      <w:szCs w:val="21"/>
                                    </w:rPr>
                                    <w:t>MT</w:t>
                                  </w:r>
                                </w:p>
                              </w:tc>
                              <w:tc>
                                <w:tcPr>
                                  <w:tcW w:w="721" w:type="dxa"/>
                                  <w:tcBorders>
                                    <w:top w:val="single" w:sz="12" w:space="0" w:color="000000"/>
                                    <w:left w:val="single" w:sz="12" w:space="0" w:color="000000"/>
                                    <w:bottom w:val="single" w:sz="12" w:space="0" w:color="000000"/>
                                    <w:right w:val="single" w:sz="12" w:space="0" w:color="000000"/>
                                  </w:tcBorders>
                                </w:tcPr>
                                <w:p w14:paraId="30099075" w14:textId="77777777" w:rsidR="00352539" w:rsidRDefault="00352539">
                                  <w:pPr>
                                    <w:pStyle w:val="TableParagraph"/>
                                    <w:kinsoku w:val="0"/>
                                    <w:overflowPunct w:val="0"/>
                                    <w:spacing w:line="237" w:lineRule="exact"/>
                                    <w:ind w:left="18"/>
                                    <w:jc w:val="center"/>
                                    <w:rPr>
                                      <w:rFonts w:ascii="Times New Roman" w:hAnsi="Times New Roman" w:cs="Times New Roman"/>
                                      <w:sz w:val="21"/>
                                      <w:szCs w:val="21"/>
                                    </w:rPr>
                                  </w:pPr>
                                  <w:r>
                                    <w:rPr>
                                      <w:rFonts w:ascii="Times New Roman" w:hAnsi="Times New Roman" w:cs="Times New Roman"/>
                                      <w:sz w:val="21"/>
                                      <w:szCs w:val="21"/>
                                    </w:rPr>
                                    <w:t>0</w:t>
                                  </w:r>
                                </w:p>
                              </w:tc>
                              <w:tc>
                                <w:tcPr>
                                  <w:tcW w:w="361" w:type="dxa"/>
                                  <w:tcBorders>
                                    <w:top w:val="single" w:sz="12" w:space="0" w:color="000000"/>
                                    <w:left w:val="single" w:sz="12" w:space="0" w:color="000000"/>
                                    <w:bottom w:val="single" w:sz="12" w:space="0" w:color="000000"/>
                                    <w:right w:val="single" w:sz="12" w:space="0" w:color="000000"/>
                                  </w:tcBorders>
                                </w:tcPr>
                                <w:p w14:paraId="30099076" w14:textId="77777777" w:rsidR="00352539" w:rsidRDefault="00352539">
                                  <w:pPr>
                                    <w:pStyle w:val="TableParagraph"/>
                                    <w:kinsoku w:val="0"/>
                                    <w:overflowPunct w:val="0"/>
                                    <w:spacing w:line="237" w:lineRule="exact"/>
                                    <w:ind w:left="96"/>
                                    <w:rPr>
                                      <w:rFonts w:ascii="Times New Roman" w:hAnsi="Times New Roman" w:cs="Times New Roman"/>
                                      <w:sz w:val="21"/>
                                      <w:szCs w:val="21"/>
                                    </w:rPr>
                                  </w:pPr>
                                  <w:r>
                                    <w:rPr>
                                      <w:rFonts w:ascii="Times New Roman" w:hAnsi="Times New Roman" w:cs="Times New Roman"/>
                                      <w:sz w:val="21"/>
                                      <w:szCs w:val="21"/>
                                    </w:rPr>
                                    <w:t>V</w:t>
                                  </w:r>
                                </w:p>
                              </w:tc>
                              <w:tc>
                                <w:tcPr>
                                  <w:tcW w:w="608" w:type="dxa"/>
                                  <w:tcBorders>
                                    <w:top w:val="single" w:sz="12" w:space="0" w:color="000000"/>
                                    <w:left w:val="single" w:sz="12" w:space="0" w:color="000000"/>
                                    <w:bottom w:val="single" w:sz="12" w:space="0" w:color="000000"/>
                                    <w:right w:val="single" w:sz="12" w:space="0" w:color="000000"/>
                                  </w:tcBorders>
                                </w:tcPr>
                                <w:p w14:paraId="30099077" w14:textId="77777777" w:rsidR="00352539" w:rsidRDefault="00352539">
                                  <w:pPr>
                                    <w:pStyle w:val="TableParagraph"/>
                                    <w:kinsoku w:val="0"/>
                                    <w:overflowPunct w:val="0"/>
                                    <w:spacing w:line="237" w:lineRule="exact"/>
                                    <w:ind w:left="165"/>
                                    <w:rPr>
                                      <w:rFonts w:ascii="Times New Roman" w:hAnsi="Times New Roman" w:cs="Times New Roman"/>
                                      <w:sz w:val="21"/>
                                      <w:szCs w:val="21"/>
                                    </w:rPr>
                                  </w:pPr>
                                  <w:r>
                                    <w:rPr>
                                      <w:rFonts w:ascii="Times New Roman" w:hAnsi="Times New Roman" w:cs="Times New Roman"/>
                                      <w:sz w:val="21"/>
                                      <w:szCs w:val="21"/>
                                    </w:rPr>
                                    <w:t>K0</w:t>
                                  </w:r>
                                </w:p>
                              </w:tc>
                            </w:tr>
                          </w:tbl>
                          <w:p w14:paraId="30099079" w14:textId="77777777" w:rsidR="00352539" w:rsidRDefault="00352539" w:rsidP="002A6003">
                            <w:pPr>
                              <w:pStyle w:val="a3"/>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F2E" id="Text Box 1869" o:spid="_x0000_s1468" type="#_x0000_t202" style="position:absolute;left:0;text-align:left;margin-left:82.55pt;margin-top:80.1pt;width:385.7pt;height:21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" o:allowincell="f" filled="f" stroked="f">
                <v:textbox inset="0,0,0,0">
                  <w:txbxContent>
                    <w:tbl>
                      <w:tblPr>
                        <w:tblW w:w="0" w:type="auto"/>
                        <w:tblInd w:w="-15" w:type="dxa"/>
                        <w:tblLayout w:type="fixed"/>
                        <w:tblCellMar>
                          <w:left w:w="0" w:type="dxa"/>
                          <w:right w:w="0" w:type="dxa"/>
                        </w:tblCellMar>
                        <w:tblLook w:val="0000" w:firstRow="0" w:lastRow="0" w:firstColumn="0" w:lastColumn="0" w:noHBand="0" w:noVBand="0"/>
                      </w:tblPr>
                      <w:tblGrid>
                        <w:gridCol w:w="401"/>
                        <w:gridCol w:w="2703"/>
                        <w:gridCol w:w="361"/>
                        <w:gridCol w:w="901"/>
                        <w:gridCol w:w="901"/>
                        <w:gridCol w:w="721"/>
                        <w:gridCol w:w="721"/>
                        <w:gridCol w:w="361"/>
                        <w:gridCol w:w="608"/>
                      </w:tblGrid>
                      <w:tr w:rsidR="00352539" w14:paraId="30099078" w14:textId="77777777">
                        <w:trPr>
                          <w:trHeight w:val="361"/>
                        </w:trPr>
                        <w:tc>
                          <w:tcPr>
                            <w:tcW w:w="401" w:type="dxa"/>
                            <w:tcBorders>
                              <w:top w:val="single" w:sz="12" w:space="0" w:color="000000"/>
                              <w:left w:val="single" w:sz="12" w:space="0" w:color="000000"/>
                              <w:bottom w:val="single" w:sz="12" w:space="0" w:color="000000"/>
                              <w:right w:val="single" w:sz="12" w:space="0" w:color="000000"/>
                            </w:tcBorders>
                          </w:tcPr>
                          <w:p w14:paraId="3009906F" w14:textId="77777777" w:rsidR="00352539" w:rsidRDefault="00352539">
                            <w:pPr>
                              <w:pStyle w:val="TableParagraph"/>
                              <w:kinsoku w:val="0"/>
                              <w:overflowPunct w:val="0"/>
                              <w:spacing w:line="237" w:lineRule="exact"/>
                              <w:ind w:left="105"/>
                              <w:rPr>
                                <w:rFonts w:ascii="Times New Roman" w:hAnsi="Times New Roman" w:cs="Times New Roman"/>
                                <w:sz w:val="21"/>
                                <w:szCs w:val="21"/>
                              </w:rPr>
                            </w:pPr>
                            <w:r>
                              <w:rPr>
                                <w:rFonts w:ascii="Times New Roman" w:hAnsi="Times New Roman" w:cs="Times New Roman"/>
                                <w:sz w:val="21"/>
                                <w:szCs w:val="21"/>
                              </w:rPr>
                              <w:t>M</w:t>
                            </w:r>
                          </w:p>
                        </w:tc>
                        <w:tc>
                          <w:tcPr>
                            <w:tcW w:w="2703" w:type="dxa"/>
                            <w:tcBorders>
                              <w:top w:val="single" w:sz="12" w:space="0" w:color="000000"/>
                              <w:left w:val="single" w:sz="12" w:space="0" w:color="000000"/>
                              <w:bottom w:val="single" w:sz="12" w:space="0" w:color="000000"/>
                              <w:right w:val="single" w:sz="12" w:space="0" w:color="000000"/>
                            </w:tcBorders>
                          </w:tcPr>
                          <w:p w14:paraId="30099070" w14:textId="77777777" w:rsidR="00352539" w:rsidRDefault="00352539">
                            <w:pPr>
                              <w:pStyle w:val="TableParagraph"/>
                              <w:kinsoku w:val="0"/>
                              <w:overflowPunct w:val="0"/>
                              <w:spacing w:line="237" w:lineRule="exact"/>
                              <w:ind w:left="23"/>
                              <w:jc w:val="center"/>
                              <w:rPr>
                                <w:rFonts w:ascii="Times New Roman" w:hAnsi="Times New Roman" w:cs="Times New Roman"/>
                                <w:sz w:val="21"/>
                                <w:szCs w:val="21"/>
                              </w:rPr>
                            </w:pPr>
                            <w:r>
                              <w:rPr>
                                <w:rFonts w:ascii="Times New Roman" w:hAnsi="Times New Roman" w:cs="Times New Roman"/>
                                <w:sz w:val="21"/>
                                <w:szCs w:val="21"/>
                              </w:rPr>
                              <w:t>0</w:t>
                            </w:r>
                          </w:p>
                        </w:tc>
                        <w:tc>
                          <w:tcPr>
                            <w:tcW w:w="361" w:type="dxa"/>
                            <w:tcBorders>
                              <w:top w:val="single" w:sz="12" w:space="0" w:color="000000"/>
                              <w:left w:val="single" w:sz="12" w:space="0" w:color="000000"/>
                              <w:bottom w:val="single" w:sz="12" w:space="0" w:color="000000"/>
                              <w:right w:val="single" w:sz="12" w:space="0" w:color="000000"/>
                            </w:tcBorders>
                          </w:tcPr>
                          <w:p w14:paraId="30099071" w14:textId="77777777" w:rsidR="00352539" w:rsidRDefault="00352539">
                            <w:pPr>
                              <w:pStyle w:val="TableParagraph"/>
                              <w:kinsoku w:val="0"/>
                              <w:overflowPunct w:val="0"/>
                              <w:spacing w:line="237" w:lineRule="exact"/>
                              <w:ind w:left="44"/>
                              <w:rPr>
                                <w:rFonts w:ascii="Times New Roman" w:hAnsi="Times New Roman" w:cs="Times New Roman"/>
                                <w:sz w:val="21"/>
                                <w:szCs w:val="21"/>
                              </w:rPr>
                            </w:pPr>
                            <w:r>
                              <w:rPr>
                                <w:rFonts w:ascii="Times New Roman" w:hAnsi="Times New Roman" w:cs="Times New Roman"/>
                                <w:sz w:val="21"/>
                                <w:szCs w:val="21"/>
                              </w:rPr>
                              <w:t>BE</w:t>
                            </w:r>
                          </w:p>
                        </w:tc>
                        <w:tc>
                          <w:tcPr>
                            <w:tcW w:w="901" w:type="dxa"/>
                            <w:tcBorders>
                              <w:top w:val="single" w:sz="12" w:space="0" w:color="000000"/>
                              <w:left w:val="single" w:sz="12" w:space="0" w:color="000000"/>
                              <w:bottom w:val="single" w:sz="12" w:space="0" w:color="000000"/>
                              <w:right w:val="single" w:sz="12" w:space="0" w:color="000000"/>
                            </w:tcBorders>
                          </w:tcPr>
                          <w:p w14:paraId="30099072" w14:textId="77777777" w:rsidR="00352539" w:rsidRDefault="00352539">
                            <w:pPr>
                              <w:pStyle w:val="TableParagraph"/>
                              <w:kinsoku w:val="0"/>
                              <w:overflowPunct w:val="0"/>
                              <w:spacing w:line="237" w:lineRule="exact"/>
                              <w:ind w:left="307"/>
                              <w:rPr>
                                <w:rFonts w:ascii="Times New Roman" w:hAnsi="Times New Roman" w:cs="Times New Roman"/>
                                <w:sz w:val="21"/>
                                <w:szCs w:val="21"/>
                              </w:rPr>
                            </w:pPr>
                            <w:r>
                              <w:rPr>
                                <w:rFonts w:ascii="Times New Roman" w:hAnsi="Times New Roman" w:cs="Times New Roman"/>
                                <w:sz w:val="21"/>
                                <w:szCs w:val="21"/>
                              </w:rPr>
                              <w:t>The AT</w:t>
                            </w:r>
                          </w:p>
                        </w:tc>
                        <w:tc>
                          <w:tcPr>
                            <w:tcW w:w="901" w:type="dxa"/>
                            <w:tcBorders>
                              <w:top w:val="single" w:sz="12" w:space="0" w:color="000000"/>
                              <w:left w:val="single" w:sz="12" w:space="0" w:color="000000"/>
                              <w:bottom w:val="single" w:sz="12" w:space="0" w:color="000000"/>
                              <w:right w:val="single" w:sz="12" w:space="0" w:color="000000"/>
                            </w:tcBorders>
                          </w:tcPr>
                          <w:p w14:paraId="30099073" w14:textId="77777777" w:rsidR="00352539" w:rsidRDefault="00352539">
                            <w:pPr>
                              <w:pStyle w:val="TableParagraph"/>
                              <w:kinsoku w:val="0"/>
                              <w:overflowPunct w:val="0"/>
                              <w:spacing w:line="237" w:lineRule="exact"/>
                              <w:ind w:left="298"/>
                              <w:rPr>
                                <w:rFonts w:ascii="Times New Roman" w:hAnsi="Times New Roman" w:cs="Times New Roman"/>
                                <w:sz w:val="21"/>
                                <w:szCs w:val="21"/>
                              </w:rPr>
                            </w:pPr>
                            <w:r>
                              <w:rPr>
                                <w:rFonts w:ascii="Times New Roman" w:hAnsi="Times New Roman" w:cs="Times New Roman"/>
                                <w:sz w:val="21"/>
                                <w:szCs w:val="21"/>
                              </w:rPr>
                              <w:t>AR</w:t>
                            </w:r>
                          </w:p>
                        </w:tc>
                        <w:tc>
                          <w:tcPr>
                            <w:tcW w:w="721" w:type="dxa"/>
                            <w:tcBorders>
                              <w:top w:val="single" w:sz="12" w:space="0" w:color="000000"/>
                              <w:left w:val="single" w:sz="12" w:space="0" w:color="000000"/>
                              <w:bottom w:val="single" w:sz="12" w:space="0" w:color="000000"/>
                              <w:right w:val="single" w:sz="12" w:space="0" w:color="000000"/>
                            </w:tcBorders>
                          </w:tcPr>
                          <w:p w14:paraId="30099074" w14:textId="77777777" w:rsidR="00352539" w:rsidRDefault="00352539">
                            <w:pPr>
                              <w:pStyle w:val="TableParagraph"/>
                              <w:kinsoku w:val="0"/>
                              <w:overflowPunct w:val="0"/>
                              <w:spacing w:line="237" w:lineRule="exact"/>
                              <w:ind w:left="197"/>
                              <w:rPr>
                                <w:rFonts w:ascii="Times New Roman" w:hAnsi="Times New Roman" w:cs="Times New Roman"/>
                                <w:sz w:val="21"/>
                                <w:szCs w:val="21"/>
                              </w:rPr>
                            </w:pPr>
                            <w:r>
                              <w:rPr>
                                <w:rFonts w:ascii="Times New Roman" w:hAnsi="Times New Roman" w:cs="Times New Roman"/>
                                <w:sz w:val="21"/>
                                <w:szCs w:val="21"/>
                              </w:rPr>
                              <w:t>MT</w:t>
                            </w:r>
                          </w:p>
                        </w:tc>
                        <w:tc>
                          <w:tcPr>
                            <w:tcW w:w="721" w:type="dxa"/>
                            <w:tcBorders>
                              <w:top w:val="single" w:sz="12" w:space="0" w:color="000000"/>
                              <w:left w:val="single" w:sz="12" w:space="0" w:color="000000"/>
                              <w:bottom w:val="single" w:sz="12" w:space="0" w:color="000000"/>
                              <w:right w:val="single" w:sz="12" w:space="0" w:color="000000"/>
                            </w:tcBorders>
                          </w:tcPr>
                          <w:p w14:paraId="30099075" w14:textId="77777777" w:rsidR="00352539" w:rsidRDefault="00352539">
                            <w:pPr>
                              <w:pStyle w:val="TableParagraph"/>
                              <w:kinsoku w:val="0"/>
                              <w:overflowPunct w:val="0"/>
                              <w:spacing w:line="237" w:lineRule="exact"/>
                              <w:ind w:left="18"/>
                              <w:jc w:val="center"/>
                              <w:rPr>
                                <w:rFonts w:ascii="Times New Roman" w:hAnsi="Times New Roman" w:cs="Times New Roman"/>
                                <w:sz w:val="21"/>
                                <w:szCs w:val="21"/>
                              </w:rPr>
                            </w:pPr>
                            <w:r>
                              <w:rPr>
                                <w:rFonts w:ascii="Times New Roman" w:hAnsi="Times New Roman" w:cs="Times New Roman"/>
                                <w:sz w:val="21"/>
                                <w:szCs w:val="21"/>
                              </w:rPr>
                              <w:t>0</w:t>
                            </w:r>
                          </w:p>
                        </w:tc>
                        <w:tc>
                          <w:tcPr>
                            <w:tcW w:w="361" w:type="dxa"/>
                            <w:tcBorders>
                              <w:top w:val="single" w:sz="12" w:space="0" w:color="000000"/>
                              <w:left w:val="single" w:sz="12" w:space="0" w:color="000000"/>
                              <w:bottom w:val="single" w:sz="12" w:space="0" w:color="000000"/>
                              <w:right w:val="single" w:sz="12" w:space="0" w:color="000000"/>
                            </w:tcBorders>
                          </w:tcPr>
                          <w:p w14:paraId="30099076" w14:textId="77777777" w:rsidR="00352539" w:rsidRDefault="00352539">
                            <w:pPr>
                              <w:pStyle w:val="TableParagraph"/>
                              <w:kinsoku w:val="0"/>
                              <w:overflowPunct w:val="0"/>
                              <w:spacing w:line="237" w:lineRule="exact"/>
                              <w:ind w:left="96"/>
                              <w:rPr>
                                <w:rFonts w:ascii="Times New Roman" w:hAnsi="Times New Roman" w:cs="Times New Roman"/>
                                <w:sz w:val="21"/>
                                <w:szCs w:val="21"/>
                              </w:rPr>
                            </w:pPr>
                            <w:r>
                              <w:rPr>
                                <w:rFonts w:ascii="Times New Roman" w:hAnsi="Times New Roman" w:cs="Times New Roman"/>
                                <w:sz w:val="21"/>
                                <w:szCs w:val="21"/>
                              </w:rPr>
                              <w:t>V</w:t>
                            </w:r>
                          </w:p>
                        </w:tc>
                        <w:tc>
                          <w:tcPr>
                            <w:tcW w:w="608" w:type="dxa"/>
                            <w:tcBorders>
                              <w:top w:val="single" w:sz="12" w:space="0" w:color="000000"/>
                              <w:left w:val="single" w:sz="12" w:space="0" w:color="000000"/>
                              <w:bottom w:val="single" w:sz="12" w:space="0" w:color="000000"/>
                              <w:right w:val="single" w:sz="12" w:space="0" w:color="000000"/>
                            </w:tcBorders>
                          </w:tcPr>
                          <w:p w14:paraId="30099077" w14:textId="77777777" w:rsidR="00352539" w:rsidRDefault="00352539">
                            <w:pPr>
                              <w:pStyle w:val="TableParagraph"/>
                              <w:kinsoku w:val="0"/>
                              <w:overflowPunct w:val="0"/>
                              <w:spacing w:line="237" w:lineRule="exact"/>
                              <w:ind w:left="165"/>
                              <w:rPr>
                                <w:rFonts w:ascii="Times New Roman" w:hAnsi="Times New Roman" w:cs="Times New Roman"/>
                                <w:sz w:val="21"/>
                                <w:szCs w:val="21"/>
                              </w:rPr>
                            </w:pPr>
                            <w:r>
                              <w:rPr>
                                <w:rFonts w:ascii="Times New Roman" w:hAnsi="Times New Roman" w:cs="Times New Roman"/>
                                <w:sz w:val="21"/>
                                <w:szCs w:val="21"/>
                              </w:rPr>
                              <w:t>K0</w:t>
                            </w:r>
                          </w:p>
                        </w:tc>
                      </w:tr>
                    </w:tbl>
                    <w:p w14:paraId="30099079" w14:textId="77777777" w:rsidR="00352539" w:rsidRDefault="00352539" w:rsidP="002A6003">
                      <w:pPr>
                        <w:pStyle w:val="a3"/>
                        <w:kinsoku w:val="0"/>
                        <w:overflowPunct w:val="0"/>
                        <w:rPr>
                          <w:rFonts w:ascii="Times New Roman" w:eastAsiaTheme="minorEastAsia" w:cs="Times New Roman"/>
                          <w:sz w:val="24"/>
                          <w:szCs w:val="24"/>
                        </w:rPr>
                      </w:pPr>
                    </w:p>
                  </w:txbxContent>
                </v:textbox>
                <w10:wrap anchorx="page"/>
              </v:shape>
            </w:pict>
          </mc:Fallback>
        </mc:AlternateContent>
      </w:r>
      <w:hyperlink w:anchor="bookmark260" w:history="1">
        <w:r w:rsidRPr="002A6003">
          <w:rPr>
            <w:rFonts w:ascii="Times New Roman" w:eastAsia="宋体" w:hAnsi="Times New Roman" w:cs="宋体" w:hint="eastAsia"/>
            <w:spacing w:val="5"/>
            <w:kern w:val="0"/>
            <w:szCs w:val="21"/>
          </w:rPr>
          <w:t>Figure 3-21 shows the format of the Config register.</w:t>
        </w:r>
      </w:hyperlink>
      <w:hyperlink w:anchor="bookmark261" w:history="1">
        <w:r w:rsidRPr="002A6003">
          <w:rPr>
            <w:rFonts w:ascii="Times New Roman" w:eastAsia="宋体" w:hAnsi="Times New Roman" w:cs="宋体" w:hint="eastAsia"/>
            <w:spacing w:val="5"/>
            <w:kern w:val="0"/>
            <w:szCs w:val="21"/>
          </w:rPr>
          <w:t>Table 3-18 describes the fields of the Config register.</w:t>
        </w:r>
      </w:hyperlink>
      <w:r w:rsidRPr="002A6003">
        <w:rPr>
          <w:rFonts w:ascii="Times New Roman" w:eastAsia="宋体" w:hAnsi="Times New Roman" w:cs="宋体"/>
          <w:spacing w:val="5"/>
          <w:kern w:val="0"/>
          <w:szCs w:val="21"/>
        </w:rPr>
        <w:t xml:space="preserve"> The initial value of the Config register is 0x00030932. </w:t>
      </w:r>
    </w:p>
    <w:tbl>
      <w:tblPr>
        <w:tblW w:w="0" w:type="auto"/>
        <w:tblInd w:w="1353" w:type="dxa"/>
        <w:tblLayout w:type="fixed"/>
        <w:tblCellMar>
          <w:left w:w="0" w:type="dxa"/>
          <w:right w:w="0" w:type="dxa"/>
        </w:tblCellMar>
        <w:tblLook w:val="0000" w:firstRow="0" w:lastRow="0" w:firstColumn="0" w:lastColumn="0" w:noHBand="0" w:noVBand="0"/>
      </w:tblPr>
      <w:tblGrid>
        <w:gridCol w:w="8280"/>
      </w:tblGrid>
      <w:tr w:rsidR="002A6003" w:rsidRPr="002A6003" w14:paraId="30097BF5" w14:textId="77777777" w:rsidTr="00AD241B">
        <w:trPr>
          <w:trHeight w:val="1876"/>
        </w:trPr>
        <w:tc>
          <w:tcPr>
            <w:tcW w:w="8280" w:type="dxa"/>
            <w:tcBorders>
              <w:top w:val="single" w:sz="4" w:space="0" w:color="000000"/>
              <w:left w:val="single" w:sz="4" w:space="0" w:color="000000"/>
              <w:bottom w:val="single" w:sz="4" w:space="0" w:color="000000"/>
              <w:right w:val="single" w:sz="4" w:space="0" w:color="000000"/>
            </w:tcBorders>
          </w:tcPr>
          <w:p w14:paraId="30097BF0"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31"/>
                <w:szCs w:val="31"/>
              </w:rPr>
            </w:pPr>
          </w:p>
          <w:p w14:paraId="30097BF1" w14:textId="77777777" w:rsidR="002A6003" w:rsidRPr="002A6003" w:rsidRDefault="002A6003" w:rsidP="002A6003">
            <w:pPr>
              <w:tabs>
                <w:tab w:val="left" w:pos="2875"/>
                <w:tab w:val="left" w:pos="3991"/>
                <w:tab w:val="left" w:pos="4891"/>
                <w:tab w:val="left" w:pos="5791"/>
                <w:tab w:val="left" w:pos="6511"/>
                <w:tab w:val="left" w:pos="7379"/>
              </w:tabs>
              <w:kinsoku w:val="0"/>
              <w:overflowPunct w:val="0"/>
              <w:autoSpaceDE w:val="0"/>
              <w:autoSpaceDN w:val="0"/>
              <w:adjustRightInd w:val="0"/>
              <w:spacing w:before="1"/>
              <w:ind w:right="477"/>
              <w:jc w:val="right"/>
              <w:rPr>
                <w:rFonts w:ascii="Times New Roman" w:eastAsia="宋体" w:hAnsi="Times New Roman" w:cs="Times New Roman"/>
                <w:kern w:val="0"/>
                <w:szCs w:val="21"/>
              </w:rPr>
            </w:pPr>
            <w:r w:rsidRPr="002A6003">
              <w:rPr>
                <w:rFonts w:ascii="Times New Roman" w:eastAsia="宋体" w:hAnsi="Times New Roman" w:cs="Times New Roman"/>
                <w:w w:val="105"/>
                <w:kern w:val="0"/>
                <w:szCs w:val="21"/>
              </w:rPr>
              <w:t xml:space="preserve">71 371615 1413 1210 97 64 3 20 </w:t>
            </w:r>
            <w:r w:rsidRPr="002A6003">
              <w:rPr>
                <w:rFonts w:ascii="Times New Roman" w:eastAsia="宋体" w:hAnsi="Times New Roman" w:cs="Times New Roman"/>
                <w:w w:val="105"/>
                <w:kern w:val="0"/>
                <w:szCs w:val="21"/>
              </w:rPr>
              <w:tab/>
            </w:r>
            <w:r w:rsidRPr="002A6003">
              <w:rPr>
                <w:rFonts w:ascii="Times New Roman" w:eastAsia="宋体" w:hAnsi="Times New Roman" w:cs="Times New Roman"/>
                <w:w w:val="105"/>
                <w:kern w:val="0"/>
                <w:szCs w:val="21"/>
              </w:rPr>
              <w:tab/>
            </w:r>
            <w:r w:rsidRPr="002A6003">
              <w:rPr>
                <w:rFonts w:ascii="Times New Roman" w:eastAsia="宋体" w:hAnsi="Times New Roman" w:cs="Times New Roman"/>
                <w:w w:val="105"/>
                <w:kern w:val="0"/>
                <w:szCs w:val="21"/>
              </w:rPr>
              <w:tab/>
            </w:r>
            <w:r w:rsidRPr="002A6003">
              <w:rPr>
                <w:rFonts w:ascii="Times New Roman" w:eastAsia="宋体" w:hAnsi="Times New Roman" w:cs="Times New Roman"/>
                <w:w w:val="105"/>
                <w:kern w:val="0"/>
                <w:szCs w:val="21"/>
              </w:rPr>
              <w:tab/>
            </w:r>
            <w:r w:rsidRPr="002A6003">
              <w:rPr>
                <w:rFonts w:ascii="Times New Roman" w:eastAsia="宋体" w:hAnsi="Times New Roman" w:cs="Times New Roman"/>
                <w:w w:val="105"/>
                <w:kern w:val="0"/>
                <w:szCs w:val="21"/>
              </w:rPr>
              <w:tab/>
            </w:r>
            <w:r w:rsidRPr="002A6003">
              <w:rPr>
                <w:rFonts w:ascii="Times New Roman" w:eastAsia="宋体" w:hAnsi="Times New Roman" w:cs="Times New Roman"/>
                <w:w w:val="105"/>
                <w:kern w:val="0"/>
                <w:szCs w:val="21"/>
              </w:rPr>
              <w:tab/>
            </w:r>
          </w:p>
          <w:p w14:paraId="30097BF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BF3"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BF4" w14:textId="77777777" w:rsidR="002A6003" w:rsidRPr="002A6003" w:rsidRDefault="002A6003" w:rsidP="002A6003">
            <w:pPr>
              <w:tabs>
                <w:tab w:val="left" w:pos="1499"/>
                <w:tab w:val="left" w:pos="3083"/>
                <w:tab w:val="left" w:pos="3712"/>
                <w:tab w:val="left" w:pos="4612"/>
                <w:tab w:val="left" w:pos="5423"/>
                <w:tab w:val="left" w:pos="6143"/>
                <w:tab w:val="left" w:pos="6683"/>
                <w:tab w:val="left" w:pos="7166"/>
              </w:tabs>
              <w:kinsoku w:val="0"/>
              <w:overflowPunct w:val="0"/>
              <w:autoSpaceDE w:val="0"/>
              <w:autoSpaceDN w:val="0"/>
              <w:adjustRightInd w:val="0"/>
              <w:ind w:right="546"/>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1154331113</w:t>
            </w:r>
            <w:r w:rsidRPr="002A6003">
              <w:rPr>
                <w:rFonts w:ascii="Times New Roman" w:eastAsia="宋体" w:hAnsi="Times New Roman" w:cs="Times New Roman"/>
                <w:kern w:val="0"/>
                <w:szCs w:val="21"/>
              </w:rPr>
              <w:tab/>
            </w:r>
            <w:r w:rsidRPr="002A6003">
              <w:rPr>
                <w:rFonts w:ascii="Times New Roman" w:eastAsia="宋体" w:hAnsi="Times New Roman" w:cs="Times New Roman"/>
                <w:kern w:val="0"/>
                <w:szCs w:val="21"/>
              </w:rPr>
              <w:tab/>
            </w:r>
            <w:r w:rsidRPr="002A6003">
              <w:rPr>
                <w:rFonts w:ascii="Times New Roman" w:eastAsia="宋体" w:hAnsi="Times New Roman" w:cs="Times New Roman"/>
                <w:kern w:val="0"/>
                <w:szCs w:val="21"/>
              </w:rPr>
              <w:tab/>
            </w:r>
            <w:r w:rsidRPr="002A6003">
              <w:rPr>
                <w:rFonts w:ascii="Times New Roman" w:eastAsia="宋体" w:hAnsi="Times New Roman" w:cs="Times New Roman"/>
                <w:kern w:val="0"/>
                <w:szCs w:val="21"/>
              </w:rPr>
              <w:tab/>
            </w:r>
            <w:r w:rsidRPr="002A6003">
              <w:rPr>
                <w:rFonts w:ascii="Times New Roman" w:eastAsia="宋体" w:hAnsi="Times New Roman" w:cs="Times New Roman"/>
                <w:kern w:val="0"/>
                <w:szCs w:val="21"/>
              </w:rPr>
              <w:tab/>
            </w:r>
            <w:r w:rsidRPr="002A6003">
              <w:rPr>
                <w:rFonts w:ascii="Times New Roman" w:eastAsia="宋体" w:hAnsi="Times New Roman" w:cs="Times New Roman"/>
                <w:kern w:val="0"/>
                <w:szCs w:val="21"/>
              </w:rPr>
              <w:tab/>
            </w:r>
            <w:r w:rsidRPr="002A6003">
              <w:rPr>
                <w:rFonts w:ascii="Times New Roman" w:eastAsia="宋体" w:hAnsi="Times New Roman" w:cs="Times New Roman"/>
                <w:kern w:val="0"/>
                <w:szCs w:val="21"/>
              </w:rPr>
              <w:tab/>
            </w:r>
            <w:r w:rsidRPr="002A6003">
              <w:rPr>
                <w:rFonts w:ascii="Times New Roman" w:eastAsia="宋体" w:hAnsi="Times New Roman" w:cs="Times New Roman"/>
                <w:kern w:val="0"/>
                <w:szCs w:val="21"/>
              </w:rPr>
              <w:tab/>
            </w:r>
          </w:p>
        </w:tc>
      </w:tr>
    </w:tbl>
    <w:p w14:paraId="30097BF6" w14:textId="77777777" w:rsidR="002A6003" w:rsidRPr="002A6003" w:rsidRDefault="002A6003" w:rsidP="002A6003">
      <w:pPr>
        <w:kinsoku w:val="0"/>
        <w:overflowPunct w:val="0"/>
        <w:autoSpaceDE w:val="0"/>
        <w:autoSpaceDN w:val="0"/>
        <w:adjustRightInd w:val="0"/>
        <w:spacing w:after="12" w:line="427" w:lineRule="auto"/>
        <w:ind w:left="4975" w:right="4972" w:hanging="1"/>
        <w:jc w:val="center"/>
        <w:rPr>
          <w:rFonts w:ascii="Times New Roman" w:eastAsia="宋体" w:hAnsi="Times New Roman" w:cs="宋体"/>
          <w:spacing w:val="-3"/>
          <w:kern w:val="0"/>
          <w:sz w:val="18"/>
          <w:szCs w:val="18"/>
        </w:rPr>
      </w:pPr>
      <w:bookmarkStart w:id="178" w:name="_bookmark260"/>
      <w:bookmarkEnd w:id="178"/>
      <w:r w:rsidRPr="002A6003">
        <w:rPr>
          <w:rFonts w:ascii="Times New Roman" w:eastAsia="宋体" w:hAnsi="Times New Roman" w:cs="宋体" w:hint="eastAsia"/>
          <w:spacing w:val="-1"/>
          <w:kern w:val="0"/>
          <w:sz w:val="18"/>
          <w:szCs w:val="18"/>
        </w:rPr>
        <w:t>Figure 3-21 Config register table 3-18 Config register field</w:t>
      </w:r>
      <w:bookmarkStart w:id="179" w:name="_bookmark261"/>
      <w:bookmarkEnd w:id="179"/>
    </w:p>
    <w:tbl>
      <w:tblPr>
        <w:tblW w:w="0" w:type="auto"/>
        <w:tblInd w:w="1689" w:type="dxa"/>
        <w:tblLayout w:type="fixed"/>
        <w:tblCellMar>
          <w:left w:w="0" w:type="dxa"/>
          <w:right w:w="0" w:type="dxa"/>
        </w:tblCellMar>
        <w:tblLook w:val="0000" w:firstRow="0" w:lastRow="0" w:firstColumn="0" w:lastColumn="0" w:noHBand="0" w:noVBand="0"/>
      </w:tblPr>
      <w:tblGrid>
        <w:gridCol w:w="1728"/>
        <w:gridCol w:w="6794"/>
      </w:tblGrid>
      <w:tr w:rsidR="002A6003" w:rsidRPr="002A6003" w14:paraId="30097BF9" w14:textId="77777777" w:rsidTr="00AD241B">
        <w:trPr>
          <w:trHeight w:val="369"/>
        </w:trPr>
        <w:tc>
          <w:tcPr>
            <w:tcW w:w="1728" w:type="dxa"/>
            <w:tcBorders>
              <w:top w:val="none" w:sz="6" w:space="0" w:color="auto"/>
              <w:left w:val="none" w:sz="6" w:space="0" w:color="auto"/>
              <w:bottom w:val="single" w:sz="4" w:space="0" w:color="0000FF"/>
              <w:right w:val="none" w:sz="6" w:space="0" w:color="auto"/>
            </w:tcBorders>
            <w:shd w:val="clear" w:color="auto" w:fill="000080"/>
          </w:tcPr>
          <w:p w14:paraId="30097BF7"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794" w:type="dxa"/>
            <w:tcBorders>
              <w:top w:val="none" w:sz="6" w:space="0" w:color="auto"/>
              <w:left w:val="none" w:sz="6" w:space="0" w:color="auto"/>
              <w:bottom w:val="single" w:sz="4" w:space="0" w:color="0000FF"/>
              <w:right w:val="none" w:sz="6" w:space="0" w:color="auto"/>
            </w:tcBorders>
            <w:shd w:val="clear" w:color="auto" w:fill="000080"/>
          </w:tcPr>
          <w:p w14:paraId="30097BF8"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7BFC" w14:textId="77777777" w:rsidTr="00AD241B">
        <w:trPr>
          <w:trHeight w:val="371"/>
        </w:trPr>
        <w:tc>
          <w:tcPr>
            <w:tcW w:w="1728" w:type="dxa"/>
            <w:tcBorders>
              <w:top w:val="single" w:sz="4" w:space="0" w:color="0000FF"/>
              <w:left w:val="single" w:sz="4" w:space="0" w:color="0000FF"/>
              <w:bottom w:val="single" w:sz="4" w:space="0" w:color="0000FF"/>
              <w:right w:val="single" w:sz="4" w:space="0" w:color="0000FF"/>
            </w:tcBorders>
          </w:tcPr>
          <w:p w14:paraId="30097BFA"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794" w:type="dxa"/>
            <w:tcBorders>
              <w:top w:val="single" w:sz="4" w:space="0" w:color="0000FF"/>
              <w:left w:val="single" w:sz="4" w:space="0" w:color="0000FF"/>
              <w:bottom w:val="single" w:sz="4" w:space="0" w:color="0000FF"/>
              <w:right w:val="single" w:sz="4" w:space="0" w:color="0000FF"/>
            </w:tcBorders>
          </w:tcPr>
          <w:p w14:paraId="30097BFB"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r w:rsidR="002A6003" w:rsidRPr="002A6003" w14:paraId="30097BFF" w14:textId="77777777" w:rsidTr="00AD241B">
        <w:trPr>
          <w:trHeight w:val="369"/>
        </w:trPr>
        <w:tc>
          <w:tcPr>
            <w:tcW w:w="1728" w:type="dxa"/>
            <w:tcBorders>
              <w:top w:val="single" w:sz="4" w:space="0" w:color="0000FF"/>
              <w:left w:val="single" w:sz="4" w:space="0" w:color="0000FF"/>
              <w:bottom w:val="single" w:sz="4" w:space="0" w:color="0000FF"/>
              <w:right w:val="single" w:sz="4" w:space="0" w:color="0000FF"/>
            </w:tcBorders>
          </w:tcPr>
          <w:p w14:paraId="30097BF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M</w:t>
            </w:r>
          </w:p>
        </w:tc>
        <w:tc>
          <w:tcPr>
            <w:tcW w:w="6794" w:type="dxa"/>
            <w:tcBorders>
              <w:top w:val="single" w:sz="4" w:space="0" w:color="0000FF"/>
              <w:left w:val="single" w:sz="4" w:space="0" w:color="0000FF"/>
              <w:bottom w:val="single" w:sz="4" w:space="0" w:color="0000FF"/>
              <w:right w:val="single" w:sz="4" w:space="0" w:color="0000FF"/>
            </w:tcBorders>
          </w:tcPr>
          <w:p w14:paraId="30097BF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config1 register exists, setting 1 means it exists.</w:t>
            </w:r>
          </w:p>
        </w:tc>
      </w:tr>
      <w:tr w:rsidR="002A6003" w:rsidRPr="002A6003" w14:paraId="30097C04" w14:textId="77777777" w:rsidTr="00AD241B">
        <w:trPr>
          <w:trHeight w:val="1110"/>
        </w:trPr>
        <w:tc>
          <w:tcPr>
            <w:tcW w:w="1728" w:type="dxa"/>
            <w:tcBorders>
              <w:top w:val="single" w:sz="4" w:space="0" w:color="0000FF"/>
              <w:left w:val="single" w:sz="4" w:space="0" w:color="0000FF"/>
              <w:bottom w:val="single" w:sz="4" w:space="0" w:color="0000FF"/>
              <w:right w:val="single" w:sz="4" w:space="0" w:color="0000FF"/>
            </w:tcBorders>
          </w:tcPr>
          <w:p w14:paraId="30097C0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BE</w:t>
            </w:r>
          </w:p>
        </w:tc>
        <w:tc>
          <w:tcPr>
            <w:tcW w:w="6794" w:type="dxa"/>
            <w:tcBorders>
              <w:top w:val="single" w:sz="4" w:space="0" w:color="0000FF"/>
              <w:left w:val="single" w:sz="4" w:space="0" w:color="0000FF"/>
              <w:bottom w:val="single" w:sz="4" w:space="0" w:color="0000FF"/>
              <w:right w:val="single" w:sz="4" w:space="0" w:color="0000FF"/>
            </w:tcBorders>
          </w:tcPr>
          <w:p w14:paraId="30097C0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Specify the end type</w:t>
            </w:r>
          </w:p>
          <w:p w14:paraId="30097C02"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1 -- large tail </w:t>
            </w:r>
          </w:p>
          <w:p w14:paraId="30097C03"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0 - small tail </w:t>
            </w:r>
          </w:p>
        </w:tc>
      </w:tr>
      <w:tr w:rsidR="002A6003" w:rsidRPr="002A6003" w14:paraId="30097C0B" w14:textId="77777777" w:rsidTr="00AD241B">
        <w:trPr>
          <w:trHeight w:val="1811"/>
        </w:trPr>
        <w:tc>
          <w:tcPr>
            <w:tcW w:w="1728" w:type="dxa"/>
            <w:tcBorders>
              <w:top w:val="single" w:sz="4" w:space="0" w:color="0000FF"/>
              <w:left w:val="single" w:sz="4" w:space="0" w:color="0000FF"/>
              <w:bottom w:val="single" w:sz="4" w:space="0" w:color="0000FF"/>
              <w:right w:val="single" w:sz="4" w:space="0" w:color="0000FF"/>
            </w:tcBorders>
          </w:tcPr>
          <w:p w14:paraId="30097C0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AT</w:t>
            </w:r>
          </w:p>
        </w:tc>
        <w:tc>
          <w:tcPr>
            <w:tcW w:w="6794" w:type="dxa"/>
            <w:tcBorders>
              <w:top w:val="single" w:sz="4" w:space="0" w:color="0000FF"/>
              <w:left w:val="single" w:sz="4" w:space="0" w:color="0000FF"/>
              <w:bottom w:val="single" w:sz="4" w:space="0" w:color="0000FF"/>
              <w:right w:val="single" w:sz="4" w:space="0" w:color="0000FF"/>
            </w:tcBorders>
          </w:tcPr>
          <w:p w14:paraId="30097C06"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Specify the architectural type</w:t>
            </w:r>
          </w:p>
          <w:p w14:paraId="30097C07" w14:textId="77777777" w:rsidR="002A6003" w:rsidRPr="002A6003" w:rsidRDefault="002A6003" w:rsidP="002A6003">
            <w:pPr>
              <w:numPr>
                <w:ilvl w:val="0"/>
                <w:numId w:val="20"/>
              </w:numPr>
              <w:tabs>
                <w:tab w:val="left" w:pos="245"/>
              </w:tabs>
              <w:kinsoku w:val="0"/>
              <w:overflowPunct w:val="0"/>
              <w:autoSpaceDE w:val="0"/>
              <w:autoSpaceDN w:val="0"/>
              <w:adjustRightInd w:val="0"/>
              <w:spacing w:before="134"/>
              <w:ind w:hanging="13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MIPS32</w:t>
            </w:r>
          </w:p>
          <w:p w14:paraId="30097C08" w14:textId="77777777" w:rsidR="002A6003" w:rsidRPr="002A6003" w:rsidRDefault="002A6003" w:rsidP="002A6003">
            <w:pPr>
              <w:numPr>
                <w:ilvl w:val="0"/>
                <w:numId w:val="20"/>
              </w:numPr>
              <w:tabs>
                <w:tab w:val="left" w:pos="245"/>
              </w:tabs>
              <w:kinsoku w:val="0"/>
              <w:overflowPunct w:val="0"/>
              <w:autoSpaceDE w:val="0"/>
              <w:autoSpaceDN w:val="0"/>
              <w:adjustRightInd w:val="0"/>
              <w:spacing w:before="129"/>
              <w:ind w:hanging="138"/>
              <w:jc w:val="left"/>
              <w:rPr>
                <w:rFonts w:ascii="Times New Roman" w:eastAsia="宋体" w:hAnsi="Times New Roman" w:cs="宋体"/>
                <w:spacing w:val="-2"/>
                <w:kern w:val="0"/>
                <w:sz w:val="18"/>
                <w:szCs w:val="18"/>
              </w:rPr>
            </w:pPr>
            <w:r w:rsidRPr="002A6003">
              <w:rPr>
                <w:rFonts w:ascii="Times New Roman" w:eastAsia="宋体" w:hAnsi="Times New Roman" w:cs="Times New Roman"/>
                <w:spacing w:val="-1"/>
                <w:kern w:val="0"/>
                <w:sz w:val="18"/>
                <w:szCs w:val="18"/>
              </w:rPr>
              <w:t xml:space="preserve">-- MIPS64, which can only access the 32-bit address segment </w:t>
            </w:r>
          </w:p>
          <w:p w14:paraId="30097C09" w14:textId="77777777" w:rsidR="002A6003" w:rsidRPr="002A6003" w:rsidRDefault="002A6003" w:rsidP="002A6003">
            <w:pPr>
              <w:numPr>
                <w:ilvl w:val="0"/>
                <w:numId w:val="20"/>
              </w:numPr>
              <w:tabs>
                <w:tab w:val="left" w:pos="245"/>
              </w:tabs>
              <w:kinsoku w:val="0"/>
              <w:overflowPunct w:val="0"/>
              <w:autoSpaceDE w:val="0"/>
              <w:autoSpaceDN w:val="0"/>
              <w:adjustRightInd w:val="0"/>
              <w:spacing w:before="139"/>
              <w:ind w:hanging="138"/>
              <w:jc w:val="left"/>
              <w:rPr>
                <w:rFonts w:ascii="Times New Roman" w:eastAsia="宋体" w:hAnsi="Times New Roman" w:cs="宋体"/>
                <w:spacing w:val="-1"/>
                <w:kern w:val="0"/>
                <w:sz w:val="18"/>
                <w:szCs w:val="18"/>
              </w:rPr>
            </w:pPr>
            <w:r w:rsidRPr="002A6003">
              <w:rPr>
                <w:rFonts w:ascii="Times New Roman" w:eastAsia="宋体" w:hAnsi="Times New Roman" w:cs="Times New Roman"/>
                <w:spacing w:val="-1"/>
                <w:kern w:val="0"/>
                <w:sz w:val="18"/>
                <w:szCs w:val="18"/>
              </w:rPr>
              <w:t xml:space="preserve">-- MIPS64, which can access all address segments </w:t>
            </w:r>
          </w:p>
          <w:p w14:paraId="30097C0A" w14:textId="11B3A9B8" w:rsidR="002A6003" w:rsidRPr="002A6003" w:rsidRDefault="002A6003" w:rsidP="002A6003">
            <w:pPr>
              <w:numPr>
                <w:ilvl w:val="0"/>
                <w:numId w:val="20"/>
              </w:numPr>
              <w:tabs>
                <w:tab w:val="left" w:pos="245"/>
              </w:tabs>
              <w:kinsoku w:val="0"/>
              <w:overflowPunct w:val="0"/>
              <w:autoSpaceDE w:val="0"/>
              <w:autoSpaceDN w:val="0"/>
              <w:adjustRightInd w:val="0"/>
              <w:spacing w:before="139"/>
              <w:ind w:hanging="13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 </w:t>
            </w:r>
            <w:r w:rsidR="008F3223">
              <w:rPr>
                <w:rFonts w:ascii="Times New Roman" w:eastAsia="宋体" w:hAnsi="Times New Roman" w:cs="Times New Roman"/>
                <w:kern w:val="0"/>
                <w:sz w:val="18"/>
                <w:szCs w:val="18"/>
              </w:rPr>
              <w:t>reserve</w:t>
            </w:r>
            <w:r w:rsidRPr="002A6003">
              <w:rPr>
                <w:rFonts w:ascii="Times New Roman" w:eastAsia="宋体" w:hAnsi="Times New Roman" w:cs="Times New Roman"/>
                <w:kern w:val="0"/>
                <w:sz w:val="18"/>
                <w:szCs w:val="18"/>
              </w:rPr>
              <w:t xml:space="preserve"> </w:t>
            </w:r>
          </w:p>
        </w:tc>
      </w:tr>
      <w:tr w:rsidR="002A6003" w:rsidRPr="002A6003" w14:paraId="30097C11" w14:textId="77777777" w:rsidTr="00AD241B">
        <w:trPr>
          <w:trHeight w:val="1401"/>
        </w:trPr>
        <w:tc>
          <w:tcPr>
            <w:tcW w:w="1728" w:type="dxa"/>
            <w:tcBorders>
              <w:top w:val="single" w:sz="4" w:space="0" w:color="0000FF"/>
              <w:left w:val="single" w:sz="4" w:space="0" w:color="0000FF"/>
              <w:bottom w:val="single" w:sz="4" w:space="0" w:color="0000FF"/>
              <w:right w:val="single" w:sz="4" w:space="0" w:color="0000FF"/>
            </w:tcBorders>
          </w:tcPr>
          <w:p w14:paraId="30097C0C"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AR</w:t>
            </w:r>
          </w:p>
        </w:tc>
        <w:tc>
          <w:tcPr>
            <w:tcW w:w="6794" w:type="dxa"/>
            <w:tcBorders>
              <w:top w:val="single" w:sz="4" w:space="0" w:color="0000FF"/>
              <w:left w:val="single" w:sz="4" w:space="0" w:color="0000FF"/>
              <w:bottom w:val="single" w:sz="4" w:space="0" w:color="0000FF"/>
              <w:right w:val="single" w:sz="4" w:space="0" w:color="0000FF"/>
            </w:tcBorders>
          </w:tcPr>
          <w:p w14:paraId="30097C0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Specify the version</w:t>
            </w:r>
          </w:p>
          <w:p w14:paraId="30097C0E" w14:textId="77777777" w:rsidR="002A6003" w:rsidRPr="002A6003" w:rsidRDefault="002A6003" w:rsidP="002A6003">
            <w:pPr>
              <w:numPr>
                <w:ilvl w:val="0"/>
                <w:numId w:val="19"/>
              </w:numPr>
              <w:tabs>
                <w:tab w:val="left" w:pos="245"/>
              </w:tabs>
              <w:kinsoku w:val="0"/>
              <w:overflowPunct w:val="0"/>
              <w:autoSpaceDE w:val="0"/>
              <w:autoSpaceDN w:val="0"/>
              <w:adjustRightInd w:val="0"/>
              <w:spacing w:before="134"/>
              <w:ind w:hanging="13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Release 1</w:t>
            </w:r>
          </w:p>
          <w:p w14:paraId="30097C0F" w14:textId="77777777" w:rsidR="002A6003" w:rsidRPr="002A6003" w:rsidRDefault="002A6003" w:rsidP="002A6003">
            <w:pPr>
              <w:numPr>
                <w:ilvl w:val="0"/>
                <w:numId w:val="19"/>
              </w:numPr>
              <w:tabs>
                <w:tab w:val="left" w:pos="245"/>
              </w:tabs>
              <w:kinsoku w:val="0"/>
              <w:overflowPunct w:val="0"/>
              <w:autoSpaceDE w:val="0"/>
              <w:autoSpaceDN w:val="0"/>
              <w:adjustRightInd w:val="0"/>
              <w:spacing w:before="124"/>
              <w:ind w:hanging="13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Release 2</w:t>
            </w:r>
          </w:p>
          <w:p w14:paraId="30097C10" w14:textId="77777777" w:rsidR="002A6003" w:rsidRPr="002A6003" w:rsidRDefault="002A6003" w:rsidP="002A6003">
            <w:pPr>
              <w:kinsoku w:val="0"/>
              <w:overflowPunct w:val="0"/>
              <w:autoSpaceDE w:val="0"/>
              <w:autoSpaceDN w:val="0"/>
              <w:adjustRightInd w:val="0"/>
              <w:spacing w:before="12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2-7 - remain </w:t>
            </w:r>
          </w:p>
        </w:tc>
      </w:tr>
      <w:tr w:rsidR="002A6003" w:rsidRPr="002A6003" w14:paraId="30097C17" w14:textId="77777777" w:rsidTr="00AD241B">
        <w:trPr>
          <w:trHeight w:val="1499"/>
        </w:trPr>
        <w:tc>
          <w:tcPr>
            <w:tcW w:w="1728" w:type="dxa"/>
            <w:tcBorders>
              <w:top w:val="single" w:sz="4" w:space="0" w:color="0000FF"/>
              <w:left w:val="single" w:sz="4" w:space="0" w:color="0000FF"/>
              <w:bottom w:val="single" w:sz="4" w:space="0" w:color="0000FF"/>
              <w:right w:val="single" w:sz="4" w:space="0" w:color="0000FF"/>
            </w:tcBorders>
          </w:tcPr>
          <w:p w14:paraId="30097C12"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MT</w:t>
            </w:r>
          </w:p>
        </w:tc>
        <w:tc>
          <w:tcPr>
            <w:tcW w:w="6794" w:type="dxa"/>
            <w:tcBorders>
              <w:top w:val="single" w:sz="4" w:space="0" w:color="0000FF"/>
              <w:left w:val="single" w:sz="4" w:space="0" w:color="0000FF"/>
              <w:bottom w:val="single" w:sz="4" w:space="0" w:color="0000FF"/>
              <w:right w:val="single" w:sz="4" w:space="0" w:color="0000FF"/>
            </w:tcBorders>
          </w:tcPr>
          <w:p w14:paraId="30097C13"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Specifies the memory management unit type</w:t>
            </w:r>
          </w:p>
          <w:p w14:paraId="30097C14" w14:textId="77777777" w:rsidR="002A6003" w:rsidRPr="002A6003" w:rsidRDefault="002A6003" w:rsidP="002A6003">
            <w:pPr>
              <w:numPr>
                <w:ilvl w:val="0"/>
                <w:numId w:val="18"/>
              </w:numPr>
              <w:tabs>
                <w:tab w:val="left" w:pos="245"/>
              </w:tabs>
              <w:kinsoku w:val="0"/>
              <w:overflowPunct w:val="0"/>
              <w:autoSpaceDE w:val="0"/>
              <w:autoSpaceDN w:val="0"/>
              <w:adjustRightInd w:val="0"/>
              <w:spacing w:before="139"/>
              <w:ind w:hanging="13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 no mapping </w:t>
            </w:r>
          </w:p>
          <w:p w14:paraId="30097C15" w14:textId="77777777" w:rsidR="002A6003" w:rsidRPr="002A6003" w:rsidRDefault="002A6003" w:rsidP="002A6003">
            <w:pPr>
              <w:numPr>
                <w:ilvl w:val="0"/>
                <w:numId w:val="18"/>
              </w:numPr>
              <w:tabs>
                <w:tab w:val="left" w:pos="245"/>
              </w:tabs>
              <w:kinsoku w:val="0"/>
              <w:overflowPunct w:val="0"/>
              <w:autoSpaceDE w:val="0"/>
              <w:autoSpaceDN w:val="0"/>
              <w:adjustRightInd w:val="0"/>
              <w:spacing w:before="141"/>
              <w:ind w:hanging="138"/>
              <w:jc w:val="left"/>
              <w:rPr>
                <w:rFonts w:ascii="Times New Roman" w:eastAsia="宋体" w:hAnsi="Times New Roman" w:cs="Times New Roman"/>
                <w:spacing w:val="-2"/>
                <w:kern w:val="0"/>
                <w:sz w:val="18"/>
                <w:szCs w:val="18"/>
              </w:rPr>
            </w:pPr>
            <w:r w:rsidRPr="002A6003">
              <w:rPr>
                <w:rFonts w:ascii="Times New Roman" w:eastAsia="宋体" w:hAnsi="Times New Roman" w:cs="Times New Roman"/>
                <w:kern w:val="0"/>
                <w:sz w:val="18"/>
                <w:szCs w:val="18"/>
              </w:rPr>
              <w:t xml:space="preserve">- standard TLB </w:t>
            </w:r>
          </w:p>
          <w:p w14:paraId="30097C16"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2-7 - remain </w:t>
            </w:r>
          </w:p>
        </w:tc>
      </w:tr>
      <w:tr w:rsidR="002A6003" w:rsidRPr="002A6003" w14:paraId="30097C1D" w14:textId="77777777" w:rsidTr="00AD241B">
        <w:trPr>
          <w:trHeight w:val="1130"/>
        </w:trPr>
        <w:tc>
          <w:tcPr>
            <w:tcW w:w="1728" w:type="dxa"/>
            <w:tcBorders>
              <w:top w:val="single" w:sz="4" w:space="0" w:color="0000FF"/>
              <w:left w:val="single" w:sz="4" w:space="0" w:color="0000FF"/>
              <w:bottom w:val="single" w:sz="4" w:space="0" w:color="0000FF"/>
              <w:right w:val="single" w:sz="4" w:space="0" w:color="0000FF"/>
            </w:tcBorders>
          </w:tcPr>
          <w:p w14:paraId="30097C1A"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VI</w:t>
            </w:r>
          </w:p>
        </w:tc>
        <w:tc>
          <w:tcPr>
            <w:tcW w:w="6794" w:type="dxa"/>
            <w:tcBorders>
              <w:top w:val="single" w:sz="4" w:space="0" w:color="0000FF"/>
              <w:left w:val="single" w:sz="4" w:space="0" w:color="0000FF"/>
              <w:bottom w:val="single" w:sz="4" w:space="0" w:color="0000FF"/>
              <w:right w:val="single" w:sz="4" w:space="0" w:color="0000FF"/>
            </w:tcBorders>
          </w:tcPr>
          <w:p w14:paraId="30097C1B" w14:textId="77777777" w:rsidR="002A6003" w:rsidRPr="002A6003" w:rsidRDefault="002A6003" w:rsidP="002A6003">
            <w:pPr>
              <w:kinsoku w:val="0"/>
              <w:overflowPunct w:val="0"/>
              <w:autoSpaceDE w:val="0"/>
              <w:autoSpaceDN w:val="0"/>
              <w:adjustRightInd w:val="0"/>
              <w:spacing w:before="19" w:line="386" w:lineRule="auto"/>
              <w:ind w:left="107" w:right="4324"/>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Indicates whether there is a virtual instruction Cache 0 - the instruction Cache is not virtual</w:t>
            </w:r>
          </w:p>
          <w:p w14:paraId="30097C1C" w14:textId="77777777" w:rsidR="002A6003" w:rsidRPr="002A6003" w:rsidRDefault="002A6003" w:rsidP="002A6003">
            <w:pPr>
              <w:kinsoku w:val="0"/>
              <w:overflowPunct w:val="0"/>
              <w:autoSpaceDE w:val="0"/>
              <w:autoSpaceDN w:val="0"/>
              <w:adjustRightInd w:val="0"/>
              <w:spacing w:line="230"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1 - the instruction Cache is virtual </w:t>
            </w:r>
          </w:p>
        </w:tc>
      </w:tr>
      <w:tr w:rsidR="002A6003" w:rsidRPr="002A6003" w14:paraId="30097C23" w14:textId="77777777" w:rsidTr="00AD241B">
        <w:trPr>
          <w:trHeight w:val="1422"/>
        </w:trPr>
        <w:tc>
          <w:tcPr>
            <w:tcW w:w="1728" w:type="dxa"/>
            <w:tcBorders>
              <w:top w:val="single" w:sz="4" w:space="0" w:color="0000FF"/>
              <w:left w:val="single" w:sz="4" w:space="0" w:color="0000FF"/>
              <w:bottom w:val="single" w:sz="4" w:space="0" w:color="0000FF"/>
              <w:right w:val="single" w:sz="4" w:space="0" w:color="0000FF"/>
            </w:tcBorders>
          </w:tcPr>
          <w:p w14:paraId="30097C1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K0</w:t>
            </w:r>
          </w:p>
        </w:tc>
        <w:tc>
          <w:tcPr>
            <w:tcW w:w="6794" w:type="dxa"/>
            <w:tcBorders>
              <w:top w:val="single" w:sz="4" w:space="0" w:color="0000FF"/>
              <w:left w:val="single" w:sz="4" w:space="0" w:color="0000FF"/>
              <w:bottom w:val="single" w:sz="4" w:space="0" w:color="0000FF"/>
              <w:right w:val="single" w:sz="4" w:space="0" w:color="0000FF"/>
            </w:tcBorders>
          </w:tcPr>
          <w:p w14:paraId="30097C1F"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Kseg0 consistency algorithm (Cache consistency algorithm) </w:t>
            </w:r>
          </w:p>
          <w:p w14:paraId="30097C20" w14:textId="77777777" w:rsidR="002A6003" w:rsidRPr="002A6003" w:rsidRDefault="002A6003" w:rsidP="002A6003">
            <w:pPr>
              <w:numPr>
                <w:ilvl w:val="0"/>
                <w:numId w:val="17"/>
              </w:numPr>
              <w:tabs>
                <w:tab w:val="left" w:pos="245"/>
              </w:tabs>
              <w:kinsoku w:val="0"/>
              <w:overflowPunct w:val="0"/>
              <w:autoSpaceDE w:val="0"/>
              <w:autoSpaceDN w:val="0"/>
              <w:adjustRightInd w:val="0"/>
              <w:spacing w:before="134"/>
              <w:ind w:hanging="13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 </w:t>
            </w:r>
            <w:proofErr w:type="spellStart"/>
            <w:r w:rsidRPr="002A6003">
              <w:rPr>
                <w:rFonts w:ascii="Times New Roman" w:eastAsia="宋体" w:hAnsi="Times New Roman" w:cs="Times New Roman"/>
                <w:kern w:val="0"/>
                <w:sz w:val="18"/>
                <w:szCs w:val="18"/>
              </w:rPr>
              <w:t>Uncached</w:t>
            </w:r>
            <w:proofErr w:type="spellEnd"/>
          </w:p>
          <w:p w14:paraId="30097C21" w14:textId="77777777" w:rsidR="002A6003" w:rsidRPr="002A6003" w:rsidRDefault="002A6003" w:rsidP="002A6003">
            <w:pPr>
              <w:numPr>
                <w:ilvl w:val="0"/>
                <w:numId w:val="17"/>
              </w:numPr>
              <w:tabs>
                <w:tab w:val="left" w:pos="245"/>
              </w:tabs>
              <w:kinsoku w:val="0"/>
              <w:overflowPunct w:val="0"/>
              <w:autoSpaceDE w:val="0"/>
              <w:autoSpaceDN w:val="0"/>
              <w:adjustRightInd w:val="0"/>
              <w:spacing w:before="124"/>
              <w:ind w:hanging="13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Cacheable</w:t>
            </w:r>
          </w:p>
          <w:p w14:paraId="30097C22" w14:textId="77777777" w:rsidR="002A6003" w:rsidRPr="002A6003" w:rsidRDefault="002A6003" w:rsidP="002A6003">
            <w:pPr>
              <w:kinsoku w:val="0"/>
              <w:overflowPunct w:val="0"/>
              <w:autoSpaceDE w:val="0"/>
              <w:autoSpaceDN w:val="0"/>
              <w:adjustRightInd w:val="0"/>
              <w:spacing w:before="127"/>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Remaining - reserved</w:t>
            </w:r>
          </w:p>
        </w:tc>
      </w:tr>
    </w:tbl>
    <w:p w14:paraId="30097C2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25"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7C26"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5"/>
        <w:ind w:left="1968" w:hanging="608"/>
        <w:jc w:val="left"/>
        <w:outlineLvl w:val="2"/>
        <w:rPr>
          <w:rFonts w:ascii="Times New Roman" w:eastAsia="宋体" w:hAnsi="Times New Roman" w:cs="黑体"/>
          <w:kern w:val="0"/>
          <w:sz w:val="32"/>
          <w:szCs w:val="32"/>
        </w:rPr>
      </w:pPr>
      <w:bookmarkStart w:id="180" w:name="3.20_Config1_寄存器(16，1)"/>
      <w:bookmarkStart w:id="181" w:name="_bookmark262"/>
      <w:bookmarkStart w:id="182" w:name="_Toc41148020"/>
      <w:bookmarkStart w:id="183" w:name="_Toc41294551"/>
      <w:bookmarkEnd w:id="180"/>
      <w:bookmarkEnd w:id="181"/>
      <w:r w:rsidRPr="002A6003">
        <w:rPr>
          <w:rFonts w:ascii="Times New Roman" w:eastAsia="宋体" w:hAnsi="Times New Roman" w:cs="黑体"/>
          <w:kern w:val="0"/>
          <w:sz w:val="32"/>
          <w:szCs w:val="32"/>
        </w:rPr>
        <w:t>Config1 register (16,1)</w:t>
      </w:r>
      <w:bookmarkEnd w:id="182"/>
      <w:bookmarkEnd w:id="183"/>
    </w:p>
    <w:p w14:paraId="30097C27" w14:textId="77777777" w:rsidR="002A6003" w:rsidRPr="002A6003" w:rsidRDefault="002A6003" w:rsidP="002A6003">
      <w:pPr>
        <w:kinsoku w:val="0"/>
        <w:overflowPunct w:val="0"/>
        <w:autoSpaceDE w:val="0"/>
        <w:autoSpaceDN w:val="0"/>
        <w:adjustRightInd w:val="0"/>
        <w:spacing w:before="127"/>
        <w:ind w:left="1780"/>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The Config1 register specifies the cache configuration of </w:t>
      </w:r>
      <w:proofErr w:type="spellStart"/>
      <w:r w:rsidRPr="002A6003">
        <w:rPr>
          <w:rFonts w:ascii="Times New Roman" w:eastAsia="宋体" w:hAnsi="Times New Roman" w:cs="Times New Roman"/>
          <w:kern w:val="0"/>
          <w:szCs w:val="21"/>
        </w:rPr>
        <w:t>loongson</w:t>
      </w:r>
      <w:proofErr w:type="spellEnd"/>
      <w:r w:rsidRPr="002A6003">
        <w:rPr>
          <w:rFonts w:ascii="Times New Roman" w:eastAsia="宋体" w:hAnsi="Times New Roman" w:cs="Times New Roman"/>
          <w:kern w:val="0"/>
          <w:szCs w:val="21"/>
        </w:rPr>
        <w:t xml:space="preserve"> 3 processor. </w:t>
      </w:r>
    </w:p>
    <w:p w14:paraId="30097C28" w14:textId="77777777" w:rsidR="002A6003" w:rsidRPr="002A6003" w:rsidRDefault="002A6003" w:rsidP="002A6003">
      <w:pPr>
        <w:kinsoku w:val="0"/>
        <w:overflowPunct w:val="0"/>
        <w:autoSpaceDE w:val="0"/>
        <w:autoSpaceDN w:val="0"/>
        <w:adjustRightInd w:val="0"/>
        <w:spacing w:before="139" w:line="364" w:lineRule="auto"/>
        <w:ind w:left="1780" w:right="1698"/>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The Config1 register is used as an additional part of the Config register. All the contents are read-only and are automatically set when reset. </w:t>
      </w:r>
      <w:hyperlink w:anchor="bookmark263" w:history="1">
        <w:r w:rsidRPr="002A6003">
          <w:rPr>
            <w:rFonts w:ascii="Times New Roman" w:eastAsia="宋体" w:hAnsi="Times New Roman" w:cs="宋体" w:hint="eastAsia"/>
            <w:kern w:val="0"/>
            <w:szCs w:val="21"/>
          </w:rPr>
          <w:t>Figure 3-22 shows the format of the Config1 register.</w:t>
        </w:r>
      </w:hyperlink>
    </w:p>
    <w:p w14:paraId="30097C29" w14:textId="77777777" w:rsidR="002A6003" w:rsidRPr="002A6003" w:rsidRDefault="002A6003" w:rsidP="002A6003">
      <w:pPr>
        <w:kinsoku w:val="0"/>
        <w:overflowPunct w:val="0"/>
        <w:autoSpaceDE w:val="0"/>
        <w:autoSpaceDN w:val="0"/>
        <w:adjustRightInd w:val="0"/>
        <w:ind w:left="1780"/>
        <w:jc w:val="left"/>
        <w:rPr>
          <w:rFonts w:ascii="Times New Roman" w:eastAsia="宋体" w:hAnsi="Times New Roman" w:cs="宋体"/>
          <w:kern w:val="0"/>
          <w:szCs w:val="21"/>
        </w:rPr>
      </w:pPr>
      <w:r w:rsidRPr="002A6003">
        <w:rPr>
          <w:rFonts w:ascii="Times New Roman" w:eastAsia="宋体" w:hAnsi="Times New Roman" w:cs="宋体"/>
          <w:noProof/>
          <w:kern w:val="0"/>
          <w:szCs w:val="21"/>
        </w:rPr>
        <mc:AlternateContent>
          <mc:Choice Requires="wpg">
            <w:drawing>
              <wp:anchor distT="0" distB="0" distL="114300" distR="114300" simplePos="0" relativeHeight="251713536" behindDoc="1" locked="0" layoutInCell="0" allowOverlap="1" wp14:anchorId="30098F30" wp14:editId="30098F31">
                <wp:simplePos x="0" y="0"/>
                <wp:positionH relativeFrom="page">
                  <wp:posOffset>975360</wp:posOffset>
                </wp:positionH>
                <wp:positionV relativeFrom="paragraph">
                  <wp:posOffset>257810</wp:posOffset>
                </wp:positionV>
                <wp:extent cx="5607050" cy="1202690"/>
                <wp:effectExtent l="0" t="0" r="0" b="0"/>
                <wp:wrapNone/>
                <wp:docPr id="701" name="Group 1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7050" cy="1202690"/>
                          <a:chOff x="1536" y="406"/>
                          <a:chExt cx="8830" cy="1894"/>
                        </a:xfrm>
                      </wpg:grpSpPr>
                      <wps:wsp>
                        <wps:cNvPr id="702" name="Freeform 1871"/>
                        <wps:cNvSpPr>
                          <a:spLocks/>
                        </wps:cNvSpPr>
                        <wps:spPr bwMode="auto">
                          <a:xfrm>
                            <a:off x="1545" y="411"/>
                            <a:ext cx="8811" cy="20"/>
                          </a:xfrm>
                          <a:custGeom>
                            <a:avLst/>
                            <a:gdLst>
                              <a:gd name="T0" fmla="*/ 0 w 8811"/>
                              <a:gd name="T1" fmla="*/ 0 h 20"/>
                              <a:gd name="T2" fmla="*/ 8810 w 8811"/>
                              <a:gd name="T3" fmla="*/ 0 h 20"/>
                            </a:gdLst>
                            <a:ahLst/>
                            <a:cxnLst>
                              <a:cxn ang="0">
                                <a:pos x="T0" y="T1"/>
                              </a:cxn>
                              <a:cxn ang="0">
                                <a:pos x="T2" y="T3"/>
                              </a:cxn>
                            </a:cxnLst>
                            <a:rect l="0" t="0" r="r" b="b"/>
                            <a:pathLst>
                              <a:path w="8811" h="20">
                                <a:moveTo>
                                  <a:pt x="0" y="0"/>
                                </a:moveTo>
                                <a:lnTo>
                                  <a:pt x="881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03" name="Group 1872"/>
                        <wpg:cNvGrpSpPr>
                          <a:grpSpLocks/>
                        </wpg:cNvGrpSpPr>
                        <wpg:grpSpPr bwMode="auto">
                          <a:xfrm>
                            <a:off x="1540" y="406"/>
                            <a:ext cx="8820" cy="1894"/>
                            <a:chOff x="1540" y="406"/>
                            <a:chExt cx="8820" cy="1894"/>
                          </a:xfrm>
                        </wpg:grpSpPr>
                        <wps:wsp>
                          <wps:cNvPr id="713" name="Freeform 1873"/>
                          <wps:cNvSpPr>
                            <a:spLocks/>
                          </wps:cNvSpPr>
                          <wps:spPr bwMode="auto">
                            <a:xfrm>
                              <a:off x="1540" y="406"/>
                              <a:ext cx="8820" cy="1894"/>
                            </a:xfrm>
                            <a:custGeom>
                              <a:avLst/>
                              <a:gdLst>
                                <a:gd name="T0" fmla="*/ 0 w 8820"/>
                                <a:gd name="T1" fmla="*/ 0 h 1894"/>
                                <a:gd name="T2" fmla="*/ 0 w 8820"/>
                                <a:gd name="T3" fmla="*/ 1893 h 1894"/>
                              </a:gdLst>
                              <a:ahLst/>
                              <a:cxnLst>
                                <a:cxn ang="0">
                                  <a:pos x="T0" y="T1"/>
                                </a:cxn>
                                <a:cxn ang="0">
                                  <a:pos x="T2" y="T3"/>
                                </a:cxn>
                              </a:cxnLst>
                              <a:rect l="0" t="0" r="r" b="b"/>
                              <a:pathLst>
                                <a:path w="8820" h="1894">
                                  <a:moveTo>
                                    <a:pt x="0" y="0"/>
                                  </a:moveTo>
                                  <a:lnTo>
                                    <a:pt x="0" y="1893"/>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1874"/>
                          <wps:cNvSpPr>
                            <a:spLocks/>
                          </wps:cNvSpPr>
                          <wps:spPr bwMode="auto">
                            <a:xfrm>
                              <a:off x="1540" y="406"/>
                              <a:ext cx="8820" cy="1894"/>
                            </a:xfrm>
                            <a:custGeom>
                              <a:avLst/>
                              <a:gdLst>
                                <a:gd name="T0" fmla="*/ 4 w 8820"/>
                                <a:gd name="T1" fmla="*/ 1888 h 1894"/>
                                <a:gd name="T2" fmla="*/ 8815 w 8820"/>
                                <a:gd name="T3" fmla="*/ 1888 h 1894"/>
                              </a:gdLst>
                              <a:ahLst/>
                              <a:cxnLst>
                                <a:cxn ang="0">
                                  <a:pos x="T0" y="T1"/>
                                </a:cxn>
                                <a:cxn ang="0">
                                  <a:pos x="T2" y="T3"/>
                                </a:cxn>
                              </a:cxnLst>
                              <a:rect l="0" t="0" r="r" b="b"/>
                              <a:pathLst>
                                <a:path w="8820" h="1894">
                                  <a:moveTo>
                                    <a:pt x="4" y="1888"/>
                                  </a:moveTo>
                                  <a:lnTo>
                                    <a:pt x="8815" y="188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1875"/>
                          <wps:cNvSpPr>
                            <a:spLocks/>
                          </wps:cNvSpPr>
                          <wps:spPr bwMode="auto">
                            <a:xfrm>
                              <a:off x="1540" y="406"/>
                              <a:ext cx="8820" cy="1894"/>
                            </a:xfrm>
                            <a:custGeom>
                              <a:avLst/>
                              <a:gdLst>
                                <a:gd name="T0" fmla="*/ 8819 w 8820"/>
                                <a:gd name="T1" fmla="*/ 0 h 1894"/>
                                <a:gd name="T2" fmla="*/ 8819 w 8820"/>
                                <a:gd name="T3" fmla="*/ 1893 h 1894"/>
                              </a:gdLst>
                              <a:ahLst/>
                              <a:cxnLst>
                                <a:cxn ang="0">
                                  <a:pos x="T0" y="T1"/>
                                </a:cxn>
                                <a:cxn ang="0">
                                  <a:pos x="T2" y="T3"/>
                                </a:cxn>
                              </a:cxnLst>
                              <a:rect l="0" t="0" r="r" b="b"/>
                              <a:pathLst>
                                <a:path w="8820" h="1894">
                                  <a:moveTo>
                                    <a:pt x="8819" y="0"/>
                                  </a:moveTo>
                                  <a:lnTo>
                                    <a:pt x="8819" y="1893"/>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72" name="Text Box 1876"/>
                        <wps:cNvSpPr txBox="1">
                          <a:spLocks noChangeArrowheads="1"/>
                        </wps:cNvSpPr>
                        <wps:spPr bwMode="auto">
                          <a:xfrm>
                            <a:off x="2138" y="780"/>
                            <a:ext cx="76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7A" w14:textId="77777777" w:rsidR="00352539" w:rsidRDefault="00352539" w:rsidP="002A6003">
                              <w:pPr>
                                <w:pStyle w:val="a3"/>
                                <w:tabs>
                                  <w:tab w:val="left" w:pos="916"/>
                                  <w:tab w:val="left" w:pos="1886"/>
                                  <w:tab w:val="left" w:pos="2620"/>
                                  <w:tab w:val="left" w:pos="3357"/>
                                  <w:tab w:val="left" w:pos="4091"/>
                                  <w:tab w:val="left" w:pos="4826"/>
                                  <w:tab w:val="left" w:pos="5455"/>
                                  <w:tab w:val="left" w:pos="6295"/>
                                  <w:tab w:val="left" w:pos="6621"/>
                                  <w:tab w:val="left" w:pos="6979"/>
                                  <w:tab w:val="left" w:pos="7288"/>
                                </w:tabs>
                                <w:kinsoku w:val="0"/>
                                <w:overflowPunct w:val="0"/>
                                <w:spacing w:line="234" w:lineRule="exact"/>
                                <w:rPr>
                                  <w:rFonts w:ascii="Times New Roman" w:eastAsiaTheme="minorEastAsia" w:cs="Times New Roman"/>
                                </w:rPr>
                              </w:pPr>
                              <w:r>
                                <w:rPr>
                                  <w:rFonts w:ascii="Times New Roman" w:eastAsiaTheme="minorEastAsia" w:cs="Times New Roman"/>
                                </w:rPr>
                                <w:t>31</w:t>
                              </w:r>
                              <w:r>
                                <w:rPr>
                                  <w:rFonts w:ascii="Times New Roman" w:eastAsiaTheme="minorEastAsia" w:cs="Times New Roman"/>
                                  <w:spacing w:val="19"/>
                                </w:rPr>
                                <w:t xml:space="preserve"> </w:t>
                              </w:r>
                              <w:r>
                                <w:rPr>
                                  <w:rFonts w:ascii="Times New Roman" w:eastAsiaTheme="minorEastAsia" w:cs="Times New Roman"/>
                                </w:rPr>
                                <w:t>30</w:t>
                              </w:r>
                              <w:r>
                                <w:rPr>
                                  <w:rFonts w:ascii="Times New Roman" w:eastAsiaTheme="minorEastAsia" w:cs="Times New Roman"/>
                                </w:rPr>
                                <w:tab/>
                                <w:t>725</w:t>
                              </w:r>
                              <w:r>
                                <w:rPr>
                                  <w:rFonts w:ascii="Times New Roman" w:eastAsiaTheme="minorEastAsia" w:cs="Times New Roman"/>
                                  <w:spacing w:val="38"/>
                                </w:rPr>
                                <w:t xml:space="preserve"> </w:t>
                              </w:r>
                              <w:r>
                                <w:rPr>
                                  <w:rFonts w:ascii="Times New Roman" w:eastAsiaTheme="minorEastAsia" w:cs="Times New Roman"/>
                                </w:rPr>
                                <w:t>24</w:t>
                              </w:r>
                              <w:r>
                                <w:rPr>
                                  <w:rFonts w:ascii="Times New Roman" w:eastAsiaTheme="minorEastAsia" w:cs="Times New Roman"/>
                                </w:rPr>
                                <w:tab/>
                                <w:t>2221</w:t>
                              </w:r>
                              <w:r>
                                <w:rPr>
                                  <w:rFonts w:ascii="Times New Roman" w:eastAsiaTheme="minorEastAsia" w:cs="Times New Roman"/>
                                </w:rPr>
                                <w:tab/>
                                <w:t>1918</w:t>
                              </w:r>
                              <w:r>
                                <w:rPr>
                                  <w:rFonts w:ascii="Times New Roman" w:eastAsiaTheme="minorEastAsia" w:cs="Times New Roman"/>
                                </w:rPr>
                                <w:tab/>
                                <w:t>1615</w:t>
                              </w:r>
                              <w:r>
                                <w:rPr>
                                  <w:rFonts w:ascii="Times New Roman" w:eastAsiaTheme="minorEastAsia" w:cs="Times New Roman"/>
                                </w:rPr>
                                <w:tab/>
                                <w:t>1312</w:t>
                              </w:r>
                              <w:r>
                                <w:rPr>
                                  <w:rFonts w:ascii="Times New Roman" w:eastAsiaTheme="minorEastAsia" w:cs="Times New Roman"/>
                                </w:rPr>
                                <w:tab/>
                                <w:t>109</w:t>
                              </w:r>
                              <w:r>
                                <w:rPr>
                                  <w:rFonts w:ascii="Times New Roman" w:eastAsiaTheme="minorEastAsia" w:cs="Times New Roman"/>
                                </w:rPr>
                                <w:tab/>
                              </w:r>
                              <w:proofErr w:type="gramStart"/>
                              <w:r>
                                <w:rPr>
                                  <w:rFonts w:ascii="Times New Roman" w:eastAsiaTheme="minorEastAsia" w:cs="Times New Roman"/>
                                </w:rPr>
                                <w:t xml:space="preserve">7 </w:t>
                              </w:r>
                              <w:r>
                                <w:rPr>
                                  <w:rFonts w:ascii="Times New Roman" w:eastAsiaTheme="minorEastAsia" w:cs="Times New Roman"/>
                                  <w:spacing w:val="30"/>
                                </w:rPr>
                                <w:t xml:space="preserve"> </w:t>
                              </w:r>
                              <w:r>
                                <w:rPr>
                                  <w:rFonts w:ascii="Times New Roman" w:eastAsiaTheme="minorEastAsia" w:cs="Times New Roman"/>
                                </w:rPr>
                                <w:t>6</w:t>
                              </w:r>
                              <w:proofErr w:type="gramEnd"/>
                              <w:r>
                                <w:rPr>
                                  <w:rFonts w:ascii="Times New Roman" w:eastAsiaTheme="minorEastAsia" w:cs="Times New Roman"/>
                                </w:rPr>
                                <w:t xml:space="preserve">  </w:t>
                              </w:r>
                              <w:r>
                                <w:rPr>
                                  <w:rFonts w:ascii="Times New Roman" w:eastAsiaTheme="minorEastAsia" w:cs="Times New Roman"/>
                                  <w:spacing w:val="8"/>
                                </w:rPr>
                                <w:t xml:space="preserve"> </w:t>
                              </w:r>
                              <w:r>
                                <w:rPr>
                                  <w:rFonts w:ascii="Times New Roman" w:eastAsiaTheme="minorEastAsia" w:cs="Times New Roman"/>
                                </w:rPr>
                                <w:t>5</w:t>
                              </w:r>
                              <w:r>
                                <w:rPr>
                                  <w:rFonts w:ascii="Times New Roman" w:eastAsiaTheme="minorEastAsia" w:cs="Times New Roman"/>
                                </w:rPr>
                                <w:tab/>
                                <w:t>4</w:t>
                              </w:r>
                              <w:r>
                                <w:rPr>
                                  <w:rFonts w:ascii="Times New Roman" w:eastAsiaTheme="minorEastAsia" w:cs="Times New Roman"/>
                                </w:rPr>
                                <w:tab/>
                                <w:t>3</w:t>
                              </w:r>
                              <w:r>
                                <w:rPr>
                                  <w:rFonts w:ascii="Times New Roman" w:eastAsiaTheme="minorEastAsia" w:cs="Times New Roman"/>
                                </w:rPr>
                                <w:tab/>
                                <w:t>2</w:t>
                              </w:r>
                              <w:r>
                                <w:rPr>
                                  <w:rFonts w:ascii="Times New Roman" w:eastAsiaTheme="minorEastAsia" w:cs="Times New Roman"/>
                                </w:rPr>
                                <w:tab/>
                                <w:t>1</w:t>
                              </w:r>
                              <w:r>
                                <w:rPr>
                                  <w:rFonts w:ascii="Times New Roman" w:eastAsiaTheme="minorEastAsia" w:cs="Times New Roman"/>
                                  <w:spacing w:val="1"/>
                                </w:rPr>
                                <w:t xml:space="preserve"> </w:t>
                              </w:r>
                              <w:r>
                                <w:rPr>
                                  <w:rFonts w:ascii="Times New Roman" w:eastAsiaTheme="minorEastAsia" w:cs="Times New Roman"/>
                                </w:rPr>
                                <w:t>0</w:t>
                              </w:r>
                            </w:p>
                          </w:txbxContent>
                        </wps:txbx>
                        <wps:bodyPr rot="0" vert="horz" wrap="square" lIns="0" tIns="0" rIns="0" bIns="0" anchor="t" anchorCtr="0" upright="1">
                          <a:noAutofit/>
                        </wps:bodyPr>
                      </wps:wsp>
                      <wps:wsp>
                        <wps:cNvPr id="673" name="Text Box 1877"/>
                        <wps:cNvSpPr txBox="1">
                          <a:spLocks noChangeArrowheads="1"/>
                        </wps:cNvSpPr>
                        <wps:spPr bwMode="auto">
                          <a:xfrm>
                            <a:off x="2191" y="156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7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674" name="Text Box 1878"/>
                        <wps:cNvSpPr txBox="1">
                          <a:spLocks noChangeArrowheads="1"/>
                        </wps:cNvSpPr>
                        <wps:spPr bwMode="auto">
                          <a:xfrm>
                            <a:off x="2870" y="156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7C"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w:t>
                              </w:r>
                            </w:p>
                          </w:txbxContent>
                        </wps:txbx>
                        <wps:bodyPr rot="0" vert="horz" wrap="square" lIns="0" tIns="0" rIns="0" bIns="0" anchor="t" anchorCtr="0" upright="1">
                          <a:noAutofit/>
                        </wps:bodyPr>
                      </wps:wsp>
                      <wps:wsp>
                        <wps:cNvPr id="675" name="Text Box 1879"/>
                        <wps:cNvSpPr txBox="1">
                          <a:spLocks noChangeArrowheads="1"/>
                        </wps:cNvSpPr>
                        <wps:spPr bwMode="auto">
                          <a:xfrm>
                            <a:off x="3811" y="156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7D"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wps:txbx>
                        <wps:bodyPr rot="0" vert="horz" wrap="square" lIns="0" tIns="0" rIns="0" bIns="0" anchor="t" anchorCtr="0" upright="1">
                          <a:noAutofit/>
                        </wps:bodyPr>
                      </wps:wsp>
                      <wps:wsp>
                        <wps:cNvPr id="676" name="Text Box 1880"/>
                        <wps:cNvSpPr txBox="1">
                          <a:spLocks noChangeArrowheads="1"/>
                        </wps:cNvSpPr>
                        <wps:spPr bwMode="auto">
                          <a:xfrm>
                            <a:off x="4546" y="156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7E"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wps:txbx>
                        <wps:bodyPr rot="0" vert="horz" wrap="square" lIns="0" tIns="0" rIns="0" bIns="0" anchor="t" anchorCtr="0" upright="1">
                          <a:noAutofit/>
                        </wps:bodyPr>
                      </wps:wsp>
                      <wps:wsp>
                        <wps:cNvPr id="677" name="Text Box 1881"/>
                        <wps:cNvSpPr txBox="1">
                          <a:spLocks noChangeArrowheads="1"/>
                        </wps:cNvSpPr>
                        <wps:spPr bwMode="auto">
                          <a:xfrm>
                            <a:off x="5282" y="156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7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wps:txbx>
                        <wps:bodyPr rot="0" vert="horz" wrap="square" lIns="0" tIns="0" rIns="0" bIns="0" anchor="t" anchorCtr="0" upright="1">
                          <a:noAutofit/>
                        </wps:bodyPr>
                      </wps:wsp>
                      <wps:wsp>
                        <wps:cNvPr id="678" name="Text Box 1882"/>
                        <wps:cNvSpPr txBox="1">
                          <a:spLocks noChangeArrowheads="1"/>
                        </wps:cNvSpPr>
                        <wps:spPr bwMode="auto">
                          <a:xfrm>
                            <a:off x="6017" y="156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wps:txbx>
                        <wps:bodyPr rot="0" vert="horz" wrap="square" lIns="0" tIns="0" rIns="0" bIns="0" anchor="t" anchorCtr="0" upright="1">
                          <a:noAutofit/>
                        </wps:bodyPr>
                      </wps:wsp>
                      <wps:wsp>
                        <wps:cNvPr id="679" name="Text Box 1883"/>
                        <wps:cNvSpPr txBox="1">
                          <a:spLocks noChangeArrowheads="1"/>
                        </wps:cNvSpPr>
                        <wps:spPr bwMode="auto">
                          <a:xfrm>
                            <a:off x="6751" y="156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wps:txbx>
                        <wps:bodyPr rot="0" vert="horz" wrap="square" lIns="0" tIns="0" rIns="0" bIns="0" anchor="t" anchorCtr="0" upright="1">
                          <a:noAutofit/>
                        </wps:bodyPr>
                      </wps:wsp>
                      <wps:wsp>
                        <wps:cNvPr id="680" name="Text Box 1884"/>
                        <wps:cNvSpPr txBox="1">
                          <a:spLocks noChangeArrowheads="1"/>
                        </wps:cNvSpPr>
                        <wps:spPr bwMode="auto">
                          <a:xfrm>
                            <a:off x="7380" y="1565"/>
                            <a:ext cx="2384"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2" w14:textId="77777777" w:rsidR="00352539" w:rsidRDefault="00352539" w:rsidP="002A6003">
                              <w:pPr>
                                <w:pStyle w:val="a3"/>
                                <w:tabs>
                                  <w:tab w:val="left" w:pos="400"/>
                                  <w:tab w:val="left" w:pos="724"/>
                                  <w:tab w:val="left" w:pos="1053"/>
                                  <w:tab w:val="left" w:pos="1379"/>
                                  <w:tab w:val="left" w:pos="1737"/>
                                  <w:tab w:val="left" w:pos="2047"/>
                                </w:tabs>
                                <w:kinsoku w:val="0"/>
                                <w:overflowPunct w:val="0"/>
                                <w:spacing w:line="234" w:lineRule="exact"/>
                                <w:rPr>
                                  <w:rFonts w:ascii="Times New Roman" w:eastAsiaTheme="minorEastAsia" w:cs="Times New Roman"/>
                                </w:rPr>
                              </w:pPr>
                              <w:r>
                                <w:rPr>
                                  <w:rFonts w:ascii="Times New Roman" w:eastAsiaTheme="minorEastAsia" w:cs="Times New Roman"/>
                                </w:rPr>
                                <w:t>3</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spacing w:val="1"/>
                                </w:rPr>
                                <w:t xml:space="preserve"> </w:t>
                              </w:r>
                              <w:r>
                                <w:rPr>
                                  <w:rFonts w:ascii="Times New Roman" w:eastAsiaTheme="minorEastAsia" w:cs="Times New Roman"/>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30" id="Group 1870" o:spid="_x0000_s1469" style="position:absolute;left:0;text-align:left;margin-left:76.8pt;margin-top:20.3pt;width:441.5pt;height:94.7pt;z-index:-251602944;mso-position-horizontal-relative:page" coordorigin="1536,406" coordsize="8830,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" o:allowincell="f">
                <v:shape id="Freeform 1871" o:spid="_x0000_s1470" style="position:absolute;left:1545;top:411;width:8811;height:20;visibility:visible;mso-wrap-style:square;v-text-anchor:top" coordsize="88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" path="m,l8810,e" filled="f" strokeweight=".48pt">
                  <v:path arrowok="t" o:connecttype="custom" o:connectlocs="0,0;8810,0" o:connectangles="0,0"/>
                </v:shape>
                <v:group id="Group 1872" o:spid="_x0000_s1471" style="position:absolute;left:1540;top:406;width:8820;height:1894" coordorigin="1540,406" coordsize="882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Freeform 1873" o:spid="_x0000_s1472" style="position:absolute;left:1540;top:406;width:8820;height:1894;visibility:visible;mso-wrap-style:square;v-text-anchor:top" coordsize="882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" path="m,l,1893e" filled="f" strokeweight=".16967mm">
                    <v:path arrowok="t" o:connecttype="custom" o:connectlocs="0,0;0,1893" o:connectangles="0,0"/>
                  </v:shape>
                  <v:shape id="Freeform 1874" o:spid="_x0000_s1473" style="position:absolute;left:1540;top:406;width:8820;height:1894;visibility:visible;mso-wrap-style:square;v-text-anchor:top" coordsize="882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" path="m4,1888r8811,e" filled="f" strokeweight=".16967mm">
                    <v:path arrowok="t" o:connecttype="custom" o:connectlocs="4,1888;8815,1888" o:connectangles="0,0"/>
                  </v:shape>
                  <v:shape id="Freeform 1875" o:spid="_x0000_s1474" style="position:absolute;left:1540;top:406;width:8820;height:1894;visibility:visible;mso-wrap-style:square;v-text-anchor:top" coordsize="882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" path="m8819,r,1893e" filled="f" strokeweight=".16967mm">
                    <v:path arrowok="t" o:connecttype="custom" o:connectlocs="8819,0;8819,1893" o:connectangles="0,0"/>
                  </v:shape>
                </v:group>
                <v:shape id="Text Box 1876" o:spid="_x0000_s1475" type="#_x0000_t202" style="position:absolute;left:2138;top:780;width:76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14:paraId="3009907A" w14:textId="77777777" w:rsidR="00352539" w:rsidRDefault="00352539" w:rsidP="002A6003">
                        <w:pPr>
                          <w:pStyle w:val="a3"/>
                          <w:tabs>
                            <w:tab w:val="left" w:pos="916"/>
                            <w:tab w:val="left" w:pos="1886"/>
                            <w:tab w:val="left" w:pos="2620"/>
                            <w:tab w:val="left" w:pos="3357"/>
                            <w:tab w:val="left" w:pos="4091"/>
                            <w:tab w:val="left" w:pos="4826"/>
                            <w:tab w:val="left" w:pos="5455"/>
                            <w:tab w:val="left" w:pos="6295"/>
                            <w:tab w:val="left" w:pos="6621"/>
                            <w:tab w:val="left" w:pos="6979"/>
                            <w:tab w:val="left" w:pos="7288"/>
                          </w:tabs>
                          <w:kinsoku w:val="0"/>
                          <w:overflowPunct w:val="0"/>
                          <w:spacing w:line="234" w:lineRule="exact"/>
                          <w:rPr>
                            <w:rFonts w:ascii="Times New Roman" w:eastAsiaTheme="minorEastAsia" w:cs="Times New Roman"/>
                          </w:rPr>
                        </w:pPr>
                        <w:r>
                          <w:rPr>
                            <w:rFonts w:ascii="Times New Roman" w:eastAsiaTheme="minorEastAsia" w:cs="Times New Roman"/>
                          </w:rPr>
                          <w:t>31</w:t>
                        </w:r>
                        <w:r>
                          <w:rPr>
                            <w:rFonts w:ascii="Times New Roman" w:eastAsiaTheme="minorEastAsia" w:cs="Times New Roman"/>
                            <w:spacing w:val="19"/>
                          </w:rPr>
                          <w:t xml:space="preserve"> </w:t>
                        </w:r>
                        <w:r>
                          <w:rPr>
                            <w:rFonts w:ascii="Times New Roman" w:eastAsiaTheme="minorEastAsia" w:cs="Times New Roman"/>
                          </w:rPr>
                          <w:t>30</w:t>
                        </w:r>
                        <w:r>
                          <w:rPr>
                            <w:rFonts w:ascii="Times New Roman" w:eastAsiaTheme="minorEastAsia" w:cs="Times New Roman"/>
                          </w:rPr>
                          <w:tab/>
                          <w:t>725</w:t>
                        </w:r>
                        <w:r>
                          <w:rPr>
                            <w:rFonts w:ascii="Times New Roman" w:eastAsiaTheme="minorEastAsia" w:cs="Times New Roman"/>
                            <w:spacing w:val="38"/>
                          </w:rPr>
                          <w:t xml:space="preserve"> </w:t>
                        </w:r>
                        <w:r>
                          <w:rPr>
                            <w:rFonts w:ascii="Times New Roman" w:eastAsiaTheme="minorEastAsia" w:cs="Times New Roman"/>
                          </w:rPr>
                          <w:t>24</w:t>
                        </w:r>
                        <w:r>
                          <w:rPr>
                            <w:rFonts w:ascii="Times New Roman" w:eastAsiaTheme="minorEastAsia" w:cs="Times New Roman"/>
                          </w:rPr>
                          <w:tab/>
                          <w:t>2221</w:t>
                        </w:r>
                        <w:r>
                          <w:rPr>
                            <w:rFonts w:ascii="Times New Roman" w:eastAsiaTheme="minorEastAsia" w:cs="Times New Roman"/>
                          </w:rPr>
                          <w:tab/>
                          <w:t>1918</w:t>
                        </w:r>
                        <w:r>
                          <w:rPr>
                            <w:rFonts w:ascii="Times New Roman" w:eastAsiaTheme="minorEastAsia" w:cs="Times New Roman"/>
                          </w:rPr>
                          <w:tab/>
                          <w:t>1615</w:t>
                        </w:r>
                        <w:r>
                          <w:rPr>
                            <w:rFonts w:ascii="Times New Roman" w:eastAsiaTheme="minorEastAsia" w:cs="Times New Roman"/>
                          </w:rPr>
                          <w:tab/>
                          <w:t>1312</w:t>
                        </w:r>
                        <w:r>
                          <w:rPr>
                            <w:rFonts w:ascii="Times New Roman" w:eastAsiaTheme="minorEastAsia" w:cs="Times New Roman"/>
                          </w:rPr>
                          <w:tab/>
                          <w:t>109</w:t>
                        </w:r>
                        <w:r>
                          <w:rPr>
                            <w:rFonts w:ascii="Times New Roman" w:eastAsiaTheme="minorEastAsia" w:cs="Times New Roman"/>
                          </w:rPr>
                          <w:tab/>
                        </w:r>
                        <w:proofErr w:type="gramStart"/>
                        <w:r>
                          <w:rPr>
                            <w:rFonts w:ascii="Times New Roman" w:eastAsiaTheme="minorEastAsia" w:cs="Times New Roman"/>
                          </w:rPr>
                          <w:t xml:space="preserve">7 </w:t>
                        </w:r>
                        <w:r>
                          <w:rPr>
                            <w:rFonts w:ascii="Times New Roman" w:eastAsiaTheme="minorEastAsia" w:cs="Times New Roman"/>
                            <w:spacing w:val="30"/>
                          </w:rPr>
                          <w:t xml:space="preserve"> </w:t>
                        </w:r>
                        <w:r>
                          <w:rPr>
                            <w:rFonts w:ascii="Times New Roman" w:eastAsiaTheme="minorEastAsia" w:cs="Times New Roman"/>
                          </w:rPr>
                          <w:t>6</w:t>
                        </w:r>
                        <w:proofErr w:type="gramEnd"/>
                        <w:r>
                          <w:rPr>
                            <w:rFonts w:ascii="Times New Roman" w:eastAsiaTheme="minorEastAsia" w:cs="Times New Roman"/>
                          </w:rPr>
                          <w:t xml:space="preserve">  </w:t>
                        </w:r>
                        <w:r>
                          <w:rPr>
                            <w:rFonts w:ascii="Times New Roman" w:eastAsiaTheme="minorEastAsia" w:cs="Times New Roman"/>
                            <w:spacing w:val="8"/>
                          </w:rPr>
                          <w:t xml:space="preserve"> </w:t>
                        </w:r>
                        <w:r>
                          <w:rPr>
                            <w:rFonts w:ascii="Times New Roman" w:eastAsiaTheme="minorEastAsia" w:cs="Times New Roman"/>
                          </w:rPr>
                          <w:t>5</w:t>
                        </w:r>
                        <w:r>
                          <w:rPr>
                            <w:rFonts w:ascii="Times New Roman" w:eastAsiaTheme="minorEastAsia" w:cs="Times New Roman"/>
                          </w:rPr>
                          <w:tab/>
                          <w:t>4</w:t>
                        </w:r>
                        <w:r>
                          <w:rPr>
                            <w:rFonts w:ascii="Times New Roman" w:eastAsiaTheme="minorEastAsia" w:cs="Times New Roman"/>
                          </w:rPr>
                          <w:tab/>
                          <w:t>3</w:t>
                        </w:r>
                        <w:r>
                          <w:rPr>
                            <w:rFonts w:ascii="Times New Roman" w:eastAsiaTheme="minorEastAsia" w:cs="Times New Roman"/>
                          </w:rPr>
                          <w:tab/>
                          <w:t>2</w:t>
                        </w:r>
                        <w:r>
                          <w:rPr>
                            <w:rFonts w:ascii="Times New Roman" w:eastAsiaTheme="minorEastAsia" w:cs="Times New Roman"/>
                          </w:rPr>
                          <w:tab/>
                          <w:t>1</w:t>
                        </w:r>
                        <w:r>
                          <w:rPr>
                            <w:rFonts w:ascii="Times New Roman" w:eastAsiaTheme="minorEastAsia" w:cs="Times New Roman"/>
                            <w:spacing w:val="1"/>
                          </w:rPr>
                          <w:t xml:space="preserve"> </w:t>
                        </w:r>
                        <w:r>
                          <w:rPr>
                            <w:rFonts w:ascii="Times New Roman" w:eastAsiaTheme="minorEastAsia" w:cs="Times New Roman"/>
                          </w:rPr>
                          <w:t>0</w:t>
                        </w:r>
                      </w:p>
                    </w:txbxContent>
                  </v:textbox>
                </v:shape>
                <v:shape id="Text Box 1877" o:spid="_x0000_s1476" type="#_x0000_t202" style="position:absolute;left:2191;top:156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14:paraId="3009907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878" o:spid="_x0000_s1477" type="#_x0000_t202" style="position:absolute;left:2870;top:156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n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CGSen0xQAAANwAAAAP&#10;AAAAAAAAAAAAAAAAAAcCAABkcnMvZG93bnJldi54bWxQSwUGAAAAAAMAAwC3AAAA+QIAAAAA&#10;" filled="f" stroked="f">
                  <v:textbox inset="0,0,0,0">
                    <w:txbxContent>
                      <w:p w14:paraId="3009907C"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w:t>
                        </w:r>
                      </w:p>
                    </w:txbxContent>
                  </v:textbox>
                </v:shape>
                <v:shape id="Text Box 1879" o:spid="_x0000_s1478" type="#_x0000_t202" style="position:absolute;left:3811;top:156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3009907D"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v:textbox>
                </v:shape>
                <v:shape id="Text Box 1880" o:spid="_x0000_s1479" type="#_x0000_t202" style="position:absolute;left:4546;top:156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14:paraId="3009907E"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v:textbox>
                </v:shape>
                <v:shape id="Text Box 1881" o:spid="_x0000_s1480" type="#_x0000_t202" style="position:absolute;left:5282;top:156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" filled="f" stroked="f">
                  <v:textbox inset="0,0,0,0">
                    <w:txbxContent>
                      <w:p w14:paraId="3009907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v:textbox>
                </v:shape>
                <v:shape id="Text Box 1882" o:spid="_x0000_s1481" type="#_x0000_t202" style="position:absolute;left:6017;top:156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14:paraId="3009908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v:textbox>
                </v:shape>
                <v:shape id="Text Box 1883" o:spid="_x0000_s1482" type="#_x0000_t202" style="position:absolute;left:6751;top:156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Z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" filled="f" stroked="f">
                  <v:textbox inset="0,0,0,0">
                    <w:txbxContent>
                      <w:p w14:paraId="3009908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v:textbox>
                </v:shape>
                <v:shape id="Text Box 1884" o:spid="_x0000_s1483" type="#_x0000_t202" style="position:absolute;left:7380;top:1565;width:2384;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" filled="f" stroked="f">
                  <v:textbox inset="0,0,0,0">
                    <w:txbxContent>
                      <w:p w14:paraId="30099082" w14:textId="77777777" w:rsidR="00352539" w:rsidRDefault="00352539" w:rsidP="002A6003">
                        <w:pPr>
                          <w:pStyle w:val="a3"/>
                          <w:tabs>
                            <w:tab w:val="left" w:pos="400"/>
                            <w:tab w:val="left" w:pos="724"/>
                            <w:tab w:val="left" w:pos="1053"/>
                            <w:tab w:val="left" w:pos="1379"/>
                            <w:tab w:val="left" w:pos="1737"/>
                            <w:tab w:val="left" w:pos="2047"/>
                          </w:tabs>
                          <w:kinsoku w:val="0"/>
                          <w:overflowPunct w:val="0"/>
                          <w:spacing w:line="234" w:lineRule="exact"/>
                          <w:rPr>
                            <w:rFonts w:ascii="Times New Roman" w:eastAsiaTheme="minorEastAsia" w:cs="Times New Roman"/>
                          </w:rPr>
                        </w:pPr>
                        <w:r>
                          <w:rPr>
                            <w:rFonts w:ascii="Times New Roman" w:eastAsiaTheme="minorEastAsia" w:cs="Times New Roman"/>
                          </w:rPr>
                          <w:t>3</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rPr>
                          <w:tab/>
                          <w:t>1</w:t>
                        </w:r>
                        <w:r>
                          <w:rPr>
                            <w:rFonts w:ascii="Times New Roman" w:eastAsiaTheme="minorEastAsia" w:cs="Times New Roman"/>
                            <w:spacing w:val="1"/>
                          </w:rPr>
                          <w:t xml:space="preserve"> </w:t>
                        </w:r>
                        <w:r>
                          <w:rPr>
                            <w:rFonts w:ascii="Times New Roman" w:eastAsiaTheme="minorEastAsia" w:cs="Times New Roman"/>
                          </w:rPr>
                          <w:t>1</w:t>
                        </w:r>
                      </w:p>
                    </w:txbxContent>
                  </v:textbox>
                </v:shape>
                <w10:wrap anchorx="page"/>
              </v:group>
            </w:pict>
          </mc:Fallback>
        </mc:AlternateContent>
      </w:r>
      <w:hyperlink w:anchor="bookmark265" w:history="1">
        <w:r w:rsidRPr="002A6003">
          <w:rPr>
            <w:rFonts w:ascii="Times New Roman" w:eastAsia="宋体" w:hAnsi="Times New Roman" w:cs="宋体" w:hint="eastAsia"/>
            <w:kern w:val="0"/>
            <w:szCs w:val="21"/>
          </w:rPr>
          <w:t>Table 3-19 describes the field for the Config1 register.</w:t>
        </w:r>
      </w:hyperlink>
      <w:r w:rsidRPr="002A6003">
        <w:rPr>
          <w:rFonts w:ascii="Times New Roman" w:eastAsia="宋体" w:hAnsi="Times New Roman" w:cs="Times New Roman"/>
          <w:kern w:val="0"/>
          <w:szCs w:val="21"/>
        </w:rPr>
        <w:t xml:space="preserve"> The initial value of the Config1 register is 0xfee37193. </w:t>
      </w:r>
    </w:p>
    <w:p w14:paraId="30097C2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2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2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8"/>
          <w:szCs w:val="28"/>
        </w:rPr>
      </w:pPr>
    </w:p>
    <w:tbl>
      <w:tblPr>
        <w:tblW w:w="0" w:type="auto"/>
        <w:tblInd w:w="2122" w:type="dxa"/>
        <w:tblLayout w:type="fixed"/>
        <w:tblCellMar>
          <w:left w:w="0" w:type="dxa"/>
          <w:right w:w="0" w:type="dxa"/>
        </w:tblCellMar>
        <w:tblLook w:val="0000" w:firstRow="0" w:lastRow="0" w:firstColumn="0" w:lastColumn="0" w:noHBand="0" w:noVBand="0"/>
      </w:tblPr>
      <w:tblGrid>
        <w:gridCol w:w="216"/>
        <w:gridCol w:w="1145"/>
        <w:gridCol w:w="735"/>
        <w:gridCol w:w="737"/>
        <w:gridCol w:w="735"/>
        <w:gridCol w:w="735"/>
        <w:gridCol w:w="735"/>
        <w:gridCol w:w="526"/>
        <w:gridCol w:w="276"/>
        <w:gridCol w:w="370"/>
        <w:gridCol w:w="286"/>
        <w:gridCol w:w="370"/>
        <w:gridCol w:w="346"/>
        <w:gridCol w:w="276"/>
        <w:gridCol w:w="146"/>
      </w:tblGrid>
      <w:tr w:rsidR="002A6003" w:rsidRPr="002A6003" w14:paraId="30097C3C" w14:textId="77777777" w:rsidTr="00AD241B">
        <w:trPr>
          <w:trHeight w:val="361"/>
        </w:trPr>
        <w:tc>
          <w:tcPr>
            <w:tcW w:w="216" w:type="dxa"/>
            <w:tcBorders>
              <w:top w:val="single" w:sz="12" w:space="0" w:color="000000"/>
              <w:left w:val="single" w:sz="12" w:space="0" w:color="000000"/>
              <w:bottom w:val="single" w:sz="12" w:space="0" w:color="000000"/>
              <w:right w:val="single" w:sz="12" w:space="0" w:color="000000"/>
            </w:tcBorders>
          </w:tcPr>
          <w:p w14:paraId="30097C2D" w14:textId="77777777" w:rsidR="002A6003" w:rsidRPr="002A6003" w:rsidRDefault="002A6003" w:rsidP="002A6003">
            <w:pPr>
              <w:kinsoku w:val="0"/>
              <w:overflowPunct w:val="0"/>
              <w:autoSpaceDE w:val="0"/>
              <w:autoSpaceDN w:val="0"/>
              <w:adjustRightInd w:val="0"/>
              <w:spacing w:line="234" w:lineRule="exact"/>
              <w:ind w:left="13" w:right="-29"/>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M</w:t>
            </w:r>
          </w:p>
        </w:tc>
        <w:tc>
          <w:tcPr>
            <w:tcW w:w="1145" w:type="dxa"/>
            <w:tcBorders>
              <w:top w:val="single" w:sz="12" w:space="0" w:color="000000"/>
              <w:left w:val="single" w:sz="12" w:space="0" w:color="000000"/>
              <w:bottom w:val="single" w:sz="12" w:space="0" w:color="000000"/>
              <w:right w:val="single" w:sz="12" w:space="0" w:color="000000"/>
            </w:tcBorders>
          </w:tcPr>
          <w:p w14:paraId="30097C2E" w14:textId="77777777" w:rsidR="002A6003" w:rsidRPr="002A6003" w:rsidRDefault="002A6003" w:rsidP="002A6003">
            <w:pPr>
              <w:kinsoku w:val="0"/>
              <w:overflowPunct w:val="0"/>
              <w:autoSpaceDE w:val="0"/>
              <w:autoSpaceDN w:val="0"/>
              <w:adjustRightInd w:val="0"/>
              <w:spacing w:line="234" w:lineRule="exact"/>
              <w:ind w:left="13" w:right="-15"/>
              <w:jc w:val="left"/>
              <w:rPr>
                <w:rFonts w:ascii="Times New Roman" w:eastAsia="宋体" w:hAnsi="Times New Roman" w:cs="Times New Roman"/>
                <w:spacing w:val="-4"/>
                <w:kern w:val="0"/>
                <w:szCs w:val="21"/>
              </w:rPr>
            </w:pPr>
            <w:r w:rsidRPr="002A6003">
              <w:rPr>
                <w:rFonts w:ascii="Times New Roman" w:eastAsia="宋体" w:hAnsi="Times New Roman" w:cs="Times New Roman"/>
                <w:kern w:val="0"/>
                <w:szCs w:val="21"/>
              </w:rPr>
              <w:t>MMU Size 1</w:t>
            </w:r>
          </w:p>
        </w:tc>
        <w:tc>
          <w:tcPr>
            <w:tcW w:w="735" w:type="dxa"/>
            <w:tcBorders>
              <w:top w:val="single" w:sz="12" w:space="0" w:color="000000"/>
              <w:left w:val="single" w:sz="12" w:space="0" w:color="000000"/>
              <w:bottom w:val="single" w:sz="12" w:space="0" w:color="000000"/>
              <w:right w:val="single" w:sz="12" w:space="0" w:color="000000"/>
            </w:tcBorders>
          </w:tcPr>
          <w:p w14:paraId="30097C2F" w14:textId="77777777" w:rsidR="002A6003" w:rsidRPr="002A6003" w:rsidRDefault="002A6003" w:rsidP="002A6003">
            <w:pPr>
              <w:kinsoku w:val="0"/>
              <w:overflowPunct w:val="0"/>
              <w:autoSpaceDE w:val="0"/>
              <w:autoSpaceDN w:val="0"/>
              <w:adjustRightInd w:val="0"/>
              <w:spacing w:line="234" w:lineRule="exact"/>
              <w:ind w:left="250" w:right="22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IS</w:t>
            </w:r>
          </w:p>
        </w:tc>
        <w:tc>
          <w:tcPr>
            <w:tcW w:w="737" w:type="dxa"/>
            <w:tcBorders>
              <w:top w:val="single" w:sz="12" w:space="0" w:color="000000"/>
              <w:left w:val="single" w:sz="12" w:space="0" w:color="000000"/>
              <w:bottom w:val="single" w:sz="12" w:space="0" w:color="000000"/>
              <w:right w:val="single" w:sz="12" w:space="0" w:color="000000"/>
            </w:tcBorders>
          </w:tcPr>
          <w:p w14:paraId="30097C30" w14:textId="77777777" w:rsidR="002A6003" w:rsidRPr="002A6003" w:rsidRDefault="002A6003" w:rsidP="002A6003">
            <w:pPr>
              <w:kinsoku w:val="0"/>
              <w:overflowPunct w:val="0"/>
              <w:autoSpaceDE w:val="0"/>
              <w:autoSpaceDN w:val="0"/>
              <w:adjustRightInd w:val="0"/>
              <w:spacing w:line="234" w:lineRule="exact"/>
              <w:ind w:left="246" w:right="22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IL</w:t>
            </w:r>
          </w:p>
        </w:tc>
        <w:tc>
          <w:tcPr>
            <w:tcW w:w="735" w:type="dxa"/>
            <w:tcBorders>
              <w:top w:val="single" w:sz="12" w:space="0" w:color="000000"/>
              <w:left w:val="single" w:sz="12" w:space="0" w:color="000000"/>
              <w:bottom w:val="single" w:sz="12" w:space="0" w:color="000000"/>
              <w:right w:val="single" w:sz="12" w:space="0" w:color="000000"/>
            </w:tcBorders>
          </w:tcPr>
          <w:p w14:paraId="30097C31" w14:textId="77777777" w:rsidR="002A6003" w:rsidRPr="002A6003" w:rsidRDefault="002A6003" w:rsidP="002A6003">
            <w:pPr>
              <w:kinsoku w:val="0"/>
              <w:overflowPunct w:val="0"/>
              <w:autoSpaceDE w:val="0"/>
              <w:autoSpaceDN w:val="0"/>
              <w:adjustRightInd w:val="0"/>
              <w:spacing w:line="234" w:lineRule="exact"/>
              <w:ind w:left="25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IA</w:t>
            </w:r>
          </w:p>
        </w:tc>
        <w:tc>
          <w:tcPr>
            <w:tcW w:w="735" w:type="dxa"/>
            <w:tcBorders>
              <w:top w:val="single" w:sz="12" w:space="0" w:color="000000"/>
              <w:left w:val="single" w:sz="12" w:space="0" w:color="000000"/>
              <w:bottom w:val="single" w:sz="12" w:space="0" w:color="000000"/>
              <w:right w:val="single" w:sz="12" w:space="0" w:color="000000"/>
            </w:tcBorders>
          </w:tcPr>
          <w:p w14:paraId="30097C32" w14:textId="77777777" w:rsidR="002A6003" w:rsidRPr="002A6003" w:rsidRDefault="002A6003" w:rsidP="002A6003">
            <w:pPr>
              <w:kinsoku w:val="0"/>
              <w:overflowPunct w:val="0"/>
              <w:autoSpaceDE w:val="0"/>
              <w:autoSpaceDN w:val="0"/>
              <w:adjustRightInd w:val="0"/>
              <w:spacing w:line="234" w:lineRule="exact"/>
              <w:ind w:left="230"/>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DS</w:t>
            </w:r>
          </w:p>
        </w:tc>
        <w:tc>
          <w:tcPr>
            <w:tcW w:w="735" w:type="dxa"/>
            <w:tcBorders>
              <w:top w:val="single" w:sz="12" w:space="0" w:color="000000"/>
              <w:left w:val="single" w:sz="12" w:space="0" w:color="000000"/>
              <w:bottom w:val="single" w:sz="12" w:space="0" w:color="000000"/>
              <w:right w:val="single" w:sz="12" w:space="0" w:color="000000"/>
            </w:tcBorders>
          </w:tcPr>
          <w:p w14:paraId="30097C33" w14:textId="77777777" w:rsidR="002A6003" w:rsidRPr="002A6003" w:rsidRDefault="002A6003" w:rsidP="002A6003">
            <w:pPr>
              <w:kinsoku w:val="0"/>
              <w:overflowPunct w:val="0"/>
              <w:autoSpaceDE w:val="0"/>
              <w:autoSpaceDN w:val="0"/>
              <w:adjustRightInd w:val="0"/>
              <w:spacing w:line="234" w:lineRule="exact"/>
              <w:ind w:left="222"/>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DL</w:t>
            </w:r>
          </w:p>
        </w:tc>
        <w:tc>
          <w:tcPr>
            <w:tcW w:w="526" w:type="dxa"/>
            <w:tcBorders>
              <w:top w:val="single" w:sz="12" w:space="0" w:color="000000"/>
              <w:left w:val="single" w:sz="12" w:space="0" w:color="000000"/>
              <w:bottom w:val="single" w:sz="12" w:space="0" w:color="000000"/>
              <w:right w:val="single" w:sz="12" w:space="0" w:color="000000"/>
            </w:tcBorders>
          </w:tcPr>
          <w:p w14:paraId="30097C34" w14:textId="77777777" w:rsidR="002A6003" w:rsidRPr="002A6003" w:rsidRDefault="002A6003" w:rsidP="002A6003">
            <w:pPr>
              <w:kinsoku w:val="0"/>
              <w:overflowPunct w:val="0"/>
              <w:autoSpaceDE w:val="0"/>
              <w:autoSpaceDN w:val="0"/>
              <w:adjustRightInd w:val="0"/>
              <w:spacing w:line="234" w:lineRule="exact"/>
              <w:ind w:left="109"/>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DA</w:t>
            </w:r>
          </w:p>
        </w:tc>
        <w:tc>
          <w:tcPr>
            <w:tcW w:w="276" w:type="dxa"/>
            <w:tcBorders>
              <w:top w:val="single" w:sz="12" w:space="0" w:color="000000"/>
              <w:left w:val="single" w:sz="12" w:space="0" w:color="000000"/>
              <w:bottom w:val="single" w:sz="12" w:space="0" w:color="000000"/>
              <w:right w:val="single" w:sz="12" w:space="0" w:color="000000"/>
            </w:tcBorders>
          </w:tcPr>
          <w:p w14:paraId="30097C35" w14:textId="77777777" w:rsidR="002A6003" w:rsidRPr="002A6003" w:rsidRDefault="002A6003" w:rsidP="002A6003">
            <w:pPr>
              <w:kinsoku w:val="0"/>
              <w:overflowPunct w:val="0"/>
              <w:autoSpaceDE w:val="0"/>
              <w:autoSpaceDN w:val="0"/>
              <w:adjustRightInd w:val="0"/>
              <w:spacing w:line="234" w:lineRule="exact"/>
              <w:ind w:left="10" w:right="-1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C2</w:t>
            </w:r>
          </w:p>
        </w:tc>
        <w:tc>
          <w:tcPr>
            <w:tcW w:w="370" w:type="dxa"/>
            <w:tcBorders>
              <w:top w:val="single" w:sz="12" w:space="0" w:color="000000"/>
              <w:left w:val="single" w:sz="12" w:space="0" w:color="000000"/>
              <w:bottom w:val="single" w:sz="12" w:space="0" w:color="000000"/>
              <w:right w:val="single" w:sz="12" w:space="0" w:color="000000"/>
            </w:tcBorders>
          </w:tcPr>
          <w:p w14:paraId="30097C36" w14:textId="77777777" w:rsidR="002A6003" w:rsidRPr="002A6003" w:rsidRDefault="002A6003" w:rsidP="002A6003">
            <w:pPr>
              <w:kinsoku w:val="0"/>
              <w:overflowPunct w:val="0"/>
              <w:autoSpaceDE w:val="0"/>
              <w:autoSpaceDN w:val="0"/>
              <w:adjustRightInd w:val="0"/>
              <w:spacing w:line="234" w:lineRule="exact"/>
              <w:ind w:left="10" w:right="-1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MD</w:t>
            </w:r>
          </w:p>
        </w:tc>
        <w:tc>
          <w:tcPr>
            <w:tcW w:w="286" w:type="dxa"/>
            <w:tcBorders>
              <w:top w:val="single" w:sz="12" w:space="0" w:color="000000"/>
              <w:left w:val="single" w:sz="12" w:space="0" w:color="000000"/>
              <w:bottom w:val="single" w:sz="12" w:space="0" w:color="000000"/>
              <w:right w:val="single" w:sz="12" w:space="0" w:color="000000"/>
            </w:tcBorders>
          </w:tcPr>
          <w:p w14:paraId="30097C37" w14:textId="77777777" w:rsidR="002A6003" w:rsidRPr="002A6003" w:rsidRDefault="002A6003" w:rsidP="002A6003">
            <w:pPr>
              <w:kinsoku w:val="0"/>
              <w:overflowPunct w:val="0"/>
              <w:autoSpaceDE w:val="0"/>
              <w:autoSpaceDN w:val="0"/>
              <w:adjustRightInd w:val="0"/>
              <w:spacing w:line="234" w:lineRule="exact"/>
              <w:ind w:left="10" w:right="-1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The PC</w:t>
            </w:r>
          </w:p>
        </w:tc>
        <w:tc>
          <w:tcPr>
            <w:tcW w:w="370" w:type="dxa"/>
            <w:tcBorders>
              <w:top w:val="single" w:sz="12" w:space="0" w:color="000000"/>
              <w:left w:val="single" w:sz="12" w:space="0" w:color="000000"/>
              <w:bottom w:val="single" w:sz="12" w:space="0" w:color="000000"/>
              <w:right w:val="single" w:sz="12" w:space="0" w:color="000000"/>
            </w:tcBorders>
          </w:tcPr>
          <w:p w14:paraId="30097C38" w14:textId="77777777" w:rsidR="002A6003" w:rsidRPr="002A6003" w:rsidRDefault="002A6003" w:rsidP="002A6003">
            <w:pPr>
              <w:kinsoku w:val="0"/>
              <w:overflowPunct w:val="0"/>
              <w:autoSpaceDE w:val="0"/>
              <w:autoSpaceDN w:val="0"/>
              <w:adjustRightInd w:val="0"/>
              <w:spacing w:line="234" w:lineRule="exact"/>
              <w:ind w:left="12" w:right="-1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WR</w:t>
            </w:r>
          </w:p>
        </w:tc>
        <w:tc>
          <w:tcPr>
            <w:tcW w:w="346" w:type="dxa"/>
            <w:tcBorders>
              <w:top w:val="single" w:sz="12" w:space="0" w:color="000000"/>
              <w:left w:val="single" w:sz="12" w:space="0" w:color="000000"/>
              <w:bottom w:val="single" w:sz="12" w:space="0" w:color="000000"/>
              <w:right w:val="single" w:sz="12" w:space="0" w:color="000000"/>
            </w:tcBorders>
          </w:tcPr>
          <w:p w14:paraId="30097C39" w14:textId="77777777" w:rsidR="002A6003" w:rsidRPr="002A6003" w:rsidRDefault="002A6003" w:rsidP="002A6003">
            <w:pPr>
              <w:kinsoku w:val="0"/>
              <w:overflowPunct w:val="0"/>
              <w:autoSpaceDE w:val="0"/>
              <w:autoSpaceDN w:val="0"/>
              <w:adjustRightInd w:val="0"/>
              <w:spacing w:line="234" w:lineRule="exact"/>
              <w:ind w:left="9" w:right="-15"/>
              <w:jc w:val="left"/>
              <w:rPr>
                <w:rFonts w:ascii="Times New Roman" w:eastAsia="宋体" w:hAnsi="Times New Roman" w:cs="Times New Roman"/>
                <w:spacing w:val="-6"/>
                <w:w w:val="125"/>
                <w:kern w:val="0"/>
                <w:szCs w:val="21"/>
              </w:rPr>
            </w:pPr>
            <w:r w:rsidRPr="002A6003">
              <w:rPr>
                <w:rFonts w:ascii="Times New Roman" w:eastAsia="宋体" w:hAnsi="Times New Roman" w:cs="Times New Roman"/>
                <w:spacing w:val="-6"/>
                <w:w w:val="125"/>
                <w:kern w:val="0"/>
                <w:szCs w:val="21"/>
              </w:rPr>
              <w:t>7 a</w:t>
            </w:r>
          </w:p>
        </w:tc>
        <w:tc>
          <w:tcPr>
            <w:tcW w:w="276" w:type="dxa"/>
            <w:tcBorders>
              <w:top w:val="single" w:sz="12" w:space="0" w:color="000000"/>
              <w:left w:val="single" w:sz="12" w:space="0" w:color="000000"/>
              <w:bottom w:val="single" w:sz="12" w:space="0" w:color="000000"/>
              <w:right w:val="single" w:sz="12" w:space="0" w:color="000000"/>
            </w:tcBorders>
          </w:tcPr>
          <w:p w14:paraId="30097C3A" w14:textId="77777777" w:rsidR="002A6003" w:rsidRPr="002A6003" w:rsidRDefault="002A6003" w:rsidP="002A6003">
            <w:pPr>
              <w:kinsoku w:val="0"/>
              <w:overflowPunct w:val="0"/>
              <w:autoSpaceDE w:val="0"/>
              <w:autoSpaceDN w:val="0"/>
              <w:adjustRightInd w:val="0"/>
              <w:spacing w:line="234" w:lineRule="exact"/>
              <w:ind w:left="8" w:right="-1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EP</w:t>
            </w:r>
          </w:p>
        </w:tc>
        <w:tc>
          <w:tcPr>
            <w:tcW w:w="146" w:type="dxa"/>
            <w:tcBorders>
              <w:top w:val="single" w:sz="12" w:space="0" w:color="000000"/>
              <w:left w:val="single" w:sz="12" w:space="0" w:color="000000"/>
              <w:bottom w:val="single" w:sz="12" w:space="0" w:color="000000"/>
              <w:right w:val="single" w:sz="12" w:space="0" w:color="000000"/>
            </w:tcBorders>
          </w:tcPr>
          <w:p w14:paraId="30097C3B" w14:textId="77777777" w:rsidR="002A6003" w:rsidRPr="002A6003" w:rsidRDefault="002A6003" w:rsidP="002A6003">
            <w:pPr>
              <w:kinsoku w:val="0"/>
              <w:overflowPunct w:val="0"/>
              <w:autoSpaceDE w:val="0"/>
              <w:autoSpaceDN w:val="0"/>
              <w:adjustRightInd w:val="0"/>
              <w:spacing w:line="234" w:lineRule="exact"/>
              <w:ind w:left="8" w:right="-1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F</w:t>
            </w:r>
          </w:p>
        </w:tc>
      </w:tr>
    </w:tbl>
    <w:p w14:paraId="30097C3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3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3F"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9"/>
          <w:szCs w:val="19"/>
        </w:rPr>
      </w:pPr>
    </w:p>
    <w:p w14:paraId="30097C40" w14:textId="77777777" w:rsidR="002A6003" w:rsidRPr="002A6003" w:rsidRDefault="002A6003" w:rsidP="002A6003">
      <w:pPr>
        <w:kinsoku w:val="0"/>
        <w:overflowPunct w:val="0"/>
        <w:autoSpaceDE w:val="0"/>
        <w:autoSpaceDN w:val="0"/>
        <w:adjustRightInd w:val="0"/>
        <w:spacing w:before="81"/>
        <w:ind w:left="914" w:right="914"/>
        <w:jc w:val="center"/>
        <w:rPr>
          <w:rFonts w:ascii="Times New Roman" w:eastAsia="宋体" w:hAnsi="Times New Roman" w:cs="宋体"/>
          <w:kern w:val="0"/>
          <w:sz w:val="18"/>
          <w:szCs w:val="18"/>
        </w:rPr>
      </w:pPr>
      <w:bookmarkStart w:id="184" w:name="_bookmark263"/>
      <w:bookmarkEnd w:id="184"/>
      <w:r w:rsidRPr="002A6003">
        <w:rPr>
          <w:rFonts w:ascii="Times New Roman" w:eastAsia="宋体" w:hAnsi="Times New Roman" w:cs="宋体" w:hint="eastAsia"/>
          <w:kern w:val="0"/>
          <w:sz w:val="18"/>
          <w:szCs w:val="18"/>
        </w:rPr>
        <w:t>Figure 3-22: Config1 register</w:t>
      </w:r>
    </w:p>
    <w:p w14:paraId="30097C4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42"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7"/>
          <w:szCs w:val="27"/>
        </w:rPr>
      </w:pPr>
    </w:p>
    <w:p w14:paraId="30097C43" w14:textId="77777777" w:rsidR="002A6003" w:rsidRPr="002A6003" w:rsidRDefault="002A6003" w:rsidP="002A6003">
      <w:pPr>
        <w:kinsoku w:val="0"/>
        <w:overflowPunct w:val="0"/>
        <w:autoSpaceDE w:val="0"/>
        <w:autoSpaceDN w:val="0"/>
        <w:adjustRightInd w:val="0"/>
        <w:ind w:left="917" w:right="914"/>
        <w:jc w:val="center"/>
        <w:rPr>
          <w:rFonts w:ascii="Times New Roman" w:eastAsia="宋体" w:hAnsi="Times New Roman" w:cs="宋体"/>
          <w:kern w:val="0"/>
          <w:sz w:val="18"/>
          <w:szCs w:val="18"/>
        </w:rPr>
      </w:pPr>
      <w:bookmarkStart w:id="185" w:name="_bookmark264"/>
      <w:bookmarkStart w:id="186" w:name="_bookmark265"/>
      <w:bookmarkEnd w:id="185"/>
      <w:bookmarkEnd w:id="186"/>
      <w:r w:rsidRPr="002A6003">
        <w:rPr>
          <w:rFonts w:ascii="Times New Roman" w:eastAsia="宋体" w:hAnsi="Times New Roman" w:cs="宋体" w:hint="eastAsia"/>
          <w:kern w:val="0"/>
          <w:sz w:val="18"/>
          <w:szCs w:val="18"/>
        </w:rPr>
        <w:t>Table 3-19 Config1 register field</w:t>
      </w:r>
    </w:p>
    <w:p w14:paraId="30097C44"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7"/>
          <w:szCs w:val="7"/>
        </w:rPr>
      </w:pPr>
    </w:p>
    <w:tbl>
      <w:tblPr>
        <w:tblW w:w="0" w:type="auto"/>
        <w:tblInd w:w="1790" w:type="dxa"/>
        <w:tblLayout w:type="fixed"/>
        <w:tblCellMar>
          <w:left w:w="0" w:type="dxa"/>
          <w:right w:w="0" w:type="dxa"/>
        </w:tblCellMar>
        <w:tblLook w:val="0000" w:firstRow="0" w:lastRow="0" w:firstColumn="0" w:lastColumn="0" w:noHBand="0" w:noVBand="0"/>
      </w:tblPr>
      <w:tblGrid>
        <w:gridCol w:w="1728"/>
        <w:gridCol w:w="113"/>
        <w:gridCol w:w="396"/>
        <w:gridCol w:w="180"/>
        <w:gridCol w:w="396"/>
        <w:gridCol w:w="180"/>
        <w:gridCol w:w="336"/>
        <w:gridCol w:w="29"/>
        <w:gridCol w:w="4968"/>
      </w:tblGrid>
      <w:tr w:rsidR="002A6003" w:rsidRPr="002A6003" w14:paraId="30097C46" w14:textId="77777777" w:rsidTr="00AD241B">
        <w:trPr>
          <w:trHeight w:val="369"/>
        </w:trPr>
        <w:tc>
          <w:tcPr>
            <w:tcW w:w="8321" w:type="dxa"/>
            <w:gridSpan w:val="9"/>
            <w:tcBorders>
              <w:top w:val="none" w:sz="6" w:space="0" w:color="auto"/>
              <w:left w:val="none" w:sz="6" w:space="0" w:color="auto"/>
              <w:bottom w:val="single" w:sz="4" w:space="0" w:color="0000FF"/>
              <w:right w:val="none" w:sz="6" w:space="0" w:color="auto"/>
            </w:tcBorders>
            <w:shd w:val="clear" w:color="auto" w:fill="000080"/>
          </w:tcPr>
          <w:p w14:paraId="30097C45" w14:textId="77777777" w:rsidR="002A6003" w:rsidRPr="002A6003" w:rsidRDefault="002A6003" w:rsidP="002A6003">
            <w:pPr>
              <w:tabs>
                <w:tab w:val="left" w:pos="1840"/>
              </w:tabs>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Domain description</w:t>
            </w:r>
            <w:r w:rsidRPr="002A6003">
              <w:rPr>
                <w:rFonts w:ascii="Times New Roman" w:eastAsia="宋体" w:hAnsi="Times New Roman" w:cs="宋体"/>
                <w:b/>
                <w:bCs/>
                <w:color w:val="FFFFFF"/>
                <w:kern w:val="0"/>
                <w:sz w:val="18"/>
                <w:szCs w:val="18"/>
              </w:rPr>
              <w:tab/>
            </w:r>
          </w:p>
        </w:tc>
      </w:tr>
      <w:tr w:rsidR="002A6003" w:rsidRPr="002A6003" w14:paraId="30097C49" w14:textId="77777777" w:rsidTr="00AD241B">
        <w:trPr>
          <w:trHeight w:val="369"/>
        </w:trPr>
        <w:tc>
          <w:tcPr>
            <w:tcW w:w="1728" w:type="dxa"/>
            <w:tcBorders>
              <w:top w:val="single" w:sz="4" w:space="0" w:color="0000FF"/>
              <w:left w:val="single" w:sz="4" w:space="0" w:color="0000FF"/>
              <w:bottom w:val="single" w:sz="4" w:space="0" w:color="0000FF"/>
              <w:right w:val="single" w:sz="4" w:space="0" w:color="0000FF"/>
            </w:tcBorders>
          </w:tcPr>
          <w:p w14:paraId="30097C47" w14:textId="77777777" w:rsidR="002A6003" w:rsidRPr="002A6003" w:rsidRDefault="002A6003" w:rsidP="002A6003">
            <w:pPr>
              <w:kinsoku w:val="0"/>
              <w:overflowPunct w:val="0"/>
              <w:autoSpaceDE w:val="0"/>
              <w:autoSpaceDN w:val="0"/>
              <w:adjustRightInd w:val="0"/>
              <w:spacing w:before="33"/>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M</w:t>
            </w:r>
          </w:p>
        </w:tc>
        <w:tc>
          <w:tcPr>
            <w:tcW w:w="6593" w:type="dxa"/>
            <w:gridSpan w:val="8"/>
            <w:tcBorders>
              <w:top w:val="single" w:sz="4" w:space="0" w:color="0000FF"/>
              <w:left w:val="single" w:sz="4" w:space="0" w:color="0000FF"/>
              <w:bottom w:val="single" w:sz="4" w:space="0" w:color="0000FF"/>
              <w:right w:val="single" w:sz="4" w:space="0" w:color="0000FF"/>
            </w:tcBorders>
          </w:tcPr>
          <w:p w14:paraId="30097C48"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config2 register exists, setting 1 means it does.</w:t>
            </w:r>
          </w:p>
        </w:tc>
      </w:tr>
      <w:tr w:rsidR="002A6003" w:rsidRPr="002A6003" w14:paraId="30097C4C" w14:textId="77777777" w:rsidTr="00AD241B">
        <w:trPr>
          <w:trHeight w:val="371"/>
        </w:trPr>
        <w:tc>
          <w:tcPr>
            <w:tcW w:w="1728" w:type="dxa"/>
            <w:tcBorders>
              <w:top w:val="single" w:sz="4" w:space="0" w:color="0000FF"/>
              <w:left w:val="single" w:sz="4" w:space="0" w:color="0000FF"/>
              <w:bottom w:val="single" w:sz="4" w:space="0" w:color="0000FF"/>
              <w:right w:val="single" w:sz="4" w:space="0" w:color="0000FF"/>
            </w:tcBorders>
          </w:tcPr>
          <w:p w14:paraId="30097C4A" w14:textId="77777777" w:rsidR="002A6003" w:rsidRPr="002A6003" w:rsidRDefault="002A6003" w:rsidP="002A6003">
            <w:pPr>
              <w:kinsoku w:val="0"/>
              <w:overflowPunct w:val="0"/>
              <w:autoSpaceDE w:val="0"/>
              <w:autoSpaceDN w:val="0"/>
              <w:adjustRightInd w:val="0"/>
              <w:spacing w:before="35"/>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MMU Size 1</w:t>
            </w:r>
          </w:p>
        </w:tc>
        <w:tc>
          <w:tcPr>
            <w:tcW w:w="6593" w:type="dxa"/>
            <w:gridSpan w:val="8"/>
            <w:tcBorders>
              <w:top w:val="single" w:sz="4" w:space="0" w:color="0000FF"/>
              <w:left w:val="single" w:sz="4" w:space="0" w:color="0000FF"/>
              <w:bottom w:val="single" w:sz="4" w:space="0" w:color="0000FF"/>
              <w:right w:val="single" w:sz="4" w:space="0" w:color="0000FF"/>
            </w:tcBorders>
          </w:tcPr>
          <w:p w14:paraId="30097C4B"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The number of TLB table entries minus 1 </w:t>
            </w:r>
          </w:p>
        </w:tc>
      </w:tr>
      <w:tr w:rsidR="002A6003" w:rsidRPr="002A6003" w14:paraId="30097C55" w14:textId="77777777" w:rsidTr="00AD241B">
        <w:trPr>
          <w:trHeight w:val="369"/>
        </w:trPr>
        <w:tc>
          <w:tcPr>
            <w:tcW w:w="1728" w:type="dxa"/>
            <w:vMerge w:val="restart"/>
            <w:tcBorders>
              <w:top w:val="single" w:sz="4" w:space="0" w:color="0000FF"/>
              <w:left w:val="single" w:sz="4" w:space="0" w:color="0000FF"/>
              <w:bottom w:val="single" w:sz="4" w:space="0" w:color="0000FF"/>
              <w:right w:val="single" w:sz="4" w:space="0" w:color="0000FF"/>
            </w:tcBorders>
          </w:tcPr>
          <w:p w14:paraId="30097C4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4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4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5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5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52"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8"/>
                <w:szCs w:val="18"/>
              </w:rPr>
            </w:pPr>
          </w:p>
          <w:p w14:paraId="30097C53"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IS</w:t>
            </w:r>
          </w:p>
        </w:tc>
        <w:tc>
          <w:tcPr>
            <w:tcW w:w="6593" w:type="dxa"/>
            <w:gridSpan w:val="8"/>
            <w:tcBorders>
              <w:top w:val="single" w:sz="4" w:space="0" w:color="0000FF"/>
              <w:left w:val="single" w:sz="4" w:space="0" w:color="0000FF"/>
              <w:bottom w:val="none" w:sz="6" w:space="0" w:color="auto"/>
              <w:right w:val="single" w:sz="4" w:space="0" w:color="0000FF"/>
            </w:tcBorders>
          </w:tcPr>
          <w:p w14:paraId="30097C5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proofErr w:type="spellStart"/>
            <w:r w:rsidRPr="002A6003">
              <w:rPr>
                <w:rFonts w:ascii="Times New Roman" w:eastAsia="宋体" w:hAnsi="Times New Roman" w:cs="Times New Roman"/>
                <w:kern w:val="0"/>
                <w:sz w:val="18"/>
                <w:szCs w:val="18"/>
              </w:rPr>
              <w:t>Icache</w:t>
            </w:r>
            <w:proofErr w:type="spellEnd"/>
            <w:r w:rsidRPr="002A6003">
              <w:rPr>
                <w:rFonts w:ascii="Times New Roman" w:eastAsia="宋体" w:hAnsi="Times New Roman" w:cs="Times New Roman"/>
                <w:kern w:val="0"/>
                <w:sz w:val="18"/>
                <w:szCs w:val="18"/>
              </w:rPr>
              <w:t xml:space="preserve"> number of groups per path </w:t>
            </w:r>
          </w:p>
        </w:tc>
      </w:tr>
      <w:tr w:rsidR="002A6003" w:rsidRPr="002A6003" w14:paraId="30097C5B"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C56"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C5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58"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576" w:type="dxa"/>
            <w:gridSpan w:val="2"/>
            <w:tcBorders>
              <w:top w:val="single" w:sz="4" w:space="0" w:color="000000"/>
              <w:left w:val="single" w:sz="4" w:space="0" w:color="000000"/>
              <w:bottom w:val="single" w:sz="4" w:space="0" w:color="000000"/>
              <w:right w:val="single" w:sz="4" w:space="0" w:color="000000"/>
            </w:tcBorders>
          </w:tcPr>
          <w:p w14:paraId="30097C59"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5328" w:type="dxa"/>
            <w:gridSpan w:val="3"/>
            <w:vMerge w:val="restart"/>
            <w:tcBorders>
              <w:top w:val="none" w:sz="6" w:space="0" w:color="auto"/>
              <w:left w:val="single" w:sz="4" w:space="0" w:color="000000"/>
              <w:bottom w:val="single" w:sz="4" w:space="0" w:color="0000FF"/>
              <w:right w:val="single" w:sz="4" w:space="0" w:color="0000FF"/>
            </w:tcBorders>
          </w:tcPr>
          <w:p w14:paraId="30097C5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C61"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C5C"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5D"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5E"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576" w:type="dxa"/>
            <w:gridSpan w:val="2"/>
            <w:tcBorders>
              <w:top w:val="single" w:sz="4" w:space="0" w:color="000000"/>
              <w:left w:val="single" w:sz="4" w:space="0" w:color="000000"/>
              <w:bottom w:val="single" w:sz="4" w:space="0" w:color="000000"/>
              <w:right w:val="single" w:sz="4" w:space="0" w:color="000000"/>
            </w:tcBorders>
          </w:tcPr>
          <w:p w14:paraId="30097C5F"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w:t>
            </w:r>
          </w:p>
        </w:tc>
        <w:tc>
          <w:tcPr>
            <w:tcW w:w="5328" w:type="dxa"/>
            <w:gridSpan w:val="3"/>
            <w:vMerge/>
            <w:tcBorders>
              <w:top w:val="nil"/>
              <w:left w:val="single" w:sz="4" w:space="0" w:color="000000"/>
              <w:bottom w:val="single" w:sz="4" w:space="0" w:color="0000FF"/>
              <w:right w:val="single" w:sz="4" w:space="0" w:color="0000FF"/>
            </w:tcBorders>
          </w:tcPr>
          <w:p w14:paraId="30097C60"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r>
      <w:tr w:rsidR="002A6003" w:rsidRPr="002A6003" w14:paraId="30097C67"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C62"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63"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64"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576" w:type="dxa"/>
            <w:gridSpan w:val="2"/>
            <w:tcBorders>
              <w:top w:val="single" w:sz="4" w:space="0" w:color="000000"/>
              <w:left w:val="single" w:sz="4" w:space="0" w:color="000000"/>
              <w:bottom w:val="single" w:sz="4" w:space="0" w:color="000000"/>
              <w:right w:val="single" w:sz="4" w:space="0" w:color="000000"/>
            </w:tcBorders>
          </w:tcPr>
          <w:p w14:paraId="30097C65"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128</w:t>
            </w:r>
          </w:p>
        </w:tc>
        <w:tc>
          <w:tcPr>
            <w:tcW w:w="5328" w:type="dxa"/>
            <w:gridSpan w:val="3"/>
            <w:vMerge/>
            <w:tcBorders>
              <w:top w:val="nil"/>
              <w:left w:val="single" w:sz="4" w:space="0" w:color="000000"/>
              <w:bottom w:val="single" w:sz="4" w:space="0" w:color="0000FF"/>
              <w:right w:val="single" w:sz="4" w:space="0" w:color="0000FF"/>
            </w:tcBorders>
          </w:tcPr>
          <w:p w14:paraId="30097C66"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r>
      <w:tr w:rsidR="002A6003" w:rsidRPr="002A6003" w14:paraId="30097C6D"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C68"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69"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6A"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576" w:type="dxa"/>
            <w:gridSpan w:val="2"/>
            <w:tcBorders>
              <w:top w:val="single" w:sz="4" w:space="0" w:color="000000"/>
              <w:left w:val="single" w:sz="4" w:space="0" w:color="000000"/>
              <w:bottom w:val="single" w:sz="4" w:space="0" w:color="000000"/>
              <w:right w:val="single" w:sz="4" w:space="0" w:color="000000"/>
            </w:tcBorders>
          </w:tcPr>
          <w:p w14:paraId="30097C6B"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w w:val="120"/>
                <w:kern w:val="0"/>
                <w:sz w:val="18"/>
                <w:szCs w:val="18"/>
              </w:rPr>
            </w:pPr>
            <w:r w:rsidRPr="002A6003">
              <w:rPr>
                <w:rFonts w:ascii="Times New Roman" w:eastAsia="宋体" w:hAnsi="Times New Roman" w:cs="Times New Roman"/>
                <w:w w:val="120"/>
                <w:kern w:val="0"/>
                <w:sz w:val="18"/>
                <w:szCs w:val="18"/>
              </w:rPr>
              <w:t>756</w:t>
            </w:r>
          </w:p>
        </w:tc>
        <w:tc>
          <w:tcPr>
            <w:tcW w:w="5328" w:type="dxa"/>
            <w:gridSpan w:val="3"/>
            <w:vMerge/>
            <w:tcBorders>
              <w:top w:val="nil"/>
              <w:left w:val="single" w:sz="4" w:space="0" w:color="000000"/>
              <w:bottom w:val="single" w:sz="4" w:space="0" w:color="0000FF"/>
              <w:right w:val="single" w:sz="4" w:space="0" w:color="0000FF"/>
            </w:tcBorders>
          </w:tcPr>
          <w:p w14:paraId="30097C6C"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r>
      <w:tr w:rsidR="002A6003" w:rsidRPr="002A6003" w14:paraId="30097C73"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C6E"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6F"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70"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576" w:type="dxa"/>
            <w:gridSpan w:val="2"/>
            <w:tcBorders>
              <w:top w:val="single" w:sz="4" w:space="0" w:color="000000"/>
              <w:left w:val="single" w:sz="4" w:space="0" w:color="000000"/>
              <w:bottom w:val="single" w:sz="4" w:space="0" w:color="000000"/>
              <w:right w:val="single" w:sz="4" w:space="0" w:color="000000"/>
            </w:tcBorders>
          </w:tcPr>
          <w:p w14:paraId="30097C71"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w w:val="120"/>
                <w:kern w:val="0"/>
                <w:sz w:val="18"/>
                <w:szCs w:val="18"/>
              </w:rPr>
            </w:pPr>
            <w:r w:rsidRPr="002A6003">
              <w:rPr>
                <w:rFonts w:ascii="Times New Roman" w:eastAsia="宋体" w:hAnsi="Times New Roman" w:cs="Times New Roman"/>
                <w:w w:val="120"/>
                <w:kern w:val="0"/>
                <w:sz w:val="18"/>
                <w:szCs w:val="18"/>
              </w:rPr>
              <w:t>712</w:t>
            </w:r>
          </w:p>
        </w:tc>
        <w:tc>
          <w:tcPr>
            <w:tcW w:w="5328" w:type="dxa"/>
            <w:gridSpan w:val="3"/>
            <w:vMerge/>
            <w:tcBorders>
              <w:top w:val="nil"/>
              <w:left w:val="single" w:sz="4" w:space="0" w:color="000000"/>
              <w:bottom w:val="single" w:sz="4" w:space="0" w:color="0000FF"/>
              <w:right w:val="single" w:sz="4" w:space="0" w:color="0000FF"/>
            </w:tcBorders>
          </w:tcPr>
          <w:p w14:paraId="30097C72"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r>
      <w:tr w:rsidR="002A6003" w:rsidRPr="002A6003" w14:paraId="30097C79"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C74"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75"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76"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576" w:type="dxa"/>
            <w:gridSpan w:val="2"/>
            <w:tcBorders>
              <w:top w:val="single" w:sz="4" w:space="0" w:color="000000"/>
              <w:left w:val="single" w:sz="4" w:space="0" w:color="000000"/>
              <w:bottom w:val="single" w:sz="4" w:space="0" w:color="000000"/>
              <w:right w:val="single" w:sz="4" w:space="0" w:color="000000"/>
            </w:tcBorders>
          </w:tcPr>
          <w:p w14:paraId="30097C77"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1024</w:t>
            </w:r>
          </w:p>
        </w:tc>
        <w:tc>
          <w:tcPr>
            <w:tcW w:w="5328" w:type="dxa"/>
            <w:gridSpan w:val="3"/>
            <w:vMerge/>
            <w:tcBorders>
              <w:top w:val="nil"/>
              <w:left w:val="single" w:sz="4" w:space="0" w:color="000000"/>
              <w:bottom w:val="single" w:sz="4" w:space="0" w:color="0000FF"/>
              <w:right w:val="single" w:sz="4" w:space="0" w:color="0000FF"/>
            </w:tcBorders>
          </w:tcPr>
          <w:p w14:paraId="30097C78"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r>
      <w:tr w:rsidR="002A6003" w:rsidRPr="002A6003" w14:paraId="30097C7F"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C7A"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7B"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7C"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576" w:type="dxa"/>
            <w:gridSpan w:val="2"/>
            <w:tcBorders>
              <w:top w:val="single" w:sz="4" w:space="0" w:color="000000"/>
              <w:left w:val="single" w:sz="4" w:space="0" w:color="000000"/>
              <w:bottom w:val="single" w:sz="4" w:space="0" w:color="000000"/>
              <w:right w:val="single" w:sz="4" w:space="0" w:color="000000"/>
            </w:tcBorders>
          </w:tcPr>
          <w:p w14:paraId="30097C7D"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2048</w:t>
            </w:r>
          </w:p>
        </w:tc>
        <w:tc>
          <w:tcPr>
            <w:tcW w:w="5328" w:type="dxa"/>
            <w:gridSpan w:val="3"/>
            <w:vMerge/>
            <w:tcBorders>
              <w:top w:val="nil"/>
              <w:left w:val="single" w:sz="4" w:space="0" w:color="000000"/>
              <w:bottom w:val="single" w:sz="4" w:space="0" w:color="0000FF"/>
              <w:right w:val="single" w:sz="4" w:space="0" w:color="0000FF"/>
            </w:tcBorders>
          </w:tcPr>
          <w:p w14:paraId="30097C7E"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r>
      <w:tr w:rsidR="002A6003" w:rsidRPr="002A6003" w14:paraId="30097C85"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C80"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81"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82"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576" w:type="dxa"/>
            <w:gridSpan w:val="2"/>
            <w:tcBorders>
              <w:top w:val="single" w:sz="4" w:space="0" w:color="000000"/>
              <w:left w:val="single" w:sz="4" w:space="0" w:color="000000"/>
              <w:bottom w:val="single" w:sz="4" w:space="0" w:color="000000"/>
              <w:right w:val="single" w:sz="4" w:space="0" w:color="000000"/>
            </w:tcBorders>
          </w:tcPr>
          <w:p w14:paraId="30097C83"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4096</w:t>
            </w:r>
          </w:p>
        </w:tc>
        <w:tc>
          <w:tcPr>
            <w:tcW w:w="5328" w:type="dxa"/>
            <w:gridSpan w:val="3"/>
            <w:vMerge/>
            <w:tcBorders>
              <w:top w:val="nil"/>
              <w:left w:val="single" w:sz="4" w:space="0" w:color="000000"/>
              <w:bottom w:val="single" w:sz="4" w:space="0" w:color="0000FF"/>
              <w:right w:val="single" w:sz="4" w:space="0" w:color="0000FF"/>
            </w:tcBorders>
          </w:tcPr>
          <w:p w14:paraId="30097C84"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r>
      <w:tr w:rsidR="002A6003" w:rsidRPr="002A6003" w14:paraId="30097C8B" w14:textId="77777777" w:rsidTr="00AD241B">
        <w:trPr>
          <w:trHeight w:val="354"/>
        </w:trPr>
        <w:tc>
          <w:tcPr>
            <w:tcW w:w="1728" w:type="dxa"/>
            <w:vMerge/>
            <w:tcBorders>
              <w:top w:val="nil"/>
              <w:left w:val="single" w:sz="4" w:space="0" w:color="0000FF"/>
              <w:bottom w:val="single" w:sz="4" w:space="0" w:color="0000FF"/>
              <w:right w:val="single" w:sz="4" w:space="0" w:color="0000FF"/>
            </w:tcBorders>
          </w:tcPr>
          <w:p w14:paraId="30097C86"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87"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8" w:space="0" w:color="0000FF"/>
              <w:right w:val="single" w:sz="4" w:space="0" w:color="000000"/>
            </w:tcBorders>
          </w:tcPr>
          <w:p w14:paraId="30097C88"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576" w:type="dxa"/>
            <w:gridSpan w:val="2"/>
            <w:tcBorders>
              <w:top w:val="single" w:sz="4" w:space="0" w:color="000000"/>
              <w:left w:val="single" w:sz="4" w:space="0" w:color="000000"/>
              <w:bottom w:val="single" w:sz="8" w:space="0" w:color="0000FF"/>
              <w:right w:val="single" w:sz="4" w:space="0" w:color="000000"/>
            </w:tcBorders>
          </w:tcPr>
          <w:p w14:paraId="30097C89" w14:textId="41FEDF9B" w:rsidR="002A6003" w:rsidRPr="002A6003" w:rsidRDefault="008F322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5328" w:type="dxa"/>
            <w:gridSpan w:val="3"/>
            <w:vMerge/>
            <w:tcBorders>
              <w:top w:val="nil"/>
              <w:left w:val="single" w:sz="4" w:space="0" w:color="000000"/>
              <w:bottom w:val="single" w:sz="4" w:space="0" w:color="0000FF"/>
              <w:right w:val="single" w:sz="4" w:space="0" w:color="0000FF"/>
            </w:tcBorders>
          </w:tcPr>
          <w:p w14:paraId="30097C8A"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r>
      <w:tr w:rsidR="002A6003" w:rsidRPr="002A6003" w14:paraId="30097C90" w14:textId="77777777" w:rsidTr="00AD241B">
        <w:trPr>
          <w:trHeight w:val="364"/>
        </w:trPr>
        <w:tc>
          <w:tcPr>
            <w:tcW w:w="1728" w:type="dxa"/>
            <w:vMerge w:val="restart"/>
            <w:tcBorders>
              <w:top w:val="single" w:sz="4" w:space="0" w:color="0000FF"/>
              <w:left w:val="single" w:sz="4" w:space="0" w:color="0000FF"/>
              <w:bottom w:val="single" w:sz="4" w:space="0" w:color="0000FF"/>
              <w:right w:val="single" w:sz="4" w:space="0" w:color="0000FF"/>
            </w:tcBorders>
          </w:tcPr>
          <w:p w14:paraId="30097C8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8D"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3"/>
                <w:szCs w:val="23"/>
              </w:rPr>
            </w:pPr>
          </w:p>
          <w:p w14:paraId="30097C8E"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IL</w:t>
            </w:r>
          </w:p>
        </w:tc>
        <w:tc>
          <w:tcPr>
            <w:tcW w:w="6593" w:type="dxa"/>
            <w:gridSpan w:val="8"/>
            <w:tcBorders>
              <w:top w:val="single" w:sz="8" w:space="0" w:color="0000FF"/>
              <w:left w:val="single" w:sz="4" w:space="0" w:color="0000FF"/>
              <w:bottom w:val="none" w:sz="6" w:space="0" w:color="auto"/>
              <w:right w:val="single" w:sz="4" w:space="0" w:color="0000FF"/>
            </w:tcBorders>
          </w:tcPr>
          <w:p w14:paraId="30097C8F"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宋体"/>
                <w:kern w:val="0"/>
                <w:sz w:val="18"/>
                <w:szCs w:val="18"/>
              </w:rPr>
            </w:pPr>
            <w:proofErr w:type="spellStart"/>
            <w:r w:rsidRPr="002A6003">
              <w:rPr>
                <w:rFonts w:ascii="Times New Roman" w:eastAsia="宋体" w:hAnsi="Times New Roman" w:cs="Times New Roman"/>
                <w:kern w:val="0"/>
                <w:sz w:val="18"/>
                <w:szCs w:val="18"/>
              </w:rPr>
              <w:t>Icache</w:t>
            </w:r>
            <w:proofErr w:type="spellEnd"/>
            <w:r w:rsidRPr="002A6003">
              <w:rPr>
                <w:rFonts w:ascii="Times New Roman" w:eastAsia="宋体" w:hAnsi="Times New Roman" w:cs="Times New Roman"/>
                <w:kern w:val="0"/>
                <w:sz w:val="18"/>
                <w:szCs w:val="18"/>
              </w:rPr>
              <w:t xml:space="preserve"> size per group </w:t>
            </w:r>
          </w:p>
        </w:tc>
      </w:tr>
      <w:tr w:rsidR="002A6003" w:rsidRPr="002A6003" w14:paraId="30097C96"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C91"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C9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93"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912" w:type="dxa"/>
            <w:gridSpan w:val="3"/>
            <w:tcBorders>
              <w:top w:val="single" w:sz="4" w:space="0" w:color="000000"/>
              <w:left w:val="single" w:sz="4" w:space="0" w:color="000000"/>
              <w:bottom w:val="single" w:sz="4" w:space="0" w:color="000000"/>
              <w:right w:val="single" w:sz="4" w:space="0" w:color="000000"/>
            </w:tcBorders>
          </w:tcPr>
          <w:p w14:paraId="30097C94"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4992" w:type="dxa"/>
            <w:gridSpan w:val="2"/>
            <w:vMerge w:val="restart"/>
            <w:tcBorders>
              <w:top w:val="none" w:sz="6" w:space="0" w:color="auto"/>
              <w:left w:val="single" w:sz="4" w:space="0" w:color="000000"/>
              <w:bottom w:val="single" w:sz="4" w:space="0" w:color="0000FF"/>
              <w:right w:val="single" w:sz="4" w:space="0" w:color="0000FF"/>
            </w:tcBorders>
          </w:tcPr>
          <w:p w14:paraId="30097C9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C9C"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C97"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98"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99"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912" w:type="dxa"/>
            <w:gridSpan w:val="3"/>
            <w:tcBorders>
              <w:top w:val="single" w:sz="4" w:space="0" w:color="000000"/>
              <w:left w:val="single" w:sz="4" w:space="0" w:color="000000"/>
              <w:bottom w:val="single" w:sz="4" w:space="0" w:color="000000"/>
              <w:right w:val="single" w:sz="4" w:space="0" w:color="000000"/>
            </w:tcBorders>
          </w:tcPr>
          <w:p w14:paraId="30097C9A"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 xml:space="preserve">No </w:t>
            </w:r>
            <w:proofErr w:type="spellStart"/>
            <w:r w:rsidRPr="002A6003">
              <w:rPr>
                <w:rFonts w:ascii="Times New Roman" w:eastAsia="宋体" w:hAnsi="Times New Roman" w:cs="宋体" w:hint="eastAsia"/>
                <w:kern w:val="0"/>
                <w:sz w:val="18"/>
                <w:szCs w:val="18"/>
              </w:rPr>
              <w:t>Icache</w:t>
            </w:r>
            <w:proofErr w:type="spellEnd"/>
          </w:p>
        </w:tc>
        <w:tc>
          <w:tcPr>
            <w:tcW w:w="4992" w:type="dxa"/>
            <w:gridSpan w:val="2"/>
            <w:vMerge/>
            <w:tcBorders>
              <w:top w:val="nil"/>
              <w:left w:val="single" w:sz="4" w:space="0" w:color="000000"/>
              <w:bottom w:val="single" w:sz="4" w:space="0" w:color="0000FF"/>
              <w:right w:val="single" w:sz="4" w:space="0" w:color="0000FF"/>
            </w:tcBorders>
          </w:tcPr>
          <w:p w14:paraId="30097C9B"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r>
      <w:tr w:rsidR="002A6003" w:rsidRPr="002A6003" w14:paraId="30097CA2" w14:textId="77777777" w:rsidTr="00AD241B">
        <w:trPr>
          <w:trHeight w:val="316"/>
        </w:trPr>
        <w:tc>
          <w:tcPr>
            <w:tcW w:w="1728" w:type="dxa"/>
            <w:vMerge/>
            <w:tcBorders>
              <w:top w:val="nil"/>
              <w:left w:val="single" w:sz="4" w:space="0" w:color="0000FF"/>
              <w:bottom w:val="single" w:sz="4" w:space="0" w:color="0000FF"/>
              <w:right w:val="single" w:sz="4" w:space="0" w:color="0000FF"/>
            </w:tcBorders>
          </w:tcPr>
          <w:p w14:paraId="30097C9D"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9E"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8" w:space="0" w:color="0000FF"/>
              <w:right w:val="single" w:sz="4" w:space="0" w:color="000000"/>
            </w:tcBorders>
          </w:tcPr>
          <w:p w14:paraId="30097C9F"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912" w:type="dxa"/>
            <w:gridSpan w:val="3"/>
            <w:tcBorders>
              <w:top w:val="single" w:sz="4" w:space="0" w:color="000000"/>
              <w:left w:val="single" w:sz="4" w:space="0" w:color="000000"/>
              <w:bottom w:val="single" w:sz="8" w:space="0" w:color="0000FF"/>
              <w:right w:val="single" w:sz="4" w:space="0" w:color="000000"/>
            </w:tcBorders>
          </w:tcPr>
          <w:p w14:paraId="30097CA0"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 bytes</w:t>
            </w:r>
          </w:p>
        </w:tc>
        <w:tc>
          <w:tcPr>
            <w:tcW w:w="4992" w:type="dxa"/>
            <w:gridSpan w:val="2"/>
            <w:vMerge/>
            <w:tcBorders>
              <w:top w:val="nil"/>
              <w:left w:val="single" w:sz="4" w:space="0" w:color="000000"/>
              <w:bottom w:val="single" w:sz="4" w:space="0" w:color="0000FF"/>
              <w:right w:val="single" w:sz="4" w:space="0" w:color="0000FF"/>
            </w:tcBorders>
          </w:tcPr>
          <w:p w14:paraId="30097CA1"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
                <w:szCs w:val="2"/>
              </w:rPr>
            </w:pPr>
          </w:p>
        </w:tc>
      </w:tr>
      <w:tr w:rsidR="002A6003" w:rsidRPr="002A6003" w14:paraId="30097CAA" w14:textId="77777777" w:rsidTr="00AD241B">
        <w:trPr>
          <w:trHeight w:val="316"/>
        </w:trPr>
        <w:tc>
          <w:tcPr>
            <w:tcW w:w="1728" w:type="dxa"/>
            <w:vMerge w:val="restart"/>
            <w:tcBorders>
              <w:top w:val="single" w:sz="4" w:space="0" w:color="0000FF"/>
              <w:left w:val="single" w:sz="4" w:space="0" w:color="0000FF"/>
              <w:bottom w:val="single" w:sz="4" w:space="0" w:color="0000FF"/>
              <w:right w:val="single" w:sz="4" w:space="0" w:color="0000FF"/>
            </w:tcBorders>
          </w:tcPr>
          <w:p w14:paraId="30097CA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13" w:type="dxa"/>
            <w:vMerge w:val="restart"/>
            <w:tcBorders>
              <w:top w:val="single" w:sz="4" w:space="0" w:color="0000FF"/>
              <w:left w:val="single" w:sz="4" w:space="0" w:color="0000FF"/>
              <w:bottom w:val="single" w:sz="4" w:space="0" w:color="0000FF"/>
              <w:right w:val="single" w:sz="4" w:space="0" w:color="000000"/>
            </w:tcBorders>
          </w:tcPr>
          <w:p w14:paraId="30097CA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76" w:type="dxa"/>
            <w:gridSpan w:val="2"/>
            <w:tcBorders>
              <w:top w:val="single" w:sz="8" w:space="0" w:color="0000FF"/>
              <w:left w:val="single" w:sz="4" w:space="0" w:color="000000"/>
              <w:bottom w:val="single" w:sz="4" w:space="0" w:color="000000"/>
              <w:right w:val="single" w:sz="4" w:space="0" w:color="000000"/>
            </w:tcBorders>
          </w:tcPr>
          <w:p w14:paraId="30097CA7" w14:textId="77777777" w:rsidR="002A6003" w:rsidRPr="002A6003" w:rsidRDefault="002A6003" w:rsidP="002A6003">
            <w:pPr>
              <w:kinsoku w:val="0"/>
              <w:overflowPunct w:val="0"/>
              <w:autoSpaceDE w:val="0"/>
              <w:autoSpaceDN w:val="0"/>
              <w:adjustRightInd w:val="0"/>
              <w:spacing w:line="207"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941" w:type="dxa"/>
            <w:gridSpan w:val="4"/>
            <w:tcBorders>
              <w:top w:val="single" w:sz="8" w:space="0" w:color="0000FF"/>
              <w:left w:val="single" w:sz="4" w:space="0" w:color="000000"/>
              <w:bottom w:val="single" w:sz="4" w:space="0" w:color="000000"/>
              <w:right w:val="single" w:sz="4" w:space="0" w:color="000000"/>
            </w:tcBorders>
          </w:tcPr>
          <w:p w14:paraId="30097CA8" w14:textId="77777777" w:rsidR="002A6003" w:rsidRPr="002A6003" w:rsidRDefault="002A6003" w:rsidP="002A6003">
            <w:pPr>
              <w:kinsoku w:val="0"/>
              <w:overflowPunct w:val="0"/>
              <w:autoSpaceDE w:val="0"/>
              <w:autoSpaceDN w:val="0"/>
              <w:adjustRightInd w:val="0"/>
              <w:spacing w:line="207"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 bytes</w:t>
            </w:r>
          </w:p>
        </w:tc>
        <w:tc>
          <w:tcPr>
            <w:tcW w:w="4963" w:type="dxa"/>
            <w:vMerge w:val="restart"/>
            <w:tcBorders>
              <w:top w:val="single" w:sz="4" w:space="0" w:color="0000FF"/>
              <w:left w:val="single" w:sz="4" w:space="0" w:color="000000"/>
              <w:bottom w:val="single" w:sz="4" w:space="0" w:color="0000FF"/>
              <w:right w:val="single" w:sz="4" w:space="0" w:color="0000FF"/>
            </w:tcBorders>
          </w:tcPr>
          <w:p w14:paraId="30097CA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CB0"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CA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A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AD"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941" w:type="dxa"/>
            <w:gridSpan w:val="4"/>
            <w:tcBorders>
              <w:top w:val="single" w:sz="4" w:space="0" w:color="000000"/>
              <w:left w:val="single" w:sz="4" w:space="0" w:color="000000"/>
              <w:bottom w:val="single" w:sz="4" w:space="0" w:color="000000"/>
              <w:right w:val="single" w:sz="4" w:space="0" w:color="000000"/>
            </w:tcBorders>
          </w:tcPr>
          <w:p w14:paraId="30097CAE"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 bytes</w:t>
            </w:r>
          </w:p>
        </w:tc>
        <w:tc>
          <w:tcPr>
            <w:tcW w:w="4963" w:type="dxa"/>
            <w:vMerge/>
            <w:tcBorders>
              <w:top w:val="nil"/>
              <w:left w:val="single" w:sz="4" w:space="0" w:color="000000"/>
              <w:bottom w:val="single" w:sz="4" w:space="0" w:color="0000FF"/>
              <w:right w:val="single" w:sz="4" w:space="0" w:color="0000FF"/>
            </w:tcBorders>
          </w:tcPr>
          <w:p w14:paraId="30097CA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CB6"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CB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B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B3"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941" w:type="dxa"/>
            <w:gridSpan w:val="4"/>
            <w:tcBorders>
              <w:top w:val="single" w:sz="4" w:space="0" w:color="000000"/>
              <w:left w:val="single" w:sz="4" w:space="0" w:color="000000"/>
              <w:bottom w:val="single" w:sz="4" w:space="0" w:color="000000"/>
              <w:right w:val="single" w:sz="4" w:space="0" w:color="000000"/>
            </w:tcBorders>
          </w:tcPr>
          <w:p w14:paraId="30097CB4"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32 bytes</w:t>
            </w:r>
          </w:p>
        </w:tc>
        <w:tc>
          <w:tcPr>
            <w:tcW w:w="4963" w:type="dxa"/>
            <w:vMerge/>
            <w:tcBorders>
              <w:top w:val="nil"/>
              <w:left w:val="single" w:sz="4" w:space="0" w:color="000000"/>
              <w:bottom w:val="single" w:sz="4" w:space="0" w:color="0000FF"/>
              <w:right w:val="single" w:sz="4" w:space="0" w:color="0000FF"/>
            </w:tcBorders>
          </w:tcPr>
          <w:p w14:paraId="30097CB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CBC"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CB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B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B9"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941" w:type="dxa"/>
            <w:gridSpan w:val="4"/>
            <w:tcBorders>
              <w:top w:val="single" w:sz="4" w:space="0" w:color="000000"/>
              <w:left w:val="single" w:sz="4" w:space="0" w:color="000000"/>
              <w:bottom w:val="single" w:sz="4" w:space="0" w:color="000000"/>
              <w:right w:val="single" w:sz="4" w:space="0" w:color="000000"/>
            </w:tcBorders>
          </w:tcPr>
          <w:p w14:paraId="30097CBA"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 bytes</w:t>
            </w:r>
          </w:p>
        </w:tc>
        <w:tc>
          <w:tcPr>
            <w:tcW w:w="4963" w:type="dxa"/>
            <w:vMerge/>
            <w:tcBorders>
              <w:top w:val="nil"/>
              <w:left w:val="single" w:sz="4" w:space="0" w:color="000000"/>
              <w:bottom w:val="single" w:sz="4" w:space="0" w:color="0000FF"/>
              <w:right w:val="single" w:sz="4" w:space="0" w:color="0000FF"/>
            </w:tcBorders>
          </w:tcPr>
          <w:p w14:paraId="30097CB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CC2"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CB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B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BF"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941" w:type="dxa"/>
            <w:gridSpan w:val="4"/>
            <w:tcBorders>
              <w:top w:val="single" w:sz="4" w:space="0" w:color="000000"/>
              <w:left w:val="single" w:sz="4" w:space="0" w:color="000000"/>
              <w:bottom w:val="single" w:sz="4" w:space="0" w:color="000000"/>
              <w:right w:val="single" w:sz="4" w:space="0" w:color="000000"/>
            </w:tcBorders>
          </w:tcPr>
          <w:p w14:paraId="30097CC0"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128 bytes</w:t>
            </w:r>
          </w:p>
        </w:tc>
        <w:tc>
          <w:tcPr>
            <w:tcW w:w="4963" w:type="dxa"/>
            <w:vMerge/>
            <w:tcBorders>
              <w:top w:val="nil"/>
              <w:left w:val="single" w:sz="4" w:space="0" w:color="000000"/>
              <w:bottom w:val="single" w:sz="4" w:space="0" w:color="0000FF"/>
              <w:right w:val="single" w:sz="4" w:space="0" w:color="0000FF"/>
            </w:tcBorders>
          </w:tcPr>
          <w:p w14:paraId="30097CC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CC8" w14:textId="77777777" w:rsidTr="00AD241B">
        <w:trPr>
          <w:trHeight w:val="354"/>
        </w:trPr>
        <w:tc>
          <w:tcPr>
            <w:tcW w:w="1728" w:type="dxa"/>
            <w:vMerge/>
            <w:tcBorders>
              <w:top w:val="nil"/>
              <w:left w:val="single" w:sz="4" w:space="0" w:color="0000FF"/>
              <w:bottom w:val="single" w:sz="4" w:space="0" w:color="0000FF"/>
              <w:right w:val="single" w:sz="4" w:space="0" w:color="0000FF"/>
            </w:tcBorders>
          </w:tcPr>
          <w:p w14:paraId="30097CC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C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8" w:space="0" w:color="0000FF"/>
              <w:right w:val="single" w:sz="4" w:space="0" w:color="000000"/>
            </w:tcBorders>
          </w:tcPr>
          <w:p w14:paraId="30097CC5"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941" w:type="dxa"/>
            <w:gridSpan w:val="4"/>
            <w:tcBorders>
              <w:top w:val="single" w:sz="4" w:space="0" w:color="000000"/>
              <w:left w:val="single" w:sz="4" w:space="0" w:color="000000"/>
              <w:bottom w:val="single" w:sz="8" w:space="0" w:color="0000FF"/>
              <w:right w:val="single" w:sz="4" w:space="0" w:color="000000"/>
            </w:tcBorders>
          </w:tcPr>
          <w:p w14:paraId="30097CC6" w14:textId="0F882B91" w:rsidR="002A6003" w:rsidRPr="002A6003" w:rsidRDefault="008F322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4963" w:type="dxa"/>
            <w:vMerge/>
            <w:tcBorders>
              <w:top w:val="nil"/>
              <w:left w:val="single" w:sz="4" w:space="0" w:color="000000"/>
              <w:bottom w:val="single" w:sz="4" w:space="0" w:color="0000FF"/>
              <w:right w:val="single" w:sz="4" w:space="0" w:color="0000FF"/>
            </w:tcBorders>
          </w:tcPr>
          <w:p w14:paraId="30097CC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CD1" w14:textId="77777777" w:rsidTr="00AD241B">
        <w:trPr>
          <w:trHeight w:val="366"/>
        </w:trPr>
        <w:tc>
          <w:tcPr>
            <w:tcW w:w="1728" w:type="dxa"/>
            <w:vMerge w:val="restart"/>
            <w:tcBorders>
              <w:top w:val="single" w:sz="4" w:space="0" w:color="0000FF"/>
              <w:left w:val="single" w:sz="4" w:space="0" w:color="0000FF"/>
              <w:bottom w:val="single" w:sz="4" w:space="0" w:color="0000FF"/>
              <w:right w:val="single" w:sz="4" w:space="0" w:color="0000FF"/>
            </w:tcBorders>
          </w:tcPr>
          <w:p w14:paraId="30097CC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C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C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C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C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CCE"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9"/>
                <w:szCs w:val="29"/>
              </w:rPr>
            </w:pPr>
          </w:p>
          <w:p w14:paraId="30097CCF"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IA</w:t>
            </w:r>
          </w:p>
        </w:tc>
        <w:tc>
          <w:tcPr>
            <w:tcW w:w="6593" w:type="dxa"/>
            <w:gridSpan w:val="8"/>
            <w:tcBorders>
              <w:top w:val="single" w:sz="4" w:space="0" w:color="0000FF"/>
              <w:left w:val="single" w:sz="4" w:space="0" w:color="0000FF"/>
              <w:bottom w:val="none" w:sz="6" w:space="0" w:color="auto"/>
              <w:right w:val="single" w:sz="4" w:space="0" w:color="0000FF"/>
            </w:tcBorders>
          </w:tcPr>
          <w:p w14:paraId="30097CD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宋体"/>
                <w:kern w:val="0"/>
                <w:sz w:val="18"/>
                <w:szCs w:val="18"/>
              </w:rPr>
            </w:pPr>
            <w:proofErr w:type="spellStart"/>
            <w:r w:rsidRPr="002A6003">
              <w:rPr>
                <w:rFonts w:ascii="Times New Roman" w:eastAsia="宋体" w:hAnsi="Times New Roman" w:cs="Times New Roman"/>
                <w:kern w:val="0"/>
                <w:sz w:val="18"/>
                <w:szCs w:val="18"/>
              </w:rPr>
              <w:t>Icache</w:t>
            </w:r>
            <w:proofErr w:type="spellEnd"/>
            <w:r w:rsidRPr="002A6003">
              <w:rPr>
                <w:rFonts w:ascii="Times New Roman" w:eastAsia="宋体" w:hAnsi="Times New Roman" w:cs="Times New Roman"/>
                <w:kern w:val="0"/>
                <w:sz w:val="18"/>
                <w:szCs w:val="18"/>
              </w:rPr>
              <w:t xml:space="preserve"> connection method </w:t>
            </w:r>
          </w:p>
        </w:tc>
      </w:tr>
      <w:tr w:rsidR="002A6003" w:rsidRPr="002A6003" w14:paraId="30097CD7"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CD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CD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D4"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941" w:type="dxa"/>
            <w:gridSpan w:val="4"/>
            <w:tcBorders>
              <w:top w:val="single" w:sz="4" w:space="0" w:color="000000"/>
              <w:left w:val="single" w:sz="4" w:space="0" w:color="000000"/>
              <w:bottom w:val="single" w:sz="4" w:space="0" w:color="000000"/>
              <w:right w:val="single" w:sz="4" w:space="0" w:color="000000"/>
            </w:tcBorders>
          </w:tcPr>
          <w:p w14:paraId="30097CD5"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4963" w:type="dxa"/>
            <w:vMerge w:val="restart"/>
            <w:tcBorders>
              <w:top w:val="none" w:sz="6" w:space="0" w:color="auto"/>
              <w:left w:val="single" w:sz="4" w:space="0" w:color="000000"/>
              <w:bottom w:val="single" w:sz="4" w:space="0" w:color="0000FF"/>
              <w:right w:val="single" w:sz="4" w:space="0" w:color="0000FF"/>
            </w:tcBorders>
          </w:tcPr>
          <w:p w14:paraId="30097CD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CDD"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CD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D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DA"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941" w:type="dxa"/>
            <w:gridSpan w:val="4"/>
            <w:tcBorders>
              <w:top w:val="single" w:sz="4" w:space="0" w:color="000000"/>
              <w:left w:val="single" w:sz="4" w:space="0" w:color="000000"/>
              <w:bottom w:val="single" w:sz="4" w:space="0" w:color="000000"/>
              <w:right w:val="single" w:sz="4" w:space="0" w:color="000000"/>
            </w:tcBorders>
          </w:tcPr>
          <w:p w14:paraId="30097CDB"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Directly connected</w:t>
            </w:r>
          </w:p>
        </w:tc>
        <w:tc>
          <w:tcPr>
            <w:tcW w:w="4963" w:type="dxa"/>
            <w:vMerge/>
            <w:tcBorders>
              <w:top w:val="nil"/>
              <w:left w:val="single" w:sz="4" w:space="0" w:color="000000"/>
              <w:bottom w:val="single" w:sz="4" w:space="0" w:color="0000FF"/>
              <w:right w:val="single" w:sz="4" w:space="0" w:color="0000FF"/>
            </w:tcBorders>
          </w:tcPr>
          <w:p w14:paraId="30097CD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CE3"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CD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D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E0"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941" w:type="dxa"/>
            <w:gridSpan w:val="4"/>
            <w:tcBorders>
              <w:top w:val="single" w:sz="4" w:space="0" w:color="000000"/>
              <w:left w:val="single" w:sz="4" w:space="0" w:color="000000"/>
              <w:bottom w:val="single" w:sz="4" w:space="0" w:color="000000"/>
              <w:right w:val="single" w:sz="4" w:space="0" w:color="000000"/>
            </w:tcBorders>
          </w:tcPr>
          <w:p w14:paraId="30097CE1"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2 way connected </w:t>
            </w:r>
          </w:p>
        </w:tc>
        <w:tc>
          <w:tcPr>
            <w:tcW w:w="4963" w:type="dxa"/>
            <w:vMerge/>
            <w:tcBorders>
              <w:top w:val="nil"/>
              <w:left w:val="single" w:sz="4" w:space="0" w:color="000000"/>
              <w:bottom w:val="single" w:sz="4" w:space="0" w:color="0000FF"/>
              <w:right w:val="single" w:sz="4" w:space="0" w:color="0000FF"/>
            </w:tcBorders>
          </w:tcPr>
          <w:p w14:paraId="30097CE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CE9"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CE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E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E6"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941" w:type="dxa"/>
            <w:gridSpan w:val="4"/>
            <w:tcBorders>
              <w:top w:val="single" w:sz="4" w:space="0" w:color="000000"/>
              <w:left w:val="single" w:sz="4" w:space="0" w:color="000000"/>
              <w:bottom w:val="single" w:sz="4" w:space="0" w:color="000000"/>
              <w:right w:val="single" w:sz="4" w:space="0" w:color="000000"/>
            </w:tcBorders>
          </w:tcPr>
          <w:p w14:paraId="30097CE7"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3 way connected </w:t>
            </w:r>
          </w:p>
        </w:tc>
        <w:tc>
          <w:tcPr>
            <w:tcW w:w="4963" w:type="dxa"/>
            <w:vMerge/>
            <w:tcBorders>
              <w:top w:val="nil"/>
              <w:left w:val="single" w:sz="4" w:space="0" w:color="000000"/>
              <w:bottom w:val="single" w:sz="4" w:space="0" w:color="0000FF"/>
              <w:right w:val="single" w:sz="4" w:space="0" w:color="0000FF"/>
            </w:tcBorders>
          </w:tcPr>
          <w:p w14:paraId="30097CE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CEF"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CE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E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EC"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941" w:type="dxa"/>
            <w:gridSpan w:val="4"/>
            <w:tcBorders>
              <w:top w:val="single" w:sz="4" w:space="0" w:color="000000"/>
              <w:left w:val="single" w:sz="4" w:space="0" w:color="000000"/>
              <w:bottom w:val="single" w:sz="4" w:space="0" w:color="000000"/>
              <w:right w:val="single" w:sz="4" w:space="0" w:color="000000"/>
            </w:tcBorders>
          </w:tcPr>
          <w:p w14:paraId="30097CED"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4-way linked </w:t>
            </w:r>
          </w:p>
        </w:tc>
        <w:tc>
          <w:tcPr>
            <w:tcW w:w="4963" w:type="dxa"/>
            <w:vMerge/>
            <w:tcBorders>
              <w:top w:val="nil"/>
              <w:left w:val="single" w:sz="4" w:space="0" w:color="000000"/>
              <w:bottom w:val="single" w:sz="4" w:space="0" w:color="0000FF"/>
              <w:right w:val="single" w:sz="4" w:space="0" w:color="0000FF"/>
            </w:tcBorders>
          </w:tcPr>
          <w:p w14:paraId="30097CE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CF5"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CF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F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F2"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941" w:type="dxa"/>
            <w:gridSpan w:val="4"/>
            <w:tcBorders>
              <w:top w:val="single" w:sz="4" w:space="0" w:color="000000"/>
              <w:left w:val="single" w:sz="4" w:space="0" w:color="000000"/>
              <w:bottom w:val="single" w:sz="4" w:space="0" w:color="000000"/>
              <w:right w:val="single" w:sz="4" w:space="0" w:color="000000"/>
            </w:tcBorders>
          </w:tcPr>
          <w:p w14:paraId="30097CF3"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No.5 associative </w:t>
            </w:r>
          </w:p>
        </w:tc>
        <w:tc>
          <w:tcPr>
            <w:tcW w:w="4963" w:type="dxa"/>
            <w:vMerge/>
            <w:tcBorders>
              <w:top w:val="nil"/>
              <w:left w:val="single" w:sz="4" w:space="0" w:color="000000"/>
              <w:bottom w:val="single" w:sz="4" w:space="0" w:color="0000FF"/>
              <w:right w:val="single" w:sz="4" w:space="0" w:color="0000FF"/>
            </w:tcBorders>
          </w:tcPr>
          <w:p w14:paraId="30097CF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CFB"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CF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F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F8"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941" w:type="dxa"/>
            <w:gridSpan w:val="4"/>
            <w:tcBorders>
              <w:top w:val="single" w:sz="4" w:space="0" w:color="000000"/>
              <w:left w:val="single" w:sz="4" w:space="0" w:color="000000"/>
              <w:bottom w:val="single" w:sz="4" w:space="0" w:color="000000"/>
              <w:right w:val="single" w:sz="4" w:space="0" w:color="000000"/>
            </w:tcBorders>
          </w:tcPr>
          <w:p w14:paraId="30097CF9"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No.6 associative </w:t>
            </w:r>
          </w:p>
        </w:tc>
        <w:tc>
          <w:tcPr>
            <w:tcW w:w="4963" w:type="dxa"/>
            <w:vMerge/>
            <w:tcBorders>
              <w:top w:val="nil"/>
              <w:left w:val="single" w:sz="4" w:space="0" w:color="000000"/>
              <w:bottom w:val="single" w:sz="4" w:space="0" w:color="0000FF"/>
              <w:right w:val="single" w:sz="4" w:space="0" w:color="0000FF"/>
            </w:tcBorders>
          </w:tcPr>
          <w:p w14:paraId="30097CF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01" w14:textId="77777777" w:rsidTr="00AD241B">
        <w:trPr>
          <w:trHeight w:val="349"/>
        </w:trPr>
        <w:tc>
          <w:tcPr>
            <w:tcW w:w="1728" w:type="dxa"/>
            <w:vMerge/>
            <w:tcBorders>
              <w:top w:val="nil"/>
              <w:left w:val="single" w:sz="4" w:space="0" w:color="0000FF"/>
              <w:bottom w:val="single" w:sz="4" w:space="0" w:color="0000FF"/>
              <w:right w:val="single" w:sz="4" w:space="0" w:color="0000FF"/>
            </w:tcBorders>
          </w:tcPr>
          <w:p w14:paraId="30097CF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CF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CFE"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941" w:type="dxa"/>
            <w:gridSpan w:val="4"/>
            <w:tcBorders>
              <w:top w:val="single" w:sz="4" w:space="0" w:color="000000"/>
              <w:left w:val="single" w:sz="4" w:space="0" w:color="000000"/>
              <w:bottom w:val="single" w:sz="4" w:space="0" w:color="000000"/>
              <w:right w:val="single" w:sz="4" w:space="0" w:color="000000"/>
            </w:tcBorders>
          </w:tcPr>
          <w:p w14:paraId="30097CFF"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7 road linked </w:t>
            </w:r>
          </w:p>
        </w:tc>
        <w:tc>
          <w:tcPr>
            <w:tcW w:w="4963" w:type="dxa"/>
            <w:vMerge/>
            <w:tcBorders>
              <w:top w:val="nil"/>
              <w:left w:val="single" w:sz="4" w:space="0" w:color="000000"/>
              <w:bottom w:val="single" w:sz="4" w:space="0" w:color="0000FF"/>
              <w:right w:val="single" w:sz="4" w:space="0" w:color="0000FF"/>
            </w:tcBorders>
          </w:tcPr>
          <w:p w14:paraId="30097D0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07" w14:textId="77777777" w:rsidTr="00AD241B">
        <w:trPr>
          <w:trHeight w:val="354"/>
        </w:trPr>
        <w:tc>
          <w:tcPr>
            <w:tcW w:w="1728" w:type="dxa"/>
            <w:vMerge/>
            <w:tcBorders>
              <w:top w:val="nil"/>
              <w:left w:val="single" w:sz="4" w:space="0" w:color="0000FF"/>
              <w:bottom w:val="single" w:sz="4" w:space="0" w:color="0000FF"/>
              <w:right w:val="single" w:sz="4" w:space="0" w:color="0000FF"/>
            </w:tcBorders>
          </w:tcPr>
          <w:p w14:paraId="30097D0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0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8" w:space="0" w:color="0000FF"/>
              <w:right w:val="single" w:sz="4" w:space="0" w:color="000000"/>
            </w:tcBorders>
          </w:tcPr>
          <w:p w14:paraId="30097D04"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941" w:type="dxa"/>
            <w:gridSpan w:val="4"/>
            <w:tcBorders>
              <w:top w:val="single" w:sz="4" w:space="0" w:color="000000"/>
              <w:left w:val="single" w:sz="4" w:space="0" w:color="000000"/>
              <w:bottom w:val="single" w:sz="8" w:space="0" w:color="0000FF"/>
              <w:right w:val="single" w:sz="4" w:space="0" w:color="000000"/>
            </w:tcBorders>
          </w:tcPr>
          <w:p w14:paraId="30097D05"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8 road linked </w:t>
            </w:r>
          </w:p>
        </w:tc>
        <w:tc>
          <w:tcPr>
            <w:tcW w:w="4963" w:type="dxa"/>
            <w:vMerge/>
            <w:tcBorders>
              <w:top w:val="nil"/>
              <w:left w:val="single" w:sz="4" w:space="0" w:color="000000"/>
              <w:bottom w:val="single" w:sz="4" w:space="0" w:color="0000FF"/>
              <w:right w:val="single" w:sz="4" w:space="0" w:color="0000FF"/>
            </w:tcBorders>
          </w:tcPr>
          <w:p w14:paraId="30097D0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10" w14:textId="77777777" w:rsidTr="00AD241B">
        <w:trPr>
          <w:trHeight w:val="366"/>
        </w:trPr>
        <w:tc>
          <w:tcPr>
            <w:tcW w:w="1728" w:type="dxa"/>
            <w:vMerge w:val="restart"/>
            <w:tcBorders>
              <w:top w:val="single" w:sz="4" w:space="0" w:color="0000FF"/>
              <w:left w:val="single" w:sz="4" w:space="0" w:color="0000FF"/>
              <w:bottom w:val="single" w:sz="4" w:space="0" w:color="0000FF"/>
              <w:right w:val="single" w:sz="4" w:space="0" w:color="0000FF"/>
            </w:tcBorders>
          </w:tcPr>
          <w:p w14:paraId="30097D0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0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0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0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0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0D"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8"/>
                <w:szCs w:val="18"/>
              </w:rPr>
            </w:pPr>
          </w:p>
          <w:p w14:paraId="30097D0E"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DS</w:t>
            </w:r>
          </w:p>
        </w:tc>
        <w:tc>
          <w:tcPr>
            <w:tcW w:w="6593" w:type="dxa"/>
            <w:gridSpan w:val="8"/>
            <w:tcBorders>
              <w:top w:val="single" w:sz="8" w:space="0" w:color="0000FF"/>
              <w:left w:val="single" w:sz="4" w:space="0" w:color="0000FF"/>
              <w:bottom w:val="none" w:sz="6" w:space="0" w:color="auto"/>
              <w:right w:val="single" w:sz="4" w:space="0" w:color="0000FF"/>
            </w:tcBorders>
          </w:tcPr>
          <w:p w14:paraId="30097D0F"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宋体"/>
                <w:kern w:val="0"/>
                <w:sz w:val="18"/>
                <w:szCs w:val="18"/>
              </w:rPr>
            </w:pPr>
            <w:proofErr w:type="spellStart"/>
            <w:r w:rsidRPr="002A6003">
              <w:rPr>
                <w:rFonts w:ascii="Times New Roman" w:eastAsia="宋体" w:hAnsi="Times New Roman" w:cs="Times New Roman"/>
                <w:kern w:val="0"/>
                <w:sz w:val="18"/>
                <w:szCs w:val="18"/>
              </w:rPr>
              <w:t>Dcache</w:t>
            </w:r>
            <w:proofErr w:type="spellEnd"/>
            <w:r w:rsidRPr="002A6003">
              <w:rPr>
                <w:rFonts w:ascii="Times New Roman" w:eastAsia="宋体" w:hAnsi="Times New Roman" w:cs="Times New Roman"/>
                <w:kern w:val="0"/>
                <w:sz w:val="18"/>
                <w:szCs w:val="18"/>
              </w:rPr>
              <w:t xml:space="preserve"> number of groups per path </w:t>
            </w:r>
          </w:p>
        </w:tc>
      </w:tr>
      <w:tr w:rsidR="002A6003" w:rsidRPr="002A6003" w14:paraId="30097D16"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D1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D1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396" w:type="dxa"/>
            <w:tcBorders>
              <w:top w:val="single" w:sz="4" w:space="0" w:color="000000"/>
              <w:left w:val="single" w:sz="4" w:space="0" w:color="000000"/>
              <w:bottom w:val="single" w:sz="4" w:space="0" w:color="000000"/>
              <w:right w:val="single" w:sz="4" w:space="0" w:color="000000"/>
            </w:tcBorders>
          </w:tcPr>
          <w:p w14:paraId="30097D13"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Ed</w:t>
            </w:r>
          </w:p>
        </w:tc>
        <w:tc>
          <w:tcPr>
            <w:tcW w:w="576" w:type="dxa"/>
            <w:gridSpan w:val="2"/>
            <w:tcBorders>
              <w:top w:val="single" w:sz="4" w:space="0" w:color="000000"/>
              <w:left w:val="single" w:sz="4" w:space="0" w:color="000000"/>
              <w:bottom w:val="single" w:sz="4" w:space="0" w:color="000000"/>
              <w:right w:val="single" w:sz="4" w:space="0" w:color="000000"/>
            </w:tcBorders>
          </w:tcPr>
          <w:p w14:paraId="30097D14"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5508" w:type="dxa"/>
            <w:gridSpan w:val="4"/>
            <w:vMerge w:val="restart"/>
            <w:tcBorders>
              <w:top w:val="none" w:sz="6" w:space="0" w:color="auto"/>
              <w:left w:val="single" w:sz="4" w:space="0" w:color="000000"/>
              <w:bottom w:val="single" w:sz="4" w:space="0" w:color="0000FF"/>
              <w:right w:val="single" w:sz="4" w:space="0" w:color="0000FF"/>
            </w:tcBorders>
          </w:tcPr>
          <w:p w14:paraId="30097D1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D1C"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D1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1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396" w:type="dxa"/>
            <w:tcBorders>
              <w:top w:val="single" w:sz="4" w:space="0" w:color="000000"/>
              <w:left w:val="single" w:sz="4" w:space="0" w:color="000000"/>
              <w:bottom w:val="single" w:sz="4" w:space="0" w:color="000000"/>
              <w:right w:val="single" w:sz="4" w:space="0" w:color="000000"/>
            </w:tcBorders>
          </w:tcPr>
          <w:p w14:paraId="30097D1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1A"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w:t>
            </w:r>
          </w:p>
        </w:tc>
        <w:tc>
          <w:tcPr>
            <w:tcW w:w="5508" w:type="dxa"/>
            <w:gridSpan w:val="4"/>
            <w:vMerge/>
            <w:tcBorders>
              <w:top w:val="nil"/>
              <w:left w:val="single" w:sz="4" w:space="0" w:color="000000"/>
              <w:bottom w:val="single" w:sz="4" w:space="0" w:color="0000FF"/>
              <w:right w:val="single" w:sz="4" w:space="0" w:color="0000FF"/>
            </w:tcBorders>
          </w:tcPr>
          <w:p w14:paraId="30097D1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22"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D1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1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396" w:type="dxa"/>
            <w:tcBorders>
              <w:top w:val="single" w:sz="4" w:space="0" w:color="000000"/>
              <w:left w:val="single" w:sz="4" w:space="0" w:color="000000"/>
              <w:bottom w:val="single" w:sz="4" w:space="0" w:color="000000"/>
              <w:right w:val="single" w:sz="4" w:space="0" w:color="000000"/>
            </w:tcBorders>
          </w:tcPr>
          <w:p w14:paraId="30097D1F"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576" w:type="dxa"/>
            <w:gridSpan w:val="2"/>
            <w:tcBorders>
              <w:top w:val="single" w:sz="4" w:space="0" w:color="000000"/>
              <w:left w:val="single" w:sz="4" w:space="0" w:color="000000"/>
              <w:bottom w:val="single" w:sz="4" w:space="0" w:color="000000"/>
              <w:right w:val="single" w:sz="4" w:space="0" w:color="000000"/>
            </w:tcBorders>
          </w:tcPr>
          <w:p w14:paraId="30097D20"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128</w:t>
            </w:r>
          </w:p>
        </w:tc>
        <w:tc>
          <w:tcPr>
            <w:tcW w:w="5508" w:type="dxa"/>
            <w:gridSpan w:val="4"/>
            <w:vMerge/>
            <w:tcBorders>
              <w:top w:val="nil"/>
              <w:left w:val="single" w:sz="4" w:space="0" w:color="000000"/>
              <w:bottom w:val="single" w:sz="4" w:space="0" w:color="0000FF"/>
              <w:right w:val="single" w:sz="4" w:space="0" w:color="0000FF"/>
            </w:tcBorders>
          </w:tcPr>
          <w:p w14:paraId="30097D2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28"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D2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2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396" w:type="dxa"/>
            <w:tcBorders>
              <w:top w:val="single" w:sz="4" w:space="0" w:color="000000"/>
              <w:left w:val="single" w:sz="4" w:space="0" w:color="000000"/>
              <w:bottom w:val="single" w:sz="4" w:space="0" w:color="000000"/>
              <w:right w:val="single" w:sz="4" w:space="0" w:color="000000"/>
            </w:tcBorders>
          </w:tcPr>
          <w:p w14:paraId="30097D25"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576" w:type="dxa"/>
            <w:gridSpan w:val="2"/>
            <w:tcBorders>
              <w:top w:val="single" w:sz="4" w:space="0" w:color="000000"/>
              <w:left w:val="single" w:sz="4" w:space="0" w:color="000000"/>
              <w:bottom w:val="single" w:sz="4" w:space="0" w:color="000000"/>
              <w:right w:val="single" w:sz="4" w:space="0" w:color="000000"/>
            </w:tcBorders>
          </w:tcPr>
          <w:p w14:paraId="30097D26"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256</w:t>
            </w:r>
          </w:p>
        </w:tc>
        <w:tc>
          <w:tcPr>
            <w:tcW w:w="5508" w:type="dxa"/>
            <w:gridSpan w:val="4"/>
            <w:vMerge/>
            <w:tcBorders>
              <w:top w:val="nil"/>
              <w:left w:val="single" w:sz="4" w:space="0" w:color="000000"/>
              <w:bottom w:val="single" w:sz="4" w:space="0" w:color="0000FF"/>
              <w:right w:val="single" w:sz="4" w:space="0" w:color="0000FF"/>
            </w:tcBorders>
          </w:tcPr>
          <w:p w14:paraId="30097D2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2E"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D2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2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396" w:type="dxa"/>
            <w:tcBorders>
              <w:top w:val="single" w:sz="4" w:space="0" w:color="000000"/>
              <w:left w:val="single" w:sz="4" w:space="0" w:color="000000"/>
              <w:bottom w:val="single" w:sz="4" w:space="0" w:color="000000"/>
              <w:right w:val="single" w:sz="4" w:space="0" w:color="000000"/>
            </w:tcBorders>
          </w:tcPr>
          <w:p w14:paraId="30097D2B"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576" w:type="dxa"/>
            <w:gridSpan w:val="2"/>
            <w:tcBorders>
              <w:top w:val="single" w:sz="4" w:space="0" w:color="000000"/>
              <w:left w:val="single" w:sz="4" w:space="0" w:color="000000"/>
              <w:bottom w:val="single" w:sz="4" w:space="0" w:color="000000"/>
              <w:right w:val="single" w:sz="4" w:space="0" w:color="000000"/>
            </w:tcBorders>
          </w:tcPr>
          <w:p w14:paraId="30097D2C"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512</w:t>
            </w:r>
          </w:p>
        </w:tc>
        <w:tc>
          <w:tcPr>
            <w:tcW w:w="5508" w:type="dxa"/>
            <w:gridSpan w:val="4"/>
            <w:vMerge/>
            <w:tcBorders>
              <w:top w:val="nil"/>
              <w:left w:val="single" w:sz="4" w:space="0" w:color="000000"/>
              <w:bottom w:val="single" w:sz="4" w:space="0" w:color="0000FF"/>
              <w:right w:val="single" w:sz="4" w:space="0" w:color="0000FF"/>
            </w:tcBorders>
          </w:tcPr>
          <w:p w14:paraId="30097D2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34"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D2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3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396" w:type="dxa"/>
            <w:tcBorders>
              <w:top w:val="single" w:sz="4" w:space="0" w:color="000000"/>
              <w:left w:val="single" w:sz="4" w:space="0" w:color="000000"/>
              <w:bottom w:val="single" w:sz="4" w:space="0" w:color="000000"/>
              <w:right w:val="single" w:sz="4" w:space="0" w:color="000000"/>
            </w:tcBorders>
          </w:tcPr>
          <w:p w14:paraId="30097D31"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576" w:type="dxa"/>
            <w:gridSpan w:val="2"/>
            <w:tcBorders>
              <w:top w:val="single" w:sz="4" w:space="0" w:color="000000"/>
              <w:left w:val="single" w:sz="4" w:space="0" w:color="000000"/>
              <w:bottom w:val="single" w:sz="4" w:space="0" w:color="000000"/>
              <w:right w:val="single" w:sz="4" w:space="0" w:color="000000"/>
            </w:tcBorders>
          </w:tcPr>
          <w:p w14:paraId="30097D32"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1024</w:t>
            </w:r>
          </w:p>
        </w:tc>
        <w:tc>
          <w:tcPr>
            <w:tcW w:w="5508" w:type="dxa"/>
            <w:gridSpan w:val="4"/>
            <w:vMerge/>
            <w:tcBorders>
              <w:top w:val="nil"/>
              <w:left w:val="single" w:sz="4" w:space="0" w:color="000000"/>
              <w:bottom w:val="single" w:sz="4" w:space="0" w:color="0000FF"/>
              <w:right w:val="single" w:sz="4" w:space="0" w:color="0000FF"/>
            </w:tcBorders>
          </w:tcPr>
          <w:p w14:paraId="30097D3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3A"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D3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3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396" w:type="dxa"/>
            <w:tcBorders>
              <w:top w:val="single" w:sz="4" w:space="0" w:color="000000"/>
              <w:left w:val="single" w:sz="4" w:space="0" w:color="000000"/>
              <w:bottom w:val="single" w:sz="4" w:space="0" w:color="000000"/>
              <w:right w:val="single" w:sz="4" w:space="0" w:color="000000"/>
            </w:tcBorders>
          </w:tcPr>
          <w:p w14:paraId="30097D37"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576" w:type="dxa"/>
            <w:gridSpan w:val="2"/>
            <w:tcBorders>
              <w:top w:val="single" w:sz="4" w:space="0" w:color="000000"/>
              <w:left w:val="single" w:sz="4" w:space="0" w:color="000000"/>
              <w:bottom w:val="single" w:sz="4" w:space="0" w:color="000000"/>
              <w:right w:val="single" w:sz="4" w:space="0" w:color="000000"/>
            </w:tcBorders>
          </w:tcPr>
          <w:p w14:paraId="30097D38"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2048</w:t>
            </w:r>
          </w:p>
        </w:tc>
        <w:tc>
          <w:tcPr>
            <w:tcW w:w="5508" w:type="dxa"/>
            <w:gridSpan w:val="4"/>
            <w:vMerge/>
            <w:tcBorders>
              <w:top w:val="nil"/>
              <w:left w:val="single" w:sz="4" w:space="0" w:color="000000"/>
              <w:bottom w:val="single" w:sz="4" w:space="0" w:color="0000FF"/>
              <w:right w:val="single" w:sz="4" w:space="0" w:color="0000FF"/>
            </w:tcBorders>
          </w:tcPr>
          <w:p w14:paraId="30097D3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40"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D3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3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396" w:type="dxa"/>
            <w:tcBorders>
              <w:top w:val="single" w:sz="4" w:space="0" w:color="000000"/>
              <w:left w:val="single" w:sz="4" w:space="0" w:color="000000"/>
              <w:bottom w:val="single" w:sz="4" w:space="0" w:color="000000"/>
              <w:right w:val="single" w:sz="4" w:space="0" w:color="000000"/>
            </w:tcBorders>
          </w:tcPr>
          <w:p w14:paraId="30097D3D"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576" w:type="dxa"/>
            <w:gridSpan w:val="2"/>
            <w:tcBorders>
              <w:top w:val="single" w:sz="4" w:space="0" w:color="000000"/>
              <w:left w:val="single" w:sz="4" w:space="0" w:color="000000"/>
              <w:bottom w:val="single" w:sz="4" w:space="0" w:color="000000"/>
              <w:right w:val="single" w:sz="4" w:space="0" w:color="000000"/>
            </w:tcBorders>
          </w:tcPr>
          <w:p w14:paraId="30097D3E"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4096</w:t>
            </w:r>
          </w:p>
        </w:tc>
        <w:tc>
          <w:tcPr>
            <w:tcW w:w="5508" w:type="dxa"/>
            <w:gridSpan w:val="4"/>
            <w:vMerge/>
            <w:tcBorders>
              <w:top w:val="nil"/>
              <w:left w:val="single" w:sz="4" w:space="0" w:color="000000"/>
              <w:bottom w:val="single" w:sz="4" w:space="0" w:color="0000FF"/>
              <w:right w:val="single" w:sz="4" w:space="0" w:color="0000FF"/>
            </w:tcBorders>
          </w:tcPr>
          <w:p w14:paraId="30097D3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46" w14:textId="77777777" w:rsidTr="00AD241B">
        <w:trPr>
          <w:trHeight w:val="354"/>
        </w:trPr>
        <w:tc>
          <w:tcPr>
            <w:tcW w:w="1728" w:type="dxa"/>
            <w:vMerge/>
            <w:tcBorders>
              <w:top w:val="nil"/>
              <w:left w:val="single" w:sz="4" w:space="0" w:color="0000FF"/>
              <w:bottom w:val="single" w:sz="4" w:space="0" w:color="0000FF"/>
              <w:right w:val="single" w:sz="4" w:space="0" w:color="0000FF"/>
            </w:tcBorders>
          </w:tcPr>
          <w:p w14:paraId="30097D4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4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396" w:type="dxa"/>
            <w:tcBorders>
              <w:top w:val="single" w:sz="4" w:space="0" w:color="000000"/>
              <w:left w:val="single" w:sz="4" w:space="0" w:color="000000"/>
              <w:bottom w:val="single" w:sz="8" w:space="0" w:color="0000FF"/>
              <w:right w:val="single" w:sz="4" w:space="0" w:color="000000"/>
            </w:tcBorders>
          </w:tcPr>
          <w:p w14:paraId="30097D43"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576" w:type="dxa"/>
            <w:gridSpan w:val="2"/>
            <w:tcBorders>
              <w:top w:val="single" w:sz="4" w:space="0" w:color="000000"/>
              <w:left w:val="single" w:sz="4" w:space="0" w:color="000000"/>
              <w:bottom w:val="single" w:sz="8" w:space="0" w:color="0000FF"/>
              <w:right w:val="single" w:sz="4" w:space="0" w:color="000000"/>
            </w:tcBorders>
          </w:tcPr>
          <w:p w14:paraId="30097D44" w14:textId="62A5566C" w:rsidR="002A6003" w:rsidRPr="002A6003" w:rsidRDefault="008F322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5508" w:type="dxa"/>
            <w:gridSpan w:val="4"/>
            <w:vMerge/>
            <w:tcBorders>
              <w:top w:val="nil"/>
              <w:left w:val="single" w:sz="4" w:space="0" w:color="000000"/>
              <w:bottom w:val="single" w:sz="4" w:space="0" w:color="0000FF"/>
              <w:right w:val="single" w:sz="4" w:space="0" w:color="0000FF"/>
            </w:tcBorders>
          </w:tcPr>
          <w:p w14:paraId="30097D4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4F" w14:textId="77777777" w:rsidTr="00AD241B">
        <w:trPr>
          <w:trHeight w:val="364"/>
        </w:trPr>
        <w:tc>
          <w:tcPr>
            <w:tcW w:w="1728" w:type="dxa"/>
            <w:vMerge w:val="restart"/>
            <w:tcBorders>
              <w:top w:val="single" w:sz="4" w:space="0" w:color="0000FF"/>
              <w:left w:val="single" w:sz="4" w:space="0" w:color="0000FF"/>
              <w:bottom w:val="single" w:sz="4" w:space="0" w:color="0000FF"/>
              <w:right w:val="single" w:sz="4" w:space="0" w:color="0000FF"/>
            </w:tcBorders>
          </w:tcPr>
          <w:p w14:paraId="30097D4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4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4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4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4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4C"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9"/>
                <w:szCs w:val="19"/>
              </w:rPr>
            </w:pPr>
          </w:p>
          <w:p w14:paraId="30097D4D" w14:textId="77777777" w:rsidR="002A6003" w:rsidRPr="002A6003" w:rsidRDefault="002A6003" w:rsidP="002A6003">
            <w:pPr>
              <w:kinsoku w:val="0"/>
              <w:overflowPunct w:val="0"/>
              <w:autoSpaceDE w:val="0"/>
              <w:autoSpaceDN w:val="0"/>
              <w:adjustRightInd w:val="0"/>
              <w:spacing w:before="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DL</w:t>
            </w:r>
          </w:p>
        </w:tc>
        <w:tc>
          <w:tcPr>
            <w:tcW w:w="6593" w:type="dxa"/>
            <w:gridSpan w:val="8"/>
            <w:tcBorders>
              <w:top w:val="single" w:sz="8" w:space="0" w:color="0000FF"/>
              <w:left w:val="single" w:sz="4" w:space="0" w:color="0000FF"/>
              <w:bottom w:val="none" w:sz="6" w:space="0" w:color="auto"/>
              <w:right w:val="single" w:sz="4" w:space="0" w:color="0000FF"/>
            </w:tcBorders>
          </w:tcPr>
          <w:p w14:paraId="30097D4E"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宋体"/>
                <w:kern w:val="0"/>
                <w:sz w:val="18"/>
                <w:szCs w:val="18"/>
              </w:rPr>
            </w:pPr>
            <w:proofErr w:type="spellStart"/>
            <w:r w:rsidRPr="002A6003">
              <w:rPr>
                <w:rFonts w:ascii="Times New Roman" w:eastAsia="宋体" w:hAnsi="Times New Roman" w:cs="Times New Roman"/>
                <w:kern w:val="0"/>
                <w:sz w:val="18"/>
                <w:szCs w:val="18"/>
              </w:rPr>
              <w:lastRenderedPageBreak/>
              <w:t>Dcache</w:t>
            </w:r>
            <w:proofErr w:type="spellEnd"/>
            <w:r w:rsidRPr="002A6003">
              <w:rPr>
                <w:rFonts w:ascii="Times New Roman" w:eastAsia="宋体" w:hAnsi="Times New Roman" w:cs="Times New Roman"/>
                <w:kern w:val="0"/>
                <w:sz w:val="18"/>
                <w:szCs w:val="18"/>
              </w:rPr>
              <w:t xml:space="preserve"> size per group </w:t>
            </w:r>
          </w:p>
        </w:tc>
      </w:tr>
      <w:tr w:rsidR="002A6003" w:rsidRPr="002A6003" w14:paraId="30097D55"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D5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D5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52"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941" w:type="dxa"/>
            <w:gridSpan w:val="4"/>
            <w:tcBorders>
              <w:top w:val="single" w:sz="4" w:space="0" w:color="000000"/>
              <w:left w:val="single" w:sz="4" w:space="0" w:color="000000"/>
              <w:bottom w:val="single" w:sz="4" w:space="0" w:color="000000"/>
              <w:right w:val="single" w:sz="4" w:space="0" w:color="000000"/>
            </w:tcBorders>
          </w:tcPr>
          <w:p w14:paraId="30097D53"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4963" w:type="dxa"/>
            <w:vMerge w:val="restart"/>
            <w:tcBorders>
              <w:top w:val="none" w:sz="6" w:space="0" w:color="auto"/>
              <w:left w:val="single" w:sz="4" w:space="0" w:color="000000"/>
              <w:bottom w:val="single" w:sz="4" w:space="0" w:color="0000FF"/>
              <w:right w:val="single" w:sz="4" w:space="0" w:color="0000FF"/>
            </w:tcBorders>
          </w:tcPr>
          <w:p w14:paraId="30097D5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D5B"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D5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5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58"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941" w:type="dxa"/>
            <w:gridSpan w:val="4"/>
            <w:tcBorders>
              <w:top w:val="single" w:sz="4" w:space="0" w:color="000000"/>
              <w:left w:val="single" w:sz="4" w:space="0" w:color="000000"/>
              <w:bottom w:val="single" w:sz="4" w:space="0" w:color="000000"/>
              <w:right w:val="single" w:sz="4" w:space="0" w:color="000000"/>
            </w:tcBorders>
          </w:tcPr>
          <w:p w14:paraId="30097D59"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 xml:space="preserve">No </w:t>
            </w:r>
            <w:proofErr w:type="spellStart"/>
            <w:r w:rsidRPr="002A6003">
              <w:rPr>
                <w:rFonts w:ascii="Times New Roman" w:eastAsia="宋体" w:hAnsi="Times New Roman" w:cs="宋体" w:hint="eastAsia"/>
                <w:kern w:val="0"/>
                <w:sz w:val="18"/>
                <w:szCs w:val="18"/>
              </w:rPr>
              <w:t>Dcache</w:t>
            </w:r>
            <w:proofErr w:type="spellEnd"/>
          </w:p>
        </w:tc>
        <w:tc>
          <w:tcPr>
            <w:tcW w:w="4963" w:type="dxa"/>
            <w:vMerge/>
            <w:tcBorders>
              <w:top w:val="nil"/>
              <w:left w:val="single" w:sz="4" w:space="0" w:color="000000"/>
              <w:bottom w:val="single" w:sz="4" w:space="0" w:color="0000FF"/>
              <w:right w:val="single" w:sz="4" w:space="0" w:color="0000FF"/>
            </w:tcBorders>
          </w:tcPr>
          <w:p w14:paraId="30097D5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61"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D5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5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5E"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941" w:type="dxa"/>
            <w:gridSpan w:val="4"/>
            <w:tcBorders>
              <w:top w:val="single" w:sz="4" w:space="0" w:color="000000"/>
              <w:left w:val="single" w:sz="4" w:space="0" w:color="000000"/>
              <w:bottom w:val="single" w:sz="4" w:space="0" w:color="000000"/>
              <w:right w:val="single" w:sz="4" w:space="0" w:color="000000"/>
            </w:tcBorders>
          </w:tcPr>
          <w:p w14:paraId="30097D5F"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 bytes</w:t>
            </w:r>
          </w:p>
        </w:tc>
        <w:tc>
          <w:tcPr>
            <w:tcW w:w="4963" w:type="dxa"/>
            <w:vMerge/>
            <w:tcBorders>
              <w:top w:val="nil"/>
              <w:left w:val="single" w:sz="4" w:space="0" w:color="000000"/>
              <w:bottom w:val="single" w:sz="4" w:space="0" w:color="0000FF"/>
              <w:right w:val="single" w:sz="4" w:space="0" w:color="0000FF"/>
            </w:tcBorders>
          </w:tcPr>
          <w:p w14:paraId="30097D6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67"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D6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6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64"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941" w:type="dxa"/>
            <w:gridSpan w:val="4"/>
            <w:tcBorders>
              <w:top w:val="single" w:sz="4" w:space="0" w:color="000000"/>
              <w:left w:val="single" w:sz="4" w:space="0" w:color="000000"/>
              <w:bottom w:val="single" w:sz="4" w:space="0" w:color="000000"/>
              <w:right w:val="single" w:sz="4" w:space="0" w:color="000000"/>
            </w:tcBorders>
          </w:tcPr>
          <w:p w14:paraId="30097D65"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 bytes</w:t>
            </w:r>
          </w:p>
        </w:tc>
        <w:tc>
          <w:tcPr>
            <w:tcW w:w="4963" w:type="dxa"/>
            <w:vMerge/>
            <w:tcBorders>
              <w:top w:val="nil"/>
              <w:left w:val="single" w:sz="4" w:space="0" w:color="000000"/>
              <w:bottom w:val="single" w:sz="4" w:space="0" w:color="0000FF"/>
              <w:right w:val="single" w:sz="4" w:space="0" w:color="0000FF"/>
            </w:tcBorders>
          </w:tcPr>
          <w:p w14:paraId="30097D6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6D"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D6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6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6A"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941" w:type="dxa"/>
            <w:gridSpan w:val="4"/>
            <w:tcBorders>
              <w:top w:val="single" w:sz="4" w:space="0" w:color="000000"/>
              <w:left w:val="single" w:sz="4" w:space="0" w:color="000000"/>
              <w:bottom w:val="single" w:sz="4" w:space="0" w:color="000000"/>
              <w:right w:val="single" w:sz="4" w:space="0" w:color="000000"/>
            </w:tcBorders>
          </w:tcPr>
          <w:p w14:paraId="30097D6B"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 bytes</w:t>
            </w:r>
          </w:p>
        </w:tc>
        <w:tc>
          <w:tcPr>
            <w:tcW w:w="4963" w:type="dxa"/>
            <w:vMerge/>
            <w:tcBorders>
              <w:top w:val="nil"/>
              <w:left w:val="single" w:sz="4" w:space="0" w:color="000000"/>
              <w:bottom w:val="single" w:sz="4" w:space="0" w:color="0000FF"/>
              <w:right w:val="single" w:sz="4" w:space="0" w:color="0000FF"/>
            </w:tcBorders>
          </w:tcPr>
          <w:p w14:paraId="30097D6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73"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D6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6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70"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941" w:type="dxa"/>
            <w:gridSpan w:val="4"/>
            <w:tcBorders>
              <w:top w:val="single" w:sz="4" w:space="0" w:color="000000"/>
              <w:left w:val="single" w:sz="4" w:space="0" w:color="000000"/>
              <w:bottom w:val="single" w:sz="4" w:space="0" w:color="000000"/>
              <w:right w:val="single" w:sz="4" w:space="0" w:color="000000"/>
            </w:tcBorders>
          </w:tcPr>
          <w:p w14:paraId="30097D71"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32 bytes</w:t>
            </w:r>
          </w:p>
        </w:tc>
        <w:tc>
          <w:tcPr>
            <w:tcW w:w="4963" w:type="dxa"/>
            <w:vMerge/>
            <w:tcBorders>
              <w:top w:val="nil"/>
              <w:left w:val="single" w:sz="4" w:space="0" w:color="000000"/>
              <w:bottom w:val="single" w:sz="4" w:space="0" w:color="0000FF"/>
              <w:right w:val="single" w:sz="4" w:space="0" w:color="0000FF"/>
            </w:tcBorders>
          </w:tcPr>
          <w:p w14:paraId="30097D7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79"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D7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7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76"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941" w:type="dxa"/>
            <w:gridSpan w:val="4"/>
            <w:tcBorders>
              <w:top w:val="single" w:sz="4" w:space="0" w:color="000000"/>
              <w:left w:val="single" w:sz="4" w:space="0" w:color="000000"/>
              <w:bottom w:val="single" w:sz="4" w:space="0" w:color="000000"/>
              <w:right w:val="single" w:sz="4" w:space="0" w:color="000000"/>
            </w:tcBorders>
          </w:tcPr>
          <w:p w14:paraId="30097D77"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w w:val="105"/>
                <w:kern w:val="0"/>
                <w:sz w:val="18"/>
                <w:szCs w:val="18"/>
              </w:rPr>
            </w:pPr>
            <w:r w:rsidRPr="002A6003">
              <w:rPr>
                <w:rFonts w:ascii="Times New Roman" w:eastAsia="宋体" w:hAnsi="Times New Roman" w:cs="Times New Roman"/>
                <w:w w:val="105"/>
                <w:kern w:val="0"/>
                <w:sz w:val="18"/>
                <w:szCs w:val="18"/>
              </w:rPr>
              <w:t>647 bytes</w:t>
            </w:r>
          </w:p>
        </w:tc>
        <w:tc>
          <w:tcPr>
            <w:tcW w:w="4963" w:type="dxa"/>
            <w:vMerge/>
            <w:tcBorders>
              <w:top w:val="nil"/>
              <w:left w:val="single" w:sz="4" w:space="0" w:color="000000"/>
              <w:bottom w:val="single" w:sz="4" w:space="0" w:color="0000FF"/>
              <w:right w:val="single" w:sz="4" w:space="0" w:color="0000FF"/>
            </w:tcBorders>
          </w:tcPr>
          <w:p w14:paraId="30097D7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7F"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D7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7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7C"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941" w:type="dxa"/>
            <w:gridSpan w:val="4"/>
            <w:tcBorders>
              <w:top w:val="single" w:sz="4" w:space="0" w:color="000000"/>
              <w:left w:val="single" w:sz="4" w:space="0" w:color="000000"/>
              <w:bottom w:val="single" w:sz="4" w:space="0" w:color="000000"/>
              <w:right w:val="single" w:sz="4" w:space="0" w:color="000000"/>
            </w:tcBorders>
          </w:tcPr>
          <w:p w14:paraId="30097D7D"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128 bytes</w:t>
            </w:r>
          </w:p>
        </w:tc>
        <w:tc>
          <w:tcPr>
            <w:tcW w:w="4963" w:type="dxa"/>
            <w:vMerge/>
            <w:tcBorders>
              <w:top w:val="nil"/>
              <w:left w:val="single" w:sz="4" w:space="0" w:color="000000"/>
              <w:bottom w:val="single" w:sz="4" w:space="0" w:color="0000FF"/>
              <w:right w:val="single" w:sz="4" w:space="0" w:color="0000FF"/>
            </w:tcBorders>
          </w:tcPr>
          <w:p w14:paraId="30097D7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85" w14:textId="77777777" w:rsidTr="00AD241B">
        <w:trPr>
          <w:trHeight w:val="357"/>
        </w:trPr>
        <w:tc>
          <w:tcPr>
            <w:tcW w:w="1728" w:type="dxa"/>
            <w:vMerge/>
            <w:tcBorders>
              <w:top w:val="nil"/>
              <w:left w:val="single" w:sz="4" w:space="0" w:color="0000FF"/>
              <w:bottom w:val="single" w:sz="4" w:space="0" w:color="0000FF"/>
              <w:right w:val="single" w:sz="4" w:space="0" w:color="0000FF"/>
            </w:tcBorders>
          </w:tcPr>
          <w:p w14:paraId="30097D8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8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8" w:space="0" w:color="0000FF"/>
              <w:right w:val="single" w:sz="4" w:space="0" w:color="000000"/>
            </w:tcBorders>
          </w:tcPr>
          <w:p w14:paraId="30097D82"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941" w:type="dxa"/>
            <w:gridSpan w:val="4"/>
            <w:tcBorders>
              <w:top w:val="single" w:sz="4" w:space="0" w:color="000000"/>
              <w:left w:val="single" w:sz="4" w:space="0" w:color="000000"/>
              <w:bottom w:val="single" w:sz="8" w:space="0" w:color="0000FF"/>
              <w:right w:val="single" w:sz="4" w:space="0" w:color="000000"/>
            </w:tcBorders>
          </w:tcPr>
          <w:p w14:paraId="30097D83" w14:textId="7628C891" w:rsidR="002A6003" w:rsidRPr="002A6003" w:rsidRDefault="008F3223" w:rsidP="002A6003">
            <w:pPr>
              <w:kinsoku w:val="0"/>
              <w:overflowPunct w:val="0"/>
              <w:autoSpaceDE w:val="0"/>
              <w:autoSpaceDN w:val="0"/>
              <w:adjustRightInd w:val="0"/>
              <w:spacing w:line="230" w:lineRule="exact"/>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4963" w:type="dxa"/>
            <w:vMerge/>
            <w:tcBorders>
              <w:top w:val="nil"/>
              <w:left w:val="single" w:sz="4" w:space="0" w:color="000000"/>
              <w:bottom w:val="single" w:sz="4" w:space="0" w:color="0000FF"/>
              <w:right w:val="single" w:sz="4" w:space="0" w:color="0000FF"/>
            </w:tcBorders>
          </w:tcPr>
          <w:p w14:paraId="30097D8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8B" w14:textId="77777777" w:rsidTr="00AD241B">
        <w:trPr>
          <w:trHeight w:val="383"/>
        </w:trPr>
        <w:tc>
          <w:tcPr>
            <w:tcW w:w="1728" w:type="dxa"/>
            <w:vMerge w:val="restart"/>
            <w:tcBorders>
              <w:top w:val="single" w:sz="4" w:space="0" w:color="0000FF"/>
              <w:left w:val="single" w:sz="4" w:space="0" w:color="0000FF"/>
              <w:bottom w:val="single" w:sz="4" w:space="0" w:color="0000FF"/>
              <w:right w:val="single" w:sz="4" w:space="0" w:color="0000FF"/>
            </w:tcBorders>
          </w:tcPr>
          <w:p w14:paraId="30097D8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8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88"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18"/>
                <w:szCs w:val="18"/>
              </w:rPr>
            </w:pPr>
          </w:p>
          <w:p w14:paraId="30097D89"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DA</w:t>
            </w:r>
          </w:p>
        </w:tc>
        <w:tc>
          <w:tcPr>
            <w:tcW w:w="6593" w:type="dxa"/>
            <w:gridSpan w:val="8"/>
            <w:tcBorders>
              <w:top w:val="single" w:sz="4" w:space="0" w:color="0000FF"/>
              <w:left w:val="single" w:sz="4" w:space="0" w:color="0000FF"/>
              <w:bottom w:val="none" w:sz="6" w:space="0" w:color="auto"/>
              <w:right w:val="single" w:sz="4" w:space="0" w:color="0000FF"/>
            </w:tcBorders>
          </w:tcPr>
          <w:p w14:paraId="30097D8A"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宋体"/>
                <w:kern w:val="0"/>
                <w:sz w:val="18"/>
                <w:szCs w:val="18"/>
              </w:rPr>
            </w:pPr>
            <w:proofErr w:type="spellStart"/>
            <w:r w:rsidRPr="002A6003">
              <w:rPr>
                <w:rFonts w:ascii="Times New Roman" w:eastAsia="宋体" w:hAnsi="Times New Roman" w:cs="Times New Roman"/>
                <w:kern w:val="0"/>
                <w:sz w:val="18"/>
                <w:szCs w:val="18"/>
              </w:rPr>
              <w:t>Dcache</w:t>
            </w:r>
            <w:proofErr w:type="spellEnd"/>
            <w:r w:rsidRPr="002A6003">
              <w:rPr>
                <w:rFonts w:ascii="Times New Roman" w:eastAsia="宋体" w:hAnsi="Times New Roman" w:cs="Times New Roman"/>
                <w:kern w:val="0"/>
                <w:sz w:val="18"/>
                <w:szCs w:val="18"/>
              </w:rPr>
              <w:t xml:space="preserve"> connection mode </w:t>
            </w:r>
          </w:p>
        </w:tc>
      </w:tr>
      <w:tr w:rsidR="002A6003" w:rsidRPr="002A6003" w14:paraId="30097D91" w14:textId="77777777" w:rsidTr="00AD241B">
        <w:trPr>
          <w:trHeight w:val="352"/>
        </w:trPr>
        <w:tc>
          <w:tcPr>
            <w:tcW w:w="1728" w:type="dxa"/>
            <w:vMerge/>
            <w:tcBorders>
              <w:top w:val="nil"/>
              <w:left w:val="single" w:sz="4" w:space="0" w:color="0000FF"/>
              <w:bottom w:val="single" w:sz="4" w:space="0" w:color="0000FF"/>
              <w:right w:val="single" w:sz="4" w:space="0" w:color="0000FF"/>
            </w:tcBorders>
          </w:tcPr>
          <w:p w14:paraId="30097D8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D8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8E"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941" w:type="dxa"/>
            <w:gridSpan w:val="4"/>
            <w:tcBorders>
              <w:top w:val="single" w:sz="4" w:space="0" w:color="000000"/>
              <w:left w:val="single" w:sz="4" w:space="0" w:color="000000"/>
              <w:bottom w:val="single" w:sz="4" w:space="0" w:color="000000"/>
              <w:right w:val="single" w:sz="4" w:space="0" w:color="000000"/>
            </w:tcBorders>
          </w:tcPr>
          <w:p w14:paraId="30097D8F"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4963" w:type="dxa"/>
            <w:vMerge w:val="restart"/>
            <w:tcBorders>
              <w:top w:val="none" w:sz="6" w:space="0" w:color="auto"/>
              <w:left w:val="single" w:sz="4" w:space="0" w:color="000000"/>
              <w:bottom w:val="single" w:sz="4" w:space="0" w:color="0000FF"/>
              <w:right w:val="single" w:sz="4" w:space="0" w:color="0000FF"/>
            </w:tcBorders>
          </w:tcPr>
          <w:p w14:paraId="30097D9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D97"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D9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9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94"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941" w:type="dxa"/>
            <w:gridSpan w:val="4"/>
            <w:tcBorders>
              <w:top w:val="single" w:sz="4" w:space="0" w:color="000000"/>
              <w:left w:val="single" w:sz="4" w:space="0" w:color="000000"/>
              <w:bottom w:val="single" w:sz="4" w:space="0" w:color="000000"/>
              <w:right w:val="single" w:sz="4" w:space="0" w:color="000000"/>
            </w:tcBorders>
          </w:tcPr>
          <w:p w14:paraId="30097D95"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Directly connected</w:t>
            </w:r>
          </w:p>
        </w:tc>
        <w:tc>
          <w:tcPr>
            <w:tcW w:w="4963" w:type="dxa"/>
            <w:vMerge/>
            <w:tcBorders>
              <w:top w:val="nil"/>
              <w:left w:val="single" w:sz="4" w:space="0" w:color="000000"/>
              <w:bottom w:val="single" w:sz="4" w:space="0" w:color="0000FF"/>
              <w:right w:val="single" w:sz="4" w:space="0" w:color="0000FF"/>
            </w:tcBorders>
          </w:tcPr>
          <w:p w14:paraId="30097D9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9D"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D9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9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9A"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941" w:type="dxa"/>
            <w:gridSpan w:val="4"/>
            <w:tcBorders>
              <w:top w:val="single" w:sz="4" w:space="0" w:color="000000"/>
              <w:left w:val="single" w:sz="4" w:space="0" w:color="000000"/>
              <w:bottom w:val="single" w:sz="4" w:space="0" w:color="000000"/>
              <w:right w:val="single" w:sz="4" w:space="0" w:color="000000"/>
            </w:tcBorders>
          </w:tcPr>
          <w:p w14:paraId="30097D9B"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2 way connected </w:t>
            </w:r>
          </w:p>
        </w:tc>
        <w:tc>
          <w:tcPr>
            <w:tcW w:w="4963" w:type="dxa"/>
            <w:vMerge/>
            <w:tcBorders>
              <w:top w:val="nil"/>
              <w:left w:val="single" w:sz="4" w:space="0" w:color="000000"/>
              <w:bottom w:val="single" w:sz="4" w:space="0" w:color="0000FF"/>
              <w:right w:val="single" w:sz="4" w:space="0" w:color="0000FF"/>
            </w:tcBorders>
          </w:tcPr>
          <w:p w14:paraId="30097D9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A3" w14:textId="77777777" w:rsidTr="00AD241B">
        <w:trPr>
          <w:trHeight w:val="354"/>
        </w:trPr>
        <w:tc>
          <w:tcPr>
            <w:tcW w:w="1728" w:type="dxa"/>
            <w:vMerge/>
            <w:tcBorders>
              <w:top w:val="nil"/>
              <w:left w:val="single" w:sz="4" w:space="0" w:color="0000FF"/>
              <w:bottom w:val="single" w:sz="4" w:space="0" w:color="0000FF"/>
              <w:right w:val="single" w:sz="4" w:space="0" w:color="0000FF"/>
            </w:tcBorders>
          </w:tcPr>
          <w:p w14:paraId="30097D9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9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8" w:space="0" w:color="0000FF"/>
              <w:right w:val="single" w:sz="4" w:space="0" w:color="000000"/>
            </w:tcBorders>
          </w:tcPr>
          <w:p w14:paraId="30097DA0"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941" w:type="dxa"/>
            <w:gridSpan w:val="4"/>
            <w:tcBorders>
              <w:top w:val="single" w:sz="4" w:space="0" w:color="000000"/>
              <w:left w:val="single" w:sz="4" w:space="0" w:color="000000"/>
              <w:bottom w:val="single" w:sz="8" w:space="0" w:color="0000FF"/>
              <w:right w:val="single" w:sz="4" w:space="0" w:color="000000"/>
            </w:tcBorders>
          </w:tcPr>
          <w:p w14:paraId="30097DA1"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3 way connected </w:t>
            </w:r>
          </w:p>
        </w:tc>
        <w:tc>
          <w:tcPr>
            <w:tcW w:w="4963" w:type="dxa"/>
            <w:vMerge/>
            <w:tcBorders>
              <w:top w:val="nil"/>
              <w:left w:val="single" w:sz="4" w:space="0" w:color="000000"/>
              <w:bottom w:val="single" w:sz="4" w:space="0" w:color="0000FF"/>
              <w:right w:val="single" w:sz="4" w:space="0" w:color="0000FF"/>
            </w:tcBorders>
          </w:tcPr>
          <w:p w14:paraId="30097DA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AB" w14:textId="77777777" w:rsidTr="00AD241B">
        <w:trPr>
          <w:trHeight w:val="354"/>
        </w:trPr>
        <w:tc>
          <w:tcPr>
            <w:tcW w:w="1728" w:type="dxa"/>
            <w:vMerge w:val="restart"/>
            <w:tcBorders>
              <w:top w:val="single" w:sz="4" w:space="0" w:color="0000FF"/>
              <w:left w:val="single" w:sz="4" w:space="0" w:color="0000FF"/>
              <w:bottom w:val="single" w:sz="4" w:space="0" w:color="0000FF"/>
              <w:right w:val="single" w:sz="4" w:space="0" w:color="0000FF"/>
            </w:tcBorders>
          </w:tcPr>
          <w:p w14:paraId="30097DA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113" w:type="dxa"/>
            <w:vMerge w:val="restart"/>
            <w:tcBorders>
              <w:top w:val="single" w:sz="4" w:space="0" w:color="0000FF"/>
              <w:left w:val="single" w:sz="4" w:space="0" w:color="0000FF"/>
              <w:bottom w:val="single" w:sz="4" w:space="0" w:color="0000FF"/>
              <w:right w:val="single" w:sz="4" w:space="0" w:color="000000"/>
            </w:tcBorders>
          </w:tcPr>
          <w:p w14:paraId="30097DA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576" w:type="dxa"/>
            <w:gridSpan w:val="2"/>
            <w:tcBorders>
              <w:top w:val="single" w:sz="8" w:space="0" w:color="0000FF"/>
              <w:left w:val="single" w:sz="4" w:space="0" w:color="000000"/>
              <w:bottom w:val="single" w:sz="4" w:space="0" w:color="000000"/>
              <w:right w:val="single" w:sz="4" w:space="0" w:color="000000"/>
            </w:tcBorders>
          </w:tcPr>
          <w:p w14:paraId="30097DA8" w14:textId="77777777" w:rsidR="002A6003" w:rsidRPr="002A6003" w:rsidRDefault="002A6003" w:rsidP="002A6003">
            <w:pPr>
              <w:kinsoku w:val="0"/>
              <w:overflowPunct w:val="0"/>
              <w:autoSpaceDE w:val="0"/>
              <w:autoSpaceDN w:val="0"/>
              <w:adjustRightInd w:val="0"/>
              <w:spacing w:line="207"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936" w:type="dxa"/>
            <w:gridSpan w:val="4"/>
            <w:tcBorders>
              <w:top w:val="single" w:sz="8" w:space="0" w:color="0000FF"/>
              <w:left w:val="single" w:sz="4" w:space="0" w:color="000000"/>
              <w:bottom w:val="single" w:sz="4" w:space="0" w:color="000000"/>
              <w:right w:val="single" w:sz="4" w:space="0" w:color="000000"/>
            </w:tcBorders>
          </w:tcPr>
          <w:p w14:paraId="30097DA9" w14:textId="77777777" w:rsidR="002A6003" w:rsidRPr="002A6003" w:rsidRDefault="002A6003" w:rsidP="002A6003">
            <w:pPr>
              <w:kinsoku w:val="0"/>
              <w:overflowPunct w:val="0"/>
              <w:autoSpaceDE w:val="0"/>
              <w:autoSpaceDN w:val="0"/>
              <w:adjustRightInd w:val="0"/>
              <w:spacing w:before="2"/>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4-way linked </w:t>
            </w:r>
          </w:p>
        </w:tc>
        <w:tc>
          <w:tcPr>
            <w:tcW w:w="4968" w:type="dxa"/>
            <w:vMerge w:val="restart"/>
            <w:tcBorders>
              <w:top w:val="single" w:sz="4" w:space="0" w:color="0000FF"/>
              <w:left w:val="single" w:sz="4" w:space="0" w:color="000000"/>
              <w:bottom w:val="single" w:sz="4" w:space="0" w:color="0000FF"/>
              <w:right w:val="single" w:sz="4" w:space="0" w:color="0000FF"/>
            </w:tcBorders>
          </w:tcPr>
          <w:p w14:paraId="30097DA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7DB1"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DA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A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AE"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936" w:type="dxa"/>
            <w:gridSpan w:val="4"/>
            <w:tcBorders>
              <w:top w:val="single" w:sz="4" w:space="0" w:color="000000"/>
              <w:left w:val="single" w:sz="4" w:space="0" w:color="000000"/>
              <w:bottom w:val="single" w:sz="4" w:space="0" w:color="000000"/>
              <w:right w:val="single" w:sz="4" w:space="0" w:color="000000"/>
            </w:tcBorders>
          </w:tcPr>
          <w:p w14:paraId="30097DAF" w14:textId="77777777" w:rsidR="002A6003" w:rsidRPr="002A6003" w:rsidRDefault="002A6003" w:rsidP="002A6003">
            <w:pPr>
              <w:kinsoku w:val="0"/>
              <w:overflowPunct w:val="0"/>
              <w:autoSpaceDE w:val="0"/>
              <w:autoSpaceDN w:val="0"/>
              <w:adjustRightInd w:val="0"/>
              <w:spacing w:line="230"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No.5 associative </w:t>
            </w:r>
          </w:p>
        </w:tc>
        <w:tc>
          <w:tcPr>
            <w:tcW w:w="4968" w:type="dxa"/>
            <w:vMerge/>
            <w:tcBorders>
              <w:top w:val="nil"/>
              <w:left w:val="single" w:sz="4" w:space="0" w:color="000000"/>
              <w:bottom w:val="single" w:sz="4" w:space="0" w:color="0000FF"/>
              <w:right w:val="single" w:sz="4" w:space="0" w:color="0000FF"/>
            </w:tcBorders>
          </w:tcPr>
          <w:p w14:paraId="30097DB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B7" w14:textId="77777777" w:rsidTr="00AD241B">
        <w:trPr>
          <w:trHeight w:val="352"/>
        </w:trPr>
        <w:tc>
          <w:tcPr>
            <w:tcW w:w="1728" w:type="dxa"/>
            <w:vMerge/>
            <w:tcBorders>
              <w:top w:val="nil"/>
              <w:left w:val="single" w:sz="4" w:space="0" w:color="0000FF"/>
              <w:bottom w:val="single" w:sz="4" w:space="0" w:color="0000FF"/>
              <w:right w:val="single" w:sz="4" w:space="0" w:color="0000FF"/>
            </w:tcBorders>
          </w:tcPr>
          <w:p w14:paraId="30097DB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B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B4"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936" w:type="dxa"/>
            <w:gridSpan w:val="4"/>
            <w:tcBorders>
              <w:top w:val="single" w:sz="4" w:space="0" w:color="000000"/>
              <w:left w:val="single" w:sz="4" w:space="0" w:color="000000"/>
              <w:bottom w:val="single" w:sz="4" w:space="0" w:color="000000"/>
              <w:right w:val="single" w:sz="4" w:space="0" w:color="000000"/>
            </w:tcBorders>
          </w:tcPr>
          <w:p w14:paraId="30097DB5" w14:textId="77777777" w:rsidR="002A6003" w:rsidRPr="002A6003" w:rsidRDefault="002A6003" w:rsidP="002A6003">
            <w:pPr>
              <w:kinsoku w:val="0"/>
              <w:overflowPunct w:val="0"/>
              <w:autoSpaceDE w:val="0"/>
              <w:autoSpaceDN w:val="0"/>
              <w:adjustRightInd w:val="0"/>
              <w:spacing w:line="230"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No.6 associative </w:t>
            </w:r>
          </w:p>
        </w:tc>
        <w:tc>
          <w:tcPr>
            <w:tcW w:w="4968" w:type="dxa"/>
            <w:vMerge/>
            <w:tcBorders>
              <w:top w:val="nil"/>
              <w:left w:val="single" w:sz="4" w:space="0" w:color="000000"/>
              <w:bottom w:val="single" w:sz="4" w:space="0" w:color="0000FF"/>
              <w:right w:val="single" w:sz="4" w:space="0" w:color="0000FF"/>
            </w:tcBorders>
          </w:tcPr>
          <w:p w14:paraId="30097DB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BD"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DB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B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4" w:space="0" w:color="000000"/>
              <w:right w:val="single" w:sz="4" w:space="0" w:color="000000"/>
            </w:tcBorders>
          </w:tcPr>
          <w:p w14:paraId="30097DBA"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936" w:type="dxa"/>
            <w:gridSpan w:val="4"/>
            <w:tcBorders>
              <w:top w:val="single" w:sz="4" w:space="0" w:color="000000"/>
              <w:left w:val="single" w:sz="4" w:space="0" w:color="000000"/>
              <w:bottom w:val="single" w:sz="4" w:space="0" w:color="000000"/>
              <w:right w:val="single" w:sz="4" w:space="0" w:color="000000"/>
            </w:tcBorders>
          </w:tcPr>
          <w:p w14:paraId="30097DBB"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7 road linked </w:t>
            </w:r>
          </w:p>
        </w:tc>
        <w:tc>
          <w:tcPr>
            <w:tcW w:w="4968" w:type="dxa"/>
            <w:vMerge/>
            <w:tcBorders>
              <w:top w:val="nil"/>
              <w:left w:val="single" w:sz="4" w:space="0" w:color="000000"/>
              <w:bottom w:val="single" w:sz="4" w:space="0" w:color="0000FF"/>
              <w:right w:val="single" w:sz="4" w:space="0" w:color="0000FF"/>
            </w:tcBorders>
          </w:tcPr>
          <w:p w14:paraId="30097DB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C3" w14:textId="77777777" w:rsidTr="00AD241B">
        <w:trPr>
          <w:trHeight w:val="354"/>
        </w:trPr>
        <w:tc>
          <w:tcPr>
            <w:tcW w:w="1728" w:type="dxa"/>
            <w:vMerge/>
            <w:tcBorders>
              <w:top w:val="nil"/>
              <w:left w:val="single" w:sz="4" w:space="0" w:color="0000FF"/>
              <w:bottom w:val="single" w:sz="4" w:space="0" w:color="0000FF"/>
              <w:right w:val="single" w:sz="4" w:space="0" w:color="0000FF"/>
            </w:tcBorders>
          </w:tcPr>
          <w:p w14:paraId="30097DB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DB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gridSpan w:val="2"/>
            <w:tcBorders>
              <w:top w:val="single" w:sz="4" w:space="0" w:color="000000"/>
              <w:left w:val="single" w:sz="4" w:space="0" w:color="000000"/>
              <w:bottom w:val="single" w:sz="8" w:space="0" w:color="0000FF"/>
              <w:right w:val="single" w:sz="4" w:space="0" w:color="000000"/>
            </w:tcBorders>
          </w:tcPr>
          <w:p w14:paraId="30097DC0"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936" w:type="dxa"/>
            <w:gridSpan w:val="4"/>
            <w:tcBorders>
              <w:top w:val="single" w:sz="4" w:space="0" w:color="000000"/>
              <w:left w:val="single" w:sz="4" w:space="0" w:color="000000"/>
              <w:bottom w:val="single" w:sz="8" w:space="0" w:color="0000FF"/>
              <w:right w:val="single" w:sz="4" w:space="0" w:color="000000"/>
            </w:tcBorders>
          </w:tcPr>
          <w:p w14:paraId="30097DC1"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8 road linked </w:t>
            </w:r>
          </w:p>
        </w:tc>
        <w:tc>
          <w:tcPr>
            <w:tcW w:w="4968" w:type="dxa"/>
            <w:vMerge/>
            <w:tcBorders>
              <w:top w:val="nil"/>
              <w:left w:val="single" w:sz="4" w:space="0" w:color="000000"/>
              <w:bottom w:val="single" w:sz="4" w:space="0" w:color="0000FF"/>
              <w:right w:val="single" w:sz="4" w:space="0" w:color="0000FF"/>
            </w:tcBorders>
          </w:tcPr>
          <w:p w14:paraId="30097DC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DC9" w14:textId="77777777" w:rsidTr="00AD241B">
        <w:trPr>
          <w:trHeight w:val="1125"/>
        </w:trPr>
        <w:tc>
          <w:tcPr>
            <w:tcW w:w="1728" w:type="dxa"/>
            <w:tcBorders>
              <w:top w:val="single" w:sz="4" w:space="0" w:color="0000FF"/>
              <w:left w:val="single" w:sz="4" w:space="0" w:color="0000FF"/>
              <w:bottom w:val="single" w:sz="4" w:space="0" w:color="0000FF"/>
              <w:right w:val="single" w:sz="4" w:space="0" w:color="0000FF"/>
            </w:tcBorders>
          </w:tcPr>
          <w:p w14:paraId="30097DC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C5" w14:textId="77777777" w:rsidR="002A6003" w:rsidRPr="002A6003" w:rsidRDefault="002A6003" w:rsidP="002A6003">
            <w:pPr>
              <w:kinsoku w:val="0"/>
              <w:overflowPunct w:val="0"/>
              <w:autoSpaceDE w:val="0"/>
              <w:autoSpaceDN w:val="0"/>
              <w:adjustRightInd w:val="0"/>
              <w:spacing w:before="14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C2</w:t>
            </w:r>
          </w:p>
        </w:tc>
        <w:tc>
          <w:tcPr>
            <w:tcW w:w="6593" w:type="dxa"/>
            <w:gridSpan w:val="8"/>
            <w:tcBorders>
              <w:top w:val="single" w:sz="4" w:space="0" w:color="0000FF"/>
              <w:left w:val="single" w:sz="4" w:space="0" w:color="0000FF"/>
              <w:bottom w:val="single" w:sz="4" w:space="0" w:color="0000FF"/>
              <w:right w:val="single" w:sz="4" w:space="0" w:color="0000FF"/>
            </w:tcBorders>
          </w:tcPr>
          <w:p w14:paraId="30097DC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Coprocessor no. 2 is implemented </w:t>
            </w:r>
          </w:p>
          <w:p w14:paraId="30097DC7"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7DC8"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7DCF" w14:textId="77777777" w:rsidTr="00AD241B">
        <w:trPr>
          <w:trHeight w:val="1129"/>
        </w:trPr>
        <w:tc>
          <w:tcPr>
            <w:tcW w:w="1728" w:type="dxa"/>
            <w:tcBorders>
              <w:top w:val="single" w:sz="4" w:space="0" w:color="0000FF"/>
              <w:left w:val="single" w:sz="4" w:space="0" w:color="0000FF"/>
              <w:bottom w:val="single" w:sz="4" w:space="0" w:color="0000FF"/>
              <w:right w:val="single" w:sz="4" w:space="0" w:color="0000FF"/>
            </w:tcBorders>
          </w:tcPr>
          <w:p w14:paraId="30097DC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CB" w14:textId="77777777" w:rsidR="002A6003" w:rsidRPr="002A6003" w:rsidRDefault="002A6003" w:rsidP="002A6003">
            <w:pPr>
              <w:kinsoku w:val="0"/>
              <w:overflowPunct w:val="0"/>
              <w:autoSpaceDE w:val="0"/>
              <w:autoSpaceDN w:val="0"/>
              <w:adjustRightInd w:val="0"/>
              <w:spacing w:before="15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MD</w:t>
            </w:r>
          </w:p>
        </w:tc>
        <w:tc>
          <w:tcPr>
            <w:tcW w:w="6593" w:type="dxa"/>
            <w:gridSpan w:val="8"/>
            <w:tcBorders>
              <w:top w:val="single" w:sz="4" w:space="0" w:color="0000FF"/>
              <w:left w:val="single" w:sz="4" w:space="0" w:color="0000FF"/>
              <w:bottom w:val="single" w:sz="4" w:space="0" w:color="0000FF"/>
              <w:right w:val="single" w:sz="4" w:space="0" w:color="0000FF"/>
            </w:tcBorders>
          </w:tcPr>
          <w:p w14:paraId="30097DCC"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Whether or not MDMX ASE is implemented </w:t>
            </w:r>
          </w:p>
          <w:p w14:paraId="30097DCD"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7DCE"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7DD5" w14:textId="77777777" w:rsidTr="00AD241B">
        <w:trPr>
          <w:trHeight w:val="1130"/>
        </w:trPr>
        <w:tc>
          <w:tcPr>
            <w:tcW w:w="1728" w:type="dxa"/>
            <w:tcBorders>
              <w:top w:val="single" w:sz="4" w:space="0" w:color="0000FF"/>
              <w:left w:val="single" w:sz="4" w:space="0" w:color="0000FF"/>
              <w:bottom w:val="single" w:sz="4" w:space="0" w:color="0000FF"/>
              <w:right w:val="single" w:sz="4" w:space="0" w:color="0000FF"/>
            </w:tcBorders>
          </w:tcPr>
          <w:p w14:paraId="30097DD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D1" w14:textId="77777777" w:rsidR="002A6003" w:rsidRPr="002A6003" w:rsidRDefault="002A6003" w:rsidP="002A6003">
            <w:pPr>
              <w:kinsoku w:val="0"/>
              <w:overflowPunct w:val="0"/>
              <w:autoSpaceDE w:val="0"/>
              <w:autoSpaceDN w:val="0"/>
              <w:adjustRightInd w:val="0"/>
              <w:spacing w:before="15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PC</w:t>
            </w:r>
          </w:p>
        </w:tc>
        <w:tc>
          <w:tcPr>
            <w:tcW w:w="6593" w:type="dxa"/>
            <w:gridSpan w:val="8"/>
            <w:tcBorders>
              <w:top w:val="single" w:sz="4" w:space="0" w:color="0000FF"/>
              <w:left w:val="single" w:sz="4" w:space="0" w:color="0000FF"/>
              <w:bottom w:val="single" w:sz="4" w:space="0" w:color="0000FF"/>
              <w:right w:val="single" w:sz="4" w:space="0" w:color="0000FF"/>
            </w:tcBorders>
          </w:tcPr>
          <w:p w14:paraId="30097DD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performance count register is implemented</w:t>
            </w:r>
          </w:p>
          <w:p w14:paraId="30097DD3"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7DD4"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7DDB" w14:textId="77777777" w:rsidTr="00AD241B">
        <w:trPr>
          <w:trHeight w:val="1132"/>
        </w:trPr>
        <w:tc>
          <w:tcPr>
            <w:tcW w:w="1728" w:type="dxa"/>
            <w:tcBorders>
              <w:top w:val="single" w:sz="4" w:space="0" w:color="0000FF"/>
              <w:left w:val="single" w:sz="4" w:space="0" w:color="0000FF"/>
              <w:bottom w:val="single" w:sz="4" w:space="0" w:color="0000FF"/>
              <w:right w:val="single" w:sz="4" w:space="0" w:color="0000FF"/>
            </w:tcBorders>
          </w:tcPr>
          <w:p w14:paraId="30097DD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D7" w14:textId="77777777" w:rsidR="002A6003" w:rsidRPr="002A6003" w:rsidRDefault="002A6003" w:rsidP="002A6003">
            <w:pPr>
              <w:kinsoku w:val="0"/>
              <w:overflowPunct w:val="0"/>
              <w:autoSpaceDE w:val="0"/>
              <w:autoSpaceDN w:val="0"/>
              <w:adjustRightInd w:val="0"/>
              <w:spacing w:before="15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WR</w:t>
            </w:r>
          </w:p>
        </w:tc>
        <w:tc>
          <w:tcPr>
            <w:tcW w:w="6593" w:type="dxa"/>
            <w:gridSpan w:val="8"/>
            <w:tcBorders>
              <w:top w:val="single" w:sz="4" w:space="0" w:color="0000FF"/>
              <w:left w:val="single" w:sz="4" w:space="0" w:color="0000FF"/>
              <w:bottom w:val="single" w:sz="4" w:space="0" w:color="0000FF"/>
              <w:right w:val="single" w:sz="4" w:space="0" w:color="0000FF"/>
            </w:tcBorders>
          </w:tcPr>
          <w:p w14:paraId="30097DD8"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Whether the Watch register is implemented </w:t>
            </w:r>
          </w:p>
          <w:p w14:paraId="30097DD9"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7DDA"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7DE1" w14:textId="77777777" w:rsidTr="00AD241B">
        <w:trPr>
          <w:trHeight w:val="1130"/>
        </w:trPr>
        <w:tc>
          <w:tcPr>
            <w:tcW w:w="1728" w:type="dxa"/>
            <w:tcBorders>
              <w:top w:val="single" w:sz="4" w:space="0" w:color="0000FF"/>
              <w:left w:val="single" w:sz="4" w:space="0" w:color="0000FF"/>
              <w:bottom w:val="single" w:sz="4" w:space="0" w:color="0000FF"/>
              <w:right w:val="single" w:sz="4" w:space="0" w:color="0000FF"/>
            </w:tcBorders>
          </w:tcPr>
          <w:p w14:paraId="30097DD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DD" w14:textId="77777777" w:rsidR="002A6003" w:rsidRPr="002A6003" w:rsidRDefault="002A6003" w:rsidP="002A6003">
            <w:pPr>
              <w:kinsoku w:val="0"/>
              <w:overflowPunct w:val="0"/>
              <w:autoSpaceDE w:val="0"/>
              <w:autoSpaceDN w:val="0"/>
              <w:adjustRightInd w:val="0"/>
              <w:spacing w:before="14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CA</w:t>
            </w:r>
          </w:p>
        </w:tc>
        <w:tc>
          <w:tcPr>
            <w:tcW w:w="6593" w:type="dxa"/>
            <w:gridSpan w:val="8"/>
            <w:tcBorders>
              <w:top w:val="single" w:sz="4" w:space="0" w:color="0000FF"/>
              <w:left w:val="single" w:sz="4" w:space="0" w:color="0000FF"/>
              <w:bottom w:val="single" w:sz="4" w:space="0" w:color="0000FF"/>
              <w:right w:val="single" w:sz="4" w:space="0" w:color="0000FF"/>
            </w:tcBorders>
          </w:tcPr>
          <w:p w14:paraId="30097DD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Whether or not MIPS16e is implemented </w:t>
            </w:r>
          </w:p>
          <w:p w14:paraId="30097DDF"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7DE0"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7DE7" w14:textId="77777777" w:rsidTr="00AD241B">
        <w:trPr>
          <w:trHeight w:val="1130"/>
        </w:trPr>
        <w:tc>
          <w:tcPr>
            <w:tcW w:w="1728" w:type="dxa"/>
            <w:tcBorders>
              <w:top w:val="single" w:sz="4" w:space="0" w:color="0000FF"/>
              <w:left w:val="single" w:sz="4" w:space="0" w:color="0000FF"/>
              <w:bottom w:val="single" w:sz="4" w:space="0" w:color="0000FF"/>
              <w:right w:val="single" w:sz="4" w:space="0" w:color="0000FF"/>
            </w:tcBorders>
          </w:tcPr>
          <w:p w14:paraId="30097DE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E3" w14:textId="77777777" w:rsidR="002A6003" w:rsidRPr="002A6003" w:rsidRDefault="002A6003" w:rsidP="002A6003">
            <w:pPr>
              <w:kinsoku w:val="0"/>
              <w:overflowPunct w:val="0"/>
              <w:autoSpaceDE w:val="0"/>
              <w:autoSpaceDN w:val="0"/>
              <w:adjustRightInd w:val="0"/>
              <w:spacing w:before="14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EP</w:t>
            </w:r>
          </w:p>
        </w:tc>
        <w:tc>
          <w:tcPr>
            <w:tcW w:w="6593" w:type="dxa"/>
            <w:gridSpan w:val="8"/>
            <w:tcBorders>
              <w:top w:val="single" w:sz="4" w:space="0" w:color="0000FF"/>
              <w:left w:val="single" w:sz="4" w:space="0" w:color="0000FF"/>
              <w:bottom w:val="single" w:sz="4" w:space="0" w:color="0000FF"/>
              <w:right w:val="single" w:sz="4" w:space="0" w:color="0000FF"/>
            </w:tcBorders>
          </w:tcPr>
          <w:p w14:paraId="30097DE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Whether EJTAG is implemented </w:t>
            </w:r>
          </w:p>
          <w:p w14:paraId="30097DE5"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7DE6"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7DED" w14:textId="77777777" w:rsidTr="00AD241B">
        <w:trPr>
          <w:trHeight w:val="1129"/>
        </w:trPr>
        <w:tc>
          <w:tcPr>
            <w:tcW w:w="1728" w:type="dxa"/>
            <w:tcBorders>
              <w:top w:val="single" w:sz="4" w:space="0" w:color="0000FF"/>
              <w:left w:val="single" w:sz="4" w:space="0" w:color="0000FF"/>
              <w:bottom w:val="single" w:sz="4" w:space="0" w:color="0000FF"/>
              <w:right w:val="single" w:sz="4" w:space="0" w:color="0000FF"/>
            </w:tcBorders>
          </w:tcPr>
          <w:p w14:paraId="30097DE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E9" w14:textId="77777777" w:rsidR="002A6003" w:rsidRPr="002A6003" w:rsidRDefault="002A6003" w:rsidP="002A6003">
            <w:pPr>
              <w:kinsoku w:val="0"/>
              <w:overflowPunct w:val="0"/>
              <w:autoSpaceDE w:val="0"/>
              <w:autoSpaceDN w:val="0"/>
              <w:adjustRightInd w:val="0"/>
              <w:spacing w:before="15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FP</w:t>
            </w:r>
          </w:p>
        </w:tc>
        <w:tc>
          <w:tcPr>
            <w:tcW w:w="6593" w:type="dxa"/>
            <w:gridSpan w:val="8"/>
            <w:tcBorders>
              <w:top w:val="single" w:sz="4" w:space="0" w:color="0000FF"/>
              <w:left w:val="single" w:sz="4" w:space="0" w:color="0000FF"/>
              <w:bottom w:val="single" w:sz="4" w:space="0" w:color="0000FF"/>
              <w:right w:val="single" w:sz="4" w:space="0" w:color="0000FF"/>
            </w:tcBorders>
          </w:tcPr>
          <w:p w14:paraId="30097DEA"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Whether FPU is implemented </w:t>
            </w:r>
          </w:p>
          <w:p w14:paraId="30097DEB"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7DEC"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bl>
    <w:p w14:paraId="30097DE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EF"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23"/>
          <w:szCs w:val="23"/>
        </w:rPr>
      </w:pPr>
    </w:p>
    <w:p w14:paraId="30097DF0"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5"/>
        <w:ind w:left="1968" w:hanging="608"/>
        <w:jc w:val="left"/>
        <w:outlineLvl w:val="2"/>
        <w:rPr>
          <w:rFonts w:ascii="Times New Roman" w:eastAsia="宋体" w:hAnsi="Times New Roman" w:cs="黑体"/>
          <w:kern w:val="0"/>
          <w:sz w:val="32"/>
          <w:szCs w:val="32"/>
        </w:rPr>
      </w:pPr>
      <w:bookmarkStart w:id="187" w:name="3.21_Config_2寄存器(16，2)"/>
      <w:bookmarkStart w:id="188" w:name="_bookmark266"/>
      <w:bookmarkStart w:id="189" w:name="_Toc41148021"/>
      <w:bookmarkStart w:id="190" w:name="_Toc41294552"/>
      <w:bookmarkEnd w:id="187"/>
      <w:bookmarkEnd w:id="188"/>
      <w:r w:rsidRPr="002A6003">
        <w:rPr>
          <w:rFonts w:ascii="Times New Roman" w:eastAsia="宋体" w:hAnsi="Times New Roman" w:cs="黑体"/>
          <w:kern w:val="0"/>
          <w:sz w:val="32"/>
          <w:szCs w:val="32"/>
        </w:rPr>
        <w:t>Config 2 register (16,2)</w:t>
      </w:r>
      <w:bookmarkEnd w:id="189"/>
      <w:bookmarkEnd w:id="190"/>
    </w:p>
    <w:p w14:paraId="30097DF1" w14:textId="77777777" w:rsidR="002A6003" w:rsidRPr="002A6003" w:rsidRDefault="002A6003" w:rsidP="002A6003">
      <w:pPr>
        <w:kinsoku w:val="0"/>
        <w:overflowPunct w:val="0"/>
        <w:autoSpaceDE w:val="0"/>
        <w:autoSpaceDN w:val="0"/>
        <w:adjustRightInd w:val="0"/>
        <w:spacing w:before="127"/>
        <w:ind w:left="1780"/>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The Config2 register specifies the configuration of the secondary cache in </w:t>
      </w:r>
      <w:proofErr w:type="spellStart"/>
      <w:r w:rsidRPr="002A6003">
        <w:rPr>
          <w:rFonts w:ascii="Times New Roman" w:eastAsia="宋体" w:hAnsi="Times New Roman" w:cs="Times New Roman"/>
          <w:kern w:val="0"/>
          <w:szCs w:val="21"/>
        </w:rPr>
        <w:t>loongson</w:t>
      </w:r>
      <w:proofErr w:type="spellEnd"/>
      <w:r w:rsidRPr="002A6003">
        <w:rPr>
          <w:rFonts w:ascii="Times New Roman" w:eastAsia="宋体" w:hAnsi="Times New Roman" w:cs="Times New Roman"/>
          <w:kern w:val="0"/>
          <w:szCs w:val="21"/>
        </w:rPr>
        <w:t xml:space="preserve"> 3 processor. </w:t>
      </w:r>
    </w:p>
    <w:p w14:paraId="30097DF2" w14:textId="77777777" w:rsidR="002A6003" w:rsidRPr="002A6003" w:rsidRDefault="002A6003" w:rsidP="002A6003">
      <w:pPr>
        <w:kinsoku w:val="0"/>
        <w:overflowPunct w:val="0"/>
        <w:autoSpaceDE w:val="0"/>
        <w:autoSpaceDN w:val="0"/>
        <w:adjustRightInd w:val="0"/>
        <w:spacing w:before="139"/>
        <w:ind w:left="1780"/>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The Config2 register ACTS as, all the contents are read-only, and is automatically set when reset. </w:t>
      </w:r>
    </w:p>
    <w:p w14:paraId="30097DF3" w14:textId="77777777" w:rsidR="002A6003" w:rsidRPr="002A6003" w:rsidRDefault="002A6003" w:rsidP="002A6003">
      <w:pPr>
        <w:kinsoku w:val="0"/>
        <w:overflowPunct w:val="0"/>
        <w:autoSpaceDE w:val="0"/>
        <w:autoSpaceDN w:val="0"/>
        <w:adjustRightInd w:val="0"/>
        <w:spacing w:before="139" w:line="364" w:lineRule="auto"/>
        <w:ind w:left="1360" w:right="1459" w:firstLine="420"/>
        <w:jc w:val="left"/>
        <w:rPr>
          <w:rFonts w:ascii="Times New Roman" w:eastAsia="宋体" w:hAnsi="Times New Roman" w:cs="宋体"/>
          <w:kern w:val="0"/>
          <w:szCs w:val="21"/>
        </w:rPr>
      </w:pPr>
      <w:r w:rsidRPr="002A6003">
        <w:rPr>
          <w:rFonts w:ascii="Times New Roman" w:eastAsia="宋体" w:hAnsi="Times New Roman" w:cs="宋体"/>
          <w:noProof/>
          <w:kern w:val="0"/>
          <w:szCs w:val="21"/>
        </w:rPr>
        <mc:AlternateContent>
          <mc:Choice Requires="wpg">
            <w:drawing>
              <wp:anchor distT="0" distB="0" distL="114300" distR="114300" simplePos="0" relativeHeight="251714560" behindDoc="1" locked="0" layoutInCell="0" allowOverlap="1" wp14:anchorId="30098F32" wp14:editId="30098F33">
                <wp:simplePos x="0" y="0"/>
                <wp:positionH relativeFrom="page">
                  <wp:posOffset>746125</wp:posOffset>
                </wp:positionH>
                <wp:positionV relativeFrom="paragraph">
                  <wp:posOffset>605155</wp:posOffset>
                </wp:positionV>
                <wp:extent cx="6178550" cy="1108075"/>
                <wp:effectExtent l="0" t="0" r="0" b="0"/>
                <wp:wrapNone/>
                <wp:docPr id="1" name="Group 1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8550" cy="1108075"/>
                          <a:chOff x="1175" y="953"/>
                          <a:chExt cx="9730" cy="1745"/>
                        </a:xfrm>
                      </wpg:grpSpPr>
                      <wpg:grpSp>
                        <wpg:cNvPr id="2522" name="Group 1886"/>
                        <wpg:cNvGrpSpPr>
                          <a:grpSpLocks/>
                        </wpg:cNvGrpSpPr>
                        <wpg:grpSpPr bwMode="auto">
                          <a:xfrm>
                            <a:off x="1180" y="953"/>
                            <a:ext cx="9716" cy="1745"/>
                            <a:chOff x="1180" y="953"/>
                            <a:chExt cx="9716" cy="1745"/>
                          </a:xfrm>
                        </wpg:grpSpPr>
                        <wps:wsp>
                          <wps:cNvPr id="2523" name="Freeform 1887"/>
                          <wps:cNvSpPr>
                            <a:spLocks/>
                          </wps:cNvSpPr>
                          <wps:spPr bwMode="auto">
                            <a:xfrm>
                              <a:off x="1180" y="953"/>
                              <a:ext cx="9716" cy="1745"/>
                            </a:xfrm>
                            <a:custGeom>
                              <a:avLst/>
                              <a:gdLst>
                                <a:gd name="T0" fmla="*/ 4 w 9716"/>
                                <a:gd name="T1" fmla="*/ 4 h 1745"/>
                                <a:gd name="T2" fmla="*/ 9715 w 9716"/>
                                <a:gd name="T3" fmla="*/ 4 h 1745"/>
                              </a:gdLst>
                              <a:ahLst/>
                              <a:cxnLst>
                                <a:cxn ang="0">
                                  <a:pos x="T0" y="T1"/>
                                </a:cxn>
                                <a:cxn ang="0">
                                  <a:pos x="T2" y="T3"/>
                                </a:cxn>
                              </a:cxnLst>
                              <a:rect l="0" t="0" r="r" b="b"/>
                              <a:pathLst>
                                <a:path w="9716" h="1745">
                                  <a:moveTo>
                                    <a:pt x="4" y="4"/>
                                  </a:moveTo>
                                  <a:lnTo>
                                    <a:pt x="9715" y="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4" name="Freeform 1888"/>
                          <wps:cNvSpPr>
                            <a:spLocks/>
                          </wps:cNvSpPr>
                          <wps:spPr bwMode="auto">
                            <a:xfrm>
                              <a:off x="1180" y="953"/>
                              <a:ext cx="9716" cy="1745"/>
                            </a:xfrm>
                            <a:custGeom>
                              <a:avLst/>
                              <a:gdLst>
                                <a:gd name="T0" fmla="*/ 0 w 9716"/>
                                <a:gd name="T1" fmla="*/ 0 h 1745"/>
                                <a:gd name="T2" fmla="*/ 0 w 9716"/>
                                <a:gd name="T3" fmla="*/ 1744 h 1745"/>
                              </a:gdLst>
                              <a:ahLst/>
                              <a:cxnLst>
                                <a:cxn ang="0">
                                  <a:pos x="T0" y="T1"/>
                                </a:cxn>
                                <a:cxn ang="0">
                                  <a:pos x="T2" y="T3"/>
                                </a:cxn>
                              </a:cxnLst>
                              <a:rect l="0" t="0" r="r" b="b"/>
                              <a:pathLst>
                                <a:path w="9716" h="1745">
                                  <a:moveTo>
                                    <a:pt x="0" y="0"/>
                                  </a:moveTo>
                                  <a:lnTo>
                                    <a:pt x="0" y="174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525" name="Freeform 1889"/>
                        <wps:cNvSpPr>
                          <a:spLocks/>
                        </wps:cNvSpPr>
                        <wps:spPr bwMode="auto">
                          <a:xfrm>
                            <a:off x="1185" y="2693"/>
                            <a:ext cx="9711" cy="20"/>
                          </a:xfrm>
                          <a:custGeom>
                            <a:avLst/>
                            <a:gdLst>
                              <a:gd name="T0" fmla="*/ 0 w 9711"/>
                              <a:gd name="T1" fmla="*/ 0 h 20"/>
                              <a:gd name="T2" fmla="*/ 9710 w 9711"/>
                              <a:gd name="T3" fmla="*/ 0 h 20"/>
                            </a:gdLst>
                            <a:ahLst/>
                            <a:cxnLst>
                              <a:cxn ang="0">
                                <a:pos x="T0" y="T1"/>
                              </a:cxn>
                              <a:cxn ang="0">
                                <a:pos x="T2" y="T3"/>
                              </a:cxn>
                            </a:cxnLst>
                            <a:rect l="0" t="0" r="r" b="b"/>
                            <a:pathLst>
                              <a:path w="9711" h="20">
                                <a:moveTo>
                                  <a:pt x="0" y="0"/>
                                </a:moveTo>
                                <a:lnTo>
                                  <a:pt x="9710"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6" name="Freeform 1890"/>
                        <wps:cNvSpPr>
                          <a:spLocks/>
                        </wps:cNvSpPr>
                        <wps:spPr bwMode="auto">
                          <a:xfrm>
                            <a:off x="10900" y="953"/>
                            <a:ext cx="20" cy="1745"/>
                          </a:xfrm>
                          <a:custGeom>
                            <a:avLst/>
                            <a:gdLst>
                              <a:gd name="T0" fmla="*/ 0 w 20"/>
                              <a:gd name="T1" fmla="*/ 0 h 1745"/>
                              <a:gd name="T2" fmla="*/ 0 w 20"/>
                              <a:gd name="T3" fmla="*/ 1744 h 1745"/>
                            </a:gdLst>
                            <a:ahLst/>
                            <a:cxnLst>
                              <a:cxn ang="0">
                                <a:pos x="T0" y="T1"/>
                              </a:cxn>
                              <a:cxn ang="0">
                                <a:pos x="T2" y="T3"/>
                              </a:cxn>
                            </a:cxnLst>
                            <a:rect l="0" t="0" r="r" b="b"/>
                            <a:pathLst>
                              <a:path w="20" h="1745">
                                <a:moveTo>
                                  <a:pt x="0" y="0"/>
                                </a:moveTo>
                                <a:lnTo>
                                  <a:pt x="0" y="174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7" name="Text Box 1891"/>
                        <wps:cNvSpPr txBox="1">
                          <a:spLocks noChangeArrowheads="1"/>
                        </wps:cNvSpPr>
                        <wps:spPr bwMode="auto">
                          <a:xfrm>
                            <a:off x="1519" y="1327"/>
                            <a:ext cx="1278"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3" w14:textId="77777777" w:rsidR="00352539" w:rsidRDefault="00352539" w:rsidP="002A6003">
                              <w:pPr>
                                <w:pStyle w:val="a3"/>
                                <w:tabs>
                                  <w:tab w:val="left" w:pos="520"/>
                                  <w:tab w:val="left" w:pos="1048"/>
                                </w:tabs>
                                <w:kinsoku w:val="0"/>
                                <w:overflowPunct w:val="0"/>
                                <w:spacing w:line="234" w:lineRule="exact"/>
                                <w:rPr>
                                  <w:rFonts w:ascii="Times New Roman" w:eastAsiaTheme="minorEastAsia" w:cs="Times New Roman"/>
                                </w:rPr>
                              </w:pPr>
                              <w:r>
                                <w:rPr>
                                  <w:rFonts w:ascii="Times New Roman" w:eastAsiaTheme="minorEastAsia" w:cs="Times New Roman"/>
                                </w:rPr>
                                <w:t>31</w:t>
                              </w:r>
                              <w:r>
                                <w:rPr>
                                  <w:rFonts w:ascii="Times New Roman" w:eastAsiaTheme="minorEastAsia" w:cs="Times New Roman"/>
                                </w:rPr>
                                <w:tab/>
                                <w:t>30</w:t>
                              </w:r>
                              <w:r>
                                <w:rPr>
                                  <w:rFonts w:ascii="Times New Roman" w:eastAsiaTheme="minorEastAsia" w:cs="Times New Roman"/>
                                </w:rPr>
                                <w:tab/>
                                <w:t>28</w:t>
                              </w:r>
                            </w:p>
                          </w:txbxContent>
                        </wps:txbx>
                        <wps:bodyPr rot="0" vert="horz" wrap="square" lIns="0" tIns="0" rIns="0" bIns="0" anchor="t" anchorCtr="0" upright="1">
                          <a:noAutofit/>
                        </wps:bodyPr>
                      </wps:wsp>
                      <wps:wsp>
                        <wps:cNvPr id="681" name="Text Box 1892"/>
                        <wps:cNvSpPr txBox="1">
                          <a:spLocks noChangeArrowheads="1"/>
                        </wps:cNvSpPr>
                        <wps:spPr bwMode="auto">
                          <a:xfrm>
                            <a:off x="3238" y="1327"/>
                            <a:ext cx="757"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4" w14:textId="77777777" w:rsidR="00352539" w:rsidRDefault="00352539" w:rsidP="002A6003">
                              <w:pPr>
                                <w:pStyle w:val="a3"/>
                                <w:tabs>
                                  <w:tab w:val="left" w:pos="527"/>
                                </w:tabs>
                                <w:kinsoku w:val="0"/>
                                <w:overflowPunct w:val="0"/>
                                <w:spacing w:line="234" w:lineRule="exact"/>
                                <w:rPr>
                                  <w:rFonts w:ascii="Times New Roman" w:eastAsiaTheme="minorEastAsia" w:cs="Times New Roman"/>
                                </w:rPr>
                              </w:pPr>
                              <w:r>
                                <w:rPr>
                                  <w:rFonts w:ascii="Times New Roman" w:eastAsiaTheme="minorEastAsia" w:cs="Times New Roman"/>
                                </w:rPr>
                                <w:t>27</w:t>
                              </w:r>
                              <w:r>
                                <w:rPr>
                                  <w:rFonts w:ascii="Times New Roman" w:eastAsiaTheme="minorEastAsia" w:cs="Times New Roman"/>
                                </w:rPr>
                                <w:tab/>
                                <w:t>24</w:t>
                              </w:r>
                            </w:p>
                          </w:txbxContent>
                        </wps:txbx>
                        <wps:bodyPr rot="0" vert="horz" wrap="square" lIns="0" tIns="0" rIns="0" bIns="0" anchor="t" anchorCtr="0" upright="1">
                          <a:noAutofit/>
                        </wps:bodyPr>
                      </wps:wsp>
                      <wps:wsp>
                        <wps:cNvPr id="682" name="Text Box 1893"/>
                        <wps:cNvSpPr txBox="1">
                          <a:spLocks noChangeArrowheads="1"/>
                        </wps:cNvSpPr>
                        <wps:spPr bwMode="auto">
                          <a:xfrm>
                            <a:off x="4435" y="1327"/>
                            <a:ext cx="75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5" w14:textId="77777777" w:rsidR="00352539" w:rsidRDefault="00352539" w:rsidP="002A6003">
                              <w:pPr>
                                <w:pStyle w:val="a3"/>
                                <w:tabs>
                                  <w:tab w:val="left" w:pos="527"/>
                                </w:tabs>
                                <w:kinsoku w:val="0"/>
                                <w:overflowPunct w:val="0"/>
                                <w:spacing w:line="234" w:lineRule="exact"/>
                                <w:rPr>
                                  <w:rFonts w:ascii="Times New Roman" w:eastAsiaTheme="minorEastAsia" w:cs="Times New Roman"/>
                                  <w:spacing w:val="-3"/>
                                </w:rPr>
                              </w:pPr>
                              <w:r>
                                <w:rPr>
                                  <w:rFonts w:ascii="Times New Roman" w:eastAsiaTheme="minorEastAsia" w:cs="Times New Roman"/>
                                </w:rPr>
                                <w:t>23</w:t>
                              </w:r>
                              <w:r>
                                <w:rPr>
                                  <w:rFonts w:ascii="Times New Roman" w:eastAsiaTheme="minorEastAsia" w:cs="Times New Roman"/>
                                </w:rPr>
                                <w:tab/>
                              </w:r>
                              <w:r>
                                <w:rPr>
                                  <w:rFonts w:ascii="Times New Roman" w:eastAsiaTheme="minorEastAsia" w:cs="Times New Roman"/>
                                  <w:spacing w:val="-3"/>
                                </w:rPr>
                                <w:t>20</w:t>
                              </w:r>
                            </w:p>
                          </w:txbxContent>
                        </wps:txbx>
                        <wps:bodyPr rot="0" vert="horz" wrap="square" lIns="0" tIns="0" rIns="0" bIns="0" anchor="t" anchorCtr="0" upright="1">
                          <a:noAutofit/>
                        </wps:bodyPr>
                      </wps:wsp>
                      <wps:wsp>
                        <wps:cNvPr id="683" name="Text Box 1894"/>
                        <wps:cNvSpPr txBox="1">
                          <a:spLocks noChangeArrowheads="1"/>
                        </wps:cNvSpPr>
                        <wps:spPr bwMode="auto">
                          <a:xfrm>
                            <a:off x="5633" y="1327"/>
                            <a:ext cx="757"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6" w14:textId="77777777" w:rsidR="00352539" w:rsidRDefault="00352539" w:rsidP="002A6003">
                              <w:pPr>
                                <w:pStyle w:val="a3"/>
                                <w:tabs>
                                  <w:tab w:val="left" w:pos="527"/>
                                </w:tabs>
                                <w:kinsoku w:val="0"/>
                                <w:overflowPunct w:val="0"/>
                                <w:spacing w:line="234" w:lineRule="exact"/>
                                <w:rPr>
                                  <w:rFonts w:ascii="Times New Roman" w:eastAsiaTheme="minorEastAsia" w:cs="Times New Roman"/>
                                </w:rPr>
                              </w:pPr>
                              <w:r>
                                <w:rPr>
                                  <w:rFonts w:ascii="Times New Roman" w:eastAsiaTheme="minorEastAsia" w:cs="Times New Roman"/>
                                </w:rPr>
                                <w:t>19</w:t>
                              </w:r>
                              <w:r>
                                <w:rPr>
                                  <w:rFonts w:ascii="Times New Roman" w:eastAsiaTheme="minorEastAsia" w:cs="Times New Roman"/>
                                </w:rPr>
                                <w:tab/>
                                <w:t>16</w:t>
                              </w:r>
                            </w:p>
                          </w:txbxContent>
                        </wps:txbx>
                        <wps:bodyPr rot="0" vert="horz" wrap="square" lIns="0" tIns="0" rIns="0" bIns="0" anchor="t" anchorCtr="0" upright="1">
                          <a:noAutofit/>
                        </wps:bodyPr>
                      </wps:wsp>
                      <wps:wsp>
                        <wps:cNvPr id="684" name="Text Box 1895"/>
                        <wps:cNvSpPr txBox="1">
                          <a:spLocks noChangeArrowheads="1"/>
                        </wps:cNvSpPr>
                        <wps:spPr bwMode="auto">
                          <a:xfrm>
                            <a:off x="6830" y="1327"/>
                            <a:ext cx="757"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7" w14:textId="77777777" w:rsidR="00352539" w:rsidRDefault="00352539" w:rsidP="002A6003">
                              <w:pPr>
                                <w:pStyle w:val="a3"/>
                                <w:tabs>
                                  <w:tab w:val="left" w:pos="527"/>
                                </w:tabs>
                                <w:kinsoku w:val="0"/>
                                <w:overflowPunct w:val="0"/>
                                <w:spacing w:line="234" w:lineRule="exact"/>
                                <w:rPr>
                                  <w:rFonts w:ascii="Times New Roman" w:eastAsiaTheme="minorEastAsia" w:cs="Times New Roman"/>
                                </w:rPr>
                              </w:pPr>
                              <w:r>
                                <w:rPr>
                                  <w:rFonts w:ascii="Times New Roman" w:eastAsiaTheme="minorEastAsia" w:cs="Times New Roman"/>
                                </w:rPr>
                                <w:t>15</w:t>
                              </w:r>
                              <w:r>
                                <w:rPr>
                                  <w:rFonts w:ascii="Times New Roman" w:eastAsiaTheme="minorEastAsia" w:cs="Times New Roman"/>
                                </w:rPr>
                                <w:tab/>
                                <w:t>12</w:t>
                              </w:r>
                            </w:p>
                          </w:txbxContent>
                        </wps:txbx>
                        <wps:bodyPr rot="0" vert="horz" wrap="square" lIns="0" tIns="0" rIns="0" bIns="0" anchor="t" anchorCtr="0" upright="1">
                          <a:noAutofit/>
                        </wps:bodyPr>
                      </wps:wsp>
                      <wps:wsp>
                        <wps:cNvPr id="685" name="Text Box 1896"/>
                        <wps:cNvSpPr txBox="1">
                          <a:spLocks noChangeArrowheads="1"/>
                        </wps:cNvSpPr>
                        <wps:spPr bwMode="auto">
                          <a:xfrm>
                            <a:off x="7978" y="1327"/>
                            <a:ext cx="1518"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8" w14:textId="77777777" w:rsidR="00352539" w:rsidRDefault="00352539" w:rsidP="002A6003">
                              <w:pPr>
                                <w:pStyle w:val="a3"/>
                                <w:tabs>
                                  <w:tab w:val="left" w:pos="527"/>
                                  <w:tab w:val="left" w:pos="969"/>
                                  <w:tab w:val="left" w:pos="1391"/>
                                </w:tabs>
                                <w:kinsoku w:val="0"/>
                                <w:overflowPunct w:val="0"/>
                                <w:spacing w:line="234" w:lineRule="exact"/>
                                <w:rPr>
                                  <w:rFonts w:ascii="Times New Roman" w:eastAsiaTheme="minorEastAsia" w:cs="Times New Roman"/>
                                </w:rPr>
                              </w:pPr>
                              <w:r>
                                <w:rPr>
                                  <w:rFonts w:ascii="Times New Roman" w:eastAsiaTheme="minorEastAsia" w:cs="Times New Roman"/>
                                </w:rPr>
                                <w:t>11</w:t>
                              </w:r>
                              <w:r>
                                <w:rPr>
                                  <w:rFonts w:ascii="Times New Roman" w:eastAsiaTheme="minorEastAsia" w:cs="Times New Roman"/>
                                </w:rPr>
                                <w:tab/>
                                <w:t>8</w:t>
                              </w:r>
                              <w:r>
                                <w:rPr>
                                  <w:rFonts w:ascii="Times New Roman" w:eastAsiaTheme="minorEastAsia" w:cs="Times New Roman"/>
                                </w:rPr>
                                <w:tab/>
                                <w:t>7</w:t>
                              </w:r>
                              <w:r>
                                <w:rPr>
                                  <w:rFonts w:ascii="Times New Roman" w:eastAsiaTheme="minorEastAsia" w:cs="Times New Roman"/>
                                </w:rPr>
                                <w:tab/>
                                <w:t>4</w:t>
                              </w:r>
                            </w:p>
                          </w:txbxContent>
                        </wps:txbx>
                        <wps:bodyPr rot="0" vert="horz" wrap="square" lIns="0" tIns="0" rIns="0" bIns="0" anchor="t" anchorCtr="0" upright="1">
                          <a:noAutofit/>
                        </wps:bodyPr>
                      </wps:wsp>
                      <wps:wsp>
                        <wps:cNvPr id="686" name="Text Box 1897"/>
                        <wps:cNvSpPr txBox="1">
                          <a:spLocks noChangeArrowheads="1"/>
                        </wps:cNvSpPr>
                        <wps:spPr bwMode="auto">
                          <a:xfrm>
                            <a:off x="9922" y="1327"/>
                            <a:ext cx="548"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9" w14:textId="77777777" w:rsidR="00352539" w:rsidRDefault="00352539" w:rsidP="002A6003">
                              <w:pPr>
                                <w:pStyle w:val="a3"/>
                                <w:tabs>
                                  <w:tab w:val="left" w:pos="422"/>
                                </w:tabs>
                                <w:kinsoku w:val="0"/>
                                <w:overflowPunct w:val="0"/>
                                <w:spacing w:line="234" w:lineRule="exact"/>
                                <w:rPr>
                                  <w:rFonts w:ascii="Times New Roman" w:eastAsiaTheme="minorEastAsia" w:cs="Times New Roman"/>
                                </w:rPr>
                              </w:pPr>
                              <w:r>
                                <w:rPr>
                                  <w:rFonts w:ascii="Times New Roman" w:eastAsiaTheme="minorEastAsia" w:cs="Times New Roman"/>
                                </w:rPr>
                                <w:t>3</w:t>
                              </w:r>
                              <w:r>
                                <w:rPr>
                                  <w:rFonts w:ascii="Times New Roman" w:eastAsiaTheme="minorEastAsia" w:cs="Times New Roman"/>
                                </w:rPr>
                                <w:tab/>
                                <w:t>0</w:t>
                              </w:r>
                            </w:p>
                          </w:txbxContent>
                        </wps:txbx>
                        <wps:bodyPr rot="0" vert="horz" wrap="square" lIns="0" tIns="0" rIns="0" bIns="0" anchor="t" anchorCtr="0" upright="1">
                          <a:noAutofit/>
                        </wps:bodyPr>
                      </wps:wsp>
                      <wps:wsp>
                        <wps:cNvPr id="687" name="Text Box 1898"/>
                        <wps:cNvSpPr txBox="1">
                          <a:spLocks noChangeArrowheads="1"/>
                        </wps:cNvSpPr>
                        <wps:spPr bwMode="auto">
                          <a:xfrm>
                            <a:off x="1572" y="211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A"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688" name="Text Box 1899"/>
                        <wps:cNvSpPr txBox="1">
                          <a:spLocks noChangeArrowheads="1"/>
                        </wps:cNvSpPr>
                        <wps:spPr bwMode="auto">
                          <a:xfrm>
                            <a:off x="2354" y="211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wps:txbx>
                        <wps:bodyPr rot="0" vert="horz" wrap="square" lIns="0" tIns="0" rIns="0" bIns="0" anchor="t" anchorCtr="0" upright="1">
                          <a:noAutofit/>
                        </wps:bodyPr>
                      </wps:wsp>
                      <wps:wsp>
                        <wps:cNvPr id="689" name="Text Box 1900"/>
                        <wps:cNvSpPr txBox="1">
                          <a:spLocks noChangeArrowheads="1"/>
                        </wps:cNvSpPr>
                        <wps:spPr bwMode="auto">
                          <a:xfrm>
                            <a:off x="3552" y="211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C"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s:wsp>
                        <wps:cNvPr id="690" name="Text Box 1901"/>
                        <wps:cNvSpPr txBox="1">
                          <a:spLocks noChangeArrowheads="1"/>
                        </wps:cNvSpPr>
                        <wps:spPr bwMode="auto">
                          <a:xfrm>
                            <a:off x="4750" y="211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D"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s:wsp>
                        <wps:cNvPr id="691" name="Text Box 1902"/>
                        <wps:cNvSpPr txBox="1">
                          <a:spLocks noChangeArrowheads="1"/>
                        </wps:cNvSpPr>
                        <wps:spPr bwMode="auto">
                          <a:xfrm>
                            <a:off x="5947" y="211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E"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s:wsp>
                        <wps:cNvPr id="692" name="Text Box 1903"/>
                        <wps:cNvSpPr txBox="1">
                          <a:spLocks noChangeArrowheads="1"/>
                        </wps:cNvSpPr>
                        <wps:spPr bwMode="auto">
                          <a:xfrm>
                            <a:off x="7145" y="211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8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s:wsp>
                        <wps:cNvPr id="693" name="Text Box 1904"/>
                        <wps:cNvSpPr txBox="1">
                          <a:spLocks noChangeArrowheads="1"/>
                        </wps:cNvSpPr>
                        <wps:spPr bwMode="auto">
                          <a:xfrm>
                            <a:off x="8242" y="211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s:wsp>
                        <wps:cNvPr id="694" name="Text Box 1905"/>
                        <wps:cNvSpPr txBox="1">
                          <a:spLocks noChangeArrowheads="1"/>
                        </wps:cNvSpPr>
                        <wps:spPr bwMode="auto">
                          <a:xfrm>
                            <a:off x="9158" y="211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s:wsp>
                        <wps:cNvPr id="695" name="Text Box 1906"/>
                        <wps:cNvSpPr txBox="1">
                          <a:spLocks noChangeArrowheads="1"/>
                        </wps:cNvSpPr>
                        <wps:spPr bwMode="auto">
                          <a:xfrm>
                            <a:off x="10078" y="211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32" id="Group 1885" o:spid="_x0000_s1484" style="position:absolute;left:0;text-align:left;margin-left:58.75pt;margin-top:47.65pt;width:486.5pt;height:87.25pt;z-index:-251601920;mso-position-horizontal-relative:page" coordorigin="1175,953" coordsize="9730,1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" o:allowincell="f">
                <v:group id="Group 1886" o:spid="_x0000_s1485" style="position:absolute;left:1180;top:953;width:9716;height:1745" coordorigin="1180,953" coordsize="9716,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">
                  <v:shape id="Freeform 1887" o:spid="_x0000_s1486" style="position:absolute;left:1180;top:953;width:9716;height:1745;visibility:visible;mso-wrap-style:square;v-text-anchor:top" coordsize="9716,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" path="m4,4r9711,e" filled="f" strokeweight=".16967mm">
                    <v:path arrowok="t" o:connecttype="custom" o:connectlocs="4,4;9715,4" o:connectangles="0,0"/>
                  </v:shape>
                  <v:shape id="Freeform 1888" o:spid="_x0000_s1487" style="position:absolute;left:1180;top:953;width:9716;height:1745;visibility:visible;mso-wrap-style:square;v-text-anchor:top" coordsize="9716,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" path="m,l,1744e" filled="f" strokeweight=".16967mm">
                    <v:path arrowok="t" o:connecttype="custom" o:connectlocs="0,0;0,1744" o:connectangles="0,0"/>
                  </v:shape>
                </v:group>
                <v:shape id="Freeform 1889" o:spid="_x0000_s1488" style="position:absolute;left:1185;top:2693;width:9711;height:20;visibility:visible;mso-wrap-style:square;v-text-anchor:top" coordsize="9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" path="m,l9710,e" filled="f" strokeweight=".16967mm">
                  <v:path arrowok="t" o:connecttype="custom" o:connectlocs="0,0;9710,0" o:connectangles="0,0"/>
                </v:shape>
                <v:shape id="Freeform 1890" o:spid="_x0000_s1489" style="position:absolute;left:10900;top:953;width:20;height:1745;visibility:visible;mso-wrap-style:square;v-text-anchor:top" coordsize="20,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" path="m,l,1744e" filled="f" strokeweight=".16967mm">
                  <v:path arrowok="t" o:connecttype="custom" o:connectlocs="0,0;0,1744" o:connectangles="0,0"/>
                </v:shape>
                <v:shape id="Text Box 1891" o:spid="_x0000_s1490" type="#_x0000_t202" style="position:absolute;left:1519;top:1327;width:1278;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" filled="f" stroked="f">
                  <v:textbox inset="0,0,0,0">
                    <w:txbxContent>
                      <w:p w14:paraId="30099083" w14:textId="77777777" w:rsidR="00352539" w:rsidRDefault="00352539" w:rsidP="002A6003">
                        <w:pPr>
                          <w:pStyle w:val="a3"/>
                          <w:tabs>
                            <w:tab w:val="left" w:pos="520"/>
                            <w:tab w:val="left" w:pos="1048"/>
                          </w:tabs>
                          <w:kinsoku w:val="0"/>
                          <w:overflowPunct w:val="0"/>
                          <w:spacing w:line="234" w:lineRule="exact"/>
                          <w:rPr>
                            <w:rFonts w:ascii="Times New Roman" w:eastAsiaTheme="minorEastAsia" w:cs="Times New Roman"/>
                          </w:rPr>
                        </w:pPr>
                        <w:r>
                          <w:rPr>
                            <w:rFonts w:ascii="Times New Roman" w:eastAsiaTheme="minorEastAsia" w:cs="Times New Roman"/>
                          </w:rPr>
                          <w:t>31</w:t>
                        </w:r>
                        <w:r>
                          <w:rPr>
                            <w:rFonts w:ascii="Times New Roman" w:eastAsiaTheme="minorEastAsia" w:cs="Times New Roman"/>
                          </w:rPr>
                          <w:tab/>
                          <w:t>30</w:t>
                        </w:r>
                        <w:r>
                          <w:rPr>
                            <w:rFonts w:ascii="Times New Roman" w:eastAsiaTheme="minorEastAsia" w:cs="Times New Roman"/>
                          </w:rPr>
                          <w:tab/>
                          <w:t>28</w:t>
                        </w:r>
                      </w:p>
                    </w:txbxContent>
                  </v:textbox>
                </v:shape>
                <v:shape id="Text Box 1892" o:spid="_x0000_s1491" type="#_x0000_t202" style="position:absolute;left:3238;top:1327;width:75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" filled="f" stroked="f">
                  <v:textbox inset="0,0,0,0">
                    <w:txbxContent>
                      <w:p w14:paraId="30099084" w14:textId="77777777" w:rsidR="00352539" w:rsidRDefault="00352539" w:rsidP="002A6003">
                        <w:pPr>
                          <w:pStyle w:val="a3"/>
                          <w:tabs>
                            <w:tab w:val="left" w:pos="527"/>
                          </w:tabs>
                          <w:kinsoku w:val="0"/>
                          <w:overflowPunct w:val="0"/>
                          <w:spacing w:line="234" w:lineRule="exact"/>
                          <w:rPr>
                            <w:rFonts w:ascii="Times New Roman" w:eastAsiaTheme="minorEastAsia" w:cs="Times New Roman"/>
                          </w:rPr>
                        </w:pPr>
                        <w:r>
                          <w:rPr>
                            <w:rFonts w:ascii="Times New Roman" w:eastAsiaTheme="minorEastAsia" w:cs="Times New Roman"/>
                          </w:rPr>
                          <w:t>27</w:t>
                        </w:r>
                        <w:r>
                          <w:rPr>
                            <w:rFonts w:ascii="Times New Roman" w:eastAsiaTheme="minorEastAsia" w:cs="Times New Roman"/>
                          </w:rPr>
                          <w:tab/>
                          <w:t>24</w:t>
                        </w:r>
                      </w:p>
                    </w:txbxContent>
                  </v:textbox>
                </v:shape>
                <v:shape id="Text Box 1893" o:spid="_x0000_s1492" type="#_x0000_t202" style="position:absolute;left:4435;top:1327;width:75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30099085" w14:textId="77777777" w:rsidR="00352539" w:rsidRDefault="00352539" w:rsidP="002A6003">
                        <w:pPr>
                          <w:pStyle w:val="a3"/>
                          <w:tabs>
                            <w:tab w:val="left" w:pos="527"/>
                          </w:tabs>
                          <w:kinsoku w:val="0"/>
                          <w:overflowPunct w:val="0"/>
                          <w:spacing w:line="234" w:lineRule="exact"/>
                          <w:rPr>
                            <w:rFonts w:ascii="Times New Roman" w:eastAsiaTheme="minorEastAsia" w:cs="Times New Roman"/>
                            <w:spacing w:val="-3"/>
                          </w:rPr>
                        </w:pPr>
                        <w:r>
                          <w:rPr>
                            <w:rFonts w:ascii="Times New Roman" w:eastAsiaTheme="minorEastAsia" w:cs="Times New Roman"/>
                          </w:rPr>
                          <w:t>23</w:t>
                        </w:r>
                        <w:r>
                          <w:rPr>
                            <w:rFonts w:ascii="Times New Roman" w:eastAsiaTheme="minorEastAsia" w:cs="Times New Roman"/>
                          </w:rPr>
                          <w:tab/>
                        </w:r>
                        <w:r>
                          <w:rPr>
                            <w:rFonts w:ascii="Times New Roman" w:eastAsiaTheme="minorEastAsia" w:cs="Times New Roman"/>
                            <w:spacing w:val="-3"/>
                          </w:rPr>
                          <w:t>20</w:t>
                        </w:r>
                      </w:p>
                    </w:txbxContent>
                  </v:textbox>
                </v:shape>
                <v:shape id="Text Box 1894" o:spid="_x0000_s1493" type="#_x0000_t202" style="position:absolute;left:5633;top:1327;width:75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GnxQAAANwAAAAPAAAAZHJzL2Rvd25yZXYueG1sRI9Ba8JA&#10;FITvBf/D8oTe6sYK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A8dQGnxQAAANwAAAAP&#10;AAAAAAAAAAAAAAAAAAcCAABkcnMvZG93bnJldi54bWxQSwUGAAAAAAMAAwC3AAAA+QIAAAAA&#10;" filled="f" stroked="f">
                  <v:textbox inset="0,0,0,0">
                    <w:txbxContent>
                      <w:p w14:paraId="30099086" w14:textId="77777777" w:rsidR="00352539" w:rsidRDefault="00352539" w:rsidP="002A6003">
                        <w:pPr>
                          <w:pStyle w:val="a3"/>
                          <w:tabs>
                            <w:tab w:val="left" w:pos="527"/>
                          </w:tabs>
                          <w:kinsoku w:val="0"/>
                          <w:overflowPunct w:val="0"/>
                          <w:spacing w:line="234" w:lineRule="exact"/>
                          <w:rPr>
                            <w:rFonts w:ascii="Times New Roman" w:eastAsiaTheme="minorEastAsia" w:cs="Times New Roman"/>
                          </w:rPr>
                        </w:pPr>
                        <w:r>
                          <w:rPr>
                            <w:rFonts w:ascii="Times New Roman" w:eastAsiaTheme="minorEastAsia" w:cs="Times New Roman"/>
                          </w:rPr>
                          <w:t>19</w:t>
                        </w:r>
                        <w:r>
                          <w:rPr>
                            <w:rFonts w:ascii="Times New Roman" w:eastAsiaTheme="minorEastAsia" w:cs="Times New Roman"/>
                          </w:rPr>
                          <w:tab/>
                          <w:t>16</w:t>
                        </w:r>
                      </w:p>
                    </w:txbxContent>
                  </v:textbox>
                </v:shape>
                <v:shape id="Text Box 1895" o:spid="_x0000_s1494" type="#_x0000_t202" style="position:absolute;left:6830;top:1327;width:75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14:paraId="30099087" w14:textId="77777777" w:rsidR="00352539" w:rsidRDefault="00352539" w:rsidP="002A6003">
                        <w:pPr>
                          <w:pStyle w:val="a3"/>
                          <w:tabs>
                            <w:tab w:val="left" w:pos="527"/>
                          </w:tabs>
                          <w:kinsoku w:val="0"/>
                          <w:overflowPunct w:val="0"/>
                          <w:spacing w:line="234" w:lineRule="exact"/>
                          <w:rPr>
                            <w:rFonts w:ascii="Times New Roman" w:eastAsiaTheme="minorEastAsia" w:cs="Times New Roman"/>
                          </w:rPr>
                        </w:pPr>
                        <w:r>
                          <w:rPr>
                            <w:rFonts w:ascii="Times New Roman" w:eastAsiaTheme="minorEastAsia" w:cs="Times New Roman"/>
                          </w:rPr>
                          <w:t>15</w:t>
                        </w:r>
                        <w:r>
                          <w:rPr>
                            <w:rFonts w:ascii="Times New Roman" w:eastAsiaTheme="minorEastAsia" w:cs="Times New Roman"/>
                          </w:rPr>
                          <w:tab/>
                          <w:t>12</w:t>
                        </w:r>
                      </w:p>
                    </w:txbxContent>
                  </v:textbox>
                </v:shape>
                <v:shape id="Text Box 1896" o:spid="_x0000_s1495" type="#_x0000_t202" style="position:absolute;left:7978;top:1327;width:1518;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xIxQAAANwAAAAPAAAAZHJzL2Rvd25yZXYueG1sRI9Ba8JA&#10;FITvBf/D8oTe6saC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Dc0DxIxQAAANwAAAAP&#10;AAAAAAAAAAAAAAAAAAcCAABkcnMvZG93bnJldi54bWxQSwUGAAAAAAMAAwC3AAAA+QIAAAAA&#10;" filled="f" stroked="f">
                  <v:textbox inset="0,0,0,0">
                    <w:txbxContent>
                      <w:p w14:paraId="30099088" w14:textId="77777777" w:rsidR="00352539" w:rsidRDefault="00352539" w:rsidP="002A6003">
                        <w:pPr>
                          <w:pStyle w:val="a3"/>
                          <w:tabs>
                            <w:tab w:val="left" w:pos="527"/>
                            <w:tab w:val="left" w:pos="969"/>
                            <w:tab w:val="left" w:pos="1391"/>
                          </w:tabs>
                          <w:kinsoku w:val="0"/>
                          <w:overflowPunct w:val="0"/>
                          <w:spacing w:line="234" w:lineRule="exact"/>
                          <w:rPr>
                            <w:rFonts w:ascii="Times New Roman" w:eastAsiaTheme="minorEastAsia" w:cs="Times New Roman"/>
                          </w:rPr>
                        </w:pPr>
                        <w:r>
                          <w:rPr>
                            <w:rFonts w:ascii="Times New Roman" w:eastAsiaTheme="minorEastAsia" w:cs="Times New Roman"/>
                          </w:rPr>
                          <w:t>11</w:t>
                        </w:r>
                        <w:r>
                          <w:rPr>
                            <w:rFonts w:ascii="Times New Roman" w:eastAsiaTheme="minorEastAsia" w:cs="Times New Roman"/>
                          </w:rPr>
                          <w:tab/>
                          <w:t>8</w:t>
                        </w:r>
                        <w:r>
                          <w:rPr>
                            <w:rFonts w:ascii="Times New Roman" w:eastAsiaTheme="minorEastAsia" w:cs="Times New Roman"/>
                          </w:rPr>
                          <w:tab/>
                          <w:t>7</w:t>
                        </w:r>
                        <w:r>
                          <w:rPr>
                            <w:rFonts w:ascii="Times New Roman" w:eastAsiaTheme="minorEastAsia" w:cs="Times New Roman"/>
                          </w:rPr>
                          <w:tab/>
                          <w:t>4</w:t>
                        </w:r>
                      </w:p>
                    </w:txbxContent>
                  </v:textbox>
                </v:shape>
                <v:shape id="Text Box 1897" o:spid="_x0000_s1496" type="#_x0000_t202" style="position:absolute;left:9922;top:1327;width:548;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" filled="f" stroked="f">
                  <v:textbox inset="0,0,0,0">
                    <w:txbxContent>
                      <w:p w14:paraId="30099089" w14:textId="77777777" w:rsidR="00352539" w:rsidRDefault="00352539" w:rsidP="002A6003">
                        <w:pPr>
                          <w:pStyle w:val="a3"/>
                          <w:tabs>
                            <w:tab w:val="left" w:pos="422"/>
                          </w:tabs>
                          <w:kinsoku w:val="0"/>
                          <w:overflowPunct w:val="0"/>
                          <w:spacing w:line="234" w:lineRule="exact"/>
                          <w:rPr>
                            <w:rFonts w:ascii="Times New Roman" w:eastAsiaTheme="minorEastAsia" w:cs="Times New Roman"/>
                          </w:rPr>
                        </w:pPr>
                        <w:r>
                          <w:rPr>
                            <w:rFonts w:ascii="Times New Roman" w:eastAsiaTheme="minorEastAsia" w:cs="Times New Roman"/>
                          </w:rPr>
                          <w:t>3</w:t>
                        </w:r>
                        <w:r>
                          <w:rPr>
                            <w:rFonts w:ascii="Times New Roman" w:eastAsiaTheme="minorEastAsia" w:cs="Times New Roman"/>
                          </w:rPr>
                          <w:tab/>
                          <w:t>0</w:t>
                        </w:r>
                      </w:p>
                    </w:txbxContent>
                  </v:textbox>
                </v:shape>
                <v:shape id="Text Box 1898" o:spid="_x0000_s1497" type="#_x0000_t202" style="position:absolute;left:1572;top:211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" filled="f" stroked="f">
                  <v:textbox inset="0,0,0,0">
                    <w:txbxContent>
                      <w:p w14:paraId="3009908A"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899" o:spid="_x0000_s1498" type="#_x0000_t202" style="position:absolute;left:2354;top:211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" filled="f" stroked="f">
                  <v:textbox inset="0,0,0,0">
                    <w:txbxContent>
                      <w:p w14:paraId="3009908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3</w:t>
                        </w:r>
                      </w:p>
                    </w:txbxContent>
                  </v:textbox>
                </v:shape>
                <v:shape id="Text Box 1900" o:spid="_x0000_s1499" type="#_x0000_t202" style="position:absolute;left:3552;top:211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" filled="f" stroked="f">
                  <v:textbox inset="0,0,0,0">
                    <w:txbxContent>
                      <w:p w14:paraId="3009908C"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v:shape id="Text Box 1901" o:spid="_x0000_s1500" type="#_x0000_t202" style="position:absolute;left:4750;top:211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" filled="f" stroked="f">
                  <v:textbox inset="0,0,0,0">
                    <w:txbxContent>
                      <w:p w14:paraId="3009908D"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v:shape id="Text Box 1902" o:spid="_x0000_s1501" type="#_x0000_t202" style="position:absolute;left:5947;top:211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" filled="f" stroked="f">
                  <v:textbox inset="0,0,0,0">
                    <w:txbxContent>
                      <w:p w14:paraId="3009908E"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v:shape id="Text Box 1903" o:spid="_x0000_s1502" type="#_x0000_t202" style="position:absolute;left:7145;top:211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" filled="f" stroked="f">
                  <v:textbox inset="0,0,0,0">
                    <w:txbxContent>
                      <w:p w14:paraId="3009908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v:shape id="Text Box 1904" o:spid="_x0000_s1503" type="#_x0000_t202" style="position:absolute;left:8242;top:211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d6xQAAANwAAAAPAAAAZHJzL2Rvd25yZXYueG1sRI9Ba8JA&#10;FITvQv/D8oTedKOF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C5rJd6xQAAANwAAAAP&#10;AAAAAAAAAAAAAAAAAAcCAABkcnMvZG93bnJldi54bWxQSwUGAAAAAAMAAwC3AAAA+QIAAAAA&#10;" filled="f" stroked="f">
                  <v:textbox inset="0,0,0,0">
                    <w:txbxContent>
                      <w:p w14:paraId="3009909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v:shape id="Text Box 1905" o:spid="_x0000_s1504" type="#_x0000_t202" style="position:absolute;left:9158;top:211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8OxQAAANwAAAAPAAAAZHJzL2Rvd25yZXYueG1sRI9Ba8JA&#10;FITvQv/D8oTedKOU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A2RQ8OxQAAANwAAAAP&#10;AAAAAAAAAAAAAAAAAAcCAABkcnMvZG93bnJldi54bWxQSwUGAAAAAAMAAwC3AAAA+QIAAAAA&#10;" filled="f" stroked="f">
                  <v:textbox inset="0,0,0,0">
                    <w:txbxContent>
                      <w:p w14:paraId="3009909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v:shape id="Text Box 1906" o:spid="_x0000_s1505" type="#_x0000_t202" style="position:absolute;left:10078;top:211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qVxQAAANwAAAAPAAAAZHJzL2Rvd25yZXYueG1sRI9Ba8JA&#10;FITvQv/D8oTedKPQ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BZCaqVxQAAANwAAAAP&#10;AAAAAAAAAAAAAAAAAAcCAABkcnMvZG93bnJldi54bWxQSwUGAAAAAAMAAwC3AAAA+QIAAAAA&#10;" filled="f" stroked="f">
                  <v:textbox inset="0,0,0,0">
                    <w:txbxContent>
                      <w:p w14:paraId="3009909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w10:wrap anchorx="page"/>
              </v:group>
            </w:pict>
          </mc:Fallback>
        </mc:AlternateContent>
      </w:r>
      <w:hyperlink w:anchor="bookmark267" w:history="1">
        <w:r w:rsidRPr="002A6003">
          <w:rPr>
            <w:rFonts w:ascii="Times New Roman" w:eastAsia="宋体" w:hAnsi="Times New Roman" w:cs="宋体" w:hint="eastAsia"/>
            <w:spacing w:val="1"/>
            <w:kern w:val="0"/>
            <w:szCs w:val="21"/>
          </w:rPr>
          <w:t>Figure 3-23 shows the format of the Config1 register.</w:t>
        </w:r>
      </w:hyperlink>
      <w:hyperlink w:anchor="bookmark268" w:history="1">
        <w:r w:rsidRPr="002A6003">
          <w:rPr>
            <w:rFonts w:ascii="Times New Roman" w:eastAsia="宋体" w:hAnsi="Times New Roman" w:cs="宋体" w:hint="eastAsia"/>
            <w:spacing w:val="1"/>
            <w:kern w:val="0"/>
            <w:szCs w:val="21"/>
          </w:rPr>
          <w:t>Table 3-20 describes the field for the Config2 register.</w:t>
        </w:r>
      </w:hyperlink>
      <w:r w:rsidRPr="002A6003">
        <w:rPr>
          <w:rFonts w:ascii="Times New Roman" w:eastAsia="宋体" w:hAnsi="Times New Roman" w:cs="Times New Roman"/>
          <w:kern w:val="0"/>
          <w:szCs w:val="21"/>
        </w:rPr>
        <w:t xml:space="preserve"> The initial value of the Config2 register is 0x80001643. </w:t>
      </w:r>
    </w:p>
    <w:p w14:paraId="30097DF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F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DF6"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7"/>
          <w:szCs w:val="17"/>
        </w:rPr>
      </w:pPr>
    </w:p>
    <w:tbl>
      <w:tblPr>
        <w:tblW w:w="0" w:type="auto"/>
        <w:tblInd w:w="1433" w:type="dxa"/>
        <w:tblLayout w:type="fixed"/>
        <w:tblCellMar>
          <w:left w:w="0" w:type="dxa"/>
          <w:right w:w="0" w:type="dxa"/>
        </w:tblCellMar>
        <w:tblLook w:val="0000" w:firstRow="0" w:lastRow="0" w:firstColumn="0" w:lastColumn="0" w:noHBand="0" w:noVBand="0"/>
      </w:tblPr>
      <w:tblGrid>
        <w:gridCol w:w="358"/>
        <w:gridCol w:w="1200"/>
        <w:gridCol w:w="1200"/>
        <w:gridCol w:w="1198"/>
        <w:gridCol w:w="1198"/>
        <w:gridCol w:w="1198"/>
        <w:gridCol w:w="994"/>
        <w:gridCol w:w="840"/>
        <w:gridCol w:w="1001"/>
      </w:tblGrid>
      <w:tr w:rsidR="002A6003" w:rsidRPr="002A6003" w14:paraId="30097E00" w14:textId="77777777" w:rsidTr="00AD241B">
        <w:trPr>
          <w:trHeight w:val="363"/>
        </w:trPr>
        <w:tc>
          <w:tcPr>
            <w:tcW w:w="358" w:type="dxa"/>
            <w:tcBorders>
              <w:top w:val="single" w:sz="12" w:space="0" w:color="000000"/>
              <w:left w:val="single" w:sz="12" w:space="0" w:color="000000"/>
              <w:bottom w:val="single" w:sz="12" w:space="0" w:color="000000"/>
              <w:right w:val="single" w:sz="12" w:space="0" w:color="000000"/>
            </w:tcBorders>
          </w:tcPr>
          <w:p w14:paraId="30097DF7" w14:textId="77777777" w:rsidR="002A6003" w:rsidRPr="002A6003" w:rsidRDefault="002A6003" w:rsidP="002A6003">
            <w:pPr>
              <w:kinsoku w:val="0"/>
              <w:overflowPunct w:val="0"/>
              <w:autoSpaceDE w:val="0"/>
              <w:autoSpaceDN w:val="0"/>
              <w:adjustRightInd w:val="0"/>
              <w:spacing w:line="237" w:lineRule="exact"/>
              <w:ind w:left="8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M</w:t>
            </w:r>
          </w:p>
        </w:tc>
        <w:tc>
          <w:tcPr>
            <w:tcW w:w="1200" w:type="dxa"/>
            <w:tcBorders>
              <w:top w:val="single" w:sz="12" w:space="0" w:color="000000"/>
              <w:left w:val="single" w:sz="12" w:space="0" w:color="000000"/>
              <w:bottom w:val="single" w:sz="12" w:space="0" w:color="000000"/>
              <w:right w:val="single" w:sz="12" w:space="0" w:color="000000"/>
            </w:tcBorders>
          </w:tcPr>
          <w:p w14:paraId="30097DF8" w14:textId="77777777" w:rsidR="002A6003" w:rsidRPr="002A6003" w:rsidRDefault="002A6003" w:rsidP="002A6003">
            <w:pPr>
              <w:kinsoku w:val="0"/>
              <w:overflowPunct w:val="0"/>
              <w:autoSpaceDE w:val="0"/>
              <w:autoSpaceDN w:val="0"/>
              <w:adjustRightInd w:val="0"/>
              <w:spacing w:line="237" w:lineRule="exact"/>
              <w:ind w:left="441" w:right="40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TU</w:t>
            </w:r>
          </w:p>
        </w:tc>
        <w:tc>
          <w:tcPr>
            <w:tcW w:w="1200" w:type="dxa"/>
            <w:tcBorders>
              <w:top w:val="single" w:sz="12" w:space="0" w:color="000000"/>
              <w:left w:val="single" w:sz="12" w:space="0" w:color="000000"/>
              <w:bottom w:val="single" w:sz="12" w:space="0" w:color="000000"/>
              <w:right w:val="single" w:sz="12" w:space="0" w:color="000000"/>
            </w:tcBorders>
          </w:tcPr>
          <w:p w14:paraId="30097DF9" w14:textId="77777777" w:rsidR="002A6003" w:rsidRPr="002A6003" w:rsidRDefault="002A6003" w:rsidP="002A6003">
            <w:pPr>
              <w:kinsoku w:val="0"/>
              <w:overflowPunct w:val="0"/>
              <w:autoSpaceDE w:val="0"/>
              <w:autoSpaceDN w:val="0"/>
              <w:adjustRightInd w:val="0"/>
              <w:spacing w:line="237" w:lineRule="exact"/>
              <w:ind w:left="439" w:right="40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TS</w:t>
            </w:r>
          </w:p>
        </w:tc>
        <w:tc>
          <w:tcPr>
            <w:tcW w:w="1198" w:type="dxa"/>
            <w:tcBorders>
              <w:top w:val="single" w:sz="12" w:space="0" w:color="000000"/>
              <w:left w:val="single" w:sz="12" w:space="0" w:color="000000"/>
              <w:bottom w:val="single" w:sz="12" w:space="0" w:color="000000"/>
              <w:right w:val="single" w:sz="12" w:space="0" w:color="000000"/>
            </w:tcBorders>
          </w:tcPr>
          <w:p w14:paraId="30097DFA" w14:textId="77777777" w:rsidR="002A6003" w:rsidRPr="002A6003" w:rsidRDefault="002A6003" w:rsidP="002A6003">
            <w:pPr>
              <w:kinsoku w:val="0"/>
              <w:overflowPunct w:val="0"/>
              <w:autoSpaceDE w:val="0"/>
              <w:autoSpaceDN w:val="0"/>
              <w:adjustRightInd w:val="0"/>
              <w:spacing w:line="237" w:lineRule="exact"/>
              <w:ind w:left="438" w:right="40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TL</w:t>
            </w:r>
          </w:p>
        </w:tc>
        <w:tc>
          <w:tcPr>
            <w:tcW w:w="1198" w:type="dxa"/>
            <w:tcBorders>
              <w:top w:val="single" w:sz="12" w:space="0" w:color="000000"/>
              <w:left w:val="single" w:sz="12" w:space="0" w:color="000000"/>
              <w:bottom w:val="single" w:sz="12" w:space="0" w:color="000000"/>
              <w:right w:val="single" w:sz="12" w:space="0" w:color="000000"/>
            </w:tcBorders>
          </w:tcPr>
          <w:p w14:paraId="30097DFB" w14:textId="77777777" w:rsidR="002A6003" w:rsidRPr="002A6003" w:rsidRDefault="002A6003" w:rsidP="002A6003">
            <w:pPr>
              <w:kinsoku w:val="0"/>
              <w:overflowPunct w:val="0"/>
              <w:autoSpaceDE w:val="0"/>
              <w:autoSpaceDN w:val="0"/>
              <w:adjustRightInd w:val="0"/>
              <w:spacing w:line="237" w:lineRule="exact"/>
              <w:ind w:left="438" w:right="410"/>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TA</w:t>
            </w:r>
          </w:p>
        </w:tc>
        <w:tc>
          <w:tcPr>
            <w:tcW w:w="1198" w:type="dxa"/>
            <w:tcBorders>
              <w:top w:val="single" w:sz="12" w:space="0" w:color="000000"/>
              <w:left w:val="single" w:sz="12" w:space="0" w:color="000000"/>
              <w:bottom w:val="single" w:sz="12" w:space="0" w:color="000000"/>
              <w:right w:val="single" w:sz="12" w:space="0" w:color="000000"/>
            </w:tcBorders>
          </w:tcPr>
          <w:p w14:paraId="30097DFC" w14:textId="77777777" w:rsidR="002A6003" w:rsidRPr="002A6003" w:rsidRDefault="002A6003" w:rsidP="002A6003">
            <w:pPr>
              <w:kinsoku w:val="0"/>
              <w:overflowPunct w:val="0"/>
              <w:autoSpaceDE w:val="0"/>
              <w:autoSpaceDN w:val="0"/>
              <w:adjustRightInd w:val="0"/>
              <w:spacing w:line="237" w:lineRule="exact"/>
              <w:ind w:left="435" w:right="410"/>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SU</w:t>
            </w:r>
          </w:p>
        </w:tc>
        <w:tc>
          <w:tcPr>
            <w:tcW w:w="994" w:type="dxa"/>
            <w:tcBorders>
              <w:top w:val="single" w:sz="12" w:space="0" w:color="000000"/>
              <w:left w:val="single" w:sz="12" w:space="0" w:color="000000"/>
              <w:bottom w:val="single" w:sz="12" w:space="0" w:color="000000"/>
              <w:right w:val="single" w:sz="12" w:space="0" w:color="000000"/>
            </w:tcBorders>
          </w:tcPr>
          <w:p w14:paraId="30097DFD" w14:textId="77777777" w:rsidR="002A6003" w:rsidRPr="002A6003" w:rsidRDefault="002A6003" w:rsidP="002A6003">
            <w:pPr>
              <w:kinsoku w:val="0"/>
              <w:overflowPunct w:val="0"/>
              <w:autoSpaceDE w:val="0"/>
              <w:autoSpaceDN w:val="0"/>
              <w:adjustRightInd w:val="0"/>
              <w:spacing w:line="237" w:lineRule="exact"/>
              <w:ind w:left="357" w:right="33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SS</w:t>
            </w:r>
          </w:p>
        </w:tc>
        <w:tc>
          <w:tcPr>
            <w:tcW w:w="840" w:type="dxa"/>
            <w:tcBorders>
              <w:top w:val="single" w:sz="12" w:space="0" w:color="000000"/>
              <w:left w:val="single" w:sz="12" w:space="0" w:color="000000"/>
              <w:bottom w:val="single" w:sz="12" w:space="0" w:color="000000"/>
              <w:right w:val="single" w:sz="12" w:space="0" w:color="000000"/>
            </w:tcBorders>
          </w:tcPr>
          <w:p w14:paraId="30097DFE" w14:textId="77777777" w:rsidR="002A6003" w:rsidRPr="002A6003" w:rsidRDefault="002A6003" w:rsidP="002A6003">
            <w:pPr>
              <w:kinsoku w:val="0"/>
              <w:overflowPunct w:val="0"/>
              <w:autoSpaceDE w:val="0"/>
              <w:autoSpaceDN w:val="0"/>
              <w:adjustRightInd w:val="0"/>
              <w:spacing w:line="237" w:lineRule="exact"/>
              <w:ind w:left="297"/>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SL</w:t>
            </w:r>
          </w:p>
        </w:tc>
        <w:tc>
          <w:tcPr>
            <w:tcW w:w="1001" w:type="dxa"/>
            <w:tcBorders>
              <w:top w:val="single" w:sz="12" w:space="0" w:color="000000"/>
              <w:left w:val="single" w:sz="12" w:space="0" w:color="000000"/>
              <w:bottom w:val="single" w:sz="12" w:space="0" w:color="000000"/>
              <w:right w:val="single" w:sz="12" w:space="0" w:color="000000"/>
            </w:tcBorders>
          </w:tcPr>
          <w:p w14:paraId="30097DFF" w14:textId="77777777" w:rsidR="002A6003" w:rsidRPr="002A6003" w:rsidRDefault="002A6003" w:rsidP="002A6003">
            <w:pPr>
              <w:kinsoku w:val="0"/>
              <w:overflowPunct w:val="0"/>
              <w:autoSpaceDE w:val="0"/>
              <w:autoSpaceDN w:val="0"/>
              <w:adjustRightInd w:val="0"/>
              <w:spacing w:line="237" w:lineRule="exact"/>
              <w:ind w:left="343"/>
              <w:jc w:val="left"/>
              <w:rPr>
                <w:rFonts w:ascii="Times New Roman" w:eastAsia="宋体" w:hAnsi="Times New Roman" w:cs="Times New Roman"/>
                <w:w w:val="130"/>
                <w:kern w:val="0"/>
                <w:szCs w:val="21"/>
              </w:rPr>
            </w:pPr>
            <w:r w:rsidRPr="002A6003">
              <w:rPr>
                <w:rFonts w:ascii="Times New Roman" w:eastAsia="宋体" w:hAnsi="Times New Roman" w:cs="Times New Roman"/>
                <w:w w:val="130"/>
                <w:kern w:val="0"/>
                <w:szCs w:val="21"/>
              </w:rPr>
              <w:t>7 a</w:t>
            </w:r>
          </w:p>
        </w:tc>
      </w:tr>
    </w:tbl>
    <w:p w14:paraId="30097E01" w14:textId="77777777" w:rsidR="002A6003" w:rsidRPr="002A6003" w:rsidRDefault="002A6003" w:rsidP="002A6003">
      <w:pPr>
        <w:autoSpaceDE w:val="0"/>
        <w:autoSpaceDN w:val="0"/>
        <w:adjustRightInd w:val="0"/>
        <w:jc w:val="left"/>
        <w:rPr>
          <w:rFonts w:ascii="Times New Roman" w:eastAsia="宋体" w:hAnsi="Times New Roman" w:cs="宋体"/>
          <w:kern w:val="0"/>
          <w:sz w:val="17"/>
          <w:szCs w:val="17"/>
        </w:rPr>
        <w:sectPr w:rsidR="002A6003" w:rsidRPr="002A6003">
          <w:pgSz w:w="11910" w:h="16850"/>
          <w:pgMar w:top="1100" w:right="0" w:bottom="880" w:left="0" w:header="353" w:footer="651" w:gutter="0"/>
          <w:cols w:space="720"/>
          <w:noEndnote/>
        </w:sectPr>
      </w:pPr>
    </w:p>
    <w:p w14:paraId="30097E0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03"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6"/>
          <w:szCs w:val="16"/>
        </w:rPr>
      </w:pPr>
    </w:p>
    <w:p w14:paraId="30097E04"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191" w:name="_bookmark267"/>
      <w:bookmarkEnd w:id="191"/>
      <w:r w:rsidRPr="002A6003">
        <w:rPr>
          <w:rFonts w:ascii="Times New Roman" w:eastAsia="宋体" w:hAnsi="Times New Roman" w:cs="宋体" w:hint="eastAsia"/>
          <w:kern w:val="0"/>
          <w:sz w:val="18"/>
          <w:szCs w:val="18"/>
        </w:rPr>
        <w:t>Figure 3-23. Config2 register</w:t>
      </w:r>
    </w:p>
    <w:p w14:paraId="30097E0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06"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9"/>
          <w:szCs w:val="19"/>
        </w:rPr>
      </w:pPr>
    </w:p>
    <w:p w14:paraId="30097E07" w14:textId="77777777" w:rsidR="002A6003" w:rsidRPr="002A6003" w:rsidRDefault="002A6003" w:rsidP="002A6003">
      <w:pPr>
        <w:kinsoku w:val="0"/>
        <w:overflowPunct w:val="0"/>
        <w:autoSpaceDE w:val="0"/>
        <w:autoSpaceDN w:val="0"/>
        <w:adjustRightInd w:val="0"/>
        <w:spacing w:before="1"/>
        <w:ind w:left="917" w:right="914"/>
        <w:jc w:val="center"/>
        <w:rPr>
          <w:rFonts w:ascii="Times New Roman" w:eastAsia="宋体" w:hAnsi="Times New Roman" w:cs="宋体"/>
          <w:kern w:val="0"/>
          <w:sz w:val="18"/>
          <w:szCs w:val="18"/>
        </w:rPr>
      </w:pPr>
      <w:bookmarkStart w:id="192" w:name="_bookmark268"/>
      <w:bookmarkEnd w:id="192"/>
      <w:r w:rsidRPr="002A6003">
        <w:rPr>
          <w:rFonts w:ascii="Times New Roman" w:eastAsia="宋体" w:hAnsi="Times New Roman" w:cs="宋体" w:hint="eastAsia"/>
          <w:kern w:val="0"/>
          <w:sz w:val="18"/>
          <w:szCs w:val="18"/>
        </w:rPr>
        <w:t>Table 3-20 Config2 register fields</w:t>
      </w:r>
    </w:p>
    <w:p w14:paraId="30097E08"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790" w:type="dxa"/>
        <w:tblLayout w:type="fixed"/>
        <w:tblCellMar>
          <w:left w:w="0" w:type="dxa"/>
          <w:right w:w="0" w:type="dxa"/>
        </w:tblCellMar>
        <w:tblLook w:val="0000" w:firstRow="0" w:lastRow="0" w:firstColumn="0" w:lastColumn="0" w:noHBand="0" w:noVBand="0"/>
      </w:tblPr>
      <w:tblGrid>
        <w:gridCol w:w="1728"/>
        <w:gridCol w:w="113"/>
        <w:gridCol w:w="576"/>
        <w:gridCol w:w="7"/>
        <w:gridCol w:w="570"/>
        <w:gridCol w:w="372"/>
        <w:gridCol w:w="11"/>
        <w:gridCol w:w="4945"/>
      </w:tblGrid>
      <w:tr w:rsidR="002A6003" w:rsidRPr="002A6003" w14:paraId="30097E0A" w14:textId="77777777" w:rsidTr="00AD241B">
        <w:trPr>
          <w:trHeight w:val="369"/>
        </w:trPr>
        <w:tc>
          <w:tcPr>
            <w:tcW w:w="8322" w:type="dxa"/>
            <w:gridSpan w:val="8"/>
            <w:tcBorders>
              <w:top w:val="none" w:sz="6" w:space="0" w:color="auto"/>
              <w:left w:val="none" w:sz="6" w:space="0" w:color="auto"/>
              <w:bottom w:val="single" w:sz="4" w:space="0" w:color="0000FF"/>
              <w:right w:val="none" w:sz="6" w:space="0" w:color="auto"/>
            </w:tcBorders>
            <w:shd w:val="clear" w:color="auto" w:fill="000080"/>
          </w:tcPr>
          <w:p w14:paraId="30097E09" w14:textId="77777777" w:rsidR="002A6003" w:rsidRPr="002A6003" w:rsidRDefault="002A6003" w:rsidP="002A6003">
            <w:pPr>
              <w:tabs>
                <w:tab w:val="left" w:pos="1840"/>
              </w:tabs>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Domain description</w:t>
            </w:r>
            <w:r w:rsidRPr="002A6003">
              <w:rPr>
                <w:rFonts w:ascii="Times New Roman" w:eastAsia="宋体" w:hAnsi="Times New Roman" w:cs="宋体"/>
                <w:b/>
                <w:bCs/>
                <w:color w:val="FFFFFF"/>
                <w:kern w:val="0"/>
                <w:sz w:val="18"/>
                <w:szCs w:val="18"/>
              </w:rPr>
              <w:tab/>
            </w:r>
          </w:p>
        </w:tc>
      </w:tr>
      <w:tr w:rsidR="002A6003" w:rsidRPr="002A6003" w14:paraId="30097E0D" w14:textId="77777777" w:rsidTr="00AD241B">
        <w:trPr>
          <w:trHeight w:val="369"/>
        </w:trPr>
        <w:tc>
          <w:tcPr>
            <w:tcW w:w="1728" w:type="dxa"/>
            <w:tcBorders>
              <w:top w:val="single" w:sz="4" w:space="0" w:color="0000FF"/>
              <w:left w:val="single" w:sz="4" w:space="0" w:color="0000FF"/>
              <w:bottom w:val="single" w:sz="4" w:space="0" w:color="0000FF"/>
              <w:right w:val="single" w:sz="4" w:space="0" w:color="0000FF"/>
            </w:tcBorders>
          </w:tcPr>
          <w:p w14:paraId="30097E0B" w14:textId="77777777" w:rsidR="002A6003" w:rsidRPr="002A6003" w:rsidRDefault="002A6003" w:rsidP="002A6003">
            <w:pPr>
              <w:kinsoku w:val="0"/>
              <w:overflowPunct w:val="0"/>
              <w:autoSpaceDE w:val="0"/>
              <w:autoSpaceDN w:val="0"/>
              <w:adjustRightInd w:val="0"/>
              <w:spacing w:before="33"/>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M</w:t>
            </w:r>
          </w:p>
        </w:tc>
        <w:tc>
          <w:tcPr>
            <w:tcW w:w="6594" w:type="dxa"/>
            <w:gridSpan w:val="7"/>
            <w:tcBorders>
              <w:top w:val="single" w:sz="4" w:space="0" w:color="0000FF"/>
              <w:left w:val="single" w:sz="4" w:space="0" w:color="0000FF"/>
              <w:bottom w:val="single" w:sz="4" w:space="0" w:color="0000FF"/>
              <w:right w:val="single" w:sz="4" w:space="0" w:color="0000FF"/>
            </w:tcBorders>
          </w:tcPr>
          <w:p w14:paraId="30097E0C"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If there is a config3 register, setting 1 means there is one.</w:t>
            </w:r>
          </w:p>
        </w:tc>
      </w:tr>
      <w:tr w:rsidR="002A6003" w:rsidRPr="002A6003" w14:paraId="30097E10" w14:textId="77777777" w:rsidTr="00AD241B">
        <w:trPr>
          <w:trHeight w:val="371"/>
        </w:trPr>
        <w:tc>
          <w:tcPr>
            <w:tcW w:w="1728" w:type="dxa"/>
            <w:tcBorders>
              <w:top w:val="single" w:sz="4" w:space="0" w:color="0000FF"/>
              <w:left w:val="single" w:sz="4" w:space="0" w:color="0000FF"/>
              <w:bottom w:val="single" w:sz="4" w:space="0" w:color="0000FF"/>
              <w:right w:val="single" w:sz="4" w:space="0" w:color="0000FF"/>
            </w:tcBorders>
          </w:tcPr>
          <w:p w14:paraId="30097E0E" w14:textId="77777777" w:rsidR="002A6003" w:rsidRPr="002A6003" w:rsidRDefault="002A6003" w:rsidP="002A6003">
            <w:pPr>
              <w:kinsoku w:val="0"/>
              <w:overflowPunct w:val="0"/>
              <w:autoSpaceDE w:val="0"/>
              <w:autoSpaceDN w:val="0"/>
              <w:adjustRightInd w:val="0"/>
              <w:spacing w:before="35"/>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TU</w:t>
            </w:r>
          </w:p>
        </w:tc>
        <w:tc>
          <w:tcPr>
            <w:tcW w:w="6594" w:type="dxa"/>
            <w:gridSpan w:val="7"/>
            <w:tcBorders>
              <w:top w:val="single" w:sz="4" w:space="0" w:color="0000FF"/>
              <w:left w:val="single" w:sz="4" w:space="0" w:color="0000FF"/>
              <w:bottom w:val="single" w:sz="4" w:space="0" w:color="0000FF"/>
              <w:right w:val="single" w:sz="4" w:space="0" w:color="0000FF"/>
            </w:tcBorders>
          </w:tcPr>
          <w:p w14:paraId="30097E0F"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Level 3 cache control or status bit</w:t>
            </w:r>
          </w:p>
        </w:tc>
      </w:tr>
      <w:tr w:rsidR="002A6003" w:rsidRPr="002A6003" w14:paraId="30097E19" w14:textId="77777777" w:rsidTr="00AD241B">
        <w:trPr>
          <w:trHeight w:val="369"/>
        </w:trPr>
        <w:tc>
          <w:tcPr>
            <w:tcW w:w="1728" w:type="dxa"/>
            <w:vMerge w:val="restart"/>
            <w:tcBorders>
              <w:top w:val="single" w:sz="4" w:space="0" w:color="0000FF"/>
              <w:left w:val="single" w:sz="4" w:space="0" w:color="0000FF"/>
              <w:bottom w:val="single" w:sz="4" w:space="0" w:color="0000FF"/>
              <w:right w:val="single" w:sz="4" w:space="0" w:color="0000FF"/>
            </w:tcBorders>
          </w:tcPr>
          <w:p w14:paraId="30097E1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1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1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1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1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1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17" w14:textId="77777777" w:rsidR="002A6003" w:rsidRPr="002A6003" w:rsidRDefault="002A6003" w:rsidP="002A6003">
            <w:pPr>
              <w:kinsoku w:val="0"/>
              <w:overflowPunct w:val="0"/>
              <w:autoSpaceDE w:val="0"/>
              <w:autoSpaceDN w:val="0"/>
              <w:adjustRightInd w:val="0"/>
              <w:spacing w:before="142"/>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TS</w:t>
            </w:r>
          </w:p>
        </w:tc>
        <w:tc>
          <w:tcPr>
            <w:tcW w:w="6594" w:type="dxa"/>
            <w:gridSpan w:val="7"/>
            <w:tcBorders>
              <w:top w:val="single" w:sz="4" w:space="0" w:color="0000FF"/>
              <w:left w:val="single" w:sz="4" w:space="0" w:color="0000FF"/>
              <w:bottom w:val="none" w:sz="6" w:space="0" w:color="auto"/>
              <w:right w:val="single" w:sz="4" w:space="0" w:color="0000FF"/>
            </w:tcBorders>
          </w:tcPr>
          <w:p w14:paraId="30097E18"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number of groups per path in a three-level cache</w:t>
            </w:r>
          </w:p>
        </w:tc>
      </w:tr>
      <w:tr w:rsidR="002A6003" w:rsidRPr="002A6003" w14:paraId="30097E1F"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1A"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E1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1C"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570" w:type="dxa"/>
            <w:tcBorders>
              <w:top w:val="single" w:sz="4" w:space="0" w:color="000000"/>
              <w:left w:val="single" w:sz="4" w:space="0" w:color="000000"/>
              <w:bottom w:val="single" w:sz="4" w:space="0" w:color="000000"/>
              <w:right w:val="single" w:sz="4" w:space="0" w:color="000000"/>
            </w:tcBorders>
          </w:tcPr>
          <w:p w14:paraId="30097E1D" w14:textId="77777777" w:rsidR="002A6003" w:rsidRPr="002A6003" w:rsidRDefault="002A6003" w:rsidP="002A6003">
            <w:pPr>
              <w:kinsoku w:val="0"/>
              <w:overflowPunct w:val="0"/>
              <w:autoSpaceDE w:val="0"/>
              <w:autoSpaceDN w:val="0"/>
              <w:adjustRightInd w:val="0"/>
              <w:spacing w:line="228" w:lineRule="exact"/>
              <w:ind w:left="100"/>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5328" w:type="dxa"/>
            <w:gridSpan w:val="3"/>
            <w:vMerge w:val="restart"/>
            <w:tcBorders>
              <w:top w:val="none" w:sz="6" w:space="0" w:color="auto"/>
              <w:left w:val="single" w:sz="4" w:space="0" w:color="000000"/>
              <w:bottom w:val="single" w:sz="4" w:space="0" w:color="0000FF"/>
              <w:right w:val="single" w:sz="4" w:space="0" w:color="0000FF"/>
            </w:tcBorders>
          </w:tcPr>
          <w:p w14:paraId="30097E1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E25"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E20"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21"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22"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570" w:type="dxa"/>
            <w:tcBorders>
              <w:top w:val="single" w:sz="4" w:space="0" w:color="000000"/>
              <w:left w:val="single" w:sz="4" w:space="0" w:color="000000"/>
              <w:bottom w:val="single" w:sz="4" w:space="0" w:color="000000"/>
              <w:right w:val="single" w:sz="4" w:space="0" w:color="000000"/>
            </w:tcBorders>
          </w:tcPr>
          <w:p w14:paraId="30097E23"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5328" w:type="dxa"/>
            <w:gridSpan w:val="3"/>
            <w:vMerge/>
            <w:tcBorders>
              <w:top w:val="nil"/>
              <w:left w:val="single" w:sz="4" w:space="0" w:color="000000"/>
              <w:bottom w:val="single" w:sz="4" w:space="0" w:color="0000FF"/>
              <w:right w:val="single" w:sz="4" w:space="0" w:color="0000FF"/>
            </w:tcBorders>
          </w:tcPr>
          <w:p w14:paraId="30097E24"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2B"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E26"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2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28"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570" w:type="dxa"/>
            <w:tcBorders>
              <w:top w:val="single" w:sz="4" w:space="0" w:color="000000"/>
              <w:left w:val="single" w:sz="4" w:space="0" w:color="000000"/>
              <w:bottom w:val="single" w:sz="4" w:space="0" w:color="000000"/>
              <w:right w:val="single" w:sz="4" w:space="0" w:color="000000"/>
            </w:tcBorders>
          </w:tcPr>
          <w:p w14:paraId="30097E29"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128</w:t>
            </w:r>
          </w:p>
        </w:tc>
        <w:tc>
          <w:tcPr>
            <w:tcW w:w="5328" w:type="dxa"/>
            <w:gridSpan w:val="3"/>
            <w:vMerge/>
            <w:tcBorders>
              <w:top w:val="nil"/>
              <w:left w:val="single" w:sz="4" w:space="0" w:color="000000"/>
              <w:bottom w:val="single" w:sz="4" w:space="0" w:color="0000FF"/>
              <w:right w:val="single" w:sz="4" w:space="0" w:color="0000FF"/>
            </w:tcBorders>
          </w:tcPr>
          <w:p w14:paraId="30097E2A"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31"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E2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2D"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2E"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570" w:type="dxa"/>
            <w:tcBorders>
              <w:top w:val="single" w:sz="4" w:space="0" w:color="000000"/>
              <w:left w:val="single" w:sz="4" w:space="0" w:color="000000"/>
              <w:bottom w:val="single" w:sz="4" w:space="0" w:color="000000"/>
              <w:right w:val="single" w:sz="4" w:space="0" w:color="000000"/>
            </w:tcBorders>
          </w:tcPr>
          <w:p w14:paraId="30097E2F"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256</w:t>
            </w:r>
          </w:p>
        </w:tc>
        <w:tc>
          <w:tcPr>
            <w:tcW w:w="5328" w:type="dxa"/>
            <w:gridSpan w:val="3"/>
            <w:vMerge/>
            <w:tcBorders>
              <w:top w:val="nil"/>
              <w:left w:val="single" w:sz="4" w:space="0" w:color="000000"/>
              <w:bottom w:val="single" w:sz="4" w:space="0" w:color="0000FF"/>
              <w:right w:val="single" w:sz="4" w:space="0" w:color="0000FF"/>
            </w:tcBorders>
          </w:tcPr>
          <w:p w14:paraId="30097E30"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37"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E32"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33"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34"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570" w:type="dxa"/>
            <w:tcBorders>
              <w:top w:val="single" w:sz="4" w:space="0" w:color="000000"/>
              <w:left w:val="single" w:sz="4" w:space="0" w:color="000000"/>
              <w:bottom w:val="single" w:sz="4" w:space="0" w:color="000000"/>
              <w:right w:val="single" w:sz="4" w:space="0" w:color="000000"/>
            </w:tcBorders>
          </w:tcPr>
          <w:p w14:paraId="30097E35"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512</w:t>
            </w:r>
          </w:p>
        </w:tc>
        <w:tc>
          <w:tcPr>
            <w:tcW w:w="5328" w:type="dxa"/>
            <w:gridSpan w:val="3"/>
            <w:vMerge/>
            <w:tcBorders>
              <w:top w:val="nil"/>
              <w:left w:val="single" w:sz="4" w:space="0" w:color="000000"/>
              <w:bottom w:val="single" w:sz="4" w:space="0" w:color="0000FF"/>
              <w:right w:val="single" w:sz="4" w:space="0" w:color="0000FF"/>
            </w:tcBorders>
          </w:tcPr>
          <w:p w14:paraId="30097E36"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3D"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E38"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3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3A"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570" w:type="dxa"/>
            <w:tcBorders>
              <w:top w:val="single" w:sz="4" w:space="0" w:color="000000"/>
              <w:left w:val="single" w:sz="4" w:space="0" w:color="000000"/>
              <w:bottom w:val="single" w:sz="4" w:space="0" w:color="000000"/>
              <w:right w:val="single" w:sz="4" w:space="0" w:color="000000"/>
            </w:tcBorders>
          </w:tcPr>
          <w:p w14:paraId="30097E3B"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1024</w:t>
            </w:r>
          </w:p>
        </w:tc>
        <w:tc>
          <w:tcPr>
            <w:tcW w:w="5328" w:type="dxa"/>
            <w:gridSpan w:val="3"/>
            <w:vMerge/>
            <w:tcBorders>
              <w:top w:val="nil"/>
              <w:left w:val="single" w:sz="4" w:space="0" w:color="000000"/>
              <w:bottom w:val="single" w:sz="4" w:space="0" w:color="0000FF"/>
              <w:right w:val="single" w:sz="4" w:space="0" w:color="0000FF"/>
            </w:tcBorders>
          </w:tcPr>
          <w:p w14:paraId="30097E3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43"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E3E"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3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4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70" w:type="dxa"/>
            <w:tcBorders>
              <w:top w:val="single" w:sz="4" w:space="0" w:color="000000"/>
              <w:left w:val="single" w:sz="4" w:space="0" w:color="000000"/>
              <w:bottom w:val="single" w:sz="4" w:space="0" w:color="000000"/>
              <w:right w:val="single" w:sz="4" w:space="0" w:color="000000"/>
            </w:tcBorders>
          </w:tcPr>
          <w:p w14:paraId="30097E41"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2048</w:t>
            </w:r>
          </w:p>
        </w:tc>
        <w:tc>
          <w:tcPr>
            <w:tcW w:w="5328" w:type="dxa"/>
            <w:gridSpan w:val="3"/>
            <w:vMerge/>
            <w:tcBorders>
              <w:top w:val="nil"/>
              <w:left w:val="single" w:sz="4" w:space="0" w:color="000000"/>
              <w:bottom w:val="single" w:sz="4" w:space="0" w:color="0000FF"/>
              <w:right w:val="single" w:sz="4" w:space="0" w:color="0000FF"/>
            </w:tcBorders>
          </w:tcPr>
          <w:p w14:paraId="30097E42"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49"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E44"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4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46"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570" w:type="dxa"/>
            <w:tcBorders>
              <w:top w:val="single" w:sz="4" w:space="0" w:color="000000"/>
              <w:left w:val="single" w:sz="4" w:space="0" w:color="000000"/>
              <w:bottom w:val="single" w:sz="4" w:space="0" w:color="000000"/>
              <w:right w:val="single" w:sz="4" w:space="0" w:color="000000"/>
            </w:tcBorders>
          </w:tcPr>
          <w:p w14:paraId="30097E47" w14:textId="77777777" w:rsidR="002A6003" w:rsidRPr="002A6003" w:rsidRDefault="002A6003" w:rsidP="002A6003">
            <w:pPr>
              <w:kinsoku w:val="0"/>
              <w:overflowPunct w:val="0"/>
              <w:autoSpaceDE w:val="0"/>
              <w:autoSpaceDN w:val="0"/>
              <w:adjustRightInd w:val="0"/>
              <w:spacing w:line="204"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4096</w:t>
            </w:r>
          </w:p>
        </w:tc>
        <w:tc>
          <w:tcPr>
            <w:tcW w:w="5328" w:type="dxa"/>
            <w:gridSpan w:val="3"/>
            <w:vMerge/>
            <w:tcBorders>
              <w:top w:val="nil"/>
              <w:left w:val="single" w:sz="4" w:space="0" w:color="000000"/>
              <w:bottom w:val="single" w:sz="4" w:space="0" w:color="0000FF"/>
              <w:right w:val="single" w:sz="4" w:space="0" w:color="0000FF"/>
            </w:tcBorders>
          </w:tcPr>
          <w:p w14:paraId="30097E48"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4F"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E4A"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4B"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4C"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570" w:type="dxa"/>
            <w:tcBorders>
              <w:top w:val="single" w:sz="4" w:space="0" w:color="000000"/>
              <w:left w:val="single" w:sz="4" w:space="0" w:color="000000"/>
              <w:bottom w:val="single" w:sz="4" w:space="0" w:color="000000"/>
              <w:right w:val="single" w:sz="4" w:space="0" w:color="000000"/>
            </w:tcBorders>
          </w:tcPr>
          <w:p w14:paraId="30097E4D"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8192</w:t>
            </w:r>
          </w:p>
        </w:tc>
        <w:tc>
          <w:tcPr>
            <w:tcW w:w="5328" w:type="dxa"/>
            <w:gridSpan w:val="3"/>
            <w:vMerge/>
            <w:tcBorders>
              <w:top w:val="nil"/>
              <w:left w:val="single" w:sz="4" w:space="0" w:color="000000"/>
              <w:bottom w:val="single" w:sz="4" w:space="0" w:color="0000FF"/>
              <w:right w:val="single" w:sz="4" w:space="0" w:color="0000FF"/>
            </w:tcBorders>
          </w:tcPr>
          <w:p w14:paraId="30097E4E"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55" w14:textId="77777777" w:rsidTr="00AD241B">
        <w:trPr>
          <w:trHeight w:val="356"/>
        </w:trPr>
        <w:tc>
          <w:tcPr>
            <w:tcW w:w="1728" w:type="dxa"/>
            <w:vMerge/>
            <w:tcBorders>
              <w:top w:val="nil"/>
              <w:left w:val="single" w:sz="4" w:space="0" w:color="0000FF"/>
              <w:bottom w:val="single" w:sz="4" w:space="0" w:color="0000FF"/>
              <w:right w:val="single" w:sz="4" w:space="0" w:color="0000FF"/>
            </w:tcBorders>
          </w:tcPr>
          <w:p w14:paraId="30097E50"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51"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8" w:space="0" w:color="0000FF"/>
              <w:right w:val="single" w:sz="4" w:space="0" w:color="000000"/>
            </w:tcBorders>
          </w:tcPr>
          <w:p w14:paraId="30097E52"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8-15</w:t>
            </w:r>
          </w:p>
        </w:tc>
        <w:tc>
          <w:tcPr>
            <w:tcW w:w="570" w:type="dxa"/>
            <w:tcBorders>
              <w:top w:val="single" w:sz="4" w:space="0" w:color="000000"/>
              <w:left w:val="single" w:sz="4" w:space="0" w:color="000000"/>
              <w:bottom w:val="single" w:sz="8" w:space="0" w:color="0000FF"/>
              <w:right w:val="single" w:sz="4" w:space="0" w:color="000000"/>
            </w:tcBorders>
          </w:tcPr>
          <w:p w14:paraId="30097E53" w14:textId="4DB8B355" w:rsidR="002A6003" w:rsidRPr="002A6003" w:rsidRDefault="008F3223" w:rsidP="002A6003">
            <w:pPr>
              <w:kinsoku w:val="0"/>
              <w:overflowPunct w:val="0"/>
              <w:autoSpaceDE w:val="0"/>
              <w:autoSpaceDN w:val="0"/>
              <w:adjustRightInd w:val="0"/>
              <w:spacing w:line="230" w:lineRule="exact"/>
              <w:ind w:left="100"/>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5328" w:type="dxa"/>
            <w:gridSpan w:val="3"/>
            <w:vMerge/>
            <w:tcBorders>
              <w:top w:val="nil"/>
              <w:left w:val="single" w:sz="4" w:space="0" w:color="000000"/>
              <w:bottom w:val="single" w:sz="4" w:space="0" w:color="0000FF"/>
              <w:right w:val="single" w:sz="4" w:space="0" w:color="0000FF"/>
            </w:tcBorders>
          </w:tcPr>
          <w:p w14:paraId="30097E54"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5E" w14:textId="77777777" w:rsidTr="00AD241B">
        <w:trPr>
          <w:trHeight w:val="364"/>
        </w:trPr>
        <w:tc>
          <w:tcPr>
            <w:tcW w:w="1728" w:type="dxa"/>
            <w:vMerge w:val="restart"/>
            <w:tcBorders>
              <w:top w:val="single" w:sz="4" w:space="0" w:color="0000FF"/>
              <w:left w:val="single" w:sz="4" w:space="0" w:color="0000FF"/>
              <w:bottom w:val="single" w:sz="4" w:space="0" w:color="0000FF"/>
              <w:right w:val="single" w:sz="4" w:space="0" w:color="0000FF"/>
            </w:tcBorders>
          </w:tcPr>
          <w:p w14:paraId="30097E5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5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5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5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5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5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5C" w14:textId="77777777" w:rsidR="002A6003" w:rsidRPr="002A6003" w:rsidRDefault="002A6003" w:rsidP="002A6003">
            <w:pPr>
              <w:kinsoku w:val="0"/>
              <w:overflowPunct w:val="0"/>
              <w:autoSpaceDE w:val="0"/>
              <w:autoSpaceDN w:val="0"/>
              <w:adjustRightInd w:val="0"/>
              <w:spacing w:before="15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w:t>
            </w:r>
          </w:p>
        </w:tc>
        <w:tc>
          <w:tcPr>
            <w:tcW w:w="6594" w:type="dxa"/>
            <w:gridSpan w:val="7"/>
            <w:tcBorders>
              <w:top w:val="single" w:sz="8" w:space="0" w:color="0000FF"/>
              <w:left w:val="single" w:sz="4" w:space="0" w:color="0000FF"/>
              <w:bottom w:val="none" w:sz="6" w:space="0" w:color="auto"/>
              <w:right w:val="single" w:sz="4" w:space="0" w:color="0000FF"/>
            </w:tcBorders>
          </w:tcPr>
          <w:p w14:paraId="30097E5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Three levels of cache size per group</w:t>
            </w:r>
          </w:p>
        </w:tc>
      </w:tr>
      <w:tr w:rsidR="002A6003" w:rsidRPr="002A6003" w14:paraId="30097E64"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5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E6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61"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953" w:type="dxa"/>
            <w:gridSpan w:val="3"/>
            <w:tcBorders>
              <w:top w:val="single" w:sz="4" w:space="0" w:color="000000"/>
              <w:left w:val="single" w:sz="4" w:space="0" w:color="000000"/>
              <w:bottom w:val="single" w:sz="4" w:space="0" w:color="000000"/>
              <w:right w:val="single" w:sz="4" w:space="0" w:color="000000"/>
            </w:tcBorders>
          </w:tcPr>
          <w:p w14:paraId="30097E62" w14:textId="77777777" w:rsidR="002A6003" w:rsidRPr="002A6003" w:rsidRDefault="002A6003" w:rsidP="002A6003">
            <w:pPr>
              <w:kinsoku w:val="0"/>
              <w:overflowPunct w:val="0"/>
              <w:autoSpaceDE w:val="0"/>
              <w:autoSpaceDN w:val="0"/>
              <w:adjustRightInd w:val="0"/>
              <w:spacing w:line="228" w:lineRule="exact"/>
              <w:ind w:left="100"/>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4945" w:type="dxa"/>
            <w:vMerge w:val="restart"/>
            <w:tcBorders>
              <w:top w:val="none" w:sz="6" w:space="0" w:color="auto"/>
              <w:left w:val="single" w:sz="4" w:space="0" w:color="000000"/>
              <w:bottom w:val="single" w:sz="4" w:space="0" w:color="0000FF"/>
              <w:right w:val="single" w:sz="4" w:space="0" w:color="0000FF"/>
            </w:tcBorders>
          </w:tcPr>
          <w:p w14:paraId="30097E6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E6A"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6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66"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67"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953" w:type="dxa"/>
            <w:gridSpan w:val="3"/>
            <w:tcBorders>
              <w:top w:val="single" w:sz="4" w:space="0" w:color="000000"/>
              <w:left w:val="single" w:sz="4" w:space="0" w:color="000000"/>
              <w:bottom w:val="single" w:sz="4" w:space="0" w:color="000000"/>
              <w:right w:val="single" w:sz="4" w:space="0" w:color="000000"/>
            </w:tcBorders>
          </w:tcPr>
          <w:p w14:paraId="30097E68" w14:textId="77777777" w:rsidR="002A6003" w:rsidRPr="002A6003" w:rsidRDefault="002A6003" w:rsidP="002A6003">
            <w:pPr>
              <w:kinsoku w:val="0"/>
              <w:overflowPunct w:val="0"/>
              <w:autoSpaceDE w:val="0"/>
              <w:autoSpaceDN w:val="0"/>
              <w:adjustRightInd w:val="0"/>
              <w:spacing w:line="228" w:lineRule="exact"/>
              <w:ind w:left="100"/>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 xml:space="preserve">No </w:t>
            </w:r>
            <w:proofErr w:type="spellStart"/>
            <w:r w:rsidRPr="002A6003">
              <w:rPr>
                <w:rFonts w:ascii="Times New Roman" w:eastAsia="宋体" w:hAnsi="Times New Roman" w:cs="宋体" w:hint="eastAsia"/>
                <w:kern w:val="0"/>
                <w:sz w:val="18"/>
                <w:szCs w:val="18"/>
              </w:rPr>
              <w:t>Icache</w:t>
            </w:r>
            <w:proofErr w:type="spellEnd"/>
          </w:p>
        </w:tc>
        <w:tc>
          <w:tcPr>
            <w:tcW w:w="4945" w:type="dxa"/>
            <w:vMerge/>
            <w:tcBorders>
              <w:top w:val="nil"/>
              <w:left w:val="single" w:sz="4" w:space="0" w:color="000000"/>
              <w:bottom w:val="single" w:sz="4" w:space="0" w:color="0000FF"/>
              <w:right w:val="single" w:sz="4" w:space="0" w:color="0000FF"/>
            </w:tcBorders>
          </w:tcPr>
          <w:p w14:paraId="30097E6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70"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E6B"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6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6D"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953" w:type="dxa"/>
            <w:gridSpan w:val="3"/>
            <w:tcBorders>
              <w:top w:val="single" w:sz="4" w:space="0" w:color="000000"/>
              <w:left w:val="single" w:sz="4" w:space="0" w:color="000000"/>
              <w:bottom w:val="single" w:sz="4" w:space="0" w:color="000000"/>
              <w:right w:val="single" w:sz="4" w:space="0" w:color="000000"/>
            </w:tcBorders>
          </w:tcPr>
          <w:p w14:paraId="30097E6E"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 bytes</w:t>
            </w:r>
          </w:p>
        </w:tc>
        <w:tc>
          <w:tcPr>
            <w:tcW w:w="4945" w:type="dxa"/>
            <w:vMerge/>
            <w:tcBorders>
              <w:top w:val="nil"/>
              <w:left w:val="single" w:sz="4" w:space="0" w:color="000000"/>
              <w:bottom w:val="single" w:sz="4" w:space="0" w:color="0000FF"/>
              <w:right w:val="single" w:sz="4" w:space="0" w:color="0000FF"/>
            </w:tcBorders>
          </w:tcPr>
          <w:p w14:paraId="30097E6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76"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E71"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72"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73"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953" w:type="dxa"/>
            <w:gridSpan w:val="3"/>
            <w:tcBorders>
              <w:top w:val="single" w:sz="4" w:space="0" w:color="000000"/>
              <w:left w:val="single" w:sz="4" w:space="0" w:color="000000"/>
              <w:bottom w:val="single" w:sz="4" w:space="0" w:color="000000"/>
              <w:right w:val="single" w:sz="4" w:space="0" w:color="000000"/>
            </w:tcBorders>
          </w:tcPr>
          <w:p w14:paraId="30097E74"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 bytes</w:t>
            </w:r>
          </w:p>
        </w:tc>
        <w:tc>
          <w:tcPr>
            <w:tcW w:w="4945" w:type="dxa"/>
            <w:vMerge/>
            <w:tcBorders>
              <w:top w:val="nil"/>
              <w:left w:val="single" w:sz="4" w:space="0" w:color="000000"/>
              <w:bottom w:val="single" w:sz="4" w:space="0" w:color="0000FF"/>
              <w:right w:val="single" w:sz="4" w:space="0" w:color="0000FF"/>
            </w:tcBorders>
          </w:tcPr>
          <w:p w14:paraId="30097E7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7C"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E7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78"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79"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953" w:type="dxa"/>
            <w:gridSpan w:val="3"/>
            <w:tcBorders>
              <w:top w:val="single" w:sz="4" w:space="0" w:color="000000"/>
              <w:left w:val="single" w:sz="4" w:space="0" w:color="000000"/>
              <w:bottom w:val="single" w:sz="4" w:space="0" w:color="000000"/>
              <w:right w:val="single" w:sz="4" w:space="0" w:color="000000"/>
            </w:tcBorders>
          </w:tcPr>
          <w:p w14:paraId="30097E7A"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 bytes</w:t>
            </w:r>
          </w:p>
        </w:tc>
        <w:tc>
          <w:tcPr>
            <w:tcW w:w="4945" w:type="dxa"/>
            <w:vMerge/>
            <w:tcBorders>
              <w:top w:val="nil"/>
              <w:left w:val="single" w:sz="4" w:space="0" w:color="000000"/>
              <w:bottom w:val="single" w:sz="4" w:space="0" w:color="0000FF"/>
              <w:right w:val="single" w:sz="4" w:space="0" w:color="0000FF"/>
            </w:tcBorders>
          </w:tcPr>
          <w:p w14:paraId="30097E7B"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82"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E7D"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7E"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7F"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953" w:type="dxa"/>
            <w:gridSpan w:val="3"/>
            <w:tcBorders>
              <w:top w:val="single" w:sz="4" w:space="0" w:color="000000"/>
              <w:left w:val="single" w:sz="4" w:space="0" w:color="000000"/>
              <w:bottom w:val="single" w:sz="4" w:space="0" w:color="000000"/>
              <w:right w:val="single" w:sz="4" w:space="0" w:color="000000"/>
            </w:tcBorders>
          </w:tcPr>
          <w:p w14:paraId="30097E80"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32 bytes</w:t>
            </w:r>
          </w:p>
        </w:tc>
        <w:tc>
          <w:tcPr>
            <w:tcW w:w="4945" w:type="dxa"/>
            <w:vMerge/>
            <w:tcBorders>
              <w:top w:val="nil"/>
              <w:left w:val="single" w:sz="4" w:space="0" w:color="000000"/>
              <w:bottom w:val="single" w:sz="4" w:space="0" w:color="0000FF"/>
              <w:right w:val="single" w:sz="4" w:space="0" w:color="0000FF"/>
            </w:tcBorders>
          </w:tcPr>
          <w:p w14:paraId="30097E81"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88"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E83"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84"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85"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953" w:type="dxa"/>
            <w:gridSpan w:val="3"/>
            <w:tcBorders>
              <w:top w:val="single" w:sz="4" w:space="0" w:color="000000"/>
              <w:left w:val="single" w:sz="4" w:space="0" w:color="000000"/>
              <w:bottom w:val="single" w:sz="4" w:space="0" w:color="000000"/>
              <w:right w:val="single" w:sz="4" w:space="0" w:color="000000"/>
            </w:tcBorders>
          </w:tcPr>
          <w:p w14:paraId="30097E86"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 bytes</w:t>
            </w:r>
          </w:p>
        </w:tc>
        <w:tc>
          <w:tcPr>
            <w:tcW w:w="4945" w:type="dxa"/>
            <w:vMerge/>
            <w:tcBorders>
              <w:top w:val="nil"/>
              <w:left w:val="single" w:sz="4" w:space="0" w:color="000000"/>
              <w:bottom w:val="single" w:sz="4" w:space="0" w:color="0000FF"/>
              <w:right w:val="single" w:sz="4" w:space="0" w:color="0000FF"/>
            </w:tcBorders>
          </w:tcPr>
          <w:p w14:paraId="30097E8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8E"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E8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8A"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8B"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953" w:type="dxa"/>
            <w:gridSpan w:val="3"/>
            <w:tcBorders>
              <w:top w:val="single" w:sz="4" w:space="0" w:color="000000"/>
              <w:left w:val="single" w:sz="4" w:space="0" w:color="000000"/>
              <w:bottom w:val="single" w:sz="4" w:space="0" w:color="000000"/>
              <w:right w:val="single" w:sz="4" w:space="0" w:color="000000"/>
            </w:tcBorders>
          </w:tcPr>
          <w:p w14:paraId="30097E8C" w14:textId="77777777" w:rsidR="002A6003" w:rsidRPr="002A6003" w:rsidRDefault="002A6003" w:rsidP="002A6003">
            <w:pPr>
              <w:kinsoku w:val="0"/>
              <w:overflowPunct w:val="0"/>
              <w:autoSpaceDE w:val="0"/>
              <w:autoSpaceDN w:val="0"/>
              <w:adjustRightInd w:val="0"/>
              <w:spacing w:line="202" w:lineRule="exact"/>
              <w:ind w:left="100"/>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128 bytes</w:t>
            </w:r>
          </w:p>
        </w:tc>
        <w:tc>
          <w:tcPr>
            <w:tcW w:w="4945" w:type="dxa"/>
            <w:vMerge/>
            <w:tcBorders>
              <w:top w:val="nil"/>
              <w:left w:val="single" w:sz="4" w:space="0" w:color="000000"/>
              <w:bottom w:val="single" w:sz="4" w:space="0" w:color="0000FF"/>
              <w:right w:val="single" w:sz="4" w:space="0" w:color="0000FF"/>
            </w:tcBorders>
          </w:tcPr>
          <w:p w14:paraId="30097E8D"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94"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E8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90"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91"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953" w:type="dxa"/>
            <w:gridSpan w:val="3"/>
            <w:tcBorders>
              <w:top w:val="single" w:sz="4" w:space="0" w:color="000000"/>
              <w:left w:val="single" w:sz="4" w:space="0" w:color="000000"/>
              <w:bottom w:val="single" w:sz="4" w:space="0" w:color="000000"/>
              <w:right w:val="single" w:sz="4" w:space="0" w:color="000000"/>
            </w:tcBorders>
          </w:tcPr>
          <w:p w14:paraId="30097E92" w14:textId="77777777" w:rsidR="002A6003" w:rsidRPr="002A6003" w:rsidRDefault="002A6003" w:rsidP="002A6003">
            <w:pPr>
              <w:kinsoku w:val="0"/>
              <w:overflowPunct w:val="0"/>
              <w:autoSpaceDE w:val="0"/>
              <w:autoSpaceDN w:val="0"/>
              <w:adjustRightInd w:val="0"/>
              <w:spacing w:line="204" w:lineRule="exact"/>
              <w:ind w:left="100"/>
              <w:jc w:val="left"/>
              <w:rPr>
                <w:rFonts w:ascii="Times New Roman" w:eastAsia="宋体" w:hAnsi="Times New Roman" w:cs="Times New Roman"/>
                <w:w w:val="110"/>
                <w:kern w:val="0"/>
                <w:sz w:val="18"/>
                <w:szCs w:val="18"/>
              </w:rPr>
            </w:pPr>
            <w:r w:rsidRPr="002A6003">
              <w:rPr>
                <w:rFonts w:ascii="Times New Roman" w:eastAsia="宋体" w:hAnsi="Times New Roman" w:cs="Times New Roman"/>
                <w:w w:val="110"/>
                <w:kern w:val="0"/>
                <w:sz w:val="18"/>
                <w:szCs w:val="18"/>
              </w:rPr>
              <w:t>756 bytes</w:t>
            </w:r>
          </w:p>
        </w:tc>
        <w:tc>
          <w:tcPr>
            <w:tcW w:w="4945" w:type="dxa"/>
            <w:vMerge/>
            <w:tcBorders>
              <w:top w:val="nil"/>
              <w:left w:val="single" w:sz="4" w:space="0" w:color="000000"/>
              <w:bottom w:val="single" w:sz="4" w:space="0" w:color="0000FF"/>
              <w:right w:val="single" w:sz="4" w:space="0" w:color="0000FF"/>
            </w:tcBorders>
          </w:tcPr>
          <w:p w14:paraId="30097E93"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9A" w14:textId="77777777" w:rsidTr="00AD241B">
        <w:trPr>
          <w:trHeight w:val="354"/>
        </w:trPr>
        <w:tc>
          <w:tcPr>
            <w:tcW w:w="1728" w:type="dxa"/>
            <w:vMerge/>
            <w:tcBorders>
              <w:top w:val="nil"/>
              <w:left w:val="single" w:sz="4" w:space="0" w:color="0000FF"/>
              <w:bottom w:val="single" w:sz="4" w:space="0" w:color="0000FF"/>
              <w:right w:val="single" w:sz="4" w:space="0" w:color="0000FF"/>
            </w:tcBorders>
          </w:tcPr>
          <w:p w14:paraId="30097E9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96"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8" w:space="0" w:color="0000FF"/>
              <w:right w:val="single" w:sz="4" w:space="0" w:color="000000"/>
            </w:tcBorders>
          </w:tcPr>
          <w:p w14:paraId="30097E97"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8-15</w:t>
            </w:r>
          </w:p>
        </w:tc>
        <w:tc>
          <w:tcPr>
            <w:tcW w:w="953" w:type="dxa"/>
            <w:gridSpan w:val="3"/>
            <w:tcBorders>
              <w:top w:val="single" w:sz="4" w:space="0" w:color="000000"/>
              <w:left w:val="single" w:sz="4" w:space="0" w:color="000000"/>
              <w:bottom w:val="single" w:sz="8" w:space="0" w:color="0000FF"/>
              <w:right w:val="single" w:sz="4" w:space="0" w:color="000000"/>
            </w:tcBorders>
          </w:tcPr>
          <w:p w14:paraId="30097E98" w14:textId="2EE92D42" w:rsidR="002A6003" w:rsidRPr="002A6003" w:rsidRDefault="008F3223" w:rsidP="002A6003">
            <w:pPr>
              <w:kinsoku w:val="0"/>
              <w:overflowPunct w:val="0"/>
              <w:autoSpaceDE w:val="0"/>
              <w:autoSpaceDN w:val="0"/>
              <w:adjustRightInd w:val="0"/>
              <w:spacing w:line="228" w:lineRule="exact"/>
              <w:ind w:left="100"/>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4945" w:type="dxa"/>
            <w:vMerge/>
            <w:tcBorders>
              <w:top w:val="nil"/>
              <w:left w:val="single" w:sz="4" w:space="0" w:color="000000"/>
              <w:bottom w:val="single" w:sz="4" w:space="0" w:color="0000FF"/>
              <w:right w:val="single" w:sz="4" w:space="0" w:color="0000FF"/>
            </w:tcBorders>
          </w:tcPr>
          <w:p w14:paraId="30097E9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A4" w14:textId="77777777" w:rsidTr="00AD241B">
        <w:trPr>
          <w:trHeight w:val="366"/>
        </w:trPr>
        <w:tc>
          <w:tcPr>
            <w:tcW w:w="1728" w:type="dxa"/>
            <w:vMerge w:val="restart"/>
            <w:tcBorders>
              <w:top w:val="single" w:sz="4" w:space="0" w:color="0000FF"/>
              <w:left w:val="single" w:sz="4" w:space="0" w:color="0000FF"/>
              <w:bottom w:val="single" w:sz="4" w:space="0" w:color="0000FF"/>
              <w:right w:val="single" w:sz="4" w:space="0" w:color="0000FF"/>
            </w:tcBorders>
          </w:tcPr>
          <w:p w14:paraId="30097E9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9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9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9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9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A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EA1"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3"/>
                <w:szCs w:val="23"/>
              </w:rPr>
            </w:pPr>
          </w:p>
          <w:p w14:paraId="30097EA2"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TA</w:t>
            </w:r>
          </w:p>
        </w:tc>
        <w:tc>
          <w:tcPr>
            <w:tcW w:w="6594" w:type="dxa"/>
            <w:gridSpan w:val="7"/>
            <w:tcBorders>
              <w:top w:val="single" w:sz="8" w:space="0" w:color="0000FF"/>
              <w:left w:val="single" w:sz="4" w:space="0" w:color="0000FF"/>
              <w:bottom w:val="none" w:sz="6" w:space="0" w:color="auto"/>
              <w:right w:val="single" w:sz="4" w:space="0" w:color="0000FF"/>
            </w:tcBorders>
          </w:tcPr>
          <w:p w14:paraId="30097EA3"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Three levels of cache connection</w:t>
            </w:r>
          </w:p>
        </w:tc>
      </w:tr>
      <w:tr w:rsidR="002A6003" w:rsidRPr="002A6003" w14:paraId="30097EAA"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A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EA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A7"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953" w:type="dxa"/>
            <w:gridSpan w:val="3"/>
            <w:tcBorders>
              <w:top w:val="single" w:sz="4" w:space="0" w:color="000000"/>
              <w:left w:val="single" w:sz="4" w:space="0" w:color="000000"/>
              <w:bottom w:val="single" w:sz="4" w:space="0" w:color="000000"/>
              <w:right w:val="single" w:sz="4" w:space="0" w:color="000000"/>
            </w:tcBorders>
          </w:tcPr>
          <w:p w14:paraId="30097EA8" w14:textId="77777777" w:rsidR="002A6003" w:rsidRPr="002A6003" w:rsidRDefault="002A6003" w:rsidP="002A6003">
            <w:pPr>
              <w:kinsoku w:val="0"/>
              <w:overflowPunct w:val="0"/>
              <w:autoSpaceDE w:val="0"/>
              <w:autoSpaceDN w:val="0"/>
              <w:adjustRightInd w:val="0"/>
              <w:spacing w:line="228" w:lineRule="exact"/>
              <w:ind w:left="11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4945" w:type="dxa"/>
            <w:vMerge w:val="restart"/>
            <w:tcBorders>
              <w:top w:val="none" w:sz="6" w:space="0" w:color="auto"/>
              <w:left w:val="single" w:sz="4" w:space="0" w:color="000000"/>
              <w:bottom w:val="single" w:sz="4" w:space="0" w:color="0000FF"/>
              <w:right w:val="single" w:sz="4" w:space="0" w:color="0000FF"/>
            </w:tcBorders>
          </w:tcPr>
          <w:p w14:paraId="30097EA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7EB0"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AB"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A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AD"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953" w:type="dxa"/>
            <w:gridSpan w:val="3"/>
            <w:tcBorders>
              <w:top w:val="single" w:sz="4" w:space="0" w:color="000000"/>
              <w:left w:val="single" w:sz="4" w:space="0" w:color="000000"/>
              <w:bottom w:val="single" w:sz="4" w:space="0" w:color="000000"/>
              <w:right w:val="single" w:sz="4" w:space="0" w:color="000000"/>
            </w:tcBorders>
          </w:tcPr>
          <w:p w14:paraId="30097EAE" w14:textId="77777777" w:rsidR="002A6003" w:rsidRPr="002A6003" w:rsidRDefault="002A6003" w:rsidP="002A6003">
            <w:pPr>
              <w:kinsoku w:val="0"/>
              <w:overflowPunct w:val="0"/>
              <w:autoSpaceDE w:val="0"/>
              <w:autoSpaceDN w:val="0"/>
              <w:adjustRightInd w:val="0"/>
              <w:spacing w:line="228" w:lineRule="exact"/>
              <w:ind w:left="11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Directly connected</w:t>
            </w:r>
          </w:p>
        </w:tc>
        <w:tc>
          <w:tcPr>
            <w:tcW w:w="4945" w:type="dxa"/>
            <w:vMerge/>
            <w:tcBorders>
              <w:top w:val="nil"/>
              <w:left w:val="single" w:sz="4" w:space="0" w:color="000000"/>
              <w:bottom w:val="single" w:sz="4" w:space="0" w:color="0000FF"/>
              <w:right w:val="single" w:sz="4" w:space="0" w:color="0000FF"/>
            </w:tcBorders>
          </w:tcPr>
          <w:p w14:paraId="30097EA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B6"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B1"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B2"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B3"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953" w:type="dxa"/>
            <w:gridSpan w:val="3"/>
            <w:tcBorders>
              <w:top w:val="single" w:sz="4" w:space="0" w:color="000000"/>
              <w:left w:val="single" w:sz="4" w:space="0" w:color="000000"/>
              <w:bottom w:val="single" w:sz="4" w:space="0" w:color="000000"/>
              <w:right w:val="single" w:sz="4" w:space="0" w:color="000000"/>
            </w:tcBorders>
          </w:tcPr>
          <w:p w14:paraId="30097EB4" w14:textId="77777777" w:rsidR="002A6003" w:rsidRPr="002A6003" w:rsidRDefault="002A6003" w:rsidP="002A6003">
            <w:pPr>
              <w:kinsoku w:val="0"/>
              <w:overflowPunct w:val="0"/>
              <w:autoSpaceDE w:val="0"/>
              <w:autoSpaceDN w:val="0"/>
              <w:adjustRightInd w:val="0"/>
              <w:spacing w:line="228" w:lineRule="exact"/>
              <w:ind w:left="11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2 way connected </w:t>
            </w:r>
          </w:p>
        </w:tc>
        <w:tc>
          <w:tcPr>
            <w:tcW w:w="4945" w:type="dxa"/>
            <w:vMerge/>
            <w:tcBorders>
              <w:top w:val="nil"/>
              <w:left w:val="single" w:sz="4" w:space="0" w:color="000000"/>
              <w:bottom w:val="single" w:sz="4" w:space="0" w:color="0000FF"/>
              <w:right w:val="single" w:sz="4" w:space="0" w:color="0000FF"/>
            </w:tcBorders>
          </w:tcPr>
          <w:p w14:paraId="30097EB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BC"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B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B8"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B9"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953" w:type="dxa"/>
            <w:gridSpan w:val="3"/>
            <w:tcBorders>
              <w:top w:val="single" w:sz="4" w:space="0" w:color="000000"/>
              <w:left w:val="single" w:sz="4" w:space="0" w:color="000000"/>
              <w:bottom w:val="single" w:sz="4" w:space="0" w:color="000000"/>
              <w:right w:val="single" w:sz="4" w:space="0" w:color="000000"/>
            </w:tcBorders>
          </w:tcPr>
          <w:p w14:paraId="30097EBA" w14:textId="77777777" w:rsidR="002A6003" w:rsidRPr="002A6003" w:rsidRDefault="002A6003" w:rsidP="002A6003">
            <w:pPr>
              <w:kinsoku w:val="0"/>
              <w:overflowPunct w:val="0"/>
              <w:autoSpaceDE w:val="0"/>
              <w:autoSpaceDN w:val="0"/>
              <w:adjustRightInd w:val="0"/>
              <w:spacing w:line="228" w:lineRule="exact"/>
              <w:ind w:left="11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3 way connected </w:t>
            </w:r>
          </w:p>
        </w:tc>
        <w:tc>
          <w:tcPr>
            <w:tcW w:w="4945" w:type="dxa"/>
            <w:vMerge/>
            <w:tcBorders>
              <w:top w:val="nil"/>
              <w:left w:val="single" w:sz="4" w:space="0" w:color="000000"/>
              <w:bottom w:val="single" w:sz="4" w:space="0" w:color="0000FF"/>
              <w:right w:val="single" w:sz="4" w:space="0" w:color="0000FF"/>
            </w:tcBorders>
          </w:tcPr>
          <w:p w14:paraId="30097EBB"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C2"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BD"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BE"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BF"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953" w:type="dxa"/>
            <w:gridSpan w:val="3"/>
            <w:tcBorders>
              <w:top w:val="single" w:sz="4" w:space="0" w:color="000000"/>
              <w:left w:val="single" w:sz="4" w:space="0" w:color="000000"/>
              <w:bottom w:val="single" w:sz="4" w:space="0" w:color="000000"/>
              <w:right w:val="single" w:sz="4" w:space="0" w:color="000000"/>
            </w:tcBorders>
          </w:tcPr>
          <w:p w14:paraId="30097EC0" w14:textId="77777777" w:rsidR="002A6003" w:rsidRPr="002A6003" w:rsidRDefault="002A6003" w:rsidP="002A6003">
            <w:pPr>
              <w:kinsoku w:val="0"/>
              <w:overflowPunct w:val="0"/>
              <w:autoSpaceDE w:val="0"/>
              <w:autoSpaceDN w:val="0"/>
              <w:adjustRightInd w:val="0"/>
              <w:spacing w:line="228" w:lineRule="exact"/>
              <w:ind w:left="11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4-way linked </w:t>
            </w:r>
          </w:p>
        </w:tc>
        <w:tc>
          <w:tcPr>
            <w:tcW w:w="4945" w:type="dxa"/>
            <w:vMerge/>
            <w:tcBorders>
              <w:top w:val="nil"/>
              <w:left w:val="single" w:sz="4" w:space="0" w:color="000000"/>
              <w:bottom w:val="single" w:sz="4" w:space="0" w:color="0000FF"/>
              <w:right w:val="single" w:sz="4" w:space="0" w:color="0000FF"/>
            </w:tcBorders>
          </w:tcPr>
          <w:p w14:paraId="30097EC1"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C8"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C3"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C4"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C5"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953" w:type="dxa"/>
            <w:gridSpan w:val="3"/>
            <w:tcBorders>
              <w:top w:val="single" w:sz="4" w:space="0" w:color="000000"/>
              <w:left w:val="single" w:sz="4" w:space="0" w:color="000000"/>
              <w:bottom w:val="single" w:sz="4" w:space="0" w:color="000000"/>
              <w:right w:val="single" w:sz="4" w:space="0" w:color="000000"/>
            </w:tcBorders>
          </w:tcPr>
          <w:p w14:paraId="30097EC6" w14:textId="77777777" w:rsidR="002A6003" w:rsidRPr="002A6003" w:rsidRDefault="002A6003" w:rsidP="002A6003">
            <w:pPr>
              <w:kinsoku w:val="0"/>
              <w:overflowPunct w:val="0"/>
              <w:autoSpaceDE w:val="0"/>
              <w:autoSpaceDN w:val="0"/>
              <w:adjustRightInd w:val="0"/>
              <w:spacing w:line="228" w:lineRule="exact"/>
              <w:ind w:left="11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No.5 associative </w:t>
            </w:r>
          </w:p>
        </w:tc>
        <w:tc>
          <w:tcPr>
            <w:tcW w:w="4945" w:type="dxa"/>
            <w:vMerge/>
            <w:tcBorders>
              <w:top w:val="nil"/>
              <w:left w:val="single" w:sz="4" w:space="0" w:color="000000"/>
              <w:bottom w:val="single" w:sz="4" w:space="0" w:color="0000FF"/>
              <w:right w:val="single" w:sz="4" w:space="0" w:color="0000FF"/>
            </w:tcBorders>
          </w:tcPr>
          <w:p w14:paraId="30097EC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CE"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C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CA"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CB"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953" w:type="dxa"/>
            <w:gridSpan w:val="3"/>
            <w:tcBorders>
              <w:top w:val="single" w:sz="4" w:space="0" w:color="000000"/>
              <w:left w:val="single" w:sz="4" w:space="0" w:color="000000"/>
              <w:bottom w:val="single" w:sz="4" w:space="0" w:color="000000"/>
              <w:right w:val="single" w:sz="4" w:space="0" w:color="000000"/>
            </w:tcBorders>
          </w:tcPr>
          <w:p w14:paraId="30097ECC" w14:textId="77777777" w:rsidR="002A6003" w:rsidRPr="002A6003" w:rsidRDefault="002A6003" w:rsidP="002A6003">
            <w:pPr>
              <w:kinsoku w:val="0"/>
              <w:overflowPunct w:val="0"/>
              <w:autoSpaceDE w:val="0"/>
              <w:autoSpaceDN w:val="0"/>
              <w:adjustRightInd w:val="0"/>
              <w:spacing w:line="228" w:lineRule="exact"/>
              <w:ind w:left="11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No.6 associative </w:t>
            </w:r>
          </w:p>
        </w:tc>
        <w:tc>
          <w:tcPr>
            <w:tcW w:w="4945" w:type="dxa"/>
            <w:vMerge/>
            <w:tcBorders>
              <w:top w:val="nil"/>
              <w:left w:val="single" w:sz="4" w:space="0" w:color="000000"/>
              <w:bottom w:val="single" w:sz="4" w:space="0" w:color="0000FF"/>
              <w:right w:val="single" w:sz="4" w:space="0" w:color="0000FF"/>
            </w:tcBorders>
          </w:tcPr>
          <w:p w14:paraId="30097ECD"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D4" w14:textId="77777777" w:rsidTr="00AD241B">
        <w:trPr>
          <w:trHeight w:val="349"/>
        </w:trPr>
        <w:tc>
          <w:tcPr>
            <w:tcW w:w="1728" w:type="dxa"/>
            <w:vMerge/>
            <w:tcBorders>
              <w:top w:val="nil"/>
              <w:left w:val="single" w:sz="4" w:space="0" w:color="0000FF"/>
              <w:bottom w:val="single" w:sz="4" w:space="0" w:color="0000FF"/>
              <w:right w:val="single" w:sz="4" w:space="0" w:color="0000FF"/>
            </w:tcBorders>
          </w:tcPr>
          <w:p w14:paraId="30097EC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D0"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D1"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953" w:type="dxa"/>
            <w:gridSpan w:val="3"/>
            <w:tcBorders>
              <w:top w:val="single" w:sz="4" w:space="0" w:color="000000"/>
              <w:left w:val="single" w:sz="4" w:space="0" w:color="000000"/>
              <w:bottom w:val="single" w:sz="4" w:space="0" w:color="000000"/>
              <w:right w:val="single" w:sz="4" w:space="0" w:color="000000"/>
            </w:tcBorders>
          </w:tcPr>
          <w:p w14:paraId="30097ED2" w14:textId="77777777" w:rsidR="002A6003" w:rsidRPr="002A6003" w:rsidRDefault="002A6003" w:rsidP="002A6003">
            <w:pPr>
              <w:kinsoku w:val="0"/>
              <w:overflowPunct w:val="0"/>
              <w:autoSpaceDE w:val="0"/>
              <w:autoSpaceDN w:val="0"/>
              <w:adjustRightInd w:val="0"/>
              <w:spacing w:line="228" w:lineRule="exact"/>
              <w:ind w:left="11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7 road linked </w:t>
            </w:r>
          </w:p>
        </w:tc>
        <w:tc>
          <w:tcPr>
            <w:tcW w:w="4945" w:type="dxa"/>
            <w:vMerge/>
            <w:tcBorders>
              <w:top w:val="nil"/>
              <w:left w:val="single" w:sz="4" w:space="0" w:color="000000"/>
              <w:bottom w:val="single" w:sz="4" w:space="0" w:color="0000FF"/>
              <w:right w:val="single" w:sz="4" w:space="0" w:color="0000FF"/>
            </w:tcBorders>
          </w:tcPr>
          <w:p w14:paraId="30097ED3"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DA"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ED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D6"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4" w:space="0" w:color="000000"/>
              <w:right w:val="single" w:sz="4" w:space="0" w:color="000000"/>
            </w:tcBorders>
          </w:tcPr>
          <w:p w14:paraId="30097ED7"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953" w:type="dxa"/>
            <w:gridSpan w:val="3"/>
            <w:tcBorders>
              <w:top w:val="single" w:sz="4" w:space="0" w:color="000000"/>
              <w:left w:val="single" w:sz="4" w:space="0" w:color="000000"/>
              <w:bottom w:val="single" w:sz="4" w:space="0" w:color="000000"/>
              <w:right w:val="single" w:sz="4" w:space="0" w:color="000000"/>
            </w:tcBorders>
          </w:tcPr>
          <w:p w14:paraId="30097ED8" w14:textId="77777777" w:rsidR="002A6003" w:rsidRPr="002A6003" w:rsidRDefault="002A6003" w:rsidP="002A6003">
            <w:pPr>
              <w:kinsoku w:val="0"/>
              <w:overflowPunct w:val="0"/>
              <w:autoSpaceDE w:val="0"/>
              <w:autoSpaceDN w:val="0"/>
              <w:adjustRightInd w:val="0"/>
              <w:spacing w:line="228" w:lineRule="exact"/>
              <w:ind w:left="11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8 road linked </w:t>
            </w:r>
          </w:p>
        </w:tc>
        <w:tc>
          <w:tcPr>
            <w:tcW w:w="4945" w:type="dxa"/>
            <w:vMerge/>
            <w:tcBorders>
              <w:top w:val="nil"/>
              <w:left w:val="single" w:sz="4" w:space="0" w:color="000000"/>
              <w:bottom w:val="single" w:sz="4" w:space="0" w:color="0000FF"/>
              <w:right w:val="single" w:sz="4" w:space="0" w:color="0000FF"/>
            </w:tcBorders>
          </w:tcPr>
          <w:p w14:paraId="30097ED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E0" w14:textId="77777777" w:rsidTr="00AD241B">
        <w:trPr>
          <w:trHeight w:val="354"/>
        </w:trPr>
        <w:tc>
          <w:tcPr>
            <w:tcW w:w="1728" w:type="dxa"/>
            <w:vMerge/>
            <w:tcBorders>
              <w:top w:val="nil"/>
              <w:left w:val="single" w:sz="4" w:space="0" w:color="0000FF"/>
              <w:bottom w:val="single" w:sz="4" w:space="0" w:color="0000FF"/>
              <w:right w:val="single" w:sz="4" w:space="0" w:color="0000FF"/>
            </w:tcBorders>
          </w:tcPr>
          <w:p w14:paraId="30097EDB"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D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583" w:type="dxa"/>
            <w:gridSpan w:val="2"/>
            <w:tcBorders>
              <w:top w:val="single" w:sz="4" w:space="0" w:color="000000"/>
              <w:left w:val="single" w:sz="4" w:space="0" w:color="000000"/>
              <w:bottom w:val="single" w:sz="8" w:space="0" w:color="0000FF"/>
              <w:right w:val="single" w:sz="4" w:space="0" w:color="000000"/>
            </w:tcBorders>
          </w:tcPr>
          <w:p w14:paraId="30097EDD"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w w:val="115"/>
                <w:kern w:val="0"/>
                <w:sz w:val="18"/>
                <w:szCs w:val="18"/>
              </w:rPr>
            </w:pPr>
            <w:r w:rsidRPr="002A6003">
              <w:rPr>
                <w:rFonts w:ascii="Times New Roman" w:eastAsia="宋体" w:hAnsi="Times New Roman" w:cs="Times New Roman"/>
                <w:w w:val="115"/>
                <w:kern w:val="0"/>
                <w:sz w:val="18"/>
                <w:szCs w:val="18"/>
              </w:rPr>
              <w:t>7 to 15</w:t>
            </w:r>
          </w:p>
        </w:tc>
        <w:tc>
          <w:tcPr>
            <w:tcW w:w="953" w:type="dxa"/>
            <w:gridSpan w:val="3"/>
            <w:tcBorders>
              <w:top w:val="single" w:sz="4" w:space="0" w:color="000000"/>
              <w:left w:val="single" w:sz="4" w:space="0" w:color="000000"/>
              <w:bottom w:val="single" w:sz="8" w:space="0" w:color="0000FF"/>
              <w:right w:val="single" w:sz="4" w:space="0" w:color="000000"/>
            </w:tcBorders>
          </w:tcPr>
          <w:p w14:paraId="30097EDE" w14:textId="5F7CB099" w:rsidR="002A6003" w:rsidRPr="002A6003" w:rsidRDefault="008F3223" w:rsidP="002A6003">
            <w:pPr>
              <w:kinsoku w:val="0"/>
              <w:overflowPunct w:val="0"/>
              <w:autoSpaceDE w:val="0"/>
              <w:autoSpaceDN w:val="0"/>
              <w:adjustRightInd w:val="0"/>
              <w:spacing w:line="228" w:lineRule="exact"/>
              <w:ind w:left="119"/>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4945" w:type="dxa"/>
            <w:vMerge/>
            <w:tcBorders>
              <w:top w:val="nil"/>
              <w:left w:val="single" w:sz="4" w:space="0" w:color="000000"/>
              <w:bottom w:val="single" w:sz="4" w:space="0" w:color="0000FF"/>
              <w:right w:val="single" w:sz="4" w:space="0" w:color="0000FF"/>
            </w:tcBorders>
          </w:tcPr>
          <w:p w14:paraId="30097ED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r>
      <w:tr w:rsidR="002A6003" w:rsidRPr="002A6003" w14:paraId="30097EE3" w14:textId="77777777" w:rsidTr="00AD241B">
        <w:trPr>
          <w:trHeight w:val="366"/>
        </w:trPr>
        <w:tc>
          <w:tcPr>
            <w:tcW w:w="1728" w:type="dxa"/>
            <w:tcBorders>
              <w:top w:val="single" w:sz="4" w:space="0" w:color="0000FF"/>
              <w:left w:val="single" w:sz="4" w:space="0" w:color="0000FF"/>
              <w:bottom w:val="single" w:sz="4" w:space="0" w:color="0000FF"/>
              <w:right w:val="single" w:sz="4" w:space="0" w:color="0000FF"/>
            </w:tcBorders>
          </w:tcPr>
          <w:p w14:paraId="30097EE1" w14:textId="77777777" w:rsidR="002A6003" w:rsidRPr="002A6003" w:rsidRDefault="002A6003" w:rsidP="002A6003">
            <w:pPr>
              <w:kinsoku w:val="0"/>
              <w:overflowPunct w:val="0"/>
              <w:autoSpaceDE w:val="0"/>
              <w:autoSpaceDN w:val="0"/>
              <w:adjustRightInd w:val="0"/>
              <w:spacing w:before="1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SU</w:t>
            </w:r>
          </w:p>
        </w:tc>
        <w:tc>
          <w:tcPr>
            <w:tcW w:w="6594" w:type="dxa"/>
            <w:gridSpan w:val="7"/>
            <w:tcBorders>
              <w:top w:val="single" w:sz="8" w:space="0" w:color="0000FF"/>
              <w:left w:val="single" w:sz="4" w:space="0" w:color="0000FF"/>
              <w:bottom w:val="single" w:sz="4" w:space="0" w:color="0000FF"/>
              <w:right w:val="single" w:sz="4" w:space="0" w:color="0000FF"/>
            </w:tcBorders>
          </w:tcPr>
          <w:p w14:paraId="30097EE2"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second level cache control or status bit</w:t>
            </w:r>
          </w:p>
        </w:tc>
      </w:tr>
      <w:tr w:rsidR="002A6003" w:rsidRPr="002A6003" w14:paraId="30097EE6" w14:textId="77777777" w:rsidTr="00AD241B">
        <w:trPr>
          <w:trHeight w:val="369"/>
        </w:trPr>
        <w:tc>
          <w:tcPr>
            <w:tcW w:w="1728" w:type="dxa"/>
            <w:tcBorders>
              <w:top w:val="single" w:sz="4" w:space="0" w:color="0000FF"/>
              <w:left w:val="single" w:sz="4" w:space="0" w:color="0000FF"/>
              <w:bottom w:val="single" w:sz="4" w:space="0" w:color="0000FF"/>
              <w:right w:val="single" w:sz="4" w:space="0" w:color="0000FF"/>
            </w:tcBorders>
          </w:tcPr>
          <w:p w14:paraId="30097EE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SS</w:t>
            </w:r>
          </w:p>
        </w:tc>
        <w:tc>
          <w:tcPr>
            <w:tcW w:w="6594" w:type="dxa"/>
            <w:gridSpan w:val="7"/>
            <w:tcBorders>
              <w:top w:val="single" w:sz="4" w:space="0" w:color="0000FF"/>
              <w:left w:val="single" w:sz="4" w:space="0" w:color="0000FF"/>
              <w:bottom w:val="single" w:sz="4" w:space="0" w:color="0000FF"/>
              <w:right w:val="single" w:sz="4" w:space="0" w:color="0000FF"/>
            </w:tcBorders>
          </w:tcPr>
          <w:p w14:paraId="30097EE5"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number of groups per path in the secondary cache</w:t>
            </w:r>
          </w:p>
        </w:tc>
      </w:tr>
      <w:tr w:rsidR="002A6003" w:rsidRPr="002A6003" w14:paraId="30097EEE" w14:textId="77777777" w:rsidTr="00AD241B">
        <w:trPr>
          <w:trHeight w:val="354"/>
        </w:trPr>
        <w:tc>
          <w:tcPr>
            <w:tcW w:w="1728" w:type="dxa"/>
            <w:vMerge w:val="restart"/>
            <w:tcBorders>
              <w:top w:val="single" w:sz="4" w:space="0" w:color="0000FF"/>
              <w:left w:val="single" w:sz="4" w:space="0" w:color="0000FF"/>
              <w:bottom w:val="single" w:sz="4" w:space="0" w:color="0000FF"/>
              <w:right w:val="single" w:sz="4" w:space="0" w:color="0000FF"/>
            </w:tcBorders>
          </w:tcPr>
          <w:p w14:paraId="30097EE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113" w:type="dxa"/>
            <w:vMerge w:val="restart"/>
            <w:tcBorders>
              <w:top w:val="single" w:sz="4" w:space="0" w:color="0000FF"/>
              <w:left w:val="single" w:sz="4" w:space="0" w:color="0000FF"/>
              <w:bottom w:val="single" w:sz="4" w:space="0" w:color="0000FF"/>
              <w:right w:val="single" w:sz="4" w:space="0" w:color="000000"/>
            </w:tcBorders>
          </w:tcPr>
          <w:p w14:paraId="30097EE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576" w:type="dxa"/>
            <w:tcBorders>
              <w:top w:val="single" w:sz="8" w:space="0" w:color="0000FF"/>
              <w:left w:val="single" w:sz="4" w:space="0" w:color="000000"/>
              <w:bottom w:val="single" w:sz="4" w:space="0" w:color="000000"/>
              <w:right w:val="single" w:sz="4" w:space="0" w:color="000000"/>
            </w:tcBorders>
          </w:tcPr>
          <w:p w14:paraId="30097EEB" w14:textId="77777777" w:rsidR="002A6003" w:rsidRPr="002A6003" w:rsidRDefault="002A6003" w:rsidP="002A6003">
            <w:pPr>
              <w:kinsoku w:val="0"/>
              <w:overflowPunct w:val="0"/>
              <w:autoSpaceDE w:val="0"/>
              <w:autoSpaceDN w:val="0"/>
              <w:adjustRightInd w:val="0"/>
              <w:spacing w:before="2"/>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576" w:type="dxa"/>
            <w:gridSpan w:val="2"/>
            <w:tcBorders>
              <w:top w:val="single" w:sz="8" w:space="0" w:color="0000FF"/>
              <w:left w:val="single" w:sz="4" w:space="0" w:color="000000"/>
              <w:bottom w:val="single" w:sz="4" w:space="0" w:color="000000"/>
              <w:right w:val="single" w:sz="4" w:space="0" w:color="000000"/>
            </w:tcBorders>
          </w:tcPr>
          <w:p w14:paraId="30097EEC" w14:textId="77777777" w:rsidR="002A6003" w:rsidRPr="002A6003" w:rsidRDefault="002A6003" w:rsidP="002A6003">
            <w:pPr>
              <w:kinsoku w:val="0"/>
              <w:overflowPunct w:val="0"/>
              <w:autoSpaceDE w:val="0"/>
              <w:autoSpaceDN w:val="0"/>
              <w:adjustRightInd w:val="0"/>
              <w:spacing w:before="2"/>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5328" w:type="dxa"/>
            <w:gridSpan w:val="3"/>
            <w:vMerge w:val="restart"/>
            <w:tcBorders>
              <w:top w:val="single" w:sz="4" w:space="0" w:color="0000FF"/>
              <w:left w:val="single" w:sz="4" w:space="0" w:color="000000"/>
              <w:bottom w:val="single" w:sz="4" w:space="0" w:color="0000FF"/>
              <w:right w:val="single" w:sz="4" w:space="0" w:color="0000FF"/>
            </w:tcBorders>
          </w:tcPr>
          <w:p w14:paraId="30097EE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7EF4"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EE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F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EF1"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576" w:type="dxa"/>
            <w:gridSpan w:val="2"/>
            <w:tcBorders>
              <w:top w:val="single" w:sz="4" w:space="0" w:color="000000"/>
              <w:left w:val="single" w:sz="4" w:space="0" w:color="000000"/>
              <w:bottom w:val="single" w:sz="4" w:space="0" w:color="000000"/>
              <w:right w:val="single" w:sz="4" w:space="0" w:color="000000"/>
            </w:tcBorders>
          </w:tcPr>
          <w:p w14:paraId="30097EF2"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w:t>
            </w:r>
          </w:p>
        </w:tc>
        <w:tc>
          <w:tcPr>
            <w:tcW w:w="5328" w:type="dxa"/>
            <w:gridSpan w:val="3"/>
            <w:vMerge/>
            <w:tcBorders>
              <w:top w:val="nil"/>
              <w:left w:val="single" w:sz="4" w:space="0" w:color="000000"/>
              <w:bottom w:val="single" w:sz="4" w:space="0" w:color="0000FF"/>
              <w:right w:val="single" w:sz="4" w:space="0" w:color="0000FF"/>
            </w:tcBorders>
          </w:tcPr>
          <w:p w14:paraId="30097EF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EFA"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EF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F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EF7"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576" w:type="dxa"/>
            <w:gridSpan w:val="2"/>
            <w:tcBorders>
              <w:top w:val="single" w:sz="4" w:space="0" w:color="000000"/>
              <w:left w:val="single" w:sz="4" w:space="0" w:color="000000"/>
              <w:bottom w:val="single" w:sz="4" w:space="0" w:color="000000"/>
              <w:right w:val="single" w:sz="4" w:space="0" w:color="000000"/>
            </w:tcBorders>
          </w:tcPr>
          <w:p w14:paraId="30097EF8"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128</w:t>
            </w:r>
          </w:p>
        </w:tc>
        <w:tc>
          <w:tcPr>
            <w:tcW w:w="5328" w:type="dxa"/>
            <w:gridSpan w:val="3"/>
            <w:vMerge/>
            <w:tcBorders>
              <w:top w:val="nil"/>
              <w:left w:val="single" w:sz="4" w:space="0" w:color="000000"/>
              <w:bottom w:val="single" w:sz="4" w:space="0" w:color="0000FF"/>
              <w:right w:val="single" w:sz="4" w:space="0" w:color="0000FF"/>
            </w:tcBorders>
          </w:tcPr>
          <w:p w14:paraId="30097EF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00"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EF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EF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EFD"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576" w:type="dxa"/>
            <w:gridSpan w:val="2"/>
            <w:tcBorders>
              <w:top w:val="single" w:sz="4" w:space="0" w:color="000000"/>
              <w:left w:val="single" w:sz="4" w:space="0" w:color="000000"/>
              <w:bottom w:val="single" w:sz="4" w:space="0" w:color="000000"/>
              <w:right w:val="single" w:sz="4" w:space="0" w:color="000000"/>
            </w:tcBorders>
          </w:tcPr>
          <w:p w14:paraId="30097EFE"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w w:val="120"/>
                <w:kern w:val="0"/>
                <w:sz w:val="18"/>
                <w:szCs w:val="18"/>
              </w:rPr>
            </w:pPr>
            <w:r w:rsidRPr="002A6003">
              <w:rPr>
                <w:rFonts w:ascii="Times New Roman" w:eastAsia="宋体" w:hAnsi="Times New Roman" w:cs="Times New Roman"/>
                <w:w w:val="120"/>
                <w:kern w:val="0"/>
                <w:sz w:val="18"/>
                <w:szCs w:val="18"/>
              </w:rPr>
              <w:t>756</w:t>
            </w:r>
          </w:p>
        </w:tc>
        <w:tc>
          <w:tcPr>
            <w:tcW w:w="5328" w:type="dxa"/>
            <w:gridSpan w:val="3"/>
            <w:vMerge/>
            <w:tcBorders>
              <w:top w:val="nil"/>
              <w:left w:val="single" w:sz="4" w:space="0" w:color="000000"/>
              <w:bottom w:val="single" w:sz="4" w:space="0" w:color="0000FF"/>
              <w:right w:val="single" w:sz="4" w:space="0" w:color="0000FF"/>
            </w:tcBorders>
          </w:tcPr>
          <w:p w14:paraId="30097EF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06"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F0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0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03"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576" w:type="dxa"/>
            <w:gridSpan w:val="2"/>
            <w:tcBorders>
              <w:top w:val="single" w:sz="4" w:space="0" w:color="000000"/>
              <w:left w:val="single" w:sz="4" w:space="0" w:color="000000"/>
              <w:bottom w:val="single" w:sz="4" w:space="0" w:color="000000"/>
              <w:right w:val="single" w:sz="4" w:space="0" w:color="000000"/>
            </w:tcBorders>
          </w:tcPr>
          <w:p w14:paraId="30097F04"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512</w:t>
            </w:r>
          </w:p>
        </w:tc>
        <w:tc>
          <w:tcPr>
            <w:tcW w:w="5328" w:type="dxa"/>
            <w:gridSpan w:val="3"/>
            <w:vMerge/>
            <w:tcBorders>
              <w:top w:val="nil"/>
              <w:left w:val="single" w:sz="4" w:space="0" w:color="000000"/>
              <w:bottom w:val="single" w:sz="4" w:space="0" w:color="0000FF"/>
              <w:right w:val="single" w:sz="4" w:space="0" w:color="0000FF"/>
            </w:tcBorders>
          </w:tcPr>
          <w:p w14:paraId="30097F0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0C"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F0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0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09"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576" w:type="dxa"/>
            <w:gridSpan w:val="2"/>
            <w:tcBorders>
              <w:top w:val="single" w:sz="4" w:space="0" w:color="000000"/>
              <w:left w:val="single" w:sz="4" w:space="0" w:color="000000"/>
              <w:bottom w:val="single" w:sz="4" w:space="0" w:color="000000"/>
              <w:right w:val="single" w:sz="4" w:space="0" w:color="000000"/>
            </w:tcBorders>
          </w:tcPr>
          <w:p w14:paraId="30097F0A"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1024</w:t>
            </w:r>
          </w:p>
        </w:tc>
        <w:tc>
          <w:tcPr>
            <w:tcW w:w="5328" w:type="dxa"/>
            <w:gridSpan w:val="3"/>
            <w:vMerge/>
            <w:tcBorders>
              <w:top w:val="nil"/>
              <w:left w:val="single" w:sz="4" w:space="0" w:color="000000"/>
              <w:bottom w:val="single" w:sz="4" w:space="0" w:color="0000FF"/>
              <w:right w:val="single" w:sz="4" w:space="0" w:color="0000FF"/>
            </w:tcBorders>
          </w:tcPr>
          <w:p w14:paraId="30097F0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12"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F0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0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0F"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576" w:type="dxa"/>
            <w:gridSpan w:val="2"/>
            <w:tcBorders>
              <w:top w:val="single" w:sz="4" w:space="0" w:color="000000"/>
              <w:left w:val="single" w:sz="4" w:space="0" w:color="000000"/>
              <w:bottom w:val="single" w:sz="4" w:space="0" w:color="000000"/>
              <w:right w:val="single" w:sz="4" w:space="0" w:color="000000"/>
            </w:tcBorders>
          </w:tcPr>
          <w:p w14:paraId="30097F10"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2048</w:t>
            </w:r>
          </w:p>
        </w:tc>
        <w:tc>
          <w:tcPr>
            <w:tcW w:w="5328" w:type="dxa"/>
            <w:gridSpan w:val="3"/>
            <w:vMerge/>
            <w:tcBorders>
              <w:top w:val="nil"/>
              <w:left w:val="single" w:sz="4" w:space="0" w:color="000000"/>
              <w:bottom w:val="single" w:sz="4" w:space="0" w:color="0000FF"/>
              <w:right w:val="single" w:sz="4" w:space="0" w:color="0000FF"/>
            </w:tcBorders>
          </w:tcPr>
          <w:p w14:paraId="30097F1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18"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F1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1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15"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576" w:type="dxa"/>
            <w:gridSpan w:val="2"/>
            <w:tcBorders>
              <w:top w:val="single" w:sz="4" w:space="0" w:color="000000"/>
              <w:left w:val="single" w:sz="4" w:space="0" w:color="000000"/>
              <w:bottom w:val="single" w:sz="4" w:space="0" w:color="000000"/>
              <w:right w:val="single" w:sz="4" w:space="0" w:color="000000"/>
            </w:tcBorders>
          </w:tcPr>
          <w:p w14:paraId="30097F16"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4096</w:t>
            </w:r>
          </w:p>
        </w:tc>
        <w:tc>
          <w:tcPr>
            <w:tcW w:w="5328" w:type="dxa"/>
            <w:gridSpan w:val="3"/>
            <w:vMerge/>
            <w:tcBorders>
              <w:top w:val="nil"/>
              <w:left w:val="single" w:sz="4" w:space="0" w:color="000000"/>
              <w:bottom w:val="single" w:sz="4" w:space="0" w:color="0000FF"/>
              <w:right w:val="single" w:sz="4" w:space="0" w:color="0000FF"/>
            </w:tcBorders>
          </w:tcPr>
          <w:p w14:paraId="30097F1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1E"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F1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1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1B"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576" w:type="dxa"/>
            <w:gridSpan w:val="2"/>
            <w:tcBorders>
              <w:top w:val="single" w:sz="4" w:space="0" w:color="000000"/>
              <w:left w:val="single" w:sz="4" w:space="0" w:color="000000"/>
              <w:bottom w:val="single" w:sz="4" w:space="0" w:color="000000"/>
              <w:right w:val="single" w:sz="4" w:space="0" w:color="000000"/>
            </w:tcBorders>
          </w:tcPr>
          <w:p w14:paraId="30097F1C"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8192</w:t>
            </w:r>
          </w:p>
        </w:tc>
        <w:tc>
          <w:tcPr>
            <w:tcW w:w="5328" w:type="dxa"/>
            <w:gridSpan w:val="3"/>
            <w:vMerge/>
            <w:tcBorders>
              <w:top w:val="nil"/>
              <w:left w:val="single" w:sz="4" w:space="0" w:color="000000"/>
              <w:bottom w:val="single" w:sz="4" w:space="0" w:color="0000FF"/>
              <w:right w:val="single" w:sz="4" w:space="0" w:color="0000FF"/>
            </w:tcBorders>
          </w:tcPr>
          <w:p w14:paraId="30097F1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24" w14:textId="77777777" w:rsidTr="00AD241B">
        <w:trPr>
          <w:trHeight w:val="354"/>
        </w:trPr>
        <w:tc>
          <w:tcPr>
            <w:tcW w:w="1728" w:type="dxa"/>
            <w:vMerge/>
            <w:tcBorders>
              <w:top w:val="nil"/>
              <w:left w:val="single" w:sz="4" w:space="0" w:color="0000FF"/>
              <w:bottom w:val="single" w:sz="4" w:space="0" w:color="0000FF"/>
              <w:right w:val="single" w:sz="4" w:space="0" w:color="0000FF"/>
            </w:tcBorders>
          </w:tcPr>
          <w:p w14:paraId="30097F1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2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8" w:space="0" w:color="0000FF"/>
              <w:right w:val="single" w:sz="4" w:space="0" w:color="000000"/>
            </w:tcBorders>
          </w:tcPr>
          <w:p w14:paraId="30097F21"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8-15</w:t>
            </w:r>
          </w:p>
        </w:tc>
        <w:tc>
          <w:tcPr>
            <w:tcW w:w="576" w:type="dxa"/>
            <w:gridSpan w:val="2"/>
            <w:tcBorders>
              <w:top w:val="single" w:sz="4" w:space="0" w:color="000000"/>
              <w:left w:val="single" w:sz="4" w:space="0" w:color="000000"/>
              <w:bottom w:val="single" w:sz="8" w:space="0" w:color="0000FF"/>
              <w:right w:val="single" w:sz="4" w:space="0" w:color="000000"/>
            </w:tcBorders>
          </w:tcPr>
          <w:p w14:paraId="30097F22" w14:textId="20119E2A" w:rsidR="002A6003" w:rsidRPr="002A6003" w:rsidRDefault="008F322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5328" w:type="dxa"/>
            <w:gridSpan w:val="3"/>
            <w:vMerge/>
            <w:tcBorders>
              <w:top w:val="nil"/>
              <w:left w:val="single" w:sz="4" w:space="0" w:color="000000"/>
              <w:bottom w:val="single" w:sz="4" w:space="0" w:color="0000FF"/>
              <w:right w:val="single" w:sz="4" w:space="0" w:color="0000FF"/>
            </w:tcBorders>
          </w:tcPr>
          <w:p w14:paraId="30097F2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27" w14:textId="77777777" w:rsidTr="00AD241B">
        <w:trPr>
          <w:trHeight w:val="364"/>
        </w:trPr>
        <w:tc>
          <w:tcPr>
            <w:tcW w:w="1728" w:type="dxa"/>
            <w:vMerge w:val="restart"/>
            <w:tcBorders>
              <w:top w:val="single" w:sz="4" w:space="0" w:color="0000FF"/>
              <w:left w:val="single" w:sz="4" w:space="0" w:color="0000FF"/>
              <w:bottom w:val="single" w:sz="4" w:space="0" w:color="0000FF"/>
              <w:right w:val="single" w:sz="4" w:space="0" w:color="0000FF"/>
            </w:tcBorders>
          </w:tcPr>
          <w:p w14:paraId="30097F25" w14:textId="77777777" w:rsidR="002A6003" w:rsidRPr="002A6003" w:rsidRDefault="002A6003" w:rsidP="002A6003">
            <w:pPr>
              <w:kinsoku w:val="0"/>
              <w:overflowPunct w:val="0"/>
              <w:autoSpaceDE w:val="0"/>
              <w:autoSpaceDN w:val="0"/>
              <w:adjustRightInd w:val="0"/>
              <w:spacing w:before="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SL</w:t>
            </w:r>
          </w:p>
        </w:tc>
        <w:tc>
          <w:tcPr>
            <w:tcW w:w="6593" w:type="dxa"/>
            <w:gridSpan w:val="7"/>
            <w:tcBorders>
              <w:top w:val="single" w:sz="4" w:space="0" w:color="0000FF"/>
              <w:left w:val="single" w:sz="4" w:space="0" w:color="0000FF"/>
              <w:bottom w:val="none" w:sz="6" w:space="0" w:color="auto"/>
              <w:right w:val="single" w:sz="4" w:space="0" w:color="0000FF"/>
            </w:tcBorders>
          </w:tcPr>
          <w:p w14:paraId="30097F2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Level 2 cache size per group</w:t>
            </w:r>
          </w:p>
        </w:tc>
      </w:tr>
      <w:tr w:rsidR="002A6003" w:rsidRPr="002A6003" w14:paraId="30097F2D"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2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F2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576" w:type="dxa"/>
            <w:tcBorders>
              <w:top w:val="single" w:sz="4" w:space="0" w:color="000000"/>
              <w:left w:val="single" w:sz="4" w:space="0" w:color="000000"/>
              <w:bottom w:val="single" w:sz="4" w:space="0" w:color="000000"/>
              <w:right w:val="single" w:sz="4" w:space="0" w:color="000000"/>
            </w:tcBorders>
          </w:tcPr>
          <w:p w14:paraId="30097F2A"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949" w:type="dxa"/>
            <w:gridSpan w:val="3"/>
            <w:tcBorders>
              <w:top w:val="single" w:sz="4" w:space="0" w:color="000000"/>
              <w:left w:val="single" w:sz="4" w:space="0" w:color="000000"/>
              <w:bottom w:val="single" w:sz="4" w:space="0" w:color="000000"/>
              <w:right w:val="single" w:sz="4" w:space="0" w:color="000000"/>
            </w:tcBorders>
          </w:tcPr>
          <w:p w14:paraId="30097F2B"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4955" w:type="dxa"/>
            <w:gridSpan w:val="2"/>
            <w:vMerge w:val="restart"/>
            <w:tcBorders>
              <w:top w:val="none" w:sz="6" w:space="0" w:color="auto"/>
              <w:left w:val="single" w:sz="4" w:space="0" w:color="000000"/>
              <w:bottom w:val="single" w:sz="4" w:space="0" w:color="0000FF"/>
              <w:right w:val="single" w:sz="4" w:space="0" w:color="0000FF"/>
            </w:tcBorders>
          </w:tcPr>
          <w:p w14:paraId="30097F2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7F33"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2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2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30"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949" w:type="dxa"/>
            <w:gridSpan w:val="3"/>
            <w:tcBorders>
              <w:top w:val="single" w:sz="4" w:space="0" w:color="000000"/>
              <w:left w:val="single" w:sz="4" w:space="0" w:color="000000"/>
              <w:bottom w:val="single" w:sz="4" w:space="0" w:color="000000"/>
              <w:right w:val="single" w:sz="4" w:space="0" w:color="000000"/>
            </w:tcBorders>
          </w:tcPr>
          <w:p w14:paraId="30097F31" w14:textId="77777777" w:rsidR="002A6003" w:rsidRPr="002A6003" w:rsidRDefault="002A6003" w:rsidP="002A6003">
            <w:pPr>
              <w:kinsoku w:val="0"/>
              <w:overflowPunct w:val="0"/>
              <w:autoSpaceDE w:val="0"/>
              <w:autoSpaceDN w:val="0"/>
              <w:adjustRightInd w:val="0"/>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 xml:space="preserve">No </w:t>
            </w:r>
            <w:proofErr w:type="spellStart"/>
            <w:r w:rsidRPr="002A6003">
              <w:rPr>
                <w:rFonts w:ascii="Times New Roman" w:eastAsia="宋体" w:hAnsi="Times New Roman" w:cs="宋体" w:hint="eastAsia"/>
                <w:kern w:val="0"/>
                <w:sz w:val="18"/>
                <w:szCs w:val="18"/>
              </w:rPr>
              <w:t>Icache</w:t>
            </w:r>
            <w:proofErr w:type="spellEnd"/>
          </w:p>
        </w:tc>
        <w:tc>
          <w:tcPr>
            <w:tcW w:w="4955" w:type="dxa"/>
            <w:gridSpan w:val="2"/>
            <w:vMerge/>
            <w:tcBorders>
              <w:top w:val="nil"/>
              <w:left w:val="single" w:sz="4" w:space="0" w:color="000000"/>
              <w:bottom w:val="single" w:sz="4" w:space="0" w:color="0000FF"/>
              <w:right w:val="single" w:sz="4" w:space="0" w:color="0000FF"/>
            </w:tcBorders>
          </w:tcPr>
          <w:p w14:paraId="30097F3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39"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F3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3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36"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949" w:type="dxa"/>
            <w:gridSpan w:val="3"/>
            <w:tcBorders>
              <w:top w:val="single" w:sz="4" w:space="0" w:color="000000"/>
              <w:left w:val="single" w:sz="4" w:space="0" w:color="000000"/>
              <w:bottom w:val="single" w:sz="4" w:space="0" w:color="000000"/>
              <w:right w:val="single" w:sz="4" w:space="0" w:color="000000"/>
            </w:tcBorders>
          </w:tcPr>
          <w:p w14:paraId="30097F37"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 bytes</w:t>
            </w:r>
          </w:p>
        </w:tc>
        <w:tc>
          <w:tcPr>
            <w:tcW w:w="4955" w:type="dxa"/>
            <w:gridSpan w:val="2"/>
            <w:vMerge/>
            <w:tcBorders>
              <w:top w:val="nil"/>
              <w:left w:val="single" w:sz="4" w:space="0" w:color="000000"/>
              <w:bottom w:val="single" w:sz="4" w:space="0" w:color="0000FF"/>
              <w:right w:val="single" w:sz="4" w:space="0" w:color="0000FF"/>
            </w:tcBorders>
          </w:tcPr>
          <w:p w14:paraId="30097F3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3F"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F3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3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3C"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949" w:type="dxa"/>
            <w:gridSpan w:val="3"/>
            <w:tcBorders>
              <w:top w:val="single" w:sz="4" w:space="0" w:color="000000"/>
              <w:left w:val="single" w:sz="4" w:space="0" w:color="000000"/>
              <w:bottom w:val="single" w:sz="4" w:space="0" w:color="000000"/>
              <w:right w:val="single" w:sz="4" w:space="0" w:color="000000"/>
            </w:tcBorders>
          </w:tcPr>
          <w:p w14:paraId="30097F3D"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 bytes</w:t>
            </w:r>
          </w:p>
        </w:tc>
        <w:tc>
          <w:tcPr>
            <w:tcW w:w="4955" w:type="dxa"/>
            <w:gridSpan w:val="2"/>
            <w:vMerge/>
            <w:tcBorders>
              <w:top w:val="nil"/>
              <w:left w:val="single" w:sz="4" w:space="0" w:color="000000"/>
              <w:bottom w:val="single" w:sz="4" w:space="0" w:color="0000FF"/>
              <w:right w:val="single" w:sz="4" w:space="0" w:color="0000FF"/>
            </w:tcBorders>
          </w:tcPr>
          <w:p w14:paraId="30097F3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45"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F4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4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42"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949" w:type="dxa"/>
            <w:gridSpan w:val="3"/>
            <w:tcBorders>
              <w:top w:val="single" w:sz="4" w:space="0" w:color="000000"/>
              <w:left w:val="single" w:sz="4" w:space="0" w:color="000000"/>
              <w:bottom w:val="single" w:sz="4" w:space="0" w:color="000000"/>
              <w:right w:val="single" w:sz="4" w:space="0" w:color="000000"/>
            </w:tcBorders>
          </w:tcPr>
          <w:p w14:paraId="30097F43"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 bytes</w:t>
            </w:r>
          </w:p>
        </w:tc>
        <w:tc>
          <w:tcPr>
            <w:tcW w:w="4955" w:type="dxa"/>
            <w:gridSpan w:val="2"/>
            <w:vMerge/>
            <w:tcBorders>
              <w:top w:val="nil"/>
              <w:left w:val="single" w:sz="4" w:space="0" w:color="000000"/>
              <w:bottom w:val="single" w:sz="4" w:space="0" w:color="0000FF"/>
              <w:right w:val="single" w:sz="4" w:space="0" w:color="0000FF"/>
            </w:tcBorders>
          </w:tcPr>
          <w:p w14:paraId="30097F4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4B"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F4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4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48"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949" w:type="dxa"/>
            <w:gridSpan w:val="3"/>
            <w:tcBorders>
              <w:top w:val="single" w:sz="4" w:space="0" w:color="000000"/>
              <w:left w:val="single" w:sz="4" w:space="0" w:color="000000"/>
              <w:bottom w:val="single" w:sz="4" w:space="0" w:color="000000"/>
              <w:right w:val="single" w:sz="4" w:space="0" w:color="000000"/>
            </w:tcBorders>
          </w:tcPr>
          <w:p w14:paraId="30097F49"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32 bytes</w:t>
            </w:r>
          </w:p>
        </w:tc>
        <w:tc>
          <w:tcPr>
            <w:tcW w:w="4955" w:type="dxa"/>
            <w:gridSpan w:val="2"/>
            <w:vMerge/>
            <w:tcBorders>
              <w:top w:val="nil"/>
              <w:left w:val="single" w:sz="4" w:space="0" w:color="000000"/>
              <w:bottom w:val="single" w:sz="4" w:space="0" w:color="0000FF"/>
              <w:right w:val="single" w:sz="4" w:space="0" w:color="0000FF"/>
            </w:tcBorders>
          </w:tcPr>
          <w:p w14:paraId="30097F4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51"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F4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4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4E"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949" w:type="dxa"/>
            <w:gridSpan w:val="3"/>
            <w:tcBorders>
              <w:top w:val="single" w:sz="4" w:space="0" w:color="000000"/>
              <w:left w:val="single" w:sz="4" w:space="0" w:color="000000"/>
              <w:bottom w:val="single" w:sz="4" w:space="0" w:color="000000"/>
              <w:right w:val="single" w:sz="4" w:space="0" w:color="000000"/>
            </w:tcBorders>
          </w:tcPr>
          <w:p w14:paraId="30097F4F"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 bytes</w:t>
            </w:r>
          </w:p>
        </w:tc>
        <w:tc>
          <w:tcPr>
            <w:tcW w:w="4955" w:type="dxa"/>
            <w:gridSpan w:val="2"/>
            <w:vMerge/>
            <w:tcBorders>
              <w:top w:val="nil"/>
              <w:left w:val="single" w:sz="4" w:space="0" w:color="000000"/>
              <w:bottom w:val="single" w:sz="4" w:space="0" w:color="0000FF"/>
              <w:right w:val="single" w:sz="4" w:space="0" w:color="0000FF"/>
            </w:tcBorders>
          </w:tcPr>
          <w:p w14:paraId="30097F5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57" w14:textId="77777777" w:rsidTr="00AD241B">
        <w:trPr>
          <w:trHeight w:val="311"/>
        </w:trPr>
        <w:tc>
          <w:tcPr>
            <w:tcW w:w="1728" w:type="dxa"/>
            <w:vMerge/>
            <w:tcBorders>
              <w:top w:val="nil"/>
              <w:left w:val="single" w:sz="4" w:space="0" w:color="0000FF"/>
              <w:bottom w:val="single" w:sz="4" w:space="0" w:color="0000FF"/>
              <w:right w:val="single" w:sz="4" w:space="0" w:color="0000FF"/>
            </w:tcBorders>
          </w:tcPr>
          <w:p w14:paraId="30097F5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5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54"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949" w:type="dxa"/>
            <w:gridSpan w:val="3"/>
            <w:tcBorders>
              <w:top w:val="single" w:sz="4" w:space="0" w:color="000000"/>
              <w:left w:val="single" w:sz="4" w:space="0" w:color="000000"/>
              <w:bottom w:val="single" w:sz="4" w:space="0" w:color="000000"/>
              <w:right w:val="single" w:sz="4" w:space="0" w:color="000000"/>
            </w:tcBorders>
          </w:tcPr>
          <w:p w14:paraId="30097F55"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128 bytes</w:t>
            </w:r>
          </w:p>
        </w:tc>
        <w:tc>
          <w:tcPr>
            <w:tcW w:w="4955" w:type="dxa"/>
            <w:gridSpan w:val="2"/>
            <w:vMerge/>
            <w:tcBorders>
              <w:top w:val="nil"/>
              <w:left w:val="single" w:sz="4" w:space="0" w:color="000000"/>
              <w:bottom w:val="single" w:sz="4" w:space="0" w:color="0000FF"/>
              <w:right w:val="single" w:sz="4" w:space="0" w:color="0000FF"/>
            </w:tcBorders>
          </w:tcPr>
          <w:p w14:paraId="30097F5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5D" w14:textId="77777777" w:rsidTr="00AD241B">
        <w:trPr>
          <w:trHeight w:val="309"/>
        </w:trPr>
        <w:tc>
          <w:tcPr>
            <w:tcW w:w="1728" w:type="dxa"/>
            <w:vMerge/>
            <w:tcBorders>
              <w:top w:val="nil"/>
              <w:left w:val="single" w:sz="4" w:space="0" w:color="0000FF"/>
              <w:bottom w:val="single" w:sz="4" w:space="0" w:color="0000FF"/>
              <w:right w:val="single" w:sz="4" w:space="0" w:color="0000FF"/>
            </w:tcBorders>
          </w:tcPr>
          <w:p w14:paraId="30097F5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5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5A"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949" w:type="dxa"/>
            <w:gridSpan w:val="3"/>
            <w:tcBorders>
              <w:top w:val="single" w:sz="4" w:space="0" w:color="000000"/>
              <w:left w:val="single" w:sz="4" w:space="0" w:color="000000"/>
              <w:bottom w:val="single" w:sz="4" w:space="0" w:color="000000"/>
              <w:right w:val="single" w:sz="4" w:space="0" w:color="000000"/>
            </w:tcBorders>
          </w:tcPr>
          <w:p w14:paraId="30097F5B"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w w:val="110"/>
                <w:kern w:val="0"/>
                <w:sz w:val="18"/>
                <w:szCs w:val="18"/>
              </w:rPr>
            </w:pPr>
            <w:r w:rsidRPr="002A6003">
              <w:rPr>
                <w:rFonts w:ascii="Times New Roman" w:eastAsia="宋体" w:hAnsi="Times New Roman" w:cs="Times New Roman"/>
                <w:w w:val="110"/>
                <w:kern w:val="0"/>
                <w:sz w:val="18"/>
                <w:szCs w:val="18"/>
              </w:rPr>
              <w:t xml:space="preserve">256 7 </w:t>
            </w:r>
            <w:proofErr w:type="spellStart"/>
            <w:r w:rsidRPr="002A6003">
              <w:rPr>
                <w:rFonts w:ascii="Times New Roman" w:eastAsia="宋体" w:hAnsi="Times New Roman" w:cs="Times New Roman"/>
                <w:w w:val="110"/>
                <w:kern w:val="0"/>
                <w:sz w:val="18"/>
                <w:szCs w:val="18"/>
              </w:rPr>
              <w:t>ytes</w:t>
            </w:r>
            <w:proofErr w:type="spellEnd"/>
          </w:p>
        </w:tc>
        <w:tc>
          <w:tcPr>
            <w:tcW w:w="4955" w:type="dxa"/>
            <w:gridSpan w:val="2"/>
            <w:vMerge/>
            <w:tcBorders>
              <w:top w:val="nil"/>
              <w:left w:val="single" w:sz="4" w:space="0" w:color="000000"/>
              <w:bottom w:val="single" w:sz="4" w:space="0" w:color="0000FF"/>
              <w:right w:val="single" w:sz="4" w:space="0" w:color="0000FF"/>
            </w:tcBorders>
          </w:tcPr>
          <w:p w14:paraId="30097F5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63" w14:textId="77777777" w:rsidTr="00AD241B">
        <w:trPr>
          <w:trHeight w:val="354"/>
        </w:trPr>
        <w:tc>
          <w:tcPr>
            <w:tcW w:w="1728" w:type="dxa"/>
            <w:vMerge/>
            <w:tcBorders>
              <w:top w:val="nil"/>
              <w:left w:val="single" w:sz="4" w:space="0" w:color="0000FF"/>
              <w:bottom w:val="single" w:sz="4" w:space="0" w:color="0000FF"/>
              <w:right w:val="single" w:sz="4" w:space="0" w:color="0000FF"/>
            </w:tcBorders>
          </w:tcPr>
          <w:p w14:paraId="30097F5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5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8" w:space="0" w:color="0000FF"/>
              <w:right w:val="single" w:sz="4" w:space="0" w:color="000000"/>
            </w:tcBorders>
          </w:tcPr>
          <w:p w14:paraId="30097F60"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8-15</w:t>
            </w:r>
          </w:p>
        </w:tc>
        <w:tc>
          <w:tcPr>
            <w:tcW w:w="949" w:type="dxa"/>
            <w:gridSpan w:val="3"/>
            <w:tcBorders>
              <w:top w:val="single" w:sz="4" w:space="0" w:color="000000"/>
              <w:left w:val="single" w:sz="4" w:space="0" w:color="000000"/>
              <w:bottom w:val="single" w:sz="8" w:space="0" w:color="0000FF"/>
              <w:right w:val="single" w:sz="4" w:space="0" w:color="000000"/>
            </w:tcBorders>
          </w:tcPr>
          <w:p w14:paraId="30097F61" w14:textId="55DC3F58" w:rsidR="002A6003" w:rsidRPr="002A6003" w:rsidRDefault="008F322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4955" w:type="dxa"/>
            <w:gridSpan w:val="2"/>
            <w:vMerge/>
            <w:tcBorders>
              <w:top w:val="nil"/>
              <w:left w:val="single" w:sz="4" w:space="0" w:color="000000"/>
              <w:bottom w:val="single" w:sz="4" w:space="0" w:color="0000FF"/>
              <w:right w:val="single" w:sz="4" w:space="0" w:color="0000FF"/>
            </w:tcBorders>
          </w:tcPr>
          <w:p w14:paraId="30097F6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66" w14:textId="77777777" w:rsidTr="00AD241B">
        <w:trPr>
          <w:trHeight w:val="366"/>
        </w:trPr>
        <w:tc>
          <w:tcPr>
            <w:tcW w:w="1728" w:type="dxa"/>
            <w:vMerge w:val="restart"/>
            <w:tcBorders>
              <w:top w:val="single" w:sz="4" w:space="0" w:color="0000FF"/>
              <w:left w:val="single" w:sz="4" w:space="0" w:color="0000FF"/>
              <w:bottom w:val="single" w:sz="4" w:space="0" w:color="0000FF"/>
              <w:right w:val="single" w:sz="4" w:space="0" w:color="0000FF"/>
            </w:tcBorders>
          </w:tcPr>
          <w:p w14:paraId="30097F64" w14:textId="77777777" w:rsidR="002A6003" w:rsidRPr="002A6003" w:rsidRDefault="002A6003" w:rsidP="002A6003">
            <w:pPr>
              <w:kinsoku w:val="0"/>
              <w:overflowPunct w:val="0"/>
              <w:autoSpaceDE w:val="0"/>
              <w:autoSpaceDN w:val="0"/>
              <w:adjustRightInd w:val="0"/>
              <w:spacing w:before="1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SA</w:t>
            </w:r>
          </w:p>
        </w:tc>
        <w:tc>
          <w:tcPr>
            <w:tcW w:w="6593" w:type="dxa"/>
            <w:gridSpan w:val="7"/>
            <w:tcBorders>
              <w:top w:val="single" w:sz="8" w:space="0" w:color="0000FF"/>
              <w:left w:val="single" w:sz="4" w:space="0" w:color="0000FF"/>
              <w:bottom w:val="none" w:sz="6" w:space="0" w:color="auto"/>
              <w:right w:val="single" w:sz="4" w:space="0" w:color="0000FF"/>
            </w:tcBorders>
          </w:tcPr>
          <w:p w14:paraId="30097F65"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Level 2 cache connection mode</w:t>
            </w:r>
          </w:p>
        </w:tc>
      </w:tr>
      <w:tr w:rsidR="002A6003" w:rsidRPr="002A6003" w14:paraId="30097F6C"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6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val="restart"/>
            <w:tcBorders>
              <w:top w:val="none" w:sz="6" w:space="0" w:color="auto"/>
              <w:left w:val="single" w:sz="4" w:space="0" w:color="0000FF"/>
              <w:bottom w:val="single" w:sz="4" w:space="0" w:color="0000FF"/>
              <w:right w:val="single" w:sz="4" w:space="0" w:color="000000"/>
            </w:tcBorders>
          </w:tcPr>
          <w:p w14:paraId="30097F6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576" w:type="dxa"/>
            <w:tcBorders>
              <w:top w:val="single" w:sz="4" w:space="0" w:color="000000"/>
              <w:left w:val="single" w:sz="4" w:space="0" w:color="000000"/>
              <w:bottom w:val="single" w:sz="4" w:space="0" w:color="000000"/>
              <w:right w:val="single" w:sz="4" w:space="0" w:color="000000"/>
            </w:tcBorders>
          </w:tcPr>
          <w:p w14:paraId="30097F69"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coding</w:t>
            </w:r>
          </w:p>
        </w:tc>
        <w:tc>
          <w:tcPr>
            <w:tcW w:w="949" w:type="dxa"/>
            <w:gridSpan w:val="3"/>
            <w:tcBorders>
              <w:top w:val="single" w:sz="4" w:space="0" w:color="000000"/>
              <w:left w:val="single" w:sz="4" w:space="0" w:color="000000"/>
              <w:bottom w:val="single" w:sz="4" w:space="0" w:color="000000"/>
              <w:right w:val="single" w:sz="4" w:space="0" w:color="000000"/>
            </w:tcBorders>
          </w:tcPr>
          <w:p w14:paraId="30097F6A"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meaning</w:t>
            </w:r>
          </w:p>
        </w:tc>
        <w:tc>
          <w:tcPr>
            <w:tcW w:w="4955" w:type="dxa"/>
            <w:gridSpan w:val="2"/>
            <w:vMerge w:val="restart"/>
            <w:tcBorders>
              <w:top w:val="none" w:sz="6" w:space="0" w:color="auto"/>
              <w:left w:val="single" w:sz="4" w:space="0" w:color="000000"/>
              <w:bottom w:val="single" w:sz="4" w:space="0" w:color="0000FF"/>
              <w:right w:val="single" w:sz="4" w:space="0" w:color="0000FF"/>
            </w:tcBorders>
          </w:tcPr>
          <w:p w14:paraId="30097F6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7F72"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6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6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6F"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949" w:type="dxa"/>
            <w:gridSpan w:val="3"/>
            <w:tcBorders>
              <w:top w:val="single" w:sz="4" w:space="0" w:color="000000"/>
              <w:left w:val="single" w:sz="4" w:space="0" w:color="000000"/>
              <w:bottom w:val="single" w:sz="4" w:space="0" w:color="000000"/>
              <w:right w:val="single" w:sz="4" w:space="0" w:color="000000"/>
            </w:tcBorders>
          </w:tcPr>
          <w:p w14:paraId="30097F70"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Directly connected</w:t>
            </w:r>
          </w:p>
        </w:tc>
        <w:tc>
          <w:tcPr>
            <w:tcW w:w="4955" w:type="dxa"/>
            <w:gridSpan w:val="2"/>
            <w:vMerge/>
            <w:tcBorders>
              <w:top w:val="nil"/>
              <w:left w:val="single" w:sz="4" w:space="0" w:color="000000"/>
              <w:bottom w:val="single" w:sz="4" w:space="0" w:color="0000FF"/>
              <w:right w:val="single" w:sz="4" w:space="0" w:color="0000FF"/>
            </w:tcBorders>
          </w:tcPr>
          <w:p w14:paraId="30097F7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78"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7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7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75"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949" w:type="dxa"/>
            <w:gridSpan w:val="3"/>
            <w:tcBorders>
              <w:top w:val="single" w:sz="4" w:space="0" w:color="000000"/>
              <w:left w:val="single" w:sz="4" w:space="0" w:color="000000"/>
              <w:bottom w:val="single" w:sz="4" w:space="0" w:color="000000"/>
              <w:right w:val="single" w:sz="4" w:space="0" w:color="000000"/>
            </w:tcBorders>
          </w:tcPr>
          <w:p w14:paraId="30097F76"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2 way connected </w:t>
            </w:r>
          </w:p>
        </w:tc>
        <w:tc>
          <w:tcPr>
            <w:tcW w:w="4955" w:type="dxa"/>
            <w:gridSpan w:val="2"/>
            <w:vMerge/>
            <w:tcBorders>
              <w:top w:val="nil"/>
              <w:left w:val="single" w:sz="4" w:space="0" w:color="000000"/>
              <w:bottom w:val="single" w:sz="4" w:space="0" w:color="0000FF"/>
              <w:right w:val="single" w:sz="4" w:space="0" w:color="0000FF"/>
            </w:tcBorders>
          </w:tcPr>
          <w:p w14:paraId="30097F7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7E"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7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7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7B"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949" w:type="dxa"/>
            <w:gridSpan w:val="3"/>
            <w:tcBorders>
              <w:top w:val="single" w:sz="4" w:space="0" w:color="000000"/>
              <w:left w:val="single" w:sz="4" w:space="0" w:color="000000"/>
              <w:bottom w:val="single" w:sz="4" w:space="0" w:color="000000"/>
              <w:right w:val="single" w:sz="4" w:space="0" w:color="000000"/>
            </w:tcBorders>
          </w:tcPr>
          <w:p w14:paraId="30097F7C"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3 way connected </w:t>
            </w:r>
          </w:p>
        </w:tc>
        <w:tc>
          <w:tcPr>
            <w:tcW w:w="4955" w:type="dxa"/>
            <w:gridSpan w:val="2"/>
            <w:vMerge/>
            <w:tcBorders>
              <w:top w:val="nil"/>
              <w:left w:val="single" w:sz="4" w:space="0" w:color="000000"/>
              <w:bottom w:val="single" w:sz="4" w:space="0" w:color="0000FF"/>
              <w:right w:val="single" w:sz="4" w:space="0" w:color="0000FF"/>
            </w:tcBorders>
          </w:tcPr>
          <w:p w14:paraId="30097F7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84"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7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8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81"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949" w:type="dxa"/>
            <w:gridSpan w:val="3"/>
            <w:tcBorders>
              <w:top w:val="single" w:sz="4" w:space="0" w:color="000000"/>
              <w:left w:val="single" w:sz="4" w:space="0" w:color="000000"/>
              <w:bottom w:val="single" w:sz="4" w:space="0" w:color="000000"/>
              <w:right w:val="single" w:sz="4" w:space="0" w:color="000000"/>
            </w:tcBorders>
          </w:tcPr>
          <w:p w14:paraId="30097F82"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4-way linked </w:t>
            </w:r>
          </w:p>
        </w:tc>
        <w:tc>
          <w:tcPr>
            <w:tcW w:w="4955" w:type="dxa"/>
            <w:gridSpan w:val="2"/>
            <w:vMerge/>
            <w:tcBorders>
              <w:top w:val="nil"/>
              <w:left w:val="single" w:sz="4" w:space="0" w:color="000000"/>
              <w:bottom w:val="single" w:sz="4" w:space="0" w:color="0000FF"/>
              <w:right w:val="single" w:sz="4" w:space="0" w:color="0000FF"/>
            </w:tcBorders>
          </w:tcPr>
          <w:p w14:paraId="30097F8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8A"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8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8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87"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949" w:type="dxa"/>
            <w:gridSpan w:val="3"/>
            <w:tcBorders>
              <w:top w:val="single" w:sz="4" w:space="0" w:color="000000"/>
              <w:left w:val="single" w:sz="4" w:space="0" w:color="000000"/>
              <w:bottom w:val="single" w:sz="4" w:space="0" w:color="000000"/>
              <w:right w:val="single" w:sz="4" w:space="0" w:color="000000"/>
            </w:tcBorders>
          </w:tcPr>
          <w:p w14:paraId="30097F88"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No.5 associative </w:t>
            </w:r>
          </w:p>
        </w:tc>
        <w:tc>
          <w:tcPr>
            <w:tcW w:w="4955" w:type="dxa"/>
            <w:gridSpan w:val="2"/>
            <w:vMerge/>
            <w:tcBorders>
              <w:top w:val="nil"/>
              <w:left w:val="single" w:sz="4" w:space="0" w:color="000000"/>
              <w:bottom w:val="single" w:sz="4" w:space="0" w:color="0000FF"/>
              <w:right w:val="single" w:sz="4" w:space="0" w:color="0000FF"/>
            </w:tcBorders>
          </w:tcPr>
          <w:p w14:paraId="30097F8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90"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8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8C"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8D"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949" w:type="dxa"/>
            <w:gridSpan w:val="3"/>
            <w:tcBorders>
              <w:top w:val="single" w:sz="4" w:space="0" w:color="000000"/>
              <w:left w:val="single" w:sz="4" w:space="0" w:color="000000"/>
              <w:bottom w:val="single" w:sz="4" w:space="0" w:color="000000"/>
              <w:right w:val="single" w:sz="4" w:space="0" w:color="000000"/>
            </w:tcBorders>
          </w:tcPr>
          <w:p w14:paraId="30097F8E"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No.6 associative </w:t>
            </w:r>
          </w:p>
        </w:tc>
        <w:tc>
          <w:tcPr>
            <w:tcW w:w="4955" w:type="dxa"/>
            <w:gridSpan w:val="2"/>
            <w:vMerge/>
            <w:tcBorders>
              <w:top w:val="nil"/>
              <w:left w:val="single" w:sz="4" w:space="0" w:color="000000"/>
              <w:bottom w:val="single" w:sz="4" w:space="0" w:color="0000FF"/>
              <w:right w:val="single" w:sz="4" w:space="0" w:color="0000FF"/>
            </w:tcBorders>
          </w:tcPr>
          <w:p w14:paraId="30097F8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96"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9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9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93" w14:textId="77777777" w:rsidR="002A6003" w:rsidRPr="002A6003" w:rsidRDefault="002A6003" w:rsidP="002A6003">
            <w:pPr>
              <w:kinsoku w:val="0"/>
              <w:overflowPunct w:val="0"/>
              <w:autoSpaceDE w:val="0"/>
              <w:autoSpaceDN w:val="0"/>
              <w:adjustRightInd w:val="0"/>
              <w:spacing w:line="202"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949" w:type="dxa"/>
            <w:gridSpan w:val="3"/>
            <w:tcBorders>
              <w:top w:val="single" w:sz="4" w:space="0" w:color="000000"/>
              <w:left w:val="single" w:sz="4" w:space="0" w:color="000000"/>
              <w:bottom w:val="single" w:sz="4" w:space="0" w:color="000000"/>
              <w:right w:val="single" w:sz="4" w:space="0" w:color="000000"/>
            </w:tcBorders>
          </w:tcPr>
          <w:p w14:paraId="30097F94"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7 road </w:t>
            </w:r>
            <w:proofErr w:type="gramStart"/>
            <w:r w:rsidRPr="002A6003">
              <w:rPr>
                <w:rFonts w:ascii="Times New Roman" w:eastAsia="宋体" w:hAnsi="Times New Roman" w:cs="Times New Roman"/>
                <w:kern w:val="0"/>
                <w:sz w:val="18"/>
                <w:szCs w:val="18"/>
              </w:rPr>
              <w:t>phase</w:t>
            </w:r>
            <w:proofErr w:type="gramEnd"/>
            <w:r w:rsidRPr="002A6003">
              <w:rPr>
                <w:rFonts w:ascii="Times New Roman" w:eastAsia="宋体" w:hAnsi="Times New Roman" w:cs="Times New Roman"/>
                <w:kern w:val="0"/>
                <w:sz w:val="18"/>
                <w:szCs w:val="18"/>
              </w:rPr>
              <w:t xml:space="preserve"> </w:t>
            </w:r>
          </w:p>
        </w:tc>
        <w:tc>
          <w:tcPr>
            <w:tcW w:w="4955" w:type="dxa"/>
            <w:gridSpan w:val="2"/>
            <w:vMerge/>
            <w:tcBorders>
              <w:top w:val="nil"/>
              <w:left w:val="single" w:sz="4" w:space="0" w:color="000000"/>
              <w:bottom w:val="single" w:sz="4" w:space="0" w:color="0000FF"/>
              <w:right w:val="single" w:sz="4" w:space="0" w:color="0000FF"/>
            </w:tcBorders>
          </w:tcPr>
          <w:p w14:paraId="30097F9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9C" w14:textId="77777777" w:rsidTr="00AD241B">
        <w:trPr>
          <w:trHeight w:val="350"/>
        </w:trPr>
        <w:tc>
          <w:tcPr>
            <w:tcW w:w="1728" w:type="dxa"/>
            <w:vMerge/>
            <w:tcBorders>
              <w:top w:val="nil"/>
              <w:left w:val="single" w:sz="4" w:space="0" w:color="0000FF"/>
              <w:bottom w:val="single" w:sz="4" w:space="0" w:color="0000FF"/>
              <w:right w:val="single" w:sz="4" w:space="0" w:color="0000FF"/>
            </w:tcBorders>
          </w:tcPr>
          <w:p w14:paraId="30097F9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9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4" w:space="0" w:color="000000"/>
              <w:right w:val="single" w:sz="4" w:space="0" w:color="000000"/>
            </w:tcBorders>
          </w:tcPr>
          <w:p w14:paraId="30097F9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949" w:type="dxa"/>
            <w:gridSpan w:val="3"/>
            <w:tcBorders>
              <w:top w:val="single" w:sz="4" w:space="0" w:color="000000"/>
              <w:left w:val="single" w:sz="4" w:space="0" w:color="000000"/>
              <w:bottom w:val="single" w:sz="4" w:space="0" w:color="000000"/>
              <w:right w:val="single" w:sz="4" w:space="0" w:color="000000"/>
            </w:tcBorders>
          </w:tcPr>
          <w:p w14:paraId="30097F9A" w14:textId="77777777" w:rsidR="002A6003" w:rsidRPr="002A6003" w:rsidRDefault="002A6003" w:rsidP="002A6003">
            <w:pPr>
              <w:kinsoku w:val="0"/>
              <w:overflowPunct w:val="0"/>
              <w:autoSpaceDE w:val="0"/>
              <w:autoSpaceDN w:val="0"/>
              <w:adjustRightInd w:val="0"/>
              <w:spacing w:line="228"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8 road linked </w:t>
            </w:r>
          </w:p>
        </w:tc>
        <w:tc>
          <w:tcPr>
            <w:tcW w:w="4955" w:type="dxa"/>
            <w:gridSpan w:val="2"/>
            <w:vMerge/>
            <w:tcBorders>
              <w:top w:val="nil"/>
              <w:left w:val="single" w:sz="4" w:space="0" w:color="000000"/>
              <w:bottom w:val="single" w:sz="4" w:space="0" w:color="0000FF"/>
              <w:right w:val="single" w:sz="4" w:space="0" w:color="0000FF"/>
            </w:tcBorders>
          </w:tcPr>
          <w:p w14:paraId="30097F9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r w:rsidR="002A6003" w:rsidRPr="002A6003" w14:paraId="30097FA2" w14:textId="77777777" w:rsidTr="00AD241B">
        <w:trPr>
          <w:trHeight w:val="357"/>
        </w:trPr>
        <w:tc>
          <w:tcPr>
            <w:tcW w:w="1728" w:type="dxa"/>
            <w:vMerge/>
            <w:tcBorders>
              <w:top w:val="nil"/>
              <w:left w:val="single" w:sz="4" w:space="0" w:color="0000FF"/>
              <w:bottom w:val="single" w:sz="4" w:space="0" w:color="0000FF"/>
              <w:right w:val="single" w:sz="4" w:space="0" w:color="0000FF"/>
            </w:tcBorders>
          </w:tcPr>
          <w:p w14:paraId="30097F9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113" w:type="dxa"/>
            <w:vMerge/>
            <w:tcBorders>
              <w:top w:val="nil"/>
              <w:left w:val="single" w:sz="4" w:space="0" w:color="0000FF"/>
              <w:bottom w:val="single" w:sz="4" w:space="0" w:color="0000FF"/>
              <w:right w:val="single" w:sz="4" w:space="0" w:color="000000"/>
            </w:tcBorders>
          </w:tcPr>
          <w:p w14:paraId="30097F9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c>
          <w:tcPr>
            <w:tcW w:w="576" w:type="dxa"/>
            <w:tcBorders>
              <w:top w:val="single" w:sz="4" w:space="0" w:color="000000"/>
              <w:left w:val="single" w:sz="4" w:space="0" w:color="000000"/>
              <w:bottom w:val="single" w:sz="8" w:space="0" w:color="0000FF"/>
              <w:right w:val="single" w:sz="4" w:space="0" w:color="000000"/>
            </w:tcBorders>
          </w:tcPr>
          <w:p w14:paraId="30097F9F" w14:textId="77777777" w:rsidR="002A6003" w:rsidRPr="002A6003" w:rsidRDefault="002A6003" w:rsidP="002A6003">
            <w:pPr>
              <w:kinsoku w:val="0"/>
              <w:overflowPunct w:val="0"/>
              <w:autoSpaceDE w:val="0"/>
              <w:autoSpaceDN w:val="0"/>
              <w:adjustRightInd w:val="0"/>
              <w:spacing w:line="204"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8-15</w:t>
            </w:r>
          </w:p>
        </w:tc>
        <w:tc>
          <w:tcPr>
            <w:tcW w:w="949" w:type="dxa"/>
            <w:gridSpan w:val="3"/>
            <w:tcBorders>
              <w:top w:val="single" w:sz="4" w:space="0" w:color="000000"/>
              <w:left w:val="single" w:sz="4" w:space="0" w:color="000000"/>
              <w:bottom w:val="single" w:sz="8" w:space="0" w:color="0000FF"/>
              <w:right w:val="single" w:sz="4" w:space="0" w:color="000000"/>
            </w:tcBorders>
          </w:tcPr>
          <w:p w14:paraId="30097FA0" w14:textId="59643078" w:rsidR="002A6003" w:rsidRPr="002A6003" w:rsidRDefault="008F3223" w:rsidP="002A6003">
            <w:pPr>
              <w:kinsoku w:val="0"/>
              <w:overflowPunct w:val="0"/>
              <w:autoSpaceDE w:val="0"/>
              <w:autoSpaceDN w:val="0"/>
              <w:adjustRightInd w:val="0"/>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4955" w:type="dxa"/>
            <w:gridSpan w:val="2"/>
            <w:vMerge/>
            <w:tcBorders>
              <w:top w:val="nil"/>
              <w:left w:val="single" w:sz="4" w:space="0" w:color="000000"/>
              <w:bottom w:val="single" w:sz="4" w:space="0" w:color="0000FF"/>
              <w:right w:val="single" w:sz="4" w:space="0" w:color="0000FF"/>
            </w:tcBorders>
          </w:tcPr>
          <w:p w14:paraId="30097FA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
                <w:szCs w:val="2"/>
              </w:rPr>
            </w:pPr>
          </w:p>
        </w:tc>
      </w:tr>
    </w:tbl>
    <w:p w14:paraId="30097FA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FA4"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5"/>
          <w:szCs w:val="15"/>
        </w:rPr>
      </w:pPr>
    </w:p>
    <w:p w14:paraId="30097FA5"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5"/>
        <w:ind w:left="1968" w:hanging="608"/>
        <w:jc w:val="left"/>
        <w:outlineLvl w:val="2"/>
        <w:rPr>
          <w:rFonts w:ascii="Times New Roman" w:eastAsia="宋体" w:hAnsi="Times New Roman" w:cs="黑体"/>
          <w:kern w:val="0"/>
          <w:sz w:val="32"/>
          <w:szCs w:val="32"/>
        </w:rPr>
      </w:pPr>
      <w:bookmarkStart w:id="193" w:name="3.22_Config_3寄存器(16，3)"/>
      <w:bookmarkStart w:id="194" w:name="_bookmark269"/>
      <w:bookmarkStart w:id="195" w:name="_Toc41148022"/>
      <w:bookmarkStart w:id="196" w:name="_Toc41294553"/>
      <w:bookmarkEnd w:id="193"/>
      <w:bookmarkEnd w:id="194"/>
      <w:r w:rsidRPr="002A6003">
        <w:rPr>
          <w:rFonts w:ascii="Times New Roman" w:eastAsia="宋体" w:hAnsi="Times New Roman" w:cs="黑体"/>
          <w:kern w:val="0"/>
          <w:sz w:val="32"/>
          <w:szCs w:val="32"/>
        </w:rPr>
        <w:t>Config 3 register (16,3)</w:t>
      </w:r>
      <w:bookmarkEnd w:id="195"/>
      <w:bookmarkEnd w:id="196"/>
    </w:p>
    <w:p w14:paraId="30097FA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Config3 register marks whether some functions are implemented or not, and </w:t>
      </w:r>
      <w:r w:rsidRPr="002A6003">
        <w:rPr>
          <w:rFonts w:ascii="Times New Roman" w:eastAsia="宋体" w:hAnsi="Times New Roman" w:cs="宋体"/>
          <w:spacing w:val="5"/>
          <w:kern w:val="0"/>
          <w:szCs w:val="21"/>
        </w:rPr>
        <w:lastRenderedPageBreak/>
        <w:t xml:space="preserve">everything is read-only, which is automatically set when reset. </w:t>
      </w:r>
    </w:p>
    <w:p w14:paraId="30097FA7"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270" w:history="1">
        <w:r w:rsidR="002A6003" w:rsidRPr="002A6003">
          <w:rPr>
            <w:rFonts w:ascii="Times New Roman" w:eastAsia="宋体" w:hAnsi="Times New Roman" w:cs="宋体" w:hint="eastAsia"/>
            <w:spacing w:val="5"/>
            <w:kern w:val="0"/>
            <w:szCs w:val="21"/>
          </w:rPr>
          <w:t>Figure 3-24 shows the format of the Config1 register.</w:t>
        </w:r>
      </w:hyperlink>
      <w:hyperlink w:anchor="bookmark271" w:history="1">
        <w:r w:rsidR="002A6003" w:rsidRPr="002A6003">
          <w:rPr>
            <w:rFonts w:ascii="Times New Roman" w:eastAsia="宋体" w:hAnsi="Times New Roman" w:cs="宋体" w:hint="eastAsia"/>
            <w:spacing w:val="5"/>
            <w:kern w:val="0"/>
            <w:szCs w:val="21"/>
          </w:rPr>
          <w:t>Table 3-21 describes the field for the Config1 register.</w:t>
        </w:r>
      </w:hyperlink>
      <w:r w:rsidR="002A6003" w:rsidRPr="002A6003">
        <w:rPr>
          <w:rFonts w:ascii="Times New Roman" w:eastAsia="宋体" w:hAnsi="Times New Roman" w:cs="宋体"/>
          <w:spacing w:val="5"/>
          <w:kern w:val="0"/>
          <w:szCs w:val="21"/>
        </w:rPr>
        <w:t xml:space="preserve"> The initial value of the Config1 register is 0x000000a0. </w:t>
      </w:r>
    </w:p>
    <w:p w14:paraId="30097FA8" w14:textId="77777777" w:rsidR="002A6003" w:rsidRPr="002A6003" w:rsidRDefault="002A6003" w:rsidP="002A6003">
      <w:pPr>
        <w:kinsoku w:val="0"/>
        <w:overflowPunct w:val="0"/>
        <w:autoSpaceDE w:val="0"/>
        <w:autoSpaceDN w:val="0"/>
        <w:adjustRightInd w:val="0"/>
        <w:spacing w:before="139" w:line="364" w:lineRule="auto"/>
        <w:ind w:left="1360" w:right="1459" w:firstLine="420"/>
        <w:jc w:val="left"/>
        <w:rPr>
          <w:rFonts w:ascii="Times New Roman" w:eastAsia="宋体" w:hAnsi="Times New Roman" w:cs="宋体"/>
          <w:kern w:val="0"/>
          <w:szCs w:val="21"/>
        </w:rPr>
        <w:sectPr w:rsidR="002A6003" w:rsidRPr="002A6003">
          <w:pgSz w:w="11910" w:h="16850"/>
          <w:pgMar w:top="1100" w:right="0" w:bottom="880" w:left="0" w:header="353" w:footer="651" w:gutter="0"/>
          <w:cols w:space="720"/>
          <w:noEndnote/>
        </w:sectPr>
      </w:pPr>
    </w:p>
    <w:p w14:paraId="30097FA9"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28"/>
          <w:szCs w:val="28"/>
        </w:rPr>
      </w:pPr>
    </w:p>
    <w:tbl>
      <w:tblPr>
        <w:tblW w:w="0" w:type="auto"/>
        <w:tblInd w:w="2804" w:type="dxa"/>
        <w:tblLayout w:type="fixed"/>
        <w:tblCellMar>
          <w:left w:w="0" w:type="dxa"/>
          <w:right w:w="0" w:type="dxa"/>
        </w:tblCellMar>
        <w:tblLook w:val="0000" w:firstRow="0" w:lastRow="0" w:firstColumn="0" w:lastColumn="0" w:noHBand="0" w:noVBand="0"/>
      </w:tblPr>
      <w:tblGrid>
        <w:gridCol w:w="359"/>
        <w:gridCol w:w="1476"/>
        <w:gridCol w:w="684"/>
        <w:gridCol w:w="408"/>
        <w:gridCol w:w="487"/>
        <w:gridCol w:w="547"/>
        <w:gridCol w:w="427"/>
        <w:gridCol w:w="345"/>
        <w:gridCol w:w="309"/>
        <w:gridCol w:w="475"/>
        <w:gridCol w:w="396"/>
        <w:gridCol w:w="381"/>
      </w:tblGrid>
      <w:tr w:rsidR="002A6003" w:rsidRPr="002A6003" w14:paraId="30097FCE" w14:textId="77777777" w:rsidTr="00AD241B">
        <w:trPr>
          <w:trHeight w:val="1091"/>
        </w:trPr>
        <w:tc>
          <w:tcPr>
            <w:tcW w:w="359" w:type="dxa"/>
            <w:tcBorders>
              <w:top w:val="none" w:sz="6" w:space="0" w:color="auto"/>
              <w:left w:val="none" w:sz="6" w:space="0" w:color="auto"/>
              <w:bottom w:val="single" w:sz="12" w:space="0" w:color="000000"/>
              <w:right w:val="none" w:sz="6" w:space="0" w:color="auto"/>
            </w:tcBorders>
          </w:tcPr>
          <w:p w14:paraId="30097FA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AB"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AC" w14:textId="77777777" w:rsidR="002A6003" w:rsidRPr="002A6003" w:rsidRDefault="002A6003" w:rsidP="002A6003">
            <w:pPr>
              <w:kinsoku w:val="0"/>
              <w:overflowPunct w:val="0"/>
              <w:autoSpaceDE w:val="0"/>
              <w:autoSpaceDN w:val="0"/>
              <w:adjustRightInd w:val="0"/>
              <w:ind w:left="88"/>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31</w:t>
            </w:r>
          </w:p>
        </w:tc>
        <w:tc>
          <w:tcPr>
            <w:tcW w:w="1476" w:type="dxa"/>
            <w:tcBorders>
              <w:top w:val="none" w:sz="6" w:space="0" w:color="auto"/>
              <w:left w:val="none" w:sz="6" w:space="0" w:color="auto"/>
              <w:bottom w:val="single" w:sz="12" w:space="0" w:color="000000"/>
              <w:right w:val="none" w:sz="6" w:space="0" w:color="auto"/>
            </w:tcBorders>
          </w:tcPr>
          <w:p w14:paraId="30097FAD"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8"/>
                <w:szCs w:val="28"/>
              </w:rPr>
            </w:pPr>
          </w:p>
          <w:p w14:paraId="30097FAE" w14:textId="77777777" w:rsidR="002A6003" w:rsidRPr="002A6003" w:rsidRDefault="002A6003" w:rsidP="002A6003">
            <w:pPr>
              <w:kinsoku w:val="0"/>
              <w:overflowPunct w:val="0"/>
              <w:autoSpaceDE w:val="0"/>
              <w:autoSpaceDN w:val="0"/>
              <w:adjustRightInd w:val="0"/>
              <w:ind w:left="595" w:right="56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30</w:t>
            </w:r>
          </w:p>
          <w:p w14:paraId="30097FAF" w14:textId="77777777" w:rsidR="002A6003" w:rsidRPr="002A6003" w:rsidRDefault="002A6003" w:rsidP="002A6003">
            <w:pPr>
              <w:kinsoku w:val="0"/>
              <w:overflowPunct w:val="0"/>
              <w:autoSpaceDE w:val="0"/>
              <w:autoSpaceDN w:val="0"/>
              <w:adjustRightInd w:val="0"/>
              <w:spacing w:before="121"/>
              <w:ind w:left="595" w:right="568"/>
              <w:jc w:val="center"/>
              <w:rPr>
                <w:rFonts w:ascii="Times New Roman" w:eastAsia="宋体" w:hAnsi="Times New Roman" w:cs="Times New Roman"/>
                <w:w w:val="130"/>
                <w:kern w:val="0"/>
                <w:szCs w:val="21"/>
              </w:rPr>
            </w:pPr>
            <w:r w:rsidRPr="002A6003">
              <w:rPr>
                <w:rFonts w:ascii="Times New Roman" w:eastAsia="宋体" w:hAnsi="Times New Roman" w:cs="Times New Roman"/>
                <w:w w:val="130"/>
                <w:kern w:val="0"/>
                <w:szCs w:val="21"/>
              </w:rPr>
              <w:t>71</w:t>
            </w:r>
          </w:p>
        </w:tc>
        <w:tc>
          <w:tcPr>
            <w:tcW w:w="684" w:type="dxa"/>
            <w:tcBorders>
              <w:top w:val="none" w:sz="6" w:space="0" w:color="auto"/>
              <w:left w:val="none" w:sz="6" w:space="0" w:color="auto"/>
              <w:bottom w:val="single" w:sz="12" w:space="0" w:color="000000"/>
              <w:right w:val="none" w:sz="6" w:space="0" w:color="auto"/>
            </w:tcBorders>
          </w:tcPr>
          <w:p w14:paraId="30097FB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B1"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B2" w14:textId="77777777" w:rsidR="002A6003" w:rsidRPr="002A6003" w:rsidRDefault="002A6003" w:rsidP="002A6003">
            <w:pPr>
              <w:kinsoku w:val="0"/>
              <w:overflowPunct w:val="0"/>
              <w:autoSpaceDE w:val="0"/>
              <w:autoSpaceDN w:val="0"/>
              <w:adjustRightInd w:val="0"/>
              <w:ind w:left="14"/>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10</w:t>
            </w:r>
          </w:p>
        </w:tc>
        <w:tc>
          <w:tcPr>
            <w:tcW w:w="408" w:type="dxa"/>
            <w:tcBorders>
              <w:top w:val="none" w:sz="6" w:space="0" w:color="auto"/>
              <w:left w:val="none" w:sz="6" w:space="0" w:color="auto"/>
              <w:bottom w:val="single" w:sz="12" w:space="0" w:color="000000"/>
              <w:right w:val="none" w:sz="6" w:space="0" w:color="auto"/>
            </w:tcBorders>
          </w:tcPr>
          <w:p w14:paraId="30097FB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B4"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B5" w14:textId="77777777" w:rsidR="002A6003" w:rsidRPr="002A6003" w:rsidRDefault="002A6003" w:rsidP="002A6003">
            <w:pPr>
              <w:tabs>
                <w:tab w:val="left" w:pos="331"/>
              </w:tabs>
              <w:kinsoku w:val="0"/>
              <w:overflowPunct w:val="0"/>
              <w:autoSpaceDE w:val="0"/>
              <w:autoSpaceDN w:val="0"/>
              <w:adjustRightInd w:val="0"/>
              <w:ind w:left="14" w:right="-44"/>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98</w:t>
            </w:r>
            <w:r w:rsidRPr="002A6003">
              <w:rPr>
                <w:rFonts w:ascii="Times New Roman" w:eastAsia="宋体" w:hAnsi="Times New Roman" w:cs="Times New Roman"/>
                <w:kern w:val="0"/>
                <w:szCs w:val="21"/>
              </w:rPr>
              <w:tab/>
            </w:r>
          </w:p>
        </w:tc>
        <w:tc>
          <w:tcPr>
            <w:tcW w:w="487" w:type="dxa"/>
            <w:tcBorders>
              <w:top w:val="none" w:sz="6" w:space="0" w:color="auto"/>
              <w:left w:val="none" w:sz="6" w:space="0" w:color="auto"/>
              <w:bottom w:val="single" w:sz="12" w:space="0" w:color="000000"/>
              <w:right w:val="none" w:sz="6" w:space="0" w:color="auto"/>
            </w:tcBorders>
          </w:tcPr>
          <w:p w14:paraId="30097FB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B7"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B8" w14:textId="77777777" w:rsidR="002A6003" w:rsidRPr="002A6003" w:rsidRDefault="002A6003" w:rsidP="002A6003">
            <w:pPr>
              <w:kinsoku w:val="0"/>
              <w:overflowPunct w:val="0"/>
              <w:autoSpaceDE w:val="0"/>
              <w:autoSpaceDN w:val="0"/>
              <w:adjustRightInd w:val="0"/>
              <w:ind w:right="16"/>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7</w:t>
            </w:r>
          </w:p>
        </w:tc>
        <w:tc>
          <w:tcPr>
            <w:tcW w:w="547" w:type="dxa"/>
            <w:tcBorders>
              <w:top w:val="none" w:sz="6" w:space="0" w:color="auto"/>
              <w:left w:val="none" w:sz="6" w:space="0" w:color="auto"/>
              <w:bottom w:val="single" w:sz="12" w:space="0" w:color="000000"/>
              <w:right w:val="none" w:sz="6" w:space="0" w:color="auto"/>
            </w:tcBorders>
          </w:tcPr>
          <w:p w14:paraId="30097FB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BA"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BB" w14:textId="77777777" w:rsidR="002A6003" w:rsidRPr="002A6003" w:rsidRDefault="002A6003" w:rsidP="002A6003">
            <w:pPr>
              <w:kinsoku w:val="0"/>
              <w:overflowPunct w:val="0"/>
              <w:autoSpaceDE w:val="0"/>
              <w:autoSpaceDN w:val="0"/>
              <w:adjustRightInd w:val="0"/>
              <w:ind w:left="118"/>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6</w:t>
            </w:r>
          </w:p>
        </w:tc>
        <w:tc>
          <w:tcPr>
            <w:tcW w:w="427" w:type="dxa"/>
            <w:tcBorders>
              <w:top w:val="none" w:sz="6" w:space="0" w:color="auto"/>
              <w:left w:val="none" w:sz="6" w:space="0" w:color="auto"/>
              <w:bottom w:val="single" w:sz="12" w:space="0" w:color="000000"/>
              <w:right w:val="none" w:sz="6" w:space="0" w:color="auto"/>
            </w:tcBorders>
          </w:tcPr>
          <w:p w14:paraId="30097FB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BD"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BE" w14:textId="77777777" w:rsidR="002A6003" w:rsidRPr="002A6003" w:rsidRDefault="002A6003" w:rsidP="002A6003">
            <w:pPr>
              <w:kinsoku w:val="0"/>
              <w:overflowPunct w:val="0"/>
              <w:autoSpaceDE w:val="0"/>
              <w:autoSpaceDN w:val="0"/>
              <w:adjustRightInd w:val="0"/>
              <w:ind w:left="1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5</w:t>
            </w:r>
          </w:p>
        </w:tc>
        <w:tc>
          <w:tcPr>
            <w:tcW w:w="345" w:type="dxa"/>
            <w:tcBorders>
              <w:top w:val="none" w:sz="6" w:space="0" w:color="auto"/>
              <w:left w:val="none" w:sz="6" w:space="0" w:color="auto"/>
              <w:bottom w:val="single" w:sz="12" w:space="0" w:color="000000"/>
              <w:right w:val="none" w:sz="6" w:space="0" w:color="auto"/>
            </w:tcBorders>
          </w:tcPr>
          <w:p w14:paraId="30097FB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C0"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C1" w14:textId="77777777" w:rsidR="002A6003" w:rsidRPr="002A6003" w:rsidRDefault="002A6003" w:rsidP="002A6003">
            <w:pPr>
              <w:kinsoku w:val="0"/>
              <w:overflowPunct w:val="0"/>
              <w:autoSpaceDE w:val="0"/>
              <w:autoSpaceDN w:val="0"/>
              <w:adjustRightInd w:val="0"/>
              <w:ind w:left="1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4</w:t>
            </w:r>
          </w:p>
        </w:tc>
        <w:tc>
          <w:tcPr>
            <w:tcW w:w="309" w:type="dxa"/>
            <w:tcBorders>
              <w:top w:val="none" w:sz="6" w:space="0" w:color="auto"/>
              <w:left w:val="none" w:sz="6" w:space="0" w:color="auto"/>
              <w:bottom w:val="single" w:sz="12" w:space="0" w:color="000000"/>
              <w:right w:val="none" w:sz="6" w:space="0" w:color="auto"/>
            </w:tcBorders>
          </w:tcPr>
          <w:p w14:paraId="30097FC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C3"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C4" w14:textId="77777777" w:rsidR="002A6003" w:rsidRPr="002A6003" w:rsidRDefault="002A6003" w:rsidP="002A6003">
            <w:pPr>
              <w:kinsoku w:val="0"/>
              <w:overflowPunct w:val="0"/>
              <w:autoSpaceDE w:val="0"/>
              <w:autoSpaceDN w:val="0"/>
              <w:adjustRightInd w:val="0"/>
              <w:ind w:right="-29"/>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3</w:t>
            </w:r>
          </w:p>
        </w:tc>
        <w:tc>
          <w:tcPr>
            <w:tcW w:w="475" w:type="dxa"/>
            <w:tcBorders>
              <w:top w:val="none" w:sz="6" w:space="0" w:color="auto"/>
              <w:left w:val="none" w:sz="6" w:space="0" w:color="auto"/>
              <w:bottom w:val="single" w:sz="12" w:space="0" w:color="000000"/>
              <w:right w:val="none" w:sz="6" w:space="0" w:color="auto"/>
            </w:tcBorders>
          </w:tcPr>
          <w:p w14:paraId="30097FC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C6"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C7" w14:textId="77777777" w:rsidR="002A6003" w:rsidRPr="002A6003" w:rsidRDefault="002A6003" w:rsidP="002A6003">
            <w:pPr>
              <w:kinsoku w:val="0"/>
              <w:overflowPunct w:val="0"/>
              <w:autoSpaceDE w:val="0"/>
              <w:autoSpaceDN w:val="0"/>
              <w:adjustRightInd w:val="0"/>
              <w:ind w:right="-29"/>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2</w:t>
            </w:r>
          </w:p>
        </w:tc>
        <w:tc>
          <w:tcPr>
            <w:tcW w:w="396" w:type="dxa"/>
            <w:tcBorders>
              <w:top w:val="none" w:sz="6" w:space="0" w:color="auto"/>
              <w:left w:val="none" w:sz="6" w:space="0" w:color="auto"/>
              <w:bottom w:val="single" w:sz="12" w:space="0" w:color="000000"/>
              <w:right w:val="none" w:sz="6" w:space="0" w:color="auto"/>
            </w:tcBorders>
          </w:tcPr>
          <w:p w14:paraId="30097FC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C9"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CA" w14:textId="77777777" w:rsidR="002A6003" w:rsidRPr="002A6003" w:rsidRDefault="002A6003" w:rsidP="002A6003">
            <w:pPr>
              <w:kinsoku w:val="0"/>
              <w:overflowPunct w:val="0"/>
              <w:autoSpaceDE w:val="0"/>
              <w:autoSpaceDN w:val="0"/>
              <w:adjustRightInd w:val="0"/>
              <w:ind w:right="-29"/>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381" w:type="dxa"/>
            <w:tcBorders>
              <w:top w:val="none" w:sz="6" w:space="0" w:color="auto"/>
              <w:left w:val="none" w:sz="6" w:space="0" w:color="auto"/>
              <w:bottom w:val="single" w:sz="12" w:space="0" w:color="000000"/>
              <w:right w:val="none" w:sz="6" w:space="0" w:color="auto"/>
            </w:tcBorders>
          </w:tcPr>
          <w:p w14:paraId="30097FC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7FCC"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7FCD" w14:textId="77777777" w:rsidR="002A6003" w:rsidRPr="002A6003" w:rsidRDefault="002A6003" w:rsidP="002A6003">
            <w:pPr>
              <w:kinsoku w:val="0"/>
              <w:overflowPunct w:val="0"/>
              <w:autoSpaceDE w:val="0"/>
              <w:autoSpaceDN w:val="0"/>
              <w:adjustRightInd w:val="0"/>
              <w:ind w:right="14"/>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r>
      <w:tr w:rsidR="002A6003" w:rsidRPr="002A6003" w14:paraId="30097FDB" w14:textId="77777777" w:rsidTr="00AD241B">
        <w:trPr>
          <w:trHeight w:val="363"/>
        </w:trPr>
        <w:tc>
          <w:tcPr>
            <w:tcW w:w="359" w:type="dxa"/>
            <w:tcBorders>
              <w:top w:val="single" w:sz="12" w:space="0" w:color="000000"/>
              <w:left w:val="single" w:sz="12" w:space="0" w:color="000000"/>
              <w:bottom w:val="single" w:sz="12" w:space="0" w:color="000000"/>
              <w:right w:val="single" w:sz="12" w:space="0" w:color="000000"/>
            </w:tcBorders>
          </w:tcPr>
          <w:p w14:paraId="30097FCF" w14:textId="77777777" w:rsidR="002A6003" w:rsidRPr="002A6003" w:rsidRDefault="002A6003" w:rsidP="002A6003">
            <w:pPr>
              <w:kinsoku w:val="0"/>
              <w:overflowPunct w:val="0"/>
              <w:autoSpaceDE w:val="0"/>
              <w:autoSpaceDN w:val="0"/>
              <w:adjustRightInd w:val="0"/>
              <w:spacing w:line="237" w:lineRule="exact"/>
              <w:ind w:left="8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M</w:t>
            </w:r>
          </w:p>
        </w:tc>
        <w:tc>
          <w:tcPr>
            <w:tcW w:w="1476" w:type="dxa"/>
            <w:tcBorders>
              <w:top w:val="single" w:sz="12" w:space="0" w:color="000000"/>
              <w:left w:val="single" w:sz="12" w:space="0" w:color="000000"/>
              <w:bottom w:val="single" w:sz="12" w:space="0" w:color="000000"/>
              <w:right w:val="single" w:sz="12" w:space="0" w:color="000000"/>
            </w:tcBorders>
          </w:tcPr>
          <w:p w14:paraId="30097FD0" w14:textId="77777777" w:rsidR="002A6003" w:rsidRPr="002A6003" w:rsidRDefault="002A6003" w:rsidP="002A6003">
            <w:pPr>
              <w:kinsoku w:val="0"/>
              <w:overflowPunct w:val="0"/>
              <w:autoSpaceDE w:val="0"/>
              <w:autoSpaceDN w:val="0"/>
              <w:adjustRightInd w:val="0"/>
              <w:spacing w:line="237" w:lineRule="exact"/>
              <w:ind w:left="2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684" w:type="dxa"/>
            <w:tcBorders>
              <w:top w:val="single" w:sz="12" w:space="0" w:color="000000"/>
              <w:left w:val="single" w:sz="12" w:space="0" w:color="000000"/>
              <w:bottom w:val="single" w:sz="12" w:space="0" w:color="000000"/>
              <w:right w:val="single" w:sz="12" w:space="0" w:color="000000"/>
            </w:tcBorders>
          </w:tcPr>
          <w:p w14:paraId="30097FD1" w14:textId="77777777" w:rsidR="002A6003" w:rsidRPr="002A6003" w:rsidRDefault="002A6003" w:rsidP="002A6003">
            <w:pPr>
              <w:kinsoku w:val="0"/>
              <w:overflowPunct w:val="0"/>
              <w:autoSpaceDE w:val="0"/>
              <w:autoSpaceDN w:val="0"/>
              <w:adjustRightInd w:val="0"/>
              <w:spacing w:line="237" w:lineRule="exact"/>
              <w:ind w:left="91"/>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DSPP</w:t>
            </w:r>
          </w:p>
        </w:tc>
        <w:tc>
          <w:tcPr>
            <w:tcW w:w="408" w:type="dxa"/>
            <w:tcBorders>
              <w:top w:val="single" w:sz="12" w:space="0" w:color="000000"/>
              <w:left w:val="single" w:sz="12" w:space="0" w:color="000000"/>
              <w:bottom w:val="single" w:sz="12" w:space="0" w:color="000000"/>
              <w:right w:val="single" w:sz="12" w:space="0" w:color="000000"/>
            </w:tcBorders>
          </w:tcPr>
          <w:p w14:paraId="30097FD2" w14:textId="77777777" w:rsidR="002A6003" w:rsidRPr="002A6003" w:rsidRDefault="002A6003" w:rsidP="002A6003">
            <w:pPr>
              <w:kinsoku w:val="0"/>
              <w:overflowPunct w:val="0"/>
              <w:autoSpaceDE w:val="0"/>
              <w:autoSpaceDN w:val="0"/>
              <w:adjustRightInd w:val="0"/>
              <w:spacing w:line="237" w:lineRule="exact"/>
              <w:ind w:left="2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487" w:type="dxa"/>
            <w:tcBorders>
              <w:top w:val="single" w:sz="12" w:space="0" w:color="000000"/>
              <w:left w:val="single" w:sz="12" w:space="0" w:color="000000"/>
              <w:bottom w:val="single" w:sz="12" w:space="0" w:color="000000"/>
              <w:right w:val="single" w:sz="12" w:space="0" w:color="000000"/>
            </w:tcBorders>
          </w:tcPr>
          <w:p w14:paraId="30097FD3" w14:textId="77777777" w:rsidR="002A6003" w:rsidRPr="002A6003" w:rsidRDefault="002A6003" w:rsidP="002A6003">
            <w:pPr>
              <w:kinsoku w:val="0"/>
              <w:overflowPunct w:val="0"/>
              <w:autoSpaceDE w:val="0"/>
              <w:autoSpaceDN w:val="0"/>
              <w:adjustRightInd w:val="0"/>
              <w:spacing w:line="237" w:lineRule="exact"/>
              <w:ind w:right="12"/>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LPA</w:t>
            </w:r>
          </w:p>
        </w:tc>
        <w:tc>
          <w:tcPr>
            <w:tcW w:w="547" w:type="dxa"/>
            <w:tcBorders>
              <w:top w:val="single" w:sz="12" w:space="0" w:color="000000"/>
              <w:left w:val="single" w:sz="12" w:space="0" w:color="000000"/>
              <w:bottom w:val="single" w:sz="12" w:space="0" w:color="000000"/>
              <w:right w:val="single" w:sz="12" w:space="0" w:color="000000"/>
            </w:tcBorders>
          </w:tcPr>
          <w:p w14:paraId="30097FD4" w14:textId="77777777" w:rsidR="002A6003" w:rsidRPr="002A6003" w:rsidRDefault="002A6003" w:rsidP="002A6003">
            <w:pPr>
              <w:kinsoku w:val="0"/>
              <w:overflowPunct w:val="0"/>
              <w:autoSpaceDE w:val="0"/>
              <w:autoSpaceDN w:val="0"/>
              <w:adjustRightInd w:val="0"/>
              <w:spacing w:line="237" w:lineRule="exact"/>
              <w:ind w:left="28"/>
              <w:jc w:val="left"/>
              <w:rPr>
                <w:rFonts w:ascii="Times New Roman" w:eastAsia="宋体" w:hAnsi="Times New Roman" w:cs="Times New Roman"/>
                <w:spacing w:val="-2"/>
                <w:kern w:val="0"/>
                <w:szCs w:val="21"/>
              </w:rPr>
            </w:pPr>
            <w:r w:rsidRPr="002A6003">
              <w:rPr>
                <w:rFonts w:ascii="Times New Roman" w:eastAsia="宋体" w:hAnsi="Times New Roman" w:cs="Times New Roman"/>
                <w:spacing w:val="-2"/>
                <w:kern w:val="0"/>
                <w:szCs w:val="21"/>
              </w:rPr>
              <w:t>VEIC</w:t>
            </w:r>
          </w:p>
        </w:tc>
        <w:tc>
          <w:tcPr>
            <w:tcW w:w="427" w:type="dxa"/>
            <w:tcBorders>
              <w:top w:val="single" w:sz="12" w:space="0" w:color="000000"/>
              <w:left w:val="single" w:sz="12" w:space="0" w:color="000000"/>
              <w:bottom w:val="single" w:sz="12" w:space="0" w:color="000000"/>
              <w:right w:val="single" w:sz="12" w:space="0" w:color="000000"/>
            </w:tcBorders>
          </w:tcPr>
          <w:p w14:paraId="30097FD5" w14:textId="77777777" w:rsidR="002A6003" w:rsidRPr="002A6003" w:rsidRDefault="002A6003" w:rsidP="002A6003">
            <w:pPr>
              <w:kinsoku w:val="0"/>
              <w:overflowPunct w:val="0"/>
              <w:autoSpaceDE w:val="0"/>
              <w:autoSpaceDN w:val="0"/>
              <w:adjustRightInd w:val="0"/>
              <w:spacing w:line="237" w:lineRule="exact"/>
              <w:ind w:left="24" w:right="-1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he</w:t>
            </w:r>
          </w:p>
        </w:tc>
        <w:tc>
          <w:tcPr>
            <w:tcW w:w="345" w:type="dxa"/>
            <w:tcBorders>
              <w:top w:val="single" w:sz="12" w:space="0" w:color="000000"/>
              <w:left w:val="single" w:sz="12" w:space="0" w:color="000000"/>
              <w:bottom w:val="single" w:sz="12" w:space="0" w:color="000000"/>
              <w:right w:val="single" w:sz="12" w:space="0" w:color="000000"/>
            </w:tcBorders>
          </w:tcPr>
          <w:p w14:paraId="30097FD6" w14:textId="77777777" w:rsidR="002A6003" w:rsidRPr="002A6003" w:rsidRDefault="002A6003" w:rsidP="002A6003">
            <w:pPr>
              <w:kinsoku w:val="0"/>
              <w:overflowPunct w:val="0"/>
              <w:autoSpaceDE w:val="0"/>
              <w:autoSpaceDN w:val="0"/>
              <w:adjustRightInd w:val="0"/>
              <w:spacing w:line="237" w:lineRule="exact"/>
              <w:ind w:right="27"/>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SP</w:t>
            </w:r>
          </w:p>
        </w:tc>
        <w:tc>
          <w:tcPr>
            <w:tcW w:w="309" w:type="dxa"/>
            <w:tcBorders>
              <w:top w:val="single" w:sz="12" w:space="0" w:color="000000"/>
              <w:left w:val="single" w:sz="12" w:space="0" w:color="000000"/>
              <w:bottom w:val="single" w:sz="12" w:space="0" w:color="000000"/>
              <w:right w:val="single" w:sz="12" w:space="0" w:color="000000"/>
            </w:tcBorders>
          </w:tcPr>
          <w:p w14:paraId="30097FD7" w14:textId="77777777" w:rsidR="002A6003" w:rsidRPr="002A6003" w:rsidRDefault="002A6003" w:rsidP="002A6003">
            <w:pPr>
              <w:kinsoku w:val="0"/>
              <w:overflowPunct w:val="0"/>
              <w:autoSpaceDE w:val="0"/>
              <w:autoSpaceDN w:val="0"/>
              <w:adjustRightInd w:val="0"/>
              <w:spacing w:line="237" w:lineRule="exact"/>
              <w:ind w:left="101"/>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475" w:type="dxa"/>
            <w:tcBorders>
              <w:top w:val="single" w:sz="12" w:space="0" w:color="000000"/>
              <w:left w:val="single" w:sz="12" w:space="0" w:color="000000"/>
              <w:bottom w:val="single" w:sz="12" w:space="0" w:color="000000"/>
              <w:right w:val="single" w:sz="12" w:space="0" w:color="000000"/>
            </w:tcBorders>
          </w:tcPr>
          <w:p w14:paraId="30097FD8" w14:textId="77777777" w:rsidR="002A6003" w:rsidRPr="002A6003" w:rsidRDefault="002A6003" w:rsidP="002A6003">
            <w:pPr>
              <w:kinsoku w:val="0"/>
              <w:overflowPunct w:val="0"/>
              <w:autoSpaceDE w:val="0"/>
              <w:autoSpaceDN w:val="0"/>
              <w:adjustRightInd w:val="0"/>
              <w:spacing w:line="237" w:lineRule="exact"/>
              <w:ind w:left="80"/>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MT</w:t>
            </w:r>
          </w:p>
        </w:tc>
        <w:tc>
          <w:tcPr>
            <w:tcW w:w="396" w:type="dxa"/>
            <w:tcBorders>
              <w:top w:val="single" w:sz="12" w:space="0" w:color="000000"/>
              <w:left w:val="single" w:sz="12" w:space="0" w:color="000000"/>
              <w:bottom w:val="single" w:sz="12" w:space="0" w:color="000000"/>
              <w:right w:val="single" w:sz="12" w:space="0" w:color="000000"/>
            </w:tcBorders>
          </w:tcPr>
          <w:p w14:paraId="30097FD9" w14:textId="77777777" w:rsidR="002A6003" w:rsidRPr="002A6003" w:rsidRDefault="002A6003" w:rsidP="002A6003">
            <w:pPr>
              <w:kinsoku w:val="0"/>
              <w:overflowPunct w:val="0"/>
              <w:autoSpaceDE w:val="0"/>
              <w:autoSpaceDN w:val="0"/>
              <w:adjustRightInd w:val="0"/>
              <w:spacing w:line="237" w:lineRule="exact"/>
              <w:ind w:left="47"/>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SM</w:t>
            </w:r>
          </w:p>
        </w:tc>
        <w:tc>
          <w:tcPr>
            <w:tcW w:w="381" w:type="dxa"/>
            <w:tcBorders>
              <w:top w:val="single" w:sz="12" w:space="0" w:color="000000"/>
              <w:left w:val="single" w:sz="12" w:space="0" w:color="000000"/>
              <w:bottom w:val="single" w:sz="12" w:space="0" w:color="000000"/>
              <w:right w:val="single" w:sz="12" w:space="0" w:color="000000"/>
            </w:tcBorders>
          </w:tcPr>
          <w:p w14:paraId="30097FDA" w14:textId="77777777" w:rsidR="002A6003" w:rsidRPr="002A6003" w:rsidRDefault="002A6003" w:rsidP="002A6003">
            <w:pPr>
              <w:kinsoku w:val="0"/>
              <w:overflowPunct w:val="0"/>
              <w:autoSpaceDE w:val="0"/>
              <w:autoSpaceDN w:val="0"/>
              <w:adjustRightInd w:val="0"/>
              <w:spacing w:line="237" w:lineRule="exact"/>
              <w:ind w:right="25"/>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TL</w:t>
            </w:r>
          </w:p>
        </w:tc>
      </w:tr>
      <w:tr w:rsidR="002A6003" w:rsidRPr="002A6003" w14:paraId="30097FE8" w14:textId="77777777" w:rsidTr="00AD241B">
        <w:trPr>
          <w:trHeight w:val="366"/>
        </w:trPr>
        <w:tc>
          <w:tcPr>
            <w:tcW w:w="359" w:type="dxa"/>
            <w:tcBorders>
              <w:top w:val="single" w:sz="12" w:space="0" w:color="000000"/>
              <w:left w:val="none" w:sz="6" w:space="0" w:color="auto"/>
              <w:bottom w:val="none" w:sz="6" w:space="0" w:color="auto"/>
              <w:right w:val="none" w:sz="6" w:space="0" w:color="auto"/>
            </w:tcBorders>
          </w:tcPr>
          <w:p w14:paraId="30097FDC" w14:textId="77777777" w:rsidR="002A6003" w:rsidRPr="002A6003" w:rsidRDefault="002A6003" w:rsidP="002A6003">
            <w:pPr>
              <w:kinsoku w:val="0"/>
              <w:overflowPunct w:val="0"/>
              <w:autoSpaceDE w:val="0"/>
              <w:autoSpaceDN w:val="0"/>
              <w:adjustRightInd w:val="0"/>
              <w:spacing w:line="234" w:lineRule="exact"/>
              <w:ind w:left="141"/>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1476" w:type="dxa"/>
            <w:tcBorders>
              <w:top w:val="single" w:sz="12" w:space="0" w:color="000000"/>
              <w:left w:val="none" w:sz="6" w:space="0" w:color="auto"/>
              <w:bottom w:val="none" w:sz="6" w:space="0" w:color="auto"/>
              <w:right w:val="none" w:sz="6" w:space="0" w:color="auto"/>
            </w:tcBorders>
          </w:tcPr>
          <w:p w14:paraId="30097FDD" w14:textId="77777777" w:rsidR="002A6003" w:rsidRPr="002A6003" w:rsidRDefault="002A6003" w:rsidP="002A6003">
            <w:pPr>
              <w:kinsoku w:val="0"/>
              <w:overflowPunct w:val="0"/>
              <w:autoSpaceDE w:val="0"/>
              <w:autoSpaceDN w:val="0"/>
              <w:adjustRightInd w:val="0"/>
              <w:spacing w:line="234" w:lineRule="exact"/>
              <w:ind w:left="595" w:right="56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20</w:t>
            </w:r>
          </w:p>
        </w:tc>
        <w:tc>
          <w:tcPr>
            <w:tcW w:w="684" w:type="dxa"/>
            <w:tcBorders>
              <w:top w:val="single" w:sz="12" w:space="0" w:color="000000"/>
              <w:left w:val="none" w:sz="6" w:space="0" w:color="auto"/>
              <w:bottom w:val="none" w:sz="6" w:space="0" w:color="auto"/>
              <w:right w:val="none" w:sz="6" w:space="0" w:color="auto"/>
            </w:tcBorders>
          </w:tcPr>
          <w:p w14:paraId="30097FDE" w14:textId="77777777" w:rsidR="002A6003" w:rsidRPr="002A6003" w:rsidRDefault="002A6003" w:rsidP="002A6003">
            <w:pPr>
              <w:kinsoku w:val="0"/>
              <w:overflowPunct w:val="0"/>
              <w:autoSpaceDE w:val="0"/>
              <w:autoSpaceDN w:val="0"/>
              <w:adjustRightInd w:val="0"/>
              <w:spacing w:line="234" w:lineRule="exact"/>
              <w:ind w:left="3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408" w:type="dxa"/>
            <w:tcBorders>
              <w:top w:val="single" w:sz="12" w:space="0" w:color="000000"/>
              <w:left w:val="none" w:sz="6" w:space="0" w:color="auto"/>
              <w:bottom w:val="none" w:sz="6" w:space="0" w:color="auto"/>
              <w:right w:val="none" w:sz="6" w:space="0" w:color="auto"/>
            </w:tcBorders>
          </w:tcPr>
          <w:p w14:paraId="30097FD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87" w:type="dxa"/>
            <w:tcBorders>
              <w:top w:val="single" w:sz="12" w:space="0" w:color="000000"/>
              <w:left w:val="none" w:sz="6" w:space="0" w:color="auto"/>
              <w:bottom w:val="none" w:sz="6" w:space="0" w:color="auto"/>
              <w:right w:val="none" w:sz="6" w:space="0" w:color="auto"/>
            </w:tcBorders>
          </w:tcPr>
          <w:p w14:paraId="30097FE0" w14:textId="77777777" w:rsidR="002A6003" w:rsidRPr="002A6003" w:rsidRDefault="002A6003" w:rsidP="002A6003">
            <w:pPr>
              <w:kinsoku w:val="0"/>
              <w:overflowPunct w:val="0"/>
              <w:autoSpaceDE w:val="0"/>
              <w:autoSpaceDN w:val="0"/>
              <w:adjustRightInd w:val="0"/>
              <w:spacing w:line="234" w:lineRule="exact"/>
              <w:ind w:left="2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547" w:type="dxa"/>
            <w:tcBorders>
              <w:top w:val="single" w:sz="12" w:space="0" w:color="000000"/>
              <w:left w:val="none" w:sz="6" w:space="0" w:color="auto"/>
              <w:bottom w:val="none" w:sz="6" w:space="0" w:color="auto"/>
              <w:right w:val="none" w:sz="6" w:space="0" w:color="auto"/>
            </w:tcBorders>
          </w:tcPr>
          <w:p w14:paraId="30097FE1" w14:textId="77777777" w:rsidR="002A6003" w:rsidRPr="002A6003" w:rsidRDefault="002A6003" w:rsidP="002A6003">
            <w:pPr>
              <w:kinsoku w:val="0"/>
              <w:overflowPunct w:val="0"/>
              <w:autoSpaceDE w:val="0"/>
              <w:autoSpaceDN w:val="0"/>
              <w:adjustRightInd w:val="0"/>
              <w:spacing w:line="234" w:lineRule="exact"/>
              <w:ind w:left="25"/>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427" w:type="dxa"/>
            <w:tcBorders>
              <w:top w:val="single" w:sz="12" w:space="0" w:color="000000"/>
              <w:left w:val="none" w:sz="6" w:space="0" w:color="auto"/>
              <w:bottom w:val="none" w:sz="6" w:space="0" w:color="auto"/>
              <w:right w:val="none" w:sz="6" w:space="0" w:color="auto"/>
            </w:tcBorders>
          </w:tcPr>
          <w:p w14:paraId="30097FE2" w14:textId="77777777" w:rsidR="002A6003" w:rsidRPr="002A6003" w:rsidRDefault="002A6003" w:rsidP="002A6003">
            <w:pPr>
              <w:kinsoku w:val="0"/>
              <w:overflowPunct w:val="0"/>
              <w:autoSpaceDE w:val="0"/>
              <w:autoSpaceDN w:val="0"/>
              <w:adjustRightInd w:val="0"/>
              <w:spacing w:line="234" w:lineRule="exact"/>
              <w:ind w:left="30"/>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345" w:type="dxa"/>
            <w:tcBorders>
              <w:top w:val="single" w:sz="12" w:space="0" w:color="000000"/>
              <w:left w:val="none" w:sz="6" w:space="0" w:color="auto"/>
              <w:bottom w:val="none" w:sz="6" w:space="0" w:color="auto"/>
              <w:right w:val="none" w:sz="6" w:space="0" w:color="auto"/>
            </w:tcBorders>
          </w:tcPr>
          <w:p w14:paraId="30097FE3" w14:textId="77777777" w:rsidR="002A6003" w:rsidRPr="002A6003" w:rsidRDefault="002A6003" w:rsidP="002A6003">
            <w:pPr>
              <w:kinsoku w:val="0"/>
              <w:overflowPunct w:val="0"/>
              <w:autoSpaceDE w:val="0"/>
              <w:autoSpaceDN w:val="0"/>
              <w:adjustRightInd w:val="0"/>
              <w:spacing w:line="234" w:lineRule="exact"/>
              <w:ind w:right="103"/>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309" w:type="dxa"/>
            <w:tcBorders>
              <w:top w:val="single" w:sz="12" w:space="0" w:color="000000"/>
              <w:left w:val="none" w:sz="6" w:space="0" w:color="auto"/>
              <w:bottom w:val="none" w:sz="6" w:space="0" w:color="auto"/>
              <w:right w:val="none" w:sz="6" w:space="0" w:color="auto"/>
            </w:tcBorders>
          </w:tcPr>
          <w:p w14:paraId="30097FE4" w14:textId="77777777" w:rsidR="002A6003" w:rsidRPr="002A6003" w:rsidRDefault="002A6003" w:rsidP="002A6003">
            <w:pPr>
              <w:kinsoku w:val="0"/>
              <w:overflowPunct w:val="0"/>
              <w:autoSpaceDE w:val="0"/>
              <w:autoSpaceDN w:val="0"/>
              <w:adjustRightInd w:val="0"/>
              <w:spacing w:line="234" w:lineRule="exact"/>
              <w:ind w:left="116"/>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475" w:type="dxa"/>
            <w:tcBorders>
              <w:top w:val="single" w:sz="12" w:space="0" w:color="000000"/>
              <w:left w:val="none" w:sz="6" w:space="0" w:color="auto"/>
              <w:bottom w:val="none" w:sz="6" w:space="0" w:color="auto"/>
              <w:right w:val="none" w:sz="6" w:space="0" w:color="auto"/>
            </w:tcBorders>
          </w:tcPr>
          <w:p w14:paraId="30097FE5" w14:textId="77777777" w:rsidR="002A6003" w:rsidRPr="002A6003" w:rsidRDefault="002A6003" w:rsidP="002A6003">
            <w:pPr>
              <w:kinsoku w:val="0"/>
              <w:overflowPunct w:val="0"/>
              <w:autoSpaceDE w:val="0"/>
              <w:autoSpaceDN w:val="0"/>
              <w:adjustRightInd w:val="0"/>
              <w:spacing w:line="234" w:lineRule="exact"/>
              <w:ind w:left="2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396" w:type="dxa"/>
            <w:tcBorders>
              <w:top w:val="single" w:sz="12" w:space="0" w:color="000000"/>
              <w:left w:val="none" w:sz="6" w:space="0" w:color="auto"/>
              <w:bottom w:val="none" w:sz="6" w:space="0" w:color="auto"/>
              <w:right w:val="none" w:sz="6" w:space="0" w:color="auto"/>
            </w:tcBorders>
          </w:tcPr>
          <w:p w14:paraId="30097FE6" w14:textId="77777777" w:rsidR="002A6003" w:rsidRPr="002A6003" w:rsidRDefault="002A6003" w:rsidP="002A6003">
            <w:pPr>
              <w:kinsoku w:val="0"/>
              <w:overflowPunct w:val="0"/>
              <w:autoSpaceDE w:val="0"/>
              <w:autoSpaceDN w:val="0"/>
              <w:adjustRightInd w:val="0"/>
              <w:spacing w:line="234" w:lineRule="exact"/>
              <w:ind w:left="163"/>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381" w:type="dxa"/>
            <w:tcBorders>
              <w:top w:val="single" w:sz="12" w:space="0" w:color="000000"/>
              <w:left w:val="none" w:sz="6" w:space="0" w:color="auto"/>
              <w:bottom w:val="none" w:sz="6" w:space="0" w:color="auto"/>
              <w:right w:val="none" w:sz="6" w:space="0" w:color="auto"/>
            </w:tcBorders>
          </w:tcPr>
          <w:p w14:paraId="30097FE7" w14:textId="77777777" w:rsidR="002A6003" w:rsidRPr="002A6003" w:rsidRDefault="002A6003" w:rsidP="002A6003">
            <w:pPr>
              <w:kinsoku w:val="0"/>
              <w:overflowPunct w:val="0"/>
              <w:autoSpaceDE w:val="0"/>
              <w:autoSpaceDN w:val="0"/>
              <w:adjustRightInd w:val="0"/>
              <w:spacing w:line="234" w:lineRule="exact"/>
              <w:ind w:left="153"/>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r>
    </w:tbl>
    <w:p w14:paraId="30097FE9" w14:textId="77777777" w:rsidR="002A6003" w:rsidRPr="002A6003" w:rsidRDefault="002A6003" w:rsidP="002A6003">
      <w:pPr>
        <w:kinsoku w:val="0"/>
        <w:overflowPunct w:val="0"/>
        <w:autoSpaceDE w:val="0"/>
        <w:autoSpaceDN w:val="0"/>
        <w:adjustRightInd w:val="0"/>
        <w:spacing w:before="112"/>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15584" behindDoc="1" locked="0" layoutInCell="0" allowOverlap="1" wp14:anchorId="30098F34" wp14:editId="30098F35">
                <wp:simplePos x="0" y="0"/>
                <wp:positionH relativeFrom="page">
                  <wp:posOffset>1167130</wp:posOffset>
                </wp:positionH>
                <wp:positionV relativeFrom="paragraph">
                  <wp:posOffset>-1198245</wp:posOffset>
                </wp:positionV>
                <wp:extent cx="5226050" cy="1200785"/>
                <wp:effectExtent l="0" t="0" r="0" b="0"/>
                <wp:wrapNone/>
                <wp:docPr id="23" name="Group 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050" cy="1200785"/>
                          <a:chOff x="1838" y="-1887"/>
                          <a:chExt cx="8230" cy="1891"/>
                        </a:xfrm>
                      </wpg:grpSpPr>
                      <wps:wsp>
                        <wps:cNvPr id="697" name="Freeform 1908"/>
                        <wps:cNvSpPr>
                          <a:spLocks/>
                        </wps:cNvSpPr>
                        <wps:spPr bwMode="auto">
                          <a:xfrm>
                            <a:off x="1847" y="-1882"/>
                            <a:ext cx="8211" cy="20"/>
                          </a:xfrm>
                          <a:custGeom>
                            <a:avLst/>
                            <a:gdLst>
                              <a:gd name="T0" fmla="*/ 0 w 8211"/>
                              <a:gd name="T1" fmla="*/ 0 h 20"/>
                              <a:gd name="T2" fmla="*/ 8210 w 8211"/>
                              <a:gd name="T3" fmla="*/ 0 h 20"/>
                            </a:gdLst>
                            <a:ahLst/>
                            <a:cxnLst>
                              <a:cxn ang="0">
                                <a:pos x="T0" y="T1"/>
                              </a:cxn>
                              <a:cxn ang="0">
                                <a:pos x="T2" y="T3"/>
                              </a:cxn>
                            </a:cxnLst>
                            <a:rect l="0" t="0" r="r" b="b"/>
                            <a:pathLst>
                              <a:path w="8211" h="20">
                                <a:moveTo>
                                  <a:pt x="0" y="0"/>
                                </a:moveTo>
                                <a:lnTo>
                                  <a:pt x="821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Freeform 1909"/>
                        <wps:cNvSpPr>
                          <a:spLocks/>
                        </wps:cNvSpPr>
                        <wps:spPr bwMode="auto">
                          <a:xfrm>
                            <a:off x="1843" y="-1887"/>
                            <a:ext cx="20" cy="1891"/>
                          </a:xfrm>
                          <a:custGeom>
                            <a:avLst/>
                            <a:gdLst>
                              <a:gd name="T0" fmla="*/ 0 w 20"/>
                              <a:gd name="T1" fmla="*/ 0 h 1891"/>
                              <a:gd name="T2" fmla="*/ 0 w 20"/>
                              <a:gd name="T3" fmla="*/ 1891 h 1891"/>
                            </a:gdLst>
                            <a:ahLst/>
                            <a:cxnLst>
                              <a:cxn ang="0">
                                <a:pos x="T0" y="T1"/>
                              </a:cxn>
                              <a:cxn ang="0">
                                <a:pos x="T2" y="T3"/>
                              </a:cxn>
                            </a:cxnLst>
                            <a:rect l="0" t="0" r="r" b="b"/>
                            <a:pathLst>
                              <a:path w="20" h="1891">
                                <a:moveTo>
                                  <a:pt x="0" y="0"/>
                                </a:moveTo>
                                <a:lnTo>
                                  <a:pt x="0" y="1891"/>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99" name="Group 1910"/>
                        <wpg:cNvGrpSpPr>
                          <a:grpSpLocks/>
                        </wpg:cNvGrpSpPr>
                        <wpg:grpSpPr bwMode="auto">
                          <a:xfrm>
                            <a:off x="1847" y="-1887"/>
                            <a:ext cx="8216" cy="1891"/>
                            <a:chOff x="1847" y="-1887"/>
                            <a:chExt cx="8216" cy="1891"/>
                          </a:xfrm>
                        </wpg:grpSpPr>
                        <wps:wsp>
                          <wps:cNvPr id="700" name="Freeform 1911"/>
                          <wps:cNvSpPr>
                            <a:spLocks/>
                          </wps:cNvSpPr>
                          <wps:spPr bwMode="auto">
                            <a:xfrm>
                              <a:off x="1847" y="-1887"/>
                              <a:ext cx="8216" cy="1891"/>
                            </a:xfrm>
                            <a:custGeom>
                              <a:avLst/>
                              <a:gdLst>
                                <a:gd name="T0" fmla="*/ 0 w 8216"/>
                                <a:gd name="T1" fmla="*/ 1886 h 1891"/>
                                <a:gd name="T2" fmla="*/ 8210 w 8216"/>
                                <a:gd name="T3" fmla="*/ 1886 h 1891"/>
                              </a:gdLst>
                              <a:ahLst/>
                              <a:cxnLst>
                                <a:cxn ang="0">
                                  <a:pos x="T0" y="T1"/>
                                </a:cxn>
                                <a:cxn ang="0">
                                  <a:pos x="T2" y="T3"/>
                                </a:cxn>
                              </a:cxnLst>
                              <a:rect l="0" t="0" r="r" b="b"/>
                              <a:pathLst>
                                <a:path w="8216" h="1891">
                                  <a:moveTo>
                                    <a:pt x="0" y="1886"/>
                                  </a:moveTo>
                                  <a:lnTo>
                                    <a:pt x="8210" y="1886"/>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1912"/>
                          <wps:cNvSpPr>
                            <a:spLocks/>
                          </wps:cNvSpPr>
                          <wps:spPr bwMode="auto">
                            <a:xfrm>
                              <a:off x="1847" y="-1887"/>
                              <a:ext cx="8216" cy="1891"/>
                            </a:xfrm>
                            <a:custGeom>
                              <a:avLst/>
                              <a:gdLst>
                                <a:gd name="T0" fmla="*/ 8215 w 8216"/>
                                <a:gd name="T1" fmla="*/ 0 h 1891"/>
                                <a:gd name="T2" fmla="*/ 8215 w 8216"/>
                                <a:gd name="T3" fmla="*/ 1891 h 1891"/>
                              </a:gdLst>
                              <a:ahLst/>
                              <a:cxnLst>
                                <a:cxn ang="0">
                                  <a:pos x="T0" y="T1"/>
                                </a:cxn>
                                <a:cxn ang="0">
                                  <a:pos x="T2" y="T3"/>
                                </a:cxn>
                              </a:cxnLst>
                              <a:rect l="0" t="0" r="r" b="b"/>
                              <a:pathLst>
                                <a:path w="8216" h="1891">
                                  <a:moveTo>
                                    <a:pt x="8215" y="0"/>
                                  </a:moveTo>
                                  <a:lnTo>
                                    <a:pt x="8215" y="189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4995EC" id="Group 1907" o:spid="_x0000_s1026" style="position:absolute;left:0;text-align:left;margin-left:91.9pt;margin-top:-94.35pt;width:411.5pt;height:94.55pt;z-index:-251600896;mso-position-horizontal-relative:page" coordorigin="1838,-1887" coordsize="8230,1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" o:allowincell="f">
                <v:shape id="Freeform 1908" o:spid="_x0000_s1027" style="position:absolute;left:1847;top:-1882;width:8211;height:20;visibility:visible;mso-wrap-style:square;v-text-anchor:top" coordsize="8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" path="m,l8210,e" filled="f" strokeweight=".48pt">
                  <v:path arrowok="t" o:connecttype="custom" o:connectlocs="0,0;8210,0" o:connectangles="0,0"/>
                </v:shape>
                <v:shape id="Freeform 1909" o:spid="_x0000_s1028" style="position:absolute;left:1843;top:-1887;width:20;height:1891;visibility:visible;mso-wrap-style:square;v-text-anchor:top" coordsize="20,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" path="m,l,1891e" filled="f" strokeweight=".16967mm">
                  <v:path arrowok="t" o:connecttype="custom" o:connectlocs="0,0;0,1891" o:connectangles="0,0"/>
                </v:shape>
                <v:group id="Group 1910" o:spid="_x0000_s1029" style="position:absolute;left:1847;top:-1887;width:8216;height:1891" coordorigin="1847,-1887" coordsize="8216,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shape id="Freeform 1911" o:spid="_x0000_s1030" style="position:absolute;left:1847;top:-1887;width:8216;height:1891;visibility:visible;mso-wrap-style:square;v-text-anchor:top" coordsize="8216,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" path="m,1886r8210,e" filled="f" strokeweight=".48pt">
                    <v:path arrowok="t" o:connecttype="custom" o:connectlocs="0,1886;8210,1886" o:connectangles="0,0"/>
                  </v:shape>
                  <v:shape id="Freeform 1912" o:spid="_x0000_s1031" style="position:absolute;left:1847;top:-1887;width:8216;height:1891;visibility:visible;mso-wrap-style:square;v-text-anchor:top" coordsize="8216,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" path="m8215,r,1891e" filled="f" strokeweight=".48pt">
                    <v:path arrowok="t" o:connecttype="custom" o:connectlocs="8215,0;8215,1891" o:connectangles="0,0"/>
                  </v:shape>
                </v:group>
                <w10:wrap anchorx="page"/>
              </v:group>
            </w:pict>
          </mc:Fallback>
        </mc:AlternateContent>
      </w:r>
      <w:bookmarkStart w:id="197" w:name="_bookmark270"/>
      <w:bookmarkEnd w:id="197"/>
      <w:r w:rsidRPr="002A6003">
        <w:rPr>
          <w:rFonts w:ascii="Times New Roman" w:eastAsia="宋体" w:hAnsi="Times New Roman" w:cs="宋体" w:hint="eastAsia"/>
          <w:kern w:val="0"/>
          <w:sz w:val="18"/>
          <w:szCs w:val="18"/>
        </w:rPr>
        <w:t>Figure 3-24. Config3 register</w:t>
      </w:r>
    </w:p>
    <w:p w14:paraId="30097FE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FE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9"/>
          <w:szCs w:val="19"/>
        </w:rPr>
      </w:pPr>
    </w:p>
    <w:p w14:paraId="30097FEC" w14:textId="77777777" w:rsidR="002A6003" w:rsidRPr="002A6003" w:rsidRDefault="002A6003" w:rsidP="002A6003">
      <w:pPr>
        <w:kinsoku w:val="0"/>
        <w:overflowPunct w:val="0"/>
        <w:autoSpaceDE w:val="0"/>
        <w:autoSpaceDN w:val="0"/>
        <w:adjustRightInd w:val="0"/>
        <w:ind w:left="917" w:right="914"/>
        <w:jc w:val="center"/>
        <w:rPr>
          <w:rFonts w:ascii="Times New Roman" w:eastAsia="宋体" w:hAnsi="Times New Roman" w:cs="宋体"/>
          <w:kern w:val="0"/>
          <w:sz w:val="18"/>
          <w:szCs w:val="18"/>
        </w:rPr>
      </w:pPr>
      <w:bookmarkStart w:id="198" w:name="_bookmark271"/>
      <w:bookmarkEnd w:id="198"/>
      <w:r w:rsidRPr="002A6003">
        <w:rPr>
          <w:rFonts w:ascii="Times New Roman" w:eastAsia="宋体" w:hAnsi="Times New Roman" w:cs="宋体" w:hint="eastAsia"/>
          <w:kern w:val="0"/>
          <w:sz w:val="18"/>
          <w:szCs w:val="18"/>
        </w:rPr>
        <w:t>Table 3-21: Config3 register field</w:t>
      </w:r>
    </w:p>
    <w:p w14:paraId="30097FED"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6"/>
          <w:szCs w:val="6"/>
        </w:rPr>
      </w:pPr>
    </w:p>
    <w:tbl>
      <w:tblPr>
        <w:tblW w:w="0" w:type="auto"/>
        <w:tblInd w:w="1793" w:type="dxa"/>
        <w:tblLayout w:type="fixed"/>
        <w:tblCellMar>
          <w:left w:w="0" w:type="dxa"/>
          <w:right w:w="0" w:type="dxa"/>
        </w:tblCellMar>
        <w:tblLook w:val="0000" w:firstRow="0" w:lastRow="0" w:firstColumn="0" w:lastColumn="0" w:noHBand="0" w:noVBand="0"/>
      </w:tblPr>
      <w:tblGrid>
        <w:gridCol w:w="1728"/>
        <w:gridCol w:w="6593"/>
      </w:tblGrid>
      <w:tr w:rsidR="002A6003" w:rsidRPr="002A6003" w14:paraId="30097FF0" w14:textId="77777777" w:rsidTr="00AD241B">
        <w:trPr>
          <w:trHeight w:val="371"/>
        </w:trPr>
        <w:tc>
          <w:tcPr>
            <w:tcW w:w="1728" w:type="dxa"/>
            <w:tcBorders>
              <w:top w:val="none" w:sz="6" w:space="0" w:color="auto"/>
              <w:left w:val="none" w:sz="6" w:space="0" w:color="auto"/>
              <w:bottom w:val="single" w:sz="4" w:space="0" w:color="0000FF"/>
              <w:right w:val="none" w:sz="6" w:space="0" w:color="auto"/>
            </w:tcBorders>
            <w:shd w:val="clear" w:color="auto" w:fill="000080"/>
          </w:tcPr>
          <w:p w14:paraId="30097FEE" w14:textId="77777777" w:rsidR="002A6003" w:rsidRPr="002A6003" w:rsidRDefault="002A6003" w:rsidP="002A6003">
            <w:pPr>
              <w:kinsoku w:val="0"/>
              <w:overflowPunct w:val="0"/>
              <w:autoSpaceDE w:val="0"/>
              <w:autoSpaceDN w:val="0"/>
              <w:adjustRightInd w:val="0"/>
              <w:spacing w:before="21"/>
              <w:ind w:left="112"/>
              <w:jc w:val="left"/>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593" w:type="dxa"/>
            <w:tcBorders>
              <w:top w:val="single" w:sz="4" w:space="0" w:color="000000"/>
              <w:left w:val="none" w:sz="6" w:space="0" w:color="auto"/>
              <w:bottom w:val="single" w:sz="4" w:space="0" w:color="0000FF"/>
              <w:right w:val="none" w:sz="6" w:space="0" w:color="auto"/>
            </w:tcBorders>
            <w:shd w:val="clear" w:color="auto" w:fill="000080"/>
          </w:tcPr>
          <w:p w14:paraId="30097FEF" w14:textId="77777777" w:rsidR="002A6003" w:rsidRPr="002A6003" w:rsidRDefault="002A6003" w:rsidP="002A6003">
            <w:pPr>
              <w:kinsoku w:val="0"/>
              <w:overflowPunct w:val="0"/>
              <w:autoSpaceDE w:val="0"/>
              <w:autoSpaceDN w:val="0"/>
              <w:adjustRightInd w:val="0"/>
              <w:spacing w:before="21"/>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7FF3" w14:textId="77777777" w:rsidTr="00AD241B">
        <w:trPr>
          <w:trHeight w:val="369"/>
        </w:trPr>
        <w:tc>
          <w:tcPr>
            <w:tcW w:w="1728" w:type="dxa"/>
            <w:tcBorders>
              <w:top w:val="single" w:sz="4" w:space="0" w:color="0000FF"/>
              <w:left w:val="single" w:sz="4" w:space="0" w:color="0000FF"/>
              <w:bottom w:val="single" w:sz="4" w:space="0" w:color="0000FF"/>
              <w:right w:val="single" w:sz="4" w:space="0" w:color="0000FF"/>
            </w:tcBorders>
          </w:tcPr>
          <w:p w14:paraId="30097FF1" w14:textId="77777777" w:rsidR="002A6003" w:rsidRPr="002A6003" w:rsidRDefault="002A6003" w:rsidP="002A6003">
            <w:pPr>
              <w:kinsoku w:val="0"/>
              <w:overflowPunct w:val="0"/>
              <w:autoSpaceDE w:val="0"/>
              <w:autoSpaceDN w:val="0"/>
              <w:adjustRightInd w:val="0"/>
              <w:spacing w:before="33"/>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M</w:t>
            </w:r>
          </w:p>
        </w:tc>
        <w:tc>
          <w:tcPr>
            <w:tcW w:w="6593" w:type="dxa"/>
            <w:tcBorders>
              <w:top w:val="single" w:sz="4" w:space="0" w:color="0000FF"/>
              <w:left w:val="single" w:sz="4" w:space="0" w:color="0000FF"/>
              <w:bottom w:val="single" w:sz="4" w:space="0" w:color="0000FF"/>
              <w:right w:val="single" w:sz="4" w:space="0" w:color="0000FF"/>
            </w:tcBorders>
          </w:tcPr>
          <w:p w14:paraId="30097FF2" w14:textId="0269E995"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7FF6" w14:textId="77777777" w:rsidTr="00AD241B">
        <w:trPr>
          <w:trHeight w:val="371"/>
        </w:trPr>
        <w:tc>
          <w:tcPr>
            <w:tcW w:w="1728" w:type="dxa"/>
            <w:tcBorders>
              <w:top w:val="single" w:sz="4" w:space="0" w:color="0000FF"/>
              <w:left w:val="single" w:sz="4" w:space="0" w:color="0000FF"/>
              <w:bottom w:val="single" w:sz="4" w:space="0" w:color="0000FF"/>
              <w:right w:val="single" w:sz="4" w:space="0" w:color="0000FF"/>
            </w:tcBorders>
          </w:tcPr>
          <w:p w14:paraId="30097FF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593" w:type="dxa"/>
            <w:tcBorders>
              <w:top w:val="single" w:sz="4" w:space="0" w:color="0000FF"/>
              <w:left w:val="single" w:sz="4" w:space="0" w:color="0000FF"/>
              <w:bottom w:val="single" w:sz="4" w:space="0" w:color="0000FF"/>
              <w:right w:val="single" w:sz="4" w:space="0" w:color="0000FF"/>
            </w:tcBorders>
          </w:tcPr>
          <w:p w14:paraId="30097FF5"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r w:rsidR="002A6003" w:rsidRPr="002A6003" w14:paraId="30097FFC" w14:textId="77777777" w:rsidTr="00AD241B">
        <w:trPr>
          <w:trHeight w:val="1130"/>
        </w:trPr>
        <w:tc>
          <w:tcPr>
            <w:tcW w:w="1728" w:type="dxa"/>
            <w:tcBorders>
              <w:top w:val="single" w:sz="4" w:space="0" w:color="0000FF"/>
              <w:left w:val="single" w:sz="4" w:space="0" w:color="0000FF"/>
              <w:bottom w:val="single" w:sz="4" w:space="0" w:color="0000FF"/>
              <w:right w:val="single" w:sz="4" w:space="0" w:color="0000FF"/>
            </w:tcBorders>
          </w:tcPr>
          <w:p w14:paraId="30097FF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FF8" w14:textId="77777777" w:rsidR="002A6003" w:rsidRPr="002A6003" w:rsidRDefault="002A6003" w:rsidP="002A6003">
            <w:pPr>
              <w:kinsoku w:val="0"/>
              <w:overflowPunct w:val="0"/>
              <w:autoSpaceDE w:val="0"/>
              <w:autoSpaceDN w:val="0"/>
              <w:adjustRightInd w:val="0"/>
              <w:spacing w:before="14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DSPP</w:t>
            </w:r>
          </w:p>
        </w:tc>
        <w:tc>
          <w:tcPr>
            <w:tcW w:w="6593" w:type="dxa"/>
            <w:tcBorders>
              <w:top w:val="single" w:sz="4" w:space="0" w:color="0000FF"/>
              <w:left w:val="single" w:sz="4" w:space="0" w:color="0000FF"/>
              <w:bottom w:val="single" w:sz="4" w:space="0" w:color="0000FF"/>
              <w:right w:val="single" w:sz="4" w:space="0" w:color="0000FF"/>
            </w:tcBorders>
          </w:tcPr>
          <w:p w14:paraId="30097FF9"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Whether or not MIPS DSPASE is implemented </w:t>
            </w:r>
          </w:p>
          <w:p w14:paraId="30097FFA"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7FFB"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8002" w14:textId="77777777" w:rsidTr="00AD241B">
        <w:trPr>
          <w:trHeight w:val="1110"/>
        </w:trPr>
        <w:tc>
          <w:tcPr>
            <w:tcW w:w="1728" w:type="dxa"/>
            <w:tcBorders>
              <w:top w:val="single" w:sz="4" w:space="0" w:color="0000FF"/>
              <w:left w:val="single" w:sz="4" w:space="0" w:color="0000FF"/>
              <w:bottom w:val="single" w:sz="4" w:space="0" w:color="0000FF"/>
              <w:right w:val="single" w:sz="4" w:space="0" w:color="0000FF"/>
            </w:tcBorders>
          </w:tcPr>
          <w:p w14:paraId="30097FF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7FFE" w14:textId="77777777" w:rsidR="002A6003" w:rsidRPr="002A6003" w:rsidRDefault="002A6003" w:rsidP="002A6003">
            <w:pPr>
              <w:kinsoku w:val="0"/>
              <w:overflowPunct w:val="0"/>
              <w:autoSpaceDE w:val="0"/>
              <w:autoSpaceDN w:val="0"/>
              <w:adjustRightInd w:val="0"/>
              <w:spacing w:before="14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LPA</w:t>
            </w:r>
          </w:p>
        </w:tc>
        <w:tc>
          <w:tcPr>
            <w:tcW w:w="6593" w:type="dxa"/>
            <w:tcBorders>
              <w:top w:val="single" w:sz="4" w:space="0" w:color="0000FF"/>
              <w:left w:val="single" w:sz="4" w:space="0" w:color="0000FF"/>
              <w:bottom w:val="single" w:sz="4" w:space="0" w:color="0000FF"/>
              <w:right w:val="single" w:sz="4" w:space="0" w:color="0000FF"/>
            </w:tcBorders>
          </w:tcPr>
          <w:p w14:paraId="30097FFF"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large physical address is implemented</w:t>
            </w:r>
          </w:p>
          <w:p w14:paraId="30098000"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8001" w14:textId="77777777" w:rsidR="002A6003" w:rsidRPr="002A6003" w:rsidRDefault="002A6003" w:rsidP="002A6003">
            <w:pPr>
              <w:kinsoku w:val="0"/>
              <w:overflowPunct w:val="0"/>
              <w:autoSpaceDE w:val="0"/>
              <w:autoSpaceDN w:val="0"/>
              <w:adjustRightInd w:val="0"/>
              <w:spacing w:before="137"/>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8008" w14:textId="77777777" w:rsidTr="00AD241B">
        <w:trPr>
          <w:trHeight w:val="1130"/>
        </w:trPr>
        <w:tc>
          <w:tcPr>
            <w:tcW w:w="1728" w:type="dxa"/>
            <w:tcBorders>
              <w:top w:val="single" w:sz="4" w:space="0" w:color="0000FF"/>
              <w:left w:val="single" w:sz="4" w:space="0" w:color="0000FF"/>
              <w:bottom w:val="single" w:sz="4" w:space="0" w:color="0000FF"/>
              <w:right w:val="single" w:sz="4" w:space="0" w:color="0000FF"/>
            </w:tcBorders>
          </w:tcPr>
          <w:p w14:paraId="3009800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04" w14:textId="77777777" w:rsidR="002A6003" w:rsidRPr="002A6003" w:rsidRDefault="002A6003" w:rsidP="002A6003">
            <w:pPr>
              <w:kinsoku w:val="0"/>
              <w:overflowPunct w:val="0"/>
              <w:autoSpaceDE w:val="0"/>
              <w:autoSpaceDN w:val="0"/>
              <w:adjustRightInd w:val="0"/>
              <w:spacing w:before="14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VEIC</w:t>
            </w:r>
          </w:p>
        </w:tc>
        <w:tc>
          <w:tcPr>
            <w:tcW w:w="6593" w:type="dxa"/>
            <w:tcBorders>
              <w:top w:val="single" w:sz="4" w:space="0" w:color="0000FF"/>
              <w:left w:val="single" w:sz="4" w:space="0" w:color="0000FF"/>
              <w:bottom w:val="single" w:sz="4" w:space="0" w:color="0000FF"/>
              <w:right w:val="single" w:sz="4" w:space="0" w:color="0000FF"/>
            </w:tcBorders>
          </w:tcPr>
          <w:p w14:paraId="30098005"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external interrupt controller is implemented</w:t>
            </w:r>
          </w:p>
          <w:p w14:paraId="30098006"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8007"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800E" w14:textId="77777777" w:rsidTr="00AD241B">
        <w:trPr>
          <w:trHeight w:val="1110"/>
        </w:trPr>
        <w:tc>
          <w:tcPr>
            <w:tcW w:w="1728" w:type="dxa"/>
            <w:tcBorders>
              <w:top w:val="single" w:sz="4" w:space="0" w:color="0000FF"/>
              <w:left w:val="single" w:sz="4" w:space="0" w:color="0000FF"/>
              <w:bottom w:val="single" w:sz="4" w:space="0" w:color="0000FF"/>
              <w:right w:val="single" w:sz="4" w:space="0" w:color="0000FF"/>
            </w:tcBorders>
          </w:tcPr>
          <w:p w14:paraId="3009800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0A" w14:textId="77777777" w:rsidR="002A6003" w:rsidRPr="002A6003" w:rsidRDefault="002A6003" w:rsidP="002A6003">
            <w:pPr>
              <w:kinsoku w:val="0"/>
              <w:overflowPunct w:val="0"/>
              <w:autoSpaceDE w:val="0"/>
              <w:autoSpaceDN w:val="0"/>
              <w:adjustRightInd w:val="0"/>
              <w:spacing w:before="14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he</w:t>
            </w:r>
          </w:p>
        </w:tc>
        <w:tc>
          <w:tcPr>
            <w:tcW w:w="6593" w:type="dxa"/>
            <w:tcBorders>
              <w:top w:val="single" w:sz="4" w:space="0" w:color="0000FF"/>
              <w:left w:val="single" w:sz="4" w:space="0" w:color="0000FF"/>
              <w:bottom w:val="single" w:sz="4" w:space="0" w:color="0000FF"/>
              <w:right w:val="single" w:sz="4" w:space="0" w:color="0000FF"/>
            </w:tcBorders>
          </w:tcPr>
          <w:p w14:paraId="3009800B"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vector interrupt is implemented</w:t>
            </w:r>
          </w:p>
          <w:p w14:paraId="3009800C"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800D" w14:textId="77777777" w:rsidR="002A6003" w:rsidRPr="002A6003" w:rsidRDefault="002A6003" w:rsidP="002A6003">
            <w:pPr>
              <w:kinsoku w:val="0"/>
              <w:overflowPunct w:val="0"/>
              <w:autoSpaceDE w:val="0"/>
              <w:autoSpaceDN w:val="0"/>
              <w:adjustRightInd w:val="0"/>
              <w:spacing w:before="137"/>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8014" w14:textId="77777777" w:rsidTr="00AD241B">
        <w:trPr>
          <w:trHeight w:val="1130"/>
        </w:trPr>
        <w:tc>
          <w:tcPr>
            <w:tcW w:w="1728" w:type="dxa"/>
            <w:tcBorders>
              <w:top w:val="single" w:sz="4" w:space="0" w:color="0000FF"/>
              <w:left w:val="single" w:sz="4" w:space="0" w:color="0000FF"/>
              <w:bottom w:val="single" w:sz="4" w:space="0" w:color="0000FF"/>
              <w:right w:val="single" w:sz="4" w:space="0" w:color="0000FF"/>
            </w:tcBorders>
          </w:tcPr>
          <w:p w14:paraId="3009800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10" w14:textId="77777777" w:rsidR="002A6003" w:rsidRPr="002A6003" w:rsidRDefault="002A6003" w:rsidP="002A6003">
            <w:pPr>
              <w:kinsoku w:val="0"/>
              <w:overflowPunct w:val="0"/>
              <w:autoSpaceDE w:val="0"/>
              <w:autoSpaceDN w:val="0"/>
              <w:adjustRightInd w:val="0"/>
              <w:spacing w:before="14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SP</w:t>
            </w:r>
          </w:p>
        </w:tc>
        <w:tc>
          <w:tcPr>
            <w:tcW w:w="6593" w:type="dxa"/>
            <w:tcBorders>
              <w:top w:val="single" w:sz="4" w:space="0" w:color="0000FF"/>
              <w:left w:val="single" w:sz="4" w:space="0" w:color="0000FF"/>
              <w:bottom w:val="single" w:sz="4" w:space="0" w:color="0000FF"/>
              <w:right w:val="single" w:sz="4" w:space="0" w:color="0000FF"/>
            </w:tcBorders>
          </w:tcPr>
          <w:p w14:paraId="3009801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Small page support is implemented or not</w:t>
            </w:r>
          </w:p>
          <w:p w14:paraId="30098012"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8013"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801A" w14:textId="77777777" w:rsidTr="00AD241B">
        <w:trPr>
          <w:trHeight w:val="1129"/>
        </w:trPr>
        <w:tc>
          <w:tcPr>
            <w:tcW w:w="1728" w:type="dxa"/>
            <w:tcBorders>
              <w:top w:val="single" w:sz="4" w:space="0" w:color="0000FF"/>
              <w:left w:val="single" w:sz="4" w:space="0" w:color="0000FF"/>
              <w:bottom w:val="single" w:sz="4" w:space="0" w:color="0000FF"/>
              <w:right w:val="single" w:sz="4" w:space="0" w:color="0000FF"/>
            </w:tcBorders>
          </w:tcPr>
          <w:p w14:paraId="3009801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16" w14:textId="77777777" w:rsidR="002A6003" w:rsidRPr="002A6003" w:rsidRDefault="002A6003" w:rsidP="002A6003">
            <w:pPr>
              <w:kinsoku w:val="0"/>
              <w:overflowPunct w:val="0"/>
              <w:autoSpaceDE w:val="0"/>
              <w:autoSpaceDN w:val="0"/>
              <w:adjustRightInd w:val="0"/>
              <w:spacing w:before="15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MT</w:t>
            </w:r>
          </w:p>
        </w:tc>
        <w:tc>
          <w:tcPr>
            <w:tcW w:w="6593" w:type="dxa"/>
            <w:tcBorders>
              <w:top w:val="single" w:sz="4" w:space="0" w:color="0000FF"/>
              <w:left w:val="single" w:sz="4" w:space="0" w:color="0000FF"/>
              <w:bottom w:val="single" w:sz="4" w:space="0" w:color="0000FF"/>
              <w:right w:val="single" w:sz="4" w:space="0" w:color="0000FF"/>
            </w:tcBorders>
          </w:tcPr>
          <w:p w14:paraId="30098017"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Whether MIPS MTASE is implemented </w:t>
            </w:r>
          </w:p>
          <w:p w14:paraId="30098018"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8019"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8020" w14:textId="77777777" w:rsidTr="00AD241B">
        <w:trPr>
          <w:trHeight w:val="1130"/>
        </w:trPr>
        <w:tc>
          <w:tcPr>
            <w:tcW w:w="1728" w:type="dxa"/>
            <w:tcBorders>
              <w:top w:val="single" w:sz="4" w:space="0" w:color="0000FF"/>
              <w:left w:val="single" w:sz="4" w:space="0" w:color="0000FF"/>
              <w:bottom w:val="single" w:sz="4" w:space="0" w:color="0000FF"/>
              <w:right w:val="single" w:sz="4" w:space="0" w:color="0000FF"/>
            </w:tcBorders>
          </w:tcPr>
          <w:p w14:paraId="3009801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1C" w14:textId="77777777" w:rsidR="002A6003" w:rsidRPr="002A6003" w:rsidRDefault="002A6003" w:rsidP="002A6003">
            <w:pPr>
              <w:kinsoku w:val="0"/>
              <w:overflowPunct w:val="0"/>
              <w:autoSpaceDE w:val="0"/>
              <w:autoSpaceDN w:val="0"/>
              <w:adjustRightInd w:val="0"/>
              <w:spacing w:before="15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SM</w:t>
            </w:r>
          </w:p>
        </w:tc>
        <w:tc>
          <w:tcPr>
            <w:tcW w:w="6593" w:type="dxa"/>
            <w:tcBorders>
              <w:top w:val="single" w:sz="4" w:space="0" w:color="0000FF"/>
              <w:left w:val="single" w:sz="4" w:space="0" w:color="0000FF"/>
              <w:bottom w:val="single" w:sz="4" w:space="0" w:color="0000FF"/>
              <w:right w:val="single" w:sz="4" w:space="0" w:color="0000FF"/>
            </w:tcBorders>
          </w:tcPr>
          <w:p w14:paraId="3009801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Whether </w:t>
            </w:r>
            <w:proofErr w:type="spellStart"/>
            <w:r w:rsidRPr="002A6003">
              <w:rPr>
                <w:rFonts w:ascii="Times New Roman" w:eastAsia="宋体" w:hAnsi="Times New Roman" w:cs="Times New Roman"/>
                <w:kern w:val="0"/>
                <w:sz w:val="18"/>
                <w:szCs w:val="18"/>
              </w:rPr>
              <w:t>SmartMIPS</w:t>
            </w:r>
            <w:proofErr w:type="spellEnd"/>
            <w:r w:rsidRPr="002A6003">
              <w:rPr>
                <w:rFonts w:ascii="Times New Roman" w:eastAsia="宋体" w:hAnsi="Times New Roman" w:cs="Times New Roman"/>
                <w:kern w:val="0"/>
                <w:sz w:val="18"/>
                <w:szCs w:val="18"/>
              </w:rPr>
              <w:t xml:space="preserve"> ASE is implemented </w:t>
            </w:r>
          </w:p>
          <w:p w14:paraId="3009801E"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801F"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r w:rsidR="002A6003" w:rsidRPr="002A6003" w14:paraId="30098026" w14:textId="77777777" w:rsidTr="00AD241B">
        <w:trPr>
          <w:trHeight w:val="1132"/>
        </w:trPr>
        <w:tc>
          <w:tcPr>
            <w:tcW w:w="1728" w:type="dxa"/>
            <w:tcBorders>
              <w:top w:val="single" w:sz="4" w:space="0" w:color="0000FF"/>
              <w:left w:val="single" w:sz="4" w:space="0" w:color="0000FF"/>
              <w:bottom w:val="single" w:sz="4" w:space="0" w:color="0000FF"/>
              <w:right w:val="single" w:sz="4" w:space="0" w:color="0000FF"/>
            </w:tcBorders>
          </w:tcPr>
          <w:p w14:paraId="3009802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22" w14:textId="77777777" w:rsidR="002A6003" w:rsidRPr="002A6003" w:rsidRDefault="002A6003" w:rsidP="002A6003">
            <w:pPr>
              <w:kinsoku w:val="0"/>
              <w:overflowPunct w:val="0"/>
              <w:autoSpaceDE w:val="0"/>
              <w:autoSpaceDN w:val="0"/>
              <w:adjustRightInd w:val="0"/>
              <w:spacing w:before="15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w:t>
            </w:r>
          </w:p>
        </w:tc>
        <w:tc>
          <w:tcPr>
            <w:tcW w:w="6593" w:type="dxa"/>
            <w:tcBorders>
              <w:top w:val="single" w:sz="4" w:space="0" w:color="0000FF"/>
              <w:left w:val="single" w:sz="4" w:space="0" w:color="0000FF"/>
              <w:bottom w:val="single" w:sz="4" w:space="0" w:color="0000FF"/>
              <w:right w:val="single" w:sz="4" w:space="0" w:color="0000FF"/>
            </w:tcBorders>
          </w:tcPr>
          <w:p w14:paraId="30098023"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Trace Logic is implemented </w:t>
            </w:r>
          </w:p>
          <w:p w14:paraId="30098024"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0 - unrealized</w:t>
            </w:r>
          </w:p>
          <w:p w14:paraId="30098025"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1 - to achieve</w:t>
            </w:r>
          </w:p>
        </w:tc>
      </w:tr>
    </w:tbl>
    <w:p w14:paraId="30098027" w14:textId="77777777" w:rsidR="002A6003" w:rsidRPr="002A6003" w:rsidRDefault="002A6003" w:rsidP="002A6003">
      <w:pPr>
        <w:autoSpaceDE w:val="0"/>
        <w:autoSpaceDN w:val="0"/>
        <w:adjustRightInd w:val="0"/>
        <w:jc w:val="left"/>
        <w:rPr>
          <w:rFonts w:ascii="Times New Roman" w:eastAsia="宋体" w:hAnsi="Times New Roman" w:cs="宋体"/>
          <w:kern w:val="0"/>
          <w:sz w:val="6"/>
          <w:szCs w:val="6"/>
        </w:rPr>
        <w:sectPr w:rsidR="002A6003" w:rsidRPr="002A6003">
          <w:pgSz w:w="11910" w:h="16850"/>
          <w:pgMar w:top="1100" w:right="0" w:bottom="880" w:left="0" w:header="353" w:footer="651" w:gutter="0"/>
          <w:cols w:space="720"/>
          <w:noEndnote/>
        </w:sectPr>
      </w:pPr>
    </w:p>
    <w:p w14:paraId="30098028"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4"/>
          <w:szCs w:val="24"/>
        </w:rPr>
      </w:pPr>
    </w:p>
    <w:p w14:paraId="30098029"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4"/>
        <w:ind w:left="1968" w:hanging="608"/>
        <w:jc w:val="left"/>
        <w:outlineLvl w:val="2"/>
        <w:rPr>
          <w:rFonts w:ascii="Times New Roman" w:eastAsia="宋体" w:hAnsi="Times New Roman" w:cs="黑体"/>
          <w:kern w:val="0"/>
          <w:sz w:val="32"/>
          <w:szCs w:val="32"/>
        </w:rPr>
      </w:pPr>
      <w:bookmarkStart w:id="199" w:name="3.23_Load_Linked_Address_(LLAddr)寄存器(17，"/>
      <w:bookmarkStart w:id="200" w:name="_bookmark272"/>
      <w:bookmarkStart w:id="201" w:name="_Toc41148023"/>
      <w:bookmarkStart w:id="202" w:name="_Toc41294554"/>
      <w:bookmarkEnd w:id="199"/>
      <w:bookmarkEnd w:id="200"/>
      <w:r w:rsidRPr="002A6003">
        <w:rPr>
          <w:rFonts w:ascii="Times New Roman" w:eastAsia="宋体" w:hAnsi="Times New Roman" w:cs="黑体"/>
          <w:kern w:val="0"/>
          <w:sz w:val="32"/>
          <w:szCs w:val="32"/>
        </w:rPr>
        <w:t>Load Linked Address (</w:t>
      </w:r>
      <w:proofErr w:type="spellStart"/>
      <w:r w:rsidRPr="002A6003">
        <w:rPr>
          <w:rFonts w:ascii="Times New Roman" w:eastAsia="宋体" w:hAnsi="Times New Roman" w:cs="黑体"/>
          <w:kern w:val="0"/>
          <w:sz w:val="32"/>
          <w:szCs w:val="32"/>
        </w:rPr>
        <w:t>LLAddr</w:t>
      </w:r>
      <w:proofErr w:type="spellEnd"/>
      <w:r w:rsidRPr="002A6003">
        <w:rPr>
          <w:rFonts w:ascii="Times New Roman" w:eastAsia="宋体" w:hAnsi="Times New Roman" w:cs="黑体"/>
          <w:kern w:val="0"/>
          <w:sz w:val="32"/>
          <w:szCs w:val="32"/>
        </w:rPr>
        <w:t>) register (17,0)</w:t>
      </w:r>
      <w:bookmarkEnd w:id="201"/>
      <w:bookmarkEnd w:id="202"/>
    </w:p>
    <w:p w14:paraId="3009802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noProof/>
          <w:kern w:val="0"/>
          <w:szCs w:val="21"/>
        </w:rPr>
        <mc:AlternateContent>
          <mc:Choice Requires="wps">
            <w:drawing>
              <wp:anchor distT="0" distB="0" distL="114300" distR="114300" simplePos="0" relativeHeight="251716608" behindDoc="0" locked="0" layoutInCell="0" allowOverlap="1" wp14:anchorId="30098F36" wp14:editId="30098F37">
                <wp:simplePos x="0" y="0"/>
                <wp:positionH relativeFrom="page">
                  <wp:posOffset>1104900</wp:posOffset>
                </wp:positionH>
                <wp:positionV relativeFrom="paragraph">
                  <wp:posOffset>1323340</wp:posOffset>
                </wp:positionV>
                <wp:extent cx="4785360" cy="268605"/>
                <wp:effectExtent l="0" t="0" r="0" b="0"/>
                <wp:wrapNone/>
                <wp:docPr id="29" name="Text Box 1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36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5" w:type="dxa"/>
                              <w:tblLayout w:type="fixed"/>
                              <w:tblCellMar>
                                <w:left w:w="0" w:type="dxa"/>
                                <w:right w:w="0" w:type="dxa"/>
                              </w:tblCellMar>
                              <w:tblLook w:val="0000" w:firstRow="0" w:lastRow="0" w:firstColumn="0" w:lastColumn="0" w:noHBand="0" w:noVBand="0"/>
                            </w:tblPr>
                            <w:tblGrid>
                              <w:gridCol w:w="2098"/>
                              <w:gridCol w:w="3828"/>
                              <w:gridCol w:w="1567"/>
                            </w:tblGrid>
                            <w:tr w:rsidR="00352539" w14:paraId="30099096" w14:textId="77777777">
                              <w:trPr>
                                <w:trHeight w:val="363"/>
                              </w:trPr>
                              <w:tc>
                                <w:tcPr>
                                  <w:tcW w:w="2098" w:type="dxa"/>
                                  <w:tcBorders>
                                    <w:top w:val="single" w:sz="12" w:space="0" w:color="000000"/>
                                    <w:left w:val="single" w:sz="12" w:space="0" w:color="000000"/>
                                    <w:bottom w:val="single" w:sz="12" w:space="0" w:color="000000"/>
                                    <w:right w:val="single" w:sz="12" w:space="0" w:color="000000"/>
                                  </w:tcBorders>
                                </w:tcPr>
                                <w:p w14:paraId="30099093" w14:textId="77777777" w:rsidR="00352539" w:rsidRDefault="00352539">
                                  <w:pPr>
                                    <w:pStyle w:val="TableParagraph"/>
                                    <w:kinsoku w:val="0"/>
                                    <w:overflowPunct w:val="0"/>
                                    <w:spacing w:line="237" w:lineRule="exact"/>
                                    <w:ind w:left="28"/>
                                    <w:jc w:val="center"/>
                                    <w:rPr>
                                      <w:rFonts w:ascii="Times New Roman" w:hAnsi="Times New Roman" w:cs="Times New Roman"/>
                                      <w:sz w:val="21"/>
                                      <w:szCs w:val="21"/>
                                    </w:rPr>
                                  </w:pPr>
                                  <w:r>
                                    <w:rPr>
                                      <w:rFonts w:ascii="Times New Roman" w:hAnsi="Times New Roman" w:cs="Times New Roman"/>
                                      <w:sz w:val="21"/>
                                      <w:szCs w:val="21"/>
                                    </w:rPr>
                                    <w:t>0</w:t>
                                  </w:r>
                                </w:p>
                              </w:tc>
                              <w:tc>
                                <w:tcPr>
                                  <w:tcW w:w="3828" w:type="dxa"/>
                                  <w:tcBorders>
                                    <w:top w:val="single" w:sz="12" w:space="0" w:color="000000"/>
                                    <w:left w:val="single" w:sz="12" w:space="0" w:color="000000"/>
                                    <w:bottom w:val="single" w:sz="12" w:space="0" w:color="000000"/>
                                    <w:right w:val="single" w:sz="12" w:space="0" w:color="000000"/>
                                  </w:tcBorders>
                                </w:tcPr>
                                <w:p w14:paraId="30099094" w14:textId="77777777" w:rsidR="00352539" w:rsidRDefault="00352539">
                                  <w:pPr>
                                    <w:pStyle w:val="TableParagraph"/>
                                    <w:kinsoku w:val="0"/>
                                    <w:overflowPunct w:val="0"/>
                                    <w:spacing w:line="237" w:lineRule="exact"/>
                                    <w:ind w:left="1697" w:right="1675"/>
                                    <w:jc w:val="center"/>
                                    <w:rPr>
                                      <w:rFonts w:ascii="Times New Roman" w:hAnsi="Times New Roman" w:cs="Times New Roman"/>
                                      <w:sz w:val="21"/>
                                      <w:szCs w:val="21"/>
                                    </w:rPr>
                                  </w:pPr>
                                  <w:r>
                                    <w:rPr>
                                      <w:rFonts w:ascii="Times New Roman" w:hAnsi="Times New Roman" w:cs="Times New Roman"/>
                                      <w:sz w:val="21"/>
                                      <w:szCs w:val="21"/>
                                    </w:rPr>
                                    <w:t>PFN</w:t>
                                  </w:r>
                                </w:p>
                              </w:tc>
                              <w:tc>
                                <w:tcPr>
                                  <w:tcW w:w="1567" w:type="dxa"/>
                                  <w:tcBorders>
                                    <w:top w:val="single" w:sz="12" w:space="0" w:color="000000"/>
                                    <w:left w:val="single" w:sz="12" w:space="0" w:color="000000"/>
                                    <w:bottom w:val="single" w:sz="12" w:space="0" w:color="000000"/>
                                    <w:right w:val="single" w:sz="12" w:space="0" w:color="000000"/>
                                  </w:tcBorders>
                                </w:tcPr>
                                <w:p w14:paraId="30099095" w14:textId="77777777" w:rsidR="00352539" w:rsidRDefault="00352539">
                                  <w:pPr>
                                    <w:pStyle w:val="TableParagraph"/>
                                    <w:kinsoku w:val="0"/>
                                    <w:overflowPunct w:val="0"/>
                                    <w:spacing w:line="237" w:lineRule="exact"/>
                                    <w:ind w:left="25"/>
                                    <w:jc w:val="center"/>
                                    <w:rPr>
                                      <w:rFonts w:ascii="Times New Roman" w:hAnsi="Times New Roman" w:cs="Times New Roman"/>
                                      <w:sz w:val="21"/>
                                      <w:szCs w:val="21"/>
                                    </w:rPr>
                                  </w:pPr>
                                  <w:r>
                                    <w:rPr>
                                      <w:rFonts w:ascii="Times New Roman" w:hAnsi="Times New Roman" w:cs="Times New Roman"/>
                                      <w:sz w:val="21"/>
                                      <w:szCs w:val="21"/>
                                    </w:rPr>
                                    <w:t>0</w:t>
                                  </w:r>
                                </w:p>
                              </w:tc>
                            </w:tr>
                          </w:tbl>
                          <w:p w14:paraId="30099097" w14:textId="77777777" w:rsidR="00352539" w:rsidRDefault="00352539" w:rsidP="002A6003">
                            <w:pPr>
                              <w:pStyle w:val="a3"/>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F36" id="Text Box 1913" o:spid="_x0000_s1506" type="#_x0000_t202" style="position:absolute;left:0;text-align:left;margin-left:87pt;margin-top:104.2pt;width:376.8pt;height:21.1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" o:allowincell="f" filled="f" stroked="f">
                <v:textbox inset="0,0,0,0">
                  <w:txbxContent>
                    <w:tbl>
                      <w:tblPr>
                        <w:tblW w:w="0" w:type="auto"/>
                        <w:tblInd w:w="-15" w:type="dxa"/>
                        <w:tblLayout w:type="fixed"/>
                        <w:tblCellMar>
                          <w:left w:w="0" w:type="dxa"/>
                          <w:right w:w="0" w:type="dxa"/>
                        </w:tblCellMar>
                        <w:tblLook w:val="0000" w:firstRow="0" w:lastRow="0" w:firstColumn="0" w:lastColumn="0" w:noHBand="0" w:noVBand="0"/>
                      </w:tblPr>
                      <w:tblGrid>
                        <w:gridCol w:w="2098"/>
                        <w:gridCol w:w="3828"/>
                        <w:gridCol w:w="1567"/>
                      </w:tblGrid>
                      <w:tr w:rsidR="00352539" w14:paraId="30099096" w14:textId="77777777">
                        <w:trPr>
                          <w:trHeight w:val="363"/>
                        </w:trPr>
                        <w:tc>
                          <w:tcPr>
                            <w:tcW w:w="2098" w:type="dxa"/>
                            <w:tcBorders>
                              <w:top w:val="single" w:sz="12" w:space="0" w:color="000000"/>
                              <w:left w:val="single" w:sz="12" w:space="0" w:color="000000"/>
                              <w:bottom w:val="single" w:sz="12" w:space="0" w:color="000000"/>
                              <w:right w:val="single" w:sz="12" w:space="0" w:color="000000"/>
                            </w:tcBorders>
                          </w:tcPr>
                          <w:p w14:paraId="30099093" w14:textId="77777777" w:rsidR="00352539" w:rsidRDefault="00352539">
                            <w:pPr>
                              <w:pStyle w:val="TableParagraph"/>
                              <w:kinsoku w:val="0"/>
                              <w:overflowPunct w:val="0"/>
                              <w:spacing w:line="237" w:lineRule="exact"/>
                              <w:ind w:left="28"/>
                              <w:jc w:val="center"/>
                              <w:rPr>
                                <w:rFonts w:ascii="Times New Roman" w:hAnsi="Times New Roman" w:cs="Times New Roman"/>
                                <w:sz w:val="21"/>
                                <w:szCs w:val="21"/>
                              </w:rPr>
                            </w:pPr>
                            <w:r>
                              <w:rPr>
                                <w:rFonts w:ascii="Times New Roman" w:hAnsi="Times New Roman" w:cs="Times New Roman"/>
                                <w:sz w:val="21"/>
                                <w:szCs w:val="21"/>
                              </w:rPr>
                              <w:t>0</w:t>
                            </w:r>
                          </w:p>
                        </w:tc>
                        <w:tc>
                          <w:tcPr>
                            <w:tcW w:w="3828" w:type="dxa"/>
                            <w:tcBorders>
                              <w:top w:val="single" w:sz="12" w:space="0" w:color="000000"/>
                              <w:left w:val="single" w:sz="12" w:space="0" w:color="000000"/>
                              <w:bottom w:val="single" w:sz="12" w:space="0" w:color="000000"/>
                              <w:right w:val="single" w:sz="12" w:space="0" w:color="000000"/>
                            </w:tcBorders>
                          </w:tcPr>
                          <w:p w14:paraId="30099094" w14:textId="77777777" w:rsidR="00352539" w:rsidRDefault="00352539">
                            <w:pPr>
                              <w:pStyle w:val="TableParagraph"/>
                              <w:kinsoku w:val="0"/>
                              <w:overflowPunct w:val="0"/>
                              <w:spacing w:line="237" w:lineRule="exact"/>
                              <w:ind w:left="1697" w:right="1675"/>
                              <w:jc w:val="center"/>
                              <w:rPr>
                                <w:rFonts w:ascii="Times New Roman" w:hAnsi="Times New Roman" w:cs="Times New Roman"/>
                                <w:sz w:val="21"/>
                                <w:szCs w:val="21"/>
                              </w:rPr>
                            </w:pPr>
                            <w:r>
                              <w:rPr>
                                <w:rFonts w:ascii="Times New Roman" w:hAnsi="Times New Roman" w:cs="Times New Roman"/>
                                <w:sz w:val="21"/>
                                <w:szCs w:val="21"/>
                              </w:rPr>
                              <w:t>PFN</w:t>
                            </w:r>
                          </w:p>
                        </w:tc>
                        <w:tc>
                          <w:tcPr>
                            <w:tcW w:w="1567" w:type="dxa"/>
                            <w:tcBorders>
                              <w:top w:val="single" w:sz="12" w:space="0" w:color="000000"/>
                              <w:left w:val="single" w:sz="12" w:space="0" w:color="000000"/>
                              <w:bottom w:val="single" w:sz="12" w:space="0" w:color="000000"/>
                              <w:right w:val="single" w:sz="12" w:space="0" w:color="000000"/>
                            </w:tcBorders>
                          </w:tcPr>
                          <w:p w14:paraId="30099095" w14:textId="77777777" w:rsidR="00352539" w:rsidRDefault="00352539">
                            <w:pPr>
                              <w:pStyle w:val="TableParagraph"/>
                              <w:kinsoku w:val="0"/>
                              <w:overflowPunct w:val="0"/>
                              <w:spacing w:line="237" w:lineRule="exact"/>
                              <w:ind w:left="25"/>
                              <w:jc w:val="center"/>
                              <w:rPr>
                                <w:rFonts w:ascii="Times New Roman" w:hAnsi="Times New Roman" w:cs="Times New Roman"/>
                                <w:sz w:val="21"/>
                                <w:szCs w:val="21"/>
                              </w:rPr>
                            </w:pPr>
                            <w:r>
                              <w:rPr>
                                <w:rFonts w:ascii="Times New Roman" w:hAnsi="Times New Roman" w:cs="Times New Roman"/>
                                <w:sz w:val="21"/>
                                <w:szCs w:val="21"/>
                              </w:rPr>
                              <w:t>0</w:t>
                            </w:r>
                          </w:p>
                        </w:tc>
                      </w:tr>
                    </w:tbl>
                    <w:p w14:paraId="30099097" w14:textId="77777777" w:rsidR="00352539" w:rsidRDefault="00352539" w:rsidP="002A6003">
                      <w:pPr>
                        <w:pStyle w:val="a3"/>
                        <w:kinsoku w:val="0"/>
                        <w:overflowPunct w:val="0"/>
                        <w:rPr>
                          <w:rFonts w:ascii="Times New Roman" w:eastAsiaTheme="minorEastAsia" w:cs="Times New Roman"/>
                          <w:sz w:val="24"/>
                          <w:szCs w:val="24"/>
                        </w:rPr>
                      </w:pPr>
                    </w:p>
                  </w:txbxContent>
                </v:textbox>
                <w10:wrap anchorx="page"/>
              </v:shape>
            </w:pict>
          </mc:Fallback>
        </mc:AlternateContent>
      </w:r>
      <w:r w:rsidRPr="002A6003">
        <w:rPr>
          <w:rFonts w:ascii="Times New Roman" w:eastAsia="宋体" w:hAnsi="Times New Roman" w:cs="Times New Roman"/>
          <w:kern w:val="0"/>
          <w:szCs w:val="21"/>
        </w:rPr>
        <w:t xml:space="preserve"> </w:t>
      </w: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LLAddr</w:t>
      </w:r>
      <w:proofErr w:type="spellEnd"/>
      <w:r w:rsidRPr="002A6003">
        <w:rPr>
          <w:rFonts w:ascii="Times New Roman" w:eastAsia="宋体" w:hAnsi="Times New Roman" w:cs="宋体"/>
          <w:spacing w:val="5"/>
          <w:kern w:val="0"/>
          <w:szCs w:val="21"/>
        </w:rPr>
        <w:t xml:space="preserve"> register is a 64-bit read-only register.  The </w:t>
      </w:r>
      <w:proofErr w:type="spellStart"/>
      <w:r w:rsidRPr="002A6003">
        <w:rPr>
          <w:rFonts w:ascii="Times New Roman" w:eastAsia="宋体" w:hAnsi="Times New Roman" w:cs="宋体"/>
          <w:spacing w:val="5"/>
          <w:kern w:val="0"/>
          <w:szCs w:val="21"/>
        </w:rPr>
        <w:t>LLAddr</w:t>
      </w:r>
      <w:proofErr w:type="spellEnd"/>
      <w:r w:rsidRPr="002A6003">
        <w:rPr>
          <w:rFonts w:ascii="Times New Roman" w:eastAsia="宋体" w:hAnsi="Times New Roman" w:cs="宋体"/>
          <w:spacing w:val="5"/>
          <w:kern w:val="0"/>
          <w:szCs w:val="21"/>
        </w:rPr>
        <w:t xml:space="preserve"> register is used to store the address page number PFN of the recently occurred load-linked instruction, and when the exception returns (when the </w:t>
      </w:r>
      <w:proofErr w:type="spellStart"/>
      <w:r w:rsidRPr="002A6003">
        <w:rPr>
          <w:rFonts w:ascii="Times New Roman" w:eastAsia="宋体" w:hAnsi="Times New Roman" w:cs="宋体"/>
          <w:spacing w:val="5"/>
          <w:kern w:val="0"/>
          <w:szCs w:val="21"/>
        </w:rPr>
        <w:t>eret</w:t>
      </w:r>
      <w:proofErr w:type="spellEnd"/>
      <w:r w:rsidRPr="002A6003">
        <w:rPr>
          <w:rFonts w:ascii="Times New Roman" w:eastAsia="宋体" w:hAnsi="Times New Roman" w:cs="宋体"/>
          <w:spacing w:val="5"/>
          <w:kern w:val="0"/>
          <w:szCs w:val="21"/>
        </w:rPr>
        <w:t xml:space="preserve"> instruction occurs), the </w:t>
      </w:r>
      <w:proofErr w:type="spellStart"/>
      <w:r w:rsidRPr="002A6003">
        <w:rPr>
          <w:rFonts w:ascii="Times New Roman" w:eastAsia="宋体" w:hAnsi="Times New Roman" w:cs="宋体"/>
          <w:spacing w:val="5"/>
          <w:kern w:val="0"/>
          <w:szCs w:val="21"/>
        </w:rPr>
        <w:t>LLAddr</w:t>
      </w:r>
      <w:proofErr w:type="spellEnd"/>
      <w:r w:rsidRPr="002A6003">
        <w:rPr>
          <w:rFonts w:ascii="Times New Roman" w:eastAsia="宋体" w:hAnsi="Times New Roman" w:cs="宋体"/>
          <w:spacing w:val="5"/>
          <w:kern w:val="0"/>
          <w:szCs w:val="21"/>
        </w:rPr>
        <w:t xml:space="preserve"> register is cleared. </w:t>
      </w:r>
      <w:r w:rsidRPr="002A6003">
        <w:rPr>
          <w:rFonts w:ascii="Times New Roman" w:eastAsia="宋体" w:hAnsi="Times New Roman" w:cs="宋体" w:hint="eastAsia"/>
          <w:spacing w:val="5"/>
          <w:kern w:val="0"/>
          <w:szCs w:val="21"/>
        </w:rPr>
        <w:t xml:space="preserve">The format of this register in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is shown in figure 3-25.</w:t>
      </w:r>
      <w:hyperlink w:anchor="bookmark273" w:history="1"/>
    </w:p>
    <w:tbl>
      <w:tblPr>
        <w:tblW w:w="0" w:type="auto"/>
        <w:tblInd w:w="1353" w:type="dxa"/>
        <w:tblLayout w:type="fixed"/>
        <w:tblCellMar>
          <w:left w:w="0" w:type="dxa"/>
          <w:right w:w="0" w:type="dxa"/>
        </w:tblCellMar>
        <w:tblLook w:val="0000" w:firstRow="0" w:lastRow="0" w:firstColumn="0" w:lastColumn="0" w:noHBand="0" w:noVBand="0"/>
      </w:tblPr>
      <w:tblGrid>
        <w:gridCol w:w="8280"/>
      </w:tblGrid>
      <w:tr w:rsidR="002A6003" w:rsidRPr="002A6003" w14:paraId="30098030" w14:textId="77777777" w:rsidTr="00AD241B">
        <w:trPr>
          <w:trHeight w:val="1725"/>
        </w:trPr>
        <w:tc>
          <w:tcPr>
            <w:tcW w:w="8280" w:type="dxa"/>
            <w:tcBorders>
              <w:top w:val="single" w:sz="4" w:space="0" w:color="000000"/>
              <w:left w:val="single" w:sz="4" w:space="0" w:color="000000"/>
              <w:bottom w:val="single" w:sz="4" w:space="0" w:color="000000"/>
              <w:right w:val="single" w:sz="4" w:space="0" w:color="000000"/>
            </w:tcBorders>
          </w:tcPr>
          <w:p w14:paraId="3009802B"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802C" w14:textId="77777777" w:rsidR="002A6003" w:rsidRPr="002A6003" w:rsidRDefault="002A6003" w:rsidP="002A6003">
            <w:pPr>
              <w:tabs>
                <w:tab w:val="left" w:pos="1974"/>
                <w:tab w:val="left" w:pos="2598"/>
                <w:tab w:val="left" w:pos="5961"/>
                <w:tab w:val="left" w:pos="6426"/>
                <w:tab w:val="left" w:pos="7583"/>
              </w:tabs>
              <w:kinsoku w:val="0"/>
              <w:overflowPunct w:val="0"/>
              <w:autoSpaceDE w:val="0"/>
              <w:autoSpaceDN w:val="0"/>
              <w:adjustRightInd w:val="0"/>
              <w:ind w:left="501"/>
              <w:jc w:val="left"/>
              <w:rPr>
                <w:rFonts w:ascii="Times New Roman" w:eastAsia="宋体" w:hAnsi="Times New Roman" w:cs="Times New Roman"/>
                <w:w w:val="105"/>
                <w:kern w:val="0"/>
                <w:szCs w:val="21"/>
              </w:rPr>
            </w:pPr>
            <w:r w:rsidRPr="002A6003">
              <w:rPr>
                <w:rFonts w:ascii="Times New Roman" w:eastAsia="宋体" w:hAnsi="Times New Roman" w:cs="Times New Roman"/>
                <w:w w:val="105"/>
                <w:kern w:val="0"/>
                <w:szCs w:val="21"/>
              </w:rPr>
              <w:t>637484712110</w:t>
            </w:r>
            <w:r w:rsidRPr="002A6003">
              <w:rPr>
                <w:rFonts w:ascii="Times New Roman" w:eastAsia="宋体" w:hAnsi="Times New Roman" w:cs="Times New Roman"/>
                <w:w w:val="105"/>
                <w:kern w:val="0"/>
                <w:szCs w:val="21"/>
              </w:rPr>
              <w:tab/>
            </w:r>
            <w:r w:rsidRPr="002A6003">
              <w:rPr>
                <w:rFonts w:ascii="Times New Roman" w:eastAsia="宋体" w:hAnsi="Times New Roman" w:cs="Times New Roman"/>
                <w:w w:val="105"/>
                <w:kern w:val="0"/>
                <w:szCs w:val="21"/>
              </w:rPr>
              <w:tab/>
            </w:r>
            <w:r w:rsidRPr="002A6003">
              <w:rPr>
                <w:rFonts w:ascii="Times New Roman" w:eastAsia="宋体" w:hAnsi="Times New Roman" w:cs="Times New Roman"/>
                <w:w w:val="105"/>
                <w:kern w:val="0"/>
                <w:szCs w:val="21"/>
              </w:rPr>
              <w:tab/>
            </w:r>
            <w:r w:rsidRPr="002A6003">
              <w:rPr>
                <w:rFonts w:ascii="Times New Roman" w:eastAsia="宋体" w:hAnsi="Times New Roman" w:cs="Times New Roman"/>
                <w:w w:val="105"/>
                <w:kern w:val="0"/>
                <w:szCs w:val="21"/>
              </w:rPr>
              <w:tab/>
            </w:r>
            <w:r w:rsidRPr="002A6003">
              <w:rPr>
                <w:rFonts w:ascii="Times New Roman" w:eastAsia="宋体" w:hAnsi="Times New Roman" w:cs="Times New Roman"/>
                <w:w w:val="105"/>
                <w:kern w:val="0"/>
                <w:szCs w:val="21"/>
              </w:rPr>
              <w:tab/>
            </w:r>
          </w:p>
          <w:p w14:paraId="3009802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02E"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802F" w14:textId="77777777" w:rsidR="002A6003" w:rsidRPr="002A6003" w:rsidRDefault="002A6003" w:rsidP="002A6003">
            <w:pPr>
              <w:tabs>
                <w:tab w:val="left" w:pos="3235"/>
                <w:tab w:val="left" w:pos="5932"/>
              </w:tabs>
              <w:kinsoku w:val="0"/>
              <w:overflowPunct w:val="0"/>
              <w:autoSpaceDE w:val="0"/>
              <w:autoSpaceDN w:val="0"/>
              <w:adjustRightInd w:val="0"/>
              <w:ind w:left="273"/>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163612</w:t>
            </w:r>
            <w:r w:rsidRPr="002A6003">
              <w:rPr>
                <w:rFonts w:ascii="Times New Roman" w:eastAsia="宋体" w:hAnsi="Times New Roman" w:cs="Times New Roman"/>
                <w:kern w:val="0"/>
                <w:szCs w:val="21"/>
              </w:rPr>
              <w:tab/>
            </w:r>
            <w:r w:rsidRPr="002A6003">
              <w:rPr>
                <w:rFonts w:ascii="Times New Roman" w:eastAsia="宋体" w:hAnsi="Times New Roman" w:cs="Times New Roman"/>
                <w:kern w:val="0"/>
                <w:szCs w:val="21"/>
              </w:rPr>
              <w:tab/>
            </w:r>
          </w:p>
        </w:tc>
      </w:tr>
    </w:tbl>
    <w:p w14:paraId="30098031" w14:textId="77777777" w:rsidR="002A6003" w:rsidRPr="002A6003" w:rsidRDefault="002A6003" w:rsidP="002A6003">
      <w:pPr>
        <w:kinsoku w:val="0"/>
        <w:overflowPunct w:val="0"/>
        <w:autoSpaceDE w:val="0"/>
        <w:autoSpaceDN w:val="0"/>
        <w:adjustRightInd w:val="0"/>
        <w:spacing w:before="104"/>
        <w:ind w:left="914" w:right="914"/>
        <w:jc w:val="center"/>
        <w:rPr>
          <w:rFonts w:ascii="Times New Roman" w:eastAsia="宋体" w:hAnsi="Times New Roman" w:cs="宋体"/>
          <w:kern w:val="0"/>
          <w:sz w:val="18"/>
          <w:szCs w:val="18"/>
        </w:rPr>
      </w:pPr>
      <w:bookmarkStart w:id="203" w:name="_bookmark273"/>
      <w:bookmarkEnd w:id="203"/>
      <w:r w:rsidRPr="002A6003">
        <w:rPr>
          <w:rFonts w:ascii="Times New Roman" w:eastAsia="宋体" w:hAnsi="Times New Roman" w:cs="宋体" w:hint="eastAsia"/>
          <w:kern w:val="0"/>
          <w:sz w:val="18"/>
          <w:szCs w:val="18"/>
        </w:rPr>
        <w:t xml:space="preserve">Figure 3-25 </w:t>
      </w:r>
      <w:proofErr w:type="spellStart"/>
      <w:r w:rsidRPr="002A6003">
        <w:rPr>
          <w:rFonts w:ascii="Times New Roman" w:eastAsia="宋体" w:hAnsi="Times New Roman" w:cs="宋体" w:hint="eastAsia"/>
          <w:kern w:val="0"/>
          <w:sz w:val="18"/>
          <w:szCs w:val="18"/>
        </w:rPr>
        <w:t>LLAddr</w:t>
      </w:r>
      <w:proofErr w:type="spellEnd"/>
      <w:r w:rsidRPr="002A6003">
        <w:rPr>
          <w:rFonts w:ascii="Times New Roman" w:eastAsia="宋体" w:hAnsi="Times New Roman" w:cs="宋体" w:hint="eastAsia"/>
          <w:kern w:val="0"/>
          <w:sz w:val="18"/>
          <w:szCs w:val="18"/>
        </w:rPr>
        <w:t xml:space="preserve"> register</w:t>
      </w:r>
    </w:p>
    <w:p w14:paraId="3009803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3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34"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4"/>
          <w:szCs w:val="14"/>
        </w:rPr>
      </w:pPr>
    </w:p>
    <w:p w14:paraId="30098035" w14:textId="77777777" w:rsidR="002A6003" w:rsidRPr="002A6003" w:rsidRDefault="002A6003" w:rsidP="002A6003">
      <w:pPr>
        <w:numPr>
          <w:ilvl w:val="1"/>
          <w:numId w:val="22"/>
        </w:numPr>
        <w:tabs>
          <w:tab w:val="left" w:pos="1968"/>
        </w:tabs>
        <w:kinsoku w:val="0"/>
        <w:overflowPunct w:val="0"/>
        <w:autoSpaceDE w:val="0"/>
        <w:autoSpaceDN w:val="0"/>
        <w:adjustRightInd w:val="0"/>
        <w:ind w:left="1968" w:hanging="608"/>
        <w:jc w:val="left"/>
        <w:outlineLvl w:val="2"/>
        <w:rPr>
          <w:rFonts w:ascii="Times New Roman" w:eastAsia="宋体" w:hAnsi="Times New Roman" w:cs="黑体"/>
          <w:kern w:val="0"/>
          <w:sz w:val="32"/>
          <w:szCs w:val="32"/>
        </w:rPr>
      </w:pPr>
      <w:bookmarkStart w:id="204" w:name="3.24_XContext寄存器(20，0)"/>
      <w:bookmarkStart w:id="205" w:name="_bookmark274"/>
      <w:bookmarkStart w:id="206" w:name="_Toc41148024"/>
      <w:bookmarkStart w:id="207" w:name="_Toc41294555"/>
      <w:bookmarkEnd w:id="204"/>
      <w:bookmarkEnd w:id="205"/>
      <w:proofErr w:type="spellStart"/>
      <w:r w:rsidRPr="002A6003">
        <w:rPr>
          <w:rFonts w:ascii="Times New Roman" w:eastAsia="宋体" w:hAnsi="Times New Roman" w:cs="黑体"/>
          <w:kern w:val="0"/>
          <w:sz w:val="32"/>
          <w:szCs w:val="32"/>
        </w:rPr>
        <w:t>XContext</w:t>
      </w:r>
      <w:proofErr w:type="spellEnd"/>
      <w:r w:rsidRPr="002A6003">
        <w:rPr>
          <w:rFonts w:ascii="Times New Roman" w:eastAsia="宋体" w:hAnsi="Times New Roman" w:cs="黑体"/>
          <w:kern w:val="0"/>
          <w:sz w:val="32"/>
          <w:szCs w:val="32"/>
        </w:rPr>
        <w:t xml:space="preserve"> register (20,0)</w:t>
      </w:r>
      <w:bookmarkEnd w:id="206"/>
      <w:bookmarkEnd w:id="207"/>
    </w:p>
    <w:p w14:paraId="3009803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read-write </w:t>
      </w:r>
      <w:proofErr w:type="spellStart"/>
      <w:r w:rsidRPr="002A6003">
        <w:rPr>
          <w:rFonts w:ascii="Times New Roman" w:eastAsia="宋体" w:hAnsi="Times New Roman" w:cs="宋体" w:hint="eastAsia"/>
          <w:spacing w:val="5"/>
          <w:kern w:val="0"/>
          <w:szCs w:val="21"/>
        </w:rPr>
        <w:t>XContext</w:t>
      </w:r>
      <w:proofErr w:type="spellEnd"/>
      <w:r w:rsidRPr="002A6003">
        <w:rPr>
          <w:rFonts w:ascii="Times New Roman" w:eastAsia="宋体" w:hAnsi="Times New Roman" w:cs="宋体" w:hint="eastAsia"/>
          <w:spacing w:val="5"/>
          <w:kern w:val="0"/>
          <w:szCs w:val="21"/>
        </w:rPr>
        <w:t xml:space="preserve"> register contains a pointer to a table entry in the operating system page </w:t>
      </w:r>
      <w:proofErr w:type="spellStart"/>
      <w:proofErr w:type="gramStart"/>
      <w:r w:rsidRPr="002A6003">
        <w:rPr>
          <w:rFonts w:ascii="Times New Roman" w:eastAsia="宋体" w:hAnsi="Times New Roman" w:cs="宋体" w:hint="eastAsia"/>
          <w:spacing w:val="5"/>
          <w:kern w:val="0"/>
          <w:szCs w:val="21"/>
        </w:rPr>
        <w:t>table.When</w:t>
      </w:r>
      <w:proofErr w:type="spellEnd"/>
      <w:proofErr w:type="gramEnd"/>
      <w:r w:rsidRPr="002A6003">
        <w:rPr>
          <w:rFonts w:ascii="Times New Roman" w:eastAsia="宋体" w:hAnsi="Times New Roman" w:cs="宋体" w:hint="eastAsia"/>
          <w:spacing w:val="5"/>
          <w:kern w:val="0"/>
          <w:szCs w:val="21"/>
        </w:rPr>
        <w:t xml:space="preserve"> a TLB exception occurs, the operating system loads the TLB from the page table based on the failed conversion.</w:t>
      </w:r>
    </w:p>
    <w:p w14:paraId="3009803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XContext</w:t>
      </w:r>
      <w:proofErr w:type="spellEnd"/>
      <w:r w:rsidRPr="002A6003">
        <w:rPr>
          <w:rFonts w:ascii="Times New Roman" w:eastAsia="宋体" w:hAnsi="Times New Roman" w:cs="宋体"/>
          <w:spacing w:val="5"/>
          <w:kern w:val="0"/>
          <w:szCs w:val="21"/>
        </w:rPr>
        <w:t xml:space="preserve"> register is used for XTLB rescaling processing, handling the TLB TAB loading of the 64-bit address space, and is used by the operating system only. </w:t>
      </w:r>
      <w:r w:rsidRPr="002A6003">
        <w:rPr>
          <w:rFonts w:ascii="Times New Roman" w:eastAsia="宋体" w:hAnsi="Times New Roman" w:cs="宋体" w:hint="eastAsia"/>
          <w:spacing w:val="5"/>
          <w:kern w:val="0"/>
          <w:szCs w:val="21"/>
        </w:rPr>
        <w:t xml:space="preserve">The operating system sets the </w:t>
      </w:r>
      <w:proofErr w:type="spellStart"/>
      <w:r w:rsidRPr="002A6003">
        <w:rPr>
          <w:rFonts w:ascii="Times New Roman" w:eastAsia="宋体" w:hAnsi="Times New Roman" w:cs="宋体" w:hint="eastAsia"/>
          <w:spacing w:val="5"/>
          <w:kern w:val="0"/>
          <w:szCs w:val="21"/>
        </w:rPr>
        <w:t>PTEBase</w:t>
      </w:r>
      <w:proofErr w:type="spellEnd"/>
      <w:r w:rsidRPr="002A6003">
        <w:rPr>
          <w:rFonts w:ascii="Times New Roman" w:eastAsia="宋体" w:hAnsi="Times New Roman" w:cs="宋体" w:hint="eastAsia"/>
          <w:spacing w:val="5"/>
          <w:kern w:val="0"/>
          <w:szCs w:val="21"/>
        </w:rPr>
        <w:t xml:space="preserve"> field in the register as needed.</w:t>
      </w:r>
    </w:p>
    <w:p w14:paraId="30098038" w14:textId="77777777" w:rsidR="002A6003" w:rsidRPr="002A6003" w:rsidRDefault="008F3223" w:rsidP="002A6003">
      <w:pPr>
        <w:kinsoku w:val="0"/>
        <w:overflowPunct w:val="0"/>
        <w:autoSpaceDE w:val="0"/>
        <w:autoSpaceDN w:val="0"/>
        <w:adjustRightInd w:val="0"/>
        <w:spacing w:line="267" w:lineRule="exact"/>
        <w:ind w:left="1781"/>
        <w:jc w:val="left"/>
        <w:rPr>
          <w:rFonts w:ascii="Times New Roman" w:eastAsia="宋体" w:hAnsi="Times New Roman" w:cs="宋体"/>
          <w:kern w:val="0"/>
          <w:szCs w:val="21"/>
        </w:rPr>
      </w:pPr>
      <w:hyperlink w:anchor="bookmark275" w:history="1">
        <w:r w:rsidR="002A6003" w:rsidRPr="002A6003">
          <w:rPr>
            <w:rFonts w:ascii="Times New Roman" w:eastAsia="宋体" w:hAnsi="Times New Roman" w:cs="宋体" w:hint="eastAsia"/>
            <w:kern w:val="0"/>
            <w:szCs w:val="21"/>
          </w:rPr>
          <w:t>Figure 3-26 shows the format of the XContext register;</w:t>
        </w:r>
      </w:hyperlink>
      <w:hyperlink w:anchor="bookmark276" w:history="1">
        <w:r w:rsidR="002A6003" w:rsidRPr="002A6003">
          <w:rPr>
            <w:rFonts w:ascii="Times New Roman" w:eastAsia="宋体" w:hAnsi="Times New Roman" w:cs="宋体" w:hint="eastAsia"/>
            <w:kern w:val="0"/>
            <w:szCs w:val="21"/>
          </w:rPr>
          <w:t>Table 3-22 describes the domain of the XContext register.</w:t>
        </w:r>
      </w:hyperlink>
    </w:p>
    <w:p w14:paraId="30098039"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0"/>
          <w:szCs w:val="10"/>
        </w:rPr>
      </w:pPr>
    </w:p>
    <w:tbl>
      <w:tblPr>
        <w:tblW w:w="0" w:type="auto"/>
        <w:tblInd w:w="1353" w:type="dxa"/>
        <w:tblLayout w:type="fixed"/>
        <w:tblCellMar>
          <w:left w:w="0" w:type="dxa"/>
          <w:right w:w="0" w:type="dxa"/>
        </w:tblCellMar>
        <w:tblLook w:val="0000" w:firstRow="0" w:lastRow="0" w:firstColumn="0" w:lastColumn="0" w:noHBand="0" w:noVBand="0"/>
      </w:tblPr>
      <w:tblGrid>
        <w:gridCol w:w="401"/>
        <w:gridCol w:w="2503"/>
        <w:gridCol w:w="900"/>
        <w:gridCol w:w="2866"/>
        <w:gridCol w:w="1090"/>
        <w:gridCol w:w="401"/>
      </w:tblGrid>
      <w:tr w:rsidR="002A6003" w:rsidRPr="002A6003" w14:paraId="30098045" w14:textId="77777777" w:rsidTr="00AD241B">
        <w:trPr>
          <w:trHeight w:val="1139"/>
        </w:trPr>
        <w:tc>
          <w:tcPr>
            <w:tcW w:w="401" w:type="dxa"/>
            <w:tcBorders>
              <w:top w:val="single" w:sz="4" w:space="0" w:color="000000"/>
              <w:left w:val="single" w:sz="4" w:space="0" w:color="000000"/>
              <w:bottom w:val="none" w:sz="6" w:space="0" w:color="auto"/>
              <w:right w:val="none" w:sz="6" w:space="0" w:color="auto"/>
            </w:tcBorders>
          </w:tcPr>
          <w:p w14:paraId="3009803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2503" w:type="dxa"/>
            <w:tcBorders>
              <w:top w:val="single" w:sz="4" w:space="0" w:color="000000"/>
              <w:left w:val="none" w:sz="6" w:space="0" w:color="auto"/>
              <w:bottom w:val="single" w:sz="12" w:space="0" w:color="000000"/>
              <w:right w:val="none" w:sz="6" w:space="0" w:color="auto"/>
            </w:tcBorders>
          </w:tcPr>
          <w:p w14:paraId="3009803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3C" w14:textId="77777777" w:rsidR="002A6003" w:rsidRPr="002A6003" w:rsidRDefault="002A6003" w:rsidP="002A6003">
            <w:pPr>
              <w:tabs>
                <w:tab w:val="left" w:pos="1996"/>
              </w:tabs>
              <w:kinsoku w:val="0"/>
              <w:overflowPunct w:val="0"/>
              <w:autoSpaceDE w:val="0"/>
              <w:autoSpaceDN w:val="0"/>
              <w:adjustRightInd w:val="0"/>
              <w:ind w:right="6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6341</w:t>
            </w:r>
            <w:r w:rsidRPr="002A6003">
              <w:rPr>
                <w:rFonts w:ascii="Times New Roman" w:eastAsia="宋体" w:hAnsi="Times New Roman" w:cs="Times New Roman"/>
                <w:kern w:val="0"/>
                <w:szCs w:val="21"/>
              </w:rPr>
              <w:tab/>
            </w:r>
          </w:p>
        </w:tc>
        <w:tc>
          <w:tcPr>
            <w:tcW w:w="900" w:type="dxa"/>
            <w:tcBorders>
              <w:top w:val="single" w:sz="4" w:space="0" w:color="000000"/>
              <w:left w:val="none" w:sz="6" w:space="0" w:color="auto"/>
              <w:bottom w:val="single" w:sz="12" w:space="0" w:color="000000"/>
              <w:right w:val="none" w:sz="6" w:space="0" w:color="auto"/>
            </w:tcBorders>
          </w:tcPr>
          <w:p w14:paraId="3009803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3E" w14:textId="77777777" w:rsidR="002A6003" w:rsidRPr="002A6003" w:rsidRDefault="002A6003" w:rsidP="002A6003">
            <w:pPr>
              <w:tabs>
                <w:tab w:val="left" w:pos="422"/>
              </w:tabs>
              <w:kinsoku w:val="0"/>
              <w:overflowPunct w:val="0"/>
              <w:autoSpaceDE w:val="0"/>
              <w:autoSpaceDN w:val="0"/>
              <w:adjustRightInd w:val="0"/>
              <w:ind w:right="3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4039</w:t>
            </w:r>
            <w:r w:rsidRPr="002A6003">
              <w:rPr>
                <w:rFonts w:ascii="Times New Roman" w:eastAsia="宋体" w:hAnsi="Times New Roman" w:cs="Times New Roman"/>
                <w:kern w:val="0"/>
                <w:szCs w:val="21"/>
              </w:rPr>
              <w:tab/>
            </w:r>
          </w:p>
        </w:tc>
        <w:tc>
          <w:tcPr>
            <w:tcW w:w="2866" w:type="dxa"/>
            <w:tcBorders>
              <w:top w:val="single" w:sz="4" w:space="0" w:color="000000"/>
              <w:left w:val="none" w:sz="6" w:space="0" w:color="auto"/>
              <w:bottom w:val="single" w:sz="12" w:space="0" w:color="000000"/>
              <w:right w:val="none" w:sz="6" w:space="0" w:color="auto"/>
            </w:tcBorders>
          </w:tcPr>
          <w:p w14:paraId="3009803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40" w14:textId="77777777" w:rsidR="002A6003" w:rsidRPr="002A6003" w:rsidRDefault="002A6003" w:rsidP="002A6003">
            <w:pPr>
              <w:tabs>
                <w:tab w:val="left" w:pos="2519"/>
              </w:tabs>
              <w:kinsoku w:val="0"/>
              <w:overflowPunct w:val="0"/>
              <w:autoSpaceDE w:val="0"/>
              <w:autoSpaceDN w:val="0"/>
              <w:adjustRightInd w:val="0"/>
              <w:ind w:right="1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384</w:t>
            </w:r>
            <w:r w:rsidRPr="002A6003">
              <w:rPr>
                <w:rFonts w:ascii="Times New Roman" w:eastAsia="宋体" w:hAnsi="Times New Roman" w:cs="Times New Roman"/>
                <w:kern w:val="0"/>
                <w:szCs w:val="21"/>
              </w:rPr>
              <w:tab/>
            </w:r>
          </w:p>
        </w:tc>
        <w:tc>
          <w:tcPr>
            <w:tcW w:w="1090" w:type="dxa"/>
            <w:tcBorders>
              <w:top w:val="single" w:sz="4" w:space="0" w:color="000000"/>
              <w:left w:val="none" w:sz="6" w:space="0" w:color="auto"/>
              <w:bottom w:val="single" w:sz="12" w:space="0" w:color="000000"/>
              <w:right w:val="none" w:sz="6" w:space="0" w:color="auto"/>
            </w:tcBorders>
          </w:tcPr>
          <w:p w14:paraId="3009804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42" w14:textId="77777777" w:rsidR="002A6003" w:rsidRPr="002A6003" w:rsidRDefault="002A6003" w:rsidP="002A6003">
            <w:pPr>
              <w:kinsoku w:val="0"/>
              <w:overflowPunct w:val="0"/>
              <w:autoSpaceDE w:val="0"/>
              <w:autoSpaceDN w:val="0"/>
              <w:adjustRightInd w:val="0"/>
              <w:ind w:left="112"/>
              <w:jc w:val="left"/>
              <w:rPr>
                <w:rFonts w:ascii="Times New Roman" w:eastAsia="宋体" w:hAnsi="Times New Roman" w:cs="Times New Roman"/>
                <w:w w:val="130"/>
                <w:kern w:val="0"/>
                <w:szCs w:val="21"/>
              </w:rPr>
            </w:pPr>
            <w:r w:rsidRPr="002A6003">
              <w:rPr>
                <w:rFonts w:ascii="Times New Roman" w:eastAsia="宋体" w:hAnsi="Times New Roman" w:cs="Times New Roman"/>
                <w:w w:val="130"/>
                <w:kern w:val="0"/>
                <w:szCs w:val="21"/>
              </w:rPr>
              <w:t>37</w:t>
            </w:r>
          </w:p>
          <w:p w14:paraId="30098043" w14:textId="77777777" w:rsidR="002A6003" w:rsidRPr="002A6003" w:rsidRDefault="002A6003" w:rsidP="002A6003">
            <w:pPr>
              <w:kinsoku w:val="0"/>
              <w:overflowPunct w:val="0"/>
              <w:autoSpaceDE w:val="0"/>
              <w:autoSpaceDN w:val="0"/>
              <w:adjustRightInd w:val="0"/>
              <w:spacing w:before="121"/>
              <w:ind w:left="112"/>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401" w:type="dxa"/>
            <w:tcBorders>
              <w:top w:val="single" w:sz="4" w:space="0" w:color="000000"/>
              <w:left w:val="none" w:sz="6" w:space="0" w:color="auto"/>
              <w:bottom w:val="none" w:sz="6" w:space="0" w:color="auto"/>
              <w:right w:val="single" w:sz="4" w:space="0" w:color="000000"/>
            </w:tcBorders>
          </w:tcPr>
          <w:p w14:paraId="3009804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04C" w14:textId="77777777" w:rsidTr="00AD241B">
        <w:trPr>
          <w:trHeight w:val="361"/>
        </w:trPr>
        <w:tc>
          <w:tcPr>
            <w:tcW w:w="401" w:type="dxa"/>
            <w:tcBorders>
              <w:top w:val="none" w:sz="6" w:space="0" w:color="auto"/>
              <w:left w:val="single" w:sz="4" w:space="0" w:color="000000"/>
              <w:bottom w:val="none" w:sz="6" w:space="0" w:color="auto"/>
              <w:right w:val="single" w:sz="12" w:space="0" w:color="000000"/>
            </w:tcBorders>
          </w:tcPr>
          <w:p w14:paraId="3009804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2503" w:type="dxa"/>
            <w:tcBorders>
              <w:top w:val="single" w:sz="12" w:space="0" w:color="000000"/>
              <w:left w:val="single" w:sz="12" w:space="0" w:color="000000"/>
              <w:bottom w:val="single" w:sz="12" w:space="0" w:color="000000"/>
              <w:right w:val="single" w:sz="12" w:space="0" w:color="000000"/>
            </w:tcBorders>
          </w:tcPr>
          <w:p w14:paraId="30098047" w14:textId="77777777" w:rsidR="002A6003" w:rsidRPr="002A6003" w:rsidRDefault="002A6003" w:rsidP="002A6003">
            <w:pPr>
              <w:kinsoku w:val="0"/>
              <w:overflowPunct w:val="0"/>
              <w:autoSpaceDE w:val="0"/>
              <w:autoSpaceDN w:val="0"/>
              <w:adjustRightInd w:val="0"/>
              <w:spacing w:line="234" w:lineRule="exact"/>
              <w:ind w:left="832" w:right="818"/>
              <w:jc w:val="center"/>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PTEBase</w:t>
            </w:r>
            <w:proofErr w:type="spellEnd"/>
          </w:p>
        </w:tc>
        <w:tc>
          <w:tcPr>
            <w:tcW w:w="900" w:type="dxa"/>
            <w:tcBorders>
              <w:top w:val="single" w:sz="12" w:space="0" w:color="000000"/>
              <w:left w:val="single" w:sz="12" w:space="0" w:color="000000"/>
              <w:bottom w:val="single" w:sz="12" w:space="0" w:color="000000"/>
              <w:right w:val="single" w:sz="12" w:space="0" w:color="000000"/>
            </w:tcBorders>
          </w:tcPr>
          <w:p w14:paraId="30098048" w14:textId="77777777" w:rsidR="002A6003" w:rsidRPr="002A6003" w:rsidRDefault="002A6003" w:rsidP="002A6003">
            <w:pPr>
              <w:kinsoku w:val="0"/>
              <w:overflowPunct w:val="0"/>
              <w:autoSpaceDE w:val="0"/>
              <w:autoSpaceDN w:val="0"/>
              <w:adjustRightInd w:val="0"/>
              <w:spacing w:line="234" w:lineRule="exact"/>
              <w:ind w:left="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R</w:t>
            </w:r>
          </w:p>
        </w:tc>
        <w:tc>
          <w:tcPr>
            <w:tcW w:w="2866" w:type="dxa"/>
            <w:tcBorders>
              <w:top w:val="single" w:sz="12" w:space="0" w:color="000000"/>
              <w:left w:val="single" w:sz="12" w:space="0" w:color="000000"/>
              <w:bottom w:val="single" w:sz="12" w:space="0" w:color="000000"/>
              <w:right w:val="single" w:sz="12" w:space="0" w:color="000000"/>
            </w:tcBorders>
          </w:tcPr>
          <w:p w14:paraId="30098049" w14:textId="77777777" w:rsidR="002A6003" w:rsidRPr="002A6003" w:rsidRDefault="002A6003" w:rsidP="002A6003">
            <w:pPr>
              <w:kinsoku w:val="0"/>
              <w:overflowPunct w:val="0"/>
              <w:autoSpaceDE w:val="0"/>
              <w:autoSpaceDN w:val="0"/>
              <w:adjustRightInd w:val="0"/>
              <w:spacing w:line="234" w:lineRule="exact"/>
              <w:ind w:left="1021" w:right="1016"/>
              <w:jc w:val="center"/>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BadVPN</w:t>
            </w:r>
            <w:proofErr w:type="spellEnd"/>
          </w:p>
        </w:tc>
        <w:tc>
          <w:tcPr>
            <w:tcW w:w="1090" w:type="dxa"/>
            <w:tcBorders>
              <w:top w:val="single" w:sz="12" w:space="0" w:color="000000"/>
              <w:left w:val="single" w:sz="12" w:space="0" w:color="000000"/>
              <w:bottom w:val="single" w:sz="12" w:space="0" w:color="000000"/>
              <w:right w:val="single" w:sz="12" w:space="0" w:color="000000"/>
            </w:tcBorders>
          </w:tcPr>
          <w:p w14:paraId="3009804A" w14:textId="77777777" w:rsidR="002A6003" w:rsidRPr="002A6003" w:rsidRDefault="002A6003" w:rsidP="002A6003">
            <w:pPr>
              <w:kinsoku w:val="0"/>
              <w:overflowPunct w:val="0"/>
              <w:autoSpaceDE w:val="0"/>
              <w:autoSpaceDN w:val="0"/>
              <w:adjustRightInd w:val="0"/>
              <w:spacing w:line="234" w:lineRule="exact"/>
              <w:ind w:right="472"/>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401" w:type="dxa"/>
            <w:tcBorders>
              <w:top w:val="none" w:sz="6" w:space="0" w:color="auto"/>
              <w:left w:val="single" w:sz="12" w:space="0" w:color="000000"/>
              <w:bottom w:val="none" w:sz="6" w:space="0" w:color="auto"/>
              <w:right w:val="single" w:sz="4" w:space="0" w:color="000000"/>
            </w:tcBorders>
          </w:tcPr>
          <w:p w14:paraId="3009804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053" w14:textId="77777777" w:rsidTr="00AD241B">
        <w:trPr>
          <w:trHeight w:val="363"/>
        </w:trPr>
        <w:tc>
          <w:tcPr>
            <w:tcW w:w="401" w:type="dxa"/>
            <w:tcBorders>
              <w:top w:val="none" w:sz="6" w:space="0" w:color="auto"/>
              <w:left w:val="single" w:sz="4" w:space="0" w:color="000000"/>
              <w:bottom w:val="single" w:sz="4" w:space="0" w:color="000000"/>
              <w:right w:val="none" w:sz="6" w:space="0" w:color="auto"/>
            </w:tcBorders>
          </w:tcPr>
          <w:p w14:paraId="3009804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2503" w:type="dxa"/>
            <w:tcBorders>
              <w:top w:val="single" w:sz="12" w:space="0" w:color="000000"/>
              <w:left w:val="none" w:sz="6" w:space="0" w:color="auto"/>
              <w:bottom w:val="single" w:sz="4" w:space="0" w:color="000000"/>
              <w:right w:val="none" w:sz="6" w:space="0" w:color="auto"/>
            </w:tcBorders>
          </w:tcPr>
          <w:p w14:paraId="3009804E" w14:textId="77777777" w:rsidR="002A6003" w:rsidRPr="002A6003" w:rsidRDefault="002A6003" w:rsidP="002A6003">
            <w:pPr>
              <w:kinsoku w:val="0"/>
              <w:overflowPunct w:val="0"/>
              <w:autoSpaceDE w:val="0"/>
              <w:autoSpaceDN w:val="0"/>
              <w:adjustRightInd w:val="0"/>
              <w:spacing w:line="237" w:lineRule="exact"/>
              <w:ind w:left="78" w:right="6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23</w:t>
            </w:r>
          </w:p>
        </w:tc>
        <w:tc>
          <w:tcPr>
            <w:tcW w:w="900" w:type="dxa"/>
            <w:tcBorders>
              <w:top w:val="single" w:sz="12" w:space="0" w:color="000000"/>
              <w:left w:val="none" w:sz="6" w:space="0" w:color="auto"/>
              <w:bottom w:val="single" w:sz="4" w:space="0" w:color="000000"/>
              <w:right w:val="none" w:sz="6" w:space="0" w:color="auto"/>
            </w:tcBorders>
          </w:tcPr>
          <w:p w14:paraId="3009804F" w14:textId="77777777" w:rsidR="002A6003" w:rsidRPr="002A6003" w:rsidRDefault="002A6003" w:rsidP="002A6003">
            <w:pPr>
              <w:kinsoku w:val="0"/>
              <w:overflowPunct w:val="0"/>
              <w:autoSpaceDE w:val="0"/>
              <w:autoSpaceDN w:val="0"/>
              <w:adjustRightInd w:val="0"/>
              <w:spacing w:line="237" w:lineRule="exact"/>
              <w:ind w:left="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w:t>
            </w:r>
          </w:p>
        </w:tc>
        <w:tc>
          <w:tcPr>
            <w:tcW w:w="2866" w:type="dxa"/>
            <w:tcBorders>
              <w:top w:val="single" w:sz="12" w:space="0" w:color="000000"/>
              <w:left w:val="none" w:sz="6" w:space="0" w:color="auto"/>
              <w:bottom w:val="single" w:sz="4" w:space="0" w:color="000000"/>
              <w:right w:val="none" w:sz="6" w:space="0" w:color="auto"/>
            </w:tcBorders>
          </w:tcPr>
          <w:p w14:paraId="30098050" w14:textId="77777777" w:rsidR="002A6003" w:rsidRPr="002A6003" w:rsidRDefault="002A6003" w:rsidP="002A6003">
            <w:pPr>
              <w:kinsoku w:val="0"/>
              <w:overflowPunct w:val="0"/>
              <w:autoSpaceDE w:val="0"/>
              <w:autoSpaceDN w:val="0"/>
              <w:adjustRightInd w:val="0"/>
              <w:spacing w:line="237" w:lineRule="exact"/>
              <w:ind w:left="16" w:right="1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35</w:t>
            </w:r>
          </w:p>
        </w:tc>
        <w:tc>
          <w:tcPr>
            <w:tcW w:w="1090" w:type="dxa"/>
            <w:tcBorders>
              <w:top w:val="single" w:sz="12" w:space="0" w:color="000000"/>
              <w:left w:val="none" w:sz="6" w:space="0" w:color="auto"/>
              <w:bottom w:val="single" w:sz="4" w:space="0" w:color="000000"/>
              <w:right w:val="none" w:sz="6" w:space="0" w:color="auto"/>
            </w:tcBorders>
          </w:tcPr>
          <w:p w14:paraId="30098051" w14:textId="77777777" w:rsidR="002A6003" w:rsidRPr="002A6003" w:rsidRDefault="002A6003" w:rsidP="002A6003">
            <w:pPr>
              <w:kinsoku w:val="0"/>
              <w:overflowPunct w:val="0"/>
              <w:autoSpaceDE w:val="0"/>
              <w:autoSpaceDN w:val="0"/>
              <w:adjustRightInd w:val="0"/>
              <w:spacing w:line="237" w:lineRule="exact"/>
              <w:ind w:right="487"/>
              <w:jc w:val="right"/>
              <w:rPr>
                <w:rFonts w:ascii="Times New Roman" w:eastAsia="宋体" w:hAnsi="Times New Roman" w:cs="Times New Roman"/>
                <w:kern w:val="0"/>
                <w:szCs w:val="21"/>
              </w:rPr>
            </w:pPr>
            <w:r w:rsidRPr="002A6003">
              <w:rPr>
                <w:rFonts w:ascii="Times New Roman" w:eastAsia="宋体" w:hAnsi="Times New Roman" w:cs="Times New Roman"/>
                <w:kern w:val="0"/>
                <w:szCs w:val="21"/>
              </w:rPr>
              <w:t>4</w:t>
            </w:r>
          </w:p>
        </w:tc>
        <w:tc>
          <w:tcPr>
            <w:tcW w:w="401" w:type="dxa"/>
            <w:tcBorders>
              <w:top w:val="none" w:sz="6" w:space="0" w:color="auto"/>
              <w:left w:val="none" w:sz="6" w:space="0" w:color="auto"/>
              <w:bottom w:val="single" w:sz="4" w:space="0" w:color="000000"/>
              <w:right w:val="single" w:sz="4" w:space="0" w:color="000000"/>
            </w:tcBorders>
          </w:tcPr>
          <w:p w14:paraId="3009805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bl>
    <w:p w14:paraId="30098054" w14:textId="77777777" w:rsidR="002A6003" w:rsidRPr="002A6003" w:rsidRDefault="002A6003" w:rsidP="002A6003">
      <w:pPr>
        <w:kinsoku w:val="0"/>
        <w:overflowPunct w:val="0"/>
        <w:autoSpaceDE w:val="0"/>
        <w:autoSpaceDN w:val="0"/>
        <w:adjustRightInd w:val="0"/>
        <w:spacing w:before="108"/>
        <w:ind w:left="914" w:right="914"/>
        <w:jc w:val="center"/>
        <w:rPr>
          <w:rFonts w:ascii="Times New Roman" w:eastAsia="宋体" w:hAnsi="Times New Roman" w:cs="宋体"/>
          <w:kern w:val="0"/>
          <w:sz w:val="18"/>
          <w:szCs w:val="18"/>
        </w:rPr>
      </w:pPr>
      <w:bookmarkStart w:id="208" w:name="_bookmark275"/>
      <w:bookmarkEnd w:id="208"/>
      <w:r w:rsidRPr="002A6003">
        <w:rPr>
          <w:rFonts w:ascii="Times New Roman" w:eastAsia="宋体" w:hAnsi="Times New Roman" w:cs="宋体" w:hint="eastAsia"/>
          <w:kern w:val="0"/>
          <w:sz w:val="18"/>
          <w:szCs w:val="18"/>
        </w:rPr>
        <w:t xml:space="preserve">Figure 3-26 </w:t>
      </w:r>
      <w:proofErr w:type="spellStart"/>
      <w:r w:rsidRPr="002A6003">
        <w:rPr>
          <w:rFonts w:ascii="Times New Roman" w:eastAsia="宋体" w:hAnsi="Times New Roman" w:cs="宋体" w:hint="eastAsia"/>
          <w:kern w:val="0"/>
          <w:sz w:val="18"/>
          <w:szCs w:val="18"/>
        </w:rPr>
        <w:t>XContext</w:t>
      </w:r>
      <w:proofErr w:type="spellEnd"/>
      <w:r w:rsidRPr="002A6003">
        <w:rPr>
          <w:rFonts w:ascii="Times New Roman" w:eastAsia="宋体" w:hAnsi="Times New Roman" w:cs="宋体" w:hint="eastAsia"/>
          <w:kern w:val="0"/>
          <w:sz w:val="18"/>
          <w:szCs w:val="18"/>
        </w:rPr>
        <w:t xml:space="preserve"> register</w:t>
      </w:r>
    </w:p>
    <w:p w14:paraId="3009805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35-bit BadVPN2 domain contains 47:13 bits of the virtual address that caused the TLB exception, and since a single TLB table entry maps to a parity page pair, bit 12 is not included. </w:t>
      </w:r>
      <w:r w:rsidRPr="002A6003">
        <w:rPr>
          <w:rFonts w:ascii="Times New Roman" w:eastAsia="宋体" w:hAnsi="Times New Roman" w:cs="宋体" w:hint="eastAsia"/>
          <w:spacing w:val="5"/>
          <w:kern w:val="0"/>
          <w:szCs w:val="21"/>
        </w:rPr>
        <w:t xml:space="preserve">When the page size is 4K bytes, this format can directly address page tables whose PTE table entries are 8 bytes long and organized by </w:t>
      </w:r>
      <w:proofErr w:type="spellStart"/>
      <w:proofErr w:type="gramStart"/>
      <w:r w:rsidRPr="002A6003">
        <w:rPr>
          <w:rFonts w:ascii="Times New Roman" w:eastAsia="宋体" w:hAnsi="Times New Roman" w:cs="宋体" w:hint="eastAsia"/>
          <w:spacing w:val="5"/>
          <w:kern w:val="0"/>
          <w:szCs w:val="21"/>
        </w:rPr>
        <w:t>pair.For</w:t>
      </w:r>
      <w:proofErr w:type="spellEnd"/>
      <w:proofErr w:type="gramEnd"/>
      <w:r w:rsidRPr="002A6003">
        <w:rPr>
          <w:rFonts w:ascii="Times New Roman" w:eastAsia="宋体" w:hAnsi="Times New Roman" w:cs="宋体" w:hint="eastAsia"/>
          <w:spacing w:val="5"/>
          <w:kern w:val="0"/>
          <w:szCs w:val="21"/>
        </w:rPr>
        <w:t xml:space="preserve"> other pages and PTE sizes, the correct address can be obtained by shifting and masking.</w:t>
      </w:r>
    </w:p>
    <w:p w14:paraId="3009805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57"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0"/>
          <w:szCs w:val="20"/>
        </w:rPr>
      </w:pPr>
    </w:p>
    <w:p w14:paraId="30098058" w14:textId="77777777" w:rsidR="002A6003" w:rsidRPr="002A6003" w:rsidRDefault="002A6003" w:rsidP="002A6003">
      <w:pPr>
        <w:kinsoku w:val="0"/>
        <w:overflowPunct w:val="0"/>
        <w:autoSpaceDE w:val="0"/>
        <w:autoSpaceDN w:val="0"/>
        <w:adjustRightInd w:val="0"/>
        <w:ind w:left="916" w:right="914"/>
        <w:jc w:val="center"/>
        <w:rPr>
          <w:rFonts w:ascii="Times New Roman" w:eastAsia="宋体" w:hAnsi="Times New Roman" w:cs="宋体"/>
          <w:kern w:val="0"/>
          <w:sz w:val="18"/>
          <w:szCs w:val="18"/>
        </w:rPr>
      </w:pPr>
      <w:bookmarkStart w:id="209" w:name="_bookmark276"/>
      <w:bookmarkEnd w:id="209"/>
      <w:r w:rsidRPr="002A6003">
        <w:rPr>
          <w:rFonts w:ascii="Times New Roman" w:eastAsia="宋体" w:hAnsi="Times New Roman" w:cs="宋体" w:hint="eastAsia"/>
          <w:kern w:val="0"/>
          <w:sz w:val="18"/>
          <w:szCs w:val="18"/>
        </w:rPr>
        <w:t xml:space="preserve">Table 3-22 </w:t>
      </w:r>
      <w:proofErr w:type="spellStart"/>
      <w:r w:rsidRPr="002A6003">
        <w:rPr>
          <w:rFonts w:ascii="Times New Roman" w:eastAsia="宋体" w:hAnsi="Times New Roman" w:cs="宋体" w:hint="eastAsia"/>
          <w:kern w:val="0"/>
          <w:sz w:val="18"/>
          <w:szCs w:val="18"/>
        </w:rPr>
        <w:t>XContext</w:t>
      </w:r>
      <w:proofErr w:type="spellEnd"/>
      <w:r w:rsidRPr="002A6003">
        <w:rPr>
          <w:rFonts w:ascii="Times New Roman" w:eastAsia="宋体" w:hAnsi="Times New Roman" w:cs="宋体" w:hint="eastAsia"/>
          <w:kern w:val="0"/>
          <w:sz w:val="18"/>
          <w:szCs w:val="18"/>
        </w:rPr>
        <w:t xml:space="preserve"> register fields</w:t>
      </w:r>
    </w:p>
    <w:p w14:paraId="3009805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692" w:type="dxa"/>
        <w:tblLayout w:type="fixed"/>
        <w:tblCellMar>
          <w:left w:w="0" w:type="dxa"/>
          <w:right w:w="0" w:type="dxa"/>
        </w:tblCellMar>
        <w:tblLook w:val="0000" w:firstRow="0" w:lastRow="0" w:firstColumn="0" w:lastColumn="0" w:noHBand="0" w:noVBand="0"/>
      </w:tblPr>
      <w:tblGrid>
        <w:gridCol w:w="2088"/>
        <w:gridCol w:w="6434"/>
      </w:tblGrid>
      <w:tr w:rsidR="002A6003" w:rsidRPr="002A6003" w14:paraId="3009805C" w14:textId="77777777" w:rsidTr="00AD241B">
        <w:trPr>
          <w:trHeight w:val="39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805A" w14:textId="77777777" w:rsidR="002A6003" w:rsidRPr="002A6003" w:rsidRDefault="002A6003" w:rsidP="002A6003">
            <w:pPr>
              <w:kinsoku w:val="0"/>
              <w:overflowPunct w:val="0"/>
              <w:autoSpaceDE w:val="0"/>
              <w:autoSpaceDN w:val="0"/>
              <w:adjustRightInd w:val="0"/>
              <w:spacing w:before="19"/>
              <w:ind w:left="429"/>
              <w:jc w:val="center"/>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434" w:type="dxa"/>
            <w:tcBorders>
              <w:top w:val="none" w:sz="6" w:space="0" w:color="auto"/>
              <w:left w:val="none" w:sz="6" w:space="0" w:color="auto"/>
              <w:bottom w:val="single" w:sz="4" w:space="0" w:color="0000FF"/>
              <w:right w:val="none" w:sz="6" w:space="0" w:color="auto"/>
            </w:tcBorders>
            <w:shd w:val="clear" w:color="auto" w:fill="000080"/>
          </w:tcPr>
          <w:p w14:paraId="3009805B" w14:textId="77777777" w:rsidR="002A6003" w:rsidRPr="002A6003" w:rsidRDefault="002A6003" w:rsidP="002A6003">
            <w:pPr>
              <w:kinsoku w:val="0"/>
              <w:overflowPunct w:val="0"/>
              <w:autoSpaceDE w:val="0"/>
              <w:autoSpaceDN w:val="0"/>
              <w:adjustRightInd w:val="0"/>
              <w:spacing w:before="19"/>
              <w:ind w:left="3022" w:right="2588"/>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8060" w14:textId="77777777" w:rsidTr="00AD241B">
        <w:trPr>
          <w:trHeight w:val="741"/>
        </w:trPr>
        <w:tc>
          <w:tcPr>
            <w:tcW w:w="2088" w:type="dxa"/>
            <w:tcBorders>
              <w:top w:val="single" w:sz="4" w:space="0" w:color="0000FF"/>
              <w:left w:val="single" w:sz="4" w:space="0" w:color="0000FF"/>
              <w:bottom w:val="single" w:sz="4" w:space="0" w:color="0000FF"/>
              <w:right w:val="single" w:sz="4" w:space="0" w:color="0000FF"/>
            </w:tcBorders>
          </w:tcPr>
          <w:p w14:paraId="3009805D" w14:textId="77777777" w:rsidR="002A6003" w:rsidRPr="002A6003" w:rsidRDefault="002A6003" w:rsidP="002A6003">
            <w:pPr>
              <w:kinsoku w:val="0"/>
              <w:overflowPunct w:val="0"/>
              <w:autoSpaceDE w:val="0"/>
              <w:autoSpaceDN w:val="0"/>
              <w:adjustRightInd w:val="0"/>
              <w:spacing w:before="16"/>
              <w:ind w:left="64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BadVPN2</w:t>
            </w:r>
          </w:p>
        </w:tc>
        <w:tc>
          <w:tcPr>
            <w:tcW w:w="6434" w:type="dxa"/>
            <w:tcBorders>
              <w:top w:val="single" w:sz="4" w:space="0" w:color="0000FF"/>
              <w:left w:val="single" w:sz="4" w:space="0" w:color="0000FF"/>
              <w:bottom w:val="single" w:sz="4" w:space="0" w:color="0000FF"/>
              <w:right w:val="single" w:sz="4" w:space="0" w:color="0000FF"/>
            </w:tcBorders>
          </w:tcPr>
          <w:p w14:paraId="3009805E" w14:textId="77777777" w:rsidR="002A6003" w:rsidRPr="002A6003" w:rsidRDefault="002A6003" w:rsidP="002A6003">
            <w:pPr>
              <w:kinsoku w:val="0"/>
              <w:overflowPunct w:val="0"/>
              <w:autoSpaceDE w:val="0"/>
              <w:autoSpaceDN w:val="0"/>
              <w:adjustRightInd w:val="0"/>
              <w:spacing w:before="19"/>
              <w:ind w:left="53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When a TLB exception occurs, the hardware will write to this field, which contains the virtual page number division for the most recent invalid virtual address</w:t>
            </w:r>
          </w:p>
          <w:p w14:paraId="3009805F" w14:textId="77777777" w:rsidR="002A6003" w:rsidRPr="002A6003" w:rsidRDefault="002A6003" w:rsidP="002A6003">
            <w:pPr>
              <w:kinsoku w:val="0"/>
              <w:overflowPunct w:val="0"/>
              <w:autoSpaceDE w:val="0"/>
              <w:autoSpaceDN w:val="0"/>
              <w:adjustRightInd w:val="0"/>
              <w:spacing w:before="120"/>
              <w:ind w:left="539"/>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2.</w:t>
            </w:r>
          </w:p>
        </w:tc>
      </w:tr>
      <w:tr w:rsidR="002A6003" w:rsidRPr="002A6003" w14:paraId="30098065" w14:textId="77777777" w:rsidTr="00AD241B">
        <w:trPr>
          <w:trHeight w:val="1130"/>
        </w:trPr>
        <w:tc>
          <w:tcPr>
            <w:tcW w:w="2088" w:type="dxa"/>
            <w:tcBorders>
              <w:top w:val="single" w:sz="4" w:space="0" w:color="0000FF"/>
              <w:left w:val="single" w:sz="4" w:space="0" w:color="0000FF"/>
              <w:bottom w:val="single" w:sz="4" w:space="0" w:color="0000FF"/>
              <w:right w:val="single" w:sz="4" w:space="0" w:color="0000FF"/>
            </w:tcBorders>
          </w:tcPr>
          <w:p w14:paraId="30098061" w14:textId="77777777" w:rsidR="002A6003" w:rsidRPr="002A6003" w:rsidRDefault="002A6003" w:rsidP="002A6003">
            <w:pPr>
              <w:kinsoku w:val="0"/>
              <w:overflowPunct w:val="0"/>
              <w:autoSpaceDE w:val="0"/>
              <w:autoSpaceDN w:val="0"/>
              <w:adjustRightInd w:val="0"/>
              <w:spacing w:before="16"/>
              <w:ind w:left="64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R</w:t>
            </w:r>
          </w:p>
        </w:tc>
        <w:tc>
          <w:tcPr>
            <w:tcW w:w="6434" w:type="dxa"/>
            <w:tcBorders>
              <w:top w:val="single" w:sz="4" w:space="0" w:color="0000FF"/>
              <w:left w:val="single" w:sz="4" w:space="0" w:color="0000FF"/>
              <w:bottom w:val="single" w:sz="4" w:space="0" w:color="0000FF"/>
              <w:right w:val="single" w:sz="4" w:space="0" w:color="0000FF"/>
            </w:tcBorders>
          </w:tcPr>
          <w:p w14:paraId="30098062" w14:textId="77777777" w:rsidR="002A6003" w:rsidRPr="002A6003" w:rsidRDefault="002A6003" w:rsidP="002A6003">
            <w:pPr>
              <w:kinsoku w:val="0"/>
              <w:overflowPunct w:val="0"/>
              <w:autoSpaceDE w:val="0"/>
              <w:autoSpaceDN w:val="0"/>
              <w:adjustRightInd w:val="0"/>
              <w:spacing w:before="19"/>
              <w:ind w:left="551"/>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field contains 63:62 bits of the virtual address.</w:t>
            </w:r>
          </w:p>
          <w:p w14:paraId="30098063" w14:textId="77777777" w:rsidR="002A6003" w:rsidRPr="002A6003" w:rsidRDefault="002A6003" w:rsidP="002A6003">
            <w:pPr>
              <w:numPr>
                <w:ilvl w:val="0"/>
                <w:numId w:val="28"/>
              </w:numPr>
              <w:tabs>
                <w:tab w:val="left" w:pos="1107"/>
              </w:tabs>
              <w:kinsoku w:val="0"/>
              <w:overflowPunct w:val="0"/>
              <w:autoSpaceDE w:val="0"/>
              <w:autoSpaceDN w:val="0"/>
              <w:adjustRightInd w:val="0"/>
              <w:spacing w:before="13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super</w:t>
            </w:r>
            <w:r w:rsidRPr="002A6003">
              <w:rPr>
                <w:rFonts w:ascii="Times New Roman" w:eastAsia="宋体" w:hAnsi="Times New Roman" w:cs="宋体"/>
                <w:kern w:val="0"/>
                <w:sz w:val="18"/>
                <w:szCs w:val="18"/>
              </w:rPr>
              <w:t xml:space="preserve"> </w:t>
            </w:r>
            <w:r w:rsidRPr="002A6003">
              <w:rPr>
                <w:rFonts w:ascii="Times New Roman" w:eastAsia="宋体" w:hAnsi="Times New Roman" w:cs="宋体" w:hint="eastAsia"/>
                <w:kern w:val="0"/>
                <w:sz w:val="18"/>
                <w:szCs w:val="18"/>
              </w:rPr>
              <w:t>user</w:t>
            </w:r>
          </w:p>
          <w:p w14:paraId="30098064" w14:textId="77777777" w:rsidR="002A6003" w:rsidRPr="002A6003" w:rsidRDefault="002A6003" w:rsidP="002A6003">
            <w:pPr>
              <w:numPr>
                <w:ilvl w:val="0"/>
                <w:numId w:val="28"/>
              </w:numPr>
              <w:tabs>
                <w:tab w:val="left" w:pos="1107"/>
              </w:tabs>
              <w:kinsoku w:val="0"/>
              <w:overflowPunct w:val="0"/>
              <w:autoSpaceDE w:val="0"/>
              <w:autoSpaceDN w:val="0"/>
              <w:adjustRightInd w:val="0"/>
              <w:spacing w:before="13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common</w:t>
            </w:r>
            <w:r w:rsidRPr="002A6003">
              <w:rPr>
                <w:rFonts w:ascii="Times New Roman" w:eastAsia="宋体" w:hAnsi="Times New Roman" w:cs="宋体"/>
                <w:kern w:val="0"/>
                <w:sz w:val="18"/>
                <w:szCs w:val="18"/>
              </w:rPr>
              <w:t xml:space="preserve"> </w:t>
            </w:r>
            <w:r w:rsidRPr="002A6003">
              <w:rPr>
                <w:rFonts w:ascii="Times New Roman" w:eastAsia="宋体" w:hAnsi="Times New Roman" w:cs="宋体" w:hint="eastAsia"/>
                <w:kern w:val="0"/>
                <w:sz w:val="18"/>
                <w:szCs w:val="18"/>
              </w:rPr>
              <w:t>user</w:t>
            </w:r>
          </w:p>
        </w:tc>
      </w:tr>
    </w:tbl>
    <w:p w14:paraId="30098066" w14:textId="77777777" w:rsidR="002A6003" w:rsidRPr="002A6003" w:rsidRDefault="002A6003" w:rsidP="002A6003">
      <w:pPr>
        <w:autoSpaceDE w:val="0"/>
        <w:autoSpaceDN w:val="0"/>
        <w:adjustRightInd w:val="0"/>
        <w:jc w:val="left"/>
        <w:rPr>
          <w:rFonts w:ascii="Times New Roman" w:eastAsia="宋体" w:hAnsi="Times New Roman" w:cs="宋体"/>
          <w:kern w:val="0"/>
          <w:sz w:val="7"/>
          <w:szCs w:val="7"/>
        </w:rPr>
        <w:sectPr w:rsidR="002A6003" w:rsidRPr="002A6003">
          <w:pgSz w:w="11910" w:h="16850"/>
          <w:pgMar w:top="1100" w:right="0" w:bottom="880" w:left="0" w:header="353" w:footer="651" w:gutter="0"/>
          <w:cols w:space="720"/>
          <w:noEndnote/>
        </w:sectPr>
      </w:pPr>
    </w:p>
    <w:p w14:paraId="30098067"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8"/>
          <w:szCs w:val="28"/>
        </w:rPr>
      </w:pPr>
    </w:p>
    <w:tbl>
      <w:tblPr>
        <w:tblW w:w="0" w:type="auto"/>
        <w:tblInd w:w="1684" w:type="dxa"/>
        <w:tblLayout w:type="fixed"/>
        <w:tblCellMar>
          <w:left w:w="0" w:type="dxa"/>
          <w:right w:w="0" w:type="dxa"/>
        </w:tblCellMar>
        <w:tblLook w:val="0000" w:firstRow="0" w:lastRow="0" w:firstColumn="0" w:lastColumn="0" w:noHBand="0" w:noVBand="0"/>
      </w:tblPr>
      <w:tblGrid>
        <w:gridCol w:w="2088"/>
        <w:gridCol w:w="6434"/>
      </w:tblGrid>
      <w:tr w:rsidR="002A6003" w:rsidRPr="002A6003" w14:paraId="3009806A" w14:textId="77777777" w:rsidTr="00AD241B">
        <w:trPr>
          <w:trHeight w:val="371"/>
        </w:trPr>
        <w:tc>
          <w:tcPr>
            <w:tcW w:w="2088" w:type="dxa"/>
            <w:tcBorders>
              <w:top w:val="single" w:sz="4" w:space="0" w:color="0000FF"/>
              <w:left w:val="single" w:sz="4" w:space="0" w:color="0000FF"/>
              <w:bottom w:val="single" w:sz="4" w:space="0" w:color="0000FF"/>
              <w:right w:val="single" w:sz="4" w:space="0" w:color="0000FF"/>
            </w:tcBorders>
          </w:tcPr>
          <w:p w14:paraId="3009806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6434" w:type="dxa"/>
            <w:tcBorders>
              <w:top w:val="single" w:sz="4" w:space="0" w:color="0000FF"/>
              <w:left w:val="single" w:sz="4" w:space="0" w:color="0000FF"/>
              <w:bottom w:val="single" w:sz="4" w:space="0" w:color="0000FF"/>
              <w:right w:val="single" w:sz="4" w:space="0" w:color="0000FF"/>
            </w:tcBorders>
          </w:tcPr>
          <w:p w14:paraId="30098069" w14:textId="77777777" w:rsidR="002A6003" w:rsidRPr="002A6003" w:rsidRDefault="002A6003" w:rsidP="002A6003">
            <w:pPr>
              <w:tabs>
                <w:tab w:val="left" w:pos="1274"/>
              </w:tabs>
              <w:kinsoku w:val="0"/>
              <w:overflowPunct w:val="0"/>
              <w:autoSpaceDE w:val="0"/>
              <w:autoSpaceDN w:val="0"/>
              <w:adjustRightInd w:val="0"/>
              <w:spacing w:line="252" w:lineRule="exact"/>
              <w:ind w:left="551"/>
              <w:jc w:val="left"/>
              <w:rPr>
                <w:rFonts w:ascii="Times New Roman" w:eastAsia="宋体" w:hAnsi="Times New Roman" w:cs="PMingLiU-ExtB"/>
                <w:kern w:val="0"/>
                <w:sz w:val="18"/>
                <w:szCs w:val="18"/>
              </w:rPr>
            </w:pPr>
            <w:r w:rsidRPr="002A6003">
              <w:rPr>
                <w:rFonts w:ascii="Times New Roman" w:eastAsia="宋体" w:hAnsi="Times New Roman" w:cs="Times New Roman"/>
                <w:kern w:val="0"/>
                <w:sz w:val="18"/>
                <w:szCs w:val="18"/>
              </w:rPr>
              <w:t xml:space="preserve">11 </w:t>
            </w:r>
            <w:r w:rsidRPr="002A6003">
              <w:rPr>
                <w:rFonts w:ascii="Times New Roman" w:eastAsia="宋体" w:hAnsi="Times New Roman" w:cs="Times New Roman"/>
                <w:kern w:val="0"/>
                <w:sz w:val="18"/>
                <w:szCs w:val="18"/>
              </w:rPr>
              <w:t></w:t>
            </w:r>
            <w:r w:rsidRPr="002A6003">
              <w:rPr>
                <w:rFonts w:ascii="Times New Roman" w:eastAsia="宋体" w:hAnsi="Times New Roman" w:cs="Times New Roman"/>
                <w:kern w:val="0"/>
                <w:sz w:val="18"/>
                <w:szCs w:val="18"/>
              </w:rPr>
              <w:t>内核</w:t>
            </w:r>
            <w:r w:rsidRPr="002A6003">
              <w:rPr>
                <w:rFonts w:ascii="Times New Roman" w:eastAsia="宋体" w:hAnsi="Times New Roman" w:cs="Times New Roman"/>
                <w:kern w:val="0"/>
                <w:sz w:val="18"/>
                <w:szCs w:val="18"/>
              </w:rPr>
              <w:t></w:t>
            </w:r>
            <w:r w:rsidRPr="002A6003">
              <w:rPr>
                <w:rFonts w:ascii="Times New Roman" w:eastAsia="宋体" w:hAnsi="Times New Roman" w:cs="Times New Roman"/>
                <w:kern w:val="0"/>
                <w:sz w:val="18"/>
                <w:szCs w:val="18"/>
              </w:rPr>
              <w:t></w:t>
            </w:r>
            <w:r w:rsidRPr="002A6003">
              <w:rPr>
                <w:rFonts w:ascii="Times New Roman" w:eastAsia="宋体" w:hAnsi="Times New Roman" w:cs="Times New Roman"/>
                <w:kern w:val="0"/>
                <w:sz w:val="18"/>
                <w:szCs w:val="18"/>
              </w:rPr>
              <w:tab/>
            </w:r>
          </w:p>
        </w:tc>
      </w:tr>
      <w:tr w:rsidR="002A6003" w:rsidRPr="002A6003" w14:paraId="3009806D" w14:textId="77777777" w:rsidTr="00AD241B">
        <w:trPr>
          <w:trHeight w:val="388"/>
        </w:trPr>
        <w:tc>
          <w:tcPr>
            <w:tcW w:w="2088" w:type="dxa"/>
            <w:tcBorders>
              <w:top w:val="single" w:sz="4" w:space="0" w:color="0000FF"/>
              <w:left w:val="single" w:sz="4" w:space="0" w:color="0000FF"/>
              <w:bottom w:val="single" w:sz="4" w:space="0" w:color="0000FF"/>
              <w:right w:val="single" w:sz="4" w:space="0" w:color="0000FF"/>
            </w:tcBorders>
          </w:tcPr>
          <w:p w14:paraId="3009806B" w14:textId="77777777" w:rsidR="002A6003" w:rsidRPr="002A6003" w:rsidRDefault="002A6003" w:rsidP="002A6003">
            <w:pPr>
              <w:kinsoku w:val="0"/>
              <w:overflowPunct w:val="0"/>
              <w:autoSpaceDE w:val="0"/>
              <w:autoSpaceDN w:val="0"/>
              <w:adjustRightInd w:val="0"/>
              <w:spacing w:before="16"/>
              <w:ind w:left="64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806C" w14:textId="77777777" w:rsidR="002A6003" w:rsidRPr="002A6003" w:rsidRDefault="002A6003" w:rsidP="002A6003">
            <w:pPr>
              <w:kinsoku w:val="0"/>
              <w:overflowPunct w:val="0"/>
              <w:autoSpaceDE w:val="0"/>
              <w:autoSpaceDN w:val="0"/>
              <w:adjustRightInd w:val="0"/>
              <w:spacing w:before="19"/>
              <w:ind w:left="45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r w:rsidR="002A6003" w:rsidRPr="002A6003" w14:paraId="30098071" w14:textId="77777777" w:rsidTr="00AD241B">
        <w:trPr>
          <w:trHeight w:val="741"/>
        </w:trPr>
        <w:tc>
          <w:tcPr>
            <w:tcW w:w="2088" w:type="dxa"/>
            <w:tcBorders>
              <w:top w:val="single" w:sz="4" w:space="0" w:color="0000FF"/>
              <w:left w:val="single" w:sz="4" w:space="0" w:color="0000FF"/>
              <w:bottom w:val="single" w:sz="4" w:space="0" w:color="0000FF"/>
              <w:right w:val="single" w:sz="4" w:space="0" w:color="0000FF"/>
            </w:tcBorders>
          </w:tcPr>
          <w:p w14:paraId="3009806E" w14:textId="77777777" w:rsidR="002A6003" w:rsidRPr="002A6003" w:rsidRDefault="002A6003" w:rsidP="002A6003">
            <w:pPr>
              <w:kinsoku w:val="0"/>
              <w:overflowPunct w:val="0"/>
              <w:autoSpaceDE w:val="0"/>
              <w:autoSpaceDN w:val="0"/>
              <w:adjustRightInd w:val="0"/>
              <w:spacing w:before="16"/>
              <w:ind w:left="64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PTEBase</w:t>
            </w:r>
            <w:proofErr w:type="spellEnd"/>
          </w:p>
        </w:tc>
        <w:tc>
          <w:tcPr>
            <w:tcW w:w="6434" w:type="dxa"/>
            <w:tcBorders>
              <w:top w:val="single" w:sz="4" w:space="0" w:color="0000FF"/>
              <w:left w:val="single" w:sz="4" w:space="0" w:color="0000FF"/>
              <w:bottom w:val="single" w:sz="4" w:space="0" w:color="0000FF"/>
              <w:right w:val="single" w:sz="4" w:space="0" w:color="0000FF"/>
            </w:tcBorders>
          </w:tcPr>
          <w:p w14:paraId="3009806F" w14:textId="77777777" w:rsidR="002A6003" w:rsidRPr="002A6003" w:rsidRDefault="002A6003" w:rsidP="002A6003">
            <w:pPr>
              <w:kinsoku w:val="0"/>
              <w:overflowPunct w:val="0"/>
              <w:autoSpaceDE w:val="0"/>
              <w:autoSpaceDN w:val="0"/>
              <w:adjustRightInd w:val="0"/>
              <w:spacing w:before="19"/>
              <w:ind w:left="611"/>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A readable/write field that allows the operating system to use the </w:t>
            </w:r>
            <w:proofErr w:type="spellStart"/>
            <w:r w:rsidRPr="002A6003">
              <w:rPr>
                <w:rFonts w:ascii="Times New Roman" w:eastAsia="宋体" w:hAnsi="Times New Roman" w:cs="宋体" w:hint="eastAsia"/>
                <w:kern w:val="0"/>
                <w:sz w:val="18"/>
                <w:szCs w:val="18"/>
              </w:rPr>
              <w:t>XContext</w:t>
            </w:r>
            <w:proofErr w:type="spellEnd"/>
            <w:r w:rsidRPr="002A6003">
              <w:rPr>
                <w:rFonts w:ascii="Times New Roman" w:eastAsia="宋体" w:hAnsi="Times New Roman" w:cs="宋体" w:hint="eastAsia"/>
                <w:kern w:val="0"/>
                <w:sz w:val="18"/>
                <w:szCs w:val="18"/>
              </w:rPr>
              <w:t xml:space="preserve"> register as a pointer to memory</w:t>
            </w:r>
          </w:p>
          <w:p w14:paraId="30098070" w14:textId="77777777" w:rsidR="002A6003" w:rsidRPr="002A6003" w:rsidRDefault="002A6003" w:rsidP="002A6003">
            <w:pPr>
              <w:kinsoku w:val="0"/>
              <w:overflowPunct w:val="0"/>
              <w:autoSpaceDE w:val="0"/>
              <w:autoSpaceDN w:val="0"/>
              <w:adjustRightInd w:val="0"/>
              <w:spacing w:before="122"/>
              <w:ind w:left="611"/>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Pointer to the current page table.</w:t>
            </w:r>
          </w:p>
        </w:tc>
      </w:tr>
    </w:tbl>
    <w:p w14:paraId="30098072"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1"/>
          <w:szCs w:val="11"/>
        </w:rPr>
      </w:pPr>
    </w:p>
    <w:p w14:paraId="30098073"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5"/>
        <w:ind w:left="1968" w:hanging="608"/>
        <w:jc w:val="left"/>
        <w:outlineLvl w:val="2"/>
        <w:rPr>
          <w:rFonts w:ascii="Times New Roman" w:eastAsia="宋体" w:hAnsi="Times New Roman" w:cs="黑体"/>
          <w:kern w:val="0"/>
          <w:sz w:val="32"/>
          <w:szCs w:val="32"/>
        </w:rPr>
      </w:pPr>
      <w:bookmarkStart w:id="210" w:name="3.25_Diagnostic寄存器(22，0)"/>
      <w:bookmarkStart w:id="211" w:name="_bookmark277"/>
      <w:bookmarkStart w:id="212" w:name="_Toc41148025"/>
      <w:bookmarkStart w:id="213" w:name="_Toc41294556"/>
      <w:bookmarkEnd w:id="210"/>
      <w:bookmarkEnd w:id="211"/>
      <w:r w:rsidRPr="002A6003">
        <w:rPr>
          <w:rFonts w:ascii="Times New Roman" w:eastAsia="宋体" w:hAnsi="Times New Roman" w:cs="黑体"/>
          <w:kern w:val="0"/>
          <w:sz w:val="32"/>
          <w:szCs w:val="32"/>
        </w:rPr>
        <w:t>Diagnostic register (22,0)</w:t>
      </w:r>
      <w:bookmarkEnd w:id="212"/>
      <w:bookmarkEnd w:id="213"/>
    </w:p>
    <w:p w14:paraId="30098074" w14:textId="77777777" w:rsidR="002A6003" w:rsidRPr="002A6003" w:rsidRDefault="002A6003" w:rsidP="002A6003">
      <w:pPr>
        <w:kinsoku w:val="0"/>
        <w:overflowPunct w:val="0"/>
        <w:autoSpaceDE w:val="0"/>
        <w:autoSpaceDN w:val="0"/>
        <w:adjustRightInd w:val="0"/>
        <w:spacing w:before="127" w:line="364" w:lineRule="auto"/>
        <w:ind w:left="1360" w:right="1693" w:firstLine="420"/>
        <w:jc w:val="left"/>
        <w:rPr>
          <w:rFonts w:ascii="Times New Roman" w:eastAsia="宋体" w:hAnsi="Times New Roman" w:cs="宋体"/>
          <w:kern w:val="0"/>
          <w:szCs w:val="21"/>
        </w:rPr>
      </w:pP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processor special 64 bit register, mainly used to control some internal queues and special operations of the </w:t>
      </w:r>
      <w:proofErr w:type="spellStart"/>
      <w:r w:rsidRPr="002A6003">
        <w:rPr>
          <w:rFonts w:ascii="Times New Roman" w:eastAsia="宋体" w:hAnsi="Times New Roman" w:cs="宋体" w:hint="eastAsia"/>
          <w:kern w:val="0"/>
          <w:szCs w:val="21"/>
        </w:rPr>
        <w:t>processor.</w:t>
      </w:r>
      <w:hyperlink w:anchor="bookmark278" w:history="1">
        <w:r w:rsidRPr="002A6003">
          <w:rPr>
            <w:rFonts w:ascii="Times New Roman" w:eastAsia="宋体" w:hAnsi="Times New Roman" w:cs="宋体" w:hint="eastAsia"/>
            <w:kern w:val="0"/>
            <w:szCs w:val="21"/>
          </w:rPr>
          <w:t>The</w:t>
        </w:r>
        <w:proofErr w:type="spellEnd"/>
        <w:r w:rsidRPr="002A6003">
          <w:rPr>
            <w:rFonts w:ascii="Times New Roman" w:eastAsia="宋体" w:hAnsi="Times New Roman" w:cs="宋体" w:hint="eastAsia"/>
            <w:kern w:val="0"/>
            <w:szCs w:val="21"/>
          </w:rPr>
          <w:t xml:space="preserve"> format of the Diagnostic register is shown in figure 3-27, and the field of the Diagnostic register is described in table 3-23.</w:t>
        </w:r>
      </w:hyperlink>
      <w:hyperlink w:anchor="bookmark278" w:history="1"/>
      <w:hyperlink w:anchor="bookmark279" w:history="1"/>
    </w:p>
    <w:p w14:paraId="3009807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r w:rsidRPr="002A6003">
        <w:rPr>
          <w:rFonts w:ascii="Times New Roman" w:eastAsia="宋体" w:hAnsi="Times New Roman" w:cs="宋体"/>
          <w:noProof/>
          <w:kern w:val="0"/>
          <w:szCs w:val="21"/>
        </w:rPr>
        <mc:AlternateContent>
          <mc:Choice Requires="wpg">
            <w:drawing>
              <wp:anchor distT="0" distB="0" distL="114300" distR="114300" simplePos="0" relativeHeight="251717632" behindDoc="1" locked="0" layoutInCell="0" allowOverlap="1" wp14:anchorId="30098F38" wp14:editId="30098F39">
                <wp:simplePos x="0" y="0"/>
                <wp:positionH relativeFrom="margin">
                  <wp:align>center</wp:align>
                </wp:positionH>
                <wp:positionV relativeFrom="paragraph">
                  <wp:posOffset>8255</wp:posOffset>
                </wp:positionV>
                <wp:extent cx="5835650" cy="1195070"/>
                <wp:effectExtent l="0" t="0" r="12700" b="24130"/>
                <wp:wrapNone/>
                <wp:docPr id="649" name="Group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0" cy="1195070"/>
                          <a:chOff x="1356" y="941"/>
                          <a:chExt cx="9190" cy="1882"/>
                        </a:xfrm>
                      </wpg:grpSpPr>
                      <wpg:grpSp>
                        <wpg:cNvPr id="650" name="Group 1915"/>
                        <wpg:cNvGrpSpPr>
                          <a:grpSpLocks/>
                        </wpg:cNvGrpSpPr>
                        <wpg:grpSpPr bwMode="auto">
                          <a:xfrm>
                            <a:off x="1360" y="941"/>
                            <a:ext cx="9180" cy="1882"/>
                            <a:chOff x="1360" y="941"/>
                            <a:chExt cx="9180" cy="1882"/>
                          </a:xfrm>
                        </wpg:grpSpPr>
                        <wps:wsp>
                          <wps:cNvPr id="651" name="Freeform 1916"/>
                          <wps:cNvSpPr>
                            <a:spLocks/>
                          </wps:cNvSpPr>
                          <wps:spPr bwMode="auto">
                            <a:xfrm>
                              <a:off x="1360" y="941"/>
                              <a:ext cx="9180" cy="1882"/>
                            </a:xfrm>
                            <a:custGeom>
                              <a:avLst/>
                              <a:gdLst>
                                <a:gd name="T0" fmla="*/ 4 w 9180"/>
                                <a:gd name="T1" fmla="*/ 4 h 1882"/>
                                <a:gd name="T2" fmla="*/ 9175 w 9180"/>
                                <a:gd name="T3" fmla="*/ 4 h 1882"/>
                              </a:gdLst>
                              <a:ahLst/>
                              <a:cxnLst>
                                <a:cxn ang="0">
                                  <a:pos x="T0" y="T1"/>
                                </a:cxn>
                                <a:cxn ang="0">
                                  <a:pos x="T2" y="T3"/>
                                </a:cxn>
                              </a:cxnLst>
                              <a:rect l="0" t="0" r="r" b="b"/>
                              <a:pathLst>
                                <a:path w="9180" h="1882">
                                  <a:moveTo>
                                    <a:pt x="4" y="4"/>
                                  </a:moveTo>
                                  <a:lnTo>
                                    <a:pt x="9175" y="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1917"/>
                          <wps:cNvSpPr>
                            <a:spLocks/>
                          </wps:cNvSpPr>
                          <wps:spPr bwMode="auto">
                            <a:xfrm>
                              <a:off x="1360" y="941"/>
                              <a:ext cx="9180" cy="1882"/>
                            </a:xfrm>
                            <a:custGeom>
                              <a:avLst/>
                              <a:gdLst>
                                <a:gd name="T0" fmla="*/ 0 w 9180"/>
                                <a:gd name="T1" fmla="*/ 0 h 1882"/>
                                <a:gd name="T2" fmla="*/ 0 w 9180"/>
                                <a:gd name="T3" fmla="*/ 1881 h 1882"/>
                              </a:gdLst>
                              <a:ahLst/>
                              <a:cxnLst>
                                <a:cxn ang="0">
                                  <a:pos x="T0" y="T1"/>
                                </a:cxn>
                                <a:cxn ang="0">
                                  <a:pos x="T2" y="T3"/>
                                </a:cxn>
                              </a:cxnLst>
                              <a:rect l="0" t="0" r="r" b="b"/>
                              <a:pathLst>
                                <a:path w="9180" h="1882">
                                  <a:moveTo>
                                    <a:pt x="0" y="0"/>
                                  </a:moveTo>
                                  <a:lnTo>
                                    <a:pt x="0" y="1881"/>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1918"/>
                          <wps:cNvSpPr>
                            <a:spLocks/>
                          </wps:cNvSpPr>
                          <wps:spPr bwMode="auto">
                            <a:xfrm>
                              <a:off x="1360" y="941"/>
                              <a:ext cx="9180" cy="1882"/>
                            </a:xfrm>
                            <a:custGeom>
                              <a:avLst/>
                              <a:gdLst>
                                <a:gd name="T0" fmla="*/ 4 w 9180"/>
                                <a:gd name="T1" fmla="*/ 1876 h 1882"/>
                                <a:gd name="T2" fmla="*/ 9175 w 9180"/>
                                <a:gd name="T3" fmla="*/ 1876 h 1882"/>
                              </a:gdLst>
                              <a:ahLst/>
                              <a:cxnLst>
                                <a:cxn ang="0">
                                  <a:pos x="T0" y="T1"/>
                                </a:cxn>
                                <a:cxn ang="0">
                                  <a:pos x="T2" y="T3"/>
                                </a:cxn>
                              </a:cxnLst>
                              <a:rect l="0" t="0" r="r" b="b"/>
                              <a:pathLst>
                                <a:path w="9180" h="1882">
                                  <a:moveTo>
                                    <a:pt x="4" y="1876"/>
                                  </a:moveTo>
                                  <a:lnTo>
                                    <a:pt x="9175" y="1876"/>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1919"/>
                          <wps:cNvSpPr>
                            <a:spLocks/>
                          </wps:cNvSpPr>
                          <wps:spPr bwMode="auto">
                            <a:xfrm>
                              <a:off x="1360" y="941"/>
                              <a:ext cx="9180" cy="1882"/>
                            </a:xfrm>
                            <a:custGeom>
                              <a:avLst/>
                              <a:gdLst>
                                <a:gd name="T0" fmla="*/ 9179 w 9180"/>
                                <a:gd name="T1" fmla="*/ 0 h 1882"/>
                                <a:gd name="T2" fmla="*/ 9179 w 9180"/>
                                <a:gd name="T3" fmla="*/ 1881 h 1882"/>
                              </a:gdLst>
                              <a:ahLst/>
                              <a:cxnLst>
                                <a:cxn ang="0">
                                  <a:pos x="T0" y="T1"/>
                                </a:cxn>
                                <a:cxn ang="0">
                                  <a:pos x="T2" y="T3"/>
                                </a:cxn>
                              </a:cxnLst>
                              <a:rect l="0" t="0" r="r" b="b"/>
                              <a:pathLst>
                                <a:path w="9180" h="1882">
                                  <a:moveTo>
                                    <a:pt x="9179" y="0"/>
                                  </a:moveTo>
                                  <a:lnTo>
                                    <a:pt x="9179" y="1881"/>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55" name="Text Box 1920"/>
                        <wps:cNvSpPr txBox="1">
                          <a:spLocks noChangeArrowheads="1"/>
                        </wps:cNvSpPr>
                        <wps:spPr bwMode="auto">
                          <a:xfrm>
                            <a:off x="1961" y="1315"/>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8"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63</w:t>
                              </w:r>
                            </w:p>
                          </w:txbxContent>
                        </wps:txbx>
                        <wps:bodyPr rot="0" vert="horz" wrap="square" lIns="0" tIns="0" rIns="0" bIns="0" anchor="t" anchorCtr="0" upright="1">
                          <a:noAutofit/>
                        </wps:bodyPr>
                      </wps:wsp>
                      <wps:wsp>
                        <wps:cNvPr id="656" name="Text Box 1921"/>
                        <wps:cNvSpPr txBox="1">
                          <a:spLocks noChangeArrowheads="1"/>
                        </wps:cNvSpPr>
                        <wps:spPr bwMode="auto">
                          <a:xfrm>
                            <a:off x="4063" y="1315"/>
                            <a:ext cx="568"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9" w14:textId="77777777" w:rsidR="00352539" w:rsidRDefault="00352539" w:rsidP="002A6003">
                              <w:pPr>
                                <w:pStyle w:val="a3"/>
                                <w:tabs>
                                  <w:tab w:val="left" w:pos="441"/>
                                </w:tabs>
                                <w:kinsoku w:val="0"/>
                                <w:overflowPunct w:val="0"/>
                                <w:spacing w:line="234" w:lineRule="exact"/>
                                <w:rPr>
                                  <w:rFonts w:ascii="Times New Roman" w:eastAsiaTheme="minorEastAsia" w:cs="Times New Roman"/>
                                </w:rPr>
                              </w:pPr>
                              <w:r>
                                <w:rPr>
                                  <w:rFonts w:ascii="Times New Roman" w:eastAsiaTheme="minorEastAsia" w:cs="Times New Roman"/>
                                </w:rPr>
                                <w:t>8</w:t>
                              </w:r>
                              <w:r>
                                <w:rPr>
                                  <w:rFonts w:ascii="Times New Roman" w:eastAsiaTheme="minorEastAsia" w:cs="Times New Roman"/>
                                </w:rPr>
                                <w:tab/>
                                <w:t>7</w:t>
                              </w:r>
                            </w:p>
                          </w:txbxContent>
                        </wps:txbx>
                        <wps:bodyPr rot="0" vert="horz" wrap="square" lIns="0" tIns="0" rIns="0" bIns="0" anchor="t" anchorCtr="0" upright="1">
                          <a:noAutofit/>
                        </wps:bodyPr>
                      </wps:wsp>
                      <wps:wsp>
                        <wps:cNvPr id="657" name="Text Box 1922"/>
                        <wps:cNvSpPr txBox="1">
                          <a:spLocks noChangeArrowheads="1"/>
                        </wps:cNvSpPr>
                        <wps:spPr bwMode="auto">
                          <a:xfrm>
                            <a:off x="5371" y="131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A"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w:t>
                              </w:r>
                            </w:p>
                          </w:txbxContent>
                        </wps:txbx>
                        <wps:bodyPr rot="0" vert="horz" wrap="square" lIns="0" tIns="0" rIns="0" bIns="0" anchor="t" anchorCtr="0" upright="1">
                          <a:noAutofit/>
                        </wps:bodyPr>
                      </wps:wsp>
                      <wps:wsp>
                        <wps:cNvPr id="658" name="Text Box 1923"/>
                        <wps:cNvSpPr txBox="1">
                          <a:spLocks noChangeArrowheads="1"/>
                        </wps:cNvSpPr>
                        <wps:spPr bwMode="auto">
                          <a:xfrm>
                            <a:off x="6240" y="131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w:t>
                              </w:r>
                            </w:p>
                          </w:txbxContent>
                        </wps:txbx>
                        <wps:bodyPr rot="0" vert="horz" wrap="square" lIns="0" tIns="0" rIns="0" bIns="0" anchor="t" anchorCtr="0" upright="1">
                          <a:noAutofit/>
                        </wps:bodyPr>
                      </wps:wsp>
                      <wps:wsp>
                        <wps:cNvPr id="659" name="Text Box 1924"/>
                        <wps:cNvSpPr txBox="1">
                          <a:spLocks noChangeArrowheads="1"/>
                        </wps:cNvSpPr>
                        <wps:spPr bwMode="auto">
                          <a:xfrm>
                            <a:off x="6938" y="131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C"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s:wsp>
                        <wps:cNvPr id="660" name="Text Box 1925"/>
                        <wps:cNvSpPr txBox="1">
                          <a:spLocks noChangeArrowheads="1"/>
                        </wps:cNvSpPr>
                        <wps:spPr bwMode="auto">
                          <a:xfrm>
                            <a:off x="7807" y="1315"/>
                            <a:ext cx="48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D" w14:textId="77777777" w:rsidR="00352539" w:rsidRDefault="00352539" w:rsidP="002A6003">
                              <w:pPr>
                                <w:pStyle w:val="a3"/>
                                <w:tabs>
                                  <w:tab w:val="left" w:pos="359"/>
                                </w:tabs>
                                <w:kinsoku w:val="0"/>
                                <w:overflowPunct w:val="0"/>
                                <w:spacing w:line="234" w:lineRule="exact"/>
                                <w:rPr>
                                  <w:rFonts w:ascii="Times New Roman" w:eastAsiaTheme="minorEastAsia" w:cs="Times New Roman"/>
                                </w:rPr>
                              </w:pPr>
                              <w:r>
                                <w:rPr>
                                  <w:rFonts w:ascii="Times New Roman" w:eastAsiaTheme="minorEastAsia" w:cs="Times New Roman"/>
                                </w:rPr>
                                <w:t>3</w:t>
                              </w:r>
                              <w:r>
                                <w:rPr>
                                  <w:rFonts w:ascii="Times New Roman" w:eastAsiaTheme="minorEastAsia" w:cs="Times New Roman"/>
                                </w:rPr>
                                <w:tab/>
                                <w:t>2</w:t>
                              </w:r>
                            </w:p>
                          </w:txbxContent>
                        </wps:txbx>
                        <wps:bodyPr rot="0" vert="horz" wrap="square" lIns="0" tIns="0" rIns="0" bIns="0" anchor="t" anchorCtr="0" upright="1">
                          <a:noAutofit/>
                        </wps:bodyPr>
                      </wps:wsp>
                      <wps:wsp>
                        <wps:cNvPr id="661" name="Text Box 1926"/>
                        <wps:cNvSpPr txBox="1">
                          <a:spLocks noChangeArrowheads="1"/>
                        </wps:cNvSpPr>
                        <wps:spPr bwMode="auto">
                          <a:xfrm>
                            <a:off x="8866" y="131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E"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662" name="Text Box 1927"/>
                        <wps:cNvSpPr txBox="1">
                          <a:spLocks noChangeArrowheads="1"/>
                        </wps:cNvSpPr>
                        <wps:spPr bwMode="auto">
                          <a:xfrm>
                            <a:off x="9564" y="1315"/>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9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wps:txbx>
                        <wps:bodyPr rot="0" vert="horz" wrap="square" lIns="0" tIns="0" rIns="0" bIns="0" anchor="t" anchorCtr="0" upright="1">
                          <a:noAutofit/>
                        </wps:bodyPr>
                      </wps:wsp>
                      <wps:wsp>
                        <wps:cNvPr id="663" name="Text Box 1928"/>
                        <wps:cNvSpPr txBox="1">
                          <a:spLocks noChangeArrowheads="1"/>
                        </wps:cNvSpPr>
                        <wps:spPr bwMode="auto">
                          <a:xfrm>
                            <a:off x="3017" y="2050"/>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56</w:t>
                              </w:r>
                            </w:p>
                          </w:txbxContent>
                        </wps:txbx>
                        <wps:bodyPr rot="0" vert="horz" wrap="square" lIns="0" tIns="0" rIns="0" bIns="0" anchor="t" anchorCtr="0" upright="1">
                          <a:noAutofit/>
                        </wps:bodyPr>
                      </wps:wsp>
                      <wps:wsp>
                        <wps:cNvPr id="664" name="Text Box 1929"/>
                        <wps:cNvSpPr txBox="1">
                          <a:spLocks noChangeArrowheads="1"/>
                        </wps:cNvSpPr>
                        <wps:spPr bwMode="auto">
                          <a:xfrm>
                            <a:off x="4778" y="205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665" name="Text Box 1930"/>
                        <wps:cNvSpPr txBox="1">
                          <a:spLocks noChangeArrowheads="1"/>
                        </wps:cNvSpPr>
                        <wps:spPr bwMode="auto">
                          <a:xfrm>
                            <a:off x="5645" y="205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666" name="Text Box 1931"/>
                        <wps:cNvSpPr txBox="1">
                          <a:spLocks noChangeArrowheads="1"/>
                        </wps:cNvSpPr>
                        <wps:spPr bwMode="auto">
                          <a:xfrm>
                            <a:off x="6427" y="205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3"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667" name="Text Box 1932"/>
                        <wps:cNvSpPr txBox="1">
                          <a:spLocks noChangeArrowheads="1"/>
                        </wps:cNvSpPr>
                        <wps:spPr bwMode="auto">
                          <a:xfrm>
                            <a:off x="7212" y="205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4"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668" name="Text Box 1933"/>
                        <wps:cNvSpPr txBox="1">
                          <a:spLocks noChangeArrowheads="1"/>
                        </wps:cNvSpPr>
                        <wps:spPr bwMode="auto">
                          <a:xfrm>
                            <a:off x="7826" y="205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5"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669" name="Text Box 1934"/>
                        <wps:cNvSpPr txBox="1">
                          <a:spLocks noChangeArrowheads="1"/>
                        </wps:cNvSpPr>
                        <wps:spPr bwMode="auto">
                          <a:xfrm>
                            <a:off x="8354" y="205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6"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670" name="Text Box 1935"/>
                        <wps:cNvSpPr txBox="1">
                          <a:spLocks noChangeArrowheads="1"/>
                        </wps:cNvSpPr>
                        <wps:spPr bwMode="auto">
                          <a:xfrm>
                            <a:off x="9053" y="205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7"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s:wsp>
                        <wps:cNvPr id="671" name="Text Box 1936"/>
                        <wps:cNvSpPr txBox="1">
                          <a:spLocks noChangeArrowheads="1"/>
                        </wps:cNvSpPr>
                        <wps:spPr bwMode="auto">
                          <a:xfrm>
                            <a:off x="9698" y="2050"/>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8"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38" id="Group 1914" o:spid="_x0000_s1507" style="position:absolute;margin-left:0;margin-top:.65pt;width:459.5pt;height:94.1pt;z-index:-251598848;mso-position-horizontal:center;mso-position-horizontal-relative:margin" coordorigin="1356,941" coordsize="9190,1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" o:allowincell="f">
                <v:group id="Group 1915" o:spid="_x0000_s1508" style="position:absolute;left:1360;top:941;width:9180;height:1882" coordorigin="1360,941" coordsize="9180,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shape id="Freeform 1916" o:spid="_x0000_s1509" style="position:absolute;left:1360;top:941;width:9180;height:1882;visibility:visible;mso-wrap-style:square;v-text-anchor:top" coordsize="9180,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" path="m4,4r9171,e" filled="f" strokeweight=".16967mm">
                    <v:path arrowok="t" o:connecttype="custom" o:connectlocs="4,4;9175,4" o:connectangles="0,0"/>
                  </v:shape>
                  <v:shape id="Freeform 1917" o:spid="_x0000_s1510" style="position:absolute;left:1360;top:941;width:9180;height:1882;visibility:visible;mso-wrap-style:square;v-text-anchor:top" coordsize="9180,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" path="m,l,1881e" filled="f" strokeweight=".16967mm">
                    <v:path arrowok="t" o:connecttype="custom" o:connectlocs="0,0;0,1881" o:connectangles="0,0"/>
                  </v:shape>
                  <v:shape id="Freeform 1918" o:spid="_x0000_s1511" style="position:absolute;left:1360;top:941;width:9180;height:1882;visibility:visible;mso-wrap-style:square;v-text-anchor:top" coordsize="9180,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" path="m4,1876r9171,e" filled="f" strokeweight=".16967mm">
                    <v:path arrowok="t" o:connecttype="custom" o:connectlocs="4,1876;9175,1876" o:connectangles="0,0"/>
                  </v:shape>
                  <v:shape id="Freeform 1919" o:spid="_x0000_s1512" style="position:absolute;left:1360;top:941;width:9180;height:1882;visibility:visible;mso-wrap-style:square;v-text-anchor:top" coordsize="9180,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" path="m9179,r,1881e" filled="f" strokeweight=".16967mm">
                    <v:path arrowok="t" o:connecttype="custom" o:connectlocs="9179,0;9179,1881" o:connectangles="0,0"/>
                  </v:shape>
                </v:group>
                <v:shape id="Text Box 1920" o:spid="_x0000_s1513" type="#_x0000_t202" style="position:absolute;left:1961;top:1315;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14:paraId="30099098"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63</w:t>
                        </w:r>
                      </w:p>
                    </w:txbxContent>
                  </v:textbox>
                </v:shape>
                <v:shape id="Text Box 1921" o:spid="_x0000_s1514" type="#_x0000_t202" style="position:absolute;left:4063;top:1315;width:568;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14:paraId="30099099" w14:textId="77777777" w:rsidR="00352539" w:rsidRDefault="00352539" w:rsidP="002A6003">
                        <w:pPr>
                          <w:pStyle w:val="a3"/>
                          <w:tabs>
                            <w:tab w:val="left" w:pos="441"/>
                          </w:tabs>
                          <w:kinsoku w:val="0"/>
                          <w:overflowPunct w:val="0"/>
                          <w:spacing w:line="234" w:lineRule="exact"/>
                          <w:rPr>
                            <w:rFonts w:ascii="Times New Roman" w:eastAsiaTheme="minorEastAsia" w:cs="Times New Roman"/>
                          </w:rPr>
                        </w:pPr>
                        <w:r>
                          <w:rPr>
                            <w:rFonts w:ascii="Times New Roman" w:eastAsiaTheme="minorEastAsia" w:cs="Times New Roman"/>
                          </w:rPr>
                          <w:t>8</w:t>
                        </w:r>
                        <w:r>
                          <w:rPr>
                            <w:rFonts w:ascii="Times New Roman" w:eastAsiaTheme="minorEastAsia" w:cs="Times New Roman"/>
                          </w:rPr>
                          <w:tab/>
                          <w:t>7</w:t>
                        </w:r>
                      </w:p>
                    </w:txbxContent>
                  </v:textbox>
                </v:shape>
                <v:shape id="Text Box 1922" o:spid="_x0000_s1515" type="#_x0000_t202" style="position:absolute;left:5371;top:131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vj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A9LivjxQAAANwAAAAP&#10;AAAAAAAAAAAAAAAAAAcCAABkcnMvZG93bnJldi54bWxQSwUGAAAAAAMAAwC3AAAA+QIAAAAA&#10;" filled="f" stroked="f">
                  <v:textbox inset="0,0,0,0">
                    <w:txbxContent>
                      <w:p w14:paraId="3009909A"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w:t>
                        </w:r>
                      </w:p>
                    </w:txbxContent>
                  </v:textbox>
                </v:shape>
                <v:shape id="Text Box 1923" o:spid="_x0000_s1516" type="#_x0000_t202" style="position:absolute;left:6240;top:131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14:paraId="3009909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w:t>
                        </w:r>
                      </w:p>
                    </w:txbxContent>
                  </v:textbox>
                </v:shape>
                <v:shape id="Text Box 1924" o:spid="_x0000_s1517" type="#_x0000_t202" style="position:absolute;left:6938;top:131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14:paraId="3009909C"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v:shape id="Text Box 1925" o:spid="_x0000_s1518" type="#_x0000_t202" style="position:absolute;left:7807;top:1315;width:48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14:paraId="3009909D" w14:textId="77777777" w:rsidR="00352539" w:rsidRDefault="00352539" w:rsidP="002A6003">
                        <w:pPr>
                          <w:pStyle w:val="a3"/>
                          <w:tabs>
                            <w:tab w:val="left" w:pos="359"/>
                          </w:tabs>
                          <w:kinsoku w:val="0"/>
                          <w:overflowPunct w:val="0"/>
                          <w:spacing w:line="234" w:lineRule="exact"/>
                          <w:rPr>
                            <w:rFonts w:ascii="Times New Roman" w:eastAsiaTheme="minorEastAsia" w:cs="Times New Roman"/>
                          </w:rPr>
                        </w:pPr>
                        <w:r>
                          <w:rPr>
                            <w:rFonts w:ascii="Times New Roman" w:eastAsiaTheme="minorEastAsia" w:cs="Times New Roman"/>
                          </w:rPr>
                          <w:t>3</w:t>
                        </w:r>
                        <w:r>
                          <w:rPr>
                            <w:rFonts w:ascii="Times New Roman" w:eastAsiaTheme="minorEastAsia" w:cs="Times New Roman"/>
                          </w:rPr>
                          <w:tab/>
                          <w:t>2</w:t>
                        </w:r>
                      </w:p>
                    </w:txbxContent>
                  </v:textbox>
                </v:shape>
                <v:shape id="Text Box 1926" o:spid="_x0000_s1519" type="#_x0000_t202" style="position:absolute;left:8866;top:131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14:paraId="3009909E"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927" o:spid="_x0000_s1520" type="#_x0000_t202" style="position:absolute;left:9564;top:1315;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14:paraId="3009909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v:textbox>
                </v:shape>
                <v:shape id="Text Box 1928" o:spid="_x0000_s1521" type="#_x0000_t202" style="position:absolute;left:3017;top:2050;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14:paraId="300990A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56</w:t>
                        </w:r>
                      </w:p>
                    </w:txbxContent>
                  </v:textbox>
                </v:shape>
                <v:shape id="Text Box 1929" o:spid="_x0000_s1522" type="#_x0000_t202" style="position:absolute;left:4778;top:205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300990A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930" o:spid="_x0000_s1523" type="#_x0000_t202" style="position:absolute;left:5645;top:205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300990A2"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931" o:spid="_x0000_s1524" type="#_x0000_t202" style="position:absolute;left:6427;top:205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14:paraId="300990A3"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932" o:spid="_x0000_s1525" type="#_x0000_t202" style="position:absolute;left:7212;top:205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300990A4"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933" o:spid="_x0000_s1526" type="#_x0000_t202" style="position:absolute;left:7826;top:205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14:paraId="300990A5"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934" o:spid="_x0000_s1527" type="#_x0000_t202" style="position:absolute;left:8354;top:205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" filled="f" stroked="f">
                  <v:textbox inset="0,0,0,0">
                    <w:txbxContent>
                      <w:p w14:paraId="300990A6"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935" o:spid="_x0000_s1528" type="#_x0000_t202" style="position:absolute;left:9053;top:205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" filled="f" stroked="f">
                  <v:textbox inset="0,0,0,0">
                    <w:txbxContent>
                      <w:p w14:paraId="300990A7"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v:shape id="Text Box 1936" o:spid="_x0000_s1529" type="#_x0000_t202" style="position:absolute;left:9698;top:2050;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" filled="f" stroked="f">
                  <v:textbox inset="0,0,0,0">
                    <w:txbxContent>
                      <w:p w14:paraId="300990A8"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1</w:t>
                        </w:r>
                      </w:p>
                    </w:txbxContent>
                  </v:textbox>
                </v:shape>
                <w10:wrap anchorx="margin"/>
              </v:group>
            </w:pict>
          </mc:Fallback>
        </mc:AlternateContent>
      </w:r>
    </w:p>
    <w:p w14:paraId="3009807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7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7"/>
          <w:szCs w:val="17"/>
        </w:rPr>
      </w:pPr>
    </w:p>
    <w:tbl>
      <w:tblPr>
        <w:tblW w:w="0" w:type="auto"/>
        <w:tblInd w:w="1838" w:type="dxa"/>
        <w:tblLayout w:type="fixed"/>
        <w:tblCellMar>
          <w:left w:w="0" w:type="dxa"/>
          <w:right w:w="0" w:type="dxa"/>
        </w:tblCellMar>
        <w:tblLook w:val="0000" w:firstRow="0" w:lastRow="0" w:firstColumn="0" w:lastColumn="0" w:noHBand="0" w:noVBand="0"/>
      </w:tblPr>
      <w:tblGrid>
        <w:gridCol w:w="2544"/>
        <w:gridCol w:w="866"/>
        <w:gridCol w:w="868"/>
        <w:gridCol w:w="698"/>
        <w:gridCol w:w="868"/>
        <w:gridCol w:w="359"/>
        <w:gridCol w:w="697"/>
        <w:gridCol w:w="697"/>
        <w:gridCol w:w="591"/>
      </w:tblGrid>
      <w:tr w:rsidR="002A6003" w:rsidRPr="002A6003" w14:paraId="30098081" w14:textId="77777777" w:rsidTr="00AD241B">
        <w:trPr>
          <w:trHeight w:val="310"/>
        </w:trPr>
        <w:tc>
          <w:tcPr>
            <w:tcW w:w="2544" w:type="dxa"/>
            <w:tcBorders>
              <w:top w:val="single" w:sz="12" w:space="0" w:color="000000"/>
              <w:left w:val="single" w:sz="12" w:space="0" w:color="000000"/>
              <w:bottom w:val="single" w:sz="12" w:space="0" w:color="000000"/>
              <w:right w:val="single" w:sz="12" w:space="0" w:color="000000"/>
            </w:tcBorders>
          </w:tcPr>
          <w:p w14:paraId="30098078" w14:textId="77777777" w:rsidR="002A6003" w:rsidRPr="002A6003" w:rsidRDefault="002A6003" w:rsidP="002A6003">
            <w:pPr>
              <w:kinsoku w:val="0"/>
              <w:overflowPunct w:val="0"/>
              <w:autoSpaceDE w:val="0"/>
              <w:autoSpaceDN w:val="0"/>
              <w:adjustRightInd w:val="0"/>
              <w:spacing w:line="204" w:lineRule="exact"/>
              <w:ind w:left="2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866" w:type="dxa"/>
            <w:tcBorders>
              <w:top w:val="single" w:sz="12" w:space="0" w:color="000000"/>
              <w:left w:val="single" w:sz="12" w:space="0" w:color="000000"/>
              <w:bottom w:val="single" w:sz="12" w:space="0" w:color="000000"/>
              <w:right w:val="single" w:sz="12" w:space="0" w:color="000000"/>
            </w:tcBorders>
          </w:tcPr>
          <w:p w14:paraId="30098079" w14:textId="77777777" w:rsidR="002A6003" w:rsidRPr="002A6003" w:rsidRDefault="002A6003" w:rsidP="002A6003">
            <w:pPr>
              <w:kinsoku w:val="0"/>
              <w:overflowPunct w:val="0"/>
              <w:autoSpaceDE w:val="0"/>
              <w:autoSpaceDN w:val="0"/>
              <w:adjustRightInd w:val="0"/>
              <w:spacing w:line="204" w:lineRule="exact"/>
              <w:ind w:left="133"/>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 - CAC</w:t>
            </w:r>
          </w:p>
        </w:tc>
        <w:tc>
          <w:tcPr>
            <w:tcW w:w="868" w:type="dxa"/>
            <w:tcBorders>
              <w:top w:val="single" w:sz="12" w:space="0" w:color="000000"/>
              <w:left w:val="single" w:sz="12" w:space="0" w:color="000000"/>
              <w:bottom w:val="single" w:sz="12" w:space="0" w:color="000000"/>
              <w:right w:val="single" w:sz="12" w:space="0" w:color="000000"/>
            </w:tcBorders>
          </w:tcPr>
          <w:p w14:paraId="3009807A" w14:textId="77777777" w:rsidR="002A6003" w:rsidRPr="002A6003" w:rsidRDefault="002A6003" w:rsidP="002A6003">
            <w:pPr>
              <w:kinsoku w:val="0"/>
              <w:overflowPunct w:val="0"/>
              <w:autoSpaceDE w:val="0"/>
              <w:autoSpaceDN w:val="0"/>
              <w:adjustRightInd w:val="0"/>
              <w:spacing w:line="204" w:lineRule="exact"/>
              <w:ind w:left="18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 - ISS</w:t>
            </w:r>
          </w:p>
        </w:tc>
        <w:tc>
          <w:tcPr>
            <w:tcW w:w="698" w:type="dxa"/>
            <w:tcBorders>
              <w:top w:val="single" w:sz="12" w:space="0" w:color="000000"/>
              <w:left w:val="single" w:sz="12" w:space="0" w:color="000000"/>
              <w:bottom w:val="single" w:sz="12" w:space="0" w:color="000000"/>
              <w:right w:val="single" w:sz="12" w:space="0" w:color="000000"/>
            </w:tcBorders>
          </w:tcPr>
          <w:p w14:paraId="3009807B" w14:textId="77777777" w:rsidR="002A6003" w:rsidRPr="002A6003" w:rsidRDefault="002A6003" w:rsidP="002A6003">
            <w:pPr>
              <w:kinsoku w:val="0"/>
              <w:overflowPunct w:val="0"/>
              <w:autoSpaceDE w:val="0"/>
              <w:autoSpaceDN w:val="0"/>
              <w:adjustRightInd w:val="0"/>
              <w:spacing w:line="204" w:lineRule="exact"/>
              <w:ind w:left="13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 - ISS</w:t>
            </w:r>
          </w:p>
        </w:tc>
        <w:tc>
          <w:tcPr>
            <w:tcW w:w="868" w:type="dxa"/>
            <w:tcBorders>
              <w:top w:val="single" w:sz="12" w:space="0" w:color="000000"/>
              <w:left w:val="single" w:sz="12" w:space="0" w:color="000000"/>
              <w:bottom w:val="single" w:sz="12" w:space="0" w:color="000000"/>
              <w:right w:val="single" w:sz="12" w:space="0" w:color="000000"/>
            </w:tcBorders>
          </w:tcPr>
          <w:p w14:paraId="3009807C" w14:textId="77777777" w:rsidR="002A6003" w:rsidRPr="002A6003" w:rsidRDefault="002A6003" w:rsidP="002A6003">
            <w:pPr>
              <w:kinsoku w:val="0"/>
              <w:overflowPunct w:val="0"/>
              <w:autoSpaceDE w:val="0"/>
              <w:autoSpaceDN w:val="0"/>
              <w:adjustRightInd w:val="0"/>
              <w:spacing w:line="204" w:lineRule="exact"/>
              <w:ind w:left="195"/>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 - FET</w:t>
            </w:r>
          </w:p>
        </w:tc>
        <w:tc>
          <w:tcPr>
            <w:tcW w:w="359" w:type="dxa"/>
            <w:tcBorders>
              <w:top w:val="single" w:sz="12" w:space="0" w:color="000000"/>
              <w:left w:val="single" w:sz="12" w:space="0" w:color="000000"/>
              <w:bottom w:val="single" w:sz="12" w:space="0" w:color="000000"/>
              <w:right w:val="single" w:sz="12" w:space="0" w:color="000000"/>
            </w:tcBorders>
          </w:tcPr>
          <w:p w14:paraId="3009807D" w14:textId="77777777" w:rsidR="002A6003" w:rsidRPr="002A6003" w:rsidRDefault="002A6003" w:rsidP="002A6003">
            <w:pPr>
              <w:kinsoku w:val="0"/>
              <w:overflowPunct w:val="0"/>
              <w:autoSpaceDE w:val="0"/>
              <w:autoSpaceDN w:val="0"/>
              <w:adjustRightInd w:val="0"/>
              <w:spacing w:line="204" w:lineRule="exact"/>
              <w:ind w:left="13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97" w:type="dxa"/>
            <w:tcBorders>
              <w:top w:val="single" w:sz="12" w:space="0" w:color="000000"/>
              <w:left w:val="single" w:sz="12" w:space="0" w:color="000000"/>
              <w:bottom w:val="single" w:sz="12" w:space="0" w:color="000000"/>
              <w:right w:val="single" w:sz="12" w:space="0" w:color="000000"/>
            </w:tcBorders>
          </w:tcPr>
          <w:p w14:paraId="3009807E" w14:textId="77777777" w:rsidR="002A6003" w:rsidRPr="002A6003" w:rsidRDefault="002A6003" w:rsidP="002A6003">
            <w:pPr>
              <w:kinsoku w:val="0"/>
              <w:overflowPunct w:val="0"/>
              <w:autoSpaceDE w:val="0"/>
              <w:autoSpaceDN w:val="0"/>
              <w:adjustRightInd w:val="0"/>
              <w:spacing w:line="204" w:lineRule="exact"/>
              <w:ind w:left="151"/>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ITLB</w:t>
            </w:r>
          </w:p>
        </w:tc>
        <w:tc>
          <w:tcPr>
            <w:tcW w:w="697" w:type="dxa"/>
            <w:tcBorders>
              <w:top w:val="single" w:sz="12" w:space="0" w:color="000000"/>
              <w:left w:val="single" w:sz="12" w:space="0" w:color="000000"/>
              <w:bottom w:val="single" w:sz="12" w:space="0" w:color="000000"/>
              <w:right w:val="single" w:sz="12" w:space="0" w:color="000000"/>
            </w:tcBorders>
          </w:tcPr>
          <w:p w14:paraId="3009807F" w14:textId="77777777" w:rsidR="002A6003" w:rsidRPr="002A6003" w:rsidRDefault="002A6003" w:rsidP="002A6003">
            <w:pPr>
              <w:kinsoku w:val="0"/>
              <w:overflowPunct w:val="0"/>
              <w:autoSpaceDE w:val="0"/>
              <w:autoSpaceDN w:val="0"/>
              <w:adjustRightInd w:val="0"/>
              <w:spacing w:line="204" w:lineRule="exact"/>
              <w:ind w:left="17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BTB</w:t>
            </w:r>
          </w:p>
        </w:tc>
        <w:tc>
          <w:tcPr>
            <w:tcW w:w="591" w:type="dxa"/>
            <w:tcBorders>
              <w:top w:val="single" w:sz="12" w:space="0" w:color="000000"/>
              <w:left w:val="single" w:sz="12" w:space="0" w:color="000000"/>
              <w:bottom w:val="single" w:sz="12" w:space="0" w:color="000000"/>
              <w:right w:val="single" w:sz="12" w:space="0" w:color="000000"/>
            </w:tcBorders>
          </w:tcPr>
          <w:p w14:paraId="30098080" w14:textId="77777777" w:rsidR="002A6003" w:rsidRPr="002A6003" w:rsidRDefault="002A6003" w:rsidP="002A6003">
            <w:pPr>
              <w:kinsoku w:val="0"/>
              <w:overflowPunct w:val="0"/>
              <w:autoSpaceDE w:val="0"/>
              <w:autoSpaceDN w:val="0"/>
              <w:adjustRightInd w:val="0"/>
              <w:spacing w:line="204" w:lineRule="exact"/>
              <w:ind w:left="125"/>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RAS</w:t>
            </w:r>
          </w:p>
        </w:tc>
      </w:tr>
    </w:tbl>
    <w:p w14:paraId="3009808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8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84"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22"/>
        </w:rPr>
      </w:pPr>
    </w:p>
    <w:p w14:paraId="30098085" w14:textId="77777777" w:rsidR="002A6003" w:rsidRPr="002A6003" w:rsidRDefault="002A6003" w:rsidP="002A6003">
      <w:pPr>
        <w:kinsoku w:val="0"/>
        <w:overflowPunct w:val="0"/>
        <w:autoSpaceDE w:val="0"/>
        <w:autoSpaceDN w:val="0"/>
        <w:adjustRightInd w:val="0"/>
        <w:spacing w:before="81"/>
        <w:ind w:left="916" w:right="914"/>
        <w:jc w:val="center"/>
        <w:rPr>
          <w:rFonts w:ascii="Times New Roman" w:eastAsia="宋体" w:hAnsi="Times New Roman" w:cs="宋体"/>
          <w:kern w:val="0"/>
          <w:sz w:val="18"/>
          <w:szCs w:val="18"/>
        </w:rPr>
      </w:pPr>
      <w:bookmarkStart w:id="214" w:name="_bookmark278"/>
      <w:bookmarkEnd w:id="214"/>
      <w:r w:rsidRPr="002A6003">
        <w:rPr>
          <w:rFonts w:ascii="Times New Roman" w:eastAsia="宋体" w:hAnsi="Times New Roman" w:cs="宋体" w:hint="eastAsia"/>
          <w:kern w:val="0"/>
          <w:sz w:val="18"/>
          <w:szCs w:val="18"/>
        </w:rPr>
        <w:t>Figure 3-27 Diagnostic register</w:t>
      </w:r>
    </w:p>
    <w:p w14:paraId="3009808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87"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18"/>
          <w:szCs w:val="18"/>
        </w:rPr>
      </w:pPr>
    </w:p>
    <w:p w14:paraId="30098088" w14:textId="77777777" w:rsidR="002A6003" w:rsidRPr="002A6003" w:rsidRDefault="002A6003" w:rsidP="002A6003">
      <w:pPr>
        <w:kinsoku w:val="0"/>
        <w:overflowPunct w:val="0"/>
        <w:autoSpaceDE w:val="0"/>
        <w:autoSpaceDN w:val="0"/>
        <w:adjustRightInd w:val="0"/>
        <w:ind w:left="917" w:right="914"/>
        <w:jc w:val="center"/>
        <w:rPr>
          <w:rFonts w:ascii="Times New Roman" w:eastAsia="宋体" w:hAnsi="Times New Roman" w:cs="宋体"/>
          <w:kern w:val="0"/>
          <w:sz w:val="18"/>
          <w:szCs w:val="18"/>
        </w:rPr>
      </w:pPr>
      <w:bookmarkStart w:id="215" w:name="_bookmark279"/>
      <w:bookmarkEnd w:id="215"/>
      <w:r w:rsidRPr="002A6003">
        <w:rPr>
          <w:rFonts w:ascii="Times New Roman" w:eastAsia="宋体" w:hAnsi="Times New Roman" w:cs="宋体" w:hint="eastAsia"/>
          <w:kern w:val="0"/>
          <w:sz w:val="18"/>
          <w:szCs w:val="18"/>
        </w:rPr>
        <w:t>Table 3-23 Diagnostic register fields</w:t>
      </w:r>
    </w:p>
    <w:p w14:paraId="30098089"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6"/>
          <w:szCs w:val="6"/>
        </w:rPr>
      </w:pPr>
    </w:p>
    <w:tbl>
      <w:tblPr>
        <w:tblW w:w="0" w:type="auto"/>
        <w:tblInd w:w="1692" w:type="dxa"/>
        <w:tblLayout w:type="fixed"/>
        <w:tblCellMar>
          <w:left w:w="0" w:type="dxa"/>
          <w:right w:w="0" w:type="dxa"/>
        </w:tblCellMar>
        <w:tblLook w:val="0000" w:firstRow="0" w:lastRow="0" w:firstColumn="0" w:lastColumn="0" w:noHBand="0" w:noVBand="0"/>
      </w:tblPr>
      <w:tblGrid>
        <w:gridCol w:w="2088"/>
        <w:gridCol w:w="6434"/>
      </w:tblGrid>
      <w:tr w:rsidR="002A6003" w:rsidRPr="002A6003" w14:paraId="3009808C" w14:textId="77777777" w:rsidTr="00AD241B">
        <w:trPr>
          <w:trHeight w:val="369"/>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808A"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434" w:type="dxa"/>
            <w:tcBorders>
              <w:top w:val="single" w:sz="4" w:space="0" w:color="000000"/>
              <w:left w:val="none" w:sz="6" w:space="0" w:color="auto"/>
              <w:bottom w:val="single" w:sz="4" w:space="0" w:color="0000FF"/>
              <w:right w:val="none" w:sz="6" w:space="0" w:color="auto"/>
            </w:tcBorders>
            <w:shd w:val="clear" w:color="auto" w:fill="000080"/>
          </w:tcPr>
          <w:p w14:paraId="3009808B"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808F" w14:textId="77777777" w:rsidTr="00AD241B">
        <w:trPr>
          <w:trHeight w:val="371"/>
        </w:trPr>
        <w:tc>
          <w:tcPr>
            <w:tcW w:w="2088" w:type="dxa"/>
            <w:tcBorders>
              <w:top w:val="single" w:sz="4" w:space="0" w:color="0000FF"/>
              <w:left w:val="single" w:sz="4" w:space="0" w:color="0000FF"/>
              <w:bottom w:val="single" w:sz="4" w:space="0" w:color="0000FF"/>
              <w:right w:val="single" w:sz="4" w:space="0" w:color="0000FF"/>
            </w:tcBorders>
          </w:tcPr>
          <w:p w14:paraId="3009808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434" w:type="dxa"/>
            <w:tcBorders>
              <w:top w:val="single" w:sz="4" w:space="0" w:color="0000FF"/>
              <w:left w:val="single" w:sz="4" w:space="0" w:color="0000FF"/>
              <w:bottom w:val="single" w:sz="4" w:space="0" w:color="0000FF"/>
              <w:right w:val="single" w:sz="4" w:space="0" w:color="0000FF"/>
            </w:tcBorders>
          </w:tcPr>
          <w:p w14:paraId="3009808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proofErr w:type="spellStart"/>
            <w:r w:rsidRPr="002A6003">
              <w:rPr>
                <w:rFonts w:ascii="Times New Roman" w:eastAsia="宋体" w:hAnsi="Times New Roman" w:cs="宋体" w:hint="eastAsia"/>
                <w:kern w:val="0"/>
                <w:sz w:val="18"/>
                <w:szCs w:val="18"/>
              </w:rPr>
              <w:t>Retained.You</w:t>
            </w:r>
            <w:proofErr w:type="spellEnd"/>
            <w:r w:rsidRPr="002A6003">
              <w:rPr>
                <w:rFonts w:ascii="Times New Roman" w:eastAsia="宋体" w:hAnsi="Times New Roman" w:cs="宋体" w:hint="eastAsia"/>
                <w:kern w:val="0"/>
                <w:sz w:val="18"/>
                <w:szCs w:val="18"/>
              </w:rPr>
              <w:t xml:space="preserve"> must press 0 to write and return 0 on read.</w:t>
            </w:r>
          </w:p>
        </w:tc>
      </w:tr>
      <w:tr w:rsidR="002A6003" w:rsidRPr="002A6003" w14:paraId="30098092" w14:textId="77777777" w:rsidTr="00AD241B">
        <w:trPr>
          <w:trHeight w:val="369"/>
        </w:trPr>
        <w:tc>
          <w:tcPr>
            <w:tcW w:w="2088" w:type="dxa"/>
            <w:tcBorders>
              <w:top w:val="single" w:sz="4" w:space="0" w:color="0000FF"/>
              <w:left w:val="single" w:sz="4" w:space="0" w:color="0000FF"/>
              <w:bottom w:val="single" w:sz="4" w:space="0" w:color="0000FF"/>
              <w:right w:val="single" w:sz="4" w:space="0" w:color="0000FF"/>
            </w:tcBorders>
          </w:tcPr>
          <w:p w14:paraId="3009809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 - CAC</w:t>
            </w:r>
          </w:p>
        </w:tc>
        <w:tc>
          <w:tcPr>
            <w:tcW w:w="6434" w:type="dxa"/>
            <w:tcBorders>
              <w:top w:val="single" w:sz="4" w:space="0" w:color="0000FF"/>
              <w:left w:val="single" w:sz="4" w:space="0" w:color="0000FF"/>
              <w:bottom w:val="single" w:sz="4" w:space="0" w:color="0000FF"/>
              <w:right w:val="single" w:sz="4" w:space="0" w:color="0000FF"/>
            </w:tcBorders>
          </w:tcPr>
          <w:p w14:paraId="3009809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proofErr w:type="spellStart"/>
            <w:r w:rsidRPr="002A6003">
              <w:rPr>
                <w:rFonts w:ascii="Times New Roman" w:eastAsia="宋体" w:hAnsi="Times New Roman" w:cs="宋体" w:hint="eastAsia"/>
                <w:kern w:val="0"/>
                <w:sz w:val="18"/>
                <w:szCs w:val="18"/>
              </w:rPr>
              <w:t>Unrestrict</w:t>
            </w:r>
            <w:proofErr w:type="spellEnd"/>
            <w:r w:rsidRPr="002A6003">
              <w:rPr>
                <w:rFonts w:ascii="Times New Roman" w:eastAsia="宋体" w:hAnsi="Times New Roman" w:cs="宋体" w:hint="eastAsia"/>
                <w:kern w:val="0"/>
                <w:sz w:val="18"/>
                <w:szCs w:val="18"/>
              </w:rPr>
              <w:t xml:space="preserve"> the wait-cache operation</w:t>
            </w:r>
          </w:p>
        </w:tc>
      </w:tr>
      <w:tr w:rsidR="002A6003" w:rsidRPr="002A6003" w14:paraId="30098095" w14:textId="77777777" w:rsidTr="00AD241B">
        <w:trPr>
          <w:trHeight w:val="369"/>
        </w:trPr>
        <w:tc>
          <w:tcPr>
            <w:tcW w:w="2088" w:type="dxa"/>
            <w:tcBorders>
              <w:top w:val="single" w:sz="4" w:space="0" w:color="0000FF"/>
              <w:left w:val="single" w:sz="4" w:space="0" w:color="0000FF"/>
              <w:bottom w:val="single" w:sz="4" w:space="0" w:color="0000FF"/>
              <w:right w:val="single" w:sz="4" w:space="0" w:color="0000FF"/>
            </w:tcBorders>
          </w:tcPr>
          <w:p w14:paraId="30098093"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 - ISS</w:t>
            </w:r>
          </w:p>
        </w:tc>
        <w:tc>
          <w:tcPr>
            <w:tcW w:w="6434" w:type="dxa"/>
            <w:tcBorders>
              <w:top w:val="single" w:sz="4" w:space="0" w:color="0000FF"/>
              <w:left w:val="single" w:sz="4" w:space="0" w:color="0000FF"/>
              <w:bottom w:val="single" w:sz="4" w:space="0" w:color="0000FF"/>
              <w:right w:val="single" w:sz="4" w:space="0" w:color="0000FF"/>
            </w:tcBorders>
          </w:tcPr>
          <w:p w14:paraId="3009809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Remove the restriction on the wait-issue operation</w:t>
            </w:r>
          </w:p>
        </w:tc>
      </w:tr>
      <w:tr w:rsidR="002A6003" w:rsidRPr="002A6003" w14:paraId="30098098" w14:textId="77777777" w:rsidTr="00AD241B">
        <w:trPr>
          <w:trHeight w:val="371"/>
        </w:trPr>
        <w:tc>
          <w:tcPr>
            <w:tcW w:w="2088" w:type="dxa"/>
            <w:tcBorders>
              <w:top w:val="single" w:sz="4" w:space="0" w:color="0000FF"/>
              <w:left w:val="single" w:sz="4" w:space="0" w:color="0000FF"/>
              <w:bottom w:val="single" w:sz="4" w:space="0" w:color="0000FF"/>
              <w:right w:val="single" w:sz="4" w:space="0" w:color="0000FF"/>
            </w:tcBorders>
          </w:tcPr>
          <w:p w14:paraId="30098096"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 - ISS</w:t>
            </w:r>
          </w:p>
        </w:tc>
        <w:tc>
          <w:tcPr>
            <w:tcW w:w="6434" w:type="dxa"/>
            <w:tcBorders>
              <w:top w:val="single" w:sz="4" w:space="0" w:color="0000FF"/>
              <w:left w:val="single" w:sz="4" w:space="0" w:color="0000FF"/>
              <w:bottom w:val="single" w:sz="4" w:space="0" w:color="0000FF"/>
              <w:right w:val="single" w:sz="4" w:space="0" w:color="0000FF"/>
            </w:tcBorders>
          </w:tcPr>
          <w:p w14:paraId="30098097"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Remove restrictions on store-issue operations</w:t>
            </w:r>
          </w:p>
        </w:tc>
      </w:tr>
      <w:tr w:rsidR="002A6003" w:rsidRPr="002A6003" w14:paraId="3009809B" w14:textId="77777777" w:rsidTr="00AD241B">
        <w:trPr>
          <w:trHeight w:val="369"/>
        </w:trPr>
        <w:tc>
          <w:tcPr>
            <w:tcW w:w="2088" w:type="dxa"/>
            <w:tcBorders>
              <w:top w:val="single" w:sz="4" w:space="0" w:color="0000FF"/>
              <w:left w:val="single" w:sz="4" w:space="0" w:color="0000FF"/>
              <w:bottom w:val="single" w:sz="4" w:space="0" w:color="0000FF"/>
              <w:right w:val="single" w:sz="4" w:space="0" w:color="0000FF"/>
            </w:tcBorders>
          </w:tcPr>
          <w:p w14:paraId="30098099"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 - FET</w:t>
            </w:r>
          </w:p>
        </w:tc>
        <w:tc>
          <w:tcPr>
            <w:tcW w:w="6434" w:type="dxa"/>
            <w:tcBorders>
              <w:top w:val="single" w:sz="4" w:space="0" w:color="0000FF"/>
              <w:left w:val="single" w:sz="4" w:space="0" w:color="0000FF"/>
              <w:bottom w:val="single" w:sz="4" w:space="0" w:color="0000FF"/>
              <w:right w:val="single" w:sz="4" w:space="0" w:color="0000FF"/>
            </w:tcBorders>
          </w:tcPr>
          <w:p w14:paraId="3009809A"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Remove restrictions on store-fetch operations</w:t>
            </w:r>
          </w:p>
        </w:tc>
      </w:tr>
      <w:tr w:rsidR="002A6003" w:rsidRPr="002A6003" w14:paraId="3009809E" w14:textId="77777777" w:rsidTr="00AD241B">
        <w:trPr>
          <w:trHeight w:val="371"/>
        </w:trPr>
        <w:tc>
          <w:tcPr>
            <w:tcW w:w="2088" w:type="dxa"/>
            <w:tcBorders>
              <w:top w:val="single" w:sz="4" w:space="0" w:color="0000FF"/>
              <w:left w:val="single" w:sz="4" w:space="0" w:color="0000FF"/>
              <w:bottom w:val="single" w:sz="4" w:space="0" w:color="0000FF"/>
              <w:right w:val="single" w:sz="4" w:space="0" w:color="0000FF"/>
            </w:tcBorders>
          </w:tcPr>
          <w:p w14:paraId="3009809C"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ITLB</w:t>
            </w:r>
          </w:p>
        </w:tc>
        <w:tc>
          <w:tcPr>
            <w:tcW w:w="6434" w:type="dxa"/>
            <w:tcBorders>
              <w:top w:val="single" w:sz="4" w:space="0" w:color="0000FF"/>
              <w:left w:val="single" w:sz="4" w:space="0" w:color="0000FF"/>
              <w:bottom w:val="single" w:sz="4" w:space="0" w:color="0000FF"/>
              <w:right w:val="single" w:sz="4" w:space="0" w:color="0000FF"/>
            </w:tcBorders>
          </w:tcPr>
          <w:p w14:paraId="3009809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Clear ITLB when writing 1</w:t>
            </w:r>
          </w:p>
        </w:tc>
      </w:tr>
      <w:tr w:rsidR="002A6003" w:rsidRPr="002A6003" w14:paraId="300980A1" w14:textId="77777777" w:rsidTr="00AD241B">
        <w:trPr>
          <w:trHeight w:val="369"/>
        </w:trPr>
        <w:tc>
          <w:tcPr>
            <w:tcW w:w="2088" w:type="dxa"/>
            <w:tcBorders>
              <w:top w:val="single" w:sz="4" w:space="0" w:color="0000FF"/>
              <w:left w:val="single" w:sz="4" w:space="0" w:color="0000FF"/>
              <w:bottom w:val="single" w:sz="4" w:space="0" w:color="0000FF"/>
              <w:right w:val="single" w:sz="4" w:space="0" w:color="0000FF"/>
            </w:tcBorders>
          </w:tcPr>
          <w:p w14:paraId="3009809F"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BTB</w:t>
            </w:r>
          </w:p>
        </w:tc>
        <w:tc>
          <w:tcPr>
            <w:tcW w:w="6434" w:type="dxa"/>
            <w:tcBorders>
              <w:top w:val="single" w:sz="4" w:space="0" w:color="0000FF"/>
              <w:left w:val="single" w:sz="4" w:space="0" w:color="0000FF"/>
              <w:bottom w:val="single" w:sz="4" w:space="0" w:color="0000FF"/>
              <w:right w:val="single" w:sz="4" w:space="0" w:color="0000FF"/>
            </w:tcBorders>
          </w:tcPr>
          <w:p w14:paraId="300980A0"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Empty BTB when writing 1</w:t>
            </w:r>
          </w:p>
        </w:tc>
      </w:tr>
      <w:tr w:rsidR="002A6003" w:rsidRPr="002A6003" w14:paraId="300980A4" w14:textId="77777777" w:rsidTr="00AD241B">
        <w:trPr>
          <w:trHeight w:val="371"/>
        </w:trPr>
        <w:tc>
          <w:tcPr>
            <w:tcW w:w="2088" w:type="dxa"/>
            <w:tcBorders>
              <w:top w:val="single" w:sz="4" w:space="0" w:color="0000FF"/>
              <w:left w:val="single" w:sz="4" w:space="0" w:color="0000FF"/>
              <w:bottom w:val="single" w:sz="4" w:space="0" w:color="0000FF"/>
              <w:right w:val="single" w:sz="4" w:space="0" w:color="0000FF"/>
            </w:tcBorders>
          </w:tcPr>
          <w:p w14:paraId="300980A2"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RAS</w:t>
            </w:r>
          </w:p>
        </w:tc>
        <w:tc>
          <w:tcPr>
            <w:tcW w:w="6434" w:type="dxa"/>
            <w:tcBorders>
              <w:top w:val="single" w:sz="4" w:space="0" w:color="0000FF"/>
              <w:left w:val="single" w:sz="4" w:space="0" w:color="0000FF"/>
              <w:bottom w:val="single" w:sz="4" w:space="0" w:color="0000FF"/>
              <w:right w:val="single" w:sz="4" w:space="0" w:color="0000FF"/>
            </w:tcBorders>
          </w:tcPr>
          <w:p w14:paraId="300980A3"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RAS is not allowed when writing 1.</w:t>
            </w:r>
          </w:p>
        </w:tc>
      </w:tr>
    </w:tbl>
    <w:p w14:paraId="300980A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0A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4"/>
          <w:szCs w:val="24"/>
        </w:rPr>
      </w:pPr>
    </w:p>
    <w:p w14:paraId="300980A7" w14:textId="77777777" w:rsidR="002A6003" w:rsidRPr="002A6003" w:rsidRDefault="002A6003" w:rsidP="002A6003">
      <w:pPr>
        <w:numPr>
          <w:ilvl w:val="1"/>
          <w:numId w:val="22"/>
        </w:numPr>
        <w:tabs>
          <w:tab w:val="left" w:pos="1968"/>
        </w:tabs>
        <w:kinsoku w:val="0"/>
        <w:overflowPunct w:val="0"/>
        <w:autoSpaceDE w:val="0"/>
        <w:autoSpaceDN w:val="0"/>
        <w:adjustRightInd w:val="0"/>
        <w:ind w:left="1968" w:hanging="608"/>
        <w:jc w:val="left"/>
        <w:outlineLvl w:val="2"/>
        <w:rPr>
          <w:rFonts w:ascii="Times New Roman" w:eastAsia="宋体" w:hAnsi="Times New Roman" w:cs="黑体"/>
          <w:kern w:val="0"/>
          <w:sz w:val="32"/>
          <w:szCs w:val="32"/>
        </w:rPr>
      </w:pPr>
      <w:bookmarkStart w:id="216" w:name="3.26_Debug寄存器(23，0)"/>
      <w:bookmarkStart w:id="217" w:name="_bookmark280"/>
      <w:bookmarkStart w:id="218" w:name="_Toc41148026"/>
      <w:bookmarkStart w:id="219" w:name="_Toc41294557"/>
      <w:bookmarkEnd w:id="216"/>
      <w:bookmarkEnd w:id="217"/>
      <w:r w:rsidRPr="002A6003">
        <w:rPr>
          <w:rFonts w:ascii="Times New Roman" w:eastAsia="宋体" w:hAnsi="Times New Roman" w:cs="黑体"/>
          <w:kern w:val="0"/>
          <w:sz w:val="32"/>
          <w:szCs w:val="32"/>
        </w:rPr>
        <w:t>Debug register (23,0)</w:t>
      </w:r>
      <w:bookmarkEnd w:id="218"/>
      <w:bookmarkEnd w:id="219"/>
    </w:p>
    <w:p w14:paraId="300980A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Debug register is a 32-bit read-write register.  The Debug register contains the reason for the Debug exception that occurred recently or in Debug mode, and it also controls single-step interrupts. </w:t>
      </w:r>
      <w:r w:rsidRPr="002A6003">
        <w:rPr>
          <w:rFonts w:ascii="Times New Roman" w:eastAsia="宋体" w:hAnsi="Times New Roman" w:cs="宋体" w:hint="eastAsia"/>
          <w:spacing w:val="5"/>
          <w:kern w:val="0"/>
          <w:szCs w:val="21"/>
        </w:rPr>
        <w:t xml:space="preserve">This register indicates the debug resource and other internal </w:t>
      </w:r>
      <w:proofErr w:type="spellStart"/>
      <w:r w:rsidRPr="002A6003">
        <w:rPr>
          <w:rFonts w:ascii="Times New Roman" w:eastAsia="宋体" w:hAnsi="Times New Roman" w:cs="宋体" w:hint="eastAsia"/>
          <w:spacing w:val="5"/>
          <w:kern w:val="0"/>
          <w:szCs w:val="21"/>
        </w:rPr>
        <w:t>states.Only</w:t>
      </w:r>
      <w:proofErr w:type="spellEnd"/>
      <w:r w:rsidRPr="002A6003">
        <w:rPr>
          <w:rFonts w:ascii="Times New Roman" w:eastAsia="宋体" w:hAnsi="Times New Roman" w:cs="宋体" w:hint="eastAsia"/>
          <w:spacing w:val="5"/>
          <w:kern w:val="0"/>
          <w:szCs w:val="21"/>
        </w:rPr>
        <w:t xml:space="preserve"> the LSNM and </w:t>
      </w:r>
      <w:proofErr w:type="spellStart"/>
      <w:r w:rsidRPr="002A6003">
        <w:rPr>
          <w:rFonts w:ascii="Times New Roman" w:eastAsia="宋体" w:hAnsi="Times New Roman" w:cs="宋体" w:hint="eastAsia"/>
          <w:spacing w:val="5"/>
          <w:kern w:val="0"/>
          <w:szCs w:val="21"/>
        </w:rPr>
        <w:t>SSt</w:t>
      </w:r>
      <w:proofErr w:type="spellEnd"/>
      <w:r w:rsidRPr="002A6003">
        <w:rPr>
          <w:rFonts w:ascii="Times New Roman" w:eastAsia="宋体" w:hAnsi="Times New Roman" w:cs="宋体" w:hint="eastAsia"/>
          <w:spacing w:val="5"/>
          <w:kern w:val="0"/>
          <w:szCs w:val="21"/>
        </w:rPr>
        <w:t xml:space="preserve"> fields can be written, and only the DM bit and </w:t>
      </w:r>
      <w:proofErr w:type="spellStart"/>
      <w:r w:rsidRPr="002A6003">
        <w:rPr>
          <w:rFonts w:ascii="Times New Roman" w:eastAsia="宋体" w:hAnsi="Times New Roman" w:cs="宋体" w:hint="eastAsia"/>
          <w:spacing w:val="5"/>
          <w:kern w:val="0"/>
          <w:szCs w:val="21"/>
        </w:rPr>
        <w:t>EJTAGver</w:t>
      </w:r>
      <w:proofErr w:type="spellEnd"/>
      <w:r w:rsidRPr="002A6003">
        <w:rPr>
          <w:rFonts w:ascii="Times New Roman" w:eastAsia="宋体" w:hAnsi="Times New Roman" w:cs="宋体" w:hint="eastAsia"/>
          <w:spacing w:val="5"/>
          <w:kern w:val="0"/>
          <w:szCs w:val="21"/>
        </w:rPr>
        <w:t xml:space="preserve"> fields can be read when the debug register is read in non-debug </w:t>
      </w:r>
      <w:proofErr w:type="spellStart"/>
      <w:r w:rsidRPr="002A6003">
        <w:rPr>
          <w:rFonts w:ascii="Times New Roman" w:eastAsia="宋体" w:hAnsi="Times New Roman" w:cs="宋体" w:hint="eastAsia"/>
          <w:spacing w:val="5"/>
          <w:kern w:val="0"/>
          <w:szCs w:val="21"/>
        </w:rPr>
        <w:t>mode.Loongson</w:t>
      </w:r>
      <w:proofErr w:type="spellEnd"/>
      <w:r w:rsidRPr="002A6003">
        <w:rPr>
          <w:rFonts w:ascii="Times New Roman" w:eastAsia="宋体" w:hAnsi="Times New Roman" w:cs="宋体" w:hint="eastAsia"/>
          <w:spacing w:val="5"/>
          <w:kern w:val="0"/>
          <w:szCs w:val="21"/>
        </w:rPr>
        <w:t xml:space="preserve"> 3 does not implement the power-saving mode for debug </w:t>
      </w:r>
      <w:proofErr w:type="spellStart"/>
      <w:r w:rsidRPr="002A6003">
        <w:rPr>
          <w:rFonts w:ascii="Times New Roman" w:eastAsia="宋体" w:hAnsi="Times New Roman" w:cs="宋体" w:hint="eastAsia"/>
          <w:spacing w:val="5"/>
          <w:kern w:val="0"/>
          <w:szCs w:val="21"/>
        </w:rPr>
        <w:t>exceptions.When</w:t>
      </w:r>
      <w:proofErr w:type="spellEnd"/>
      <w:r w:rsidRPr="002A6003">
        <w:rPr>
          <w:rFonts w:ascii="Times New Roman" w:eastAsia="宋体" w:hAnsi="Times New Roman" w:cs="宋体" w:hint="eastAsia"/>
          <w:spacing w:val="5"/>
          <w:kern w:val="0"/>
          <w:szCs w:val="21"/>
        </w:rPr>
        <w:t xml:space="preserve"> reset, the initial value of the Debug register is: 0x02018000.</w:t>
      </w:r>
    </w:p>
    <w:p w14:paraId="300980A9"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3"/>
          <w:kern w:val="0"/>
          <w:szCs w:val="21"/>
        </w:rPr>
      </w:pPr>
      <w:hyperlink w:anchor="bookmark281" w:history="1">
        <w:r w:rsidR="002A6003" w:rsidRPr="002A6003">
          <w:rPr>
            <w:rFonts w:ascii="Times New Roman" w:eastAsia="宋体" w:hAnsi="Times New Roman" w:cs="宋体" w:hint="eastAsia"/>
            <w:spacing w:val="5"/>
            <w:kern w:val="0"/>
            <w:szCs w:val="21"/>
          </w:rPr>
          <w:t>Figure 3-28 shows the format of the Debug register, and table 3-24 shows the field of the Debug register.</w:t>
        </w:r>
      </w:hyperlink>
      <w:hyperlink w:anchor="bookmark282" w:history="1"/>
    </w:p>
    <w:p w14:paraId="300980AA" w14:textId="77777777" w:rsidR="002A6003" w:rsidRPr="002A6003" w:rsidRDefault="002A6003" w:rsidP="002A6003">
      <w:pPr>
        <w:kinsoku w:val="0"/>
        <w:overflowPunct w:val="0"/>
        <w:autoSpaceDE w:val="0"/>
        <w:autoSpaceDN w:val="0"/>
        <w:adjustRightInd w:val="0"/>
        <w:spacing w:line="268" w:lineRule="exact"/>
        <w:ind w:left="1781"/>
        <w:jc w:val="left"/>
        <w:rPr>
          <w:rFonts w:ascii="Times New Roman" w:eastAsia="宋体" w:hAnsi="Times New Roman" w:cs="宋体"/>
          <w:spacing w:val="-3"/>
          <w:kern w:val="0"/>
          <w:szCs w:val="21"/>
        </w:rPr>
        <w:sectPr w:rsidR="002A6003" w:rsidRPr="002A6003">
          <w:pgSz w:w="11910" w:h="16850"/>
          <w:pgMar w:top="1100" w:right="0" w:bottom="880" w:left="0" w:header="353" w:footer="651" w:gutter="0"/>
          <w:cols w:space="720"/>
          <w:noEndnote/>
        </w:sectPr>
      </w:pPr>
    </w:p>
    <w:p w14:paraId="300980AB"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bl>
      <w:tblPr>
        <w:tblW w:w="0" w:type="auto"/>
        <w:tblInd w:w="1357" w:type="dxa"/>
        <w:tblLayout w:type="fixed"/>
        <w:tblCellMar>
          <w:left w:w="0" w:type="dxa"/>
          <w:right w:w="0" w:type="dxa"/>
        </w:tblCellMar>
        <w:tblLook w:val="0000" w:firstRow="0" w:lastRow="0" w:firstColumn="0" w:lastColumn="0" w:noHBand="0" w:noVBand="0"/>
      </w:tblPr>
      <w:tblGrid>
        <w:gridCol w:w="392"/>
        <w:gridCol w:w="453"/>
        <w:gridCol w:w="333"/>
        <w:gridCol w:w="621"/>
        <w:gridCol w:w="535"/>
        <w:gridCol w:w="257"/>
        <w:gridCol w:w="771"/>
        <w:gridCol w:w="260"/>
        <w:gridCol w:w="810"/>
        <w:gridCol w:w="822"/>
        <w:gridCol w:w="544"/>
        <w:gridCol w:w="306"/>
        <w:gridCol w:w="198"/>
        <w:gridCol w:w="462"/>
        <w:gridCol w:w="347"/>
        <w:gridCol w:w="522"/>
        <w:gridCol w:w="527"/>
        <w:gridCol w:w="426"/>
        <w:gridCol w:w="402"/>
        <w:gridCol w:w="390"/>
      </w:tblGrid>
      <w:tr w:rsidR="002A6003" w:rsidRPr="002A6003" w14:paraId="300980C0" w14:textId="77777777" w:rsidTr="00AD241B">
        <w:trPr>
          <w:trHeight w:val="361"/>
        </w:trPr>
        <w:tc>
          <w:tcPr>
            <w:tcW w:w="392" w:type="dxa"/>
            <w:tcBorders>
              <w:top w:val="single" w:sz="6" w:space="0" w:color="000000"/>
              <w:left w:val="none" w:sz="6" w:space="0" w:color="auto"/>
              <w:bottom w:val="single" w:sz="4" w:space="0" w:color="000000"/>
              <w:right w:val="none" w:sz="6" w:space="0" w:color="auto"/>
            </w:tcBorders>
          </w:tcPr>
          <w:p w14:paraId="300980A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53" w:type="dxa"/>
            <w:tcBorders>
              <w:top w:val="single" w:sz="6" w:space="0" w:color="000000"/>
              <w:left w:val="none" w:sz="6" w:space="0" w:color="auto"/>
              <w:bottom w:val="single" w:sz="4" w:space="0" w:color="000000"/>
              <w:right w:val="none" w:sz="6" w:space="0" w:color="auto"/>
            </w:tcBorders>
          </w:tcPr>
          <w:p w14:paraId="300980A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333" w:type="dxa"/>
            <w:tcBorders>
              <w:top w:val="single" w:sz="6" w:space="0" w:color="000000"/>
              <w:left w:val="none" w:sz="6" w:space="0" w:color="auto"/>
              <w:bottom w:val="single" w:sz="4" w:space="0" w:color="000000"/>
              <w:right w:val="none" w:sz="6" w:space="0" w:color="auto"/>
            </w:tcBorders>
          </w:tcPr>
          <w:p w14:paraId="300980A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621" w:type="dxa"/>
            <w:tcBorders>
              <w:top w:val="single" w:sz="6" w:space="0" w:color="000000"/>
              <w:left w:val="none" w:sz="6" w:space="0" w:color="auto"/>
              <w:bottom w:val="single" w:sz="4" w:space="0" w:color="000000"/>
              <w:right w:val="none" w:sz="6" w:space="0" w:color="auto"/>
            </w:tcBorders>
          </w:tcPr>
          <w:p w14:paraId="300980A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35" w:type="dxa"/>
            <w:tcBorders>
              <w:top w:val="single" w:sz="6" w:space="0" w:color="000000"/>
              <w:left w:val="none" w:sz="6" w:space="0" w:color="auto"/>
              <w:bottom w:val="single" w:sz="4" w:space="0" w:color="000000"/>
              <w:right w:val="none" w:sz="6" w:space="0" w:color="auto"/>
            </w:tcBorders>
          </w:tcPr>
          <w:p w14:paraId="300980B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257" w:type="dxa"/>
            <w:tcBorders>
              <w:top w:val="single" w:sz="6" w:space="0" w:color="000000"/>
              <w:left w:val="none" w:sz="6" w:space="0" w:color="auto"/>
              <w:bottom w:val="single" w:sz="4" w:space="0" w:color="000000"/>
              <w:right w:val="none" w:sz="6" w:space="0" w:color="auto"/>
            </w:tcBorders>
          </w:tcPr>
          <w:p w14:paraId="300980B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771" w:type="dxa"/>
            <w:tcBorders>
              <w:top w:val="single" w:sz="6" w:space="0" w:color="000000"/>
              <w:left w:val="none" w:sz="6" w:space="0" w:color="auto"/>
              <w:bottom w:val="single" w:sz="4" w:space="0" w:color="000000"/>
              <w:right w:val="none" w:sz="6" w:space="0" w:color="auto"/>
            </w:tcBorders>
          </w:tcPr>
          <w:p w14:paraId="300980B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260" w:type="dxa"/>
            <w:tcBorders>
              <w:top w:val="single" w:sz="6" w:space="0" w:color="000000"/>
              <w:left w:val="none" w:sz="6" w:space="0" w:color="auto"/>
              <w:bottom w:val="single" w:sz="4" w:space="0" w:color="000000"/>
              <w:right w:val="none" w:sz="6" w:space="0" w:color="auto"/>
            </w:tcBorders>
          </w:tcPr>
          <w:p w14:paraId="300980B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810" w:type="dxa"/>
            <w:tcBorders>
              <w:top w:val="single" w:sz="6" w:space="0" w:color="000000"/>
              <w:left w:val="none" w:sz="6" w:space="0" w:color="auto"/>
              <w:bottom w:val="single" w:sz="4" w:space="0" w:color="000000"/>
              <w:right w:val="none" w:sz="6" w:space="0" w:color="auto"/>
            </w:tcBorders>
          </w:tcPr>
          <w:p w14:paraId="300980B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822" w:type="dxa"/>
            <w:tcBorders>
              <w:top w:val="single" w:sz="6" w:space="0" w:color="000000"/>
              <w:left w:val="none" w:sz="6" w:space="0" w:color="auto"/>
              <w:bottom w:val="single" w:sz="4" w:space="0" w:color="000000"/>
              <w:right w:val="none" w:sz="6" w:space="0" w:color="auto"/>
            </w:tcBorders>
          </w:tcPr>
          <w:p w14:paraId="300980B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44" w:type="dxa"/>
            <w:tcBorders>
              <w:top w:val="single" w:sz="6" w:space="0" w:color="000000"/>
              <w:left w:val="none" w:sz="6" w:space="0" w:color="auto"/>
              <w:bottom w:val="single" w:sz="4" w:space="0" w:color="000000"/>
              <w:right w:val="none" w:sz="6" w:space="0" w:color="auto"/>
            </w:tcBorders>
          </w:tcPr>
          <w:p w14:paraId="300980B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306" w:type="dxa"/>
            <w:tcBorders>
              <w:top w:val="single" w:sz="6" w:space="0" w:color="000000"/>
              <w:left w:val="none" w:sz="6" w:space="0" w:color="auto"/>
              <w:bottom w:val="single" w:sz="4" w:space="0" w:color="000000"/>
              <w:right w:val="none" w:sz="6" w:space="0" w:color="auto"/>
            </w:tcBorders>
          </w:tcPr>
          <w:p w14:paraId="300980B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98" w:type="dxa"/>
            <w:tcBorders>
              <w:top w:val="single" w:sz="6" w:space="0" w:color="000000"/>
              <w:left w:val="none" w:sz="6" w:space="0" w:color="auto"/>
              <w:bottom w:val="single" w:sz="4" w:space="0" w:color="000000"/>
              <w:right w:val="none" w:sz="6" w:space="0" w:color="auto"/>
            </w:tcBorders>
          </w:tcPr>
          <w:p w14:paraId="300980B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62" w:type="dxa"/>
            <w:tcBorders>
              <w:top w:val="single" w:sz="6" w:space="0" w:color="000000"/>
              <w:left w:val="none" w:sz="6" w:space="0" w:color="auto"/>
              <w:bottom w:val="single" w:sz="4" w:space="0" w:color="000000"/>
              <w:right w:val="none" w:sz="6" w:space="0" w:color="auto"/>
            </w:tcBorders>
          </w:tcPr>
          <w:p w14:paraId="300980B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347" w:type="dxa"/>
            <w:tcBorders>
              <w:top w:val="single" w:sz="6" w:space="0" w:color="000000"/>
              <w:left w:val="none" w:sz="6" w:space="0" w:color="auto"/>
              <w:bottom w:val="single" w:sz="4" w:space="0" w:color="000000"/>
              <w:right w:val="none" w:sz="6" w:space="0" w:color="auto"/>
            </w:tcBorders>
          </w:tcPr>
          <w:p w14:paraId="300980B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22" w:type="dxa"/>
            <w:tcBorders>
              <w:top w:val="single" w:sz="6" w:space="0" w:color="000000"/>
              <w:left w:val="none" w:sz="6" w:space="0" w:color="auto"/>
              <w:bottom w:val="single" w:sz="4" w:space="0" w:color="000000"/>
              <w:right w:val="none" w:sz="6" w:space="0" w:color="auto"/>
            </w:tcBorders>
          </w:tcPr>
          <w:p w14:paraId="300980B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27" w:type="dxa"/>
            <w:tcBorders>
              <w:top w:val="single" w:sz="6" w:space="0" w:color="000000"/>
              <w:left w:val="none" w:sz="6" w:space="0" w:color="auto"/>
              <w:bottom w:val="single" w:sz="4" w:space="0" w:color="000000"/>
              <w:right w:val="none" w:sz="6" w:space="0" w:color="auto"/>
            </w:tcBorders>
          </w:tcPr>
          <w:p w14:paraId="300980B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26" w:type="dxa"/>
            <w:tcBorders>
              <w:top w:val="single" w:sz="6" w:space="0" w:color="000000"/>
              <w:left w:val="none" w:sz="6" w:space="0" w:color="auto"/>
              <w:bottom w:val="single" w:sz="4" w:space="0" w:color="000000"/>
              <w:right w:val="none" w:sz="6" w:space="0" w:color="auto"/>
            </w:tcBorders>
          </w:tcPr>
          <w:p w14:paraId="300980B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02" w:type="dxa"/>
            <w:tcBorders>
              <w:top w:val="single" w:sz="6" w:space="0" w:color="000000"/>
              <w:left w:val="none" w:sz="6" w:space="0" w:color="auto"/>
              <w:bottom w:val="single" w:sz="4" w:space="0" w:color="000000"/>
              <w:right w:val="none" w:sz="6" w:space="0" w:color="auto"/>
            </w:tcBorders>
          </w:tcPr>
          <w:p w14:paraId="300980B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390" w:type="dxa"/>
            <w:tcBorders>
              <w:top w:val="none" w:sz="6" w:space="0" w:color="auto"/>
              <w:left w:val="none" w:sz="6" w:space="0" w:color="auto"/>
              <w:bottom w:val="single" w:sz="4" w:space="0" w:color="000000"/>
              <w:right w:val="none" w:sz="6" w:space="0" w:color="auto"/>
            </w:tcBorders>
          </w:tcPr>
          <w:p w14:paraId="300980B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80EA" w14:textId="77777777" w:rsidTr="00AD241B">
        <w:trPr>
          <w:trHeight w:val="1139"/>
        </w:trPr>
        <w:tc>
          <w:tcPr>
            <w:tcW w:w="392" w:type="dxa"/>
            <w:tcBorders>
              <w:top w:val="single" w:sz="4" w:space="0" w:color="000000"/>
              <w:left w:val="single" w:sz="4" w:space="0" w:color="000000"/>
              <w:bottom w:val="none" w:sz="6" w:space="0" w:color="auto"/>
              <w:right w:val="none" w:sz="6" w:space="0" w:color="auto"/>
            </w:tcBorders>
          </w:tcPr>
          <w:p w14:paraId="300980C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53" w:type="dxa"/>
            <w:tcBorders>
              <w:top w:val="single" w:sz="4" w:space="0" w:color="000000"/>
              <w:left w:val="none" w:sz="6" w:space="0" w:color="auto"/>
              <w:bottom w:val="single" w:sz="12" w:space="0" w:color="000000"/>
              <w:right w:val="none" w:sz="6" w:space="0" w:color="auto"/>
            </w:tcBorders>
          </w:tcPr>
          <w:p w14:paraId="300980C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C3" w14:textId="77777777" w:rsidR="002A6003" w:rsidRPr="002A6003" w:rsidRDefault="002A6003" w:rsidP="002A6003">
            <w:pPr>
              <w:kinsoku w:val="0"/>
              <w:overflowPunct w:val="0"/>
              <w:autoSpaceDE w:val="0"/>
              <w:autoSpaceDN w:val="0"/>
              <w:adjustRightInd w:val="0"/>
              <w:ind w:left="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31</w:t>
            </w:r>
          </w:p>
        </w:tc>
        <w:tc>
          <w:tcPr>
            <w:tcW w:w="333" w:type="dxa"/>
            <w:tcBorders>
              <w:top w:val="single" w:sz="4" w:space="0" w:color="000000"/>
              <w:left w:val="none" w:sz="6" w:space="0" w:color="auto"/>
              <w:bottom w:val="single" w:sz="12" w:space="0" w:color="000000"/>
              <w:right w:val="none" w:sz="6" w:space="0" w:color="auto"/>
            </w:tcBorders>
          </w:tcPr>
          <w:p w14:paraId="300980C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C5" w14:textId="77777777" w:rsidR="002A6003" w:rsidRPr="002A6003" w:rsidRDefault="002A6003" w:rsidP="002A6003">
            <w:pPr>
              <w:kinsoku w:val="0"/>
              <w:overflowPunct w:val="0"/>
              <w:autoSpaceDE w:val="0"/>
              <w:autoSpaceDN w:val="0"/>
              <w:adjustRightInd w:val="0"/>
              <w:ind w:left="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3</w:t>
            </w:r>
          </w:p>
        </w:tc>
        <w:tc>
          <w:tcPr>
            <w:tcW w:w="621" w:type="dxa"/>
            <w:tcBorders>
              <w:top w:val="single" w:sz="4" w:space="0" w:color="000000"/>
              <w:left w:val="none" w:sz="6" w:space="0" w:color="auto"/>
              <w:bottom w:val="single" w:sz="12" w:space="0" w:color="000000"/>
              <w:right w:val="none" w:sz="6" w:space="0" w:color="auto"/>
            </w:tcBorders>
          </w:tcPr>
          <w:p w14:paraId="300980C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C7" w14:textId="77777777" w:rsidR="002A6003" w:rsidRPr="002A6003" w:rsidRDefault="002A6003" w:rsidP="002A6003">
            <w:pPr>
              <w:kinsoku w:val="0"/>
              <w:overflowPunct w:val="0"/>
              <w:autoSpaceDE w:val="0"/>
              <w:autoSpaceDN w:val="0"/>
              <w:adjustRightInd w:val="0"/>
              <w:ind w:left="6"/>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29</w:t>
            </w:r>
          </w:p>
        </w:tc>
        <w:tc>
          <w:tcPr>
            <w:tcW w:w="535" w:type="dxa"/>
            <w:tcBorders>
              <w:top w:val="single" w:sz="4" w:space="0" w:color="000000"/>
              <w:left w:val="none" w:sz="6" w:space="0" w:color="auto"/>
              <w:bottom w:val="single" w:sz="12" w:space="0" w:color="000000"/>
              <w:right w:val="none" w:sz="6" w:space="0" w:color="auto"/>
            </w:tcBorders>
          </w:tcPr>
          <w:p w14:paraId="300980C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C9" w14:textId="77777777" w:rsidR="002A6003" w:rsidRPr="002A6003" w:rsidRDefault="002A6003" w:rsidP="002A6003">
            <w:pPr>
              <w:kinsoku w:val="0"/>
              <w:overflowPunct w:val="0"/>
              <w:autoSpaceDE w:val="0"/>
              <w:autoSpaceDN w:val="0"/>
              <w:adjustRightInd w:val="0"/>
              <w:ind w:left="7"/>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28</w:t>
            </w:r>
          </w:p>
        </w:tc>
        <w:tc>
          <w:tcPr>
            <w:tcW w:w="257" w:type="dxa"/>
            <w:tcBorders>
              <w:top w:val="single" w:sz="4" w:space="0" w:color="000000"/>
              <w:left w:val="none" w:sz="6" w:space="0" w:color="auto"/>
              <w:bottom w:val="single" w:sz="12" w:space="0" w:color="000000"/>
              <w:right w:val="none" w:sz="6" w:space="0" w:color="auto"/>
            </w:tcBorders>
          </w:tcPr>
          <w:p w14:paraId="300980C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CB" w14:textId="77777777" w:rsidR="002A6003" w:rsidRPr="002A6003" w:rsidRDefault="002A6003" w:rsidP="002A6003">
            <w:pPr>
              <w:kinsoku w:val="0"/>
              <w:overflowPunct w:val="0"/>
              <w:autoSpaceDE w:val="0"/>
              <w:autoSpaceDN w:val="0"/>
              <w:adjustRightInd w:val="0"/>
              <w:ind w:left="7"/>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27</w:t>
            </w:r>
          </w:p>
          <w:p w14:paraId="300980CC" w14:textId="77777777" w:rsidR="002A6003" w:rsidRPr="002A6003" w:rsidRDefault="002A6003" w:rsidP="002A6003">
            <w:pPr>
              <w:kinsoku w:val="0"/>
              <w:overflowPunct w:val="0"/>
              <w:autoSpaceDE w:val="0"/>
              <w:autoSpaceDN w:val="0"/>
              <w:adjustRightInd w:val="0"/>
              <w:spacing w:before="121"/>
              <w:ind w:left="7"/>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26</w:t>
            </w:r>
          </w:p>
        </w:tc>
        <w:tc>
          <w:tcPr>
            <w:tcW w:w="771" w:type="dxa"/>
            <w:tcBorders>
              <w:top w:val="single" w:sz="4" w:space="0" w:color="000000"/>
              <w:left w:val="none" w:sz="6" w:space="0" w:color="auto"/>
              <w:bottom w:val="single" w:sz="12" w:space="0" w:color="000000"/>
              <w:right w:val="none" w:sz="6" w:space="0" w:color="auto"/>
            </w:tcBorders>
          </w:tcPr>
          <w:p w14:paraId="300980C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CE" w14:textId="77777777" w:rsidR="002A6003" w:rsidRPr="002A6003" w:rsidRDefault="002A6003" w:rsidP="002A6003">
            <w:pPr>
              <w:kinsoku w:val="0"/>
              <w:overflowPunct w:val="0"/>
              <w:autoSpaceDE w:val="0"/>
              <w:autoSpaceDN w:val="0"/>
              <w:adjustRightInd w:val="0"/>
              <w:ind w:left="7"/>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25</w:t>
            </w:r>
          </w:p>
        </w:tc>
        <w:tc>
          <w:tcPr>
            <w:tcW w:w="260" w:type="dxa"/>
            <w:tcBorders>
              <w:top w:val="single" w:sz="4" w:space="0" w:color="000000"/>
              <w:left w:val="none" w:sz="6" w:space="0" w:color="auto"/>
              <w:bottom w:val="single" w:sz="12" w:space="0" w:color="000000"/>
              <w:right w:val="none" w:sz="6" w:space="0" w:color="auto"/>
            </w:tcBorders>
          </w:tcPr>
          <w:p w14:paraId="300980C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D0" w14:textId="77777777" w:rsidR="002A6003" w:rsidRPr="002A6003" w:rsidRDefault="002A6003" w:rsidP="002A6003">
            <w:pPr>
              <w:kinsoku w:val="0"/>
              <w:overflowPunct w:val="0"/>
              <w:autoSpaceDE w:val="0"/>
              <w:autoSpaceDN w:val="0"/>
              <w:adjustRightInd w:val="0"/>
              <w:ind w:left="6"/>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24</w:t>
            </w:r>
          </w:p>
          <w:p w14:paraId="300980D1" w14:textId="77777777" w:rsidR="002A6003" w:rsidRPr="002A6003" w:rsidRDefault="002A6003" w:rsidP="002A6003">
            <w:pPr>
              <w:kinsoku w:val="0"/>
              <w:overflowPunct w:val="0"/>
              <w:autoSpaceDE w:val="0"/>
              <w:autoSpaceDN w:val="0"/>
              <w:adjustRightInd w:val="0"/>
              <w:spacing w:before="121"/>
              <w:ind w:left="6"/>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18</w:t>
            </w:r>
          </w:p>
        </w:tc>
        <w:tc>
          <w:tcPr>
            <w:tcW w:w="810" w:type="dxa"/>
            <w:tcBorders>
              <w:top w:val="single" w:sz="4" w:space="0" w:color="000000"/>
              <w:left w:val="none" w:sz="6" w:space="0" w:color="auto"/>
              <w:bottom w:val="single" w:sz="12" w:space="0" w:color="000000"/>
              <w:right w:val="none" w:sz="6" w:space="0" w:color="auto"/>
            </w:tcBorders>
          </w:tcPr>
          <w:p w14:paraId="300980D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D3" w14:textId="77777777" w:rsidR="002A6003" w:rsidRPr="002A6003" w:rsidRDefault="002A6003" w:rsidP="002A6003">
            <w:pPr>
              <w:tabs>
                <w:tab w:val="left" w:pos="427"/>
              </w:tabs>
              <w:kinsoku w:val="0"/>
              <w:overflowPunct w:val="0"/>
              <w:autoSpaceDE w:val="0"/>
              <w:autoSpaceDN w:val="0"/>
              <w:adjustRightInd w:val="0"/>
              <w:ind w:left="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1715</w:t>
            </w:r>
            <w:r w:rsidRPr="002A6003">
              <w:rPr>
                <w:rFonts w:ascii="Times New Roman" w:eastAsia="宋体" w:hAnsi="Times New Roman" w:cs="Times New Roman"/>
                <w:kern w:val="0"/>
                <w:szCs w:val="21"/>
              </w:rPr>
              <w:tab/>
            </w:r>
          </w:p>
        </w:tc>
        <w:tc>
          <w:tcPr>
            <w:tcW w:w="822" w:type="dxa"/>
            <w:tcBorders>
              <w:top w:val="single" w:sz="4" w:space="0" w:color="000000"/>
              <w:left w:val="none" w:sz="6" w:space="0" w:color="auto"/>
              <w:bottom w:val="single" w:sz="12" w:space="0" w:color="000000"/>
              <w:right w:val="none" w:sz="6" w:space="0" w:color="auto"/>
            </w:tcBorders>
          </w:tcPr>
          <w:p w14:paraId="300980D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D5" w14:textId="77777777" w:rsidR="002A6003" w:rsidRPr="002A6003" w:rsidRDefault="002A6003" w:rsidP="002A6003">
            <w:pPr>
              <w:tabs>
                <w:tab w:val="left" w:pos="429"/>
              </w:tabs>
              <w:kinsoku w:val="0"/>
              <w:overflowPunct w:val="0"/>
              <w:autoSpaceDE w:val="0"/>
              <w:autoSpaceDN w:val="0"/>
              <w:adjustRightInd w:val="0"/>
              <w:ind w:left="6"/>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1410</w:t>
            </w:r>
            <w:r w:rsidRPr="002A6003">
              <w:rPr>
                <w:rFonts w:ascii="Times New Roman" w:eastAsia="宋体" w:hAnsi="Times New Roman" w:cs="Times New Roman"/>
                <w:kern w:val="0"/>
                <w:szCs w:val="21"/>
              </w:rPr>
              <w:tab/>
            </w:r>
          </w:p>
        </w:tc>
        <w:tc>
          <w:tcPr>
            <w:tcW w:w="544" w:type="dxa"/>
            <w:tcBorders>
              <w:top w:val="single" w:sz="4" w:space="0" w:color="000000"/>
              <w:left w:val="none" w:sz="6" w:space="0" w:color="auto"/>
              <w:bottom w:val="single" w:sz="12" w:space="0" w:color="000000"/>
              <w:right w:val="none" w:sz="6" w:space="0" w:color="auto"/>
            </w:tcBorders>
          </w:tcPr>
          <w:p w14:paraId="300980D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D7" w14:textId="77777777" w:rsidR="002A6003" w:rsidRPr="002A6003" w:rsidRDefault="002A6003" w:rsidP="002A6003">
            <w:pPr>
              <w:kinsoku w:val="0"/>
              <w:overflowPunct w:val="0"/>
              <w:autoSpaceDE w:val="0"/>
              <w:autoSpaceDN w:val="0"/>
              <w:adjustRightInd w:val="0"/>
              <w:ind w:left="108"/>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9</w:t>
            </w:r>
          </w:p>
        </w:tc>
        <w:tc>
          <w:tcPr>
            <w:tcW w:w="306" w:type="dxa"/>
            <w:tcBorders>
              <w:top w:val="single" w:sz="4" w:space="0" w:color="000000"/>
              <w:left w:val="none" w:sz="6" w:space="0" w:color="auto"/>
              <w:bottom w:val="single" w:sz="12" w:space="0" w:color="000000"/>
              <w:right w:val="none" w:sz="6" w:space="0" w:color="auto"/>
            </w:tcBorders>
          </w:tcPr>
          <w:p w14:paraId="300980D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D9" w14:textId="77777777" w:rsidR="002A6003" w:rsidRPr="002A6003" w:rsidRDefault="002A6003" w:rsidP="002A6003">
            <w:pPr>
              <w:kinsoku w:val="0"/>
              <w:overflowPunct w:val="0"/>
              <w:autoSpaceDE w:val="0"/>
              <w:autoSpaceDN w:val="0"/>
              <w:adjustRightInd w:val="0"/>
              <w:ind w:left="14"/>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8</w:t>
            </w:r>
          </w:p>
        </w:tc>
        <w:tc>
          <w:tcPr>
            <w:tcW w:w="198" w:type="dxa"/>
            <w:tcBorders>
              <w:top w:val="single" w:sz="4" w:space="0" w:color="000000"/>
              <w:left w:val="none" w:sz="6" w:space="0" w:color="auto"/>
              <w:bottom w:val="single" w:sz="12" w:space="0" w:color="000000"/>
              <w:right w:val="none" w:sz="6" w:space="0" w:color="auto"/>
            </w:tcBorders>
          </w:tcPr>
          <w:p w14:paraId="300980DA"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D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7</w:t>
            </w:r>
          </w:p>
          <w:p w14:paraId="300980DC" w14:textId="77777777" w:rsidR="002A6003" w:rsidRPr="002A6003" w:rsidRDefault="002A6003" w:rsidP="002A6003">
            <w:pPr>
              <w:kinsoku w:val="0"/>
              <w:overflowPunct w:val="0"/>
              <w:autoSpaceDE w:val="0"/>
              <w:autoSpaceDN w:val="0"/>
              <w:adjustRightInd w:val="0"/>
              <w:spacing w:before="121"/>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6</w:t>
            </w:r>
          </w:p>
        </w:tc>
        <w:tc>
          <w:tcPr>
            <w:tcW w:w="462" w:type="dxa"/>
            <w:tcBorders>
              <w:top w:val="single" w:sz="4" w:space="0" w:color="000000"/>
              <w:left w:val="none" w:sz="6" w:space="0" w:color="auto"/>
              <w:bottom w:val="single" w:sz="12" w:space="0" w:color="000000"/>
              <w:right w:val="none" w:sz="6" w:space="0" w:color="auto"/>
            </w:tcBorders>
          </w:tcPr>
          <w:p w14:paraId="300980D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DE" w14:textId="77777777" w:rsidR="002A6003" w:rsidRPr="002A6003" w:rsidRDefault="002A6003" w:rsidP="002A6003">
            <w:pPr>
              <w:kinsoku w:val="0"/>
              <w:overflowPunct w:val="0"/>
              <w:autoSpaceDE w:val="0"/>
              <w:autoSpaceDN w:val="0"/>
              <w:adjustRightInd w:val="0"/>
              <w:ind w:left="104"/>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5</w:t>
            </w:r>
          </w:p>
        </w:tc>
        <w:tc>
          <w:tcPr>
            <w:tcW w:w="347" w:type="dxa"/>
            <w:tcBorders>
              <w:top w:val="single" w:sz="4" w:space="0" w:color="000000"/>
              <w:left w:val="none" w:sz="6" w:space="0" w:color="auto"/>
              <w:bottom w:val="single" w:sz="12" w:space="0" w:color="000000"/>
              <w:right w:val="none" w:sz="6" w:space="0" w:color="auto"/>
            </w:tcBorders>
          </w:tcPr>
          <w:p w14:paraId="300980DF"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E0" w14:textId="77777777" w:rsidR="002A6003" w:rsidRPr="002A6003" w:rsidRDefault="002A6003" w:rsidP="002A6003">
            <w:pPr>
              <w:kinsoku w:val="0"/>
              <w:overflowPunct w:val="0"/>
              <w:autoSpaceDE w:val="0"/>
              <w:autoSpaceDN w:val="0"/>
              <w:adjustRightInd w:val="0"/>
              <w:ind w:right="3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4</w:t>
            </w:r>
          </w:p>
        </w:tc>
        <w:tc>
          <w:tcPr>
            <w:tcW w:w="522" w:type="dxa"/>
            <w:tcBorders>
              <w:top w:val="single" w:sz="4" w:space="0" w:color="000000"/>
              <w:left w:val="none" w:sz="6" w:space="0" w:color="auto"/>
              <w:bottom w:val="single" w:sz="12" w:space="0" w:color="000000"/>
              <w:right w:val="none" w:sz="6" w:space="0" w:color="auto"/>
            </w:tcBorders>
          </w:tcPr>
          <w:p w14:paraId="300980E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E2" w14:textId="77777777" w:rsidR="002A6003" w:rsidRPr="002A6003" w:rsidRDefault="002A6003" w:rsidP="002A6003">
            <w:pPr>
              <w:kinsoku w:val="0"/>
              <w:overflowPunct w:val="0"/>
              <w:autoSpaceDE w:val="0"/>
              <w:autoSpaceDN w:val="0"/>
              <w:adjustRightInd w:val="0"/>
              <w:ind w:left="-4"/>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3</w:t>
            </w:r>
          </w:p>
        </w:tc>
        <w:tc>
          <w:tcPr>
            <w:tcW w:w="527" w:type="dxa"/>
            <w:tcBorders>
              <w:top w:val="single" w:sz="4" w:space="0" w:color="000000"/>
              <w:left w:val="none" w:sz="6" w:space="0" w:color="auto"/>
              <w:bottom w:val="single" w:sz="12" w:space="0" w:color="000000"/>
              <w:right w:val="none" w:sz="6" w:space="0" w:color="auto"/>
            </w:tcBorders>
          </w:tcPr>
          <w:p w14:paraId="300980E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E4" w14:textId="77777777" w:rsidR="002A6003" w:rsidRPr="002A6003" w:rsidRDefault="002A6003" w:rsidP="002A6003">
            <w:pPr>
              <w:kinsoku w:val="0"/>
              <w:overflowPunct w:val="0"/>
              <w:autoSpaceDE w:val="0"/>
              <w:autoSpaceDN w:val="0"/>
              <w:adjustRightInd w:val="0"/>
              <w:ind w:left="-5"/>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2</w:t>
            </w:r>
          </w:p>
        </w:tc>
        <w:tc>
          <w:tcPr>
            <w:tcW w:w="426" w:type="dxa"/>
            <w:tcBorders>
              <w:top w:val="single" w:sz="4" w:space="0" w:color="000000"/>
              <w:left w:val="none" w:sz="6" w:space="0" w:color="auto"/>
              <w:bottom w:val="single" w:sz="12" w:space="0" w:color="000000"/>
              <w:right w:val="none" w:sz="6" w:space="0" w:color="auto"/>
            </w:tcBorders>
          </w:tcPr>
          <w:p w14:paraId="300980E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E6" w14:textId="77777777" w:rsidR="002A6003" w:rsidRPr="002A6003" w:rsidRDefault="002A6003" w:rsidP="002A6003">
            <w:pPr>
              <w:kinsoku w:val="0"/>
              <w:overflowPunct w:val="0"/>
              <w:autoSpaceDE w:val="0"/>
              <w:autoSpaceDN w:val="0"/>
              <w:adjustRightInd w:val="0"/>
              <w:ind w:left="-6"/>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402" w:type="dxa"/>
            <w:tcBorders>
              <w:top w:val="single" w:sz="4" w:space="0" w:color="000000"/>
              <w:left w:val="none" w:sz="6" w:space="0" w:color="auto"/>
              <w:bottom w:val="single" w:sz="12" w:space="0" w:color="000000"/>
              <w:right w:val="none" w:sz="6" w:space="0" w:color="auto"/>
            </w:tcBorders>
          </w:tcPr>
          <w:p w14:paraId="300980E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31"/>
                <w:szCs w:val="31"/>
              </w:rPr>
            </w:pPr>
          </w:p>
          <w:p w14:paraId="300980E8" w14:textId="77777777" w:rsidR="002A6003" w:rsidRPr="002A6003" w:rsidRDefault="002A6003" w:rsidP="002A6003">
            <w:pPr>
              <w:kinsoku w:val="0"/>
              <w:overflowPunct w:val="0"/>
              <w:autoSpaceDE w:val="0"/>
              <w:autoSpaceDN w:val="0"/>
              <w:adjustRightInd w:val="0"/>
              <w:ind w:left="-8"/>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390" w:type="dxa"/>
            <w:tcBorders>
              <w:top w:val="single" w:sz="4" w:space="0" w:color="000000"/>
              <w:left w:val="none" w:sz="6" w:space="0" w:color="auto"/>
              <w:bottom w:val="none" w:sz="6" w:space="0" w:color="auto"/>
              <w:right w:val="single" w:sz="4" w:space="0" w:color="000000"/>
            </w:tcBorders>
          </w:tcPr>
          <w:p w14:paraId="300980E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80FF" w14:textId="77777777" w:rsidTr="00AD241B">
        <w:trPr>
          <w:trHeight w:val="310"/>
        </w:trPr>
        <w:tc>
          <w:tcPr>
            <w:tcW w:w="392" w:type="dxa"/>
            <w:tcBorders>
              <w:top w:val="none" w:sz="6" w:space="0" w:color="auto"/>
              <w:left w:val="single" w:sz="4" w:space="0" w:color="000000"/>
              <w:bottom w:val="none" w:sz="6" w:space="0" w:color="auto"/>
              <w:right w:val="single" w:sz="12" w:space="0" w:color="000000"/>
            </w:tcBorders>
          </w:tcPr>
          <w:p w14:paraId="300980E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53" w:type="dxa"/>
            <w:tcBorders>
              <w:top w:val="single" w:sz="12" w:space="0" w:color="000000"/>
              <w:left w:val="single" w:sz="12" w:space="0" w:color="000000"/>
              <w:bottom w:val="single" w:sz="12" w:space="0" w:color="000000"/>
              <w:right w:val="single" w:sz="12" w:space="0" w:color="000000"/>
            </w:tcBorders>
          </w:tcPr>
          <w:p w14:paraId="300980EC" w14:textId="77777777" w:rsidR="002A6003" w:rsidRPr="002A6003" w:rsidRDefault="002A6003" w:rsidP="002A6003">
            <w:pPr>
              <w:kinsoku w:val="0"/>
              <w:overflowPunct w:val="0"/>
              <w:autoSpaceDE w:val="0"/>
              <w:autoSpaceDN w:val="0"/>
              <w:adjustRightInd w:val="0"/>
              <w:spacing w:line="202" w:lineRule="exact"/>
              <w:ind w:left="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DBD</w:t>
            </w:r>
          </w:p>
        </w:tc>
        <w:tc>
          <w:tcPr>
            <w:tcW w:w="333" w:type="dxa"/>
            <w:tcBorders>
              <w:top w:val="single" w:sz="12" w:space="0" w:color="000000"/>
              <w:left w:val="single" w:sz="12" w:space="0" w:color="000000"/>
              <w:bottom w:val="single" w:sz="12" w:space="0" w:color="000000"/>
              <w:right w:val="single" w:sz="12" w:space="0" w:color="000000"/>
            </w:tcBorders>
          </w:tcPr>
          <w:p w14:paraId="300980ED" w14:textId="77777777" w:rsidR="002A6003" w:rsidRPr="002A6003" w:rsidRDefault="002A6003" w:rsidP="002A6003">
            <w:pPr>
              <w:kinsoku w:val="0"/>
              <w:overflowPunct w:val="0"/>
              <w:autoSpaceDE w:val="0"/>
              <w:autoSpaceDN w:val="0"/>
              <w:adjustRightInd w:val="0"/>
              <w:spacing w:line="202" w:lineRule="exact"/>
              <w:ind w:left="12"/>
              <w:jc w:val="left"/>
              <w:rPr>
                <w:rFonts w:ascii="Times New Roman" w:eastAsia="宋体" w:hAnsi="Times New Roman" w:cs="Times New Roman"/>
                <w:w w:val="95"/>
                <w:kern w:val="0"/>
                <w:sz w:val="18"/>
                <w:szCs w:val="18"/>
              </w:rPr>
            </w:pPr>
            <w:r w:rsidRPr="002A6003">
              <w:rPr>
                <w:rFonts w:ascii="Times New Roman" w:eastAsia="宋体" w:hAnsi="Times New Roman" w:cs="Times New Roman"/>
                <w:w w:val="95"/>
                <w:kern w:val="0"/>
                <w:sz w:val="18"/>
                <w:szCs w:val="18"/>
              </w:rPr>
              <w:t>DM</w:t>
            </w:r>
          </w:p>
        </w:tc>
        <w:tc>
          <w:tcPr>
            <w:tcW w:w="621" w:type="dxa"/>
            <w:tcBorders>
              <w:top w:val="single" w:sz="12" w:space="0" w:color="000000"/>
              <w:left w:val="single" w:sz="12" w:space="0" w:color="000000"/>
              <w:bottom w:val="single" w:sz="12" w:space="0" w:color="000000"/>
              <w:right w:val="single" w:sz="12" w:space="0" w:color="000000"/>
            </w:tcBorders>
          </w:tcPr>
          <w:p w14:paraId="300980EE" w14:textId="77777777" w:rsidR="002A6003" w:rsidRPr="002A6003" w:rsidRDefault="002A6003" w:rsidP="002A6003">
            <w:pPr>
              <w:kinsoku w:val="0"/>
              <w:overflowPunct w:val="0"/>
              <w:autoSpaceDE w:val="0"/>
              <w:autoSpaceDN w:val="0"/>
              <w:adjustRightInd w:val="0"/>
              <w:spacing w:line="202" w:lineRule="exact"/>
              <w:ind w:left="8" w:right="-15"/>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NoDCR</w:t>
            </w:r>
            <w:proofErr w:type="spellEnd"/>
          </w:p>
        </w:tc>
        <w:tc>
          <w:tcPr>
            <w:tcW w:w="535" w:type="dxa"/>
            <w:tcBorders>
              <w:top w:val="single" w:sz="12" w:space="0" w:color="000000"/>
              <w:left w:val="single" w:sz="12" w:space="0" w:color="000000"/>
              <w:bottom w:val="single" w:sz="12" w:space="0" w:color="000000"/>
              <w:right w:val="single" w:sz="12" w:space="0" w:color="000000"/>
            </w:tcBorders>
          </w:tcPr>
          <w:p w14:paraId="300980EF" w14:textId="77777777" w:rsidR="002A6003" w:rsidRPr="002A6003" w:rsidRDefault="002A6003" w:rsidP="002A6003">
            <w:pPr>
              <w:kinsoku w:val="0"/>
              <w:overflowPunct w:val="0"/>
              <w:autoSpaceDE w:val="0"/>
              <w:autoSpaceDN w:val="0"/>
              <w:adjustRightInd w:val="0"/>
              <w:spacing w:line="202" w:lineRule="exact"/>
              <w:ind w:left="8" w:right="-15"/>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LSNM</w:t>
            </w:r>
          </w:p>
        </w:tc>
        <w:tc>
          <w:tcPr>
            <w:tcW w:w="257" w:type="dxa"/>
            <w:tcBorders>
              <w:top w:val="single" w:sz="12" w:space="0" w:color="000000"/>
              <w:left w:val="single" w:sz="12" w:space="0" w:color="000000"/>
              <w:bottom w:val="single" w:sz="12" w:space="0" w:color="000000"/>
              <w:right w:val="single" w:sz="12" w:space="0" w:color="000000"/>
            </w:tcBorders>
          </w:tcPr>
          <w:p w14:paraId="300980F0" w14:textId="77777777" w:rsidR="002A6003" w:rsidRPr="002A6003" w:rsidRDefault="002A6003" w:rsidP="002A6003">
            <w:pPr>
              <w:kinsoku w:val="0"/>
              <w:overflowPunct w:val="0"/>
              <w:autoSpaceDE w:val="0"/>
              <w:autoSpaceDN w:val="0"/>
              <w:adjustRightInd w:val="0"/>
              <w:spacing w:line="202" w:lineRule="exact"/>
              <w:ind w:left="1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771" w:type="dxa"/>
            <w:tcBorders>
              <w:top w:val="single" w:sz="12" w:space="0" w:color="000000"/>
              <w:left w:val="single" w:sz="12" w:space="0" w:color="000000"/>
              <w:bottom w:val="single" w:sz="12" w:space="0" w:color="000000"/>
              <w:right w:val="single" w:sz="12" w:space="0" w:color="000000"/>
            </w:tcBorders>
          </w:tcPr>
          <w:p w14:paraId="300980F1" w14:textId="77777777" w:rsidR="002A6003" w:rsidRPr="002A6003" w:rsidRDefault="002A6003" w:rsidP="002A6003">
            <w:pPr>
              <w:kinsoku w:val="0"/>
              <w:overflowPunct w:val="0"/>
              <w:autoSpaceDE w:val="0"/>
              <w:autoSpaceDN w:val="0"/>
              <w:adjustRightInd w:val="0"/>
              <w:spacing w:line="202" w:lineRule="exact"/>
              <w:ind w:left="8" w:right="-15"/>
              <w:jc w:val="left"/>
              <w:rPr>
                <w:rFonts w:ascii="Times New Roman" w:eastAsia="宋体" w:hAnsi="Times New Roman" w:cs="Times New Roman"/>
                <w:spacing w:val="-1"/>
                <w:w w:val="105"/>
                <w:kern w:val="0"/>
                <w:sz w:val="18"/>
                <w:szCs w:val="18"/>
              </w:rPr>
            </w:pPr>
            <w:r w:rsidRPr="002A6003">
              <w:rPr>
                <w:rFonts w:ascii="Times New Roman" w:eastAsia="宋体" w:hAnsi="Times New Roman" w:cs="Times New Roman"/>
                <w:spacing w:val="-1"/>
                <w:w w:val="105"/>
                <w:kern w:val="0"/>
                <w:sz w:val="18"/>
                <w:szCs w:val="18"/>
              </w:rPr>
              <w:t>Count7M</w:t>
            </w:r>
          </w:p>
        </w:tc>
        <w:tc>
          <w:tcPr>
            <w:tcW w:w="260" w:type="dxa"/>
            <w:tcBorders>
              <w:top w:val="single" w:sz="12" w:space="0" w:color="000000"/>
              <w:left w:val="single" w:sz="12" w:space="0" w:color="000000"/>
              <w:bottom w:val="single" w:sz="12" w:space="0" w:color="000000"/>
              <w:right w:val="single" w:sz="12" w:space="0" w:color="000000"/>
            </w:tcBorders>
          </w:tcPr>
          <w:p w14:paraId="300980F2" w14:textId="77777777" w:rsidR="002A6003" w:rsidRPr="002A6003" w:rsidRDefault="002A6003" w:rsidP="002A6003">
            <w:pPr>
              <w:kinsoku w:val="0"/>
              <w:overflowPunct w:val="0"/>
              <w:autoSpaceDE w:val="0"/>
              <w:autoSpaceDN w:val="0"/>
              <w:adjustRightInd w:val="0"/>
              <w:spacing w:line="202" w:lineRule="exact"/>
              <w:ind w:left="1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810" w:type="dxa"/>
            <w:tcBorders>
              <w:top w:val="single" w:sz="12" w:space="0" w:color="000000"/>
              <w:left w:val="single" w:sz="12" w:space="0" w:color="000000"/>
              <w:bottom w:val="single" w:sz="12" w:space="0" w:color="000000"/>
              <w:right w:val="single" w:sz="12" w:space="0" w:color="000000"/>
            </w:tcBorders>
          </w:tcPr>
          <w:p w14:paraId="300980F3" w14:textId="77777777" w:rsidR="002A6003" w:rsidRPr="002A6003" w:rsidRDefault="002A6003" w:rsidP="002A6003">
            <w:pPr>
              <w:kinsoku w:val="0"/>
              <w:overflowPunct w:val="0"/>
              <w:autoSpaceDE w:val="0"/>
              <w:autoSpaceDN w:val="0"/>
              <w:adjustRightInd w:val="0"/>
              <w:spacing w:line="202" w:lineRule="exact"/>
              <w:ind w:left="5" w:right="-15"/>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EJTAGver</w:t>
            </w:r>
            <w:proofErr w:type="spellEnd"/>
          </w:p>
        </w:tc>
        <w:tc>
          <w:tcPr>
            <w:tcW w:w="822" w:type="dxa"/>
            <w:tcBorders>
              <w:top w:val="single" w:sz="12" w:space="0" w:color="000000"/>
              <w:left w:val="single" w:sz="12" w:space="0" w:color="000000"/>
              <w:bottom w:val="single" w:sz="12" w:space="0" w:color="000000"/>
              <w:right w:val="single" w:sz="12" w:space="0" w:color="000000"/>
            </w:tcBorders>
          </w:tcPr>
          <w:p w14:paraId="300980F4" w14:textId="77777777" w:rsidR="002A6003" w:rsidRPr="002A6003" w:rsidRDefault="002A6003" w:rsidP="002A6003">
            <w:pPr>
              <w:kinsoku w:val="0"/>
              <w:overflowPunct w:val="0"/>
              <w:autoSpaceDE w:val="0"/>
              <w:autoSpaceDN w:val="0"/>
              <w:adjustRightInd w:val="0"/>
              <w:spacing w:line="202" w:lineRule="exact"/>
              <w:ind w:left="6" w:right="-15"/>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DExcCode</w:t>
            </w:r>
            <w:proofErr w:type="spellEnd"/>
          </w:p>
        </w:tc>
        <w:tc>
          <w:tcPr>
            <w:tcW w:w="544" w:type="dxa"/>
            <w:tcBorders>
              <w:top w:val="single" w:sz="12" w:space="0" w:color="000000"/>
              <w:left w:val="single" w:sz="12" w:space="0" w:color="000000"/>
              <w:bottom w:val="single" w:sz="12" w:space="0" w:color="000000"/>
              <w:right w:val="single" w:sz="12" w:space="0" w:color="000000"/>
            </w:tcBorders>
          </w:tcPr>
          <w:p w14:paraId="300980F5" w14:textId="77777777" w:rsidR="002A6003" w:rsidRPr="002A6003" w:rsidRDefault="002A6003" w:rsidP="002A6003">
            <w:pPr>
              <w:kinsoku w:val="0"/>
              <w:overflowPunct w:val="0"/>
              <w:autoSpaceDE w:val="0"/>
              <w:autoSpaceDN w:val="0"/>
              <w:adjustRightInd w:val="0"/>
              <w:spacing w:line="202" w:lineRule="exact"/>
              <w:ind w:left="2" w:right="-15"/>
              <w:jc w:val="left"/>
              <w:rPr>
                <w:rFonts w:ascii="Times New Roman" w:eastAsia="宋体" w:hAnsi="Times New Roman" w:cs="Times New Roman"/>
                <w:w w:val="110"/>
                <w:kern w:val="0"/>
                <w:sz w:val="18"/>
                <w:szCs w:val="18"/>
              </w:rPr>
            </w:pPr>
            <w:r w:rsidRPr="002A6003">
              <w:rPr>
                <w:rFonts w:ascii="Times New Roman" w:eastAsia="宋体" w:hAnsi="Times New Roman" w:cs="Times New Roman"/>
                <w:w w:val="110"/>
                <w:kern w:val="0"/>
                <w:sz w:val="18"/>
                <w:szCs w:val="18"/>
              </w:rPr>
              <w:t>No7St</w:t>
            </w:r>
          </w:p>
        </w:tc>
        <w:tc>
          <w:tcPr>
            <w:tcW w:w="306" w:type="dxa"/>
            <w:tcBorders>
              <w:top w:val="single" w:sz="12" w:space="0" w:color="000000"/>
              <w:left w:val="single" w:sz="12" w:space="0" w:color="000000"/>
              <w:bottom w:val="single" w:sz="12" w:space="0" w:color="000000"/>
              <w:right w:val="single" w:sz="12" w:space="0" w:color="000000"/>
            </w:tcBorders>
          </w:tcPr>
          <w:p w14:paraId="300980F6" w14:textId="77777777" w:rsidR="002A6003" w:rsidRPr="002A6003" w:rsidRDefault="002A6003" w:rsidP="002A6003">
            <w:pPr>
              <w:kinsoku w:val="0"/>
              <w:overflowPunct w:val="0"/>
              <w:autoSpaceDE w:val="0"/>
              <w:autoSpaceDN w:val="0"/>
              <w:adjustRightInd w:val="0"/>
              <w:spacing w:line="202" w:lineRule="exact"/>
              <w:ind w:left="2"/>
              <w:jc w:val="center"/>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SSt</w:t>
            </w:r>
            <w:proofErr w:type="spellEnd"/>
          </w:p>
        </w:tc>
        <w:tc>
          <w:tcPr>
            <w:tcW w:w="198" w:type="dxa"/>
            <w:tcBorders>
              <w:top w:val="single" w:sz="12" w:space="0" w:color="000000"/>
              <w:left w:val="single" w:sz="12" w:space="0" w:color="000000"/>
              <w:bottom w:val="single" w:sz="12" w:space="0" w:color="000000"/>
              <w:right w:val="single" w:sz="12" w:space="0" w:color="000000"/>
            </w:tcBorders>
          </w:tcPr>
          <w:p w14:paraId="300980F7" w14:textId="77777777" w:rsidR="002A6003" w:rsidRPr="002A6003" w:rsidRDefault="002A6003" w:rsidP="002A6003">
            <w:pPr>
              <w:kinsoku w:val="0"/>
              <w:overflowPunct w:val="0"/>
              <w:autoSpaceDE w:val="0"/>
              <w:autoSpaceDN w:val="0"/>
              <w:adjustRightInd w:val="0"/>
              <w:spacing w:line="202" w:lineRule="exact"/>
              <w:ind w:right="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62" w:type="dxa"/>
            <w:tcBorders>
              <w:top w:val="single" w:sz="12" w:space="0" w:color="000000"/>
              <w:left w:val="single" w:sz="12" w:space="0" w:color="000000"/>
              <w:bottom w:val="single" w:sz="12" w:space="0" w:color="000000"/>
              <w:right w:val="single" w:sz="12" w:space="0" w:color="000000"/>
            </w:tcBorders>
          </w:tcPr>
          <w:p w14:paraId="300980F8" w14:textId="77777777" w:rsidR="002A6003" w:rsidRPr="002A6003" w:rsidRDefault="002A6003" w:rsidP="002A6003">
            <w:pPr>
              <w:kinsoku w:val="0"/>
              <w:overflowPunct w:val="0"/>
              <w:autoSpaceDE w:val="0"/>
              <w:autoSpaceDN w:val="0"/>
              <w:adjustRightInd w:val="0"/>
              <w:spacing w:line="202" w:lineRule="exact"/>
              <w:ind w:left="-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DINT</w:t>
            </w:r>
          </w:p>
        </w:tc>
        <w:tc>
          <w:tcPr>
            <w:tcW w:w="347" w:type="dxa"/>
            <w:tcBorders>
              <w:top w:val="single" w:sz="12" w:space="0" w:color="000000"/>
              <w:left w:val="single" w:sz="12" w:space="0" w:color="000000"/>
              <w:bottom w:val="single" w:sz="12" w:space="0" w:color="000000"/>
              <w:right w:val="single" w:sz="12" w:space="0" w:color="000000"/>
            </w:tcBorders>
          </w:tcPr>
          <w:p w14:paraId="300980F9" w14:textId="77777777" w:rsidR="002A6003" w:rsidRPr="002A6003" w:rsidRDefault="002A6003" w:rsidP="002A6003">
            <w:pPr>
              <w:kinsoku w:val="0"/>
              <w:overflowPunct w:val="0"/>
              <w:autoSpaceDE w:val="0"/>
              <w:autoSpaceDN w:val="0"/>
              <w:adjustRightInd w:val="0"/>
              <w:spacing w:line="202" w:lineRule="exact"/>
              <w:ind w:left="-1" w:right="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DIB</w:t>
            </w:r>
          </w:p>
        </w:tc>
        <w:tc>
          <w:tcPr>
            <w:tcW w:w="522" w:type="dxa"/>
            <w:tcBorders>
              <w:top w:val="single" w:sz="12" w:space="0" w:color="000000"/>
              <w:left w:val="single" w:sz="12" w:space="0" w:color="000000"/>
              <w:bottom w:val="single" w:sz="12" w:space="0" w:color="000000"/>
              <w:right w:val="single" w:sz="12" w:space="0" w:color="000000"/>
            </w:tcBorders>
          </w:tcPr>
          <w:p w14:paraId="300980FA" w14:textId="77777777" w:rsidR="002A6003" w:rsidRPr="002A6003" w:rsidRDefault="002A6003" w:rsidP="002A6003">
            <w:pPr>
              <w:kinsoku w:val="0"/>
              <w:overflowPunct w:val="0"/>
              <w:autoSpaceDE w:val="0"/>
              <w:autoSpaceDN w:val="0"/>
              <w:adjustRightInd w:val="0"/>
              <w:spacing w:line="202" w:lineRule="exact"/>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DDBS</w:t>
            </w:r>
          </w:p>
        </w:tc>
        <w:tc>
          <w:tcPr>
            <w:tcW w:w="527" w:type="dxa"/>
            <w:tcBorders>
              <w:top w:val="single" w:sz="12" w:space="0" w:color="000000"/>
              <w:left w:val="single" w:sz="12" w:space="0" w:color="000000"/>
              <w:bottom w:val="single" w:sz="12" w:space="0" w:color="000000"/>
              <w:right w:val="single" w:sz="12" w:space="0" w:color="000000"/>
            </w:tcBorders>
          </w:tcPr>
          <w:p w14:paraId="300980FB" w14:textId="77777777" w:rsidR="002A6003" w:rsidRPr="002A6003" w:rsidRDefault="002A6003" w:rsidP="002A6003">
            <w:pPr>
              <w:kinsoku w:val="0"/>
              <w:overflowPunct w:val="0"/>
              <w:autoSpaceDE w:val="0"/>
              <w:autoSpaceDN w:val="0"/>
              <w:adjustRightInd w:val="0"/>
              <w:spacing w:line="202" w:lineRule="exact"/>
              <w:ind w:left="-3"/>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DDBL</w:t>
            </w:r>
          </w:p>
        </w:tc>
        <w:tc>
          <w:tcPr>
            <w:tcW w:w="426" w:type="dxa"/>
            <w:tcBorders>
              <w:top w:val="single" w:sz="12" w:space="0" w:color="000000"/>
              <w:left w:val="single" w:sz="12" w:space="0" w:color="000000"/>
              <w:bottom w:val="single" w:sz="12" w:space="0" w:color="000000"/>
              <w:right w:val="single" w:sz="12" w:space="0" w:color="000000"/>
            </w:tcBorders>
          </w:tcPr>
          <w:p w14:paraId="300980FC" w14:textId="77777777" w:rsidR="002A6003" w:rsidRPr="002A6003" w:rsidRDefault="002A6003" w:rsidP="002A6003">
            <w:pPr>
              <w:kinsoku w:val="0"/>
              <w:overflowPunct w:val="0"/>
              <w:autoSpaceDE w:val="0"/>
              <w:autoSpaceDN w:val="0"/>
              <w:adjustRightInd w:val="0"/>
              <w:spacing w:line="202" w:lineRule="exact"/>
              <w:ind w:left="19"/>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DBp</w:t>
            </w:r>
            <w:proofErr w:type="spellEnd"/>
          </w:p>
        </w:tc>
        <w:tc>
          <w:tcPr>
            <w:tcW w:w="402" w:type="dxa"/>
            <w:tcBorders>
              <w:top w:val="single" w:sz="12" w:space="0" w:color="000000"/>
              <w:left w:val="single" w:sz="12" w:space="0" w:color="000000"/>
              <w:bottom w:val="single" w:sz="12" w:space="0" w:color="000000"/>
              <w:right w:val="single" w:sz="12" w:space="0" w:color="000000"/>
            </w:tcBorders>
          </w:tcPr>
          <w:p w14:paraId="300980FD" w14:textId="77777777" w:rsidR="002A6003" w:rsidRPr="002A6003" w:rsidRDefault="002A6003" w:rsidP="002A6003">
            <w:pPr>
              <w:kinsoku w:val="0"/>
              <w:overflowPunct w:val="0"/>
              <w:autoSpaceDE w:val="0"/>
              <w:autoSpaceDN w:val="0"/>
              <w:adjustRightInd w:val="0"/>
              <w:spacing w:line="202" w:lineRule="exact"/>
              <w:ind w:left="11"/>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DSS</w:t>
            </w:r>
          </w:p>
        </w:tc>
        <w:tc>
          <w:tcPr>
            <w:tcW w:w="390" w:type="dxa"/>
            <w:tcBorders>
              <w:top w:val="none" w:sz="6" w:space="0" w:color="auto"/>
              <w:left w:val="single" w:sz="12" w:space="0" w:color="000000"/>
              <w:bottom w:val="none" w:sz="6" w:space="0" w:color="auto"/>
              <w:right w:val="single" w:sz="4" w:space="0" w:color="000000"/>
            </w:tcBorders>
          </w:tcPr>
          <w:p w14:paraId="300980F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8114" w14:textId="77777777" w:rsidTr="00AD241B">
        <w:trPr>
          <w:trHeight w:val="980"/>
        </w:trPr>
        <w:tc>
          <w:tcPr>
            <w:tcW w:w="392" w:type="dxa"/>
            <w:tcBorders>
              <w:top w:val="none" w:sz="6" w:space="0" w:color="auto"/>
              <w:left w:val="single" w:sz="4" w:space="0" w:color="000000"/>
              <w:bottom w:val="single" w:sz="4" w:space="0" w:color="000000"/>
              <w:right w:val="none" w:sz="6" w:space="0" w:color="auto"/>
            </w:tcBorders>
          </w:tcPr>
          <w:p w14:paraId="3009810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53" w:type="dxa"/>
            <w:tcBorders>
              <w:top w:val="single" w:sz="12" w:space="0" w:color="000000"/>
              <w:left w:val="none" w:sz="6" w:space="0" w:color="auto"/>
              <w:bottom w:val="single" w:sz="4" w:space="0" w:color="000000"/>
              <w:right w:val="none" w:sz="6" w:space="0" w:color="auto"/>
            </w:tcBorders>
          </w:tcPr>
          <w:p w14:paraId="30098101" w14:textId="77777777" w:rsidR="002A6003" w:rsidRPr="002A6003" w:rsidRDefault="002A6003" w:rsidP="002A6003">
            <w:pPr>
              <w:kinsoku w:val="0"/>
              <w:overflowPunct w:val="0"/>
              <w:autoSpaceDE w:val="0"/>
              <w:autoSpaceDN w:val="0"/>
              <w:adjustRightInd w:val="0"/>
              <w:spacing w:line="234" w:lineRule="exact"/>
              <w:ind w:left="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333" w:type="dxa"/>
            <w:tcBorders>
              <w:top w:val="single" w:sz="12" w:space="0" w:color="000000"/>
              <w:left w:val="none" w:sz="6" w:space="0" w:color="auto"/>
              <w:bottom w:val="single" w:sz="4" w:space="0" w:color="000000"/>
              <w:right w:val="none" w:sz="6" w:space="0" w:color="auto"/>
            </w:tcBorders>
          </w:tcPr>
          <w:p w14:paraId="30098102" w14:textId="77777777" w:rsidR="002A6003" w:rsidRPr="002A6003" w:rsidRDefault="002A6003" w:rsidP="002A6003">
            <w:pPr>
              <w:kinsoku w:val="0"/>
              <w:overflowPunct w:val="0"/>
              <w:autoSpaceDE w:val="0"/>
              <w:autoSpaceDN w:val="0"/>
              <w:adjustRightInd w:val="0"/>
              <w:spacing w:line="234" w:lineRule="exact"/>
              <w:ind w:left="121"/>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621" w:type="dxa"/>
            <w:tcBorders>
              <w:top w:val="single" w:sz="12" w:space="0" w:color="000000"/>
              <w:left w:val="none" w:sz="6" w:space="0" w:color="auto"/>
              <w:bottom w:val="single" w:sz="4" w:space="0" w:color="000000"/>
              <w:right w:val="none" w:sz="6" w:space="0" w:color="auto"/>
            </w:tcBorders>
          </w:tcPr>
          <w:p w14:paraId="30098103" w14:textId="77777777" w:rsidR="002A6003" w:rsidRPr="002A6003" w:rsidRDefault="002A6003" w:rsidP="002A6003">
            <w:pPr>
              <w:kinsoku w:val="0"/>
              <w:overflowPunct w:val="0"/>
              <w:autoSpaceDE w:val="0"/>
              <w:autoSpaceDN w:val="0"/>
              <w:adjustRightInd w:val="0"/>
              <w:spacing w:line="234" w:lineRule="exact"/>
              <w:ind w:left="1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535" w:type="dxa"/>
            <w:tcBorders>
              <w:top w:val="single" w:sz="12" w:space="0" w:color="000000"/>
              <w:left w:val="none" w:sz="6" w:space="0" w:color="auto"/>
              <w:bottom w:val="single" w:sz="4" w:space="0" w:color="000000"/>
              <w:right w:val="none" w:sz="6" w:space="0" w:color="auto"/>
            </w:tcBorders>
          </w:tcPr>
          <w:p w14:paraId="30098104" w14:textId="77777777" w:rsidR="002A6003" w:rsidRPr="002A6003" w:rsidRDefault="002A6003" w:rsidP="002A6003">
            <w:pPr>
              <w:kinsoku w:val="0"/>
              <w:overflowPunct w:val="0"/>
              <w:autoSpaceDE w:val="0"/>
              <w:autoSpaceDN w:val="0"/>
              <w:adjustRightInd w:val="0"/>
              <w:spacing w:line="234" w:lineRule="exact"/>
              <w:ind w:left="1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257" w:type="dxa"/>
            <w:tcBorders>
              <w:top w:val="single" w:sz="12" w:space="0" w:color="000000"/>
              <w:left w:val="none" w:sz="6" w:space="0" w:color="auto"/>
              <w:bottom w:val="single" w:sz="4" w:space="0" w:color="000000"/>
              <w:right w:val="none" w:sz="6" w:space="0" w:color="auto"/>
            </w:tcBorders>
          </w:tcPr>
          <w:p w14:paraId="30098105" w14:textId="77777777" w:rsidR="002A6003" w:rsidRPr="002A6003" w:rsidRDefault="002A6003" w:rsidP="002A6003">
            <w:pPr>
              <w:kinsoku w:val="0"/>
              <w:overflowPunct w:val="0"/>
              <w:autoSpaceDE w:val="0"/>
              <w:autoSpaceDN w:val="0"/>
              <w:adjustRightInd w:val="0"/>
              <w:spacing w:line="234" w:lineRule="exact"/>
              <w:ind w:left="1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w:t>
            </w:r>
          </w:p>
        </w:tc>
        <w:tc>
          <w:tcPr>
            <w:tcW w:w="771" w:type="dxa"/>
            <w:tcBorders>
              <w:top w:val="single" w:sz="12" w:space="0" w:color="000000"/>
              <w:left w:val="none" w:sz="6" w:space="0" w:color="auto"/>
              <w:bottom w:val="single" w:sz="4" w:space="0" w:color="000000"/>
              <w:right w:val="none" w:sz="6" w:space="0" w:color="auto"/>
            </w:tcBorders>
          </w:tcPr>
          <w:p w14:paraId="30098106" w14:textId="77777777" w:rsidR="002A6003" w:rsidRPr="002A6003" w:rsidRDefault="002A6003" w:rsidP="002A6003">
            <w:pPr>
              <w:kinsoku w:val="0"/>
              <w:overflowPunct w:val="0"/>
              <w:autoSpaceDE w:val="0"/>
              <w:autoSpaceDN w:val="0"/>
              <w:adjustRightInd w:val="0"/>
              <w:spacing w:line="234" w:lineRule="exact"/>
              <w:ind w:left="1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260" w:type="dxa"/>
            <w:tcBorders>
              <w:top w:val="single" w:sz="12" w:space="0" w:color="000000"/>
              <w:left w:val="none" w:sz="6" w:space="0" w:color="auto"/>
              <w:bottom w:val="single" w:sz="4" w:space="0" w:color="000000"/>
              <w:right w:val="none" w:sz="6" w:space="0" w:color="auto"/>
            </w:tcBorders>
          </w:tcPr>
          <w:p w14:paraId="30098107" w14:textId="77777777" w:rsidR="002A6003" w:rsidRPr="002A6003" w:rsidRDefault="002A6003" w:rsidP="002A6003">
            <w:pPr>
              <w:kinsoku w:val="0"/>
              <w:overflowPunct w:val="0"/>
              <w:autoSpaceDE w:val="0"/>
              <w:autoSpaceDN w:val="0"/>
              <w:adjustRightInd w:val="0"/>
              <w:spacing w:line="234" w:lineRule="exact"/>
              <w:ind w:left="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7</w:t>
            </w:r>
          </w:p>
        </w:tc>
        <w:tc>
          <w:tcPr>
            <w:tcW w:w="810" w:type="dxa"/>
            <w:tcBorders>
              <w:top w:val="single" w:sz="12" w:space="0" w:color="000000"/>
              <w:left w:val="none" w:sz="6" w:space="0" w:color="auto"/>
              <w:bottom w:val="single" w:sz="4" w:space="0" w:color="000000"/>
              <w:right w:val="none" w:sz="6" w:space="0" w:color="auto"/>
            </w:tcBorders>
          </w:tcPr>
          <w:p w14:paraId="30098108" w14:textId="77777777" w:rsidR="002A6003" w:rsidRPr="002A6003" w:rsidRDefault="002A6003" w:rsidP="002A6003">
            <w:pPr>
              <w:kinsoku w:val="0"/>
              <w:overflowPunct w:val="0"/>
              <w:autoSpaceDE w:val="0"/>
              <w:autoSpaceDN w:val="0"/>
              <w:adjustRightInd w:val="0"/>
              <w:spacing w:line="234" w:lineRule="exact"/>
              <w:ind w:left="1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3</w:t>
            </w:r>
          </w:p>
        </w:tc>
        <w:tc>
          <w:tcPr>
            <w:tcW w:w="822" w:type="dxa"/>
            <w:tcBorders>
              <w:top w:val="single" w:sz="12" w:space="0" w:color="000000"/>
              <w:left w:val="none" w:sz="6" w:space="0" w:color="auto"/>
              <w:bottom w:val="single" w:sz="4" w:space="0" w:color="000000"/>
              <w:right w:val="none" w:sz="6" w:space="0" w:color="auto"/>
            </w:tcBorders>
          </w:tcPr>
          <w:p w14:paraId="30098109" w14:textId="77777777" w:rsidR="002A6003" w:rsidRPr="002A6003" w:rsidRDefault="002A6003" w:rsidP="002A6003">
            <w:pPr>
              <w:kinsoku w:val="0"/>
              <w:overflowPunct w:val="0"/>
              <w:autoSpaceDE w:val="0"/>
              <w:autoSpaceDN w:val="0"/>
              <w:adjustRightInd w:val="0"/>
              <w:spacing w:line="234" w:lineRule="exact"/>
              <w:ind w:left="1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5</w:t>
            </w:r>
          </w:p>
        </w:tc>
        <w:tc>
          <w:tcPr>
            <w:tcW w:w="544" w:type="dxa"/>
            <w:tcBorders>
              <w:top w:val="single" w:sz="12" w:space="0" w:color="000000"/>
              <w:left w:val="none" w:sz="6" w:space="0" w:color="auto"/>
              <w:bottom w:val="single" w:sz="4" w:space="0" w:color="000000"/>
              <w:right w:val="none" w:sz="6" w:space="0" w:color="auto"/>
            </w:tcBorders>
          </w:tcPr>
          <w:p w14:paraId="3009810A" w14:textId="77777777" w:rsidR="002A6003" w:rsidRPr="002A6003" w:rsidRDefault="002A6003" w:rsidP="002A6003">
            <w:pPr>
              <w:kinsoku w:val="0"/>
              <w:overflowPunct w:val="0"/>
              <w:autoSpaceDE w:val="0"/>
              <w:autoSpaceDN w:val="0"/>
              <w:adjustRightInd w:val="0"/>
              <w:spacing w:line="234" w:lineRule="exact"/>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306" w:type="dxa"/>
            <w:tcBorders>
              <w:top w:val="single" w:sz="12" w:space="0" w:color="000000"/>
              <w:left w:val="none" w:sz="6" w:space="0" w:color="auto"/>
              <w:bottom w:val="single" w:sz="4" w:space="0" w:color="000000"/>
              <w:right w:val="none" w:sz="6" w:space="0" w:color="auto"/>
            </w:tcBorders>
          </w:tcPr>
          <w:p w14:paraId="3009810B" w14:textId="77777777" w:rsidR="002A6003" w:rsidRPr="002A6003" w:rsidRDefault="002A6003" w:rsidP="002A6003">
            <w:pPr>
              <w:kinsoku w:val="0"/>
              <w:overflowPunct w:val="0"/>
              <w:autoSpaceDE w:val="0"/>
              <w:autoSpaceDN w:val="0"/>
              <w:adjustRightInd w:val="0"/>
              <w:spacing w:line="234" w:lineRule="exact"/>
              <w:ind w:left="4"/>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198" w:type="dxa"/>
            <w:tcBorders>
              <w:top w:val="single" w:sz="12" w:space="0" w:color="000000"/>
              <w:left w:val="none" w:sz="6" w:space="0" w:color="auto"/>
              <w:bottom w:val="single" w:sz="4" w:space="0" w:color="000000"/>
              <w:right w:val="none" w:sz="6" w:space="0" w:color="auto"/>
            </w:tcBorders>
          </w:tcPr>
          <w:p w14:paraId="3009810C" w14:textId="77777777" w:rsidR="002A6003" w:rsidRPr="002A6003" w:rsidRDefault="002A6003" w:rsidP="002A6003">
            <w:pPr>
              <w:kinsoku w:val="0"/>
              <w:overflowPunct w:val="0"/>
              <w:autoSpaceDE w:val="0"/>
              <w:autoSpaceDN w:val="0"/>
              <w:adjustRightInd w:val="0"/>
              <w:spacing w:line="234" w:lineRule="exact"/>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2</w:t>
            </w:r>
          </w:p>
        </w:tc>
        <w:tc>
          <w:tcPr>
            <w:tcW w:w="462" w:type="dxa"/>
            <w:tcBorders>
              <w:top w:val="single" w:sz="12" w:space="0" w:color="000000"/>
              <w:left w:val="none" w:sz="6" w:space="0" w:color="auto"/>
              <w:bottom w:val="single" w:sz="4" w:space="0" w:color="000000"/>
              <w:right w:val="none" w:sz="6" w:space="0" w:color="auto"/>
            </w:tcBorders>
          </w:tcPr>
          <w:p w14:paraId="3009810D" w14:textId="77777777" w:rsidR="002A6003" w:rsidRPr="002A6003" w:rsidRDefault="002A6003" w:rsidP="002A6003">
            <w:pPr>
              <w:kinsoku w:val="0"/>
              <w:overflowPunct w:val="0"/>
              <w:autoSpaceDE w:val="0"/>
              <w:autoSpaceDN w:val="0"/>
              <w:adjustRightInd w:val="0"/>
              <w:spacing w:line="234" w:lineRule="exact"/>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347" w:type="dxa"/>
            <w:tcBorders>
              <w:top w:val="single" w:sz="12" w:space="0" w:color="000000"/>
              <w:left w:val="none" w:sz="6" w:space="0" w:color="auto"/>
              <w:bottom w:val="single" w:sz="4" w:space="0" w:color="000000"/>
              <w:right w:val="none" w:sz="6" w:space="0" w:color="auto"/>
            </w:tcBorders>
          </w:tcPr>
          <w:p w14:paraId="3009810E" w14:textId="77777777" w:rsidR="002A6003" w:rsidRPr="002A6003" w:rsidRDefault="002A6003" w:rsidP="002A6003">
            <w:pPr>
              <w:kinsoku w:val="0"/>
              <w:overflowPunct w:val="0"/>
              <w:autoSpaceDE w:val="0"/>
              <w:autoSpaceDN w:val="0"/>
              <w:adjustRightInd w:val="0"/>
              <w:spacing w:line="234" w:lineRule="exact"/>
              <w:ind w:right="3"/>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522" w:type="dxa"/>
            <w:tcBorders>
              <w:top w:val="single" w:sz="12" w:space="0" w:color="000000"/>
              <w:left w:val="none" w:sz="6" w:space="0" w:color="auto"/>
              <w:bottom w:val="single" w:sz="4" w:space="0" w:color="000000"/>
              <w:right w:val="none" w:sz="6" w:space="0" w:color="auto"/>
            </w:tcBorders>
          </w:tcPr>
          <w:p w14:paraId="3009810F" w14:textId="77777777" w:rsidR="002A6003" w:rsidRPr="002A6003" w:rsidRDefault="002A6003" w:rsidP="002A6003">
            <w:pPr>
              <w:kinsoku w:val="0"/>
              <w:overflowPunct w:val="0"/>
              <w:autoSpaceDE w:val="0"/>
              <w:autoSpaceDN w:val="0"/>
              <w:adjustRightInd w:val="0"/>
              <w:spacing w:line="234" w:lineRule="exact"/>
              <w:ind w:right="8"/>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527" w:type="dxa"/>
            <w:tcBorders>
              <w:top w:val="single" w:sz="12" w:space="0" w:color="000000"/>
              <w:left w:val="none" w:sz="6" w:space="0" w:color="auto"/>
              <w:bottom w:val="single" w:sz="4" w:space="0" w:color="000000"/>
              <w:right w:val="none" w:sz="6" w:space="0" w:color="auto"/>
            </w:tcBorders>
          </w:tcPr>
          <w:p w14:paraId="30098110" w14:textId="77777777" w:rsidR="002A6003" w:rsidRPr="002A6003" w:rsidRDefault="002A6003" w:rsidP="002A6003">
            <w:pPr>
              <w:kinsoku w:val="0"/>
              <w:overflowPunct w:val="0"/>
              <w:autoSpaceDE w:val="0"/>
              <w:autoSpaceDN w:val="0"/>
              <w:adjustRightInd w:val="0"/>
              <w:spacing w:line="234" w:lineRule="exact"/>
              <w:ind w:right="12"/>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426" w:type="dxa"/>
            <w:tcBorders>
              <w:top w:val="single" w:sz="12" w:space="0" w:color="000000"/>
              <w:left w:val="none" w:sz="6" w:space="0" w:color="auto"/>
              <w:bottom w:val="single" w:sz="4" w:space="0" w:color="000000"/>
              <w:right w:val="none" w:sz="6" w:space="0" w:color="auto"/>
            </w:tcBorders>
          </w:tcPr>
          <w:p w14:paraId="3009811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02" w:type="dxa"/>
            <w:tcBorders>
              <w:top w:val="single" w:sz="12" w:space="0" w:color="000000"/>
              <w:left w:val="none" w:sz="6" w:space="0" w:color="auto"/>
              <w:bottom w:val="single" w:sz="4" w:space="0" w:color="000000"/>
              <w:right w:val="none" w:sz="6" w:space="0" w:color="auto"/>
            </w:tcBorders>
          </w:tcPr>
          <w:p w14:paraId="30098112" w14:textId="77777777" w:rsidR="002A6003" w:rsidRPr="002A6003" w:rsidRDefault="002A6003" w:rsidP="002A6003">
            <w:pPr>
              <w:kinsoku w:val="0"/>
              <w:overflowPunct w:val="0"/>
              <w:autoSpaceDE w:val="0"/>
              <w:autoSpaceDN w:val="0"/>
              <w:adjustRightInd w:val="0"/>
              <w:spacing w:line="234" w:lineRule="exact"/>
              <w:ind w:right="1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1</w:t>
            </w:r>
          </w:p>
        </w:tc>
        <w:tc>
          <w:tcPr>
            <w:tcW w:w="390" w:type="dxa"/>
            <w:tcBorders>
              <w:top w:val="none" w:sz="6" w:space="0" w:color="auto"/>
              <w:left w:val="none" w:sz="6" w:space="0" w:color="auto"/>
              <w:bottom w:val="single" w:sz="4" w:space="0" w:color="000000"/>
              <w:right w:val="single" w:sz="4" w:space="0" w:color="000000"/>
            </w:tcBorders>
          </w:tcPr>
          <w:p w14:paraId="3009811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bl>
    <w:p w14:paraId="30098115" w14:textId="77777777" w:rsidR="002A6003" w:rsidRPr="002A6003" w:rsidRDefault="002A6003" w:rsidP="002A6003">
      <w:pPr>
        <w:kinsoku w:val="0"/>
        <w:overflowPunct w:val="0"/>
        <w:autoSpaceDE w:val="0"/>
        <w:autoSpaceDN w:val="0"/>
        <w:adjustRightInd w:val="0"/>
        <w:spacing w:before="109"/>
        <w:ind w:left="914" w:right="914"/>
        <w:jc w:val="center"/>
        <w:rPr>
          <w:rFonts w:ascii="Times New Roman" w:eastAsia="宋体" w:hAnsi="Times New Roman" w:cs="宋体"/>
          <w:kern w:val="0"/>
          <w:sz w:val="18"/>
          <w:szCs w:val="18"/>
        </w:rPr>
      </w:pPr>
      <w:bookmarkStart w:id="220" w:name="_bookmark281"/>
      <w:bookmarkEnd w:id="220"/>
      <w:r w:rsidRPr="002A6003">
        <w:rPr>
          <w:rFonts w:ascii="Times New Roman" w:eastAsia="宋体" w:hAnsi="Times New Roman" w:cs="宋体" w:hint="eastAsia"/>
          <w:kern w:val="0"/>
          <w:sz w:val="18"/>
          <w:szCs w:val="18"/>
        </w:rPr>
        <w:t>Figure 3-28 Debug register</w:t>
      </w:r>
    </w:p>
    <w:p w14:paraId="3009811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1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18"/>
          <w:szCs w:val="18"/>
        </w:rPr>
      </w:pPr>
    </w:p>
    <w:p w14:paraId="30098118"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bookmarkStart w:id="221" w:name="_bookmark282"/>
      <w:bookmarkEnd w:id="221"/>
      <w:r w:rsidRPr="002A6003">
        <w:rPr>
          <w:rFonts w:ascii="Times New Roman" w:eastAsia="宋体" w:hAnsi="Times New Roman" w:cs="宋体" w:hint="eastAsia"/>
          <w:kern w:val="0"/>
          <w:sz w:val="18"/>
          <w:szCs w:val="18"/>
        </w:rPr>
        <w:t>Table 3-24 fields of the Debug register</w:t>
      </w:r>
    </w:p>
    <w:p w14:paraId="30098119"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7"/>
          <w:szCs w:val="7"/>
        </w:rPr>
      </w:pPr>
    </w:p>
    <w:tbl>
      <w:tblPr>
        <w:tblW w:w="0" w:type="auto"/>
        <w:tblInd w:w="1692" w:type="dxa"/>
        <w:tblLayout w:type="fixed"/>
        <w:tblCellMar>
          <w:left w:w="0" w:type="dxa"/>
          <w:right w:w="0" w:type="dxa"/>
        </w:tblCellMar>
        <w:tblLook w:val="0000" w:firstRow="0" w:lastRow="0" w:firstColumn="0" w:lastColumn="0" w:noHBand="0" w:noVBand="0"/>
      </w:tblPr>
      <w:tblGrid>
        <w:gridCol w:w="1728"/>
        <w:gridCol w:w="6794"/>
      </w:tblGrid>
      <w:tr w:rsidR="002A6003" w:rsidRPr="002A6003" w14:paraId="3009811C" w14:textId="77777777" w:rsidTr="00AD241B">
        <w:trPr>
          <w:trHeight w:val="369"/>
        </w:trPr>
        <w:tc>
          <w:tcPr>
            <w:tcW w:w="1728" w:type="dxa"/>
            <w:tcBorders>
              <w:top w:val="none" w:sz="6" w:space="0" w:color="auto"/>
              <w:left w:val="none" w:sz="6" w:space="0" w:color="auto"/>
              <w:bottom w:val="single" w:sz="4" w:space="0" w:color="0000FF"/>
              <w:right w:val="none" w:sz="6" w:space="0" w:color="auto"/>
            </w:tcBorders>
            <w:shd w:val="clear" w:color="auto" w:fill="000080"/>
          </w:tcPr>
          <w:p w14:paraId="3009811A"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794" w:type="dxa"/>
            <w:tcBorders>
              <w:top w:val="none" w:sz="6" w:space="0" w:color="auto"/>
              <w:left w:val="none" w:sz="6" w:space="0" w:color="auto"/>
              <w:bottom w:val="single" w:sz="4" w:space="0" w:color="0000FF"/>
              <w:right w:val="none" w:sz="6" w:space="0" w:color="auto"/>
            </w:tcBorders>
            <w:shd w:val="clear" w:color="auto" w:fill="000080"/>
          </w:tcPr>
          <w:p w14:paraId="3009811B"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811F" w14:textId="77777777" w:rsidTr="00AD241B">
        <w:trPr>
          <w:trHeight w:val="369"/>
        </w:trPr>
        <w:tc>
          <w:tcPr>
            <w:tcW w:w="1728" w:type="dxa"/>
            <w:tcBorders>
              <w:top w:val="single" w:sz="4" w:space="0" w:color="0000FF"/>
              <w:left w:val="single" w:sz="4" w:space="0" w:color="0000FF"/>
              <w:bottom w:val="single" w:sz="4" w:space="0" w:color="0000FF"/>
              <w:right w:val="single" w:sz="4" w:space="0" w:color="0000FF"/>
            </w:tcBorders>
          </w:tcPr>
          <w:p w14:paraId="3009811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794" w:type="dxa"/>
            <w:tcBorders>
              <w:top w:val="single" w:sz="4" w:space="0" w:color="0000FF"/>
              <w:left w:val="single" w:sz="4" w:space="0" w:color="0000FF"/>
              <w:bottom w:val="single" w:sz="4" w:space="0" w:color="0000FF"/>
              <w:right w:val="single" w:sz="4" w:space="0" w:color="0000FF"/>
            </w:tcBorders>
          </w:tcPr>
          <w:p w14:paraId="3009811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r w:rsidR="002A6003" w:rsidRPr="002A6003" w14:paraId="30098124" w14:textId="77777777" w:rsidTr="00AD241B">
        <w:trPr>
          <w:trHeight w:val="1110"/>
        </w:trPr>
        <w:tc>
          <w:tcPr>
            <w:tcW w:w="1728" w:type="dxa"/>
            <w:tcBorders>
              <w:top w:val="single" w:sz="4" w:space="0" w:color="0000FF"/>
              <w:left w:val="single" w:sz="4" w:space="0" w:color="0000FF"/>
              <w:bottom w:val="single" w:sz="4" w:space="0" w:color="0000FF"/>
              <w:right w:val="single" w:sz="4" w:space="0" w:color="0000FF"/>
            </w:tcBorders>
          </w:tcPr>
          <w:p w14:paraId="3009812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DBD</w:t>
            </w:r>
          </w:p>
        </w:tc>
        <w:tc>
          <w:tcPr>
            <w:tcW w:w="6794" w:type="dxa"/>
            <w:tcBorders>
              <w:top w:val="single" w:sz="4" w:space="0" w:color="0000FF"/>
              <w:left w:val="single" w:sz="4" w:space="0" w:color="0000FF"/>
              <w:bottom w:val="single" w:sz="4" w:space="0" w:color="0000FF"/>
              <w:right w:val="single" w:sz="4" w:space="0" w:color="0000FF"/>
            </w:tcBorders>
          </w:tcPr>
          <w:p w14:paraId="3009812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Indicates whether the debug exception occurred in the delay slot.</w:t>
            </w:r>
          </w:p>
          <w:p w14:paraId="30098122" w14:textId="77777777" w:rsidR="002A6003" w:rsidRPr="002A6003" w:rsidRDefault="002A6003" w:rsidP="002A6003">
            <w:pPr>
              <w:numPr>
                <w:ilvl w:val="0"/>
                <w:numId w:val="16"/>
              </w:numPr>
              <w:tabs>
                <w:tab w:val="left" w:pos="245"/>
              </w:tabs>
              <w:kinsoku w:val="0"/>
              <w:overflowPunct w:val="0"/>
              <w:autoSpaceDE w:val="0"/>
              <w:autoSpaceDN w:val="0"/>
              <w:adjustRightInd w:val="0"/>
              <w:spacing w:before="141"/>
              <w:ind w:hanging="13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 not </w:t>
            </w:r>
          </w:p>
          <w:p w14:paraId="30098123" w14:textId="77777777" w:rsidR="002A6003" w:rsidRPr="002A6003" w:rsidRDefault="002A6003" w:rsidP="002A6003">
            <w:pPr>
              <w:numPr>
                <w:ilvl w:val="0"/>
                <w:numId w:val="16"/>
              </w:numPr>
              <w:tabs>
                <w:tab w:val="left" w:pos="245"/>
              </w:tabs>
              <w:kinsoku w:val="0"/>
              <w:overflowPunct w:val="0"/>
              <w:autoSpaceDE w:val="0"/>
              <w:autoSpaceDN w:val="0"/>
              <w:adjustRightInd w:val="0"/>
              <w:spacing w:before="139"/>
              <w:ind w:hanging="13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 is </w:t>
            </w:r>
          </w:p>
        </w:tc>
      </w:tr>
      <w:tr w:rsidR="002A6003" w:rsidRPr="002A6003" w14:paraId="30098128" w14:textId="77777777" w:rsidTr="00AD241B">
        <w:trPr>
          <w:trHeight w:val="1031"/>
        </w:trPr>
        <w:tc>
          <w:tcPr>
            <w:tcW w:w="1728" w:type="dxa"/>
            <w:tcBorders>
              <w:top w:val="single" w:sz="4" w:space="0" w:color="0000FF"/>
              <w:left w:val="single" w:sz="4" w:space="0" w:color="0000FF"/>
              <w:bottom w:val="single" w:sz="4" w:space="0" w:color="0000FF"/>
              <w:right w:val="single" w:sz="4" w:space="0" w:color="0000FF"/>
            </w:tcBorders>
          </w:tcPr>
          <w:p w14:paraId="3009812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DM</w:t>
            </w:r>
          </w:p>
        </w:tc>
        <w:tc>
          <w:tcPr>
            <w:tcW w:w="6794" w:type="dxa"/>
            <w:tcBorders>
              <w:top w:val="single" w:sz="4" w:space="0" w:color="0000FF"/>
              <w:left w:val="single" w:sz="4" w:space="0" w:color="0000FF"/>
              <w:bottom w:val="single" w:sz="4" w:space="0" w:color="0000FF"/>
              <w:right w:val="single" w:sz="4" w:space="0" w:color="0000FF"/>
            </w:tcBorders>
          </w:tcPr>
          <w:p w14:paraId="30098126"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Indicates whether the processor is in Debug mode</w:t>
            </w:r>
          </w:p>
          <w:p w14:paraId="30098127" w14:textId="77777777" w:rsidR="002A6003" w:rsidRPr="002A6003" w:rsidRDefault="002A6003" w:rsidP="002A6003">
            <w:pPr>
              <w:kinsoku w:val="0"/>
              <w:overflowPunct w:val="0"/>
              <w:autoSpaceDE w:val="0"/>
              <w:autoSpaceDN w:val="0"/>
              <w:adjustRightInd w:val="0"/>
              <w:spacing w:before="11" w:line="330" w:lineRule="atLeast"/>
              <w:ind w:left="107" w:right="507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0 -- non-debug Mode 1 -- Debug Mode</w:t>
            </w:r>
          </w:p>
        </w:tc>
      </w:tr>
      <w:tr w:rsidR="002A6003" w:rsidRPr="002A6003" w14:paraId="3009812D" w14:textId="77777777" w:rsidTr="00AD241B">
        <w:trPr>
          <w:trHeight w:val="1110"/>
        </w:trPr>
        <w:tc>
          <w:tcPr>
            <w:tcW w:w="1728" w:type="dxa"/>
            <w:tcBorders>
              <w:top w:val="single" w:sz="4" w:space="0" w:color="0000FF"/>
              <w:left w:val="single" w:sz="4" w:space="0" w:color="0000FF"/>
              <w:bottom w:val="single" w:sz="4" w:space="0" w:color="0000FF"/>
              <w:right w:val="single" w:sz="4" w:space="0" w:color="0000FF"/>
            </w:tcBorders>
          </w:tcPr>
          <w:p w14:paraId="30098129"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NoDCR</w:t>
            </w:r>
            <w:proofErr w:type="spellEnd"/>
          </w:p>
        </w:tc>
        <w:tc>
          <w:tcPr>
            <w:tcW w:w="6794" w:type="dxa"/>
            <w:tcBorders>
              <w:top w:val="single" w:sz="4" w:space="0" w:color="0000FF"/>
              <w:left w:val="single" w:sz="4" w:space="0" w:color="0000FF"/>
              <w:bottom w:val="single" w:sz="4" w:space="0" w:color="0000FF"/>
              <w:right w:val="single" w:sz="4" w:space="0" w:color="0000FF"/>
            </w:tcBorders>
          </w:tcPr>
          <w:p w14:paraId="3009812A"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Indicates whether the </w:t>
            </w:r>
            <w:proofErr w:type="spellStart"/>
            <w:r w:rsidRPr="002A6003">
              <w:rPr>
                <w:rFonts w:ascii="Times New Roman" w:eastAsia="宋体" w:hAnsi="Times New Roman" w:cs="宋体" w:hint="eastAsia"/>
                <w:kern w:val="0"/>
                <w:sz w:val="18"/>
                <w:szCs w:val="18"/>
              </w:rPr>
              <w:t>dseg</w:t>
            </w:r>
            <w:proofErr w:type="spellEnd"/>
            <w:r w:rsidRPr="002A6003">
              <w:rPr>
                <w:rFonts w:ascii="Times New Roman" w:eastAsia="宋体" w:hAnsi="Times New Roman" w:cs="宋体" w:hint="eastAsia"/>
                <w:kern w:val="0"/>
                <w:sz w:val="18"/>
                <w:szCs w:val="18"/>
              </w:rPr>
              <w:t xml:space="preserve"> segment exists</w:t>
            </w:r>
          </w:p>
          <w:p w14:paraId="3009812B"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1 -- doesn't exist </w:t>
            </w:r>
          </w:p>
          <w:p w14:paraId="3009812C"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0 - there </w:t>
            </w:r>
          </w:p>
        </w:tc>
      </w:tr>
      <w:tr w:rsidR="002A6003" w:rsidRPr="002A6003" w14:paraId="30098132" w14:textId="77777777" w:rsidTr="00AD241B">
        <w:trPr>
          <w:trHeight w:val="1110"/>
        </w:trPr>
        <w:tc>
          <w:tcPr>
            <w:tcW w:w="1728" w:type="dxa"/>
            <w:tcBorders>
              <w:top w:val="single" w:sz="4" w:space="0" w:color="0000FF"/>
              <w:left w:val="single" w:sz="4" w:space="0" w:color="0000FF"/>
              <w:bottom w:val="single" w:sz="4" w:space="0" w:color="0000FF"/>
              <w:right w:val="single" w:sz="4" w:space="0" w:color="0000FF"/>
            </w:tcBorders>
          </w:tcPr>
          <w:p w14:paraId="3009812E"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LSNM</w:t>
            </w:r>
          </w:p>
        </w:tc>
        <w:tc>
          <w:tcPr>
            <w:tcW w:w="6794" w:type="dxa"/>
            <w:tcBorders>
              <w:top w:val="single" w:sz="4" w:space="0" w:color="0000FF"/>
              <w:left w:val="single" w:sz="4" w:space="0" w:color="0000FF"/>
              <w:bottom w:val="single" w:sz="4" w:space="0" w:color="0000FF"/>
              <w:right w:val="single" w:sz="4" w:space="0" w:color="0000FF"/>
            </w:tcBorders>
          </w:tcPr>
          <w:p w14:paraId="3009812F"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When the </w:t>
            </w:r>
            <w:proofErr w:type="spellStart"/>
            <w:r w:rsidRPr="002A6003">
              <w:rPr>
                <w:rFonts w:ascii="Times New Roman" w:eastAsia="宋体" w:hAnsi="Times New Roman" w:cs="宋体" w:hint="eastAsia"/>
                <w:kern w:val="0"/>
                <w:sz w:val="18"/>
                <w:szCs w:val="18"/>
              </w:rPr>
              <w:t>dseg</w:t>
            </w:r>
            <w:proofErr w:type="spellEnd"/>
            <w:r w:rsidRPr="002A6003">
              <w:rPr>
                <w:rFonts w:ascii="Times New Roman" w:eastAsia="宋体" w:hAnsi="Times New Roman" w:cs="宋体" w:hint="eastAsia"/>
                <w:kern w:val="0"/>
                <w:sz w:val="18"/>
                <w:szCs w:val="18"/>
              </w:rPr>
              <w:t xml:space="preserve"> segment is present, the available addresses of loads/stores are indicated</w:t>
            </w:r>
          </w:p>
          <w:p w14:paraId="30098130" w14:textId="77777777" w:rsidR="002A6003" w:rsidRPr="002A6003" w:rsidRDefault="002A6003" w:rsidP="002A6003">
            <w:pPr>
              <w:numPr>
                <w:ilvl w:val="0"/>
                <w:numId w:val="15"/>
              </w:numPr>
              <w:tabs>
                <w:tab w:val="left" w:pos="245"/>
              </w:tabs>
              <w:kinsoku w:val="0"/>
              <w:overflowPunct w:val="0"/>
              <w:autoSpaceDE w:val="0"/>
              <w:autoSpaceDN w:val="0"/>
              <w:adjustRightInd w:val="0"/>
              <w:spacing w:before="139"/>
              <w:ind w:hanging="13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 </w:t>
            </w:r>
            <w:proofErr w:type="spellStart"/>
            <w:r w:rsidRPr="002A6003">
              <w:rPr>
                <w:rFonts w:ascii="Times New Roman" w:eastAsia="宋体" w:hAnsi="Times New Roman" w:cs="Times New Roman"/>
                <w:kern w:val="0"/>
                <w:sz w:val="18"/>
                <w:szCs w:val="18"/>
              </w:rPr>
              <w:t>dseg</w:t>
            </w:r>
            <w:proofErr w:type="spellEnd"/>
            <w:r w:rsidRPr="002A6003">
              <w:rPr>
                <w:rFonts w:ascii="Times New Roman" w:eastAsia="宋体" w:hAnsi="Times New Roman" w:cs="Times New Roman"/>
                <w:kern w:val="0"/>
                <w:sz w:val="18"/>
                <w:szCs w:val="18"/>
              </w:rPr>
              <w:t xml:space="preserve"> section</w:t>
            </w:r>
          </w:p>
          <w:p w14:paraId="30098131" w14:textId="77777777" w:rsidR="002A6003" w:rsidRPr="002A6003" w:rsidRDefault="002A6003" w:rsidP="002A6003">
            <w:pPr>
              <w:numPr>
                <w:ilvl w:val="0"/>
                <w:numId w:val="15"/>
              </w:numPr>
              <w:tabs>
                <w:tab w:val="left" w:pos="245"/>
              </w:tabs>
              <w:kinsoku w:val="0"/>
              <w:overflowPunct w:val="0"/>
              <w:autoSpaceDE w:val="0"/>
              <w:autoSpaceDN w:val="0"/>
              <w:adjustRightInd w:val="0"/>
              <w:spacing w:before="139"/>
              <w:ind w:hanging="13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 system memory </w:t>
            </w:r>
          </w:p>
        </w:tc>
      </w:tr>
      <w:tr w:rsidR="002A6003" w:rsidRPr="002A6003" w14:paraId="30098137" w14:textId="77777777" w:rsidTr="00AD241B">
        <w:trPr>
          <w:trHeight w:val="1029"/>
        </w:trPr>
        <w:tc>
          <w:tcPr>
            <w:tcW w:w="1728" w:type="dxa"/>
            <w:tcBorders>
              <w:top w:val="single" w:sz="4" w:space="0" w:color="0000FF"/>
              <w:left w:val="single" w:sz="4" w:space="0" w:color="0000FF"/>
              <w:bottom w:val="single" w:sz="4" w:space="0" w:color="0000FF"/>
              <w:right w:val="single" w:sz="4" w:space="0" w:color="0000FF"/>
            </w:tcBorders>
          </w:tcPr>
          <w:p w14:paraId="30098133"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CountDM</w:t>
            </w:r>
            <w:proofErr w:type="spellEnd"/>
          </w:p>
        </w:tc>
        <w:tc>
          <w:tcPr>
            <w:tcW w:w="6794" w:type="dxa"/>
            <w:tcBorders>
              <w:top w:val="single" w:sz="4" w:space="0" w:color="0000FF"/>
              <w:left w:val="single" w:sz="4" w:space="0" w:color="0000FF"/>
              <w:bottom w:val="single" w:sz="4" w:space="0" w:color="0000FF"/>
              <w:right w:val="single" w:sz="4" w:space="0" w:color="0000FF"/>
            </w:tcBorders>
          </w:tcPr>
          <w:p w14:paraId="3009813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working state of the Count register when entering DM</w:t>
            </w:r>
          </w:p>
          <w:p w14:paraId="30098135" w14:textId="77777777" w:rsidR="002A6003" w:rsidRPr="002A6003" w:rsidRDefault="002A6003" w:rsidP="002A6003">
            <w:pPr>
              <w:numPr>
                <w:ilvl w:val="0"/>
                <w:numId w:val="14"/>
              </w:numPr>
              <w:tabs>
                <w:tab w:val="left" w:pos="245"/>
              </w:tabs>
              <w:kinsoku w:val="0"/>
              <w:overflowPunct w:val="0"/>
              <w:autoSpaceDE w:val="0"/>
              <w:autoSpaceDN w:val="0"/>
              <w:adjustRightInd w:val="0"/>
              <w:spacing w:before="134"/>
              <w:ind w:hanging="13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stopped</w:t>
            </w:r>
          </w:p>
          <w:p w14:paraId="30098136" w14:textId="77777777" w:rsidR="002A6003" w:rsidRPr="002A6003" w:rsidRDefault="002A6003" w:rsidP="002A6003">
            <w:pPr>
              <w:numPr>
                <w:ilvl w:val="0"/>
                <w:numId w:val="14"/>
              </w:numPr>
              <w:tabs>
                <w:tab w:val="left" w:pos="245"/>
              </w:tabs>
              <w:kinsoku w:val="0"/>
              <w:overflowPunct w:val="0"/>
              <w:autoSpaceDE w:val="0"/>
              <w:autoSpaceDN w:val="0"/>
              <w:adjustRightInd w:val="0"/>
              <w:spacing w:before="124"/>
              <w:ind w:hanging="13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 </w:t>
            </w:r>
            <w:proofErr w:type="spellStart"/>
            <w:r w:rsidRPr="002A6003">
              <w:rPr>
                <w:rFonts w:ascii="Times New Roman" w:eastAsia="宋体" w:hAnsi="Times New Roman" w:cs="Times New Roman"/>
                <w:kern w:val="0"/>
                <w:sz w:val="18"/>
                <w:szCs w:val="18"/>
              </w:rPr>
              <w:t>runnig</w:t>
            </w:r>
            <w:proofErr w:type="spellEnd"/>
          </w:p>
        </w:tc>
      </w:tr>
      <w:tr w:rsidR="002A6003" w:rsidRPr="002A6003" w14:paraId="3009813F" w14:textId="77777777" w:rsidTr="00AD241B">
        <w:trPr>
          <w:trHeight w:val="2241"/>
        </w:trPr>
        <w:tc>
          <w:tcPr>
            <w:tcW w:w="1728" w:type="dxa"/>
            <w:tcBorders>
              <w:top w:val="single" w:sz="4" w:space="0" w:color="0000FF"/>
              <w:left w:val="single" w:sz="4" w:space="0" w:color="0000FF"/>
              <w:bottom w:val="single" w:sz="4" w:space="0" w:color="0000FF"/>
              <w:right w:val="single" w:sz="4" w:space="0" w:color="0000FF"/>
            </w:tcBorders>
          </w:tcPr>
          <w:p w14:paraId="30098138"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EJTAGver</w:t>
            </w:r>
            <w:proofErr w:type="spellEnd"/>
          </w:p>
        </w:tc>
        <w:tc>
          <w:tcPr>
            <w:tcW w:w="6794" w:type="dxa"/>
            <w:tcBorders>
              <w:top w:val="single" w:sz="4" w:space="0" w:color="0000FF"/>
              <w:left w:val="single" w:sz="4" w:space="0" w:color="0000FF"/>
              <w:bottom w:val="single" w:sz="4" w:space="0" w:color="0000FF"/>
              <w:right w:val="single" w:sz="4" w:space="0" w:color="0000FF"/>
            </w:tcBorders>
          </w:tcPr>
          <w:p w14:paraId="30098139"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EJTAG version </w:t>
            </w:r>
          </w:p>
          <w:p w14:paraId="3009813A"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0 - version 1 and 2.0 </w:t>
            </w:r>
          </w:p>
          <w:p w14:paraId="3009813B"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1 -- version 2.5</w:t>
            </w:r>
          </w:p>
          <w:p w14:paraId="3009813C"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2 -- version 2.6</w:t>
            </w:r>
          </w:p>
          <w:p w14:paraId="3009813D"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3 -- version 3.1</w:t>
            </w:r>
          </w:p>
          <w:p w14:paraId="3009813E" w14:textId="18567980"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4, </w:t>
            </w:r>
            <w:r w:rsidR="008F3223">
              <w:rPr>
                <w:rFonts w:ascii="Times New Roman" w:eastAsia="宋体" w:hAnsi="Times New Roman" w:cs="Times New Roman"/>
                <w:kern w:val="0"/>
                <w:sz w:val="18"/>
                <w:szCs w:val="18"/>
              </w:rPr>
              <w:t>reserve</w:t>
            </w:r>
            <w:r w:rsidRPr="002A6003">
              <w:rPr>
                <w:rFonts w:ascii="Times New Roman" w:eastAsia="宋体" w:hAnsi="Times New Roman" w:cs="Times New Roman"/>
                <w:kern w:val="0"/>
                <w:sz w:val="18"/>
                <w:szCs w:val="18"/>
              </w:rPr>
              <w:t xml:space="preserve"> </w:t>
            </w:r>
          </w:p>
        </w:tc>
      </w:tr>
      <w:tr w:rsidR="002A6003" w:rsidRPr="002A6003" w14:paraId="30098142" w14:textId="77777777" w:rsidTr="00AD241B">
        <w:trPr>
          <w:trHeight w:val="390"/>
        </w:trPr>
        <w:tc>
          <w:tcPr>
            <w:tcW w:w="1728" w:type="dxa"/>
            <w:tcBorders>
              <w:top w:val="single" w:sz="4" w:space="0" w:color="0000FF"/>
              <w:left w:val="single" w:sz="4" w:space="0" w:color="0000FF"/>
              <w:bottom w:val="single" w:sz="4" w:space="0" w:color="0000FF"/>
              <w:right w:val="single" w:sz="4" w:space="0" w:color="0000FF"/>
            </w:tcBorders>
          </w:tcPr>
          <w:p w14:paraId="30098140"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DexcCode</w:t>
            </w:r>
            <w:proofErr w:type="spellEnd"/>
          </w:p>
        </w:tc>
        <w:tc>
          <w:tcPr>
            <w:tcW w:w="6794" w:type="dxa"/>
            <w:tcBorders>
              <w:top w:val="single" w:sz="4" w:space="0" w:color="0000FF"/>
              <w:left w:val="single" w:sz="4" w:space="0" w:color="0000FF"/>
              <w:bottom w:val="single" w:sz="4" w:space="0" w:color="0000FF"/>
              <w:right w:val="single" w:sz="4" w:space="0" w:color="0000FF"/>
            </w:tcBorders>
          </w:tcPr>
          <w:p w14:paraId="3009814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Indicates the reason for the last exception in Debug mode</w:t>
            </w:r>
          </w:p>
        </w:tc>
      </w:tr>
      <w:tr w:rsidR="002A6003" w:rsidRPr="002A6003" w14:paraId="30098147" w14:textId="77777777" w:rsidTr="00AD241B">
        <w:trPr>
          <w:trHeight w:val="1129"/>
        </w:trPr>
        <w:tc>
          <w:tcPr>
            <w:tcW w:w="1728" w:type="dxa"/>
            <w:tcBorders>
              <w:top w:val="single" w:sz="4" w:space="0" w:color="0000FF"/>
              <w:left w:val="single" w:sz="4" w:space="0" w:color="0000FF"/>
              <w:bottom w:val="single" w:sz="4" w:space="0" w:color="0000FF"/>
              <w:right w:val="single" w:sz="4" w:space="0" w:color="0000FF"/>
            </w:tcBorders>
          </w:tcPr>
          <w:p w14:paraId="30098143"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NoSSt</w:t>
            </w:r>
            <w:proofErr w:type="spellEnd"/>
          </w:p>
        </w:tc>
        <w:tc>
          <w:tcPr>
            <w:tcW w:w="6794" w:type="dxa"/>
            <w:tcBorders>
              <w:top w:val="single" w:sz="4" w:space="0" w:color="0000FF"/>
              <w:left w:val="single" w:sz="4" w:space="0" w:color="0000FF"/>
              <w:bottom w:val="single" w:sz="4" w:space="0" w:color="0000FF"/>
              <w:right w:val="single" w:sz="4" w:space="0" w:color="0000FF"/>
            </w:tcBorders>
          </w:tcPr>
          <w:p w14:paraId="3009814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Indicates whether single-step interrupts are supported</w:t>
            </w:r>
          </w:p>
          <w:p w14:paraId="30098145" w14:textId="77777777" w:rsidR="002A6003" w:rsidRPr="002A6003" w:rsidRDefault="002A6003" w:rsidP="002A6003">
            <w:pPr>
              <w:numPr>
                <w:ilvl w:val="0"/>
                <w:numId w:val="13"/>
              </w:numPr>
              <w:tabs>
                <w:tab w:val="left" w:pos="245"/>
              </w:tabs>
              <w:kinsoku w:val="0"/>
              <w:overflowPunct w:val="0"/>
              <w:autoSpaceDE w:val="0"/>
              <w:autoSpaceDN w:val="0"/>
              <w:adjustRightInd w:val="0"/>
              <w:spacing w:before="141"/>
              <w:ind w:hanging="13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 support </w:t>
            </w:r>
          </w:p>
          <w:p w14:paraId="30098146" w14:textId="77777777" w:rsidR="002A6003" w:rsidRPr="002A6003" w:rsidRDefault="002A6003" w:rsidP="002A6003">
            <w:pPr>
              <w:numPr>
                <w:ilvl w:val="0"/>
                <w:numId w:val="13"/>
              </w:numPr>
              <w:tabs>
                <w:tab w:val="left" w:pos="245"/>
              </w:tabs>
              <w:kinsoku w:val="0"/>
              <w:overflowPunct w:val="0"/>
              <w:autoSpaceDE w:val="0"/>
              <w:autoSpaceDN w:val="0"/>
              <w:adjustRightInd w:val="0"/>
              <w:spacing w:before="139"/>
              <w:ind w:hanging="13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 do not support </w:t>
            </w:r>
          </w:p>
        </w:tc>
      </w:tr>
      <w:tr w:rsidR="002A6003" w:rsidRPr="002A6003" w14:paraId="3009814B" w14:textId="77777777" w:rsidTr="00AD241B">
        <w:trPr>
          <w:trHeight w:val="760"/>
        </w:trPr>
        <w:tc>
          <w:tcPr>
            <w:tcW w:w="1728" w:type="dxa"/>
            <w:tcBorders>
              <w:top w:val="single" w:sz="4" w:space="0" w:color="0000FF"/>
              <w:left w:val="single" w:sz="4" w:space="0" w:color="0000FF"/>
              <w:bottom w:val="single" w:sz="4" w:space="0" w:color="0000FF"/>
              <w:right w:val="single" w:sz="4" w:space="0" w:color="0000FF"/>
            </w:tcBorders>
          </w:tcPr>
          <w:p w14:paraId="30098148"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SSt</w:t>
            </w:r>
            <w:proofErr w:type="spellEnd"/>
          </w:p>
        </w:tc>
        <w:tc>
          <w:tcPr>
            <w:tcW w:w="6794" w:type="dxa"/>
            <w:tcBorders>
              <w:top w:val="single" w:sz="4" w:space="0" w:color="0000FF"/>
              <w:left w:val="single" w:sz="4" w:space="0" w:color="0000FF"/>
              <w:bottom w:val="single" w:sz="4" w:space="0" w:color="0000FF"/>
              <w:right w:val="single" w:sz="4" w:space="0" w:color="0000FF"/>
            </w:tcBorders>
          </w:tcPr>
          <w:p w14:paraId="30098149"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Single-step interrupt enable bit</w:t>
            </w:r>
          </w:p>
          <w:p w14:paraId="3009814A" w14:textId="77777777" w:rsidR="002A6003" w:rsidRPr="002A6003" w:rsidRDefault="002A6003" w:rsidP="002A6003">
            <w:pPr>
              <w:kinsoku w:val="0"/>
              <w:overflowPunct w:val="0"/>
              <w:autoSpaceDE w:val="0"/>
              <w:autoSpaceDN w:val="0"/>
              <w:adjustRightInd w:val="0"/>
              <w:spacing w:before="14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0 -- not available </w:t>
            </w:r>
          </w:p>
        </w:tc>
      </w:tr>
    </w:tbl>
    <w:p w14:paraId="3009814C" w14:textId="77777777" w:rsidR="002A6003" w:rsidRPr="002A6003" w:rsidRDefault="002A6003" w:rsidP="002A6003">
      <w:pPr>
        <w:autoSpaceDE w:val="0"/>
        <w:autoSpaceDN w:val="0"/>
        <w:adjustRightInd w:val="0"/>
        <w:jc w:val="left"/>
        <w:rPr>
          <w:rFonts w:ascii="Times New Roman" w:eastAsia="宋体" w:hAnsi="Times New Roman" w:cs="宋体"/>
          <w:kern w:val="0"/>
          <w:sz w:val="7"/>
          <w:szCs w:val="7"/>
        </w:rPr>
        <w:sectPr w:rsidR="002A6003" w:rsidRPr="002A6003">
          <w:pgSz w:w="11910" w:h="16850"/>
          <w:pgMar w:top="1060" w:right="0" w:bottom="920" w:left="0" w:header="353" w:footer="731" w:gutter="0"/>
          <w:pgNumType w:start="56"/>
          <w:cols w:space="720"/>
          <w:noEndnote/>
        </w:sectPr>
      </w:pPr>
    </w:p>
    <w:p w14:paraId="3009814D"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8"/>
          <w:szCs w:val="28"/>
        </w:rPr>
      </w:pPr>
    </w:p>
    <w:tbl>
      <w:tblPr>
        <w:tblW w:w="0" w:type="auto"/>
        <w:tblInd w:w="1684" w:type="dxa"/>
        <w:tblLayout w:type="fixed"/>
        <w:tblCellMar>
          <w:left w:w="0" w:type="dxa"/>
          <w:right w:w="0" w:type="dxa"/>
        </w:tblCellMar>
        <w:tblLook w:val="0000" w:firstRow="0" w:lastRow="0" w:firstColumn="0" w:lastColumn="0" w:noHBand="0" w:noVBand="0"/>
      </w:tblPr>
      <w:tblGrid>
        <w:gridCol w:w="1728"/>
        <w:gridCol w:w="6794"/>
      </w:tblGrid>
      <w:tr w:rsidR="002A6003" w:rsidRPr="002A6003" w14:paraId="30098150" w14:textId="77777777" w:rsidTr="00AD241B">
        <w:trPr>
          <w:trHeight w:val="371"/>
        </w:trPr>
        <w:tc>
          <w:tcPr>
            <w:tcW w:w="1728" w:type="dxa"/>
            <w:tcBorders>
              <w:top w:val="single" w:sz="4" w:space="0" w:color="0000FF"/>
              <w:left w:val="single" w:sz="4" w:space="0" w:color="0000FF"/>
              <w:bottom w:val="single" w:sz="4" w:space="0" w:color="0000FF"/>
              <w:right w:val="single" w:sz="4" w:space="0" w:color="0000FF"/>
            </w:tcBorders>
          </w:tcPr>
          <w:p w14:paraId="3009814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6794" w:type="dxa"/>
            <w:tcBorders>
              <w:top w:val="single" w:sz="4" w:space="0" w:color="0000FF"/>
              <w:left w:val="single" w:sz="4" w:space="0" w:color="0000FF"/>
              <w:bottom w:val="single" w:sz="4" w:space="0" w:color="0000FF"/>
              <w:right w:val="single" w:sz="4" w:space="0" w:color="0000FF"/>
            </w:tcBorders>
          </w:tcPr>
          <w:p w14:paraId="3009814F" w14:textId="77777777" w:rsidR="002A6003" w:rsidRPr="002A6003" w:rsidRDefault="002A6003" w:rsidP="002A6003">
            <w:pPr>
              <w:kinsoku w:val="0"/>
              <w:overflowPunct w:val="0"/>
              <w:autoSpaceDE w:val="0"/>
              <w:autoSpaceDN w:val="0"/>
              <w:adjustRightInd w:val="0"/>
              <w:spacing w:line="230" w:lineRule="exact"/>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1 - can make </w:t>
            </w:r>
          </w:p>
        </w:tc>
      </w:tr>
      <w:tr w:rsidR="002A6003" w:rsidRPr="002A6003" w14:paraId="30098154" w14:textId="77777777" w:rsidTr="00AD241B">
        <w:trPr>
          <w:trHeight w:val="760"/>
        </w:trPr>
        <w:tc>
          <w:tcPr>
            <w:tcW w:w="1728" w:type="dxa"/>
            <w:tcBorders>
              <w:top w:val="single" w:sz="4" w:space="0" w:color="0000FF"/>
              <w:left w:val="single" w:sz="4" w:space="0" w:color="0000FF"/>
              <w:bottom w:val="single" w:sz="4" w:space="0" w:color="0000FF"/>
              <w:right w:val="single" w:sz="4" w:space="0" w:color="0000FF"/>
            </w:tcBorders>
          </w:tcPr>
          <w:p w14:paraId="30098151"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DINT</w:t>
            </w:r>
          </w:p>
        </w:tc>
        <w:tc>
          <w:tcPr>
            <w:tcW w:w="6794" w:type="dxa"/>
            <w:tcBorders>
              <w:top w:val="single" w:sz="4" w:space="0" w:color="0000FF"/>
              <w:left w:val="single" w:sz="4" w:space="0" w:color="0000FF"/>
              <w:bottom w:val="single" w:sz="4" w:space="0" w:color="0000FF"/>
              <w:right w:val="single" w:sz="4" w:space="0" w:color="0000FF"/>
            </w:tcBorders>
          </w:tcPr>
          <w:p w14:paraId="3009815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Setting indicates that a Debug interrupt exception occurred</w:t>
            </w:r>
          </w:p>
          <w:p w14:paraId="30098153"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Automatically clears when you enter Debug mode</w:t>
            </w:r>
          </w:p>
        </w:tc>
      </w:tr>
      <w:tr w:rsidR="002A6003" w:rsidRPr="002A6003" w14:paraId="30098158" w14:textId="77777777" w:rsidTr="00AD241B">
        <w:trPr>
          <w:trHeight w:val="757"/>
        </w:trPr>
        <w:tc>
          <w:tcPr>
            <w:tcW w:w="1728" w:type="dxa"/>
            <w:tcBorders>
              <w:top w:val="single" w:sz="4" w:space="0" w:color="0000FF"/>
              <w:left w:val="single" w:sz="4" w:space="0" w:color="0000FF"/>
              <w:bottom w:val="single" w:sz="4" w:space="0" w:color="0000FF"/>
              <w:right w:val="single" w:sz="4" w:space="0" w:color="0000FF"/>
            </w:tcBorders>
          </w:tcPr>
          <w:p w14:paraId="30098155"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DIB</w:t>
            </w:r>
          </w:p>
        </w:tc>
        <w:tc>
          <w:tcPr>
            <w:tcW w:w="6794" w:type="dxa"/>
            <w:tcBorders>
              <w:top w:val="single" w:sz="4" w:space="0" w:color="0000FF"/>
              <w:left w:val="single" w:sz="4" w:space="0" w:color="0000FF"/>
              <w:bottom w:val="single" w:sz="4" w:space="0" w:color="0000FF"/>
              <w:right w:val="single" w:sz="4" w:space="0" w:color="0000FF"/>
            </w:tcBorders>
          </w:tcPr>
          <w:p w14:paraId="30098156"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Setting indicates that a Debug instruction interrupt exception has occurred</w:t>
            </w:r>
          </w:p>
          <w:p w14:paraId="30098157"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Automatically clears when you enter Debug mode</w:t>
            </w:r>
          </w:p>
        </w:tc>
      </w:tr>
      <w:tr w:rsidR="002A6003" w:rsidRPr="002A6003" w14:paraId="3009815C" w14:textId="77777777" w:rsidTr="00AD241B">
        <w:trPr>
          <w:trHeight w:val="760"/>
        </w:trPr>
        <w:tc>
          <w:tcPr>
            <w:tcW w:w="1728" w:type="dxa"/>
            <w:tcBorders>
              <w:top w:val="single" w:sz="4" w:space="0" w:color="0000FF"/>
              <w:left w:val="single" w:sz="4" w:space="0" w:color="0000FF"/>
              <w:bottom w:val="single" w:sz="4" w:space="0" w:color="0000FF"/>
              <w:right w:val="single" w:sz="4" w:space="0" w:color="0000FF"/>
            </w:tcBorders>
          </w:tcPr>
          <w:p w14:paraId="30098159"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DDBS</w:t>
            </w:r>
          </w:p>
        </w:tc>
        <w:tc>
          <w:tcPr>
            <w:tcW w:w="6794" w:type="dxa"/>
            <w:tcBorders>
              <w:top w:val="single" w:sz="4" w:space="0" w:color="0000FF"/>
              <w:left w:val="single" w:sz="4" w:space="0" w:color="0000FF"/>
              <w:bottom w:val="single" w:sz="4" w:space="0" w:color="0000FF"/>
              <w:right w:val="single" w:sz="4" w:space="0" w:color="0000FF"/>
            </w:tcBorders>
          </w:tcPr>
          <w:p w14:paraId="3009815A"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Setting indicates that a Debug data interrupt exception has occurred</w:t>
            </w:r>
          </w:p>
          <w:p w14:paraId="3009815B"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Automatically clears when you enter Debug mode</w:t>
            </w:r>
          </w:p>
        </w:tc>
      </w:tr>
      <w:tr w:rsidR="002A6003" w:rsidRPr="002A6003" w14:paraId="30098160" w14:textId="77777777" w:rsidTr="00AD241B">
        <w:trPr>
          <w:trHeight w:val="760"/>
        </w:trPr>
        <w:tc>
          <w:tcPr>
            <w:tcW w:w="1728" w:type="dxa"/>
            <w:tcBorders>
              <w:top w:val="single" w:sz="4" w:space="0" w:color="0000FF"/>
              <w:left w:val="single" w:sz="4" w:space="0" w:color="0000FF"/>
              <w:bottom w:val="single" w:sz="4" w:space="0" w:color="0000FF"/>
              <w:right w:val="single" w:sz="4" w:space="0" w:color="0000FF"/>
            </w:tcBorders>
          </w:tcPr>
          <w:p w14:paraId="3009815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DBp</w:t>
            </w:r>
            <w:proofErr w:type="spellEnd"/>
          </w:p>
        </w:tc>
        <w:tc>
          <w:tcPr>
            <w:tcW w:w="6794" w:type="dxa"/>
            <w:tcBorders>
              <w:top w:val="single" w:sz="4" w:space="0" w:color="0000FF"/>
              <w:left w:val="single" w:sz="4" w:space="0" w:color="0000FF"/>
              <w:bottom w:val="single" w:sz="4" w:space="0" w:color="0000FF"/>
              <w:right w:val="single" w:sz="4" w:space="0" w:color="0000FF"/>
            </w:tcBorders>
          </w:tcPr>
          <w:p w14:paraId="3009815E"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Setting indicates that a Debug breakpoint exception occurred</w:t>
            </w:r>
          </w:p>
          <w:p w14:paraId="3009815F"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Automatically clears when you enter Debug mode</w:t>
            </w:r>
          </w:p>
        </w:tc>
      </w:tr>
      <w:tr w:rsidR="002A6003" w:rsidRPr="002A6003" w14:paraId="30098164" w14:textId="77777777" w:rsidTr="00AD241B">
        <w:trPr>
          <w:trHeight w:val="762"/>
        </w:trPr>
        <w:tc>
          <w:tcPr>
            <w:tcW w:w="1728" w:type="dxa"/>
            <w:tcBorders>
              <w:top w:val="single" w:sz="4" w:space="0" w:color="0000FF"/>
              <w:left w:val="single" w:sz="4" w:space="0" w:color="0000FF"/>
              <w:bottom w:val="single" w:sz="4" w:space="0" w:color="0000FF"/>
              <w:right w:val="single" w:sz="4" w:space="0" w:color="0000FF"/>
            </w:tcBorders>
          </w:tcPr>
          <w:p w14:paraId="3009816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DSS</w:t>
            </w:r>
          </w:p>
        </w:tc>
        <w:tc>
          <w:tcPr>
            <w:tcW w:w="6794" w:type="dxa"/>
            <w:tcBorders>
              <w:top w:val="single" w:sz="4" w:space="0" w:color="0000FF"/>
              <w:left w:val="single" w:sz="4" w:space="0" w:color="0000FF"/>
              <w:bottom w:val="single" w:sz="4" w:space="0" w:color="0000FF"/>
              <w:right w:val="single" w:sz="4" w:space="0" w:color="0000FF"/>
            </w:tcBorders>
          </w:tcPr>
          <w:p w14:paraId="30098162"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Setting indicates that a Debug single-step interrupt exception occurs</w:t>
            </w:r>
          </w:p>
          <w:p w14:paraId="30098163" w14:textId="77777777" w:rsidR="002A6003" w:rsidRPr="002A6003" w:rsidRDefault="002A6003" w:rsidP="002A6003">
            <w:pPr>
              <w:kinsoku w:val="0"/>
              <w:overflowPunct w:val="0"/>
              <w:autoSpaceDE w:val="0"/>
              <w:autoSpaceDN w:val="0"/>
              <w:adjustRightInd w:val="0"/>
              <w:spacing w:before="13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Automatically clears when you enter Debug mode</w:t>
            </w:r>
          </w:p>
        </w:tc>
      </w:tr>
    </w:tbl>
    <w:p w14:paraId="3009816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bit or field in the Debug register is updated only when the Debug exception occurs or when the exception occurs in Debug mode. </w:t>
      </w:r>
    </w:p>
    <w:p w14:paraId="30098166"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6"/>
          <w:szCs w:val="26"/>
        </w:rPr>
      </w:pPr>
    </w:p>
    <w:p w14:paraId="30098167" w14:textId="77777777" w:rsidR="002A6003" w:rsidRPr="002A6003" w:rsidRDefault="002A6003" w:rsidP="002A6003">
      <w:pPr>
        <w:numPr>
          <w:ilvl w:val="1"/>
          <w:numId w:val="22"/>
        </w:numPr>
        <w:tabs>
          <w:tab w:val="left" w:pos="1968"/>
        </w:tabs>
        <w:kinsoku w:val="0"/>
        <w:overflowPunct w:val="0"/>
        <w:autoSpaceDE w:val="0"/>
        <w:autoSpaceDN w:val="0"/>
        <w:adjustRightInd w:val="0"/>
        <w:ind w:left="1968" w:hanging="608"/>
        <w:jc w:val="left"/>
        <w:outlineLvl w:val="2"/>
        <w:rPr>
          <w:rFonts w:ascii="Times New Roman" w:eastAsia="宋体" w:hAnsi="Times New Roman" w:cs="黑体"/>
          <w:kern w:val="0"/>
          <w:sz w:val="32"/>
          <w:szCs w:val="32"/>
        </w:rPr>
      </w:pPr>
      <w:bookmarkStart w:id="222" w:name="3.27_Debug_Exception_Program_Counter寄存器("/>
      <w:bookmarkStart w:id="223" w:name="_bookmark283"/>
      <w:bookmarkStart w:id="224" w:name="_Toc41148027"/>
      <w:bookmarkStart w:id="225" w:name="_Toc41294558"/>
      <w:bookmarkEnd w:id="222"/>
      <w:bookmarkEnd w:id="223"/>
      <w:r w:rsidRPr="002A6003">
        <w:rPr>
          <w:rFonts w:ascii="Times New Roman" w:eastAsia="宋体" w:hAnsi="Times New Roman" w:cs="黑体"/>
          <w:kern w:val="0"/>
          <w:sz w:val="32"/>
          <w:szCs w:val="32"/>
        </w:rPr>
        <w:t>Debug Exception Program Counter register (24,0)</w:t>
      </w:r>
      <w:bookmarkEnd w:id="224"/>
      <w:bookmarkEnd w:id="225"/>
    </w:p>
    <w:p w14:paraId="3009816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Debug exception counter (DEPC) is a 64-bit read/write register that contains the address to continue processing after the exception is processed. </w:t>
      </w:r>
      <w:r w:rsidRPr="002A6003">
        <w:rPr>
          <w:rFonts w:ascii="Times New Roman" w:eastAsia="宋体" w:hAnsi="Times New Roman" w:cs="宋体" w:hint="eastAsia"/>
          <w:spacing w:val="5"/>
          <w:kern w:val="0"/>
          <w:szCs w:val="21"/>
        </w:rPr>
        <w:t>This register is updated by the hardware with a debug exception or an exception in debug mode.</w:t>
      </w:r>
    </w:p>
    <w:p w14:paraId="3009816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For the exact debug exception and the exact debug mode exception, the contents of the DEPC register are one of the following:</w:t>
      </w:r>
    </w:p>
    <w:p w14:paraId="3009816A" w14:textId="77777777" w:rsidR="002A6003" w:rsidRPr="002A6003" w:rsidRDefault="002A6003" w:rsidP="002A6003">
      <w:pPr>
        <w:numPr>
          <w:ilvl w:val="2"/>
          <w:numId w:val="22"/>
        </w:numPr>
        <w:tabs>
          <w:tab w:val="left" w:pos="2202"/>
        </w:tabs>
        <w:kinsoku w:val="0"/>
        <w:overflowPunct w:val="0"/>
        <w:autoSpaceDE w:val="0"/>
        <w:autoSpaceDN w:val="0"/>
        <w:adjustRightInd w:val="0"/>
        <w:spacing w:before="139"/>
        <w:ind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Instruction virtual address, which is the direct cause of the exception, or</w:t>
      </w:r>
    </w:p>
    <w:p w14:paraId="3009816B" w14:textId="77777777" w:rsidR="002A6003" w:rsidRPr="002A6003" w:rsidRDefault="002A6003" w:rsidP="002A6003">
      <w:pPr>
        <w:numPr>
          <w:ilvl w:val="2"/>
          <w:numId w:val="22"/>
        </w:numPr>
        <w:tabs>
          <w:tab w:val="left" w:pos="2202"/>
        </w:tabs>
        <w:kinsoku w:val="0"/>
        <w:overflowPunct w:val="0"/>
        <w:autoSpaceDE w:val="0"/>
        <w:autoSpaceDN w:val="0"/>
        <w:adjustRightInd w:val="0"/>
        <w:spacing w:before="139" w:line="367" w:lineRule="auto"/>
        <w:ind w:left="1361" w:right="1353" w:firstLine="482"/>
        <w:jc w:val="left"/>
        <w:rPr>
          <w:rFonts w:ascii="Times New Roman" w:eastAsia="宋体" w:hAnsi="Times New Roman" w:cs="宋体"/>
          <w:spacing w:val="-3"/>
          <w:kern w:val="0"/>
          <w:szCs w:val="21"/>
        </w:rPr>
      </w:pPr>
      <w:r w:rsidRPr="002A6003">
        <w:rPr>
          <w:rFonts w:ascii="Times New Roman" w:eastAsia="宋体" w:hAnsi="Times New Roman" w:cs="宋体" w:hint="eastAsia"/>
          <w:spacing w:val="-4"/>
          <w:kern w:val="0"/>
          <w:szCs w:val="21"/>
        </w:rPr>
        <w:t>The virtual address of a previous branch or jump instruction (when the instruction is in the branch delay slot, the instruction delay bit DBD is set in the Debug register).</w:t>
      </w:r>
    </w:p>
    <w:p w14:paraId="3009816C" w14:textId="77777777" w:rsidR="002A6003" w:rsidRPr="002A6003" w:rsidRDefault="002A6003" w:rsidP="002A6003">
      <w:pPr>
        <w:kinsoku w:val="0"/>
        <w:overflowPunct w:val="0"/>
        <w:autoSpaceDE w:val="0"/>
        <w:autoSpaceDN w:val="0"/>
        <w:adjustRightInd w:val="0"/>
        <w:spacing w:line="264" w:lineRule="exact"/>
        <w:ind w:left="1781"/>
        <w:jc w:val="left"/>
        <w:rPr>
          <w:rFonts w:ascii="Times New Roman" w:eastAsia="宋体" w:hAnsi="Times New Roman" w:cs="宋体"/>
          <w:kern w:val="0"/>
          <w:szCs w:val="21"/>
        </w:rPr>
      </w:pPr>
      <w:r w:rsidRPr="002A6003">
        <w:rPr>
          <w:rFonts w:ascii="Times New Roman" w:eastAsia="宋体" w:hAnsi="Times New Roman" w:cs="宋体"/>
          <w:noProof/>
          <w:kern w:val="0"/>
          <w:szCs w:val="21"/>
        </w:rPr>
        <mc:AlternateContent>
          <mc:Choice Requires="wps">
            <w:drawing>
              <wp:anchor distT="0" distB="0" distL="114300" distR="114300" simplePos="0" relativeHeight="251718656" behindDoc="1" locked="0" layoutInCell="0" allowOverlap="1" wp14:anchorId="30098F3A" wp14:editId="30098F3B">
                <wp:simplePos x="0" y="0"/>
                <wp:positionH relativeFrom="page">
                  <wp:posOffset>1212850</wp:posOffset>
                </wp:positionH>
                <wp:positionV relativeFrom="paragraph">
                  <wp:posOffset>721360</wp:posOffset>
                </wp:positionV>
                <wp:extent cx="12700" cy="266700"/>
                <wp:effectExtent l="0" t="0" r="0" b="0"/>
                <wp:wrapNone/>
                <wp:docPr id="648" name="Freeform 19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D42B1D" id="Freeform 1946" o:spid="_x0000_s1026" style="position:absolute;left:0;text-align:lef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95.5pt,56.8pt,95.5pt,77.8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" o:allowincell="f" filled="f" strokeweight=".50797mm">
                <v:path arrowok="t" o:connecttype="custom" o:connectlocs="0,0;0,266700" o:connectangles="0,0"/>
                <w10:wrap anchorx="page"/>
              </v:polylin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719680" behindDoc="1" locked="0" layoutInCell="0" allowOverlap="1" wp14:anchorId="30098F3C" wp14:editId="30098F3D">
                <wp:simplePos x="0" y="0"/>
                <wp:positionH relativeFrom="page">
                  <wp:posOffset>6458585</wp:posOffset>
                </wp:positionH>
                <wp:positionV relativeFrom="paragraph">
                  <wp:posOffset>721360</wp:posOffset>
                </wp:positionV>
                <wp:extent cx="12700" cy="266700"/>
                <wp:effectExtent l="0" t="0" r="0" b="0"/>
                <wp:wrapNone/>
                <wp:docPr id="647" name="Freeform 19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5ABC21" id="Freeform 1947" o:spid="_x0000_s1026" style="position:absolute;left:0;text-align:lef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08.55pt,56.8pt,508.55pt,77.8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" o:allowincell="f" filled="f" strokeweight="1.44pt">
                <v:path arrowok="t" o:connecttype="custom" o:connectlocs="0,0;0,266700" o:connectangles="0,0"/>
                <w10:wrap anchorx="page"/>
              </v:polyline>
            </w:pict>
          </mc:Fallback>
        </mc:AlternateContent>
      </w:r>
      <w:hyperlink w:anchor="bookmark284" w:history="1">
        <w:r w:rsidRPr="002A6003">
          <w:rPr>
            <w:rFonts w:ascii="Times New Roman" w:eastAsia="宋体" w:hAnsi="Times New Roman" w:cs="宋体" w:hint="eastAsia"/>
            <w:kern w:val="0"/>
            <w:szCs w:val="21"/>
          </w:rPr>
          <w:t>Figure 3-29 shows the format of the DEPC register.</w:t>
        </w:r>
      </w:hyperlink>
    </w:p>
    <w:p w14:paraId="3009816D" w14:textId="77777777" w:rsidR="002A6003" w:rsidRPr="002A6003" w:rsidRDefault="002A6003" w:rsidP="002A6003">
      <w:pPr>
        <w:kinsoku w:val="0"/>
        <w:overflowPunct w:val="0"/>
        <w:autoSpaceDE w:val="0"/>
        <w:autoSpaceDN w:val="0"/>
        <w:adjustRightInd w:val="0"/>
        <w:spacing w:before="9" w:after="1"/>
        <w:jc w:val="left"/>
        <w:rPr>
          <w:rFonts w:ascii="Times New Roman" w:eastAsia="宋体" w:hAnsi="Times New Roman" w:cs="宋体"/>
          <w:kern w:val="0"/>
          <w:sz w:val="10"/>
          <w:szCs w:val="10"/>
        </w:rPr>
      </w:pPr>
    </w:p>
    <w:tbl>
      <w:tblPr>
        <w:tblW w:w="0" w:type="auto"/>
        <w:tblInd w:w="1353" w:type="dxa"/>
        <w:tblLayout w:type="fixed"/>
        <w:tblCellMar>
          <w:left w:w="0" w:type="dxa"/>
          <w:right w:w="0" w:type="dxa"/>
        </w:tblCellMar>
        <w:tblLook w:val="0000" w:firstRow="0" w:lastRow="0" w:firstColumn="0" w:lastColumn="0" w:noHBand="0" w:noVBand="0"/>
      </w:tblPr>
      <w:tblGrid>
        <w:gridCol w:w="9360"/>
      </w:tblGrid>
      <w:tr w:rsidR="002A6003" w:rsidRPr="002A6003" w14:paraId="30098170" w14:textId="77777777" w:rsidTr="00AD241B">
        <w:trPr>
          <w:trHeight w:val="723"/>
        </w:trPr>
        <w:tc>
          <w:tcPr>
            <w:tcW w:w="9360" w:type="dxa"/>
            <w:tcBorders>
              <w:top w:val="single" w:sz="4" w:space="0" w:color="000000"/>
              <w:left w:val="single" w:sz="4" w:space="0" w:color="000000"/>
              <w:bottom w:val="single" w:sz="12" w:space="0" w:color="000000"/>
              <w:right w:val="single" w:sz="4" w:space="0" w:color="000000"/>
            </w:tcBorders>
          </w:tcPr>
          <w:p w14:paraId="3009816E"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7"/>
                <w:szCs w:val="27"/>
              </w:rPr>
            </w:pPr>
          </w:p>
          <w:p w14:paraId="3009816F" w14:textId="77777777" w:rsidR="002A6003" w:rsidRPr="002A6003" w:rsidRDefault="002A6003" w:rsidP="002A6003">
            <w:pPr>
              <w:tabs>
                <w:tab w:val="left" w:pos="638"/>
                <w:tab w:val="left" w:pos="7939"/>
              </w:tabs>
              <w:kinsoku w:val="0"/>
              <w:overflowPunct w:val="0"/>
              <w:autoSpaceDE w:val="0"/>
              <w:autoSpaceDN w:val="0"/>
              <w:adjustRightInd w:val="0"/>
              <w:spacing w:before="1"/>
              <w:ind w:left="4"/>
              <w:jc w:val="center"/>
              <w:rPr>
                <w:rFonts w:ascii="Times New Roman" w:eastAsia="宋体" w:hAnsi="Times New Roman" w:cs="Times New Roman"/>
                <w:w w:val="110"/>
                <w:kern w:val="0"/>
                <w:szCs w:val="21"/>
              </w:rPr>
            </w:pPr>
            <w:r w:rsidRPr="002A6003">
              <w:rPr>
                <w:rFonts w:ascii="Times New Roman" w:eastAsia="宋体" w:hAnsi="Times New Roman" w:cs="Times New Roman"/>
                <w:w w:val="110"/>
                <w:kern w:val="0"/>
                <w:szCs w:val="21"/>
              </w:rPr>
              <w:t>6370</w:t>
            </w:r>
            <w:r w:rsidRPr="002A6003">
              <w:rPr>
                <w:rFonts w:ascii="Times New Roman" w:eastAsia="宋体" w:hAnsi="Times New Roman" w:cs="Times New Roman"/>
                <w:w w:val="110"/>
                <w:kern w:val="0"/>
                <w:szCs w:val="21"/>
              </w:rPr>
              <w:tab/>
            </w:r>
            <w:r w:rsidRPr="002A6003">
              <w:rPr>
                <w:rFonts w:ascii="Times New Roman" w:eastAsia="宋体" w:hAnsi="Times New Roman" w:cs="Times New Roman"/>
                <w:w w:val="135"/>
                <w:kern w:val="0"/>
                <w:szCs w:val="21"/>
              </w:rPr>
              <w:tab/>
            </w:r>
          </w:p>
        </w:tc>
      </w:tr>
      <w:tr w:rsidR="002A6003" w:rsidRPr="002A6003" w14:paraId="30098172" w14:textId="77777777" w:rsidTr="00AD241B">
        <w:trPr>
          <w:trHeight w:val="361"/>
        </w:trPr>
        <w:tc>
          <w:tcPr>
            <w:tcW w:w="9360" w:type="dxa"/>
            <w:tcBorders>
              <w:top w:val="single" w:sz="12" w:space="0" w:color="000000"/>
              <w:left w:val="single" w:sz="4" w:space="0" w:color="000000"/>
              <w:bottom w:val="single" w:sz="12" w:space="0" w:color="000000"/>
              <w:right w:val="single" w:sz="4" w:space="0" w:color="000000"/>
            </w:tcBorders>
          </w:tcPr>
          <w:p w14:paraId="30098171" w14:textId="77777777" w:rsidR="002A6003" w:rsidRPr="002A6003" w:rsidRDefault="002A6003" w:rsidP="002A6003">
            <w:pPr>
              <w:kinsoku w:val="0"/>
              <w:overflowPunct w:val="0"/>
              <w:autoSpaceDE w:val="0"/>
              <w:autoSpaceDN w:val="0"/>
              <w:adjustRightInd w:val="0"/>
              <w:spacing w:line="234" w:lineRule="exact"/>
              <w:ind w:left="1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DEPC</w:t>
            </w:r>
          </w:p>
        </w:tc>
      </w:tr>
      <w:tr w:rsidR="002A6003" w:rsidRPr="002A6003" w14:paraId="30098174" w14:textId="77777777" w:rsidTr="00AD241B">
        <w:trPr>
          <w:trHeight w:val="731"/>
        </w:trPr>
        <w:tc>
          <w:tcPr>
            <w:tcW w:w="9360" w:type="dxa"/>
            <w:tcBorders>
              <w:top w:val="single" w:sz="12" w:space="0" w:color="000000"/>
              <w:left w:val="single" w:sz="4" w:space="0" w:color="000000"/>
              <w:bottom w:val="single" w:sz="4" w:space="0" w:color="000000"/>
              <w:right w:val="single" w:sz="4" w:space="0" w:color="000000"/>
            </w:tcBorders>
          </w:tcPr>
          <w:p w14:paraId="30098173" w14:textId="77777777" w:rsidR="002A6003" w:rsidRPr="002A6003" w:rsidRDefault="002A6003" w:rsidP="002A6003">
            <w:pPr>
              <w:kinsoku w:val="0"/>
              <w:overflowPunct w:val="0"/>
              <w:autoSpaceDE w:val="0"/>
              <w:autoSpaceDN w:val="0"/>
              <w:adjustRightInd w:val="0"/>
              <w:spacing w:line="237" w:lineRule="exact"/>
              <w:ind w:left="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64</w:t>
            </w:r>
          </w:p>
        </w:tc>
      </w:tr>
    </w:tbl>
    <w:p w14:paraId="30098175" w14:textId="77777777" w:rsidR="002A6003" w:rsidRPr="002A6003" w:rsidRDefault="002A6003" w:rsidP="002A6003">
      <w:pPr>
        <w:kinsoku w:val="0"/>
        <w:overflowPunct w:val="0"/>
        <w:autoSpaceDE w:val="0"/>
        <w:autoSpaceDN w:val="0"/>
        <w:adjustRightInd w:val="0"/>
        <w:spacing w:before="108"/>
        <w:ind w:left="914" w:right="914"/>
        <w:jc w:val="center"/>
        <w:rPr>
          <w:rFonts w:ascii="Times New Roman" w:eastAsia="宋体" w:hAnsi="Times New Roman" w:cs="宋体"/>
          <w:kern w:val="0"/>
          <w:sz w:val="18"/>
          <w:szCs w:val="18"/>
        </w:rPr>
      </w:pPr>
      <w:bookmarkStart w:id="226" w:name="_bookmark284"/>
      <w:bookmarkEnd w:id="226"/>
      <w:r w:rsidRPr="002A6003">
        <w:rPr>
          <w:rFonts w:ascii="Times New Roman" w:eastAsia="宋体" w:hAnsi="Times New Roman" w:cs="宋体" w:hint="eastAsia"/>
          <w:kern w:val="0"/>
          <w:sz w:val="18"/>
          <w:szCs w:val="18"/>
        </w:rPr>
        <w:t>Figure 3-29 DEPC register</w:t>
      </w:r>
    </w:p>
    <w:p w14:paraId="3009817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7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78"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129"/>
        <w:ind w:left="1968" w:hanging="608"/>
        <w:jc w:val="left"/>
        <w:outlineLvl w:val="2"/>
        <w:rPr>
          <w:rFonts w:ascii="Times New Roman" w:eastAsia="宋体" w:hAnsi="Times New Roman" w:cs="黑体"/>
          <w:kern w:val="0"/>
          <w:sz w:val="32"/>
          <w:szCs w:val="32"/>
        </w:rPr>
      </w:pPr>
      <w:bookmarkStart w:id="227" w:name="3.28_Performance_Counter寄存器(25，0/1/2/3)"/>
      <w:bookmarkStart w:id="228" w:name="_bookmark285"/>
      <w:bookmarkStart w:id="229" w:name="_Toc41148028"/>
      <w:bookmarkStart w:id="230" w:name="_Toc41294559"/>
      <w:bookmarkEnd w:id="227"/>
      <w:bookmarkEnd w:id="228"/>
      <w:r w:rsidRPr="002A6003">
        <w:rPr>
          <w:rFonts w:ascii="Times New Roman" w:eastAsia="宋体" w:hAnsi="Times New Roman" w:cs="黑体"/>
          <w:kern w:val="0"/>
          <w:sz w:val="32"/>
          <w:szCs w:val="32"/>
        </w:rPr>
        <w:t>Performance Counter register (25, 0/1/2/3)</w:t>
      </w:r>
      <w:bookmarkEnd w:id="229"/>
      <w:bookmarkEnd w:id="230"/>
    </w:p>
    <w:p w14:paraId="3009817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loong</w:t>
      </w:r>
      <w:proofErr w:type="spellEnd"/>
      <w:r w:rsidRPr="002A6003">
        <w:rPr>
          <w:rFonts w:ascii="Times New Roman" w:eastAsia="宋体" w:hAnsi="Times New Roman" w:cs="宋体" w:hint="eastAsia"/>
          <w:spacing w:val="5"/>
          <w:kern w:val="0"/>
          <w:szCs w:val="21"/>
        </w:rPr>
        <w:t xml:space="preserve"> chip 3 processor defines four (two groups) of performance counters that map to </w:t>
      </w:r>
      <w:proofErr w:type="spellStart"/>
      <w:r w:rsidRPr="002A6003">
        <w:rPr>
          <w:rFonts w:ascii="Times New Roman" w:eastAsia="宋体" w:hAnsi="Times New Roman" w:cs="宋体" w:hint="eastAsia"/>
          <w:spacing w:val="5"/>
          <w:kern w:val="0"/>
          <w:szCs w:val="21"/>
        </w:rPr>
        <w:t>sel</w:t>
      </w:r>
      <w:proofErr w:type="spellEnd"/>
      <w:r w:rsidRPr="002A6003">
        <w:rPr>
          <w:rFonts w:ascii="Times New Roman" w:eastAsia="宋体" w:hAnsi="Times New Roman" w:cs="宋体" w:hint="eastAsia"/>
          <w:spacing w:val="5"/>
          <w:kern w:val="0"/>
          <w:szCs w:val="21"/>
        </w:rPr>
        <w:t xml:space="preserve"> 0, </w:t>
      </w:r>
      <w:proofErr w:type="spellStart"/>
      <w:r w:rsidRPr="002A6003">
        <w:rPr>
          <w:rFonts w:ascii="Times New Roman" w:eastAsia="宋体" w:hAnsi="Times New Roman" w:cs="宋体" w:hint="eastAsia"/>
          <w:spacing w:val="5"/>
          <w:kern w:val="0"/>
          <w:szCs w:val="21"/>
        </w:rPr>
        <w:t>sel</w:t>
      </w:r>
      <w:proofErr w:type="spellEnd"/>
      <w:r w:rsidRPr="002A6003">
        <w:rPr>
          <w:rFonts w:ascii="Times New Roman" w:eastAsia="宋体" w:hAnsi="Times New Roman" w:cs="宋体" w:hint="eastAsia"/>
          <w:spacing w:val="5"/>
          <w:kern w:val="0"/>
          <w:szCs w:val="21"/>
        </w:rPr>
        <w:t xml:space="preserve"> 1, </w:t>
      </w:r>
      <w:proofErr w:type="spellStart"/>
      <w:r w:rsidRPr="002A6003">
        <w:rPr>
          <w:rFonts w:ascii="Times New Roman" w:eastAsia="宋体" w:hAnsi="Times New Roman" w:cs="宋体" w:hint="eastAsia"/>
          <w:spacing w:val="5"/>
          <w:kern w:val="0"/>
          <w:szCs w:val="21"/>
        </w:rPr>
        <w:t>sel</w:t>
      </w:r>
      <w:proofErr w:type="spellEnd"/>
      <w:r w:rsidRPr="002A6003">
        <w:rPr>
          <w:rFonts w:ascii="Times New Roman" w:eastAsia="宋体" w:hAnsi="Times New Roman" w:cs="宋体" w:hint="eastAsia"/>
          <w:spacing w:val="5"/>
          <w:kern w:val="0"/>
          <w:szCs w:val="21"/>
        </w:rPr>
        <w:t xml:space="preserve"> 2, and </w:t>
      </w:r>
      <w:proofErr w:type="spellStart"/>
      <w:r w:rsidRPr="002A6003">
        <w:rPr>
          <w:rFonts w:ascii="Times New Roman" w:eastAsia="宋体" w:hAnsi="Times New Roman" w:cs="宋体" w:hint="eastAsia"/>
          <w:spacing w:val="5"/>
          <w:kern w:val="0"/>
          <w:szCs w:val="21"/>
        </w:rPr>
        <w:t>sel</w:t>
      </w:r>
      <w:proofErr w:type="spellEnd"/>
      <w:r w:rsidRPr="002A6003">
        <w:rPr>
          <w:rFonts w:ascii="Times New Roman" w:eastAsia="宋体" w:hAnsi="Times New Roman" w:cs="宋体" w:hint="eastAsia"/>
          <w:spacing w:val="5"/>
          <w:kern w:val="0"/>
          <w:szCs w:val="21"/>
        </w:rPr>
        <w:t xml:space="preserve"> 3 in register CP0, respectively.</w:t>
      </w:r>
    </w:p>
    <w:p w14:paraId="3009817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reset, the initial values assigned to the two control registers of </w:t>
      </w:r>
      <w:proofErr w:type="spellStart"/>
      <w:r w:rsidRPr="002A6003">
        <w:rPr>
          <w:rFonts w:ascii="Times New Roman" w:eastAsia="宋体" w:hAnsi="Times New Roman" w:cs="宋体" w:hint="eastAsia"/>
          <w:spacing w:val="5"/>
          <w:kern w:val="0"/>
          <w:szCs w:val="21"/>
        </w:rPr>
        <w:t>PerfCnt</w:t>
      </w:r>
      <w:proofErr w:type="spellEnd"/>
      <w:r w:rsidRPr="002A6003">
        <w:rPr>
          <w:rFonts w:ascii="Times New Roman" w:eastAsia="宋体" w:hAnsi="Times New Roman" w:cs="宋体" w:hint="eastAsia"/>
          <w:spacing w:val="5"/>
          <w:kern w:val="0"/>
          <w:szCs w:val="21"/>
        </w:rPr>
        <w:t xml:space="preserve"> register are:</w:t>
      </w:r>
    </w:p>
    <w:p w14:paraId="3009817B" w14:textId="77777777" w:rsidR="002A6003" w:rsidRPr="002A6003" w:rsidRDefault="002A6003" w:rsidP="002A6003">
      <w:pPr>
        <w:kinsoku w:val="0"/>
        <w:overflowPunct w:val="0"/>
        <w:autoSpaceDE w:val="0"/>
        <w:autoSpaceDN w:val="0"/>
        <w:adjustRightInd w:val="0"/>
        <w:spacing w:before="139"/>
        <w:ind w:left="1780"/>
        <w:jc w:val="left"/>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PerfCnt</w:t>
      </w:r>
      <w:proofErr w:type="spellEnd"/>
      <w:r w:rsidRPr="002A6003">
        <w:rPr>
          <w:rFonts w:ascii="Times New Roman" w:eastAsia="宋体" w:hAnsi="Times New Roman" w:cs="Times New Roman"/>
          <w:kern w:val="0"/>
          <w:szCs w:val="21"/>
        </w:rPr>
        <w:t>, select 0 =0xc0000000</w:t>
      </w:r>
    </w:p>
    <w:p w14:paraId="3009817C" w14:textId="77777777" w:rsidR="002A6003" w:rsidRPr="002A6003" w:rsidRDefault="002A6003" w:rsidP="002A6003">
      <w:pPr>
        <w:kinsoku w:val="0"/>
        <w:overflowPunct w:val="0"/>
        <w:autoSpaceDE w:val="0"/>
        <w:autoSpaceDN w:val="0"/>
        <w:adjustRightInd w:val="0"/>
        <w:spacing w:before="139"/>
        <w:ind w:left="1780"/>
        <w:jc w:val="left"/>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lastRenderedPageBreak/>
        <w:t>PerfCnt</w:t>
      </w:r>
      <w:proofErr w:type="spellEnd"/>
      <w:r w:rsidRPr="002A6003">
        <w:rPr>
          <w:rFonts w:ascii="Times New Roman" w:eastAsia="宋体" w:hAnsi="Times New Roman" w:cs="Times New Roman"/>
          <w:kern w:val="0"/>
          <w:szCs w:val="21"/>
        </w:rPr>
        <w:t>, select 2 =0x40000000</w:t>
      </w:r>
    </w:p>
    <w:p w14:paraId="3009817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purpose of these four registers is shown in table 3-25, and the format of each register is shown in figure 3-30 (the two groups have the same format)</w:t>
      </w:r>
      <w:hyperlink w:anchor="bookmark286" w:history="1"/>
      <w:hyperlink w:anchor="bookmark287" w:history="1"/>
    </w:p>
    <w:p w14:paraId="3009817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enable bit definition of the register is shown in table 3-26:</w:t>
      </w:r>
      <w:hyperlink w:anchor="bookmark288" w:history="1"/>
    </w:p>
    <w:p w14:paraId="30098181"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6"/>
          <w:szCs w:val="16"/>
        </w:rPr>
      </w:pPr>
    </w:p>
    <w:p w14:paraId="30098182"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231" w:name="_bookmark286"/>
      <w:bookmarkEnd w:id="231"/>
      <w:r w:rsidRPr="002A6003">
        <w:rPr>
          <w:rFonts w:ascii="Times New Roman" w:eastAsia="宋体" w:hAnsi="Times New Roman" w:cs="宋体" w:hint="eastAsia"/>
          <w:kern w:val="0"/>
          <w:sz w:val="18"/>
          <w:szCs w:val="18"/>
        </w:rPr>
        <w:t>Table 3-25 performance counters list</w:t>
      </w:r>
    </w:p>
    <w:p w14:paraId="30098183"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2976" w:type="dxa"/>
        <w:tblLayout w:type="fixed"/>
        <w:tblCellMar>
          <w:left w:w="0" w:type="dxa"/>
          <w:right w:w="0" w:type="dxa"/>
        </w:tblCellMar>
        <w:tblLook w:val="0000" w:firstRow="0" w:lastRow="0" w:firstColumn="0" w:lastColumn="0" w:noHBand="0" w:noVBand="0"/>
      </w:tblPr>
      <w:tblGrid>
        <w:gridCol w:w="1496"/>
        <w:gridCol w:w="1436"/>
        <w:gridCol w:w="3021"/>
      </w:tblGrid>
      <w:tr w:rsidR="002A6003" w:rsidRPr="002A6003" w14:paraId="30098187" w14:textId="77777777" w:rsidTr="00AD241B">
        <w:trPr>
          <w:trHeight w:val="371"/>
        </w:trPr>
        <w:tc>
          <w:tcPr>
            <w:tcW w:w="1496" w:type="dxa"/>
            <w:tcBorders>
              <w:top w:val="none" w:sz="6" w:space="0" w:color="auto"/>
              <w:left w:val="none" w:sz="6" w:space="0" w:color="auto"/>
              <w:bottom w:val="single" w:sz="4" w:space="0" w:color="0000FF"/>
              <w:right w:val="none" w:sz="6" w:space="0" w:color="auto"/>
            </w:tcBorders>
            <w:shd w:val="clear" w:color="auto" w:fill="000080"/>
          </w:tcPr>
          <w:p w14:paraId="30098184"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Performance counter</w:t>
            </w:r>
          </w:p>
        </w:tc>
        <w:tc>
          <w:tcPr>
            <w:tcW w:w="1436" w:type="dxa"/>
            <w:tcBorders>
              <w:top w:val="none" w:sz="6" w:space="0" w:color="auto"/>
              <w:left w:val="none" w:sz="6" w:space="0" w:color="auto"/>
              <w:bottom w:val="single" w:sz="4" w:space="0" w:color="0000FF"/>
              <w:right w:val="none" w:sz="6" w:space="0" w:color="auto"/>
            </w:tcBorders>
            <w:shd w:val="clear" w:color="auto" w:fill="000080"/>
          </w:tcPr>
          <w:p w14:paraId="30098185" w14:textId="77777777" w:rsidR="002A6003" w:rsidRPr="002A6003" w:rsidRDefault="002A6003" w:rsidP="002A6003">
            <w:pPr>
              <w:kinsoku w:val="0"/>
              <w:overflowPunct w:val="0"/>
              <w:autoSpaceDE w:val="0"/>
              <w:autoSpaceDN w:val="0"/>
              <w:adjustRightInd w:val="0"/>
              <w:spacing w:before="19"/>
              <w:ind w:left="111"/>
              <w:jc w:val="left"/>
              <w:rPr>
                <w:rFonts w:ascii="Times New Roman" w:eastAsia="宋体" w:hAnsi="Times New Roman" w:cs="Times New Roman"/>
                <w:b/>
                <w:bCs/>
                <w:color w:val="FFFFFF"/>
                <w:kern w:val="0"/>
                <w:sz w:val="18"/>
                <w:szCs w:val="18"/>
              </w:rPr>
            </w:pPr>
            <w:proofErr w:type="spellStart"/>
            <w:r w:rsidRPr="002A6003">
              <w:rPr>
                <w:rFonts w:ascii="Times New Roman" w:eastAsia="宋体" w:hAnsi="Times New Roman" w:cs="Times New Roman"/>
                <w:b/>
                <w:bCs/>
                <w:color w:val="FFFFFF"/>
                <w:kern w:val="0"/>
                <w:sz w:val="18"/>
                <w:szCs w:val="18"/>
              </w:rPr>
              <w:t>sel</w:t>
            </w:r>
            <w:proofErr w:type="spellEnd"/>
          </w:p>
        </w:tc>
        <w:tc>
          <w:tcPr>
            <w:tcW w:w="3021" w:type="dxa"/>
            <w:tcBorders>
              <w:top w:val="none" w:sz="6" w:space="0" w:color="auto"/>
              <w:left w:val="none" w:sz="6" w:space="0" w:color="auto"/>
              <w:bottom w:val="single" w:sz="4" w:space="0" w:color="0000FF"/>
              <w:right w:val="none" w:sz="6" w:space="0" w:color="auto"/>
            </w:tcBorders>
            <w:shd w:val="clear" w:color="auto" w:fill="000080"/>
          </w:tcPr>
          <w:p w14:paraId="30098186" w14:textId="77777777" w:rsidR="002A6003" w:rsidRPr="002A6003" w:rsidRDefault="002A6003" w:rsidP="002A6003">
            <w:pPr>
              <w:kinsoku w:val="0"/>
              <w:overflowPunct w:val="0"/>
              <w:autoSpaceDE w:val="0"/>
              <w:autoSpaceDN w:val="0"/>
              <w:adjustRightInd w:val="0"/>
              <w:spacing w:before="19"/>
              <w:ind w:left="115"/>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Purpose to describe</w:t>
            </w:r>
          </w:p>
        </w:tc>
      </w:tr>
      <w:tr w:rsidR="002A6003" w:rsidRPr="002A6003" w14:paraId="3009818B" w14:textId="77777777" w:rsidTr="00AD241B">
        <w:trPr>
          <w:trHeight w:val="369"/>
        </w:trPr>
        <w:tc>
          <w:tcPr>
            <w:tcW w:w="1496" w:type="dxa"/>
            <w:vMerge w:val="restart"/>
            <w:tcBorders>
              <w:top w:val="single" w:sz="4" w:space="0" w:color="0000FF"/>
              <w:left w:val="single" w:sz="4" w:space="0" w:color="0000FF"/>
              <w:bottom w:val="single" w:sz="4" w:space="0" w:color="0000FF"/>
              <w:right w:val="single" w:sz="4" w:space="0" w:color="0000FF"/>
            </w:tcBorders>
          </w:tcPr>
          <w:p w14:paraId="30098188"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436" w:type="dxa"/>
            <w:tcBorders>
              <w:top w:val="single" w:sz="4" w:space="0" w:color="0000FF"/>
              <w:left w:val="single" w:sz="4" w:space="0" w:color="0000FF"/>
              <w:bottom w:val="single" w:sz="4" w:space="0" w:color="0000FF"/>
              <w:right w:val="single" w:sz="4" w:space="0" w:color="0000FF"/>
            </w:tcBorders>
          </w:tcPr>
          <w:p w14:paraId="30098189" w14:textId="77777777" w:rsidR="002A6003" w:rsidRPr="002A6003" w:rsidRDefault="002A6003" w:rsidP="002A6003">
            <w:pPr>
              <w:kinsoku w:val="0"/>
              <w:overflowPunct w:val="0"/>
              <w:autoSpaceDE w:val="0"/>
              <w:autoSpaceDN w:val="0"/>
              <w:adjustRightInd w:val="0"/>
              <w:spacing w:before="14"/>
              <w:ind w:left="10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select 0</w:t>
            </w:r>
          </w:p>
        </w:tc>
        <w:tc>
          <w:tcPr>
            <w:tcW w:w="3021" w:type="dxa"/>
            <w:tcBorders>
              <w:top w:val="single" w:sz="4" w:space="0" w:color="0000FF"/>
              <w:left w:val="single" w:sz="4" w:space="0" w:color="0000FF"/>
              <w:bottom w:val="single" w:sz="4" w:space="0" w:color="0000FF"/>
              <w:right w:val="single" w:sz="4" w:space="0" w:color="0000FF"/>
            </w:tcBorders>
          </w:tcPr>
          <w:p w14:paraId="3009818A"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Control register 0</w:t>
            </w:r>
          </w:p>
        </w:tc>
      </w:tr>
      <w:tr w:rsidR="002A6003" w:rsidRPr="002A6003" w14:paraId="3009818F" w14:textId="77777777" w:rsidTr="00AD241B">
        <w:trPr>
          <w:trHeight w:val="369"/>
        </w:trPr>
        <w:tc>
          <w:tcPr>
            <w:tcW w:w="1496" w:type="dxa"/>
            <w:vMerge/>
            <w:tcBorders>
              <w:top w:val="nil"/>
              <w:left w:val="single" w:sz="4" w:space="0" w:color="0000FF"/>
              <w:bottom w:val="single" w:sz="4" w:space="0" w:color="0000FF"/>
              <w:right w:val="single" w:sz="4" w:space="0" w:color="0000FF"/>
            </w:tcBorders>
          </w:tcPr>
          <w:p w14:paraId="3009818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36" w:type="dxa"/>
            <w:tcBorders>
              <w:top w:val="single" w:sz="4" w:space="0" w:color="0000FF"/>
              <w:left w:val="single" w:sz="4" w:space="0" w:color="0000FF"/>
              <w:bottom w:val="single" w:sz="4" w:space="0" w:color="0000FF"/>
              <w:right w:val="single" w:sz="4" w:space="0" w:color="0000FF"/>
            </w:tcBorders>
          </w:tcPr>
          <w:p w14:paraId="3009818D" w14:textId="77777777" w:rsidR="002A6003" w:rsidRPr="002A6003" w:rsidRDefault="002A6003" w:rsidP="002A6003">
            <w:pPr>
              <w:kinsoku w:val="0"/>
              <w:overflowPunct w:val="0"/>
              <w:autoSpaceDE w:val="0"/>
              <w:autoSpaceDN w:val="0"/>
              <w:adjustRightInd w:val="0"/>
              <w:spacing w:before="14"/>
              <w:ind w:left="10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Select 1</w:t>
            </w:r>
          </w:p>
        </w:tc>
        <w:tc>
          <w:tcPr>
            <w:tcW w:w="3021" w:type="dxa"/>
            <w:tcBorders>
              <w:top w:val="single" w:sz="4" w:space="0" w:color="0000FF"/>
              <w:left w:val="single" w:sz="4" w:space="0" w:color="0000FF"/>
              <w:bottom w:val="single" w:sz="4" w:space="0" w:color="0000FF"/>
              <w:right w:val="single" w:sz="4" w:space="0" w:color="0000FF"/>
            </w:tcBorders>
          </w:tcPr>
          <w:p w14:paraId="3009818E"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Counting register 0</w:t>
            </w:r>
          </w:p>
        </w:tc>
      </w:tr>
      <w:tr w:rsidR="002A6003" w:rsidRPr="002A6003" w14:paraId="30098193" w14:textId="77777777" w:rsidTr="00AD241B">
        <w:trPr>
          <w:trHeight w:val="371"/>
        </w:trPr>
        <w:tc>
          <w:tcPr>
            <w:tcW w:w="1496" w:type="dxa"/>
            <w:vMerge w:val="restart"/>
            <w:tcBorders>
              <w:top w:val="single" w:sz="4" w:space="0" w:color="0000FF"/>
              <w:left w:val="single" w:sz="4" w:space="0" w:color="0000FF"/>
              <w:bottom w:val="single" w:sz="4" w:space="0" w:color="0000FF"/>
              <w:right w:val="single" w:sz="4" w:space="0" w:color="0000FF"/>
            </w:tcBorders>
          </w:tcPr>
          <w:p w14:paraId="30098190"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1436" w:type="dxa"/>
            <w:tcBorders>
              <w:top w:val="single" w:sz="4" w:space="0" w:color="0000FF"/>
              <w:left w:val="single" w:sz="4" w:space="0" w:color="0000FF"/>
              <w:bottom w:val="single" w:sz="4" w:space="0" w:color="0000FF"/>
              <w:right w:val="single" w:sz="4" w:space="0" w:color="0000FF"/>
            </w:tcBorders>
          </w:tcPr>
          <w:p w14:paraId="30098191" w14:textId="77777777" w:rsidR="002A6003" w:rsidRPr="002A6003" w:rsidRDefault="002A6003" w:rsidP="002A6003">
            <w:pPr>
              <w:kinsoku w:val="0"/>
              <w:overflowPunct w:val="0"/>
              <w:autoSpaceDE w:val="0"/>
              <w:autoSpaceDN w:val="0"/>
              <w:adjustRightInd w:val="0"/>
              <w:spacing w:before="16"/>
              <w:ind w:left="10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Select 2</w:t>
            </w:r>
          </w:p>
        </w:tc>
        <w:tc>
          <w:tcPr>
            <w:tcW w:w="3021" w:type="dxa"/>
            <w:tcBorders>
              <w:top w:val="single" w:sz="4" w:space="0" w:color="0000FF"/>
              <w:left w:val="single" w:sz="4" w:space="0" w:color="0000FF"/>
              <w:bottom w:val="single" w:sz="4" w:space="0" w:color="0000FF"/>
              <w:right w:val="single" w:sz="4" w:space="0" w:color="0000FF"/>
            </w:tcBorders>
          </w:tcPr>
          <w:p w14:paraId="30098192" w14:textId="77777777" w:rsidR="002A6003" w:rsidRPr="002A6003" w:rsidRDefault="002A6003" w:rsidP="002A6003">
            <w:pPr>
              <w:kinsoku w:val="0"/>
              <w:overflowPunct w:val="0"/>
              <w:autoSpaceDE w:val="0"/>
              <w:autoSpaceDN w:val="0"/>
              <w:adjustRightInd w:val="0"/>
              <w:spacing w:before="21"/>
              <w:ind w:left="108"/>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Control register 1</w:t>
            </w:r>
          </w:p>
        </w:tc>
      </w:tr>
      <w:tr w:rsidR="002A6003" w:rsidRPr="002A6003" w14:paraId="30098197" w14:textId="77777777" w:rsidTr="00AD241B">
        <w:trPr>
          <w:trHeight w:val="369"/>
        </w:trPr>
        <w:tc>
          <w:tcPr>
            <w:tcW w:w="1496" w:type="dxa"/>
            <w:vMerge/>
            <w:tcBorders>
              <w:top w:val="nil"/>
              <w:left w:val="single" w:sz="4" w:space="0" w:color="0000FF"/>
              <w:bottom w:val="single" w:sz="4" w:space="0" w:color="0000FF"/>
              <w:right w:val="single" w:sz="4" w:space="0" w:color="0000FF"/>
            </w:tcBorders>
          </w:tcPr>
          <w:p w14:paraId="30098194"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36" w:type="dxa"/>
            <w:tcBorders>
              <w:top w:val="single" w:sz="4" w:space="0" w:color="0000FF"/>
              <w:left w:val="single" w:sz="4" w:space="0" w:color="0000FF"/>
              <w:bottom w:val="single" w:sz="4" w:space="0" w:color="0000FF"/>
              <w:right w:val="single" w:sz="4" w:space="0" w:color="0000FF"/>
            </w:tcBorders>
          </w:tcPr>
          <w:p w14:paraId="30098195" w14:textId="77777777" w:rsidR="002A6003" w:rsidRPr="002A6003" w:rsidRDefault="002A6003" w:rsidP="002A6003">
            <w:pPr>
              <w:kinsoku w:val="0"/>
              <w:overflowPunct w:val="0"/>
              <w:autoSpaceDE w:val="0"/>
              <w:autoSpaceDN w:val="0"/>
              <w:adjustRightInd w:val="0"/>
              <w:spacing w:before="14"/>
              <w:ind w:left="10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Select 3</w:t>
            </w:r>
          </w:p>
        </w:tc>
        <w:tc>
          <w:tcPr>
            <w:tcW w:w="3021" w:type="dxa"/>
            <w:tcBorders>
              <w:top w:val="single" w:sz="4" w:space="0" w:color="0000FF"/>
              <w:left w:val="single" w:sz="4" w:space="0" w:color="0000FF"/>
              <w:bottom w:val="single" w:sz="4" w:space="0" w:color="0000FF"/>
              <w:right w:val="single" w:sz="4" w:space="0" w:color="0000FF"/>
            </w:tcBorders>
          </w:tcPr>
          <w:p w14:paraId="30098196"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Counting register 1</w:t>
            </w:r>
          </w:p>
        </w:tc>
      </w:tr>
    </w:tbl>
    <w:p w14:paraId="30098198"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8"/>
          <w:szCs w:val="28"/>
        </w:rPr>
      </w:pPr>
    </w:p>
    <w:p w14:paraId="3009819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Each counter is a 64-bit read/write register and increments itself every time a countable event occurs in the associated control </w:t>
      </w:r>
      <w:proofErr w:type="spellStart"/>
      <w:proofErr w:type="gramStart"/>
      <w:r w:rsidRPr="002A6003">
        <w:rPr>
          <w:rFonts w:ascii="Times New Roman" w:eastAsia="宋体" w:hAnsi="Times New Roman" w:cs="宋体" w:hint="eastAsia"/>
          <w:spacing w:val="5"/>
          <w:kern w:val="0"/>
          <w:szCs w:val="21"/>
        </w:rPr>
        <w:t>domain.Each</w:t>
      </w:r>
      <w:proofErr w:type="spellEnd"/>
      <w:proofErr w:type="gramEnd"/>
      <w:r w:rsidRPr="002A6003">
        <w:rPr>
          <w:rFonts w:ascii="Times New Roman" w:eastAsia="宋体" w:hAnsi="Times New Roman" w:cs="宋体" w:hint="eastAsia"/>
          <w:spacing w:val="5"/>
          <w:kern w:val="0"/>
          <w:szCs w:val="21"/>
        </w:rPr>
        <w:t xml:space="preserve"> counter can count an event independently.</w:t>
      </w:r>
    </w:p>
    <w:p w14:paraId="3009819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9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9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9D"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0"/>
          <w:szCs w:val="20"/>
        </w:rPr>
      </w:pPr>
    </w:p>
    <w:tbl>
      <w:tblPr>
        <w:tblW w:w="0" w:type="auto"/>
        <w:tblInd w:w="1871" w:type="dxa"/>
        <w:tblLayout w:type="fixed"/>
        <w:tblCellMar>
          <w:left w:w="0" w:type="dxa"/>
          <w:right w:w="0" w:type="dxa"/>
        </w:tblCellMar>
        <w:tblLook w:val="0000" w:firstRow="0" w:lastRow="0" w:firstColumn="0" w:lastColumn="0" w:noHBand="0" w:noVBand="0"/>
      </w:tblPr>
      <w:tblGrid>
        <w:gridCol w:w="559"/>
        <w:gridCol w:w="540"/>
        <w:gridCol w:w="4140"/>
        <w:gridCol w:w="900"/>
        <w:gridCol w:w="504"/>
        <w:gridCol w:w="360"/>
        <w:gridCol w:w="360"/>
        <w:gridCol w:w="360"/>
        <w:gridCol w:w="621"/>
      </w:tblGrid>
      <w:tr w:rsidR="002A6003" w:rsidRPr="002A6003" w14:paraId="300981A7" w14:textId="77777777" w:rsidTr="00AD241B">
        <w:trPr>
          <w:trHeight w:val="306"/>
        </w:trPr>
        <w:tc>
          <w:tcPr>
            <w:tcW w:w="559" w:type="dxa"/>
            <w:tcBorders>
              <w:top w:val="none" w:sz="6" w:space="0" w:color="auto"/>
              <w:left w:val="none" w:sz="6" w:space="0" w:color="auto"/>
              <w:bottom w:val="single" w:sz="12" w:space="0" w:color="000000"/>
              <w:right w:val="none" w:sz="6" w:space="0" w:color="auto"/>
            </w:tcBorders>
          </w:tcPr>
          <w:p w14:paraId="3009819E" w14:textId="77777777" w:rsidR="002A6003" w:rsidRPr="002A6003" w:rsidRDefault="002A6003" w:rsidP="002A6003">
            <w:pPr>
              <w:kinsoku w:val="0"/>
              <w:overflowPunct w:val="0"/>
              <w:autoSpaceDE w:val="0"/>
              <w:autoSpaceDN w:val="0"/>
              <w:adjustRightInd w:val="0"/>
              <w:spacing w:line="199" w:lineRule="exact"/>
              <w:ind w:right="250"/>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31</w:t>
            </w:r>
          </w:p>
        </w:tc>
        <w:tc>
          <w:tcPr>
            <w:tcW w:w="540" w:type="dxa"/>
            <w:tcBorders>
              <w:top w:val="none" w:sz="6" w:space="0" w:color="auto"/>
              <w:left w:val="none" w:sz="6" w:space="0" w:color="auto"/>
              <w:bottom w:val="single" w:sz="12" w:space="0" w:color="000000"/>
              <w:right w:val="none" w:sz="6" w:space="0" w:color="auto"/>
            </w:tcBorders>
          </w:tcPr>
          <w:p w14:paraId="3009819F" w14:textId="77777777" w:rsidR="002A6003" w:rsidRPr="002A6003" w:rsidRDefault="002A6003" w:rsidP="002A6003">
            <w:pPr>
              <w:kinsoku w:val="0"/>
              <w:overflowPunct w:val="0"/>
              <w:autoSpaceDE w:val="0"/>
              <w:autoSpaceDN w:val="0"/>
              <w:adjustRightInd w:val="0"/>
              <w:spacing w:line="199" w:lineRule="exact"/>
              <w:ind w:right="233"/>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30</w:t>
            </w:r>
          </w:p>
        </w:tc>
        <w:tc>
          <w:tcPr>
            <w:tcW w:w="4140" w:type="dxa"/>
            <w:tcBorders>
              <w:top w:val="none" w:sz="6" w:space="0" w:color="auto"/>
              <w:left w:val="none" w:sz="6" w:space="0" w:color="auto"/>
              <w:bottom w:val="single" w:sz="12" w:space="0" w:color="000000"/>
              <w:right w:val="none" w:sz="6" w:space="0" w:color="auto"/>
            </w:tcBorders>
          </w:tcPr>
          <w:p w14:paraId="300981A0" w14:textId="77777777" w:rsidR="002A6003" w:rsidRPr="002A6003" w:rsidRDefault="002A6003" w:rsidP="002A6003">
            <w:pPr>
              <w:tabs>
                <w:tab w:val="left" w:pos="755"/>
                <w:tab w:val="left" w:pos="3323"/>
              </w:tabs>
              <w:kinsoku w:val="0"/>
              <w:overflowPunct w:val="0"/>
              <w:autoSpaceDE w:val="0"/>
              <w:autoSpaceDN w:val="0"/>
              <w:adjustRightInd w:val="0"/>
              <w:spacing w:line="199" w:lineRule="exact"/>
              <w:ind w:left="121"/>
              <w:jc w:val="left"/>
              <w:rPr>
                <w:rFonts w:ascii="Times New Roman" w:eastAsia="宋体" w:hAnsi="Times New Roman" w:cs="Times New Roman"/>
                <w:w w:val="110"/>
                <w:kern w:val="0"/>
                <w:sz w:val="18"/>
                <w:szCs w:val="18"/>
              </w:rPr>
            </w:pPr>
            <w:r w:rsidRPr="002A6003">
              <w:rPr>
                <w:rFonts w:ascii="Times New Roman" w:eastAsia="宋体" w:hAnsi="Times New Roman" w:cs="Times New Roman"/>
                <w:w w:val="110"/>
                <w:kern w:val="0"/>
                <w:sz w:val="18"/>
                <w:szCs w:val="18"/>
              </w:rPr>
              <w:t>29711</w:t>
            </w:r>
            <w:r w:rsidRPr="002A6003">
              <w:rPr>
                <w:rFonts w:ascii="Times New Roman" w:eastAsia="宋体" w:hAnsi="Times New Roman" w:cs="Times New Roman"/>
                <w:w w:val="110"/>
                <w:kern w:val="0"/>
                <w:sz w:val="18"/>
                <w:szCs w:val="18"/>
              </w:rPr>
              <w:tab/>
            </w:r>
            <w:r w:rsidRPr="002A6003">
              <w:rPr>
                <w:rFonts w:ascii="Times New Roman" w:eastAsia="宋体" w:hAnsi="Times New Roman" w:cs="Times New Roman"/>
                <w:w w:val="135"/>
                <w:kern w:val="0"/>
                <w:sz w:val="18"/>
                <w:szCs w:val="18"/>
              </w:rPr>
              <w:tab/>
            </w:r>
          </w:p>
        </w:tc>
        <w:tc>
          <w:tcPr>
            <w:tcW w:w="900" w:type="dxa"/>
            <w:tcBorders>
              <w:top w:val="none" w:sz="6" w:space="0" w:color="auto"/>
              <w:left w:val="none" w:sz="6" w:space="0" w:color="auto"/>
              <w:bottom w:val="single" w:sz="12" w:space="0" w:color="000000"/>
              <w:right w:val="none" w:sz="6" w:space="0" w:color="auto"/>
            </w:tcBorders>
          </w:tcPr>
          <w:p w14:paraId="300981A1" w14:textId="77777777" w:rsidR="002A6003" w:rsidRPr="002A6003" w:rsidRDefault="002A6003" w:rsidP="002A6003">
            <w:pPr>
              <w:tabs>
                <w:tab w:val="left" w:pos="451"/>
              </w:tabs>
              <w:kinsoku w:val="0"/>
              <w:overflowPunct w:val="0"/>
              <w:autoSpaceDE w:val="0"/>
              <w:autoSpaceDN w:val="0"/>
              <w:adjustRightInd w:val="0"/>
              <w:spacing w:line="199" w:lineRule="exact"/>
              <w:ind w:right="23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105</w:t>
            </w:r>
            <w:r w:rsidRPr="002A6003">
              <w:rPr>
                <w:rFonts w:ascii="Times New Roman" w:eastAsia="宋体" w:hAnsi="Times New Roman" w:cs="Times New Roman"/>
                <w:kern w:val="0"/>
                <w:sz w:val="18"/>
                <w:szCs w:val="18"/>
              </w:rPr>
              <w:tab/>
            </w:r>
          </w:p>
        </w:tc>
        <w:tc>
          <w:tcPr>
            <w:tcW w:w="504" w:type="dxa"/>
            <w:tcBorders>
              <w:top w:val="none" w:sz="6" w:space="0" w:color="auto"/>
              <w:left w:val="none" w:sz="6" w:space="0" w:color="auto"/>
              <w:bottom w:val="single" w:sz="12" w:space="0" w:color="000000"/>
              <w:right w:val="none" w:sz="6" w:space="0" w:color="auto"/>
            </w:tcBorders>
          </w:tcPr>
          <w:p w14:paraId="300981A2" w14:textId="77777777" w:rsidR="002A6003" w:rsidRPr="002A6003" w:rsidRDefault="002A6003" w:rsidP="002A6003">
            <w:pPr>
              <w:kinsoku w:val="0"/>
              <w:overflowPunct w:val="0"/>
              <w:autoSpaceDE w:val="0"/>
              <w:autoSpaceDN w:val="0"/>
              <w:adjustRightInd w:val="0"/>
              <w:spacing w:line="199" w:lineRule="exact"/>
              <w:ind w:left="121"/>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360" w:type="dxa"/>
            <w:tcBorders>
              <w:top w:val="none" w:sz="6" w:space="0" w:color="auto"/>
              <w:left w:val="none" w:sz="6" w:space="0" w:color="auto"/>
              <w:bottom w:val="single" w:sz="12" w:space="0" w:color="000000"/>
              <w:right w:val="none" w:sz="6" w:space="0" w:color="auto"/>
            </w:tcBorders>
          </w:tcPr>
          <w:p w14:paraId="300981A3" w14:textId="77777777" w:rsidR="002A6003" w:rsidRPr="002A6003" w:rsidRDefault="002A6003" w:rsidP="002A6003">
            <w:pPr>
              <w:kinsoku w:val="0"/>
              <w:overflowPunct w:val="0"/>
              <w:autoSpaceDE w:val="0"/>
              <w:autoSpaceDN w:val="0"/>
              <w:adjustRightInd w:val="0"/>
              <w:spacing w:line="199" w:lineRule="exact"/>
              <w:ind w:right="2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360" w:type="dxa"/>
            <w:tcBorders>
              <w:top w:val="none" w:sz="6" w:space="0" w:color="auto"/>
              <w:left w:val="none" w:sz="6" w:space="0" w:color="auto"/>
              <w:bottom w:val="single" w:sz="12" w:space="0" w:color="000000"/>
              <w:right w:val="none" w:sz="6" w:space="0" w:color="auto"/>
            </w:tcBorders>
          </w:tcPr>
          <w:p w14:paraId="300981A4" w14:textId="77777777" w:rsidR="002A6003" w:rsidRPr="002A6003" w:rsidRDefault="002A6003" w:rsidP="002A6003">
            <w:pPr>
              <w:kinsoku w:val="0"/>
              <w:overflowPunct w:val="0"/>
              <w:autoSpaceDE w:val="0"/>
              <w:autoSpaceDN w:val="0"/>
              <w:adjustRightInd w:val="0"/>
              <w:spacing w:line="199" w:lineRule="exact"/>
              <w:ind w:left="12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360" w:type="dxa"/>
            <w:tcBorders>
              <w:top w:val="none" w:sz="6" w:space="0" w:color="auto"/>
              <w:left w:val="none" w:sz="6" w:space="0" w:color="auto"/>
              <w:bottom w:val="single" w:sz="12" w:space="0" w:color="000000"/>
              <w:right w:val="none" w:sz="6" w:space="0" w:color="auto"/>
            </w:tcBorders>
          </w:tcPr>
          <w:p w14:paraId="300981A5" w14:textId="77777777" w:rsidR="002A6003" w:rsidRPr="002A6003" w:rsidRDefault="002A6003" w:rsidP="002A6003">
            <w:pPr>
              <w:kinsoku w:val="0"/>
              <w:overflowPunct w:val="0"/>
              <w:autoSpaceDE w:val="0"/>
              <w:autoSpaceDN w:val="0"/>
              <w:adjustRightInd w:val="0"/>
              <w:spacing w:line="199" w:lineRule="exact"/>
              <w:ind w:right="2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1" w:type="dxa"/>
            <w:tcBorders>
              <w:top w:val="none" w:sz="6" w:space="0" w:color="auto"/>
              <w:left w:val="none" w:sz="6" w:space="0" w:color="auto"/>
              <w:bottom w:val="single" w:sz="12" w:space="0" w:color="000000"/>
              <w:right w:val="none" w:sz="6" w:space="0" w:color="auto"/>
            </w:tcBorders>
          </w:tcPr>
          <w:p w14:paraId="300981A6" w14:textId="77777777" w:rsidR="002A6003" w:rsidRPr="002A6003" w:rsidRDefault="002A6003" w:rsidP="002A6003">
            <w:pPr>
              <w:kinsoku w:val="0"/>
              <w:overflowPunct w:val="0"/>
              <w:autoSpaceDE w:val="0"/>
              <w:autoSpaceDN w:val="0"/>
              <w:adjustRightInd w:val="0"/>
              <w:spacing w:line="199" w:lineRule="exact"/>
              <w:ind w:left="12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r w:rsidR="002A6003" w:rsidRPr="002A6003" w14:paraId="300981B1" w14:textId="77777777" w:rsidTr="00AD241B">
        <w:trPr>
          <w:trHeight w:val="310"/>
        </w:trPr>
        <w:tc>
          <w:tcPr>
            <w:tcW w:w="559" w:type="dxa"/>
            <w:tcBorders>
              <w:top w:val="single" w:sz="12" w:space="0" w:color="000000"/>
              <w:left w:val="single" w:sz="12" w:space="0" w:color="000000"/>
              <w:bottom w:val="single" w:sz="12" w:space="0" w:color="000000"/>
              <w:right w:val="single" w:sz="12" w:space="0" w:color="000000"/>
            </w:tcBorders>
          </w:tcPr>
          <w:p w14:paraId="300981A8" w14:textId="77777777" w:rsidR="002A6003" w:rsidRPr="002A6003" w:rsidRDefault="002A6003" w:rsidP="002A6003">
            <w:pPr>
              <w:kinsoku w:val="0"/>
              <w:overflowPunct w:val="0"/>
              <w:autoSpaceDE w:val="0"/>
              <w:autoSpaceDN w:val="0"/>
              <w:adjustRightInd w:val="0"/>
              <w:spacing w:line="204" w:lineRule="exact"/>
              <w:ind w:right="168"/>
              <w:jc w:val="righ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M</w:t>
            </w:r>
          </w:p>
        </w:tc>
        <w:tc>
          <w:tcPr>
            <w:tcW w:w="540" w:type="dxa"/>
            <w:tcBorders>
              <w:top w:val="single" w:sz="12" w:space="0" w:color="000000"/>
              <w:left w:val="single" w:sz="12" w:space="0" w:color="000000"/>
              <w:bottom w:val="single" w:sz="12" w:space="0" w:color="000000"/>
              <w:right w:val="single" w:sz="12" w:space="0" w:color="000000"/>
            </w:tcBorders>
          </w:tcPr>
          <w:p w14:paraId="300981A9" w14:textId="77777777" w:rsidR="002A6003" w:rsidRPr="002A6003" w:rsidRDefault="002A6003" w:rsidP="002A6003">
            <w:pPr>
              <w:kinsoku w:val="0"/>
              <w:overflowPunct w:val="0"/>
              <w:autoSpaceDE w:val="0"/>
              <w:autoSpaceDN w:val="0"/>
              <w:adjustRightInd w:val="0"/>
              <w:spacing w:line="204" w:lineRule="exact"/>
              <w:ind w:right="154"/>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w:t>
            </w:r>
          </w:p>
        </w:tc>
        <w:tc>
          <w:tcPr>
            <w:tcW w:w="4140" w:type="dxa"/>
            <w:tcBorders>
              <w:top w:val="single" w:sz="12" w:space="0" w:color="000000"/>
              <w:left w:val="single" w:sz="12" w:space="0" w:color="000000"/>
              <w:bottom w:val="single" w:sz="12" w:space="0" w:color="000000"/>
              <w:right w:val="single" w:sz="12" w:space="0" w:color="000000"/>
            </w:tcBorders>
          </w:tcPr>
          <w:p w14:paraId="300981AA" w14:textId="77777777" w:rsidR="002A6003" w:rsidRPr="002A6003" w:rsidRDefault="002A6003" w:rsidP="002A6003">
            <w:pPr>
              <w:kinsoku w:val="0"/>
              <w:overflowPunct w:val="0"/>
              <w:autoSpaceDE w:val="0"/>
              <w:autoSpaceDN w:val="0"/>
              <w:adjustRightInd w:val="0"/>
              <w:spacing w:line="204" w:lineRule="exact"/>
              <w:ind w:left="24"/>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900" w:type="dxa"/>
            <w:tcBorders>
              <w:top w:val="single" w:sz="12" w:space="0" w:color="000000"/>
              <w:left w:val="single" w:sz="12" w:space="0" w:color="000000"/>
              <w:bottom w:val="single" w:sz="12" w:space="0" w:color="000000"/>
              <w:right w:val="single" w:sz="12" w:space="0" w:color="000000"/>
            </w:tcBorders>
          </w:tcPr>
          <w:p w14:paraId="300981AB" w14:textId="77777777" w:rsidR="002A6003" w:rsidRPr="002A6003" w:rsidRDefault="002A6003" w:rsidP="002A6003">
            <w:pPr>
              <w:kinsoku w:val="0"/>
              <w:overflowPunct w:val="0"/>
              <w:autoSpaceDE w:val="0"/>
              <w:autoSpaceDN w:val="0"/>
              <w:adjustRightInd w:val="0"/>
              <w:spacing w:line="204" w:lineRule="exact"/>
              <w:ind w:right="209"/>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Event</w:t>
            </w:r>
          </w:p>
        </w:tc>
        <w:tc>
          <w:tcPr>
            <w:tcW w:w="504" w:type="dxa"/>
            <w:tcBorders>
              <w:top w:val="single" w:sz="12" w:space="0" w:color="000000"/>
              <w:left w:val="single" w:sz="12" w:space="0" w:color="000000"/>
              <w:bottom w:val="single" w:sz="12" w:space="0" w:color="000000"/>
              <w:right w:val="single" w:sz="12" w:space="0" w:color="000000"/>
            </w:tcBorders>
          </w:tcPr>
          <w:p w14:paraId="300981AC" w14:textId="77777777" w:rsidR="002A6003" w:rsidRPr="002A6003" w:rsidRDefault="002A6003" w:rsidP="002A6003">
            <w:pPr>
              <w:kinsoku w:val="0"/>
              <w:overflowPunct w:val="0"/>
              <w:autoSpaceDE w:val="0"/>
              <w:autoSpaceDN w:val="0"/>
              <w:adjustRightInd w:val="0"/>
              <w:spacing w:line="204" w:lineRule="exact"/>
              <w:ind w:right="137"/>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IE</w:t>
            </w:r>
          </w:p>
        </w:tc>
        <w:tc>
          <w:tcPr>
            <w:tcW w:w="360" w:type="dxa"/>
            <w:tcBorders>
              <w:top w:val="single" w:sz="12" w:space="0" w:color="000000"/>
              <w:left w:val="single" w:sz="12" w:space="0" w:color="000000"/>
              <w:bottom w:val="single" w:sz="12" w:space="0" w:color="000000"/>
              <w:right w:val="single" w:sz="12" w:space="0" w:color="000000"/>
            </w:tcBorders>
          </w:tcPr>
          <w:p w14:paraId="300981AD" w14:textId="77777777" w:rsidR="002A6003" w:rsidRPr="002A6003" w:rsidRDefault="002A6003" w:rsidP="002A6003">
            <w:pPr>
              <w:kinsoku w:val="0"/>
              <w:overflowPunct w:val="0"/>
              <w:autoSpaceDE w:val="0"/>
              <w:autoSpaceDN w:val="0"/>
              <w:adjustRightInd w:val="0"/>
              <w:spacing w:line="204" w:lineRule="exact"/>
              <w:ind w:left="28"/>
              <w:jc w:val="center"/>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U</w:t>
            </w:r>
          </w:p>
        </w:tc>
        <w:tc>
          <w:tcPr>
            <w:tcW w:w="360" w:type="dxa"/>
            <w:tcBorders>
              <w:top w:val="single" w:sz="12" w:space="0" w:color="000000"/>
              <w:left w:val="single" w:sz="12" w:space="0" w:color="000000"/>
              <w:bottom w:val="single" w:sz="12" w:space="0" w:color="000000"/>
              <w:right w:val="single" w:sz="12" w:space="0" w:color="000000"/>
            </w:tcBorders>
          </w:tcPr>
          <w:p w14:paraId="300981AE" w14:textId="77777777" w:rsidR="002A6003" w:rsidRPr="002A6003" w:rsidRDefault="002A6003" w:rsidP="002A6003">
            <w:pPr>
              <w:kinsoku w:val="0"/>
              <w:overflowPunct w:val="0"/>
              <w:autoSpaceDE w:val="0"/>
              <w:autoSpaceDN w:val="0"/>
              <w:adjustRightInd w:val="0"/>
              <w:spacing w:line="204" w:lineRule="exact"/>
              <w:ind w:left="128"/>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s.</w:t>
            </w:r>
          </w:p>
        </w:tc>
        <w:tc>
          <w:tcPr>
            <w:tcW w:w="360" w:type="dxa"/>
            <w:tcBorders>
              <w:top w:val="single" w:sz="12" w:space="0" w:color="000000"/>
              <w:left w:val="single" w:sz="12" w:space="0" w:color="000000"/>
              <w:bottom w:val="single" w:sz="12" w:space="0" w:color="000000"/>
              <w:right w:val="single" w:sz="12" w:space="0" w:color="000000"/>
            </w:tcBorders>
          </w:tcPr>
          <w:p w14:paraId="300981AF" w14:textId="77777777" w:rsidR="002A6003" w:rsidRPr="002A6003" w:rsidRDefault="002A6003" w:rsidP="002A6003">
            <w:pPr>
              <w:kinsoku w:val="0"/>
              <w:overflowPunct w:val="0"/>
              <w:autoSpaceDE w:val="0"/>
              <w:autoSpaceDN w:val="0"/>
              <w:adjustRightInd w:val="0"/>
              <w:spacing w:line="204" w:lineRule="exact"/>
              <w:ind w:left="28"/>
              <w:jc w:val="center"/>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K.</w:t>
            </w:r>
          </w:p>
        </w:tc>
        <w:tc>
          <w:tcPr>
            <w:tcW w:w="621" w:type="dxa"/>
            <w:tcBorders>
              <w:top w:val="single" w:sz="12" w:space="0" w:color="000000"/>
              <w:left w:val="single" w:sz="12" w:space="0" w:color="000000"/>
              <w:bottom w:val="single" w:sz="12" w:space="0" w:color="000000"/>
              <w:right w:val="single" w:sz="12" w:space="0" w:color="000000"/>
            </w:tcBorders>
          </w:tcPr>
          <w:p w14:paraId="300981B0" w14:textId="77777777" w:rsidR="002A6003" w:rsidRPr="002A6003" w:rsidRDefault="002A6003" w:rsidP="002A6003">
            <w:pPr>
              <w:kinsoku w:val="0"/>
              <w:overflowPunct w:val="0"/>
              <w:autoSpaceDE w:val="0"/>
              <w:autoSpaceDN w:val="0"/>
              <w:adjustRightInd w:val="0"/>
              <w:spacing w:line="204" w:lineRule="exact"/>
              <w:ind w:left="133"/>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EXL</w:t>
            </w:r>
          </w:p>
        </w:tc>
      </w:tr>
      <w:tr w:rsidR="002A6003" w:rsidRPr="002A6003" w14:paraId="300981BB" w14:textId="77777777" w:rsidTr="00AD241B">
        <w:trPr>
          <w:trHeight w:val="203"/>
        </w:trPr>
        <w:tc>
          <w:tcPr>
            <w:tcW w:w="559" w:type="dxa"/>
            <w:tcBorders>
              <w:top w:val="single" w:sz="12" w:space="0" w:color="000000"/>
              <w:left w:val="none" w:sz="6" w:space="0" w:color="auto"/>
              <w:bottom w:val="none" w:sz="6" w:space="0" w:color="auto"/>
              <w:right w:val="none" w:sz="6" w:space="0" w:color="auto"/>
            </w:tcBorders>
          </w:tcPr>
          <w:p w14:paraId="300981B2" w14:textId="77777777" w:rsidR="002A6003" w:rsidRPr="002A6003" w:rsidRDefault="002A6003" w:rsidP="002A6003">
            <w:pPr>
              <w:kinsoku w:val="0"/>
              <w:overflowPunct w:val="0"/>
              <w:autoSpaceDE w:val="0"/>
              <w:autoSpaceDN w:val="0"/>
              <w:adjustRightInd w:val="0"/>
              <w:spacing w:line="184" w:lineRule="exact"/>
              <w:ind w:right="219"/>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540" w:type="dxa"/>
            <w:tcBorders>
              <w:top w:val="single" w:sz="12" w:space="0" w:color="000000"/>
              <w:left w:val="none" w:sz="6" w:space="0" w:color="auto"/>
              <w:bottom w:val="none" w:sz="6" w:space="0" w:color="auto"/>
              <w:right w:val="none" w:sz="6" w:space="0" w:color="auto"/>
            </w:tcBorders>
          </w:tcPr>
          <w:p w14:paraId="300981B3" w14:textId="77777777" w:rsidR="002A6003" w:rsidRPr="002A6003" w:rsidRDefault="002A6003" w:rsidP="002A6003">
            <w:pPr>
              <w:kinsoku w:val="0"/>
              <w:overflowPunct w:val="0"/>
              <w:autoSpaceDE w:val="0"/>
              <w:autoSpaceDN w:val="0"/>
              <w:adjustRightInd w:val="0"/>
              <w:spacing w:line="184" w:lineRule="exact"/>
              <w:ind w:right="210"/>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4140" w:type="dxa"/>
            <w:tcBorders>
              <w:top w:val="single" w:sz="12" w:space="0" w:color="000000"/>
              <w:left w:val="none" w:sz="6" w:space="0" w:color="auto"/>
              <w:bottom w:val="none" w:sz="6" w:space="0" w:color="auto"/>
              <w:right w:val="none" w:sz="6" w:space="0" w:color="auto"/>
            </w:tcBorders>
          </w:tcPr>
          <w:p w14:paraId="300981B4" w14:textId="77777777" w:rsidR="002A6003" w:rsidRPr="002A6003" w:rsidRDefault="002A6003" w:rsidP="002A6003">
            <w:pPr>
              <w:kinsoku w:val="0"/>
              <w:overflowPunct w:val="0"/>
              <w:autoSpaceDE w:val="0"/>
              <w:autoSpaceDN w:val="0"/>
              <w:adjustRightInd w:val="0"/>
              <w:spacing w:line="184" w:lineRule="exact"/>
              <w:ind w:left="1975" w:right="194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19</w:t>
            </w:r>
          </w:p>
        </w:tc>
        <w:tc>
          <w:tcPr>
            <w:tcW w:w="900" w:type="dxa"/>
            <w:tcBorders>
              <w:top w:val="single" w:sz="12" w:space="0" w:color="000000"/>
              <w:left w:val="none" w:sz="6" w:space="0" w:color="auto"/>
              <w:bottom w:val="none" w:sz="6" w:space="0" w:color="auto"/>
              <w:right w:val="none" w:sz="6" w:space="0" w:color="auto"/>
            </w:tcBorders>
          </w:tcPr>
          <w:p w14:paraId="300981B5" w14:textId="77777777" w:rsidR="002A6003" w:rsidRPr="002A6003" w:rsidRDefault="002A6003" w:rsidP="002A6003">
            <w:pPr>
              <w:kinsoku w:val="0"/>
              <w:overflowPunct w:val="0"/>
              <w:autoSpaceDE w:val="0"/>
              <w:autoSpaceDN w:val="0"/>
              <w:adjustRightInd w:val="0"/>
              <w:spacing w:line="184" w:lineRule="exact"/>
              <w:ind w:left="24"/>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504" w:type="dxa"/>
            <w:tcBorders>
              <w:top w:val="single" w:sz="12" w:space="0" w:color="000000"/>
              <w:left w:val="none" w:sz="6" w:space="0" w:color="auto"/>
              <w:bottom w:val="none" w:sz="6" w:space="0" w:color="auto"/>
              <w:right w:val="none" w:sz="6" w:space="0" w:color="auto"/>
            </w:tcBorders>
          </w:tcPr>
          <w:p w14:paraId="300981B6" w14:textId="77777777" w:rsidR="002A6003" w:rsidRPr="002A6003" w:rsidRDefault="002A6003" w:rsidP="002A6003">
            <w:pPr>
              <w:kinsoku w:val="0"/>
              <w:overflowPunct w:val="0"/>
              <w:autoSpaceDE w:val="0"/>
              <w:autoSpaceDN w:val="0"/>
              <w:adjustRightInd w:val="0"/>
              <w:spacing w:line="184" w:lineRule="exact"/>
              <w:ind w:right="191"/>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360" w:type="dxa"/>
            <w:tcBorders>
              <w:top w:val="single" w:sz="12" w:space="0" w:color="000000"/>
              <w:left w:val="none" w:sz="6" w:space="0" w:color="auto"/>
              <w:bottom w:val="none" w:sz="6" w:space="0" w:color="auto"/>
              <w:right w:val="none" w:sz="6" w:space="0" w:color="auto"/>
            </w:tcBorders>
          </w:tcPr>
          <w:p w14:paraId="300981B7" w14:textId="77777777" w:rsidR="002A6003" w:rsidRPr="002A6003" w:rsidRDefault="002A6003" w:rsidP="002A6003">
            <w:pPr>
              <w:kinsoku w:val="0"/>
              <w:overflowPunct w:val="0"/>
              <w:autoSpaceDE w:val="0"/>
              <w:autoSpaceDN w:val="0"/>
              <w:adjustRightInd w:val="0"/>
              <w:spacing w:line="184" w:lineRule="exact"/>
              <w:ind w:left="2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360" w:type="dxa"/>
            <w:tcBorders>
              <w:top w:val="single" w:sz="12" w:space="0" w:color="000000"/>
              <w:left w:val="none" w:sz="6" w:space="0" w:color="auto"/>
              <w:bottom w:val="none" w:sz="6" w:space="0" w:color="auto"/>
              <w:right w:val="none" w:sz="6" w:space="0" w:color="auto"/>
            </w:tcBorders>
          </w:tcPr>
          <w:p w14:paraId="300981B8" w14:textId="77777777" w:rsidR="002A6003" w:rsidRPr="002A6003" w:rsidRDefault="002A6003" w:rsidP="002A6003">
            <w:pPr>
              <w:kinsoku w:val="0"/>
              <w:overflowPunct w:val="0"/>
              <w:autoSpaceDE w:val="0"/>
              <w:autoSpaceDN w:val="0"/>
              <w:adjustRightInd w:val="0"/>
              <w:spacing w:line="184" w:lineRule="exact"/>
              <w:ind w:left="14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360" w:type="dxa"/>
            <w:tcBorders>
              <w:top w:val="single" w:sz="12" w:space="0" w:color="000000"/>
              <w:left w:val="none" w:sz="6" w:space="0" w:color="auto"/>
              <w:bottom w:val="none" w:sz="6" w:space="0" w:color="auto"/>
              <w:right w:val="none" w:sz="6" w:space="0" w:color="auto"/>
            </w:tcBorders>
          </w:tcPr>
          <w:p w14:paraId="300981B9" w14:textId="77777777" w:rsidR="002A6003" w:rsidRPr="002A6003" w:rsidRDefault="002A6003" w:rsidP="002A6003">
            <w:pPr>
              <w:kinsoku w:val="0"/>
              <w:overflowPunct w:val="0"/>
              <w:autoSpaceDE w:val="0"/>
              <w:autoSpaceDN w:val="0"/>
              <w:adjustRightInd w:val="0"/>
              <w:spacing w:line="184" w:lineRule="exact"/>
              <w:ind w:left="2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621" w:type="dxa"/>
            <w:tcBorders>
              <w:top w:val="single" w:sz="12" w:space="0" w:color="000000"/>
              <w:left w:val="none" w:sz="6" w:space="0" w:color="auto"/>
              <w:bottom w:val="none" w:sz="6" w:space="0" w:color="auto"/>
              <w:right w:val="none" w:sz="6" w:space="0" w:color="auto"/>
            </w:tcBorders>
          </w:tcPr>
          <w:p w14:paraId="300981BA" w14:textId="77777777" w:rsidR="002A6003" w:rsidRPr="002A6003" w:rsidRDefault="002A6003" w:rsidP="002A6003">
            <w:pPr>
              <w:kinsoku w:val="0"/>
              <w:overflowPunct w:val="0"/>
              <w:autoSpaceDE w:val="0"/>
              <w:autoSpaceDN w:val="0"/>
              <w:adjustRightInd w:val="0"/>
              <w:spacing w:line="184" w:lineRule="exact"/>
              <w:ind w:left="2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bl>
    <w:p w14:paraId="300981B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B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BE"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0"/>
          <w:szCs w:val="20"/>
        </w:rPr>
      </w:pPr>
    </w:p>
    <w:tbl>
      <w:tblPr>
        <w:tblW w:w="0" w:type="auto"/>
        <w:tblInd w:w="1885" w:type="dxa"/>
        <w:tblLayout w:type="fixed"/>
        <w:tblCellMar>
          <w:left w:w="0" w:type="dxa"/>
          <w:right w:w="0" w:type="dxa"/>
        </w:tblCellMar>
        <w:tblLook w:val="0000" w:firstRow="0" w:lastRow="0" w:firstColumn="0" w:lastColumn="0" w:noHBand="0" w:noVBand="0"/>
      </w:tblPr>
      <w:tblGrid>
        <w:gridCol w:w="8314"/>
      </w:tblGrid>
      <w:tr w:rsidR="002A6003" w:rsidRPr="002A6003" w14:paraId="300981C0" w14:textId="77777777" w:rsidTr="00AD241B">
        <w:trPr>
          <w:trHeight w:val="308"/>
        </w:trPr>
        <w:tc>
          <w:tcPr>
            <w:tcW w:w="8314" w:type="dxa"/>
            <w:tcBorders>
              <w:top w:val="none" w:sz="6" w:space="0" w:color="auto"/>
              <w:left w:val="none" w:sz="6" w:space="0" w:color="auto"/>
              <w:bottom w:val="single" w:sz="12" w:space="0" w:color="000000"/>
              <w:right w:val="none" w:sz="6" w:space="0" w:color="auto"/>
            </w:tcBorders>
          </w:tcPr>
          <w:p w14:paraId="300981BF" w14:textId="77777777" w:rsidR="002A6003" w:rsidRPr="002A6003" w:rsidRDefault="002A6003" w:rsidP="002A6003">
            <w:pPr>
              <w:tabs>
                <w:tab w:val="left" w:pos="6926"/>
              </w:tabs>
              <w:kinsoku w:val="0"/>
              <w:overflowPunct w:val="0"/>
              <w:autoSpaceDE w:val="0"/>
              <w:autoSpaceDN w:val="0"/>
              <w:adjustRightInd w:val="0"/>
              <w:spacing w:line="199" w:lineRule="exact"/>
              <w:ind w:left="122"/>
              <w:jc w:val="left"/>
              <w:rPr>
                <w:rFonts w:ascii="Times New Roman" w:eastAsia="宋体" w:hAnsi="Times New Roman" w:cs="Times New Roman"/>
                <w:w w:val="115"/>
                <w:kern w:val="0"/>
                <w:sz w:val="18"/>
                <w:szCs w:val="18"/>
              </w:rPr>
            </w:pPr>
            <w:r w:rsidRPr="002A6003">
              <w:rPr>
                <w:rFonts w:ascii="Times New Roman" w:eastAsia="宋体" w:hAnsi="Times New Roman" w:cs="Times New Roman"/>
                <w:w w:val="115"/>
                <w:kern w:val="0"/>
                <w:sz w:val="18"/>
                <w:szCs w:val="18"/>
              </w:rPr>
              <w:t>671</w:t>
            </w:r>
            <w:r w:rsidRPr="002A6003">
              <w:rPr>
                <w:rFonts w:ascii="Times New Roman" w:eastAsia="宋体" w:hAnsi="Times New Roman" w:cs="Times New Roman"/>
                <w:w w:val="115"/>
                <w:kern w:val="0"/>
                <w:sz w:val="18"/>
                <w:szCs w:val="18"/>
              </w:rPr>
              <w:tab/>
            </w:r>
          </w:p>
        </w:tc>
      </w:tr>
      <w:tr w:rsidR="002A6003" w:rsidRPr="002A6003" w14:paraId="300981C2" w14:textId="77777777" w:rsidTr="00AD241B">
        <w:trPr>
          <w:trHeight w:val="310"/>
        </w:trPr>
        <w:tc>
          <w:tcPr>
            <w:tcW w:w="8314" w:type="dxa"/>
            <w:tcBorders>
              <w:top w:val="single" w:sz="12" w:space="0" w:color="000000"/>
              <w:left w:val="single" w:sz="12" w:space="0" w:color="000000"/>
              <w:bottom w:val="single" w:sz="12" w:space="0" w:color="000000"/>
              <w:right w:val="single" w:sz="12" w:space="0" w:color="000000"/>
            </w:tcBorders>
          </w:tcPr>
          <w:p w14:paraId="300981C1" w14:textId="77777777" w:rsidR="002A6003" w:rsidRPr="002A6003" w:rsidRDefault="002A6003" w:rsidP="002A6003">
            <w:pPr>
              <w:kinsoku w:val="0"/>
              <w:overflowPunct w:val="0"/>
              <w:autoSpaceDE w:val="0"/>
              <w:autoSpaceDN w:val="0"/>
              <w:adjustRightInd w:val="0"/>
              <w:spacing w:line="202" w:lineRule="exact"/>
              <w:ind w:left="3684" w:right="365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Event Count</w:t>
            </w:r>
          </w:p>
        </w:tc>
      </w:tr>
      <w:tr w:rsidR="002A6003" w:rsidRPr="002A6003" w14:paraId="300981C4" w14:textId="77777777" w:rsidTr="00AD241B">
        <w:trPr>
          <w:trHeight w:val="201"/>
        </w:trPr>
        <w:tc>
          <w:tcPr>
            <w:tcW w:w="8314" w:type="dxa"/>
            <w:tcBorders>
              <w:top w:val="single" w:sz="12" w:space="0" w:color="000000"/>
              <w:left w:val="none" w:sz="6" w:space="0" w:color="auto"/>
              <w:bottom w:val="none" w:sz="6" w:space="0" w:color="auto"/>
              <w:right w:val="none" w:sz="6" w:space="0" w:color="auto"/>
            </w:tcBorders>
          </w:tcPr>
          <w:p w14:paraId="300981C3" w14:textId="77777777" w:rsidR="002A6003" w:rsidRPr="002A6003" w:rsidRDefault="002A6003" w:rsidP="002A6003">
            <w:pPr>
              <w:kinsoku w:val="0"/>
              <w:overflowPunct w:val="0"/>
              <w:autoSpaceDE w:val="0"/>
              <w:autoSpaceDN w:val="0"/>
              <w:adjustRightInd w:val="0"/>
              <w:spacing w:line="182" w:lineRule="exact"/>
              <w:ind w:left="4061" w:right="403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w:t>
            </w:r>
          </w:p>
        </w:tc>
      </w:tr>
    </w:tbl>
    <w:p w14:paraId="300981C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C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C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C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C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7"/>
          <w:szCs w:val="27"/>
        </w:rPr>
      </w:pPr>
    </w:p>
    <w:p w14:paraId="300981CA" w14:textId="77777777" w:rsidR="002A6003" w:rsidRPr="002A6003" w:rsidRDefault="002A6003" w:rsidP="002A6003">
      <w:pPr>
        <w:kinsoku w:val="0"/>
        <w:overflowPunct w:val="0"/>
        <w:autoSpaceDE w:val="0"/>
        <w:autoSpaceDN w:val="0"/>
        <w:adjustRightInd w:val="0"/>
        <w:spacing w:before="80"/>
        <w:ind w:left="1652" w:right="2943"/>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20704" behindDoc="1" locked="0" layoutInCell="0" allowOverlap="1" wp14:anchorId="30098F3E" wp14:editId="30098F3F">
                <wp:simplePos x="0" y="0"/>
                <wp:positionH relativeFrom="page">
                  <wp:posOffset>975360</wp:posOffset>
                </wp:positionH>
                <wp:positionV relativeFrom="paragraph">
                  <wp:posOffset>-2905125</wp:posOffset>
                </wp:positionV>
                <wp:extent cx="5721350" cy="2887980"/>
                <wp:effectExtent l="0" t="0" r="0" b="0"/>
                <wp:wrapNone/>
                <wp:docPr id="640" name="Group 1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1350" cy="2887980"/>
                          <a:chOff x="1536" y="-4575"/>
                          <a:chExt cx="9010" cy="4548"/>
                        </a:xfrm>
                      </wpg:grpSpPr>
                      <wps:wsp>
                        <wps:cNvPr id="641" name="Freeform 1949"/>
                        <wps:cNvSpPr>
                          <a:spLocks/>
                        </wps:cNvSpPr>
                        <wps:spPr bwMode="auto">
                          <a:xfrm>
                            <a:off x="1545" y="-4571"/>
                            <a:ext cx="8991" cy="20"/>
                          </a:xfrm>
                          <a:custGeom>
                            <a:avLst/>
                            <a:gdLst>
                              <a:gd name="T0" fmla="*/ 0 w 8991"/>
                              <a:gd name="T1" fmla="*/ 0 h 20"/>
                              <a:gd name="T2" fmla="*/ 8990 w 8991"/>
                              <a:gd name="T3" fmla="*/ 0 h 20"/>
                            </a:gdLst>
                            <a:ahLst/>
                            <a:cxnLst>
                              <a:cxn ang="0">
                                <a:pos x="T0" y="T1"/>
                              </a:cxn>
                              <a:cxn ang="0">
                                <a:pos x="T2" y="T3"/>
                              </a:cxn>
                            </a:cxnLst>
                            <a:rect l="0" t="0" r="r" b="b"/>
                            <a:pathLst>
                              <a:path w="8991" h="20">
                                <a:moveTo>
                                  <a:pt x="0" y="0"/>
                                </a:moveTo>
                                <a:lnTo>
                                  <a:pt x="899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1950"/>
                        <wps:cNvSpPr>
                          <a:spLocks/>
                        </wps:cNvSpPr>
                        <wps:spPr bwMode="auto">
                          <a:xfrm>
                            <a:off x="1540" y="-4575"/>
                            <a:ext cx="20" cy="4548"/>
                          </a:xfrm>
                          <a:custGeom>
                            <a:avLst/>
                            <a:gdLst>
                              <a:gd name="T0" fmla="*/ 0 w 20"/>
                              <a:gd name="T1" fmla="*/ 0 h 4548"/>
                              <a:gd name="T2" fmla="*/ 0 w 20"/>
                              <a:gd name="T3" fmla="*/ 4548 h 4548"/>
                            </a:gdLst>
                            <a:ahLst/>
                            <a:cxnLst>
                              <a:cxn ang="0">
                                <a:pos x="T0" y="T1"/>
                              </a:cxn>
                              <a:cxn ang="0">
                                <a:pos x="T2" y="T3"/>
                              </a:cxn>
                            </a:cxnLst>
                            <a:rect l="0" t="0" r="r" b="b"/>
                            <a:pathLst>
                              <a:path w="20" h="4548">
                                <a:moveTo>
                                  <a:pt x="0" y="0"/>
                                </a:moveTo>
                                <a:lnTo>
                                  <a:pt x="0" y="454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1951"/>
                        <wps:cNvSpPr>
                          <a:spLocks/>
                        </wps:cNvSpPr>
                        <wps:spPr bwMode="auto">
                          <a:xfrm>
                            <a:off x="1545" y="-32"/>
                            <a:ext cx="8991" cy="20"/>
                          </a:xfrm>
                          <a:custGeom>
                            <a:avLst/>
                            <a:gdLst>
                              <a:gd name="T0" fmla="*/ 0 w 8991"/>
                              <a:gd name="T1" fmla="*/ 0 h 20"/>
                              <a:gd name="T2" fmla="*/ 8990 w 8991"/>
                              <a:gd name="T3" fmla="*/ 0 h 20"/>
                            </a:gdLst>
                            <a:ahLst/>
                            <a:cxnLst>
                              <a:cxn ang="0">
                                <a:pos x="T0" y="T1"/>
                              </a:cxn>
                              <a:cxn ang="0">
                                <a:pos x="T2" y="T3"/>
                              </a:cxn>
                            </a:cxnLst>
                            <a:rect l="0" t="0" r="r" b="b"/>
                            <a:pathLst>
                              <a:path w="8991" h="20">
                                <a:moveTo>
                                  <a:pt x="0" y="0"/>
                                </a:moveTo>
                                <a:lnTo>
                                  <a:pt x="899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1952"/>
                        <wps:cNvSpPr>
                          <a:spLocks/>
                        </wps:cNvSpPr>
                        <wps:spPr bwMode="auto">
                          <a:xfrm>
                            <a:off x="10540" y="-4575"/>
                            <a:ext cx="20" cy="4548"/>
                          </a:xfrm>
                          <a:custGeom>
                            <a:avLst/>
                            <a:gdLst>
                              <a:gd name="T0" fmla="*/ 0 w 20"/>
                              <a:gd name="T1" fmla="*/ 0 h 4548"/>
                              <a:gd name="T2" fmla="*/ 0 w 20"/>
                              <a:gd name="T3" fmla="*/ 4548 h 4548"/>
                            </a:gdLst>
                            <a:ahLst/>
                            <a:cxnLst>
                              <a:cxn ang="0">
                                <a:pos x="T0" y="T1"/>
                              </a:cxn>
                              <a:cxn ang="0">
                                <a:pos x="T2" y="T3"/>
                              </a:cxn>
                            </a:cxnLst>
                            <a:rect l="0" t="0" r="r" b="b"/>
                            <a:pathLst>
                              <a:path w="20" h="4548">
                                <a:moveTo>
                                  <a:pt x="0" y="0"/>
                                </a:moveTo>
                                <a:lnTo>
                                  <a:pt x="0" y="454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Text Box 1953"/>
                        <wps:cNvSpPr txBox="1">
                          <a:spLocks noChangeArrowheads="1"/>
                        </wps:cNvSpPr>
                        <wps:spPr bwMode="auto">
                          <a:xfrm>
                            <a:off x="5400" y="-4240"/>
                            <a:ext cx="130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9" w14:textId="77777777" w:rsidR="00352539" w:rsidRDefault="00352539" w:rsidP="002A6003">
                              <w:pPr>
                                <w:pStyle w:val="a3"/>
                                <w:kinsoku w:val="0"/>
                                <w:overflowPunct w:val="0"/>
                                <w:spacing w:line="199" w:lineRule="exact"/>
                                <w:rPr>
                                  <w:rFonts w:ascii="Times New Roman" w:cs="Times New Roman"/>
                                  <w:sz w:val="18"/>
                                  <w:szCs w:val="18"/>
                                </w:rPr>
                              </w:pPr>
                              <w:r>
                                <w:rPr>
                                  <w:rFonts w:hint="eastAsia"/>
                                  <w:spacing w:val="-8"/>
                                  <w:sz w:val="18"/>
                                  <w:szCs w:val="18"/>
                                </w:rPr>
                                <w:t>控制寄存器</w:t>
                              </w:r>
                              <w:r>
                                <w:rPr>
                                  <w:spacing w:val="-8"/>
                                  <w:sz w:val="18"/>
                                  <w:szCs w:val="18"/>
                                </w:rPr>
                                <w:t xml:space="preserve"> </w:t>
                              </w:r>
                              <w:proofErr w:type="spellStart"/>
                              <w:r>
                                <w:rPr>
                                  <w:rFonts w:ascii="Times New Roman" w:cs="Times New Roman"/>
                                  <w:sz w:val="18"/>
                                  <w:szCs w:val="18"/>
                                </w:rPr>
                                <w:t>sel</w:t>
                              </w:r>
                              <w:proofErr w:type="spellEnd"/>
                              <w:r>
                                <w:rPr>
                                  <w:rFonts w:ascii="Times New Roman" w:cs="Times New Roman"/>
                                  <w:sz w:val="18"/>
                                  <w:szCs w:val="18"/>
                                </w:rPr>
                                <w:t xml:space="preserve"> 0</w:t>
                              </w:r>
                            </w:p>
                          </w:txbxContent>
                        </wps:txbx>
                        <wps:bodyPr rot="0" vert="horz" wrap="square" lIns="0" tIns="0" rIns="0" bIns="0" anchor="t" anchorCtr="0" upright="1">
                          <a:noAutofit/>
                        </wps:bodyPr>
                      </wps:wsp>
                      <wps:wsp>
                        <wps:cNvPr id="646" name="Text Box 1954"/>
                        <wps:cNvSpPr txBox="1">
                          <a:spLocks noChangeArrowheads="1"/>
                        </wps:cNvSpPr>
                        <wps:spPr bwMode="auto">
                          <a:xfrm>
                            <a:off x="5400" y="-2588"/>
                            <a:ext cx="130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A" w14:textId="77777777" w:rsidR="00352539" w:rsidRDefault="00352539" w:rsidP="002A6003">
                              <w:pPr>
                                <w:pStyle w:val="a3"/>
                                <w:kinsoku w:val="0"/>
                                <w:overflowPunct w:val="0"/>
                                <w:spacing w:line="199" w:lineRule="exact"/>
                                <w:rPr>
                                  <w:rFonts w:ascii="Times New Roman" w:cs="Times New Roman"/>
                                  <w:sz w:val="18"/>
                                  <w:szCs w:val="18"/>
                                </w:rPr>
                              </w:pPr>
                              <w:r>
                                <w:rPr>
                                  <w:rFonts w:hint="eastAsia"/>
                                  <w:spacing w:val="-8"/>
                                  <w:sz w:val="18"/>
                                  <w:szCs w:val="18"/>
                                </w:rPr>
                                <w:t>计数寄存器</w:t>
                              </w:r>
                              <w:r>
                                <w:rPr>
                                  <w:spacing w:val="-8"/>
                                  <w:sz w:val="18"/>
                                  <w:szCs w:val="18"/>
                                </w:rPr>
                                <w:t xml:space="preserve"> </w:t>
                              </w:r>
                              <w:proofErr w:type="spellStart"/>
                              <w:r>
                                <w:rPr>
                                  <w:rFonts w:ascii="Times New Roman" w:cs="Times New Roman"/>
                                  <w:sz w:val="18"/>
                                  <w:szCs w:val="18"/>
                                </w:rPr>
                                <w:t>sel</w:t>
                              </w:r>
                              <w:proofErr w:type="spellEnd"/>
                              <w:r>
                                <w:rPr>
                                  <w:rFonts w:ascii="Times New Roman" w:cs="Times New Roman"/>
                                  <w:sz w:val="18"/>
                                  <w:szCs w:val="18"/>
                                </w:rPr>
                                <w:t xml:space="preserve">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3E" id="Group 1948" o:spid="_x0000_s1530" style="position:absolute;left:0;text-align:left;margin-left:76.8pt;margin-top:-228.75pt;width:450.5pt;height:227.4pt;z-index:-251595776;mso-position-horizontal-relative:page" coordorigin="1536,-4575" coordsize="9010,4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" o:allowincell="f">
                <v:shape id="Freeform 1949" o:spid="_x0000_s1531" style="position:absolute;left:1545;top:-4571;width:8991;height:20;visibility:visible;mso-wrap-style:square;v-text-anchor:top" coordsize="89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" path="m,l8990,e" filled="f" strokeweight=".48pt">
                  <v:path arrowok="t" o:connecttype="custom" o:connectlocs="0,0;8990,0" o:connectangles="0,0"/>
                </v:shape>
                <v:shape id="Freeform 1950" o:spid="_x0000_s1532" style="position:absolute;left:1540;top:-4575;width:20;height:4548;visibility:visible;mso-wrap-style:square;v-text-anchor:top" coordsize="20,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" path="m,l,4548e" filled="f" strokeweight=".16967mm">
                  <v:path arrowok="t" o:connecttype="custom" o:connectlocs="0,0;0,4548" o:connectangles="0,0"/>
                </v:shape>
                <v:shape id="Freeform 1951" o:spid="_x0000_s1533" style="position:absolute;left:1545;top:-32;width:8991;height:20;visibility:visible;mso-wrap-style:square;v-text-anchor:top" coordsize="89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" path="m,l8990,e" filled="f" strokeweight=".48pt">
                  <v:path arrowok="t" o:connecttype="custom" o:connectlocs="0,0;8990,0" o:connectangles="0,0"/>
                </v:shape>
                <v:shape id="Freeform 1952" o:spid="_x0000_s1534" style="position:absolute;left:10540;top:-4575;width:20;height:4548;visibility:visible;mso-wrap-style:square;v-text-anchor:top" coordsize="20,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" path="m,l,4548e" filled="f" strokeweight=".16967mm">
                  <v:path arrowok="t" o:connecttype="custom" o:connectlocs="0,0;0,4548" o:connectangles="0,0"/>
                </v:shape>
                <v:shape id="Text Box 1953" o:spid="_x0000_s1535" type="#_x0000_t202" style="position:absolute;left:5400;top:-4240;width:130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300990A9" w14:textId="77777777" w:rsidR="00352539" w:rsidRDefault="00352539" w:rsidP="002A6003">
                        <w:pPr>
                          <w:pStyle w:val="a3"/>
                          <w:kinsoku w:val="0"/>
                          <w:overflowPunct w:val="0"/>
                          <w:spacing w:line="199" w:lineRule="exact"/>
                          <w:rPr>
                            <w:rFonts w:ascii="Times New Roman" w:cs="Times New Roman"/>
                            <w:sz w:val="18"/>
                            <w:szCs w:val="18"/>
                          </w:rPr>
                        </w:pPr>
                        <w:r>
                          <w:rPr>
                            <w:rFonts w:hint="eastAsia"/>
                            <w:spacing w:val="-8"/>
                            <w:sz w:val="18"/>
                            <w:szCs w:val="18"/>
                          </w:rPr>
                          <w:t>控制寄存器</w:t>
                        </w:r>
                        <w:r>
                          <w:rPr>
                            <w:spacing w:val="-8"/>
                            <w:sz w:val="18"/>
                            <w:szCs w:val="18"/>
                          </w:rPr>
                          <w:t xml:space="preserve"> </w:t>
                        </w:r>
                        <w:proofErr w:type="spellStart"/>
                        <w:r>
                          <w:rPr>
                            <w:rFonts w:ascii="Times New Roman" w:cs="Times New Roman"/>
                            <w:sz w:val="18"/>
                            <w:szCs w:val="18"/>
                          </w:rPr>
                          <w:t>sel</w:t>
                        </w:r>
                        <w:proofErr w:type="spellEnd"/>
                        <w:r>
                          <w:rPr>
                            <w:rFonts w:ascii="Times New Roman" w:cs="Times New Roman"/>
                            <w:sz w:val="18"/>
                            <w:szCs w:val="18"/>
                          </w:rPr>
                          <w:t xml:space="preserve"> 0</w:t>
                        </w:r>
                      </w:p>
                    </w:txbxContent>
                  </v:textbox>
                </v:shape>
                <v:shape id="Text Box 1954" o:spid="_x0000_s1536" type="#_x0000_t202" style="position:absolute;left:5400;top:-2588;width:130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300990AA" w14:textId="77777777" w:rsidR="00352539" w:rsidRDefault="00352539" w:rsidP="002A6003">
                        <w:pPr>
                          <w:pStyle w:val="a3"/>
                          <w:kinsoku w:val="0"/>
                          <w:overflowPunct w:val="0"/>
                          <w:spacing w:line="199" w:lineRule="exact"/>
                          <w:rPr>
                            <w:rFonts w:ascii="Times New Roman" w:cs="Times New Roman"/>
                            <w:sz w:val="18"/>
                            <w:szCs w:val="18"/>
                          </w:rPr>
                        </w:pPr>
                        <w:r>
                          <w:rPr>
                            <w:rFonts w:hint="eastAsia"/>
                            <w:spacing w:val="-8"/>
                            <w:sz w:val="18"/>
                            <w:szCs w:val="18"/>
                          </w:rPr>
                          <w:t>计数寄存器</w:t>
                        </w:r>
                        <w:r>
                          <w:rPr>
                            <w:spacing w:val="-8"/>
                            <w:sz w:val="18"/>
                            <w:szCs w:val="18"/>
                          </w:rPr>
                          <w:t xml:space="preserve"> </w:t>
                        </w:r>
                        <w:proofErr w:type="spellStart"/>
                        <w:r>
                          <w:rPr>
                            <w:rFonts w:ascii="Times New Roman" w:cs="Times New Roman"/>
                            <w:sz w:val="18"/>
                            <w:szCs w:val="18"/>
                          </w:rPr>
                          <w:t>sel</w:t>
                        </w:r>
                        <w:proofErr w:type="spellEnd"/>
                        <w:r>
                          <w:rPr>
                            <w:rFonts w:ascii="Times New Roman" w:cs="Times New Roman"/>
                            <w:sz w:val="18"/>
                            <w:szCs w:val="18"/>
                          </w:rPr>
                          <w:t xml:space="preserve"> 0</w:t>
                        </w:r>
                      </w:p>
                    </w:txbxContent>
                  </v:textbox>
                </v:shape>
                <w10:wrap anchorx="page"/>
              </v:group>
            </w:pict>
          </mc:Fallback>
        </mc:AlternateContent>
      </w:r>
      <w:bookmarkStart w:id="232" w:name="_bookmark287"/>
      <w:bookmarkEnd w:id="232"/>
      <w:r w:rsidRPr="002A6003">
        <w:rPr>
          <w:rFonts w:ascii="Times New Roman" w:eastAsia="宋体" w:hAnsi="Times New Roman" w:cs="宋体" w:hint="eastAsia"/>
          <w:kern w:val="0"/>
          <w:sz w:val="18"/>
          <w:szCs w:val="18"/>
        </w:rPr>
        <w:t>Figure 3-30 performance counter register</w:t>
      </w:r>
    </w:p>
    <w:p w14:paraId="300981C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1CC"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1C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the first digit (63 bits) of the counter becomes 1 (counter overflow), the counter will trigger an interrupt and Cause the PCI bit of the register to be set to 1 (if there are multiple counters, the overflow bit or of multiple counters).After the counter overruns, the count continues regardless of whether the interrupt is </w:t>
      </w:r>
      <w:proofErr w:type="spellStart"/>
      <w:r w:rsidRPr="002A6003">
        <w:rPr>
          <w:rFonts w:ascii="Times New Roman" w:eastAsia="宋体" w:hAnsi="Times New Roman" w:cs="宋体" w:hint="eastAsia"/>
          <w:spacing w:val="5"/>
          <w:kern w:val="0"/>
          <w:szCs w:val="21"/>
        </w:rPr>
        <w:t>notified.</w:t>
      </w:r>
      <w:hyperlink w:anchor="bookmark288" w:history="1">
        <w:r w:rsidRPr="002A6003">
          <w:rPr>
            <w:rFonts w:ascii="Times New Roman" w:eastAsia="宋体" w:hAnsi="Times New Roman" w:cs="宋体" w:hint="eastAsia"/>
            <w:spacing w:val="5"/>
            <w:kern w:val="0"/>
            <w:szCs w:val="21"/>
          </w:rPr>
          <w:t>Table</w:t>
        </w:r>
        <w:proofErr w:type="spellEnd"/>
        <w:r w:rsidRPr="002A6003">
          <w:rPr>
            <w:rFonts w:ascii="Times New Roman" w:eastAsia="宋体" w:hAnsi="Times New Roman" w:cs="宋体" w:hint="eastAsia"/>
            <w:spacing w:val="5"/>
            <w:kern w:val="0"/>
            <w:szCs w:val="21"/>
          </w:rPr>
          <w:t xml:space="preserve"> 3-26 describes the definition of the count enabled bit.</w:t>
        </w:r>
      </w:hyperlink>
      <w:hyperlink w:anchor="bookmark289" w:history="1">
        <w:r w:rsidRPr="002A6003">
          <w:rPr>
            <w:rFonts w:ascii="Times New Roman" w:eastAsia="宋体" w:hAnsi="Times New Roman" w:cs="宋体" w:hint="eastAsia"/>
            <w:spacing w:val="5"/>
            <w:kern w:val="0"/>
            <w:szCs w:val="21"/>
          </w:rPr>
          <w:t>Table 3-27 and</w:t>
        </w:r>
      </w:hyperlink>
    </w:p>
    <w:p w14:paraId="300981C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1CF"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291" w:history="1">
        <w:r w:rsidR="002A6003" w:rsidRPr="002A6003">
          <w:rPr>
            <w:rFonts w:ascii="Times New Roman" w:eastAsia="宋体" w:hAnsi="Times New Roman" w:cs="宋体" w:hint="eastAsia"/>
            <w:spacing w:val="5"/>
            <w:kern w:val="0"/>
            <w:szCs w:val="21"/>
          </w:rPr>
          <w:t>Tables 3-28 describe the events for counters 0 and 1 respectively.</w:t>
        </w:r>
      </w:hyperlink>
    </w:p>
    <w:p w14:paraId="300981D0" w14:textId="0EE2F63C" w:rsid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40D162B" w14:textId="75183633" w:rsidR="00AD241B" w:rsidRDefault="00AD241B"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CE446C7" w14:textId="77777777" w:rsidR="00AD241B" w:rsidRPr="002A6003" w:rsidRDefault="00AD241B"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1D1"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233" w:name="_bookmark288"/>
      <w:bookmarkEnd w:id="233"/>
      <w:r w:rsidRPr="002A6003">
        <w:rPr>
          <w:rFonts w:ascii="Times New Roman" w:eastAsia="宋体" w:hAnsi="Times New Roman" w:cs="宋体" w:hint="eastAsia"/>
          <w:kern w:val="0"/>
          <w:sz w:val="18"/>
          <w:szCs w:val="18"/>
        </w:rPr>
        <w:lastRenderedPageBreak/>
        <w:t>Table 3-26 count enabled bit definitions</w:t>
      </w:r>
    </w:p>
    <w:p w14:paraId="300981D2"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7"/>
          <w:szCs w:val="7"/>
        </w:rPr>
      </w:pPr>
    </w:p>
    <w:tbl>
      <w:tblPr>
        <w:tblW w:w="0" w:type="auto"/>
        <w:tblInd w:w="1689" w:type="dxa"/>
        <w:tblLayout w:type="fixed"/>
        <w:tblCellMar>
          <w:left w:w="0" w:type="dxa"/>
          <w:right w:w="0" w:type="dxa"/>
        </w:tblCellMar>
        <w:tblLook w:val="0000" w:firstRow="0" w:lastRow="0" w:firstColumn="0" w:lastColumn="0" w:noHBand="0" w:noVBand="0"/>
      </w:tblPr>
      <w:tblGrid>
        <w:gridCol w:w="2054"/>
        <w:gridCol w:w="6468"/>
      </w:tblGrid>
      <w:tr w:rsidR="002A6003" w:rsidRPr="002A6003" w14:paraId="300981D5" w14:textId="77777777" w:rsidTr="00AD241B">
        <w:trPr>
          <w:trHeight w:val="369"/>
        </w:trPr>
        <w:tc>
          <w:tcPr>
            <w:tcW w:w="2054" w:type="dxa"/>
            <w:tcBorders>
              <w:top w:val="none" w:sz="6" w:space="0" w:color="auto"/>
              <w:left w:val="none" w:sz="6" w:space="0" w:color="auto"/>
              <w:bottom w:val="single" w:sz="4" w:space="0" w:color="0000FF"/>
              <w:right w:val="none" w:sz="6" w:space="0" w:color="auto"/>
            </w:tcBorders>
            <w:shd w:val="clear" w:color="auto" w:fill="000080"/>
          </w:tcPr>
          <w:p w14:paraId="300981D3"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Count the enabled bits</w:t>
            </w:r>
          </w:p>
        </w:tc>
        <w:tc>
          <w:tcPr>
            <w:tcW w:w="6468" w:type="dxa"/>
            <w:tcBorders>
              <w:top w:val="none" w:sz="6" w:space="0" w:color="auto"/>
              <w:left w:val="none" w:sz="6" w:space="0" w:color="auto"/>
              <w:bottom w:val="single" w:sz="4" w:space="0" w:color="0000FF"/>
              <w:right w:val="none" w:sz="6" w:space="0" w:color="auto"/>
            </w:tcBorders>
            <w:shd w:val="clear" w:color="auto" w:fill="000080"/>
          </w:tcPr>
          <w:p w14:paraId="300981D4" w14:textId="77777777" w:rsidR="002A6003" w:rsidRPr="002A6003" w:rsidRDefault="002A6003" w:rsidP="002A6003">
            <w:pPr>
              <w:kinsoku w:val="0"/>
              <w:overflowPunct w:val="0"/>
              <w:autoSpaceDE w:val="0"/>
              <w:autoSpaceDN w:val="0"/>
              <w:adjustRightInd w:val="0"/>
              <w:spacing w:before="19"/>
              <w:ind w:left="113"/>
              <w:jc w:val="left"/>
              <w:rPr>
                <w:rFonts w:ascii="Times New Roman" w:eastAsia="宋体" w:hAnsi="Times New Roman" w:cs="Times New Roman"/>
                <w:b/>
                <w:bCs/>
                <w:color w:val="FFFFFF"/>
                <w:kern w:val="0"/>
                <w:sz w:val="18"/>
                <w:szCs w:val="18"/>
              </w:rPr>
            </w:pPr>
            <w:r w:rsidRPr="002A6003">
              <w:rPr>
                <w:rFonts w:ascii="Times New Roman" w:eastAsia="宋体" w:hAnsi="Times New Roman" w:cs="Times New Roman"/>
                <w:b/>
                <w:bCs/>
                <w:color w:val="FFFFFF"/>
                <w:kern w:val="0"/>
                <w:sz w:val="18"/>
                <w:szCs w:val="18"/>
              </w:rPr>
              <w:t xml:space="preserve">Count </w:t>
            </w:r>
            <w:proofErr w:type="gramStart"/>
            <w:r w:rsidRPr="002A6003">
              <w:rPr>
                <w:rFonts w:ascii="Times New Roman" w:eastAsia="宋体" w:hAnsi="Times New Roman" w:cs="Times New Roman"/>
                <w:b/>
                <w:bCs/>
                <w:color w:val="FFFFFF"/>
                <w:kern w:val="0"/>
                <w:sz w:val="18"/>
                <w:szCs w:val="18"/>
              </w:rPr>
              <w:t>Qualifier(</w:t>
            </w:r>
            <w:proofErr w:type="gramEnd"/>
            <w:r w:rsidRPr="002A6003">
              <w:rPr>
                <w:rFonts w:ascii="Times New Roman" w:eastAsia="宋体" w:hAnsi="Times New Roman" w:cs="Times New Roman"/>
                <w:b/>
                <w:bCs/>
                <w:color w:val="FFFFFF"/>
                <w:kern w:val="0"/>
                <w:sz w:val="18"/>
                <w:szCs w:val="18"/>
              </w:rPr>
              <w:t xml:space="preserve">CP0 Status register field) </w:t>
            </w:r>
          </w:p>
        </w:tc>
      </w:tr>
      <w:tr w:rsidR="002A6003" w:rsidRPr="002A6003" w14:paraId="300981DA" w14:textId="77777777" w:rsidTr="00AD241B">
        <w:trPr>
          <w:trHeight w:val="1110"/>
        </w:trPr>
        <w:tc>
          <w:tcPr>
            <w:tcW w:w="2054" w:type="dxa"/>
            <w:tcBorders>
              <w:top w:val="single" w:sz="4" w:space="0" w:color="0000FF"/>
              <w:left w:val="single" w:sz="4" w:space="0" w:color="0000FF"/>
              <w:bottom w:val="single" w:sz="4" w:space="0" w:color="0000FF"/>
              <w:right w:val="single" w:sz="4" w:space="0" w:color="0000FF"/>
            </w:tcBorders>
          </w:tcPr>
          <w:p w14:paraId="300981D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M</w:t>
            </w:r>
          </w:p>
        </w:tc>
        <w:tc>
          <w:tcPr>
            <w:tcW w:w="6468" w:type="dxa"/>
            <w:tcBorders>
              <w:top w:val="single" w:sz="4" w:space="0" w:color="0000FF"/>
              <w:left w:val="single" w:sz="4" w:space="0" w:color="0000FF"/>
              <w:bottom w:val="single" w:sz="4" w:space="0" w:color="0000FF"/>
              <w:right w:val="single" w:sz="4" w:space="0" w:color="0000FF"/>
            </w:tcBorders>
          </w:tcPr>
          <w:p w14:paraId="300981D7"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there is another set of counters</w:t>
            </w:r>
          </w:p>
          <w:p w14:paraId="300981D8" w14:textId="77777777" w:rsidR="002A6003" w:rsidRPr="002A6003" w:rsidRDefault="002A6003" w:rsidP="002A6003">
            <w:pPr>
              <w:kinsoku w:val="0"/>
              <w:overflowPunct w:val="0"/>
              <w:autoSpaceDE w:val="0"/>
              <w:autoSpaceDN w:val="0"/>
              <w:adjustRightInd w:val="0"/>
              <w:spacing w:before="13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1 - is </w:t>
            </w:r>
          </w:p>
          <w:p w14:paraId="300981D9" w14:textId="77777777" w:rsidR="002A6003" w:rsidRPr="002A6003" w:rsidRDefault="002A6003" w:rsidP="002A6003">
            <w:pPr>
              <w:kinsoku w:val="0"/>
              <w:overflowPunct w:val="0"/>
              <w:autoSpaceDE w:val="0"/>
              <w:autoSpaceDN w:val="0"/>
              <w:adjustRightInd w:val="0"/>
              <w:spacing w:before="13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0 - no </w:t>
            </w:r>
          </w:p>
        </w:tc>
      </w:tr>
      <w:tr w:rsidR="002A6003" w:rsidRPr="002A6003" w14:paraId="300981DF" w14:textId="77777777" w:rsidTr="00AD241B">
        <w:trPr>
          <w:trHeight w:val="1031"/>
        </w:trPr>
        <w:tc>
          <w:tcPr>
            <w:tcW w:w="2054" w:type="dxa"/>
            <w:tcBorders>
              <w:top w:val="single" w:sz="4" w:space="0" w:color="0000FF"/>
              <w:left w:val="single" w:sz="4" w:space="0" w:color="0000FF"/>
              <w:bottom w:val="single" w:sz="4" w:space="0" w:color="0000FF"/>
              <w:right w:val="single" w:sz="4" w:space="0" w:color="0000FF"/>
            </w:tcBorders>
          </w:tcPr>
          <w:p w14:paraId="300981DB"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w:t>
            </w:r>
          </w:p>
        </w:tc>
        <w:tc>
          <w:tcPr>
            <w:tcW w:w="6468" w:type="dxa"/>
            <w:tcBorders>
              <w:top w:val="single" w:sz="4" w:space="0" w:color="0000FF"/>
              <w:left w:val="single" w:sz="4" w:space="0" w:color="0000FF"/>
              <w:bottom w:val="single" w:sz="4" w:space="0" w:color="0000FF"/>
              <w:right w:val="single" w:sz="4" w:space="0" w:color="0000FF"/>
            </w:tcBorders>
          </w:tcPr>
          <w:p w14:paraId="300981DC"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Count register bit width</w:t>
            </w:r>
          </w:p>
          <w:p w14:paraId="300981DD" w14:textId="77777777" w:rsidR="002A6003" w:rsidRPr="002A6003" w:rsidRDefault="002A6003" w:rsidP="002A6003">
            <w:pPr>
              <w:numPr>
                <w:ilvl w:val="0"/>
                <w:numId w:val="12"/>
              </w:numPr>
              <w:tabs>
                <w:tab w:val="left" w:pos="245"/>
              </w:tabs>
              <w:kinsoku w:val="0"/>
              <w:overflowPunct w:val="0"/>
              <w:autoSpaceDE w:val="0"/>
              <w:autoSpaceDN w:val="0"/>
              <w:adjustRightInd w:val="0"/>
              <w:spacing w:before="13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- 32 bits</w:t>
            </w:r>
          </w:p>
          <w:p w14:paraId="300981DE" w14:textId="77777777" w:rsidR="002A6003" w:rsidRPr="002A6003" w:rsidRDefault="002A6003" w:rsidP="002A6003">
            <w:pPr>
              <w:numPr>
                <w:ilvl w:val="0"/>
                <w:numId w:val="12"/>
              </w:numPr>
              <w:tabs>
                <w:tab w:val="left" w:pos="245"/>
              </w:tabs>
              <w:kinsoku w:val="0"/>
              <w:overflowPunct w:val="0"/>
              <w:autoSpaceDE w:val="0"/>
              <w:autoSpaceDN w:val="0"/>
              <w:adjustRightInd w:val="0"/>
              <w:spacing w:before="12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- 64 bits</w:t>
            </w:r>
          </w:p>
        </w:tc>
      </w:tr>
      <w:tr w:rsidR="002A6003" w:rsidRPr="002A6003" w14:paraId="300981E4" w14:textId="77777777" w:rsidTr="00AD241B">
        <w:trPr>
          <w:trHeight w:val="371"/>
        </w:trPr>
        <w:tc>
          <w:tcPr>
            <w:tcW w:w="2054" w:type="dxa"/>
            <w:tcBorders>
              <w:top w:val="single" w:sz="4" w:space="0" w:color="0000FF"/>
              <w:left w:val="single" w:sz="4" w:space="0" w:color="0000FF"/>
              <w:bottom w:val="single" w:sz="4" w:space="0" w:color="0000FF"/>
              <w:right w:val="single" w:sz="4" w:space="0" w:color="0000FF"/>
            </w:tcBorders>
          </w:tcPr>
          <w:p w14:paraId="300981E2"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K.</w:t>
            </w:r>
          </w:p>
        </w:tc>
        <w:tc>
          <w:tcPr>
            <w:tcW w:w="6468" w:type="dxa"/>
            <w:tcBorders>
              <w:top w:val="single" w:sz="4" w:space="0" w:color="0000FF"/>
              <w:left w:val="single" w:sz="4" w:space="0" w:color="0000FF"/>
              <w:bottom w:val="single" w:sz="4" w:space="0" w:color="0000FF"/>
              <w:right w:val="single" w:sz="4" w:space="0" w:color="0000FF"/>
            </w:tcBorders>
          </w:tcPr>
          <w:p w14:paraId="300981E3"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KSU = 0 (kernel mode), EXL = 0, ERL = 0</w:t>
            </w:r>
          </w:p>
        </w:tc>
      </w:tr>
      <w:tr w:rsidR="002A6003" w:rsidRPr="002A6003" w14:paraId="300981E7" w14:textId="77777777" w:rsidTr="00AD241B">
        <w:trPr>
          <w:trHeight w:val="369"/>
        </w:trPr>
        <w:tc>
          <w:tcPr>
            <w:tcW w:w="2054" w:type="dxa"/>
            <w:tcBorders>
              <w:top w:val="single" w:sz="4" w:space="0" w:color="0000FF"/>
              <w:left w:val="single" w:sz="4" w:space="0" w:color="0000FF"/>
              <w:bottom w:val="single" w:sz="4" w:space="0" w:color="0000FF"/>
              <w:right w:val="single" w:sz="4" w:space="0" w:color="0000FF"/>
            </w:tcBorders>
          </w:tcPr>
          <w:p w14:paraId="300981E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s.</w:t>
            </w:r>
          </w:p>
        </w:tc>
        <w:tc>
          <w:tcPr>
            <w:tcW w:w="6468" w:type="dxa"/>
            <w:tcBorders>
              <w:top w:val="single" w:sz="4" w:space="0" w:color="0000FF"/>
              <w:left w:val="single" w:sz="4" w:space="0" w:color="0000FF"/>
              <w:bottom w:val="single" w:sz="4" w:space="0" w:color="0000FF"/>
              <w:right w:val="single" w:sz="4" w:space="0" w:color="0000FF"/>
            </w:tcBorders>
          </w:tcPr>
          <w:p w14:paraId="300981E6"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KSU = 1 (superuser mode), EXL = 0, ERL = 0</w:t>
            </w:r>
          </w:p>
        </w:tc>
      </w:tr>
      <w:tr w:rsidR="002A6003" w:rsidRPr="002A6003" w14:paraId="300981EA" w14:textId="77777777" w:rsidTr="00AD241B">
        <w:trPr>
          <w:trHeight w:val="369"/>
        </w:trPr>
        <w:tc>
          <w:tcPr>
            <w:tcW w:w="2054" w:type="dxa"/>
            <w:tcBorders>
              <w:top w:val="single" w:sz="4" w:space="0" w:color="0000FF"/>
              <w:left w:val="single" w:sz="4" w:space="0" w:color="0000FF"/>
              <w:bottom w:val="single" w:sz="4" w:space="0" w:color="0000FF"/>
              <w:right w:val="single" w:sz="4" w:space="0" w:color="0000FF"/>
            </w:tcBorders>
          </w:tcPr>
          <w:p w14:paraId="300981E8"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U</w:t>
            </w:r>
          </w:p>
        </w:tc>
        <w:tc>
          <w:tcPr>
            <w:tcW w:w="6468" w:type="dxa"/>
            <w:tcBorders>
              <w:top w:val="single" w:sz="4" w:space="0" w:color="0000FF"/>
              <w:left w:val="single" w:sz="4" w:space="0" w:color="0000FF"/>
              <w:bottom w:val="single" w:sz="4" w:space="0" w:color="0000FF"/>
              <w:right w:val="single" w:sz="4" w:space="0" w:color="0000FF"/>
            </w:tcBorders>
          </w:tcPr>
          <w:p w14:paraId="300981E9"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KSU = 2 (normal user mode), EXL = 0, ERL = 0</w:t>
            </w:r>
          </w:p>
        </w:tc>
      </w:tr>
      <w:tr w:rsidR="002A6003" w:rsidRPr="002A6003" w14:paraId="300981ED" w14:textId="77777777" w:rsidTr="00AD241B">
        <w:trPr>
          <w:trHeight w:val="330"/>
        </w:trPr>
        <w:tc>
          <w:tcPr>
            <w:tcW w:w="2054" w:type="dxa"/>
            <w:tcBorders>
              <w:top w:val="single" w:sz="4" w:space="0" w:color="0000FF"/>
              <w:left w:val="single" w:sz="4" w:space="0" w:color="0000FF"/>
              <w:bottom w:val="single" w:sz="4" w:space="0" w:color="0000FF"/>
              <w:right w:val="single" w:sz="4" w:space="0" w:color="0000FF"/>
            </w:tcBorders>
          </w:tcPr>
          <w:p w14:paraId="300981EB"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EXL</w:t>
            </w:r>
          </w:p>
        </w:tc>
        <w:tc>
          <w:tcPr>
            <w:tcW w:w="6468" w:type="dxa"/>
            <w:tcBorders>
              <w:top w:val="single" w:sz="4" w:space="0" w:color="0000FF"/>
              <w:left w:val="single" w:sz="4" w:space="0" w:color="0000FF"/>
              <w:bottom w:val="single" w:sz="4" w:space="0" w:color="0000FF"/>
              <w:right w:val="single" w:sz="4" w:space="0" w:color="0000FF"/>
            </w:tcBorders>
          </w:tcPr>
          <w:p w14:paraId="300981EC" w14:textId="77777777" w:rsidR="002A6003" w:rsidRPr="002A6003" w:rsidRDefault="002A6003" w:rsidP="002A6003">
            <w:pPr>
              <w:kinsoku w:val="0"/>
              <w:overflowPunct w:val="0"/>
              <w:autoSpaceDE w:val="0"/>
              <w:autoSpaceDN w:val="0"/>
              <w:adjustRightInd w:val="0"/>
              <w:spacing w:before="16"/>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 to the l is equal to 1, ERL is equal to 0</w:t>
            </w:r>
          </w:p>
        </w:tc>
      </w:tr>
    </w:tbl>
    <w:p w14:paraId="300981EE"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6"/>
          <w:szCs w:val="26"/>
        </w:rPr>
      </w:pPr>
    </w:p>
    <w:p w14:paraId="300981EF" w14:textId="77777777" w:rsidR="002A6003" w:rsidRPr="002A6003" w:rsidRDefault="002A6003" w:rsidP="002A6003">
      <w:pPr>
        <w:kinsoku w:val="0"/>
        <w:overflowPunct w:val="0"/>
        <w:autoSpaceDE w:val="0"/>
        <w:autoSpaceDN w:val="0"/>
        <w:adjustRightInd w:val="0"/>
        <w:spacing w:before="81"/>
        <w:ind w:left="914" w:right="914"/>
        <w:jc w:val="center"/>
        <w:rPr>
          <w:rFonts w:ascii="Times New Roman" w:eastAsia="宋体" w:hAnsi="Times New Roman" w:cs="宋体"/>
          <w:kern w:val="0"/>
          <w:sz w:val="18"/>
          <w:szCs w:val="18"/>
        </w:rPr>
      </w:pPr>
      <w:bookmarkStart w:id="234" w:name="_bookmark289"/>
      <w:bookmarkEnd w:id="234"/>
      <w:r w:rsidRPr="002A6003">
        <w:rPr>
          <w:rFonts w:ascii="Times New Roman" w:eastAsia="宋体" w:hAnsi="Times New Roman" w:cs="宋体" w:hint="eastAsia"/>
          <w:kern w:val="0"/>
          <w:sz w:val="18"/>
          <w:szCs w:val="18"/>
        </w:rPr>
        <w:t>Table 3-27 counter 0 events</w:t>
      </w:r>
    </w:p>
    <w:p w14:paraId="300981F0"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579" w:type="dxa"/>
        <w:tblLayout w:type="fixed"/>
        <w:tblCellMar>
          <w:left w:w="0" w:type="dxa"/>
          <w:right w:w="0" w:type="dxa"/>
        </w:tblCellMar>
        <w:tblLook w:val="0000" w:firstRow="0" w:lastRow="0" w:firstColumn="0" w:lastColumn="0" w:noHBand="0" w:noVBand="0"/>
      </w:tblPr>
      <w:tblGrid>
        <w:gridCol w:w="1937"/>
        <w:gridCol w:w="3003"/>
        <w:gridCol w:w="3809"/>
      </w:tblGrid>
      <w:tr w:rsidR="002A6003" w:rsidRPr="002A6003" w14:paraId="300981F4" w14:textId="77777777" w:rsidTr="00AD241B">
        <w:trPr>
          <w:trHeight w:val="369"/>
        </w:trPr>
        <w:tc>
          <w:tcPr>
            <w:tcW w:w="1937" w:type="dxa"/>
            <w:tcBorders>
              <w:top w:val="none" w:sz="6" w:space="0" w:color="auto"/>
              <w:left w:val="none" w:sz="6" w:space="0" w:color="auto"/>
              <w:bottom w:val="single" w:sz="4" w:space="0" w:color="0000FF"/>
              <w:right w:val="none" w:sz="6" w:space="0" w:color="auto"/>
            </w:tcBorders>
            <w:shd w:val="clear" w:color="auto" w:fill="000080"/>
          </w:tcPr>
          <w:p w14:paraId="300981F1"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The event</w:t>
            </w:r>
          </w:p>
        </w:tc>
        <w:tc>
          <w:tcPr>
            <w:tcW w:w="3003" w:type="dxa"/>
            <w:tcBorders>
              <w:top w:val="none" w:sz="6" w:space="0" w:color="auto"/>
              <w:left w:val="none" w:sz="6" w:space="0" w:color="auto"/>
              <w:bottom w:val="single" w:sz="4" w:space="0" w:color="0000FF"/>
              <w:right w:val="none" w:sz="6" w:space="0" w:color="auto"/>
            </w:tcBorders>
            <w:shd w:val="clear" w:color="auto" w:fill="000080"/>
          </w:tcPr>
          <w:p w14:paraId="300981F2"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signal</w:t>
            </w:r>
          </w:p>
        </w:tc>
        <w:tc>
          <w:tcPr>
            <w:tcW w:w="3809" w:type="dxa"/>
            <w:tcBorders>
              <w:top w:val="none" w:sz="6" w:space="0" w:color="auto"/>
              <w:left w:val="none" w:sz="6" w:space="0" w:color="auto"/>
              <w:bottom w:val="single" w:sz="4" w:space="0" w:color="0000FF"/>
              <w:right w:val="none" w:sz="6" w:space="0" w:color="auto"/>
            </w:tcBorders>
            <w:shd w:val="clear" w:color="auto" w:fill="000080"/>
          </w:tcPr>
          <w:p w14:paraId="300981F3" w14:textId="77777777" w:rsidR="002A6003" w:rsidRPr="002A6003" w:rsidRDefault="002A6003" w:rsidP="002A6003">
            <w:pPr>
              <w:kinsoku w:val="0"/>
              <w:overflowPunct w:val="0"/>
              <w:autoSpaceDE w:val="0"/>
              <w:autoSpaceDN w:val="0"/>
              <w:adjustRightInd w:val="0"/>
              <w:spacing w:before="19"/>
              <w:ind w:left="111"/>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81F8" w14:textId="77777777" w:rsidTr="00AD241B">
        <w:trPr>
          <w:trHeight w:val="371"/>
        </w:trPr>
        <w:tc>
          <w:tcPr>
            <w:tcW w:w="1937" w:type="dxa"/>
            <w:tcBorders>
              <w:top w:val="single" w:sz="4" w:space="0" w:color="0000FF"/>
              <w:left w:val="single" w:sz="4" w:space="0" w:color="0000FF"/>
              <w:bottom w:val="single" w:sz="4" w:space="0" w:color="0000FF"/>
              <w:right w:val="single" w:sz="4" w:space="0" w:color="0000FF"/>
            </w:tcBorders>
          </w:tcPr>
          <w:p w14:paraId="300981F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0000</w:t>
            </w:r>
          </w:p>
        </w:tc>
        <w:tc>
          <w:tcPr>
            <w:tcW w:w="3003" w:type="dxa"/>
            <w:tcBorders>
              <w:top w:val="single" w:sz="4" w:space="0" w:color="0000FF"/>
              <w:left w:val="single" w:sz="4" w:space="0" w:color="0000FF"/>
              <w:bottom w:val="single" w:sz="4" w:space="0" w:color="0000FF"/>
              <w:right w:val="single" w:sz="4" w:space="0" w:color="0000FF"/>
            </w:tcBorders>
          </w:tcPr>
          <w:p w14:paraId="300981F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Cycles</w:t>
            </w:r>
          </w:p>
        </w:tc>
        <w:tc>
          <w:tcPr>
            <w:tcW w:w="3809" w:type="dxa"/>
            <w:tcBorders>
              <w:top w:val="single" w:sz="4" w:space="0" w:color="0000FF"/>
              <w:left w:val="single" w:sz="4" w:space="0" w:color="0000FF"/>
              <w:bottom w:val="single" w:sz="4" w:space="0" w:color="0000FF"/>
              <w:right w:val="single" w:sz="4" w:space="0" w:color="0000FF"/>
            </w:tcBorders>
          </w:tcPr>
          <w:p w14:paraId="300981F7"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cycle</w:t>
            </w:r>
          </w:p>
        </w:tc>
      </w:tr>
      <w:tr w:rsidR="002A6003" w:rsidRPr="002A6003" w14:paraId="300981FC" w14:textId="77777777" w:rsidTr="00AD241B">
        <w:trPr>
          <w:trHeight w:val="369"/>
        </w:trPr>
        <w:tc>
          <w:tcPr>
            <w:tcW w:w="1937" w:type="dxa"/>
            <w:tcBorders>
              <w:top w:val="single" w:sz="4" w:space="0" w:color="0000FF"/>
              <w:left w:val="single" w:sz="4" w:space="0" w:color="0000FF"/>
              <w:bottom w:val="single" w:sz="4" w:space="0" w:color="0000FF"/>
              <w:right w:val="single" w:sz="4" w:space="0" w:color="0000FF"/>
            </w:tcBorders>
          </w:tcPr>
          <w:p w14:paraId="300981F9"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0001</w:t>
            </w:r>
          </w:p>
        </w:tc>
        <w:tc>
          <w:tcPr>
            <w:tcW w:w="3003" w:type="dxa"/>
            <w:tcBorders>
              <w:top w:val="single" w:sz="4" w:space="0" w:color="0000FF"/>
              <w:left w:val="single" w:sz="4" w:space="0" w:color="0000FF"/>
              <w:bottom w:val="single" w:sz="4" w:space="0" w:color="0000FF"/>
              <w:right w:val="single" w:sz="4" w:space="0" w:color="0000FF"/>
            </w:tcBorders>
          </w:tcPr>
          <w:p w14:paraId="300981FA"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Brbus</w:t>
            </w:r>
            <w:proofErr w:type="spellEnd"/>
            <w:r w:rsidRPr="002A6003">
              <w:rPr>
                <w:rFonts w:ascii="Times New Roman" w:eastAsia="宋体" w:hAnsi="Times New Roman" w:cs="Times New Roman"/>
                <w:kern w:val="0"/>
                <w:sz w:val="18"/>
                <w:szCs w:val="18"/>
              </w:rPr>
              <w:t>. Valid</w:t>
            </w:r>
          </w:p>
        </w:tc>
        <w:tc>
          <w:tcPr>
            <w:tcW w:w="3809" w:type="dxa"/>
            <w:tcBorders>
              <w:top w:val="single" w:sz="4" w:space="0" w:color="0000FF"/>
              <w:left w:val="single" w:sz="4" w:space="0" w:color="0000FF"/>
              <w:bottom w:val="single" w:sz="4" w:space="0" w:color="0000FF"/>
              <w:right w:val="single" w:sz="4" w:space="0" w:color="0000FF"/>
            </w:tcBorders>
          </w:tcPr>
          <w:p w14:paraId="300981FB"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Branch instruction</w:t>
            </w:r>
          </w:p>
        </w:tc>
      </w:tr>
      <w:tr w:rsidR="002A6003" w:rsidRPr="002A6003" w14:paraId="30098200" w14:textId="77777777" w:rsidTr="00AD241B">
        <w:trPr>
          <w:trHeight w:val="369"/>
        </w:trPr>
        <w:tc>
          <w:tcPr>
            <w:tcW w:w="1937" w:type="dxa"/>
            <w:tcBorders>
              <w:top w:val="single" w:sz="4" w:space="0" w:color="0000FF"/>
              <w:left w:val="single" w:sz="4" w:space="0" w:color="0000FF"/>
              <w:bottom w:val="single" w:sz="4" w:space="0" w:color="0000FF"/>
              <w:right w:val="single" w:sz="4" w:space="0" w:color="0000FF"/>
            </w:tcBorders>
          </w:tcPr>
          <w:p w14:paraId="300981F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0010</w:t>
            </w:r>
          </w:p>
        </w:tc>
        <w:tc>
          <w:tcPr>
            <w:tcW w:w="3003" w:type="dxa"/>
            <w:tcBorders>
              <w:top w:val="single" w:sz="4" w:space="0" w:color="0000FF"/>
              <w:left w:val="single" w:sz="4" w:space="0" w:color="0000FF"/>
              <w:bottom w:val="single" w:sz="4" w:space="0" w:color="0000FF"/>
              <w:right w:val="single" w:sz="4" w:space="0" w:color="0000FF"/>
            </w:tcBorders>
          </w:tcPr>
          <w:p w14:paraId="300981FE"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Jrcount</w:t>
            </w:r>
            <w:proofErr w:type="spellEnd"/>
          </w:p>
        </w:tc>
        <w:tc>
          <w:tcPr>
            <w:tcW w:w="3809" w:type="dxa"/>
            <w:tcBorders>
              <w:top w:val="single" w:sz="4" w:space="0" w:color="0000FF"/>
              <w:left w:val="single" w:sz="4" w:space="0" w:color="0000FF"/>
              <w:bottom w:val="single" w:sz="4" w:space="0" w:color="0000FF"/>
              <w:right w:val="single" w:sz="4" w:space="0" w:color="0000FF"/>
            </w:tcBorders>
          </w:tcPr>
          <w:p w14:paraId="300981FF"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JR instruction </w:t>
            </w:r>
          </w:p>
        </w:tc>
      </w:tr>
      <w:tr w:rsidR="002A6003" w:rsidRPr="002A6003" w14:paraId="30098204" w14:textId="77777777" w:rsidTr="00AD241B">
        <w:trPr>
          <w:trHeight w:val="371"/>
        </w:trPr>
        <w:tc>
          <w:tcPr>
            <w:tcW w:w="1937" w:type="dxa"/>
            <w:tcBorders>
              <w:top w:val="single" w:sz="4" w:space="0" w:color="0000FF"/>
              <w:left w:val="single" w:sz="4" w:space="0" w:color="0000FF"/>
              <w:bottom w:val="single" w:sz="4" w:space="0" w:color="0000FF"/>
              <w:right w:val="single" w:sz="4" w:space="0" w:color="0000FF"/>
            </w:tcBorders>
          </w:tcPr>
          <w:p w14:paraId="30098201"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0011</w:t>
            </w:r>
          </w:p>
        </w:tc>
        <w:tc>
          <w:tcPr>
            <w:tcW w:w="3003" w:type="dxa"/>
            <w:tcBorders>
              <w:top w:val="single" w:sz="4" w:space="0" w:color="0000FF"/>
              <w:left w:val="single" w:sz="4" w:space="0" w:color="0000FF"/>
              <w:bottom w:val="single" w:sz="4" w:space="0" w:color="0000FF"/>
              <w:right w:val="single" w:sz="4" w:space="0" w:color="0000FF"/>
            </w:tcBorders>
          </w:tcPr>
          <w:p w14:paraId="30098202"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Jr31count</w:t>
            </w:r>
          </w:p>
        </w:tc>
        <w:tc>
          <w:tcPr>
            <w:tcW w:w="3809" w:type="dxa"/>
            <w:tcBorders>
              <w:top w:val="single" w:sz="4" w:space="0" w:color="0000FF"/>
              <w:left w:val="single" w:sz="4" w:space="0" w:color="0000FF"/>
              <w:bottom w:val="single" w:sz="4" w:space="0" w:color="0000FF"/>
              <w:right w:val="single" w:sz="4" w:space="0" w:color="0000FF"/>
            </w:tcBorders>
          </w:tcPr>
          <w:p w14:paraId="30098203" w14:textId="77777777" w:rsidR="002A6003" w:rsidRPr="002A6003" w:rsidRDefault="002A6003" w:rsidP="002A6003">
            <w:pPr>
              <w:kinsoku w:val="0"/>
              <w:overflowPunct w:val="0"/>
              <w:autoSpaceDE w:val="0"/>
              <w:autoSpaceDN w:val="0"/>
              <w:adjustRightInd w:val="0"/>
              <w:spacing w:before="21"/>
              <w:ind w:left="10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 xml:space="preserve">The JR directive and the field </w:t>
            </w:r>
            <w:proofErr w:type="spellStart"/>
            <w:r w:rsidRPr="002A6003">
              <w:rPr>
                <w:rFonts w:ascii="Times New Roman" w:eastAsia="宋体" w:hAnsi="Times New Roman" w:cs="Times New Roman"/>
                <w:kern w:val="0"/>
                <w:sz w:val="18"/>
                <w:szCs w:val="18"/>
              </w:rPr>
              <w:t>rs</w:t>
            </w:r>
            <w:proofErr w:type="spellEnd"/>
            <w:r w:rsidRPr="002A6003">
              <w:rPr>
                <w:rFonts w:ascii="Times New Roman" w:eastAsia="宋体" w:hAnsi="Times New Roman" w:cs="Times New Roman"/>
                <w:kern w:val="0"/>
                <w:sz w:val="18"/>
                <w:szCs w:val="18"/>
              </w:rPr>
              <w:t xml:space="preserve">=31 </w:t>
            </w:r>
          </w:p>
        </w:tc>
      </w:tr>
      <w:tr w:rsidR="002A6003" w:rsidRPr="002A6003" w14:paraId="30098209" w14:textId="77777777" w:rsidTr="00AD241B">
        <w:trPr>
          <w:trHeight w:val="659"/>
        </w:trPr>
        <w:tc>
          <w:tcPr>
            <w:tcW w:w="1937" w:type="dxa"/>
            <w:tcBorders>
              <w:top w:val="single" w:sz="4" w:space="0" w:color="0000FF"/>
              <w:left w:val="single" w:sz="4" w:space="0" w:color="0000FF"/>
              <w:bottom w:val="single" w:sz="4" w:space="0" w:color="0000FF"/>
              <w:right w:val="single" w:sz="4" w:space="0" w:color="0000FF"/>
            </w:tcBorders>
          </w:tcPr>
          <w:p w14:paraId="3009820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0100</w:t>
            </w:r>
          </w:p>
        </w:tc>
        <w:tc>
          <w:tcPr>
            <w:tcW w:w="3003" w:type="dxa"/>
            <w:tcBorders>
              <w:top w:val="single" w:sz="4" w:space="0" w:color="0000FF"/>
              <w:left w:val="single" w:sz="4" w:space="0" w:color="0000FF"/>
              <w:bottom w:val="single" w:sz="4" w:space="0" w:color="0000FF"/>
              <w:right w:val="single" w:sz="4" w:space="0" w:color="0000FF"/>
            </w:tcBorders>
          </w:tcPr>
          <w:p w14:paraId="3009820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Imemread</w:t>
            </w:r>
            <w:proofErr w:type="spellEnd"/>
            <w:r w:rsidRPr="002A6003">
              <w:rPr>
                <w:rFonts w:ascii="Times New Roman" w:eastAsia="宋体" w:hAnsi="Times New Roman" w:cs="Times New Roman"/>
                <w:kern w:val="0"/>
                <w:sz w:val="18"/>
                <w:szCs w:val="18"/>
              </w:rPr>
              <w:t>. Valid &amp;</w:t>
            </w:r>
          </w:p>
          <w:p w14:paraId="30098207" w14:textId="77777777" w:rsidR="002A6003" w:rsidRPr="002A6003" w:rsidRDefault="002A6003" w:rsidP="002A6003">
            <w:pPr>
              <w:kinsoku w:val="0"/>
              <w:overflowPunct w:val="0"/>
              <w:autoSpaceDE w:val="0"/>
              <w:autoSpaceDN w:val="0"/>
              <w:adjustRightInd w:val="0"/>
              <w:spacing w:before="12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imemread_allow</w:t>
            </w:r>
            <w:proofErr w:type="spellEnd"/>
          </w:p>
        </w:tc>
        <w:tc>
          <w:tcPr>
            <w:tcW w:w="3809" w:type="dxa"/>
            <w:tcBorders>
              <w:top w:val="single" w:sz="4" w:space="0" w:color="0000FF"/>
              <w:left w:val="single" w:sz="4" w:space="0" w:color="0000FF"/>
              <w:bottom w:val="single" w:sz="4" w:space="0" w:color="0000FF"/>
              <w:right w:val="single" w:sz="4" w:space="0" w:color="0000FF"/>
            </w:tcBorders>
          </w:tcPr>
          <w:p w14:paraId="30098208"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Level I-cache missing</w:t>
            </w:r>
          </w:p>
        </w:tc>
      </w:tr>
      <w:tr w:rsidR="002A6003" w:rsidRPr="002A6003" w14:paraId="3009820D" w14:textId="77777777" w:rsidTr="00AD241B">
        <w:trPr>
          <w:trHeight w:val="371"/>
        </w:trPr>
        <w:tc>
          <w:tcPr>
            <w:tcW w:w="1937" w:type="dxa"/>
            <w:tcBorders>
              <w:top w:val="single" w:sz="4" w:space="0" w:color="0000FF"/>
              <w:left w:val="single" w:sz="4" w:space="0" w:color="0000FF"/>
              <w:bottom w:val="single" w:sz="4" w:space="0" w:color="0000FF"/>
              <w:right w:val="single" w:sz="4" w:space="0" w:color="0000FF"/>
            </w:tcBorders>
          </w:tcPr>
          <w:p w14:paraId="3009820A"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0101</w:t>
            </w:r>
          </w:p>
        </w:tc>
        <w:tc>
          <w:tcPr>
            <w:tcW w:w="3003" w:type="dxa"/>
            <w:tcBorders>
              <w:top w:val="single" w:sz="4" w:space="0" w:color="0000FF"/>
              <w:left w:val="single" w:sz="4" w:space="0" w:color="0000FF"/>
              <w:bottom w:val="single" w:sz="4" w:space="0" w:color="0000FF"/>
              <w:right w:val="single" w:sz="4" w:space="0" w:color="0000FF"/>
            </w:tcBorders>
          </w:tcPr>
          <w:p w14:paraId="3009820B"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Rissuebus0. Valid</w:t>
            </w:r>
          </w:p>
        </w:tc>
        <w:tc>
          <w:tcPr>
            <w:tcW w:w="3809" w:type="dxa"/>
            <w:tcBorders>
              <w:top w:val="single" w:sz="4" w:space="0" w:color="0000FF"/>
              <w:left w:val="single" w:sz="4" w:space="0" w:color="0000FF"/>
              <w:bottom w:val="single" w:sz="4" w:space="0" w:color="0000FF"/>
              <w:right w:val="single" w:sz="4" w:space="0" w:color="0000FF"/>
            </w:tcBorders>
          </w:tcPr>
          <w:p w14:paraId="3009820C"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Alu1 operation has been launched </w:t>
            </w:r>
          </w:p>
        </w:tc>
      </w:tr>
      <w:tr w:rsidR="002A6003" w:rsidRPr="002A6003" w14:paraId="30098211" w14:textId="77777777" w:rsidTr="00AD241B">
        <w:trPr>
          <w:trHeight w:val="369"/>
        </w:trPr>
        <w:tc>
          <w:tcPr>
            <w:tcW w:w="1937" w:type="dxa"/>
            <w:tcBorders>
              <w:top w:val="single" w:sz="4" w:space="0" w:color="0000FF"/>
              <w:left w:val="single" w:sz="4" w:space="0" w:color="0000FF"/>
              <w:bottom w:val="single" w:sz="4" w:space="0" w:color="0000FF"/>
              <w:right w:val="single" w:sz="4" w:space="0" w:color="0000FF"/>
            </w:tcBorders>
          </w:tcPr>
          <w:p w14:paraId="3009820E"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0110</w:t>
            </w:r>
          </w:p>
        </w:tc>
        <w:tc>
          <w:tcPr>
            <w:tcW w:w="3003" w:type="dxa"/>
            <w:tcBorders>
              <w:top w:val="single" w:sz="4" w:space="0" w:color="0000FF"/>
              <w:left w:val="single" w:sz="4" w:space="0" w:color="0000FF"/>
              <w:bottom w:val="single" w:sz="4" w:space="0" w:color="0000FF"/>
              <w:right w:val="single" w:sz="4" w:space="0" w:color="0000FF"/>
            </w:tcBorders>
          </w:tcPr>
          <w:p w14:paraId="3009820F"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Rissuebus2. Valid</w:t>
            </w:r>
          </w:p>
        </w:tc>
        <w:tc>
          <w:tcPr>
            <w:tcW w:w="3809" w:type="dxa"/>
            <w:tcBorders>
              <w:top w:val="single" w:sz="4" w:space="0" w:color="0000FF"/>
              <w:left w:val="single" w:sz="4" w:space="0" w:color="0000FF"/>
              <w:bottom w:val="single" w:sz="4" w:space="0" w:color="0000FF"/>
              <w:right w:val="single" w:sz="4" w:space="0" w:color="0000FF"/>
            </w:tcBorders>
          </w:tcPr>
          <w:p w14:paraId="30098210"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Mem operation has been launched </w:t>
            </w:r>
          </w:p>
        </w:tc>
      </w:tr>
      <w:tr w:rsidR="002A6003" w:rsidRPr="002A6003" w14:paraId="30098215" w14:textId="77777777" w:rsidTr="00AD241B">
        <w:trPr>
          <w:trHeight w:val="371"/>
        </w:trPr>
        <w:tc>
          <w:tcPr>
            <w:tcW w:w="1937" w:type="dxa"/>
            <w:tcBorders>
              <w:top w:val="single" w:sz="4" w:space="0" w:color="0000FF"/>
              <w:left w:val="single" w:sz="4" w:space="0" w:color="0000FF"/>
              <w:bottom w:val="single" w:sz="4" w:space="0" w:color="0000FF"/>
              <w:right w:val="single" w:sz="4" w:space="0" w:color="0000FF"/>
            </w:tcBorders>
          </w:tcPr>
          <w:p w14:paraId="30098212"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0111</w:t>
            </w:r>
          </w:p>
        </w:tc>
        <w:tc>
          <w:tcPr>
            <w:tcW w:w="3003" w:type="dxa"/>
            <w:tcBorders>
              <w:top w:val="single" w:sz="4" w:space="0" w:color="0000FF"/>
              <w:left w:val="single" w:sz="4" w:space="0" w:color="0000FF"/>
              <w:bottom w:val="single" w:sz="4" w:space="0" w:color="0000FF"/>
              <w:right w:val="single" w:sz="4" w:space="0" w:color="0000FF"/>
            </w:tcBorders>
          </w:tcPr>
          <w:p w14:paraId="30098213"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Rissuebus3. Valid</w:t>
            </w:r>
          </w:p>
        </w:tc>
        <w:tc>
          <w:tcPr>
            <w:tcW w:w="3809" w:type="dxa"/>
            <w:tcBorders>
              <w:top w:val="single" w:sz="4" w:space="0" w:color="0000FF"/>
              <w:left w:val="single" w:sz="4" w:space="0" w:color="0000FF"/>
              <w:bottom w:val="single" w:sz="4" w:space="0" w:color="0000FF"/>
              <w:right w:val="single" w:sz="4" w:space="0" w:color="0000FF"/>
            </w:tcBorders>
          </w:tcPr>
          <w:p w14:paraId="30098214"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Operation Falu1 has been launched </w:t>
            </w:r>
          </w:p>
        </w:tc>
      </w:tr>
      <w:tr w:rsidR="002A6003" w:rsidRPr="002A6003" w14:paraId="30098219" w14:textId="77777777" w:rsidTr="00AD241B">
        <w:trPr>
          <w:trHeight w:val="369"/>
        </w:trPr>
        <w:tc>
          <w:tcPr>
            <w:tcW w:w="1937" w:type="dxa"/>
            <w:tcBorders>
              <w:top w:val="single" w:sz="4" w:space="0" w:color="0000FF"/>
              <w:left w:val="single" w:sz="4" w:space="0" w:color="0000FF"/>
              <w:bottom w:val="single" w:sz="4" w:space="0" w:color="0000FF"/>
              <w:right w:val="single" w:sz="4" w:space="0" w:color="0000FF"/>
            </w:tcBorders>
          </w:tcPr>
          <w:p w14:paraId="3009821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1000</w:t>
            </w:r>
          </w:p>
        </w:tc>
        <w:tc>
          <w:tcPr>
            <w:tcW w:w="3003" w:type="dxa"/>
            <w:tcBorders>
              <w:top w:val="single" w:sz="4" w:space="0" w:color="0000FF"/>
              <w:left w:val="single" w:sz="4" w:space="0" w:color="0000FF"/>
              <w:bottom w:val="single" w:sz="4" w:space="0" w:color="0000FF"/>
              <w:right w:val="single" w:sz="4" w:space="0" w:color="0000FF"/>
            </w:tcBorders>
          </w:tcPr>
          <w:p w14:paraId="30098217"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Brbus_bht</w:t>
            </w:r>
            <w:proofErr w:type="spellEnd"/>
          </w:p>
        </w:tc>
        <w:tc>
          <w:tcPr>
            <w:tcW w:w="3809" w:type="dxa"/>
            <w:tcBorders>
              <w:top w:val="single" w:sz="4" w:space="0" w:color="0000FF"/>
              <w:left w:val="single" w:sz="4" w:space="0" w:color="0000FF"/>
              <w:bottom w:val="single" w:sz="4" w:space="0" w:color="0000FF"/>
              <w:right w:val="single" w:sz="4" w:space="0" w:color="0000FF"/>
            </w:tcBorders>
          </w:tcPr>
          <w:p w14:paraId="30098218"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BHT guesses the instruction </w:t>
            </w:r>
          </w:p>
        </w:tc>
      </w:tr>
      <w:tr w:rsidR="002A6003" w:rsidRPr="002A6003" w14:paraId="3009821E" w14:textId="77777777" w:rsidTr="00AD241B">
        <w:trPr>
          <w:trHeight w:val="659"/>
        </w:trPr>
        <w:tc>
          <w:tcPr>
            <w:tcW w:w="1937" w:type="dxa"/>
            <w:tcBorders>
              <w:top w:val="single" w:sz="4" w:space="0" w:color="0000FF"/>
              <w:left w:val="single" w:sz="4" w:space="0" w:color="0000FF"/>
              <w:bottom w:val="single" w:sz="4" w:space="0" w:color="0000FF"/>
              <w:right w:val="single" w:sz="4" w:space="0" w:color="0000FF"/>
            </w:tcBorders>
          </w:tcPr>
          <w:p w14:paraId="3009821A"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1001</w:t>
            </w:r>
          </w:p>
        </w:tc>
        <w:tc>
          <w:tcPr>
            <w:tcW w:w="3003" w:type="dxa"/>
            <w:tcBorders>
              <w:top w:val="single" w:sz="4" w:space="0" w:color="0000FF"/>
              <w:left w:val="single" w:sz="4" w:space="0" w:color="0000FF"/>
              <w:bottom w:val="single" w:sz="4" w:space="0" w:color="0000FF"/>
              <w:right w:val="single" w:sz="4" w:space="0" w:color="0000FF"/>
            </w:tcBorders>
          </w:tcPr>
          <w:p w14:paraId="3009821B"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Mreadreq</w:t>
            </w:r>
            <w:proofErr w:type="spellEnd"/>
            <w:r w:rsidRPr="002A6003">
              <w:rPr>
                <w:rFonts w:ascii="Times New Roman" w:eastAsia="宋体" w:hAnsi="Times New Roman" w:cs="Times New Roman"/>
                <w:kern w:val="0"/>
                <w:sz w:val="18"/>
                <w:szCs w:val="18"/>
              </w:rPr>
              <w:t>. Valid &amp;</w:t>
            </w:r>
          </w:p>
          <w:p w14:paraId="3009821C" w14:textId="77777777" w:rsidR="002A6003" w:rsidRPr="002A6003" w:rsidRDefault="002A6003" w:rsidP="002A6003">
            <w:pPr>
              <w:kinsoku w:val="0"/>
              <w:overflowPunct w:val="0"/>
              <w:autoSpaceDE w:val="0"/>
              <w:autoSpaceDN w:val="0"/>
              <w:adjustRightInd w:val="0"/>
              <w:spacing w:before="12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Mreadreq_allow</w:t>
            </w:r>
            <w:proofErr w:type="spellEnd"/>
          </w:p>
        </w:tc>
        <w:tc>
          <w:tcPr>
            <w:tcW w:w="3809" w:type="dxa"/>
            <w:tcBorders>
              <w:top w:val="single" w:sz="4" w:space="0" w:color="0000FF"/>
              <w:left w:val="single" w:sz="4" w:space="0" w:color="0000FF"/>
              <w:bottom w:val="single" w:sz="4" w:space="0" w:color="0000FF"/>
              <w:right w:val="single" w:sz="4" w:space="0" w:color="0000FF"/>
            </w:tcBorders>
          </w:tcPr>
          <w:p w14:paraId="3009821D"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Read from main memory</w:t>
            </w:r>
          </w:p>
        </w:tc>
      </w:tr>
      <w:tr w:rsidR="002A6003" w:rsidRPr="002A6003" w14:paraId="30098222" w14:textId="77777777" w:rsidTr="00AD241B">
        <w:trPr>
          <w:trHeight w:val="371"/>
        </w:trPr>
        <w:tc>
          <w:tcPr>
            <w:tcW w:w="1937" w:type="dxa"/>
            <w:tcBorders>
              <w:top w:val="single" w:sz="4" w:space="0" w:color="0000FF"/>
              <w:left w:val="single" w:sz="4" w:space="0" w:color="0000FF"/>
              <w:bottom w:val="single" w:sz="4" w:space="0" w:color="0000FF"/>
              <w:right w:val="single" w:sz="4" w:space="0" w:color="0000FF"/>
            </w:tcBorders>
          </w:tcPr>
          <w:p w14:paraId="3009821F"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1010</w:t>
            </w:r>
          </w:p>
        </w:tc>
        <w:tc>
          <w:tcPr>
            <w:tcW w:w="3003" w:type="dxa"/>
            <w:tcBorders>
              <w:top w:val="single" w:sz="4" w:space="0" w:color="0000FF"/>
              <w:left w:val="single" w:sz="4" w:space="0" w:color="0000FF"/>
              <w:bottom w:val="single" w:sz="4" w:space="0" w:color="0000FF"/>
              <w:right w:val="single" w:sz="4" w:space="0" w:color="0000FF"/>
            </w:tcBorders>
          </w:tcPr>
          <w:p w14:paraId="30098220"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Fxqfull</w:t>
            </w:r>
            <w:proofErr w:type="spellEnd"/>
          </w:p>
        </w:tc>
        <w:tc>
          <w:tcPr>
            <w:tcW w:w="3809" w:type="dxa"/>
            <w:tcBorders>
              <w:top w:val="single" w:sz="4" w:space="0" w:color="0000FF"/>
              <w:left w:val="single" w:sz="4" w:space="0" w:color="0000FF"/>
              <w:bottom w:val="single" w:sz="4" w:space="0" w:color="0000FF"/>
              <w:right w:val="single" w:sz="4" w:space="0" w:color="0000FF"/>
            </w:tcBorders>
          </w:tcPr>
          <w:p w14:paraId="30098221" w14:textId="77777777" w:rsidR="002A6003" w:rsidRPr="002A6003" w:rsidRDefault="002A6003" w:rsidP="002A6003">
            <w:pPr>
              <w:kinsoku w:val="0"/>
              <w:overflowPunct w:val="0"/>
              <w:autoSpaceDE w:val="0"/>
              <w:autoSpaceDN w:val="0"/>
              <w:adjustRightInd w:val="0"/>
              <w:spacing w:before="21"/>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Fixed number of times the launch queue is full</w:t>
            </w:r>
          </w:p>
        </w:tc>
      </w:tr>
      <w:tr w:rsidR="002A6003" w:rsidRPr="002A6003" w14:paraId="30098226" w14:textId="77777777" w:rsidTr="00AD241B">
        <w:trPr>
          <w:trHeight w:val="369"/>
        </w:trPr>
        <w:tc>
          <w:tcPr>
            <w:tcW w:w="1937" w:type="dxa"/>
            <w:tcBorders>
              <w:top w:val="single" w:sz="4" w:space="0" w:color="0000FF"/>
              <w:left w:val="single" w:sz="4" w:space="0" w:color="0000FF"/>
              <w:bottom w:val="single" w:sz="4" w:space="0" w:color="0000FF"/>
              <w:right w:val="single" w:sz="4" w:space="0" w:color="0000FF"/>
            </w:tcBorders>
          </w:tcPr>
          <w:p w14:paraId="30098223"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1011</w:t>
            </w:r>
          </w:p>
        </w:tc>
        <w:tc>
          <w:tcPr>
            <w:tcW w:w="3003" w:type="dxa"/>
            <w:tcBorders>
              <w:top w:val="single" w:sz="4" w:space="0" w:color="0000FF"/>
              <w:left w:val="single" w:sz="4" w:space="0" w:color="0000FF"/>
              <w:bottom w:val="single" w:sz="4" w:space="0" w:color="0000FF"/>
              <w:right w:val="single" w:sz="4" w:space="0" w:color="0000FF"/>
            </w:tcBorders>
          </w:tcPr>
          <w:p w14:paraId="3009822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Roqfull</w:t>
            </w:r>
            <w:proofErr w:type="spellEnd"/>
          </w:p>
        </w:tc>
        <w:tc>
          <w:tcPr>
            <w:tcW w:w="3809" w:type="dxa"/>
            <w:tcBorders>
              <w:top w:val="single" w:sz="4" w:space="0" w:color="0000FF"/>
              <w:left w:val="single" w:sz="4" w:space="0" w:color="0000FF"/>
              <w:bottom w:val="single" w:sz="4" w:space="0" w:color="0000FF"/>
              <w:right w:val="single" w:sz="4" w:space="0" w:color="0000FF"/>
            </w:tcBorders>
          </w:tcPr>
          <w:p w14:paraId="30098225"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number of times the queue is full</w:t>
            </w:r>
          </w:p>
        </w:tc>
      </w:tr>
      <w:tr w:rsidR="002A6003" w:rsidRPr="002A6003" w14:paraId="3009822A" w14:textId="77777777" w:rsidTr="00AD241B">
        <w:trPr>
          <w:trHeight w:val="371"/>
        </w:trPr>
        <w:tc>
          <w:tcPr>
            <w:tcW w:w="1937" w:type="dxa"/>
            <w:tcBorders>
              <w:top w:val="single" w:sz="4" w:space="0" w:color="0000FF"/>
              <w:left w:val="single" w:sz="4" w:space="0" w:color="0000FF"/>
              <w:bottom w:val="single" w:sz="4" w:space="0" w:color="0000FF"/>
              <w:right w:val="single" w:sz="4" w:space="0" w:color="0000FF"/>
            </w:tcBorders>
          </w:tcPr>
          <w:p w14:paraId="30098227"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1100</w:t>
            </w:r>
          </w:p>
        </w:tc>
        <w:tc>
          <w:tcPr>
            <w:tcW w:w="3003" w:type="dxa"/>
            <w:tcBorders>
              <w:top w:val="single" w:sz="4" w:space="0" w:color="0000FF"/>
              <w:left w:val="single" w:sz="4" w:space="0" w:color="0000FF"/>
              <w:bottom w:val="single" w:sz="4" w:space="0" w:color="0000FF"/>
              <w:right w:val="single" w:sz="4" w:space="0" w:color="0000FF"/>
            </w:tcBorders>
          </w:tcPr>
          <w:p w14:paraId="30098228"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Cp0qfull</w:t>
            </w:r>
          </w:p>
        </w:tc>
        <w:tc>
          <w:tcPr>
            <w:tcW w:w="3809" w:type="dxa"/>
            <w:tcBorders>
              <w:top w:val="single" w:sz="4" w:space="0" w:color="0000FF"/>
              <w:left w:val="single" w:sz="4" w:space="0" w:color="0000FF"/>
              <w:bottom w:val="single" w:sz="4" w:space="0" w:color="0000FF"/>
              <w:right w:val="single" w:sz="4" w:space="0" w:color="0000FF"/>
            </w:tcBorders>
          </w:tcPr>
          <w:p w14:paraId="30098229"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number of times the CP0 queue is full </w:t>
            </w:r>
          </w:p>
        </w:tc>
      </w:tr>
      <w:tr w:rsidR="002A6003" w:rsidRPr="002A6003" w14:paraId="3009822E" w14:textId="77777777" w:rsidTr="00AD241B">
        <w:trPr>
          <w:trHeight w:val="369"/>
        </w:trPr>
        <w:tc>
          <w:tcPr>
            <w:tcW w:w="1937" w:type="dxa"/>
            <w:tcBorders>
              <w:top w:val="single" w:sz="4" w:space="0" w:color="0000FF"/>
              <w:left w:val="single" w:sz="4" w:space="0" w:color="0000FF"/>
              <w:bottom w:val="single" w:sz="4" w:space="0" w:color="0000FF"/>
              <w:right w:val="single" w:sz="4" w:space="0" w:color="0000FF"/>
            </w:tcBorders>
          </w:tcPr>
          <w:p w14:paraId="3009822B"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1101</w:t>
            </w:r>
          </w:p>
        </w:tc>
        <w:tc>
          <w:tcPr>
            <w:tcW w:w="3003" w:type="dxa"/>
            <w:tcBorders>
              <w:top w:val="single" w:sz="4" w:space="0" w:color="0000FF"/>
              <w:left w:val="single" w:sz="4" w:space="0" w:color="0000FF"/>
              <w:bottom w:val="single" w:sz="4" w:space="0" w:color="0000FF"/>
              <w:right w:val="single" w:sz="4" w:space="0" w:color="0000FF"/>
            </w:tcBorders>
          </w:tcPr>
          <w:p w14:paraId="3009822C"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Exbus</w:t>
            </w:r>
            <w:proofErr w:type="spellEnd"/>
            <w:r w:rsidRPr="002A6003">
              <w:rPr>
                <w:rFonts w:ascii="Times New Roman" w:eastAsia="宋体" w:hAnsi="Times New Roman" w:cs="Times New Roman"/>
                <w:kern w:val="0"/>
                <w:sz w:val="18"/>
                <w:szCs w:val="18"/>
              </w:rPr>
              <w:t xml:space="preserve">. Ex &amp; </w:t>
            </w:r>
            <w:proofErr w:type="spellStart"/>
            <w:r w:rsidRPr="002A6003">
              <w:rPr>
                <w:rFonts w:ascii="Times New Roman" w:eastAsia="宋体" w:hAnsi="Times New Roman" w:cs="Times New Roman"/>
                <w:kern w:val="0"/>
                <w:sz w:val="18"/>
                <w:szCs w:val="18"/>
              </w:rPr>
              <w:t>excode</w:t>
            </w:r>
            <w:proofErr w:type="spellEnd"/>
            <w:r w:rsidRPr="002A6003">
              <w:rPr>
                <w:rFonts w:ascii="Times New Roman" w:eastAsia="宋体" w:hAnsi="Times New Roman" w:cs="Times New Roman"/>
                <w:kern w:val="0"/>
                <w:sz w:val="18"/>
                <w:szCs w:val="18"/>
              </w:rPr>
              <w:t xml:space="preserve"> = 34, 35</w:t>
            </w:r>
          </w:p>
        </w:tc>
        <w:tc>
          <w:tcPr>
            <w:tcW w:w="3809" w:type="dxa"/>
            <w:tcBorders>
              <w:top w:val="single" w:sz="4" w:space="0" w:color="0000FF"/>
              <w:left w:val="single" w:sz="4" w:space="0" w:color="0000FF"/>
              <w:bottom w:val="single" w:sz="4" w:space="0" w:color="0000FF"/>
              <w:right w:val="single" w:sz="4" w:space="0" w:color="0000FF"/>
            </w:tcBorders>
          </w:tcPr>
          <w:p w14:paraId="3009822D"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proofErr w:type="spellStart"/>
            <w:r w:rsidRPr="002A6003">
              <w:rPr>
                <w:rFonts w:ascii="Times New Roman" w:eastAsia="宋体" w:hAnsi="Times New Roman" w:cs="Times New Roman"/>
                <w:kern w:val="0"/>
                <w:sz w:val="18"/>
                <w:szCs w:val="18"/>
              </w:rPr>
              <w:t>Tlb</w:t>
            </w:r>
            <w:proofErr w:type="spellEnd"/>
            <w:r w:rsidRPr="002A6003">
              <w:rPr>
                <w:rFonts w:ascii="Times New Roman" w:eastAsia="宋体" w:hAnsi="Times New Roman" w:cs="Times New Roman"/>
                <w:kern w:val="0"/>
                <w:sz w:val="18"/>
                <w:szCs w:val="18"/>
              </w:rPr>
              <w:t xml:space="preserve"> refills the exception </w:t>
            </w:r>
          </w:p>
        </w:tc>
      </w:tr>
      <w:tr w:rsidR="002A6003" w:rsidRPr="002A6003" w14:paraId="30098233" w14:textId="77777777" w:rsidTr="00AD241B">
        <w:trPr>
          <w:trHeight w:val="661"/>
        </w:trPr>
        <w:tc>
          <w:tcPr>
            <w:tcW w:w="1937" w:type="dxa"/>
            <w:tcBorders>
              <w:top w:val="single" w:sz="4" w:space="0" w:color="0000FF"/>
              <w:left w:val="single" w:sz="4" w:space="0" w:color="0000FF"/>
              <w:bottom w:val="single" w:sz="4" w:space="0" w:color="0000FF"/>
              <w:right w:val="single" w:sz="4" w:space="0" w:color="0000FF"/>
            </w:tcBorders>
          </w:tcPr>
          <w:p w14:paraId="3009822F"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1110</w:t>
            </w:r>
          </w:p>
        </w:tc>
        <w:tc>
          <w:tcPr>
            <w:tcW w:w="3003" w:type="dxa"/>
            <w:tcBorders>
              <w:top w:val="single" w:sz="4" w:space="0" w:color="0000FF"/>
              <w:left w:val="single" w:sz="4" w:space="0" w:color="0000FF"/>
              <w:bottom w:val="single" w:sz="4" w:space="0" w:color="0000FF"/>
              <w:right w:val="single" w:sz="4" w:space="0" w:color="0000FF"/>
            </w:tcBorders>
          </w:tcPr>
          <w:p w14:paraId="3009823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Exbus</w:t>
            </w:r>
            <w:proofErr w:type="spellEnd"/>
            <w:r w:rsidRPr="002A6003">
              <w:rPr>
                <w:rFonts w:ascii="Times New Roman" w:eastAsia="宋体" w:hAnsi="Times New Roman" w:cs="Times New Roman"/>
                <w:kern w:val="0"/>
                <w:sz w:val="18"/>
                <w:szCs w:val="18"/>
              </w:rPr>
              <w:t>. Ex &amp;</w:t>
            </w:r>
          </w:p>
          <w:p w14:paraId="30098231" w14:textId="77777777" w:rsidR="002A6003" w:rsidRPr="002A6003" w:rsidRDefault="002A6003" w:rsidP="002A6003">
            <w:pPr>
              <w:kinsoku w:val="0"/>
              <w:overflowPunct w:val="0"/>
              <w:autoSpaceDE w:val="0"/>
              <w:autoSpaceDN w:val="0"/>
              <w:adjustRightInd w:val="0"/>
              <w:spacing w:before="12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Excode</w:t>
            </w:r>
            <w:proofErr w:type="spellEnd"/>
            <w:r w:rsidRPr="002A6003">
              <w:rPr>
                <w:rFonts w:ascii="Times New Roman" w:eastAsia="宋体" w:hAnsi="Times New Roman" w:cs="Times New Roman"/>
                <w:kern w:val="0"/>
                <w:sz w:val="18"/>
                <w:szCs w:val="18"/>
              </w:rPr>
              <w:t xml:space="preserve"> = 0</w:t>
            </w:r>
          </w:p>
        </w:tc>
        <w:tc>
          <w:tcPr>
            <w:tcW w:w="3809" w:type="dxa"/>
            <w:tcBorders>
              <w:top w:val="single" w:sz="4" w:space="0" w:color="0000FF"/>
              <w:left w:val="single" w:sz="4" w:space="0" w:color="0000FF"/>
              <w:bottom w:val="single" w:sz="4" w:space="0" w:color="0000FF"/>
              <w:right w:val="single" w:sz="4" w:space="0" w:color="0000FF"/>
            </w:tcBorders>
          </w:tcPr>
          <w:p w14:paraId="30098232"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exception</w:t>
            </w:r>
          </w:p>
        </w:tc>
      </w:tr>
      <w:tr w:rsidR="002A6003" w:rsidRPr="002A6003" w14:paraId="30098238" w14:textId="77777777" w:rsidTr="00AD241B">
        <w:trPr>
          <w:trHeight w:val="659"/>
        </w:trPr>
        <w:tc>
          <w:tcPr>
            <w:tcW w:w="1937" w:type="dxa"/>
            <w:tcBorders>
              <w:top w:val="single" w:sz="4" w:space="0" w:color="0000FF"/>
              <w:left w:val="single" w:sz="4" w:space="0" w:color="0000FF"/>
              <w:bottom w:val="single" w:sz="4" w:space="0" w:color="0000FF"/>
              <w:right w:val="single" w:sz="4" w:space="0" w:color="0000FF"/>
            </w:tcBorders>
          </w:tcPr>
          <w:p w14:paraId="3009823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1111</w:t>
            </w:r>
          </w:p>
        </w:tc>
        <w:tc>
          <w:tcPr>
            <w:tcW w:w="3003" w:type="dxa"/>
            <w:tcBorders>
              <w:top w:val="single" w:sz="4" w:space="0" w:color="0000FF"/>
              <w:left w:val="single" w:sz="4" w:space="0" w:color="0000FF"/>
              <w:bottom w:val="single" w:sz="4" w:space="0" w:color="0000FF"/>
              <w:right w:val="single" w:sz="4" w:space="0" w:color="0000FF"/>
            </w:tcBorders>
          </w:tcPr>
          <w:p w14:paraId="30098235"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Exbus</w:t>
            </w:r>
            <w:proofErr w:type="spellEnd"/>
            <w:r w:rsidRPr="002A6003">
              <w:rPr>
                <w:rFonts w:ascii="Times New Roman" w:eastAsia="宋体" w:hAnsi="Times New Roman" w:cs="Times New Roman"/>
                <w:kern w:val="0"/>
                <w:sz w:val="18"/>
                <w:szCs w:val="18"/>
              </w:rPr>
              <w:t>. Ex &amp;</w:t>
            </w:r>
          </w:p>
          <w:p w14:paraId="30098236" w14:textId="77777777" w:rsidR="002A6003" w:rsidRPr="002A6003" w:rsidRDefault="002A6003" w:rsidP="002A6003">
            <w:pPr>
              <w:kinsoku w:val="0"/>
              <w:overflowPunct w:val="0"/>
              <w:autoSpaceDE w:val="0"/>
              <w:autoSpaceDN w:val="0"/>
              <w:adjustRightInd w:val="0"/>
              <w:spacing w:before="122"/>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Excode</w:t>
            </w:r>
            <w:proofErr w:type="spellEnd"/>
            <w:r w:rsidRPr="002A6003">
              <w:rPr>
                <w:rFonts w:ascii="Times New Roman" w:eastAsia="宋体" w:hAnsi="Times New Roman" w:cs="Times New Roman"/>
                <w:kern w:val="0"/>
                <w:sz w:val="18"/>
                <w:szCs w:val="18"/>
              </w:rPr>
              <w:t xml:space="preserve"> = 63</w:t>
            </w:r>
          </w:p>
        </w:tc>
        <w:tc>
          <w:tcPr>
            <w:tcW w:w="3809" w:type="dxa"/>
            <w:tcBorders>
              <w:top w:val="single" w:sz="4" w:space="0" w:color="0000FF"/>
              <w:left w:val="single" w:sz="4" w:space="0" w:color="0000FF"/>
              <w:bottom w:val="single" w:sz="4" w:space="0" w:color="0000FF"/>
              <w:right w:val="single" w:sz="4" w:space="0" w:color="0000FF"/>
            </w:tcBorders>
          </w:tcPr>
          <w:p w14:paraId="30098237"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Internal exception</w:t>
            </w:r>
          </w:p>
        </w:tc>
      </w:tr>
    </w:tbl>
    <w:p w14:paraId="3009823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3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3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3C" w14:textId="77777777" w:rsidR="002A6003" w:rsidRPr="002A6003" w:rsidRDefault="002A6003" w:rsidP="002A6003">
      <w:pPr>
        <w:kinsoku w:val="0"/>
        <w:overflowPunct w:val="0"/>
        <w:autoSpaceDE w:val="0"/>
        <w:autoSpaceDN w:val="0"/>
        <w:adjustRightInd w:val="0"/>
        <w:spacing w:before="179"/>
        <w:ind w:left="914" w:right="914"/>
        <w:jc w:val="center"/>
        <w:rPr>
          <w:rFonts w:ascii="Times New Roman" w:eastAsia="宋体" w:hAnsi="Times New Roman" w:cs="宋体"/>
          <w:kern w:val="0"/>
          <w:sz w:val="18"/>
          <w:szCs w:val="18"/>
        </w:rPr>
      </w:pPr>
      <w:bookmarkStart w:id="235" w:name="_bookmark290"/>
      <w:bookmarkStart w:id="236" w:name="_bookmark291"/>
      <w:bookmarkEnd w:id="235"/>
      <w:bookmarkEnd w:id="236"/>
      <w:r w:rsidRPr="002A6003">
        <w:rPr>
          <w:rFonts w:ascii="Times New Roman" w:eastAsia="宋体" w:hAnsi="Times New Roman" w:cs="宋体" w:hint="eastAsia"/>
          <w:kern w:val="0"/>
          <w:sz w:val="18"/>
          <w:szCs w:val="18"/>
        </w:rPr>
        <w:t>Table 3-28 counter 1 events</w:t>
      </w:r>
    </w:p>
    <w:p w14:paraId="3009823D"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7"/>
          <w:szCs w:val="7"/>
        </w:rPr>
      </w:pPr>
    </w:p>
    <w:tbl>
      <w:tblPr>
        <w:tblW w:w="0" w:type="auto"/>
        <w:tblInd w:w="1574" w:type="dxa"/>
        <w:tblLayout w:type="fixed"/>
        <w:tblCellMar>
          <w:left w:w="0" w:type="dxa"/>
          <w:right w:w="0" w:type="dxa"/>
        </w:tblCellMar>
        <w:tblLook w:val="0000" w:firstRow="0" w:lastRow="0" w:firstColumn="0" w:lastColumn="0" w:noHBand="0" w:noVBand="0"/>
      </w:tblPr>
      <w:tblGrid>
        <w:gridCol w:w="1934"/>
        <w:gridCol w:w="3086"/>
        <w:gridCol w:w="3732"/>
      </w:tblGrid>
      <w:tr w:rsidR="002A6003" w:rsidRPr="002A6003" w14:paraId="30098241" w14:textId="77777777" w:rsidTr="009E0C6F">
        <w:trPr>
          <w:trHeight w:val="369"/>
        </w:trPr>
        <w:tc>
          <w:tcPr>
            <w:tcW w:w="1934" w:type="dxa"/>
            <w:tcBorders>
              <w:top w:val="none" w:sz="6" w:space="0" w:color="auto"/>
              <w:left w:val="none" w:sz="6" w:space="0" w:color="auto"/>
              <w:bottom w:val="single" w:sz="4" w:space="0" w:color="0000FF"/>
              <w:right w:val="none" w:sz="6" w:space="0" w:color="auto"/>
            </w:tcBorders>
            <w:shd w:val="clear" w:color="auto" w:fill="000080"/>
          </w:tcPr>
          <w:p w14:paraId="3009823E"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The event</w:t>
            </w:r>
          </w:p>
        </w:tc>
        <w:tc>
          <w:tcPr>
            <w:tcW w:w="3086" w:type="dxa"/>
            <w:tcBorders>
              <w:top w:val="none" w:sz="6" w:space="0" w:color="auto"/>
              <w:left w:val="none" w:sz="6" w:space="0" w:color="auto"/>
              <w:bottom w:val="single" w:sz="4" w:space="0" w:color="0000FF"/>
              <w:right w:val="none" w:sz="6" w:space="0" w:color="auto"/>
            </w:tcBorders>
            <w:shd w:val="clear" w:color="auto" w:fill="000080"/>
          </w:tcPr>
          <w:p w14:paraId="3009823F" w14:textId="77777777" w:rsidR="002A6003" w:rsidRPr="002A6003" w:rsidRDefault="002A6003" w:rsidP="002A6003">
            <w:pPr>
              <w:kinsoku w:val="0"/>
              <w:overflowPunct w:val="0"/>
              <w:autoSpaceDE w:val="0"/>
              <w:autoSpaceDN w:val="0"/>
              <w:adjustRightInd w:val="0"/>
              <w:spacing w:before="19"/>
              <w:ind w:left="113"/>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signal</w:t>
            </w:r>
          </w:p>
        </w:tc>
        <w:tc>
          <w:tcPr>
            <w:tcW w:w="3732" w:type="dxa"/>
            <w:tcBorders>
              <w:top w:val="none" w:sz="6" w:space="0" w:color="auto"/>
              <w:left w:val="none" w:sz="6" w:space="0" w:color="auto"/>
              <w:bottom w:val="single" w:sz="4" w:space="0" w:color="0000FF"/>
              <w:right w:val="none" w:sz="6" w:space="0" w:color="auto"/>
            </w:tcBorders>
            <w:shd w:val="clear" w:color="auto" w:fill="000080"/>
          </w:tcPr>
          <w:p w14:paraId="30098240" w14:textId="77777777" w:rsidR="002A6003" w:rsidRPr="002A6003" w:rsidRDefault="002A6003" w:rsidP="002A6003">
            <w:pPr>
              <w:kinsoku w:val="0"/>
              <w:overflowPunct w:val="0"/>
              <w:autoSpaceDE w:val="0"/>
              <w:autoSpaceDN w:val="0"/>
              <w:adjustRightInd w:val="0"/>
              <w:spacing w:before="19"/>
              <w:ind w:left="113"/>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8245" w14:textId="77777777" w:rsidTr="009E0C6F">
        <w:trPr>
          <w:trHeight w:val="369"/>
        </w:trPr>
        <w:tc>
          <w:tcPr>
            <w:tcW w:w="1934" w:type="dxa"/>
            <w:tcBorders>
              <w:top w:val="single" w:sz="4" w:space="0" w:color="0000FF"/>
              <w:left w:val="single" w:sz="4" w:space="0" w:color="0000FF"/>
              <w:bottom w:val="single" w:sz="4" w:space="0" w:color="0000FF"/>
              <w:right w:val="single" w:sz="4" w:space="0" w:color="0000FF"/>
            </w:tcBorders>
          </w:tcPr>
          <w:p w14:paraId="30098242"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0000</w:t>
            </w:r>
          </w:p>
        </w:tc>
        <w:tc>
          <w:tcPr>
            <w:tcW w:w="3086" w:type="dxa"/>
            <w:tcBorders>
              <w:top w:val="single" w:sz="4" w:space="0" w:color="0000FF"/>
              <w:left w:val="single" w:sz="4" w:space="0" w:color="0000FF"/>
              <w:bottom w:val="single" w:sz="4" w:space="0" w:color="0000FF"/>
              <w:right w:val="single" w:sz="4" w:space="0" w:color="0000FF"/>
            </w:tcBorders>
          </w:tcPr>
          <w:p w14:paraId="30098243"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Cmtbus</w:t>
            </w:r>
            <w:proofErr w:type="spellEnd"/>
            <w:r w:rsidRPr="002A6003">
              <w:rPr>
                <w:rFonts w:ascii="Times New Roman" w:eastAsia="宋体" w:hAnsi="Times New Roman" w:cs="Times New Roman"/>
                <w:kern w:val="0"/>
                <w:sz w:val="18"/>
                <w:szCs w:val="18"/>
              </w:rPr>
              <w:t>? The valid</w:t>
            </w:r>
          </w:p>
        </w:tc>
        <w:tc>
          <w:tcPr>
            <w:tcW w:w="3732" w:type="dxa"/>
            <w:tcBorders>
              <w:top w:val="single" w:sz="4" w:space="0" w:color="0000FF"/>
              <w:left w:val="single" w:sz="4" w:space="0" w:color="0000FF"/>
              <w:bottom w:val="single" w:sz="4" w:space="0" w:color="0000FF"/>
              <w:right w:val="single" w:sz="4" w:space="0" w:color="0000FF"/>
            </w:tcBorders>
          </w:tcPr>
          <w:p w14:paraId="30098244"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Commit operation</w:t>
            </w:r>
          </w:p>
        </w:tc>
      </w:tr>
      <w:tr w:rsidR="002A6003" w:rsidRPr="002A6003" w14:paraId="30098249" w14:textId="77777777" w:rsidTr="009E0C6F">
        <w:trPr>
          <w:trHeight w:val="371"/>
        </w:trPr>
        <w:tc>
          <w:tcPr>
            <w:tcW w:w="1934" w:type="dxa"/>
            <w:tcBorders>
              <w:top w:val="single" w:sz="4" w:space="0" w:color="0000FF"/>
              <w:left w:val="single" w:sz="4" w:space="0" w:color="0000FF"/>
              <w:bottom w:val="single" w:sz="4" w:space="0" w:color="0000FF"/>
              <w:right w:val="single" w:sz="4" w:space="0" w:color="0000FF"/>
            </w:tcBorders>
          </w:tcPr>
          <w:p w14:paraId="3009824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0001</w:t>
            </w:r>
          </w:p>
        </w:tc>
        <w:tc>
          <w:tcPr>
            <w:tcW w:w="3086" w:type="dxa"/>
            <w:tcBorders>
              <w:top w:val="single" w:sz="4" w:space="0" w:color="0000FF"/>
              <w:left w:val="single" w:sz="4" w:space="0" w:color="0000FF"/>
              <w:bottom w:val="single" w:sz="4" w:space="0" w:color="0000FF"/>
              <w:right w:val="single" w:sz="4" w:space="0" w:color="0000FF"/>
            </w:tcBorders>
          </w:tcPr>
          <w:p w14:paraId="30098247"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Brbus</w:t>
            </w:r>
            <w:proofErr w:type="spellEnd"/>
            <w:r w:rsidRPr="002A6003">
              <w:rPr>
                <w:rFonts w:ascii="Times New Roman" w:eastAsia="宋体" w:hAnsi="Times New Roman" w:cs="Times New Roman"/>
                <w:kern w:val="0"/>
                <w:sz w:val="18"/>
                <w:szCs w:val="18"/>
              </w:rPr>
              <w:t xml:space="preserve">. </w:t>
            </w:r>
            <w:proofErr w:type="spellStart"/>
            <w:r w:rsidRPr="002A6003">
              <w:rPr>
                <w:rFonts w:ascii="Times New Roman" w:eastAsia="宋体" w:hAnsi="Times New Roman" w:cs="Times New Roman"/>
                <w:kern w:val="0"/>
                <w:sz w:val="18"/>
                <w:szCs w:val="18"/>
              </w:rPr>
              <w:t>Brerr</w:t>
            </w:r>
            <w:proofErr w:type="spellEnd"/>
          </w:p>
        </w:tc>
        <w:tc>
          <w:tcPr>
            <w:tcW w:w="3732" w:type="dxa"/>
            <w:tcBorders>
              <w:top w:val="single" w:sz="4" w:space="0" w:color="0000FF"/>
              <w:left w:val="single" w:sz="4" w:space="0" w:color="0000FF"/>
              <w:bottom w:val="single" w:sz="4" w:space="0" w:color="0000FF"/>
              <w:right w:val="single" w:sz="4" w:space="0" w:color="0000FF"/>
            </w:tcBorders>
          </w:tcPr>
          <w:p w14:paraId="30098248"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Branch prediction failure</w:t>
            </w:r>
          </w:p>
        </w:tc>
      </w:tr>
      <w:tr w:rsidR="002A6003" w:rsidRPr="002A6003" w14:paraId="3009824D" w14:textId="77777777" w:rsidTr="009E0C6F">
        <w:trPr>
          <w:trHeight w:val="369"/>
        </w:trPr>
        <w:tc>
          <w:tcPr>
            <w:tcW w:w="1934" w:type="dxa"/>
            <w:tcBorders>
              <w:top w:val="single" w:sz="4" w:space="0" w:color="0000FF"/>
              <w:left w:val="single" w:sz="4" w:space="0" w:color="0000FF"/>
              <w:bottom w:val="single" w:sz="4" w:space="0" w:color="0000FF"/>
              <w:right w:val="single" w:sz="4" w:space="0" w:color="0000FF"/>
            </w:tcBorders>
          </w:tcPr>
          <w:p w14:paraId="3009824A"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0010</w:t>
            </w:r>
          </w:p>
        </w:tc>
        <w:tc>
          <w:tcPr>
            <w:tcW w:w="3086" w:type="dxa"/>
            <w:tcBorders>
              <w:top w:val="single" w:sz="4" w:space="0" w:color="0000FF"/>
              <w:left w:val="single" w:sz="4" w:space="0" w:color="0000FF"/>
              <w:bottom w:val="single" w:sz="4" w:space="0" w:color="0000FF"/>
              <w:right w:val="single" w:sz="4" w:space="0" w:color="0000FF"/>
            </w:tcBorders>
          </w:tcPr>
          <w:p w14:paraId="3009824B"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Jrmiss</w:t>
            </w:r>
            <w:proofErr w:type="spellEnd"/>
          </w:p>
        </w:tc>
        <w:tc>
          <w:tcPr>
            <w:tcW w:w="3732" w:type="dxa"/>
            <w:tcBorders>
              <w:top w:val="single" w:sz="4" w:space="0" w:color="0000FF"/>
              <w:left w:val="single" w:sz="4" w:space="0" w:color="0000FF"/>
              <w:bottom w:val="single" w:sz="4" w:space="0" w:color="0000FF"/>
              <w:right w:val="single" w:sz="4" w:space="0" w:color="0000FF"/>
            </w:tcBorders>
          </w:tcPr>
          <w:p w14:paraId="3009824C"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JR prediction failure </w:t>
            </w:r>
          </w:p>
        </w:tc>
      </w:tr>
      <w:tr w:rsidR="002A6003" w:rsidRPr="002A6003" w14:paraId="30098251" w14:textId="77777777" w:rsidTr="009E0C6F">
        <w:trPr>
          <w:trHeight w:val="369"/>
        </w:trPr>
        <w:tc>
          <w:tcPr>
            <w:tcW w:w="1934" w:type="dxa"/>
            <w:tcBorders>
              <w:top w:val="single" w:sz="4" w:space="0" w:color="0000FF"/>
              <w:left w:val="single" w:sz="4" w:space="0" w:color="0000FF"/>
              <w:bottom w:val="single" w:sz="4" w:space="0" w:color="0000FF"/>
              <w:right w:val="single" w:sz="4" w:space="0" w:color="0000FF"/>
            </w:tcBorders>
          </w:tcPr>
          <w:p w14:paraId="3009824E"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0011</w:t>
            </w:r>
          </w:p>
        </w:tc>
        <w:tc>
          <w:tcPr>
            <w:tcW w:w="3086" w:type="dxa"/>
            <w:tcBorders>
              <w:top w:val="single" w:sz="4" w:space="0" w:color="0000FF"/>
              <w:left w:val="single" w:sz="4" w:space="0" w:color="0000FF"/>
              <w:bottom w:val="single" w:sz="4" w:space="0" w:color="0000FF"/>
              <w:right w:val="single" w:sz="4" w:space="0" w:color="0000FF"/>
            </w:tcBorders>
          </w:tcPr>
          <w:p w14:paraId="3009824F"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Jr31miss</w:t>
            </w:r>
          </w:p>
        </w:tc>
        <w:tc>
          <w:tcPr>
            <w:tcW w:w="3732" w:type="dxa"/>
            <w:tcBorders>
              <w:top w:val="single" w:sz="4" w:space="0" w:color="0000FF"/>
              <w:left w:val="single" w:sz="4" w:space="0" w:color="0000FF"/>
              <w:bottom w:val="single" w:sz="4" w:space="0" w:color="0000FF"/>
              <w:right w:val="single" w:sz="4" w:space="0" w:color="0000FF"/>
            </w:tcBorders>
          </w:tcPr>
          <w:p w14:paraId="30098250"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JR and </w:t>
            </w:r>
            <w:proofErr w:type="spellStart"/>
            <w:r w:rsidRPr="002A6003">
              <w:rPr>
                <w:rFonts w:ascii="Times New Roman" w:eastAsia="宋体" w:hAnsi="Times New Roman" w:cs="Times New Roman"/>
                <w:kern w:val="0"/>
                <w:sz w:val="18"/>
                <w:szCs w:val="18"/>
              </w:rPr>
              <w:t>rs</w:t>
            </w:r>
            <w:proofErr w:type="spellEnd"/>
            <w:r w:rsidRPr="002A6003">
              <w:rPr>
                <w:rFonts w:ascii="Times New Roman" w:eastAsia="宋体" w:hAnsi="Times New Roman" w:cs="Times New Roman"/>
                <w:kern w:val="0"/>
                <w:sz w:val="18"/>
                <w:szCs w:val="18"/>
              </w:rPr>
              <w:t xml:space="preserve">=31 prediction failure </w:t>
            </w:r>
          </w:p>
        </w:tc>
      </w:tr>
      <w:tr w:rsidR="002A6003" w:rsidRPr="002A6003" w14:paraId="30098256" w14:textId="77777777" w:rsidTr="009E0C6F">
        <w:trPr>
          <w:trHeight w:val="661"/>
        </w:trPr>
        <w:tc>
          <w:tcPr>
            <w:tcW w:w="1934" w:type="dxa"/>
            <w:tcBorders>
              <w:top w:val="single" w:sz="4" w:space="0" w:color="0000FF"/>
              <w:left w:val="single" w:sz="4" w:space="0" w:color="0000FF"/>
              <w:bottom w:val="single" w:sz="4" w:space="0" w:color="0000FF"/>
              <w:right w:val="single" w:sz="4" w:space="0" w:color="0000FF"/>
            </w:tcBorders>
          </w:tcPr>
          <w:p w14:paraId="30098252"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0100</w:t>
            </w:r>
          </w:p>
        </w:tc>
        <w:tc>
          <w:tcPr>
            <w:tcW w:w="3086" w:type="dxa"/>
            <w:tcBorders>
              <w:top w:val="single" w:sz="4" w:space="0" w:color="0000FF"/>
              <w:left w:val="single" w:sz="4" w:space="0" w:color="0000FF"/>
              <w:bottom w:val="single" w:sz="4" w:space="0" w:color="0000FF"/>
              <w:right w:val="single" w:sz="4" w:space="0" w:color="0000FF"/>
            </w:tcBorders>
          </w:tcPr>
          <w:p w14:paraId="30098253" w14:textId="77777777" w:rsidR="002A6003" w:rsidRPr="002A6003" w:rsidRDefault="002A6003" w:rsidP="002A6003">
            <w:pPr>
              <w:kinsoku w:val="0"/>
              <w:overflowPunct w:val="0"/>
              <w:autoSpaceDE w:val="0"/>
              <w:autoSpaceDN w:val="0"/>
              <w:adjustRightInd w:val="0"/>
              <w:spacing w:before="16"/>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Dmemread</w:t>
            </w:r>
            <w:proofErr w:type="spellEnd"/>
            <w:r w:rsidRPr="002A6003">
              <w:rPr>
                <w:rFonts w:ascii="Times New Roman" w:eastAsia="宋体" w:hAnsi="Times New Roman" w:cs="Times New Roman"/>
                <w:kern w:val="0"/>
                <w:sz w:val="18"/>
                <w:szCs w:val="18"/>
              </w:rPr>
              <w:t>. Valid &amp;</w:t>
            </w:r>
          </w:p>
          <w:p w14:paraId="30098254" w14:textId="77777777" w:rsidR="002A6003" w:rsidRPr="002A6003" w:rsidRDefault="002A6003" w:rsidP="002A6003">
            <w:pPr>
              <w:kinsoku w:val="0"/>
              <w:overflowPunct w:val="0"/>
              <w:autoSpaceDE w:val="0"/>
              <w:autoSpaceDN w:val="0"/>
              <w:adjustRightInd w:val="0"/>
              <w:spacing w:before="122"/>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Dmemread_allow</w:t>
            </w:r>
            <w:proofErr w:type="spellEnd"/>
          </w:p>
        </w:tc>
        <w:tc>
          <w:tcPr>
            <w:tcW w:w="3732" w:type="dxa"/>
            <w:tcBorders>
              <w:top w:val="single" w:sz="4" w:space="0" w:color="0000FF"/>
              <w:left w:val="single" w:sz="4" w:space="0" w:color="0000FF"/>
              <w:bottom w:val="single" w:sz="4" w:space="0" w:color="0000FF"/>
              <w:right w:val="single" w:sz="4" w:space="0" w:color="0000FF"/>
            </w:tcBorders>
          </w:tcPr>
          <w:p w14:paraId="30098255" w14:textId="77777777" w:rsidR="002A6003" w:rsidRPr="002A6003" w:rsidRDefault="002A6003" w:rsidP="002A6003">
            <w:pPr>
              <w:kinsoku w:val="0"/>
              <w:overflowPunct w:val="0"/>
              <w:autoSpaceDE w:val="0"/>
              <w:autoSpaceDN w:val="0"/>
              <w:adjustRightInd w:val="0"/>
              <w:spacing w:before="21"/>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Level 1 d-cache missing</w:t>
            </w:r>
          </w:p>
        </w:tc>
      </w:tr>
      <w:tr w:rsidR="002A6003" w:rsidRPr="002A6003" w14:paraId="3009825A" w14:textId="77777777" w:rsidTr="009E0C6F">
        <w:trPr>
          <w:trHeight w:val="369"/>
        </w:trPr>
        <w:tc>
          <w:tcPr>
            <w:tcW w:w="1934" w:type="dxa"/>
            <w:tcBorders>
              <w:top w:val="single" w:sz="4" w:space="0" w:color="0000FF"/>
              <w:left w:val="single" w:sz="4" w:space="0" w:color="0000FF"/>
              <w:bottom w:val="single" w:sz="4" w:space="0" w:color="0000FF"/>
              <w:right w:val="single" w:sz="4" w:space="0" w:color="0000FF"/>
            </w:tcBorders>
          </w:tcPr>
          <w:p w14:paraId="30098257"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0101</w:t>
            </w:r>
          </w:p>
        </w:tc>
        <w:tc>
          <w:tcPr>
            <w:tcW w:w="3086" w:type="dxa"/>
            <w:tcBorders>
              <w:top w:val="single" w:sz="4" w:space="0" w:color="0000FF"/>
              <w:left w:val="single" w:sz="4" w:space="0" w:color="0000FF"/>
              <w:bottom w:val="single" w:sz="4" w:space="0" w:color="0000FF"/>
              <w:right w:val="single" w:sz="4" w:space="0" w:color="0000FF"/>
            </w:tcBorders>
          </w:tcPr>
          <w:p w14:paraId="30098258"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Rissuebus1. Valid</w:t>
            </w:r>
          </w:p>
        </w:tc>
        <w:tc>
          <w:tcPr>
            <w:tcW w:w="3732" w:type="dxa"/>
            <w:tcBorders>
              <w:top w:val="single" w:sz="4" w:space="0" w:color="0000FF"/>
              <w:left w:val="single" w:sz="4" w:space="0" w:color="0000FF"/>
              <w:bottom w:val="single" w:sz="4" w:space="0" w:color="0000FF"/>
              <w:right w:val="single" w:sz="4" w:space="0" w:color="0000FF"/>
            </w:tcBorders>
          </w:tcPr>
          <w:p w14:paraId="30098259"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Alu2 operation has been launched </w:t>
            </w:r>
          </w:p>
        </w:tc>
      </w:tr>
      <w:tr w:rsidR="002A6003" w:rsidRPr="002A6003" w14:paraId="30098260" w14:textId="77777777" w:rsidTr="009E0C6F">
        <w:trPr>
          <w:trHeight w:val="371"/>
        </w:trPr>
        <w:tc>
          <w:tcPr>
            <w:tcW w:w="1934" w:type="dxa"/>
            <w:tcBorders>
              <w:top w:val="single" w:sz="4" w:space="0" w:color="0000FF"/>
              <w:left w:val="single" w:sz="4" w:space="0" w:color="0000FF"/>
              <w:bottom w:val="single" w:sz="4" w:space="0" w:color="0000FF"/>
              <w:right w:val="single" w:sz="4" w:space="0" w:color="0000FF"/>
            </w:tcBorders>
          </w:tcPr>
          <w:p w14:paraId="3009825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0110</w:t>
            </w:r>
          </w:p>
        </w:tc>
        <w:tc>
          <w:tcPr>
            <w:tcW w:w="3086" w:type="dxa"/>
            <w:tcBorders>
              <w:top w:val="single" w:sz="4" w:space="0" w:color="0000FF"/>
              <w:left w:val="single" w:sz="4" w:space="0" w:color="0000FF"/>
              <w:bottom w:val="single" w:sz="4" w:space="0" w:color="0000FF"/>
              <w:right w:val="single" w:sz="4" w:space="0" w:color="0000FF"/>
            </w:tcBorders>
          </w:tcPr>
          <w:p w14:paraId="3009825E"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Rissuebus4. Valid</w:t>
            </w:r>
          </w:p>
        </w:tc>
        <w:tc>
          <w:tcPr>
            <w:tcW w:w="3732" w:type="dxa"/>
            <w:tcBorders>
              <w:top w:val="single" w:sz="4" w:space="0" w:color="0000FF"/>
              <w:left w:val="single" w:sz="4" w:space="0" w:color="0000FF"/>
              <w:bottom w:val="single" w:sz="4" w:space="0" w:color="0000FF"/>
              <w:right w:val="single" w:sz="4" w:space="0" w:color="0000FF"/>
            </w:tcBorders>
          </w:tcPr>
          <w:p w14:paraId="3009825F"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Operation Falu2 has been launched </w:t>
            </w:r>
          </w:p>
        </w:tc>
      </w:tr>
      <w:tr w:rsidR="002A6003" w:rsidRPr="002A6003" w14:paraId="30098265" w14:textId="77777777" w:rsidTr="009E0C6F">
        <w:trPr>
          <w:trHeight w:val="659"/>
        </w:trPr>
        <w:tc>
          <w:tcPr>
            <w:tcW w:w="1934" w:type="dxa"/>
            <w:tcBorders>
              <w:top w:val="single" w:sz="4" w:space="0" w:color="0000FF"/>
              <w:left w:val="single" w:sz="4" w:space="0" w:color="0000FF"/>
              <w:bottom w:val="single" w:sz="4" w:space="0" w:color="0000FF"/>
              <w:right w:val="single" w:sz="4" w:space="0" w:color="0000FF"/>
            </w:tcBorders>
          </w:tcPr>
          <w:p w14:paraId="30098261"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0111</w:t>
            </w:r>
          </w:p>
        </w:tc>
        <w:tc>
          <w:tcPr>
            <w:tcW w:w="3086" w:type="dxa"/>
            <w:tcBorders>
              <w:top w:val="single" w:sz="4" w:space="0" w:color="0000FF"/>
              <w:left w:val="single" w:sz="4" w:space="0" w:color="0000FF"/>
              <w:bottom w:val="single" w:sz="4" w:space="0" w:color="0000FF"/>
              <w:right w:val="single" w:sz="4" w:space="0" w:color="0000FF"/>
            </w:tcBorders>
          </w:tcPr>
          <w:p w14:paraId="30098262"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Duncache_valid</w:t>
            </w:r>
            <w:proofErr w:type="spellEnd"/>
            <w:r w:rsidRPr="002A6003">
              <w:rPr>
                <w:rFonts w:ascii="Times New Roman" w:eastAsia="宋体" w:hAnsi="Times New Roman" w:cs="Times New Roman"/>
                <w:kern w:val="0"/>
                <w:sz w:val="18"/>
                <w:szCs w:val="18"/>
              </w:rPr>
              <w:t xml:space="preserve"> &amp;</w:t>
            </w:r>
          </w:p>
          <w:p w14:paraId="30098263" w14:textId="77777777" w:rsidR="002A6003" w:rsidRPr="002A6003" w:rsidRDefault="002A6003" w:rsidP="002A6003">
            <w:pPr>
              <w:kinsoku w:val="0"/>
              <w:overflowPunct w:val="0"/>
              <w:autoSpaceDE w:val="0"/>
              <w:autoSpaceDN w:val="0"/>
              <w:adjustRightInd w:val="0"/>
              <w:spacing w:before="122"/>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Duncache_allow</w:t>
            </w:r>
            <w:proofErr w:type="spellEnd"/>
          </w:p>
        </w:tc>
        <w:tc>
          <w:tcPr>
            <w:tcW w:w="3732" w:type="dxa"/>
            <w:tcBorders>
              <w:top w:val="single" w:sz="4" w:space="0" w:color="0000FF"/>
              <w:left w:val="single" w:sz="4" w:space="0" w:color="0000FF"/>
              <w:bottom w:val="single" w:sz="4" w:space="0" w:color="0000FF"/>
              <w:right w:val="single" w:sz="4" w:space="0" w:color="0000FF"/>
            </w:tcBorders>
          </w:tcPr>
          <w:p w14:paraId="30098264"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Access </w:t>
            </w:r>
            <w:proofErr w:type="spellStart"/>
            <w:r w:rsidRPr="002A6003">
              <w:rPr>
                <w:rFonts w:ascii="Times New Roman" w:eastAsia="宋体" w:hAnsi="Times New Roman" w:cs="宋体" w:hint="eastAsia"/>
                <w:kern w:val="0"/>
                <w:sz w:val="18"/>
                <w:szCs w:val="18"/>
              </w:rPr>
              <w:t>uncached</w:t>
            </w:r>
            <w:proofErr w:type="spellEnd"/>
          </w:p>
        </w:tc>
      </w:tr>
      <w:tr w:rsidR="002A6003" w:rsidRPr="002A6003" w14:paraId="30098269" w14:textId="77777777" w:rsidTr="009E0C6F">
        <w:trPr>
          <w:trHeight w:val="371"/>
        </w:trPr>
        <w:tc>
          <w:tcPr>
            <w:tcW w:w="1934" w:type="dxa"/>
            <w:tcBorders>
              <w:top w:val="single" w:sz="4" w:space="0" w:color="0000FF"/>
              <w:left w:val="single" w:sz="4" w:space="0" w:color="0000FF"/>
              <w:bottom w:val="single" w:sz="4" w:space="0" w:color="0000FF"/>
              <w:right w:val="single" w:sz="4" w:space="0" w:color="0000FF"/>
            </w:tcBorders>
          </w:tcPr>
          <w:p w14:paraId="30098266"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1000</w:t>
            </w:r>
          </w:p>
        </w:tc>
        <w:tc>
          <w:tcPr>
            <w:tcW w:w="3086" w:type="dxa"/>
            <w:tcBorders>
              <w:top w:val="single" w:sz="4" w:space="0" w:color="0000FF"/>
              <w:left w:val="single" w:sz="4" w:space="0" w:color="0000FF"/>
              <w:bottom w:val="single" w:sz="4" w:space="0" w:color="0000FF"/>
              <w:right w:val="single" w:sz="4" w:space="0" w:color="0000FF"/>
            </w:tcBorders>
          </w:tcPr>
          <w:p w14:paraId="30098267"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Brbus_bhtmiss</w:t>
            </w:r>
            <w:proofErr w:type="spellEnd"/>
          </w:p>
        </w:tc>
        <w:tc>
          <w:tcPr>
            <w:tcW w:w="3732" w:type="dxa"/>
            <w:tcBorders>
              <w:top w:val="single" w:sz="4" w:space="0" w:color="0000FF"/>
              <w:left w:val="single" w:sz="4" w:space="0" w:color="0000FF"/>
              <w:bottom w:val="single" w:sz="4" w:space="0" w:color="0000FF"/>
              <w:right w:val="single" w:sz="4" w:space="0" w:color="0000FF"/>
            </w:tcBorders>
          </w:tcPr>
          <w:p w14:paraId="30098268"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BHT got the wrong guess </w:t>
            </w:r>
          </w:p>
        </w:tc>
      </w:tr>
      <w:tr w:rsidR="002A6003" w:rsidRPr="002A6003" w14:paraId="3009826E" w14:textId="77777777" w:rsidTr="009E0C6F">
        <w:trPr>
          <w:trHeight w:val="659"/>
        </w:trPr>
        <w:tc>
          <w:tcPr>
            <w:tcW w:w="1934" w:type="dxa"/>
            <w:tcBorders>
              <w:top w:val="single" w:sz="4" w:space="0" w:color="0000FF"/>
              <w:left w:val="single" w:sz="4" w:space="0" w:color="0000FF"/>
              <w:bottom w:val="single" w:sz="4" w:space="0" w:color="0000FF"/>
              <w:right w:val="single" w:sz="4" w:space="0" w:color="0000FF"/>
            </w:tcBorders>
          </w:tcPr>
          <w:p w14:paraId="3009826A"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1001</w:t>
            </w:r>
          </w:p>
        </w:tc>
        <w:tc>
          <w:tcPr>
            <w:tcW w:w="3086" w:type="dxa"/>
            <w:tcBorders>
              <w:top w:val="single" w:sz="4" w:space="0" w:color="0000FF"/>
              <w:left w:val="single" w:sz="4" w:space="0" w:color="0000FF"/>
              <w:bottom w:val="single" w:sz="4" w:space="0" w:color="0000FF"/>
              <w:right w:val="single" w:sz="4" w:space="0" w:color="0000FF"/>
            </w:tcBorders>
          </w:tcPr>
          <w:p w14:paraId="3009826B"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Mwritereq</w:t>
            </w:r>
            <w:proofErr w:type="spellEnd"/>
            <w:r w:rsidRPr="002A6003">
              <w:rPr>
                <w:rFonts w:ascii="Times New Roman" w:eastAsia="宋体" w:hAnsi="Times New Roman" w:cs="Times New Roman"/>
                <w:kern w:val="0"/>
                <w:sz w:val="18"/>
                <w:szCs w:val="18"/>
              </w:rPr>
              <w:t>. Valid &amp;</w:t>
            </w:r>
          </w:p>
          <w:p w14:paraId="3009826C" w14:textId="77777777" w:rsidR="002A6003" w:rsidRPr="002A6003" w:rsidRDefault="002A6003" w:rsidP="002A6003">
            <w:pPr>
              <w:kinsoku w:val="0"/>
              <w:overflowPunct w:val="0"/>
              <w:autoSpaceDE w:val="0"/>
              <w:autoSpaceDN w:val="0"/>
              <w:adjustRightInd w:val="0"/>
              <w:spacing w:before="122"/>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Mwritereq_allow</w:t>
            </w:r>
            <w:proofErr w:type="spellEnd"/>
          </w:p>
        </w:tc>
        <w:tc>
          <w:tcPr>
            <w:tcW w:w="3732" w:type="dxa"/>
            <w:tcBorders>
              <w:top w:val="single" w:sz="4" w:space="0" w:color="0000FF"/>
              <w:left w:val="single" w:sz="4" w:space="0" w:color="0000FF"/>
              <w:bottom w:val="single" w:sz="4" w:space="0" w:color="0000FF"/>
              <w:right w:val="single" w:sz="4" w:space="0" w:color="0000FF"/>
            </w:tcBorders>
          </w:tcPr>
          <w:p w14:paraId="3009826D"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Written to main memory</w:t>
            </w:r>
          </w:p>
        </w:tc>
      </w:tr>
      <w:tr w:rsidR="002A6003" w:rsidRPr="002A6003" w14:paraId="30098272" w14:textId="77777777" w:rsidTr="009E0C6F">
        <w:trPr>
          <w:trHeight w:val="369"/>
        </w:trPr>
        <w:tc>
          <w:tcPr>
            <w:tcW w:w="1934" w:type="dxa"/>
            <w:tcBorders>
              <w:top w:val="single" w:sz="4" w:space="0" w:color="0000FF"/>
              <w:left w:val="single" w:sz="4" w:space="0" w:color="0000FF"/>
              <w:bottom w:val="single" w:sz="4" w:space="0" w:color="0000FF"/>
              <w:right w:val="single" w:sz="4" w:space="0" w:color="0000FF"/>
            </w:tcBorders>
          </w:tcPr>
          <w:p w14:paraId="3009826F"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1010</w:t>
            </w:r>
          </w:p>
        </w:tc>
        <w:tc>
          <w:tcPr>
            <w:tcW w:w="3086" w:type="dxa"/>
            <w:tcBorders>
              <w:top w:val="single" w:sz="4" w:space="0" w:color="0000FF"/>
              <w:left w:val="single" w:sz="4" w:space="0" w:color="0000FF"/>
              <w:bottom w:val="single" w:sz="4" w:space="0" w:color="0000FF"/>
              <w:right w:val="single" w:sz="4" w:space="0" w:color="0000FF"/>
            </w:tcBorders>
          </w:tcPr>
          <w:p w14:paraId="30098270"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Ftqfull</w:t>
            </w:r>
            <w:proofErr w:type="spellEnd"/>
          </w:p>
        </w:tc>
        <w:tc>
          <w:tcPr>
            <w:tcW w:w="3732" w:type="dxa"/>
            <w:tcBorders>
              <w:top w:val="single" w:sz="4" w:space="0" w:color="0000FF"/>
              <w:left w:val="single" w:sz="4" w:space="0" w:color="0000FF"/>
              <w:bottom w:val="single" w:sz="4" w:space="0" w:color="0000FF"/>
              <w:right w:val="single" w:sz="4" w:space="0" w:color="0000FF"/>
            </w:tcBorders>
          </w:tcPr>
          <w:p w14:paraId="30098271"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number of times a floating-point pointer queue is full</w:t>
            </w:r>
          </w:p>
        </w:tc>
      </w:tr>
      <w:tr w:rsidR="002A6003" w:rsidRPr="002A6003" w14:paraId="30098276" w14:textId="77777777" w:rsidTr="009E0C6F">
        <w:trPr>
          <w:trHeight w:val="371"/>
        </w:trPr>
        <w:tc>
          <w:tcPr>
            <w:tcW w:w="1934" w:type="dxa"/>
            <w:tcBorders>
              <w:top w:val="single" w:sz="4" w:space="0" w:color="0000FF"/>
              <w:left w:val="single" w:sz="4" w:space="0" w:color="0000FF"/>
              <w:bottom w:val="single" w:sz="4" w:space="0" w:color="0000FF"/>
              <w:right w:val="single" w:sz="4" w:space="0" w:color="0000FF"/>
            </w:tcBorders>
          </w:tcPr>
          <w:p w14:paraId="30098273"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1011</w:t>
            </w:r>
          </w:p>
        </w:tc>
        <w:tc>
          <w:tcPr>
            <w:tcW w:w="3086" w:type="dxa"/>
            <w:tcBorders>
              <w:top w:val="single" w:sz="4" w:space="0" w:color="0000FF"/>
              <w:left w:val="single" w:sz="4" w:space="0" w:color="0000FF"/>
              <w:bottom w:val="single" w:sz="4" w:space="0" w:color="0000FF"/>
              <w:right w:val="single" w:sz="4" w:space="0" w:color="0000FF"/>
            </w:tcBorders>
          </w:tcPr>
          <w:p w14:paraId="30098274" w14:textId="77777777" w:rsidR="002A6003" w:rsidRPr="002A6003" w:rsidRDefault="002A6003" w:rsidP="002A6003">
            <w:pPr>
              <w:kinsoku w:val="0"/>
              <w:overflowPunct w:val="0"/>
              <w:autoSpaceDE w:val="0"/>
              <w:autoSpaceDN w:val="0"/>
              <w:adjustRightInd w:val="0"/>
              <w:spacing w:before="16"/>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Brqfull</w:t>
            </w:r>
            <w:proofErr w:type="spellEnd"/>
          </w:p>
        </w:tc>
        <w:tc>
          <w:tcPr>
            <w:tcW w:w="3732" w:type="dxa"/>
            <w:tcBorders>
              <w:top w:val="single" w:sz="4" w:space="0" w:color="0000FF"/>
              <w:left w:val="single" w:sz="4" w:space="0" w:color="0000FF"/>
              <w:bottom w:val="single" w:sz="4" w:space="0" w:color="0000FF"/>
              <w:right w:val="single" w:sz="4" w:space="0" w:color="0000FF"/>
            </w:tcBorders>
          </w:tcPr>
          <w:p w14:paraId="30098275" w14:textId="77777777" w:rsidR="002A6003" w:rsidRPr="002A6003" w:rsidRDefault="002A6003" w:rsidP="002A6003">
            <w:pPr>
              <w:kinsoku w:val="0"/>
              <w:overflowPunct w:val="0"/>
              <w:autoSpaceDE w:val="0"/>
              <w:autoSpaceDN w:val="0"/>
              <w:adjustRightInd w:val="0"/>
              <w:spacing w:before="21"/>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number of times a branch queue is full</w:t>
            </w:r>
          </w:p>
        </w:tc>
      </w:tr>
      <w:tr w:rsidR="002A6003" w:rsidRPr="002A6003" w14:paraId="3009827B" w14:textId="77777777" w:rsidTr="009E0C6F">
        <w:trPr>
          <w:trHeight w:val="659"/>
        </w:trPr>
        <w:tc>
          <w:tcPr>
            <w:tcW w:w="1934" w:type="dxa"/>
            <w:tcBorders>
              <w:top w:val="single" w:sz="4" w:space="0" w:color="0000FF"/>
              <w:left w:val="single" w:sz="4" w:space="0" w:color="0000FF"/>
              <w:bottom w:val="single" w:sz="4" w:space="0" w:color="0000FF"/>
              <w:right w:val="single" w:sz="4" w:space="0" w:color="0000FF"/>
            </w:tcBorders>
          </w:tcPr>
          <w:p w14:paraId="30098277"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1100</w:t>
            </w:r>
          </w:p>
        </w:tc>
        <w:tc>
          <w:tcPr>
            <w:tcW w:w="3086" w:type="dxa"/>
            <w:tcBorders>
              <w:top w:val="single" w:sz="4" w:space="0" w:color="0000FF"/>
              <w:left w:val="single" w:sz="4" w:space="0" w:color="0000FF"/>
              <w:bottom w:val="single" w:sz="4" w:space="0" w:color="0000FF"/>
              <w:right w:val="single" w:sz="4" w:space="0" w:color="0000FF"/>
            </w:tcBorders>
          </w:tcPr>
          <w:p w14:paraId="30098278"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Exbus</w:t>
            </w:r>
            <w:proofErr w:type="spellEnd"/>
            <w:r w:rsidRPr="002A6003">
              <w:rPr>
                <w:rFonts w:ascii="Times New Roman" w:eastAsia="宋体" w:hAnsi="Times New Roman" w:cs="Times New Roman"/>
                <w:kern w:val="0"/>
                <w:sz w:val="18"/>
                <w:szCs w:val="18"/>
              </w:rPr>
              <w:t>. Ex &amp;</w:t>
            </w:r>
          </w:p>
          <w:p w14:paraId="30098279" w14:textId="77777777" w:rsidR="002A6003" w:rsidRPr="002A6003" w:rsidRDefault="002A6003" w:rsidP="002A6003">
            <w:pPr>
              <w:kinsoku w:val="0"/>
              <w:overflowPunct w:val="0"/>
              <w:autoSpaceDE w:val="0"/>
              <w:autoSpaceDN w:val="0"/>
              <w:adjustRightInd w:val="0"/>
              <w:spacing w:before="124"/>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Op = = OP_TLBPI</w:t>
            </w:r>
          </w:p>
        </w:tc>
        <w:tc>
          <w:tcPr>
            <w:tcW w:w="3732" w:type="dxa"/>
            <w:tcBorders>
              <w:top w:val="single" w:sz="4" w:space="0" w:color="0000FF"/>
              <w:left w:val="single" w:sz="4" w:space="0" w:color="0000FF"/>
              <w:bottom w:val="single" w:sz="4" w:space="0" w:color="0000FF"/>
              <w:right w:val="single" w:sz="4" w:space="0" w:color="0000FF"/>
            </w:tcBorders>
          </w:tcPr>
          <w:p w14:paraId="3009827A"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Lack of </w:t>
            </w:r>
            <w:proofErr w:type="spellStart"/>
            <w:r w:rsidRPr="002A6003">
              <w:rPr>
                <w:rFonts w:ascii="Times New Roman" w:eastAsia="宋体" w:hAnsi="Times New Roman" w:cs="Times New Roman"/>
                <w:kern w:val="0"/>
                <w:sz w:val="18"/>
                <w:szCs w:val="18"/>
              </w:rPr>
              <w:t>Itlb</w:t>
            </w:r>
            <w:proofErr w:type="spellEnd"/>
            <w:r w:rsidRPr="002A6003">
              <w:rPr>
                <w:rFonts w:ascii="Times New Roman" w:eastAsia="宋体" w:hAnsi="Times New Roman" w:cs="Times New Roman"/>
                <w:kern w:val="0"/>
                <w:sz w:val="18"/>
                <w:szCs w:val="18"/>
              </w:rPr>
              <w:t xml:space="preserve"> </w:t>
            </w:r>
          </w:p>
        </w:tc>
      </w:tr>
      <w:tr w:rsidR="002A6003" w:rsidRPr="002A6003" w14:paraId="3009827F" w14:textId="77777777" w:rsidTr="009E0C6F">
        <w:trPr>
          <w:trHeight w:val="371"/>
        </w:trPr>
        <w:tc>
          <w:tcPr>
            <w:tcW w:w="1934" w:type="dxa"/>
            <w:tcBorders>
              <w:top w:val="single" w:sz="4" w:space="0" w:color="0000FF"/>
              <w:left w:val="single" w:sz="4" w:space="0" w:color="0000FF"/>
              <w:bottom w:val="single" w:sz="4" w:space="0" w:color="0000FF"/>
              <w:right w:val="single" w:sz="4" w:space="0" w:color="0000FF"/>
            </w:tcBorders>
          </w:tcPr>
          <w:p w14:paraId="3009827C" w14:textId="77777777" w:rsidR="002A6003" w:rsidRPr="002A6003" w:rsidRDefault="002A6003" w:rsidP="002A6003">
            <w:pPr>
              <w:kinsoku w:val="0"/>
              <w:overflowPunct w:val="0"/>
              <w:autoSpaceDE w:val="0"/>
              <w:autoSpaceDN w:val="0"/>
              <w:adjustRightInd w:val="0"/>
              <w:spacing w:before="16"/>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1101</w:t>
            </w:r>
          </w:p>
        </w:tc>
        <w:tc>
          <w:tcPr>
            <w:tcW w:w="3086" w:type="dxa"/>
            <w:tcBorders>
              <w:top w:val="single" w:sz="4" w:space="0" w:color="0000FF"/>
              <w:left w:val="single" w:sz="4" w:space="0" w:color="0000FF"/>
              <w:bottom w:val="single" w:sz="4" w:space="0" w:color="0000FF"/>
              <w:right w:val="single" w:sz="4" w:space="0" w:color="0000FF"/>
            </w:tcBorders>
          </w:tcPr>
          <w:p w14:paraId="3009827D" w14:textId="77777777" w:rsidR="002A6003" w:rsidRPr="002A6003" w:rsidRDefault="002A6003" w:rsidP="002A6003">
            <w:pPr>
              <w:kinsoku w:val="0"/>
              <w:overflowPunct w:val="0"/>
              <w:autoSpaceDE w:val="0"/>
              <w:autoSpaceDN w:val="0"/>
              <w:adjustRightInd w:val="0"/>
              <w:spacing w:before="16"/>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Exbus</w:t>
            </w:r>
            <w:proofErr w:type="spellEnd"/>
            <w:r w:rsidRPr="002A6003">
              <w:rPr>
                <w:rFonts w:ascii="Times New Roman" w:eastAsia="宋体" w:hAnsi="Times New Roman" w:cs="Times New Roman"/>
                <w:kern w:val="0"/>
                <w:sz w:val="18"/>
                <w:szCs w:val="18"/>
              </w:rPr>
              <w:t>. Ex</w:t>
            </w:r>
          </w:p>
        </w:tc>
        <w:tc>
          <w:tcPr>
            <w:tcW w:w="3732" w:type="dxa"/>
            <w:tcBorders>
              <w:top w:val="single" w:sz="4" w:space="0" w:color="0000FF"/>
              <w:left w:val="single" w:sz="4" w:space="0" w:color="0000FF"/>
              <w:bottom w:val="single" w:sz="4" w:space="0" w:color="0000FF"/>
              <w:right w:val="single" w:sz="4" w:space="0" w:color="0000FF"/>
            </w:tcBorders>
          </w:tcPr>
          <w:p w14:paraId="3009827E" w14:textId="77777777" w:rsidR="002A6003" w:rsidRPr="002A6003" w:rsidRDefault="002A6003" w:rsidP="002A6003">
            <w:pPr>
              <w:kinsoku w:val="0"/>
              <w:overflowPunct w:val="0"/>
              <w:autoSpaceDE w:val="0"/>
              <w:autoSpaceDN w:val="0"/>
              <w:adjustRightInd w:val="0"/>
              <w:spacing w:before="21"/>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total number of exceptions</w:t>
            </w:r>
          </w:p>
        </w:tc>
      </w:tr>
      <w:tr w:rsidR="002A6003" w:rsidRPr="002A6003" w14:paraId="30098283" w14:textId="77777777" w:rsidTr="009E0C6F">
        <w:trPr>
          <w:trHeight w:val="369"/>
        </w:trPr>
        <w:tc>
          <w:tcPr>
            <w:tcW w:w="1934" w:type="dxa"/>
            <w:tcBorders>
              <w:top w:val="single" w:sz="4" w:space="0" w:color="0000FF"/>
              <w:left w:val="single" w:sz="4" w:space="0" w:color="0000FF"/>
              <w:bottom w:val="single" w:sz="4" w:space="0" w:color="0000FF"/>
              <w:right w:val="single" w:sz="4" w:space="0" w:color="0000FF"/>
            </w:tcBorders>
          </w:tcPr>
          <w:p w14:paraId="3009828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1110</w:t>
            </w:r>
          </w:p>
        </w:tc>
        <w:tc>
          <w:tcPr>
            <w:tcW w:w="3086" w:type="dxa"/>
            <w:tcBorders>
              <w:top w:val="single" w:sz="4" w:space="0" w:color="0000FF"/>
              <w:left w:val="single" w:sz="4" w:space="0" w:color="0000FF"/>
              <w:bottom w:val="single" w:sz="4" w:space="0" w:color="0000FF"/>
              <w:right w:val="single" w:sz="4" w:space="0" w:color="0000FF"/>
            </w:tcBorders>
          </w:tcPr>
          <w:p w14:paraId="30098281"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Mispec</w:t>
            </w:r>
            <w:proofErr w:type="spellEnd"/>
          </w:p>
        </w:tc>
        <w:tc>
          <w:tcPr>
            <w:tcW w:w="3732" w:type="dxa"/>
            <w:tcBorders>
              <w:top w:val="single" w:sz="4" w:space="0" w:color="0000FF"/>
              <w:left w:val="single" w:sz="4" w:space="0" w:color="0000FF"/>
              <w:bottom w:val="single" w:sz="4" w:space="0" w:color="0000FF"/>
              <w:right w:val="single" w:sz="4" w:space="0" w:color="0000FF"/>
            </w:tcBorders>
          </w:tcPr>
          <w:p w14:paraId="30098282"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Loading speculative missing</w:t>
            </w:r>
          </w:p>
        </w:tc>
      </w:tr>
      <w:tr w:rsidR="002A6003" w:rsidRPr="002A6003" w14:paraId="30098287" w14:textId="77777777" w:rsidTr="009E0C6F">
        <w:trPr>
          <w:trHeight w:val="371"/>
        </w:trPr>
        <w:tc>
          <w:tcPr>
            <w:tcW w:w="1934" w:type="dxa"/>
            <w:tcBorders>
              <w:top w:val="single" w:sz="4" w:space="0" w:color="0000FF"/>
              <w:left w:val="single" w:sz="4" w:space="0" w:color="0000FF"/>
              <w:bottom w:val="single" w:sz="4" w:space="0" w:color="0000FF"/>
              <w:right w:val="single" w:sz="4" w:space="0" w:color="0000FF"/>
            </w:tcBorders>
          </w:tcPr>
          <w:p w14:paraId="3009828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1111</w:t>
            </w:r>
          </w:p>
        </w:tc>
        <w:tc>
          <w:tcPr>
            <w:tcW w:w="3086" w:type="dxa"/>
            <w:tcBorders>
              <w:top w:val="single" w:sz="4" w:space="0" w:color="0000FF"/>
              <w:left w:val="single" w:sz="4" w:space="0" w:color="0000FF"/>
              <w:bottom w:val="single" w:sz="4" w:space="0" w:color="0000FF"/>
              <w:right w:val="single" w:sz="4" w:space="0" w:color="0000FF"/>
            </w:tcBorders>
          </w:tcPr>
          <w:p w14:paraId="30098285" w14:textId="77777777" w:rsidR="002A6003" w:rsidRPr="002A6003" w:rsidRDefault="002A6003" w:rsidP="002A6003">
            <w:pPr>
              <w:kinsoku w:val="0"/>
              <w:overflowPunct w:val="0"/>
              <w:autoSpaceDE w:val="0"/>
              <w:autoSpaceDN w:val="0"/>
              <w:adjustRightInd w:val="0"/>
              <w:spacing w:before="14"/>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CP0fwd_valid</w:t>
            </w:r>
          </w:p>
        </w:tc>
        <w:tc>
          <w:tcPr>
            <w:tcW w:w="3732" w:type="dxa"/>
            <w:tcBorders>
              <w:top w:val="single" w:sz="4" w:space="0" w:color="0000FF"/>
              <w:left w:val="single" w:sz="4" w:space="0" w:color="0000FF"/>
              <w:bottom w:val="single" w:sz="4" w:space="0" w:color="0000FF"/>
              <w:right w:val="single" w:sz="4" w:space="0" w:color="0000FF"/>
            </w:tcBorders>
          </w:tcPr>
          <w:p w14:paraId="30098286"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CP0 queue is loaded forward </w:t>
            </w:r>
          </w:p>
        </w:tc>
      </w:tr>
    </w:tbl>
    <w:p w14:paraId="3009828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89"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28A"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5"/>
        <w:ind w:left="1968" w:hanging="608"/>
        <w:jc w:val="left"/>
        <w:outlineLvl w:val="2"/>
        <w:rPr>
          <w:rFonts w:ascii="Times New Roman" w:eastAsia="宋体" w:hAnsi="Times New Roman" w:cs="黑体"/>
          <w:kern w:val="0"/>
          <w:sz w:val="32"/>
          <w:szCs w:val="32"/>
        </w:rPr>
      </w:pPr>
      <w:bookmarkStart w:id="237" w:name="3.29_ECC寄存器(26，0)"/>
      <w:bookmarkStart w:id="238" w:name="_bookmark292"/>
      <w:bookmarkStart w:id="239" w:name="_Toc41148029"/>
      <w:bookmarkStart w:id="240" w:name="_Toc41294560"/>
      <w:bookmarkEnd w:id="237"/>
      <w:bookmarkEnd w:id="238"/>
      <w:r w:rsidRPr="002A6003">
        <w:rPr>
          <w:rFonts w:ascii="Times New Roman" w:eastAsia="宋体" w:hAnsi="Times New Roman" w:cs="黑体"/>
          <w:kern w:val="0"/>
          <w:sz w:val="32"/>
          <w:szCs w:val="32"/>
        </w:rPr>
        <w:t>ECC register (26,0)</w:t>
      </w:r>
      <w:bookmarkEnd w:id="239"/>
      <w:bookmarkEnd w:id="240"/>
    </w:p>
    <w:p w14:paraId="3009828B" w14:textId="77777777" w:rsidR="002A6003" w:rsidRPr="002A6003" w:rsidRDefault="002A6003" w:rsidP="002A6003">
      <w:pPr>
        <w:kinsoku w:val="0"/>
        <w:overflowPunct w:val="0"/>
        <w:autoSpaceDE w:val="0"/>
        <w:autoSpaceDN w:val="0"/>
        <w:adjustRightInd w:val="0"/>
        <w:spacing w:before="127" w:line="364" w:lineRule="auto"/>
        <w:ind w:left="1781" w:right="3436" w:hanging="1"/>
        <w:jc w:val="left"/>
        <w:rPr>
          <w:rFonts w:ascii="Times New Roman" w:eastAsia="宋体" w:hAnsi="Times New Roman" w:cs="宋体"/>
          <w:spacing w:val="-3"/>
          <w:kern w:val="0"/>
          <w:szCs w:val="21"/>
        </w:rPr>
      </w:pPr>
      <w:r w:rsidRPr="002A6003">
        <w:rPr>
          <w:rFonts w:ascii="Times New Roman" w:eastAsia="宋体" w:hAnsi="Times New Roman" w:cs="宋体"/>
          <w:noProof/>
          <w:kern w:val="0"/>
          <w:szCs w:val="21"/>
        </w:rPr>
        <mc:AlternateContent>
          <mc:Choice Requires="wps">
            <w:drawing>
              <wp:anchor distT="0" distB="0" distL="114300" distR="114300" simplePos="0" relativeHeight="251721728" behindDoc="1" locked="0" layoutInCell="0" allowOverlap="1" wp14:anchorId="30098F40" wp14:editId="30098F41">
                <wp:simplePos x="0" y="0"/>
                <wp:positionH relativeFrom="page">
                  <wp:posOffset>863600</wp:posOffset>
                </wp:positionH>
                <wp:positionV relativeFrom="paragraph">
                  <wp:posOffset>833755</wp:posOffset>
                </wp:positionV>
                <wp:extent cx="12700" cy="268605"/>
                <wp:effectExtent l="0" t="0" r="0" b="0"/>
                <wp:wrapNone/>
                <wp:docPr id="639" name="Freeform 19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11E6A0" id="Freeform 1955" o:spid="_x0000_s1026" style="position:absolute;left:0;text-align:lef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68pt,65.65pt,68pt,86.75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" o:allowincell="f" filled="f" strokeweight=".50797mm">
                <v:path arrowok="t" o:connecttype="custom" o:connectlocs="0,0;0,267970" o:connectangles="0,0"/>
                <w10:wrap anchorx="page"/>
              </v:polylin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722752" behindDoc="1" locked="0" layoutInCell="0" allowOverlap="1" wp14:anchorId="30098F42" wp14:editId="30098F43">
                <wp:simplePos x="0" y="0"/>
                <wp:positionH relativeFrom="page">
                  <wp:posOffset>5885180</wp:posOffset>
                </wp:positionH>
                <wp:positionV relativeFrom="paragraph">
                  <wp:posOffset>833755</wp:posOffset>
                </wp:positionV>
                <wp:extent cx="12700" cy="268605"/>
                <wp:effectExtent l="0" t="0" r="0" b="0"/>
                <wp:wrapNone/>
                <wp:docPr id="638" name="Freeform 1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8605"/>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B11BCA" id="Freeform 1956" o:spid="_x0000_s1026" style="position:absolute;left:0;text-align:lef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3.4pt,65.65pt,463.4pt,86.75pt" coordsize="20,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" o:allowincell="f" filled="f" strokeweight="1.44pt">
                <v:path arrowok="t" o:connecttype="custom" o:connectlocs="0,0;0,267970" o:connectangles="0,0"/>
                <w10:wrap anchorx="page"/>
              </v:polyline>
            </w:pict>
          </mc:Fallback>
        </mc:AlternateContent>
      </w:r>
      <w:proofErr w:type="spellStart"/>
      <w:r w:rsidRPr="002A6003">
        <w:rPr>
          <w:rFonts w:ascii="Times New Roman" w:eastAsia="宋体" w:hAnsi="Times New Roman" w:cs="宋体" w:hint="eastAsia"/>
          <w:spacing w:val="-16"/>
          <w:kern w:val="0"/>
          <w:szCs w:val="21"/>
        </w:rPr>
        <w:t>Loongson</w:t>
      </w:r>
      <w:proofErr w:type="spellEnd"/>
      <w:r w:rsidRPr="002A6003">
        <w:rPr>
          <w:rFonts w:ascii="Times New Roman" w:eastAsia="宋体" w:hAnsi="Times New Roman" w:cs="宋体" w:hint="eastAsia"/>
          <w:spacing w:val="-16"/>
          <w:kern w:val="0"/>
          <w:szCs w:val="21"/>
        </w:rPr>
        <w:t xml:space="preserve"> 3 USES the 26 </w:t>
      </w:r>
      <w:proofErr w:type="spellStart"/>
      <w:r w:rsidRPr="002A6003">
        <w:rPr>
          <w:rFonts w:ascii="Times New Roman" w:eastAsia="宋体" w:hAnsi="Times New Roman" w:cs="宋体" w:hint="eastAsia"/>
          <w:spacing w:val="-16"/>
          <w:kern w:val="0"/>
          <w:szCs w:val="21"/>
        </w:rPr>
        <w:t>ErrCtl</w:t>
      </w:r>
      <w:proofErr w:type="spellEnd"/>
      <w:r w:rsidRPr="002A6003">
        <w:rPr>
          <w:rFonts w:ascii="Times New Roman" w:eastAsia="宋体" w:hAnsi="Times New Roman" w:cs="宋体" w:hint="eastAsia"/>
          <w:spacing w:val="-16"/>
          <w:kern w:val="0"/>
          <w:szCs w:val="21"/>
        </w:rPr>
        <w:t xml:space="preserve"> register, which is optional in the MIPS64 standard, for ECC </w:t>
      </w:r>
      <w:proofErr w:type="spellStart"/>
      <w:r w:rsidRPr="002A6003">
        <w:rPr>
          <w:rFonts w:ascii="Times New Roman" w:eastAsia="宋体" w:hAnsi="Times New Roman" w:cs="宋体" w:hint="eastAsia"/>
          <w:spacing w:val="-16"/>
          <w:kern w:val="0"/>
          <w:szCs w:val="21"/>
        </w:rPr>
        <w:t>validation.</w:t>
      </w:r>
      <w:hyperlink w:anchor="bookmark293" w:history="1">
        <w:r w:rsidRPr="002A6003">
          <w:rPr>
            <w:rFonts w:ascii="Times New Roman" w:eastAsia="宋体" w:hAnsi="Times New Roman" w:cs="宋体" w:hint="eastAsia"/>
            <w:kern w:val="0"/>
            <w:szCs w:val="21"/>
          </w:rPr>
          <w:t>Figure</w:t>
        </w:r>
        <w:proofErr w:type="spellEnd"/>
        <w:r w:rsidRPr="002A6003">
          <w:rPr>
            <w:rFonts w:ascii="Times New Roman" w:eastAsia="宋体" w:hAnsi="Times New Roman" w:cs="宋体" w:hint="eastAsia"/>
            <w:kern w:val="0"/>
            <w:szCs w:val="21"/>
          </w:rPr>
          <w:t xml:space="preserve"> 3-31 shows the format of the DEPC register.</w:t>
        </w:r>
      </w:hyperlink>
      <w:hyperlink w:anchor="bookmark294" w:history="1">
        <w:r w:rsidRPr="002A6003">
          <w:rPr>
            <w:rFonts w:ascii="Times New Roman" w:eastAsia="宋体" w:hAnsi="Times New Roman" w:cs="宋体" w:hint="eastAsia"/>
            <w:spacing w:val="1"/>
            <w:kern w:val="0"/>
            <w:szCs w:val="21"/>
          </w:rPr>
          <w:t>The ECC register fields are described in tables 3-29.</w:t>
        </w:r>
      </w:hyperlink>
    </w:p>
    <w:tbl>
      <w:tblPr>
        <w:tblW w:w="0" w:type="auto"/>
        <w:tblInd w:w="993" w:type="dxa"/>
        <w:tblLayout w:type="fixed"/>
        <w:tblCellMar>
          <w:left w:w="0" w:type="dxa"/>
          <w:right w:w="0" w:type="dxa"/>
        </w:tblCellMar>
        <w:tblLook w:val="0000" w:firstRow="0" w:lastRow="0" w:firstColumn="0" w:lastColumn="0" w:noHBand="0" w:noVBand="0"/>
      </w:tblPr>
      <w:tblGrid>
        <w:gridCol w:w="6480"/>
        <w:gridCol w:w="2160"/>
      </w:tblGrid>
      <w:tr w:rsidR="002A6003" w:rsidRPr="002A6003" w14:paraId="3009828E" w14:textId="77777777" w:rsidTr="00AD241B">
        <w:trPr>
          <w:trHeight w:val="361"/>
        </w:trPr>
        <w:tc>
          <w:tcPr>
            <w:tcW w:w="6480" w:type="dxa"/>
            <w:tcBorders>
              <w:top w:val="single" w:sz="4" w:space="0" w:color="000000"/>
              <w:left w:val="single" w:sz="4" w:space="0" w:color="000000"/>
              <w:bottom w:val="single" w:sz="12" w:space="0" w:color="000000"/>
              <w:right w:val="none" w:sz="6" w:space="0" w:color="auto"/>
            </w:tcBorders>
          </w:tcPr>
          <w:p w14:paraId="3009828C" w14:textId="77777777" w:rsidR="002A6003" w:rsidRPr="002A6003" w:rsidRDefault="002A6003" w:rsidP="002A6003">
            <w:pPr>
              <w:tabs>
                <w:tab w:val="left" w:pos="6038"/>
              </w:tabs>
              <w:kinsoku w:val="0"/>
              <w:overflowPunct w:val="0"/>
              <w:autoSpaceDE w:val="0"/>
              <w:autoSpaceDN w:val="0"/>
              <w:adjustRightInd w:val="0"/>
              <w:spacing w:line="232" w:lineRule="exact"/>
              <w:ind w:left="36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638</w:t>
            </w:r>
            <w:r w:rsidRPr="002A6003">
              <w:rPr>
                <w:rFonts w:ascii="Times New Roman" w:eastAsia="宋体" w:hAnsi="Times New Roman" w:cs="Times New Roman"/>
                <w:kern w:val="0"/>
                <w:szCs w:val="21"/>
              </w:rPr>
              <w:tab/>
            </w:r>
          </w:p>
        </w:tc>
        <w:tc>
          <w:tcPr>
            <w:tcW w:w="2160" w:type="dxa"/>
            <w:tcBorders>
              <w:top w:val="single" w:sz="4" w:space="0" w:color="000000"/>
              <w:left w:val="none" w:sz="6" w:space="0" w:color="auto"/>
              <w:bottom w:val="single" w:sz="12" w:space="0" w:color="000000"/>
              <w:right w:val="single" w:sz="4" w:space="0" w:color="000000"/>
            </w:tcBorders>
          </w:tcPr>
          <w:p w14:paraId="3009828D" w14:textId="77777777" w:rsidR="002A6003" w:rsidRPr="002A6003" w:rsidRDefault="002A6003" w:rsidP="002A6003">
            <w:pPr>
              <w:tabs>
                <w:tab w:val="left" w:pos="1367"/>
              </w:tabs>
              <w:kinsoku w:val="0"/>
              <w:overflowPunct w:val="0"/>
              <w:autoSpaceDE w:val="0"/>
              <w:autoSpaceDN w:val="0"/>
              <w:adjustRightInd w:val="0"/>
              <w:spacing w:line="232" w:lineRule="exact"/>
              <w:ind w:right="354"/>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70</w:t>
            </w:r>
            <w:r w:rsidRPr="002A6003">
              <w:rPr>
                <w:rFonts w:ascii="Times New Roman" w:eastAsia="宋体" w:hAnsi="Times New Roman" w:cs="Times New Roman"/>
                <w:kern w:val="0"/>
                <w:szCs w:val="21"/>
              </w:rPr>
              <w:tab/>
            </w:r>
          </w:p>
        </w:tc>
      </w:tr>
      <w:tr w:rsidR="002A6003" w:rsidRPr="002A6003" w14:paraId="30098291" w14:textId="77777777" w:rsidTr="00AD241B">
        <w:trPr>
          <w:trHeight w:val="363"/>
        </w:trPr>
        <w:tc>
          <w:tcPr>
            <w:tcW w:w="6480" w:type="dxa"/>
            <w:tcBorders>
              <w:top w:val="single" w:sz="12" w:space="0" w:color="000000"/>
              <w:left w:val="single" w:sz="4" w:space="0" w:color="000000"/>
              <w:bottom w:val="single" w:sz="12" w:space="0" w:color="000000"/>
              <w:right w:val="single" w:sz="12" w:space="0" w:color="000000"/>
            </w:tcBorders>
          </w:tcPr>
          <w:p w14:paraId="3009828F" w14:textId="77777777" w:rsidR="002A6003" w:rsidRPr="002A6003" w:rsidRDefault="002A6003" w:rsidP="002A6003">
            <w:pPr>
              <w:kinsoku w:val="0"/>
              <w:overflowPunct w:val="0"/>
              <w:autoSpaceDE w:val="0"/>
              <w:autoSpaceDN w:val="0"/>
              <w:adjustRightInd w:val="0"/>
              <w:spacing w:line="234" w:lineRule="exact"/>
              <w:ind w:left="379"/>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2160" w:type="dxa"/>
            <w:tcBorders>
              <w:top w:val="single" w:sz="12" w:space="0" w:color="000000"/>
              <w:left w:val="single" w:sz="12" w:space="0" w:color="000000"/>
              <w:bottom w:val="single" w:sz="12" w:space="0" w:color="000000"/>
              <w:right w:val="single" w:sz="4" w:space="0" w:color="000000"/>
            </w:tcBorders>
          </w:tcPr>
          <w:p w14:paraId="30098290" w14:textId="77777777" w:rsidR="002A6003" w:rsidRPr="002A6003" w:rsidRDefault="002A6003" w:rsidP="002A6003">
            <w:pPr>
              <w:kinsoku w:val="0"/>
              <w:overflowPunct w:val="0"/>
              <w:autoSpaceDE w:val="0"/>
              <w:autoSpaceDN w:val="0"/>
              <w:adjustRightInd w:val="0"/>
              <w:spacing w:line="234" w:lineRule="exact"/>
              <w:ind w:left="659" w:right="1031"/>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ECC</w:t>
            </w:r>
          </w:p>
        </w:tc>
      </w:tr>
      <w:tr w:rsidR="002A6003" w:rsidRPr="002A6003" w14:paraId="30098294" w14:textId="77777777" w:rsidTr="00AD241B">
        <w:trPr>
          <w:trHeight w:val="1091"/>
        </w:trPr>
        <w:tc>
          <w:tcPr>
            <w:tcW w:w="6480" w:type="dxa"/>
            <w:tcBorders>
              <w:top w:val="single" w:sz="12" w:space="0" w:color="000000"/>
              <w:left w:val="single" w:sz="4" w:space="0" w:color="000000"/>
              <w:bottom w:val="single" w:sz="4" w:space="0" w:color="000000"/>
              <w:right w:val="none" w:sz="6" w:space="0" w:color="auto"/>
            </w:tcBorders>
          </w:tcPr>
          <w:p w14:paraId="30098292" w14:textId="77777777" w:rsidR="002A6003" w:rsidRPr="002A6003" w:rsidRDefault="002A6003" w:rsidP="002A6003">
            <w:pPr>
              <w:kinsoku w:val="0"/>
              <w:overflowPunct w:val="0"/>
              <w:autoSpaceDE w:val="0"/>
              <w:autoSpaceDN w:val="0"/>
              <w:adjustRightInd w:val="0"/>
              <w:spacing w:line="231" w:lineRule="exact"/>
              <w:ind w:left="364"/>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58</w:t>
            </w:r>
          </w:p>
        </w:tc>
        <w:tc>
          <w:tcPr>
            <w:tcW w:w="2160" w:type="dxa"/>
            <w:tcBorders>
              <w:top w:val="single" w:sz="12" w:space="0" w:color="000000"/>
              <w:left w:val="none" w:sz="6" w:space="0" w:color="auto"/>
              <w:bottom w:val="single" w:sz="4" w:space="0" w:color="000000"/>
              <w:right w:val="single" w:sz="4" w:space="0" w:color="000000"/>
            </w:tcBorders>
          </w:tcPr>
          <w:p w14:paraId="30098293" w14:textId="77777777" w:rsidR="002A6003" w:rsidRPr="002A6003" w:rsidRDefault="002A6003" w:rsidP="002A6003">
            <w:pPr>
              <w:kinsoku w:val="0"/>
              <w:overflowPunct w:val="0"/>
              <w:autoSpaceDE w:val="0"/>
              <w:autoSpaceDN w:val="0"/>
              <w:adjustRightInd w:val="0"/>
              <w:spacing w:line="231" w:lineRule="exact"/>
              <w:ind w:right="357"/>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8</w:t>
            </w:r>
          </w:p>
        </w:tc>
      </w:tr>
    </w:tbl>
    <w:p w14:paraId="30098295" w14:textId="77777777" w:rsidR="002A6003" w:rsidRPr="002A6003" w:rsidRDefault="002A6003" w:rsidP="002A6003">
      <w:pPr>
        <w:kinsoku w:val="0"/>
        <w:overflowPunct w:val="0"/>
        <w:autoSpaceDE w:val="0"/>
        <w:autoSpaceDN w:val="0"/>
        <w:adjustRightInd w:val="0"/>
        <w:spacing w:before="105"/>
        <w:ind w:left="914" w:right="914"/>
        <w:jc w:val="center"/>
        <w:rPr>
          <w:rFonts w:ascii="Times New Roman" w:eastAsia="宋体" w:hAnsi="Times New Roman" w:cs="宋体"/>
          <w:kern w:val="0"/>
          <w:sz w:val="18"/>
          <w:szCs w:val="18"/>
        </w:rPr>
      </w:pPr>
      <w:bookmarkStart w:id="241" w:name="_bookmark293"/>
      <w:bookmarkEnd w:id="241"/>
      <w:r w:rsidRPr="002A6003">
        <w:rPr>
          <w:rFonts w:ascii="Times New Roman" w:eastAsia="宋体" w:hAnsi="Times New Roman" w:cs="宋体" w:hint="eastAsia"/>
          <w:kern w:val="0"/>
          <w:sz w:val="18"/>
          <w:szCs w:val="18"/>
        </w:rPr>
        <w:t>Figure 3-31 ECC register</w:t>
      </w:r>
    </w:p>
    <w:p w14:paraId="3009829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97"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18"/>
          <w:szCs w:val="18"/>
        </w:rPr>
      </w:pPr>
    </w:p>
    <w:p w14:paraId="30098298"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242" w:name="_bookmark294"/>
      <w:bookmarkEnd w:id="242"/>
      <w:r w:rsidRPr="002A6003">
        <w:rPr>
          <w:rFonts w:ascii="Times New Roman" w:eastAsia="宋体" w:hAnsi="Times New Roman" w:cs="宋体" w:hint="eastAsia"/>
          <w:kern w:val="0"/>
          <w:sz w:val="18"/>
          <w:szCs w:val="18"/>
        </w:rPr>
        <w:t>Table 3-29 ECC register fields</w:t>
      </w:r>
    </w:p>
    <w:p w14:paraId="30098299"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6"/>
          <w:szCs w:val="6"/>
        </w:rPr>
      </w:pPr>
    </w:p>
    <w:tbl>
      <w:tblPr>
        <w:tblW w:w="0" w:type="auto"/>
        <w:tblInd w:w="1692" w:type="dxa"/>
        <w:tblLayout w:type="fixed"/>
        <w:tblCellMar>
          <w:left w:w="0" w:type="dxa"/>
          <w:right w:w="0" w:type="dxa"/>
        </w:tblCellMar>
        <w:tblLook w:val="0000" w:firstRow="0" w:lastRow="0" w:firstColumn="0" w:lastColumn="0" w:noHBand="0" w:noVBand="0"/>
      </w:tblPr>
      <w:tblGrid>
        <w:gridCol w:w="1728"/>
        <w:gridCol w:w="6794"/>
      </w:tblGrid>
      <w:tr w:rsidR="002A6003" w:rsidRPr="002A6003" w14:paraId="3009829C" w14:textId="77777777" w:rsidTr="00AD241B">
        <w:trPr>
          <w:trHeight w:val="371"/>
        </w:trPr>
        <w:tc>
          <w:tcPr>
            <w:tcW w:w="1728" w:type="dxa"/>
            <w:tcBorders>
              <w:top w:val="none" w:sz="6" w:space="0" w:color="auto"/>
              <w:left w:val="none" w:sz="6" w:space="0" w:color="auto"/>
              <w:bottom w:val="single" w:sz="4" w:space="0" w:color="0000FF"/>
              <w:right w:val="none" w:sz="6" w:space="0" w:color="auto"/>
            </w:tcBorders>
            <w:shd w:val="clear" w:color="auto" w:fill="000080"/>
          </w:tcPr>
          <w:p w14:paraId="3009829A"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794" w:type="dxa"/>
            <w:tcBorders>
              <w:top w:val="single" w:sz="4" w:space="0" w:color="000000"/>
              <w:left w:val="none" w:sz="6" w:space="0" w:color="auto"/>
              <w:bottom w:val="single" w:sz="4" w:space="0" w:color="0000FF"/>
              <w:right w:val="none" w:sz="6" w:space="0" w:color="auto"/>
            </w:tcBorders>
            <w:shd w:val="clear" w:color="auto" w:fill="000080"/>
          </w:tcPr>
          <w:p w14:paraId="3009829B"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829F" w14:textId="77777777" w:rsidTr="00AD241B">
        <w:trPr>
          <w:trHeight w:val="369"/>
        </w:trPr>
        <w:tc>
          <w:tcPr>
            <w:tcW w:w="1728" w:type="dxa"/>
            <w:tcBorders>
              <w:top w:val="single" w:sz="4" w:space="0" w:color="0000FF"/>
              <w:left w:val="single" w:sz="4" w:space="0" w:color="0000FF"/>
              <w:bottom w:val="single" w:sz="4" w:space="0" w:color="0000FF"/>
              <w:right w:val="single" w:sz="4" w:space="0" w:color="0000FF"/>
            </w:tcBorders>
          </w:tcPr>
          <w:p w14:paraId="3009829D"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794" w:type="dxa"/>
            <w:tcBorders>
              <w:top w:val="single" w:sz="4" w:space="0" w:color="0000FF"/>
              <w:left w:val="single" w:sz="4" w:space="0" w:color="0000FF"/>
              <w:bottom w:val="single" w:sz="4" w:space="0" w:color="0000FF"/>
              <w:right w:val="single" w:sz="4" w:space="0" w:color="0000FF"/>
            </w:tcBorders>
          </w:tcPr>
          <w:p w14:paraId="3009829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r w:rsidR="002A6003" w:rsidRPr="002A6003" w14:paraId="300982A2" w14:textId="77777777" w:rsidTr="00AD241B">
        <w:trPr>
          <w:trHeight w:val="371"/>
        </w:trPr>
        <w:tc>
          <w:tcPr>
            <w:tcW w:w="1728" w:type="dxa"/>
            <w:tcBorders>
              <w:top w:val="single" w:sz="4" w:space="0" w:color="0000FF"/>
              <w:left w:val="single" w:sz="4" w:space="0" w:color="0000FF"/>
              <w:bottom w:val="single" w:sz="4" w:space="0" w:color="0000FF"/>
              <w:right w:val="single" w:sz="4" w:space="0" w:color="0000FF"/>
            </w:tcBorders>
          </w:tcPr>
          <w:p w14:paraId="300982A0"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ECC</w:t>
            </w:r>
          </w:p>
        </w:tc>
        <w:tc>
          <w:tcPr>
            <w:tcW w:w="6794" w:type="dxa"/>
            <w:tcBorders>
              <w:top w:val="single" w:sz="4" w:space="0" w:color="0000FF"/>
              <w:left w:val="single" w:sz="4" w:space="0" w:color="0000FF"/>
              <w:bottom w:val="single" w:sz="4" w:space="0" w:color="0000FF"/>
              <w:right w:val="single" w:sz="4" w:space="0" w:color="0000FF"/>
            </w:tcBorders>
          </w:tcPr>
          <w:p w14:paraId="300982A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 double-word check code associated with the Cache</w:t>
            </w:r>
          </w:p>
        </w:tc>
      </w:tr>
    </w:tbl>
    <w:p w14:paraId="300982A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A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4"/>
          <w:szCs w:val="24"/>
        </w:rPr>
      </w:pPr>
    </w:p>
    <w:p w14:paraId="300982A5" w14:textId="77777777" w:rsidR="002A6003" w:rsidRPr="002A6003" w:rsidRDefault="002A6003" w:rsidP="002A6003">
      <w:pPr>
        <w:numPr>
          <w:ilvl w:val="1"/>
          <w:numId w:val="22"/>
        </w:numPr>
        <w:tabs>
          <w:tab w:val="left" w:pos="1968"/>
        </w:tabs>
        <w:kinsoku w:val="0"/>
        <w:overflowPunct w:val="0"/>
        <w:autoSpaceDE w:val="0"/>
        <w:autoSpaceDN w:val="0"/>
        <w:adjustRightInd w:val="0"/>
        <w:ind w:left="1968" w:hanging="608"/>
        <w:jc w:val="left"/>
        <w:outlineLvl w:val="2"/>
        <w:rPr>
          <w:rFonts w:ascii="Times New Roman" w:eastAsia="宋体" w:hAnsi="Times New Roman" w:cs="黑体"/>
          <w:kern w:val="0"/>
          <w:sz w:val="32"/>
          <w:szCs w:val="32"/>
        </w:rPr>
      </w:pPr>
      <w:bookmarkStart w:id="243" w:name="3.30_CacheErr寄存器(27，0/1)"/>
      <w:bookmarkStart w:id="244" w:name="_bookmark295"/>
      <w:bookmarkStart w:id="245" w:name="_Toc41148030"/>
      <w:bookmarkStart w:id="246" w:name="_Toc41294561"/>
      <w:bookmarkEnd w:id="243"/>
      <w:bookmarkEnd w:id="244"/>
      <w:proofErr w:type="spellStart"/>
      <w:r w:rsidRPr="002A6003">
        <w:rPr>
          <w:rFonts w:ascii="Times New Roman" w:eastAsia="宋体" w:hAnsi="Times New Roman" w:cs="黑体"/>
          <w:kern w:val="0"/>
          <w:sz w:val="32"/>
          <w:szCs w:val="32"/>
        </w:rPr>
        <w:t>CacheErr</w:t>
      </w:r>
      <w:proofErr w:type="spellEnd"/>
      <w:r w:rsidRPr="002A6003">
        <w:rPr>
          <w:rFonts w:ascii="Times New Roman" w:eastAsia="宋体" w:hAnsi="Times New Roman" w:cs="黑体"/>
          <w:kern w:val="0"/>
          <w:sz w:val="32"/>
          <w:szCs w:val="32"/>
        </w:rPr>
        <w:t xml:space="preserve"> register (27, 0/1)</w:t>
      </w:r>
      <w:bookmarkEnd w:id="245"/>
      <w:bookmarkEnd w:id="246"/>
    </w:p>
    <w:p w14:paraId="300982A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completes the ECC verification of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in the MIPS64 standard by hardware and software. The hardware is only responsible for checking the error. After </w:t>
      </w:r>
      <w:r w:rsidRPr="002A6003">
        <w:rPr>
          <w:rFonts w:ascii="Times New Roman" w:eastAsia="宋体" w:hAnsi="Times New Roman" w:cs="宋体" w:hint="eastAsia"/>
          <w:spacing w:val="5"/>
          <w:kern w:val="0"/>
          <w:szCs w:val="21"/>
        </w:rPr>
        <w:lastRenderedPageBreak/>
        <w:t xml:space="preserve">checking the data error, the content is saved in the control register such as </w:t>
      </w:r>
      <w:proofErr w:type="spellStart"/>
      <w:r w:rsidRPr="002A6003">
        <w:rPr>
          <w:rFonts w:ascii="Times New Roman" w:eastAsia="宋体" w:hAnsi="Times New Roman" w:cs="宋体" w:hint="eastAsia"/>
          <w:spacing w:val="5"/>
          <w:kern w:val="0"/>
          <w:szCs w:val="21"/>
        </w:rPr>
        <w:t>CacheErr</w:t>
      </w:r>
      <w:proofErr w:type="spellEnd"/>
      <w:r w:rsidRPr="002A6003">
        <w:rPr>
          <w:rFonts w:ascii="Times New Roman" w:eastAsia="宋体" w:hAnsi="Times New Roman" w:cs="宋体" w:hint="eastAsia"/>
          <w:spacing w:val="5"/>
          <w:kern w:val="0"/>
          <w:szCs w:val="21"/>
        </w:rPr>
        <w:t>, and the concurrent exception is corrected by the software.</w:t>
      </w:r>
    </w:p>
    <w:p w14:paraId="300982A7"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296" w:history="1">
        <w:r w:rsidR="002A6003" w:rsidRPr="002A6003">
          <w:rPr>
            <w:rFonts w:ascii="Times New Roman" w:eastAsia="宋体" w:hAnsi="Times New Roman" w:cs="宋体" w:hint="eastAsia"/>
            <w:spacing w:val="5"/>
            <w:kern w:val="0"/>
            <w:szCs w:val="21"/>
          </w:rPr>
          <w:t>Figure 3-32 shows the format of the CacheErr register,</w:t>
        </w:r>
      </w:hyperlink>
    </w:p>
    <w:p w14:paraId="300982A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2A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2AA"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297" w:history="1">
        <w:r w:rsidR="002A6003" w:rsidRPr="002A6003">
          <w:rPr>
            <w:rFonts w:ascii="Times New Roman" w:eastAsia="宋体" w:hAnsi="Times New Roman" w:cs="宋体" w:hint="eastAsia"/>
            <w:spacing w:val="5"/>
            <w:kern w:val="0"/>
            <w:szCs w:val="21"/>
          </w:rPr>
          <w:t>Table 3-30 describes the fields of the CacheErr register.</w:t>
        </w:r>
      </w:hyperlink>
      <w:hyperlink w:anchor="bookmark299" w:history="1">
        <w:r w:rsidR="002A6003" w:rsidRPr="002A6003">
          <w:rPr>
            <w:rFonts w:ascii="Times New Roman" w:eastAsia="宋体" w:hAnsi="Times New Roman" w:cs="宋体" w:hint="eastAsia"/>
            <w:spacing w:val="5"/>
            <w:kern w:val="0"/>
            <w:szCs w:val="21"/>
          </w:rPr>
          <w:t>Figure 3-33 shows the format of the CacheErr1 register, as described in table 3-31</w:t>
        </w:r>
      </w:hyperlink>
      <w:hyperlink w:anchor="bookmark300" w:history="1"/>
    </w:p>
    <w:p w14:paraId="300982A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field of the CacheErr1 register. </w:t>
      </w:r>
    </w:p>
    <w:p w14:paraId="300982AC" w14:textId="77777777" w:rsidR="002A6003" w:rsidRPr="002A6003" w:rsidRDefault="002A6003" w:rsidP="002A6003">
      <w:pPr>
        <w:kinsoku w:val="0"/>
        <w:overflowPunct w:val="0"/>
        <w:autoSpaceDE w:val="0"/>
        <w:autoSpaceDN w:val="0"/>
        <w:adjustRightInd w:val="0"/>
        <w:spacing w:before="139"/>
        <w:ind w:left="1360"/>
        <w:jc w:val="left"/>
        <w:rPr>
          <w:rFonts w:ascii="Times New Roman" w:eastAsia="宋体" w:hAnsi="Times New Roman" w:cs="宋体"/>
          <w:kern w:val="0"/>
          <w:szCs w:val="21"/>
        </w:rPr>
        <w:sectPr w:rsidR="002A6003" w:rsidRPr="002A6003">
          <w:pgSz w:w="11910" w:h="16850"/>
          <w:pgMar w:top="1100" w:right="0" w:bottom="880" w:left="0" w:header="353" w:footer="654" w:gutter="0"/>
          <w:cols w:space="720"/>
          <w:noEndnote/>
        </w:sectPr>
      </w:pPr>
    </w:p>
    <w:p w14:paraId="300982A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A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A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B0"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5"/>
          <w:szCs w:val="25"/>
        </w:rPr>
      </w:pPr>
    </w:p>
    <w:tbl>
      <w:tblPr>
        <w:tblW w:w="0" w:type="auto"/>
        <w:tblInd w:w="1526" w:type="dxa"/>
        <w:tblLayout w:type="fixed"/>
        <w:tblCellMar>
          <w:left w:w="0" w:type="dxa"/>
          <w:right w:w="0" w:type="dxa"/>
        </w:tblCellMar>
        <w:tblLook w:val="0000" w:firstRow="0" w:lastRow="0" w:firstColumn="0" w:lastColumn="0" w:noHBand="0" w:noVBand="0"/>
      </w:tblPr>
      <w:tblGrid>
        <w:gridCol w:w="5700"/>
        <w:gridCol w:w="1320"/>
        <w:gridCol w:w="1320"/>
      </w:tblGrid>
      <w:tr w:rsidR="002A6003" w:rsidRPr="002A6003" w14:paraId="300982B4" w14:textId="77777777" w:rsidTr="00AD241B">
        <w:trPr>
          <w:trHeight w:val="363"/>
        </w:trPr>
        <w:tc>
          <w:tcPr>
            <w:tcW w:w="5700" w:type="dxa"/>
            <w:tcBorders>
              <w:top w:val="single" w:sz="12" w:space="0" w:color="000000"/>
              <w:left w:val="single" w:sz="12" w:space="0" w:color="000000"/>
              <w:bottom w:val="single" w:sz="12" w:space="0" w:color="000000"/>
              <w:right w:val="single" w:sz="12" w:space="0" w:color="000000"/>
            </w:tcBorders>
          </w:tcPr>
          <w:p w14:paraId="300982B1" w14:textId="77777777" w:rsidR="002A6003" w:rsidRPr="002A6003" w:rsidRDefault="002A6003" w:rsidP="002A6003">
            <w:pPr>
              <w:kinsoku w:val="0"/>
              <w:overflowPunct w:val="0"/>
              <w:autoSpaceDE w:val="0"/>
              <w:autoSpaceDN w:val="0"/>
              <w:adjustRightInd w:val="0"/>
              <w:spacing w:line="237" w:lineRule="exact"/>
              <w:ind w:left="26"/>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0</w:t>
            </w:r>
          </w:p>
        </w:tc>
        <w:tc>
          <w:tcPr>
            <w:tcW w:w="1320" w:type="dxa"/>
            <w:tcBorders>
              <w:top w:val="single" w:sz="12" w:space="0" w:color="000000"/>
              <w:left w:val="single" w:sz="12" w:space="0" w:color="000000"/>
              <w:bottom w:val="single" w:sz="12" w:space="0" w:color="000000"/>
              <w:right w:val="single" w:sz="12" w:space="0" w:color="000000"/>
            </w:tcBorders>
          </w:tcPr>
          <w:p w14:paraId="300982B2" w14:textId="77777777" w:rsidR="002A6003" w:rsidRPr="002A6003" w:rsidRDefault="002A6003" w:rsidP="002A6003">
            <w:pPr>
              <w:kinsoku w:val="0"/>
              <w:overflowPunct w:val="0"/>
              <w:autoSpaceDE w:val="0"/>
              <w:autoSpaceDN w:val="0"/>
              <w:adjustRightInd w:val="0"/>
              <w:spacing w:line="237" w:lineRule="exact"/>
              <w:ind w:left="256"/>
              <w:jc w:val="left"/>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ECCWay</w:t>
            </w:r>
            <w:proofErr w:type="spellEnd"/>
          </w:p>
        </w:tc>
        <w:tc>
          <w:tcPr>
            <w:tcW w:w="1320" w:type="dxa"/>
            <w:tcBorders>
              <w:top w:val="single" w:sz="12" w:space="0" w:color="000000"/>
              <w:left w:val="single" w:sz="12" w:space="0" w:color="000000"/>
              <w:bottom w:val="single" w:sz="12" w:space="0" w:color="000000"/>
              <w:right w:val="single" w:sz="12" w:space="0" w:color="000000"/>
            </w:tcBorders>
          </w:tcPr>
          <w:p w14:paraId="300982B3" w14:textId="77777777" w:rsidR="002A6003" w:rsidRPr="002A6003" w:rsidRDefault="002A6003" w:rsidP="002A6003">
            <w:pPr>
              <w:kinsoku w:val="0"/>
              <w:overflowPunct w:val="0"/>
              <w:autoSpaceDE w:val="0"/>
              <w:autoSpaceDN w:val="0"/>
              <w:adjustRightInd w:val="0"/>
              <w:spacing w:line="237" w:lineRule="exact"/>
              <w:ind w:left="239"/>
              <w:jc w:val="left"/>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ECCType</w:t>
            </w:r>
            <w:proofErr w:type="spellEnd"/>
          </w:p>
        </w:tc>
      </w:tr>
    </w:tbl>
    <w:p w14:paraId="300982B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B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B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B8"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5"/>
          <w:szCs w:val="15"/>
        </w:rPr>
      </w:pPr>
    </w:p>
    <w:p w14:paraId="300982B9" w14:textId="77777777" w:rsidR="002A6003" w:rsidRPr="002A6003" w:rsidRDefault="002A6003" w:rsidP="002A6003">
      <w:pPr>
        <w:kinsoku w:val="0"/>
        <w:overflowPunct w:val="0"/>
        <w:autoSpaceDE w:val="0"/>
        <w:autoSpaceDN w:val="0"/>
        <w:adjustRightInd w:val="0"/>
        <w:spacing w:before="81"/>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23776" behindDoc="1" locked="0" layoutInCell="0" allowOverlap="1" wp14:anchorId="30098F44" wp14:editId="30098F45">
                <wp:simplePos x="0" y="0"/>
                <wp:positionH relativeFrom="page">
                  <wp:posOffset>746125</wp:posOffset>
                </wp:positionH>
                <wp:positionV relativeFrom="paragraph">
                  <wp:posOffset>-1115695</wp:posOffset>
                </wp:positionV>
                <wp:extent cx="5759450" cy="1099185"/>
                <wp:effectExtent l="0" t="0" r="0" b="0"/>
                <wp:wrapNone/>
                <wp:docPr id="625" name="Group 1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0" cy="1099185"/>
                          <a:chOff x="1175" y="-1757"/>
                          <a:chExt cx="9070" cy="1731"/>
                        </a:xfrm>
                      </wpg:grpSpPr>
                      <wps:wsp>
                        <wps:cNvPr id="626" name="Freeform 1958"/>
                        <wps:cNvSpPr>
                          <a:spLocks/>
                        </wps:cNvSpPr>
                        <wps:spPr bwMode="auto">
                          <a:xfrm>
                            <a:off x="1185" y="-1752"/>
                            <a:ext cx="9051" cy="20"/>
                          </a:xfrm>
                          <a:custGeom>
                            <a:avLst/>
                            <a:gdLst>
                              <a:gd name="T0" fmla="*/ 0 w 9051"/>
                              <a:gd name="T1" fmla="*/ 0 h 20"/>
                              <a:gd name="T2" fmla="*/ 9050 w 9051"/>
                              <a:gd name="T3" fmla="*/ 0 h 20"/>
                            </a:gdLst>
                            <a:ahLst/>
                            <a:cxnLst>
                              <a:cxn ang="0">
                                <a:pos x="T0" y="T1"/>
                              </a:cxn>
                              <a:cxn ang="0">
                                <a:pos x="T2" y="T3"/>
                              </a:cxn>
                            </a:cxnLst>
                            <a:rect l="0" t="0" r="r" b="b"/>
                            <a:pathLst>
                              <a:path w="9051" h="20">
                                <a:moveTo>
                                  <a:pt x="0" y="0"/>
                                </a:moveTo>
                                <a:lnTo>
                                  <a:pt x="905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1959"/>
                        <wps:cNvSpPr>
                          <a:spLocks/>
                        </wps:cNvSpPr>
                        <wps:spPr bwMode="auto">
                          <a:xfrm>
                            <a:off x="1180" y="-1757"/>
                            <a:ext cx="20" cy="1731"/>
                          </a:xfrm>
                          <a:custGeom>
                            <a:avLst/>
                            <a:gdLst>
                              <a:gd name="T0" fmla="*/ 0 w 20"/>
                              <a:gd name="T1" fmla="*/ 0 h 1731"/>
                              <a:gd name="T2" fmla="*/ 0 w 20"/>
                              <a:gd name="T3" fmla="*/ 1730 h 1731"/>
                            </a:gdLst>
                            <a:ahLst/>
                            <a:cxnLst>
                              <a:cxn ang="0">
                                <a:pos x="T0" y="T1"/>
                              </a:cxn>
                              <a:cxn ang="0">
                                <a:pos x="T2" y="T3"/>
                              </a:cxn>
                            </a:cxnLst>
                            <a:rect l="0" t="0" r="r" b="b"/>
                            <a:pathLst>
                              <a:path w="20" h="1731">
                                <a:moveTo>
                                  <a:pt x="0" y="0"/>
                                </a:moveTo>
                                <a:lnTo>
                                  <a:pt x="0" y="173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28" name="Group 1960"/>
                        <wpg:cNvGrpSpPr>
                          <a:grpSpLocks/>
                        </wpg:cNvGrpSpPr>
                        <wpg:grpSpPr bwMode="auto">
                          <a:xfrm>
                            <a:off x="1185" y="-1757"/>
                            <a:ext cx="9056" cy="1731"/>
                            <a:chOff x="1185" y="-1757"/>
                            <a:chExt cx="9056" cy="1731"/>
                          </a:xfrm>
                        </wpg:grpSpPr>
                        <wps:wsp>
                          <wps:cNvPr id="629" name="Freeform 1961"/>
                          <wps:cNvSpPr>
                            <a:spLocks/>
                          </wps:cNvSpPr>
                          <wps:spPr bwMode="auto">
                            <a:xfrm>
                              <a:off x="1185" y="-1757"/>
                              <a:ext cx="9056" cy="1731"/>
                            </a:xfrm>
                            <a:custGeom>
                              <a:avLst/>
                              <a:gdLst>
                                <a:gd name="T0" fmla="*/ 0 w 9056"/>
                                <a:gd name="T1" fmla="*/ 1725 h 1731"/>
                                <a:gd name="T2" fmla="*/ 9050 w 9056"/>
                                <a:gd name="T3" fmla="*/ 1725 h 1731"/>
                              </a:gdLst>
                              <a:ahLst/>
                              <a:cxnLst>
                                <a:cxn ang="0">
                                  <a:pos x="T0" y="T1"/>
                                </a:cxn>
                                <a:cxn ang="0">
                                  <a:pos x="T2" y="T3"/>
                                </a:cxn>
                              </a:cxnLst>
                              <a:rect l="0" t="0" r="r" b="b"/>
                              <a:pathLst>
                                <a:path w="9056" h="1731">
                                  <a:moveTo>
                                    <a:pt x="0" y="1725"/>
                                  </a:moveTo>
                                  <a:lnTo>
                                    <a:pt x="9050" y="172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1962"/>
                          <wps:cNvSpPr>
                            <a:spLocks/>
                          </wps:cNvSpPr>
                          <wps:spPr bwMode="auto">
                            <a:xfrm>
                              <a:off x="1185" y="-1757"/>
                              <a:ext cx="9056" cy="1731"/>
                            </a:xfrm>
                            <a:custGeom>
                              <a:avLst/>
                              <a:gdLst>
                                <a:gd name="T0" fmla="*/ 9055 w 9056"/>
                                <a:gd name="T1" fmla="*/ 0 h 1731"/>
                                <a:gd name="T2" fmla="*/ 9055 w 9056"/>
                                <a:gd name="T3" fmla="*/ 1730 h 1731"/>
                              </a:gdLst>
                              <a:ahLst/>
                              <a:cxnLst>
                                <a:cxn ang="0">
                                  <a:pos x="T0" y="T1"/>
                                </a:cxn>
                                <a:cxn ang="0">
                                  <a:pos x="T2" y="T3"/>
                                </a:cxn>
                              </a:cxnLst>
                              <a:rect l="0" t="0" r="r" b="b"/>
                              <a:pathLst>
                                <a:path w="9056" h="1731">
                                  <a:moveTo>
                                    <a:pt x="9055" y="0"/>
                                  </a:moveTo>
                                  <a:lnTo>
                                    <a:pt x="9055" y="173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31" name="Text Box 1963"/>
                        <wps:cNvSpPr txBox="1">
                          <a:spLocks noChangeArrowheads="1"/>
                        </wps:cNvSpPr>
                        <wps:spPr bwMode="auto">
                          <a:xfrm>
                            <a:off x="1661" y="-1746"/>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63</w:t>
                              </w:r>
                            </w:p>
                          </w:txbxContent>
                        </wps:txbx>
                        <wps:bodyPr rot="0" vert="horz" wrap="square" lIns="0" tIns="0" rIns="0" bIns="0" anchor="t" anchorCtr="0" upright="1">
                          <a:noAutofit/>
                        </wps:bodyPr>
                      </wps:wsp>
                      <wps:wsp>
                        <wps:cNvPr id="632" name="Text Box 1964"/>
                        <wps:cNvSpPr txBox="1">
                          <a:spLocks noChangeArrowheads="1"/>
                        </wps:cNvSpPr>
                        <wps:spPr bwMode="auto">
                          <a:xfrm>
                            <a:off x="7018" y="-1746"/>
                            <a:ext cx="537"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C" w14:textId="77777777" w:rsidR="00352539" w:rsidRDefault="00352539" w:rsidP="002A6003">
                              <w:pPr>
                                <w:pStyle w:val="a3"/>
                                <w:tabs>
                                  <w:tab w:val="left" w:pos="410"/>
                                </w:tabs>
                                <w:kinsoku w:val="0"/>
                                <w:overflowPunct w:val="0"/>
                                <w:spacing w:line="234" w:lineRule="exact"/>
                                <w:rPr>
                                  <w:rFonts w:ascii="Times New Roman" w:eastAsiaTheme="minorEastAsia" w:cs="Times New Roman"/>
                                </w:rPr>
                              </w:pPr>
                              <w:r>
                                <w:rPr>
                                  <w:rFonts w:ascii="Times New Roman" w:eastAsiaTheme="minorEastAsia" w:cs="Times New Roman"/>
                                </w:rPr>
                                <w:t>4</w:t>
                              </w:r>
                              <w:r>
                                <w:rPr>
                                  <w:rFonts w:ascii="Times New Roman" w:eastAsiaTheme="minorEastAsia" w:cs="Times New Roman"/>
                                </w:rPr>
                                <w:tab/>
                                <w:t>5</w:t>
                              </w:r>
                            </w:p>
                          </w:txbxContent>
                        </wps:txbx>
                        <wps:bodyPr rot="0" vert="horz" wrap="square" lIns="0" tIns="0" rIns="0" bIns="0" anchor="t" anchorCtr="0" upright="1">
                          <a:noAutofit/>
                        </wps:bodyPr>
                      </wps:wsp>
                      <wps:wsp>
                        <wps:cNvPr id="633" name="Text Box 1965"/>
                        <wps:cNvSpPr txBox="1">
                          <a:spLocks noChangeArrowheads="1"/>
                        </wps:cNvSpPr>
                        <wps:spPr bwMode="auto">
                          <a:xfrm>
                            <a:off x="8270" y="-1746"/>
                            <a:ext cx="604"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D" w14:textId="77777777" w:rsidR="00352539" w:rsidRDefault="00352539" w:rsidP="002A6003">
                              <w:pPr>
                                <w:pStyle w:val="a3"/>
                                <w:tabs>
                                  <w:tab w:val="left" w:pos="477"/>
                                </w:tabs>
                                <w:kinsoku w:val="0"/>
                                <w:overflowPunct w:val="0"/>
                                <w:spacing w:line="234" w:lineRule="exact"/>
                                <w:rPr>
                                  <w:rFonts w:ascii="Times New Roman" w:eastAsiaTheme="minorEastAsia" w:cs="Times New Roman"/>
                                </w:rPr>
                              </w:pPr>
                              <w:r>
                                <w:rPr>
                                  <w:rFonts w:ascii="Times New Roman" w:eastAsiaTheme="minorEastAsia" w:cs="Times New Roman"/>
                                </w:rPr>
                                <w:t>2</w:t>
                              </w:r>
                              <w:r>
                                <w:rPr>
                                  <w:rFonts w:ascii="Times New Roman" w:eastAsiaTheme="minorEastAsia" w:cs="Times New Roman"/>
                                </w:rPr>
                                <w:tab/>
                                <w:t>1</w:t>
                              </w:r>
                            </w:p>
                          </w:txbxContent>
                        </wps:txbx>
                        <wps:bodyPr rot="0" vert="horz" wrap="square" lIns="0" tIns="0" rIns="0" bIns="0" anchor="t" anchorCtr="0" upright="1">
                          <a:noAutofit/>
                        </wps:bodyPr>
                      </wps:wsp>
                      <wps:wsp>
                        <wps:cNvPr id="634" name="Text Box 1966"/>
                        <wps:cNvSpPr txBox="1">
                          <a:spLocks noChangeArrowheads="1"/>
                        </wps:cNvSpPr>
                        <wps:spPr bwMode="auto">
                          <a:xfrm>
                            <a:off x="9590" y="-1746"/>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E"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wps:txbx>
                        <wps:bodyPr rot="0" vert="horz" wrap="square" lIns="0" tIns="0" rIns="0" bIns="0" anchor="t" anchorCtr="0" upright="1">
                          <a:noAutofit/>
                        </wps:bodyPr>
                      </wps:wsp>
                      <wps:wsp>
                        <wps:cNvPr id="635" name="Text Box 1967"/>
                        <wps:cNvSpPr txBox="1">
                          <a:spLocks noChangeArrowheads="1"/>
                        </wps:cNvSpPr>
                        <wps:spPr bwMode="auto">
                          <a:xfrm>
                            <a:off x="4284" y="-962"/>
                            <a:ext cx="23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A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58</w:t>
                              </w:r>
                            </w:p>
                          </w:txbxContent>
                        </wps:txbx>
                        <wps:bodyPr rot="0" vert="horz" wrap="square" lIns="0" tIns="0" rIns="0" bIns="0" anchor="t" anchorCtr="0" upright="1">
                          <a:noAutofit/>
                        </wps:bodyPr>
                      </wps:wsp>
                      <wps:wsp>
                        <wps:cNvPr id="636" name="Text Box 1968"/>
                        <wps:cNvSpPr txBox="1">
                          <a:spLocks noChangeArrowheads="1"/>
                        </wps:cNvSpPr>
                        <wps:spPr bwMode="auto">
                          <a:xfrm>
                            <a:off x="7848" y="-96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wps:txbx>
                        <wps:bodyPr rot="0" vert="horz" wrap="square" lIns="0" tIns="0" rIns="0" bIns="0" anchor="t" anchorCtr="0" upright="1">
                          <a:noAutofit/>
                        </wps:bodyPr>
                      </wps:wsp>
                      <wps:wsp>
                        <wps:cNvPr id="637" name="Text Box 1969"/>
                        <wps:cNvSpPr txBox="1">
                          <a:spLocks noChangeArrowheads="1"/>
                        </wps:cNvSpPr>
                        <wps:spPr bwMode="auto">
                          <a:xfrm>
                            <a:off x="9168" y="-962"/>
                            <a:ext cx="12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44" id="Group 1957" o:spid="_x0000_s1537" style="position:absolute;left:0;text-align:left;margin-left:58.75pt;margin-top:-87.85pt;width:453.5pt;height:86.55pt;z-index:-251592704;mso-position-horizontal-relative:page" coordorigin="1175,-1757" coordsize="9070,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" o:allowincell="f">
                <v:shape id="Freeform 1958" o:spid="_x0000_s1538" style="position:absolute;left:1185;top:-1752;width:9051;height:20;visibility:visible;mso-wrap-style:square;v-text-anchor:top" coordsize="9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" path="m,l9050,e" filled="f" strokeweight=".48pt">
                  <v:path arrowok="t" o:connecttype="custom" o:connectlocs="0,0;9050,0" o:connectangles="0,0"/>
                </v:shape>
                <v:shape id="Freeform 1959" o:spid="_x0000_s1539" style="position:absolute;left:1180;top:-1757;width:20;height:1731;visibility:visible;mso-wrap-style:square;v-text-anchor:top" coordsize="20,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" path="m,l,1730e" filled="f" strokeweight=".16967mm">
                  <v:path arrowok="t" o:connecttype="custom" o:connectlocs="0,0;0,1730" o:connectangles="0,0"/>
                </v:shape>
                <v:group id="Group 1960" o:spid="_x0000_s1540" style="position:absolute;left:1185;top:-1757;width:9056;height:1731" coordorigin="1185,-1757" coordsize="9056,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shape id="Freeform 1961" o:spid="_x0000_s1541" style="position:absolute;left:1185;top:-1757;width:9056;height:1731;visibility:visible;mso-wrap-style:square;v-text-anchor:top" coordsize="9056,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" path="m,1725r9050,e" filled="f" strokeweight=".48pt">
                    <v:path arrowok="t" o:connecttype="custom" o:connectlocs="0,1725;9050,1725" o:connectangles="0,0"/>
                  </v:shape>
                  <v:shape id="Freeform 1962" o:spid="_x0000_s1542" style="position:absolute;left:1185;top:-1757;width:9056;height:1731;visibility:visible;mso-wrap-style:square;v-text-anchor:top" coordsize="9056,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" path="m9055,r,1730e" filled="f" strokeweight=".48pt">
                    <v:path arrowok="t" o:connecttype="custom" o:connectlocs="9055,0;9055,1730" o:connectangles="0,0"/>
                  </v:shape>
                </v:group>
                <v:shape id="Text Box 1963" o:spid="_x0000_s1543" type="#_x0000_t202" style="position:absolute;left:1661;top:-1746;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OsxQAAANwAAAAPAAAAZHJzL2Rvd25yZXYueG1sRI9Ba8JA&#10;FITvgv9heUJvurGF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AAVPOsxQAAANwAAAAP&#10;AAAAAAAAAAAAAAAAAAcCAABkcnMvZG93bnJldi54bWxQSwUGAAAAAAMAAwC3AAAA+QIAAAAA&#10;" filled="f" stroked="f">
                  <v:textbox inset="0,0,0,0">
                    <w:txbxContent>
                      <w:p w14:paraId="300990AB"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63</w:t>
                        </w:r>
                      </w:p>
                    </w:txbxContent>
                  </v:textbox>
                </v:shape>
                <v:shape id="Text Box 1964" o:spid="_x0000_s1544" type="#_x0000_t202" style="position:absolute;left:7018;top:-1746;width:53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14:paraId="300990AC" w14:textId="77777777" w:rsidR="00352539" w:rsidRDefault="00352539" w:rsidP="002A6003">
                        <w:pPr>
                          <w:pStyle w:val="a3"/>
                          <w:tabs>
                            <w:tab w:val="left" w:pos="410"/>
                          </w:tabs>
                          <w:kinsoku w:val="0"/>
                          <w:overflowPunct w:val="0"/>
                          <w:spacing w:line="234" w:lineRule="exact"/>
                          <w:rPr>
                            <w:rFonts w:ascii="Times New Roman" w:eastAsiaTheme="minorEastAsia" w:cs="Times New Roman"/>
                          </w:rPr>
                        </w:pPr>
                        <w:r>
                          <w:rPr>
                            <w:rFonts w:ascii="Times New Roman" w:eastAsiaTheme="minorEastAsia" w:cs="Times New Roman"/>
                          </w:rPr>
                          <w:t>4</w:t>
                        </w:r>
                        <w:r>
                          <w:rPr>
                            <w:rFonts w:ascii="Times New Roman" w:eastAsiaTheme="minorEastAsia" w:cs="Times New Roman"/>
                          </w:rPr>
                          <w:tab/>
                          <w:t>5</w:t>
                        </w:r>
                      </w:p>
                    </w:txbxContent>
                  </v:textbox>
                </v:shape>
                <v:shape id="Text Box 1965" o:spid="_x0000_s1545" type="#_x0000_t202" style="position:absolute;left:8270;top:-1746;width:604;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hAxQAAANwAAAAPAAAAZHJzL2Rvd25yZXYueG1sRI9Ba8JA&#10;FITvQv/D8gq96UaF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fyshAxQAAANwAAAAP&#10;AAAAAAAAAAAAAAAAAAcCAABkcnMvZG93bnJldi54bWxQSwUGAAAAAAMAAwC3AAAA+QIAAAAA&#10;" filled="f" stroked="f">
                  <v:textbox inset="0,0,0,0">
                    <w:txbxContent>
                      <w:p w14:paraId="300990AD" w14:textId="77777777" w:rsidR="00352539" w:rsidRDefault="00352539" w:rsidP="002A6003">
                        <w:pPr>
                          <w:pStyle w:val="a3"/>
                          <w:tabs>
                            <w:tab w:val="left" w:pos="477"/>
                          </w:tabs>
                          <w:kinsoku w:val="0"/>
                          <w:overflowPunct w:val="0"/>
                          <w:spacing w:line="234" w:lineRule="exact"/>
                          <w:rPr>
                            <w:rFonts w:ascii="Times New Roman" w:eastAsiaTheme="minorEastAsia" w:cs="Times New Roman"/>
                          </w:rPr>
                        </w:pPr>
                        <w:r>
                          <w:rPr>
                            <w:rFonts w:ascii="Times New Roman" w:eastAsiaTheme="minorEastAsia" w:cs="Times New Roman"/>
                          </w:rPr>
                          <w:t>2</w:t>
                        </w:r>
                        <w:r>
                          <w:rPr>
                            <w:rFonts w:ascii="Times New Roman" w:eastAsiaTheme="minorEastAsia" w:cs="Times New Roman"/>
                          </w:rPr>
                          <w:tab/>
                          <w:t>1</w:t>
                        </w:r>
                      </w:p>
                    </w:txbxContent>
                  </v:textbox>
                </v:shape>
                <v:shape id="Text Box 1966" o:spid="_x0000_s1546" type="#_x0000_t202" style="position:absolute;left:9590;top:-1746;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14:paraId="300990AE"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0</w:t>
                        </w:r>
                      </w:p>
                    </w:txbxContent>
                  </v:textbox>
                </v:shape>
                <v:shape id="Text Box 1967" o:spid="_x0000_s1547" type="#_x0000_t202" style="position:absolute;left:4284;top:-962;width:23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14:paraId="300990AF"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58</w:t>
                        </w:r>
                      </w:p>
                    </w:txbxContent>
                  </v:textbox>
                </v:shape>
                <v:shape id="Text Box 1968" o:spid="_x0000_s1548" type="#_x0000_t202" style="position:absolute;left:7848;top:-96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14:paraId="300990B0"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4</w:t>
                        </w:r>
                      </w:p>
                    </w:txbxContent>
                  </v:textbox>
                </v:shape>
                <v:shape id="Text Box 1969" o:spid="_x0000_s1549" type="#_x0000_t202" style="position:absolute;left:9168;top:-962;width:126;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14:paraId="300990B1" w14:textId="77777777" w:rsidR="00352539" w:rsidRDefault="00352539" w:rsidP="002A6003">
                        <w:pPr>
                          <w:pStyle w:val="a3"/>
                          <w:kinsoku w:val="0"/>
                          <w:overflowPunct w:val="0"/>
                          <w:spacing w:line="234" w:lineRule="exact"/>
                          <w:rPr>
                            <w:rFonts w:ascii="Times New Roman" w:eastAsiaTheme="minorEastAsia" w:cs="Times New Roman"/>
                          </w:rPr>
                        </w:pPr>
                        <w:r>
                          <w:rPr>
                            <w:rFonts w:ascii="Times New Roman" w:eastAsiaTheme="minorEastAsia" w:cs="Times New Roman"/>
                          </w:rPr>
                          <w:t>2</w:t>
                        </w:r>
                      </w:p>
                    </w:txbxContent>
                  </v:textbox>
                </v:shape>
                <w10:wrap anchorx="page"/>
              </v:group>
            </w:pict>
          </mc:Fallback>
        </mc:AlternateContent>
      </w:r>
      <w:bookmarkStart w:id="247" w:name="_bookmark296"/>
      <w:bookmarkEnd w:id="247"/>
      <w:r w:rsidRPr="002A6003">
        <w:rPr>
          <w:rFonts w:ascii="Times New Roman" w:eastAsia="宋体" w:hAnsi="Times New Roman" w:cs="宋体" w:hint="eastAsia"/>
          <w:kern w:val="0"/>
          <w:sz w:val="18"/>
          <w:szCs w:val="18"/>
        </w:rPr>
        <w:t xml:space="preserve">Figure 3-32. </w:t>
      </w:r>
      <w:proofErr w:type="spellStart"/>
      <w:r w:rsidRPr="002A6003">
        <w:rPr>
          <w:rFonts w:ascii="Times New Roman" w:eastAsia="宋体" w:hAnsi="Times New Roman" w:cs="宋体" w:hint="eastAsia"/>
          <w:kern w:val="0"/>
          <w:sz w:val="18"/>
          <w:szCs w:val="18"/>
        </w:rPr>
        <w:t>CacheErr</w:t>
      </w:r>
      <w:proofErr w:type="spellEnd"/>
      <w:r w:rsidRPr="002A6003">
        <w:rPr>
          <w:rFonts w:ascii="Times New Roman" w:eastAsia="宋体" w:hAnsi="Times New Roman" w:cs="宋体" w:hint="eastAsia"/>
          <w:kern w:val="0"/>
          <w:sz w:val="18"/>
          <w:szCs w:val="18"/>
        </w:rPr>
        <w:t xml:space="preserve"> register</w:t>
      </w:r>
      <w:bookmarkStart w:id="248" w:name="_bookmark297"/>
      <w:bookmarkEnd w:id="248"/>
    </w:p>
    <w:p w14:paraId="300982B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BB"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7"/>
          <w:szCs w:val="27"/>
        </w:rPr>
      </w:pPr>
    </w:p>
    <w:p w14:paraId="300982BC"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249" w:name="_bookmark298"/>
      <w:bookmarkEnd w:id="249"/>
      <w:r w:rsidRPr="002A6003">
        <w:rPr>
          <w:rFonts w:ascii="Times New Roman" w:eastAsia="宋体" w:hAnsi="Times New Roman" w:cs="宋体" w:hint="eastAsia"/>
          <w:kern w:val="0"/>
          <w:sz w:val="18"/>
          <w:szCs w:val="18"/>
        </w:rPr>
        <w:t xml:space="preserve">Table 3-30 fields of the </w:t>
      </w:r>
      <w:proofErr w:type="spellStart"/>
      <w:r w:rsidRPr="002A6003">
        <w:rPr>
          <w:rFonts w:ascii="Times New Roman" w:eastAsia="宋体" w:hAnsi="Times New Roman" w:cs="宋体" w:hint="eastAsia"/>
          <w:kern w:val="0"/>
          <w:sz w:val="18"/>
          <w:szCs w:val="18"/>
        </w:rPr>
        <w:t>CacheErr</w:t>
      </w:r>
      <w:proofErr w:type="spellEnd"/>
      <w:r w:rsidRPr="002A6003">
        <w:rPr>
          <w:rFonts w:ascii="Times New Roman" w:eastAsia="宋体" w:hAnsi="Times New Roman" w:cs="宋体" w:hint="eastAsia"/>
          <w:kern w:val="0"/>
          <w:sz w:val="18"/>
          <w:szCs w:val="18"/>
        </w:rPr>
        <w:t xml:space="preserve"> register</w:t>
      </w:r>
    </w:p>
    <w:p w14:paraId="300982BD"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6"/>
          <w:szCs w:val="6"/>
        </w:rPr>
      </w:pPr>
    </w:p>
    <w:tbl>
      <w:tblPr>
        <w:tblW w:w="0" w:type="auto"/>
        <w:tblInd w:w="1786" w:type="dxa"/>
        <w:tblLayout w:type="fixed"/>
        <w:tblCellMar>
          <w:left w:w="0" w:type="dxa"/>
          <w:right w:w="0" w:type="dxa"/>
        </w:tblCellMar>
        <w:tblLook w:val="0000" w:firstRow="0" w:lastRow="0" w:firstColumn="0" w:lastColumn="0" w:noHBand="0" w:noVBand="0"/>
      </w:tblPr>
      <w:tblGrid>
        <w:gridCol w:w="1620"/>
        <w:gridCol w:w="6715"/>
      </w:tblGrid>
      <w:tr w:rsidR="002A6003" w:rsidRPr="002A6003" w14:paraId="300982C0" w14:textId="77777777" w:rsidTr="00AD241B">
        <w:trPr>
          <w:trHeight w:val="369"/>
        </w:trPr>
        <w:tc>
          <w:tcPr>
            <w:tcW w:w="1620" w:type="dxa"/>
            <w:tcBorders>
              <w:top w:val="none" w:sz="6" w:space="0" w:color="auto"/>
              <w:left w:val="none" w:sz="6" w:space="0" w:color="auto"/>
              <w:bottom w:val="single" w:sz="4" w:space="0" w:color="0000FF"/>
              <w:right w:val="none" w:sz="6" w:space="0" w:color="auto"/>
            </w:tcBorders>
            <w:shd w:val="clear" w:color="auto" w:fill="000080"/>
          </w:tcPr>
          <w:p w14:paraId="300982BE"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715" w:type="dxa"/>
            <w:tcBorders>
              <w:top w:val="single" w:sz="4" w:space="0" w:color="000000"/>
              <w:left w:val="none" w:sz="6" w:space="0" w:color="auto"/>
              <w:bottom w:val="single" w:sz="4" w:space="0" w:color="0000FF"/>
              <w:right w:val="none" w:sz="6" w:space="0" w:color="auto"/>
            </w:tcBorders>
            <w:shd w:val="clear" w:color="auto" w:fill="000080"/>
          </w:tcPr>
          <w:p w14:paraId="300982BF"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82C3" w14:textId="77777777" w:rsidTr="00AD241B">
        <w:trPr>
          <w:trHeight w:val="371"/>
        </w:trPr>
        <w:tc>
          <w:tcPr>
            <w:tcW w:w="1620" w:type="dxa"/>
            <w:tcBorders>
              <w:top w:val="single" w:sz="4" w:space="0" w:color="0000FF"/>
              <w:left w:val="single" w:sz="4" w:space="0" w:color="0000FF"/>
              <w:bottom w:val="single" w:sz="4" w:space="0" w:color="0000FF"/>
              <w:right w:val="single" w:sz="4" w:space="0" w:color="0000FF"/>
            </w:tcBorders>
          </w:tcPr>
          <w:p w14:paraId="300982C1"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715" w:type="dxa"/>
            <w:tcBorders>
              <w:top w:val="single" w:sz="4" w:space="0" w:color="0000FF"/>
              <w:left w:val="single" w:sz="4" w:space="0" w:color="0000FF"/>
              <w:bottom w:val="single" w:sz="4" w:space="0" w:color="0000FF"/>
              <w:right w:val="single" w:sz="4" w:space="0" w:color="0000FF"/>
            </w:tcBorders>
          </w:tcPr>
          <w:p w14:paraId="300982C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r w:rsidR="002A6003" w:rsidRPr="002A6003" w14:paraId="300982C6" w14:textId="77777777" w:rsidTr="00AD241B">
        <w:trPr>
          <w:trHeight w:val="369"/>
        </w:trPr>
        <w:tc>
          <w:tcPr>
            <w:tcW w:w="1620" w:type="dxa"/>
            <w:tcBorders>
              <w:top w:val="single" w:sz="4" w:space="0" w:color="0000FF"/>
              <w:left w:val="single" w:sz="4" w:space="0" w:color="0000FF"/>
              <w:bottom w:val="single" w:sz="4" w:space="0" w:color="0000FF"/>
              <w:right w:val="single" w:sz="4" w:space="0" w:color="0000FF"/>
            </w:tcBorders>
          </w:tcPr>
          <w:p w14:paraId="300982C4"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ECCWay</w:t>
            </w:r>
            <w:proofErr w:type="spellEnd"/>
          </w:p>
        </w:tc>
        <w:tc>
          <w:tcPr>
            <w:tcW w:w="6715" w:type="dxa"/>
            <w:tcBorders>
              <w:top w:val="single" w:sz="4" w:space="0" w:color="0000FF"/>
              <w:left w:val="single" w:sz="4" w:space="0" w:color="0000FF"/>
              <w:bottom w:val="single" w:sz="4" w:space="0" w:color="0000FF"/>
              <w:right w:val="single" w:sz="4" w:space="0" w:color="0000FF"/>
            </w:tcBorders>
          </w:tcPr>
          <w:p w14:paraId="300982C5"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Different encodings indicate different errors in the Cache if the Cache check is incorrect</w:t>
            </w:r>
          </w:p>
        </w:tc>
      </w:tr>
      <w:tr w:rsidR="002A6003" w:rsidRPr="002A6003" w14:paraId="300982CA" w14:textId="77777777" w:rsidTr="00AD241B">
        <w:trPr>
          <w:trHeight w:val="1480"/>
        </w:trPr>
        <w:tc>
          <w:tcPr>
            <w:tcW w:w="1620" w:type="dxa"/>
            <w:tcBorders>
              <w:top w:val="single" w:sz="4" w:space="0" w:color="0000FF"/>
              <w:left w:val="single" w:sz="4" w:space="0" w:color="0000FF"/>
              <w:bottom w:val="single" w:sz="4" w:space="0" w:color="0000FF"/>
              <w:right w:val="single" w:sz="4" w:space="0" w:color="0000FF"/>
            </w:tcBorders>
          </w:tcPr>
          <w:p w14:paraId="300982C7"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ECCType</w:t>
            </w:r>
            <w:proofErr w:type="spellEnd"/>
          </w:p>
        </w:tc>
        <w:tc>
          <w:tcPr>
            <w:tcW w:w="6715" w:type="dxa"/>
            <w:tcBorders>
              <w:top w:val="single" w:sz="4" w:space="0" w:color="0000FF"/>
              <w:left w:val="single" w:sz="4" w:space="0" w:color="0000FF"/>
              <w:bottom w:val="single" w:sz="4" w:space="0" w:color="0000FF"/>
              <w:right w:val="single" w:sz="4" w:space="0" w:color="0000FF"/>
            </w:tcBorders>
          </w:tcPr>
          <w:p w14:paraId="300982C8" w14:textId="77777777" w:rsidR="002A6003" w:rsidRPr="002A6003" w:rsidRDefault="002A6003" w:rsidP="002A6003">
            <w:pPr>
              <w:kinsoku w:val="0"/>
              <w:overflowPunct w:val="0"/>
              <w:autoSpaceDE w:val="0"/>
              <w:autoSpaceDN w:val="0"/>
              <w:adjustRightInd w:val="0"/>
              <w:spacing w:before="19" w:line="386" w:lineRule="auto"/>
              <w:ind w:left="107" w:right="5193" w:hanging="1"/>
              <w:rPr>
                <w:rFonts w:ascii="Times New Roman" w:eastAsia="宋体" w:hAnsi="Times New Roman" w:cs="宋体"/>
                <w:spacing w:val="-14"/>
                <w:kern w:val="0"/>
                <w:sz w:val="18"/>
                <w:szCs w:val="18"/>
              </w:rPr>
            </w:pPr>
            <w:r w:rsidRPr="002A6003">
              <w:rPr>
                <w:rFonts w:ascii="Times New Roman" w:eastAsia="宋体" w:hAnsi="Times New Roman" w:cs="Times New Roman"/>
                <w:kern w:val="0"/>
                <w:sz w:val="18"/>
                <w:szCs w:val="18"/>
              </w:rPr>
              <w:t>00- instruction cache error 01- data cache error 10- level 2 cache error</w:t>
            </w:r>
          </w:p>
          <w:p w14:paraId="300982C9" w14:textId="77777777" w:rsidR="002A6003" w:rsidRPr="002A6003" w:rsidRDefault="002A6003" w:rsidP="002A6003">
            <w:pPr>
              <w:kinsoku w:val="0"/>
              <w:overflowPunct w:val="0"/>
              <w:autoSpaceDE w:val="0"/>
              <w:autoSpaceDN w:val="0"/>
              <w:adjustRightInd w:val="0"/>
              <w:spacing w:line="228" w:lineRule="exact"/>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11- chip interface bus error</w:t>
            </w:r>
          </w:p>
        </w:tc>
      </w:tr>
    </w:tbl>
    <w:p w14:paraId="300982CB"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4"/>
          <w:szCs w:val="24"/>
        </w:rPr>
      </w:pPr>
    </w:p>
    <w:tbl>
      <w:tblPr>
        <w:tblW w:w="0" w:type="auto"/>
        <w:tblInd w:w="1353" w:type="dxa"/>
        <w:tblLayout w:type="fixed"/>
        <w:tblCellMar>
          <w:left w:w="0" w:type="dxa"/>
          <w:right w:w="0" w:type="dxa"/>
        </w:tblCellMar>
        <w:tblLook w:val="0000" w:firstRow="0" w:lastRow="0" w:firstColumn="0" w:lastColumn="0" w:noHBand="0" w:noVBand="0"/>
      </w:tblPr>
      <w:tblGrid>
        <w:gridCol w:w="9180"/>
      </w:tblGrid>
      <w:tr w:rsidR="002A6003" w:rsidRPr="002A6003" w14:paraId="300982CE" w14:textId="77777777" w:rsidTr="00AD241B">
        <w:trPr>
          <w:trHeight w:val="620"/>
        </w:trPr>
        <w:tc>
          <w:tcPr>
            <w:tcW w:w="9180" w:type="dxa"/>
            <w:tcBorders>
              <w:top w:val="single" w:sz="4" w:space="0" w:color="000000"/>
              <w:left w:val="single" w:sz="4" w:space="0" w:color="000000"/>
              <w:bottom w:val="single" w:sz="12" w:space="0" w:color="000000"/>
              <w:right w:val="single" w:sz="4" w:space="0" w:color="000000"/>
            </w:tcBorders>
          </w:tcPr>
          <w:p w14:paraId="300982CC"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3"/>
                <w:szCs w:val="23"/>
              </w:rPr>
            </w:pPr>
          </w:p>
          <w:p w14:paraId="300982CD" w14:textId="77777777" w:rsidR="002A6003" w:rsidRPr="002A6003" w:rsidRDefault="002A6003" w:rsidP="002A6003">
            <w:pPr>
              <w:tabs>
                <w:tab w:val="left" w:pos="7312"/>
              </w:tabs>
              <w:kinsoku w:val="0"/>
              <w:overflowPunct w:val="0"/>
              <w:autoSpaceDE w:val="0"/>
              <w:autoSpaceDN w:val="0"/>
              <w:adjustRightInd w:val="0"/>
              <w:spacing w:before="1"/>
              <w:ind w:left="55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630</w:t>
            </w:r>
            <w:r w:rsidRPr="002A6003">
              <w:rPr>
                <w:rFonts w:ascii="Times New Roman" w:eastAsia="宋体" w:hAnsi="Times New Roman" w:cs="Times New Roman"/>
                <w:kern w:val="0"/>
                <w:sz w:val="18"/>
                <w:szCs w:val="18"/>
              </w:rPr>
              <w:tab/>
            </w:r>
          </w:p>
        </w:tc>
      </w:tr>
      <w:tr w:rsidR="002A6003" w:rsidRPr="002A6003" w14:paraId="300982D0" w14:textId="77777777" w:rsidTr="00AD241B">
        <w:trPr>
          <w:trHeight w:val="310"/>
        </w:trPr>
        <w:tc>
          <w:tcPr>
            <w:tcW w:w="9180" w:type="dxa"/>
            <w:tcBorders>
              <w:top w:val="single" w:sz="12" w:space="0" w:color="000000"/>
              <w:left w:val="single" w:sz="4" w:space="0" w:color="000000"/>
              <w:bottom w:val="single" w:sz="12" w:space="0" w:color="000000"/>
              <w:right w:val="single" w:sz="4" w:space="0" w:color="000000"/>
            </w:tcBorders>
          </w:tcPr>
          <w:p w14:paraId="300982CF" w14:textId="77777777" w:rsidR="002A6003" w:rsidRPr="002A6003" w:rsidRDefault="002A6003" w:rsidP="002A6003">
            <w:pPr>
              <w:kinsoku w:val="0"/>
              <w:overflowPunct w:val="0"/>
              <w:autoSpaceDE w:val="0"/>
              <w:autoSpaceDN w:val="0"/>
              <w:adjustRightInd w:val="0"/>
              <w:spacing w:line="202" w:lineRule="exact"/>
              <w:ind w:left="4211" w:right="4199"/>
              <w:jc w:val="center"/>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ECCAddr</w:t>
            </w:r>
            <w:proofErr w:type="spellEnd"/>
          </w:p>
        </w:tc>
      </w:tr>
      <w:tr w:rsidR="002A6003" w:rsidRPr="002A6003" w14:paraId="300982D2" w14:textId="77777777" w:rsidTr="00AD241B">
        <w:trPr>
          <w:trHeight w:val="882"/>
        </w:trPr>
        <w:tc>
          <w:tcPr>
            <w:tcW w:w="9180" w:type="dxa"/>
            <w:tcBorders>
              <w:top w:val="single" w:sz="12" w:space="0" w:color="000000"/>
              <w:left w:val="single" w:sz="4" w:space="0" w:color="000000"/>
              <w:bottom w:val="single" w:sz="4" w:space="0" w:color="000000"/>
              <w:right w:val="single" w:sz="4" w:space="0" w:color="000000"/>
            </w:tcBorders>
          </w:tcPr>
          <w:p w14:paraId="300982D1" w14:textId="77777777" w:rsidR="002A6003" w:rsidRPr="002A6003" w:rsidRDefault="002A6003" w:rsidP="002A6003">
            <w:pPr>
              <w:kinsoku w:val="0"/>
              <w:overflowPunct w:val="0"/>
              <w:autoSpaceDE w:val="0"/>
              <w:autoSpaceDN w:val="0"/>
              <w:adjustRightInd w:val="0"/>
              <w:spacing w:line="202" w:lineRule="exact"/>
              <w:ind w:left="4211" w:right="419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w:t>
            </w:r>
          </w:p>
        </w:tc>
      </w:tr>
    </w:tbl>
    <w:p w14:paraId="300982D3" w14:textId="77777777" w:rsidR="002A6003" w:rsidRPr="002A6003" w:rsidRDefault="002A6003" w:rsidP="002A6003">
      <w:pPr>
        <w:kinsoku w:val="0"/>
        <w:overflowPunct w:val="0"/>
        <w:autoSpaceDE w:val="0"/>
        <w:autoSpaceDN w:val="0"/>
        <w:adjustRightInd w:val="0"/>
        <w:spacing w:before="108"/>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s">
            <w:drawing>
              <wp:anchor distT="0" distB="0" distL="114300" distR="114300" simplePos="0" relativeHeight="251724800" behindDoc="1" locked="0" layoutInCell="0" allowOverlap="1" wp14:anchorId="30098F46" wp14:editId="30098F47">
                <wp:simplePos x="0" y="0"/>
                <wp:positionH relativeFrom="page">
                  <wp:posOffset>1149985</wp:posOffset>
                </wp:positionH>
                <wp:positionV relativeFrom="paragraph">
                  <wp:posOffset>-801370</wp:posOffset>
                </wp:positionV>
                <wp:extent cx="12700" cy="234950"/>
                <wp:effectExtent l="0" t="0" r="0" b="0"/>
                <wp:wrapNone/>
                <wp:docPr id="624" name="Freeform 19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950"/>
                        </a:xfrm>
                        <a:custGeom>
                          <a:avLst/>
                          <a:gdLst>
                            <a:gd name="T0" fmla="*/ 0 w 20"/>
                            <a:gd name="T1" fmla="*/ 0 h 370"/>
                            <a:gd name="T2" fmla="*/ 0 w 20"/>
                            <a:gd name="T3" fmla="*/ 369 h 370"/>
                          </a:gdLst>
                          <a:ahLst/>
                          <a:cxnLst>
                            <a:cxn ang="0">
                              <a:pos x="T0" y="T1"/>
                            </a:cxn>
                            <a:cxn ang="0">
                              <a:pos x="T2" y="T3"/>
                            </a:cxn>
                          </a:cxnLst>
                          <a:rect l="0" t="0" r="r" b="b"/>
                          <a:pathLst>
                            <a:path w="20" h="370">
                              <a:moveTo>
                                <a:pt x="0" y="0"/>
                              </a:moveTo>
                              <a:lnTo>
                                <a:pt x="0" y="369"/>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099119" id="Freeform 1970" o:spid="_x0000_s1026" style="position:absolute;left:0;text-align:lef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90.55pt,-63.1pt,90.55pt,-44.65pt" coordsize="20,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" o:allowincell="f" filled="f" strokeweight=".50797mm">
                <v:path arrowok="t" o:connecttype="custom" o:connectlocs="0,0;0,234315" o:connectangles="0,0"/>
                <w10:wrap anchorx="page"/>
              </v:polyline>
            </w:pict>
          </mc:Fallback>
        </mc:AlternateContent>
      </w:r>
      <w:r w:rsidRPr="002A6003">
        <w:rPr>
          <w:rFonts w:ascii="Times New Roman" w:eastAsia="宋体" w:hAnsi="Times New Roman" w:cs="宋体"/>
          <w:noProof/>
          <w:kern w:val="0"/>
          <w:szCs w:val="21"/>
        </w:rPr>
        <mc:AlternateContent>
          <mc:Choice Requires="wps">
            <w:drawing>
              <wp:anchor distT="0" distB="0" distL="114300" distR="114300" simplePos="0" relativeHeight="251725824" behindDoc="1" locked="0" layoutInCell="0" allowOverlap="1" wp14:anchorId="30098F48" wp14:editId="30098F49">
                <wp:simplePos x="0" y="0"/>
                <wp:positionH relativeFrom="page">
                  <wp:posOffset>6408420</wp:posOffset>
                </wp:positionH>
                <wp:positionV relativeFrom="paragraph">
                  <wp:posOffset>-801370</wp:posOffset>
                </wp:positionV>
                <wp:extent cx="12700" cy="234950"/>
                <wp:effectExtent l="0" t="0" r="0" b="0"/>
                <wp:wrapNone/>
                <wp:docPr id="623" name="Freeform 19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950"/>
                        </a:xfrm>
                        <a:custGeom>
                          <a:avLst/>
                          <a:gdLst>
                            <a:gd name="T0" fmla="*/ 0 w 20"/>
                            <a:gd name="T1" fmla="*/ 0 h 370"/>
                            <a:gd name="T2" fmla="*/ 0 w 20"/>
                            <a:gd name="T3" fmla="*/ 369 h 370"/>
                          </a:gdLst>
                          <a:ahLst/>
                          <a:cxnLst>
                            <a:cxn ang="0">
                              <a:pos x="T0" y="T1"/>
                            </a:cxn>
                            <a:cxn ang="0">
                              <a:pos x="T2" y="T3"/>
                            </a:cxn>
                          </a:cxnLst>
                          <a:rect l="0" t="0" r="r" b="b"/>
                          <a:pathLst>
                            <a:path w="20" h="370">
                              <a:moveTo>
                                <a:pt x="0" y="0"/>
                              </a:moveTo>
                              <a:lnTo>
                                <a:pt x="0" y="369"/>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9CF8F9" id="Freeform 1971" o:spid="_x0000_s1026" style="position:absolute;left:0;text-align:lef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04.6pt,-63.1pt,504.6pt,-44.65pt" coordsize="20,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" o:allowincell="f" filled="f" strokeweight="1.44pt">
                <v:path arrowok="t" o:connecttype="custom" o:connectlocs="0,0;0,234315" o:connectangles="0,0"/>
                <w10:wrap anchorx="page"/>
              </v:polyline>
            </w:pict>
          </mc:Fallback>
        </mc:AlternateContent>
      </w:r>
      <w:bookmarkStart w:id="250" w:name="_bookmark299"/>
      <w:bookmarkEnd w:id="250"/>
      <w:r w:rsidRPr="002A6003">
        <w:rPr>
          <w:rFonts w:ascii="Times New Roman" w:eastAsia="宋体" w:hAnsi="Times New Roman" w:cs="宋体" w:hint="eastAsia"/>
          <w:kern w:val="0"/>
          <w:sz w:val="18"/>
          <w:szCs w:val="18"/>
        </w:rPr>
        <w:t>Figure 3-33 CacheErr1 register</w:t>
      </w:r>
    </w:p>
    <w:p w14:paraId="300982D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D5"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7"/>
          <w:szCs w:val="27"/>
        </w:rPr>
      </w:pPr>
    </w:p>
    <w:p w14:paraId="300982D6"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251" w:name="_bookmark300"/>
      <w:bookmarkEnd w:id="251"/>
      <w:r w:rsidRPr="002A6003">
        <w:rPr>
          <w:rFonts w:ascii="Times New Roman" w:eastAsia="宋体" w:hAnsi="Times New Roman" w:cs="宋体" w:hint="eastAsia"/>
          <w:kern w:val="0"/>
          <w:sz w:val="18"/>
          <w:szCs w:val="18"/>
        </w:rPr>
        <w:t>Table 3-31 fields of the CacheErr1 register</w:t>
      </w:r>
    </w:p>
    <w:p w14:paraId="300982D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786" w:type="dxa"/>
        <w:tblLayout w:type="fixed"/>
        <w:tblCellMar>
          <w:left w:w="0" w:type="dxa"/>
          <w:right w:w="0" w:type="dxa"/>
        </w:tblCellMar>
        <w:tblLook w:val="0000" w:firstRow="0" w:lastRow="0" w:firstColumn="0" w:lastColumn="0" w:noHBand="0" w:noVBand="0"/>
      </w:tblPr>
      <w:tblGrid>
        <w:gridCol w:w="1619"/>
        <w:gridCol w:w="6717"/>
      </w:tblGrid>
      <w:tr w:rsidR="002A6003" w:rsidRPr="002A6003" w14:paraId="300982DA" w14:textId="77777777" w:rsidTr="00AD241B">
        <w:trPr>
          <w:trHeight w:val="371"/>
        </w:trPr>
        <w:tc>
          <w:tcPr>
            <w:tcW w:w="1619" w:type="dxa"/>
            <w:tcBorders>
              <w:top w:val="none" w:sz="6" w:space="0" w:color="auto"/>
              <w:left w:val="none" w:sz="6" w:space="0" w:color="auto"/>
              <w:bottom w:val="single" w:sz="4" w:space="0" w:color="0000FF"/>
              <w:right w:val="none" w:sz="6" w:space="0" w:color="auto"/>
            </w:tcBorders>
            <w:shd w:val="clear" w:color="auto" w:fill="000080"/>
          </w:tcPr>
          <w:p w14:paraId="300982D8"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717" w:type="dxa"/>
            <w:tcBorders>
              <w:top w:val="none" w:sz="6" w:space="0" w:color="auto"/>
              <w:left w:val="none" w:sz="6" w:space="0" w:color="auto"/>
              <w:bottom w:val="single" w:sz="4" w:space="0" w:color="0000FF"/>
              <w:right w:val="none" w:sz="6" w:space="0" w:color="auto"/>
            </w:tcBorders>
            <w:shd w:val="clear" w:color="auto" w:fill="000080"/>
          </w:tcPr>
          <w:p w14:paraId="300982D9" w14:textId="77777777" w:rsidR="002A6003" w:rsidRPr="002A6003" w:rsidRDefault="002A6003" w:rsidP="002A6003">
            <w:pPr>
              <w:kinsoku w:val="0"/>
              <w:overflowPunct w:val="0"/>
              <w:autoSpaceDE w:val="0"/>
              <w:autoSpaceDN w:val="0"/>
              <w:adjustRightInd w:val="0"/>
              <w:spacing w:before="19"/>
              <w:ind w:left="113"/>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82DD" w14:textId="77777777" w:rsidTr="00AD241B">
        <w:trPr>
          <w:trHeight w:val="369"/>
        </w:trPr>
        <w:tc>
          <w:tcPr>
            <w:tcW w:w="1619" w:type="dxa"/>
            <w:tcBorders>
              <w:top w:val="single" w:sz="4" w:space="0" w:color="0000FF"/>
              <w:left w:val="single" w:sz="4" w:space="0" w:color="0000FF"/>
              <w:bottom w:val="single" w:sz="4" w:space="0" w:color="0000FF"/>
              <w:right w:val="single" w:sz="6" w:space="0" w:color="0000FF"/>
            </w:tcBorders>
          </w:tcPr>
          <w:p w14:paraId="300982DB" w14:textId="77777777" w:rsidR="002A6003" w:rsidRPr="002A6003" w:rsidRDefault="002A6003" w:rsidP="002A6003">
            <w:pPr>
              <w:kinsoku w:val="0"/>
              <w:overflowPunct w:val="0"/>
              <w:autoSpaceDE w:val="0"/>
              <w:autoSpaceDN w:val="0"/>
              <w:adjustRightInd w:val="0"/>
              <w:spacing w:before="14"/>
              <w:ind w:left="107"/>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ECCAddr</w:t>
            </w:r>
            <w:proofErr w:type="spellEnd"/>
          </w:p>
        </w:tc>
        <w:tc>
          <w:tcPr>
            <w:tcW w:w="6717" w:type="dxa"/>
            <w:tcBorders>
              <w:top w:val="single" w:sz="4" w:space="0" w:color="0000FF"/>
              <w:left w:val="single" w:sz="6" w:space="0" w:color="0000FF"/>
              <w:bottom w:val="single" w:sz="4" w:space="0" w:color="0000FF"/>
              <w:right w:val="single" w:sz="4" w:space="0" w:color="0000FF"/>
            </w:tcBorders>
          </w:tcPr>
          <w:p w14:paraId="300982DC" w14:textId="77777777" w:rsidR="002A6003" w:rsidRPr="002A6003" w:rsidRDefault="002A6003" w:rsidP="002A6003">
            <w:pPr>
              <w:kinsoku w:val="0"/>
              <w:overflowPunct w:val="0"/>
              <w:autoSpaceDE w:val="0"/>
              <w:autoSpaceDN w:val="0"/>
              <w:adjustRightInd w:val="0"/>
              <w:spacing w:before="1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virtual address at which validation error occurred</w:t>
            </w:r>
          </w:p>
        </w:tc>
      </w:tr>
    </w:tbl>
    <w:p w14:paraId="300982D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D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2E0" w14:textId="77777777" w:rsidR="002A6003" w:rsidRPr="002A6003" w:rsidRDefault="002A6003" w:rsidP="002A6003">
      <w:pPr>
        <w:numPr>
          <w:ilvl w:val="1"/>
          <w:numId w:val="22"/>
        </w:numPr>
        <w:tabs>
          <w:tab w:val="left" w:pos="1968"/>
        </w:tabs>
        <w:kinsoku w:val="0"/>
        <w:overflowPunct w:val="0"/>
        <w:autoSpaceDE w:val="0"/>
        <w:autoSpaceDN w:val="0"/>
        <w:adjustRightInd w:val="0"/>
        <w:ind w:left="1968" w:hanging="608"/>
        <w:jc w:val="left"/>
        <w:outlineLvl w:val="2"/>
        <w:rPr>
          <w:rFonts w:ascii="Times New Roman" w:eastAsia="宋体" w:hAnsi="Times New Roman" w:cs="黑体"/>
          <w:kern w:val="0"/>
          <w:sz w:val="32"/>
          <w:szCs w:val="32"/>
        </w:rPr>
      </w:pPr>
      <w:bookmarkStart w:id="252" w:name="3.31_TagLo(28)和TagHi_(29)寄存器"/>
      <w:bookmarkStart w:id="253" w:name="_bookmark301"/>
      <w:bookmarkStart w:id="254" w:name="_Toc41148031"/>
      <w:bookmarkStart w:id="255" w:name="_Toc41294562"/>
      <w:bookmarkEnd w:id="252"/>
      <w:bookmarkEnd w:id="253"/>
      <w:r w:rsidRPr="002A6003">
        <w:rPr>
          <w:rFonts w:ascii="Times New Roman" w:eastAsia="宋体" w:hAnsi="Times New Roman" w:cs="黑体"/>
          <w:kern w:val="0"/>
          <w:sz w:val="32"/>
          <w:szCs w:val="32"/>
        </w:rPr>
        <w:t xml:space="preserve">The </w:t>
      </w:r>
      <w:proofErr w:type="spellStart"/>
      <w:proofErr w:type="gramStart"/>
      <w:r w:rsidRPr="002A6003">
        <w:rPr>
          <w:rFonts w:ascii="Times New Roman" w:eastAsia="宋体" w:hAnsi="Times New Roman" w:cs="黑体"/>
          <w:kern w:val="0"/>
          <w:sz w:val="32"/>
          <w:szCs w:val="32"/>
        </w:rPr>
        <w:t>TagLo</w:t>
      </w:r>
      <w:proofErr w:type="spellEnd"/>
      <w:r w:rsidRPr="002A6003">
        <w:rPr>
          <w:rFonts w:ascii="Times New Roman" w:eastAsia="宋体" w:hAnsi="Times New Roman" w:cs="黑体"/>
          <w:kern w:val="0"/>
          <w:sz w:val="32"/>
          <w:szCs w:val="32"/>
        </w:rPr>
        <w:t>(</w:t>
      </w:r>
      <w:proofErr w:type="gramEnd"/>
      <w:r w:rsidRPr="002A6003">
        <w:rPr>
          <w:rFonts w:ascii="Times New Roman" w:eastAsia="宋体" w:hAnsi="Times New Roman" w:cs="黑体"/>
          <w:kern w:val="0"/>
          <w:sz w:val="32"/>
          <w:szCs w:val="32"/>
        </w:rPr>
        <w:t xml:space="preserve">28) and </w:t>
      </w:r>
      <w:proofErr w:type="spellStart"/>
      <w:r w:rsidRPr="002A6003">
        <w:rPr>
          <w:rFonts w:ascii="Times New Roman" w:eastAsia="宋体" w:hAnsi="Times New Roman" w:cs="黑体"/>
          <w:kern w:val="0"/>
          <w:sz w:val="32"/>
          <w:szCs w:val="32"/>
        </w:rPr>
        <w:t>TagHi</w:t>
      </w:r>
      <w:proofErr w:type="spellEnd"/>
      <w:r w:rsidRPr="002A6003">
        <w:rPr>
          <w:rFonts w:ascii="Times New Roman" w:eastAsia="宋体" w:hAnsi="Times New Roman" w:cs="黑体"/>
          <w:kern w:val="0"/>
          <w:sz w:val="32"/>
          <w:szCs w:val="32"/>
        </w:rPr>
        <w:t xml:space="preserve"> (29) registers</w:t>
      </w:r>
      <w:bookmarkEnd w:id="254"/>
      <w:bookmarkEnd w:id="255"/>
    </w:p>
    <w:p w14:paraId="300982E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TagLo</w:t>
      </w:r>
      <w:proofErr w:type="spellEnd"/>
      <w:r w:rsidRPr="002A6003">
        <w:rPr>
          <w:rFonts w:ascii="Times New Roman" w:eastAsia="宋体" w:hAnsi="Times New Roman" w:cs="宋体"/>
          <w:spacing w:val="5"/>
          <w:kern w:val="0"/>
          <w:szCs w:val="21"/>
        </w:rPr>
        <w:t xml:space="preserve"> and </w:t>
      </w:r>
      <w:proofErr w:type="spellStart"/>
      <w:r w:rsidRPr="002A6003">
        <w:rPr>
          <w:rFonts w:ascii="Times New Roman" w:eastAsia="宋体" w:hAnsi="Times New Roman" w:cs="宋体"/>
          <w:spacing w:val="5"/>
          <w:kern w:val="0"/>
          <w:szCs w:val="21"/>
        </w:rPr>
        <w:t>TagHi</w:t>
      </w:r>
      <w:proofErr w:type="spellEnd"/>
      <w:r w:rsidRPr="002A6003">
        <w:rPr>
          <w:rFonts w:ascii="Times New Roman" w:eastAsia="宋体" w:hAnsi="Times New Roman" w:cs="宋体"/>
          <w:spacing w:val="5"/>
          <w:kern w:val="0"/>
          <w:szCs w:val="21"/>
        </w:rPr>
        <w:t xml:space="preserve"> registers are 32-bit read/write registers used to hold the labels and state of the level 1 / level 2 Cache </w:t>
      </w:r>
      <w:proofErr w:type="gramStart"/>
      <w:r w:rsidRPr="002A6003">
        <w:rPr>
          <w:rFonts w:ascii="Times New Roman" w:eastAsia="宋体" w:hAnsi="Times New Roman" w:cs="宋体"/>
          <w:spacing w:val="5"/>
          <w:kern w:val="0"/>
          <w:szCs w:val="21"/>
        </w:rPr>
        <w:t>The</w:t>
      </w:r>
      <w:proofErr w:type="gramEnd"/>
      <w:r w:rsidRPr="002A6003">
        <w:rPr>
          <w:rFonts w:ascii="Times New Roman" w:eastAsia="宋体" w:hAnsi="Times New Roman" w:cs="宋体"/>
          <w:spacing w:val="5"/>
          <w:kern w:val="0"/>
          <w:szCs w:val="21"/>
        </w:rPr>
        <w:t xml:space="preserve"> CACHE and MTC0 instructions are written to the Tag register. </w:t>
      </w:r>
    </w:p>
    <w:p w14:paraId="300982E2" w14:textId="77777777" w:rsidR="002A6003" w:rsidRPr="002A6003" w:rsidRDefault="008F3223" w:rsidP="002A6003">
      <w:pPr>
        <w:kinsoku w:val="0"/>
        <w:overflowPunct w:val="0"/>
        <w:autoSpaceDE w:val="0"/>
        <w:autoSpaceDN w:val="0"/>
        <w:adjustRightInd w:val="0"/>
        <w:spacing w:before="139"/>
        <w:ind w:left="1780"/>
        <w:jc w:val="left"/>
        <w:rPr>
          <w:rFonts w:ascii="Times New Roman" w:eastAsia="宋体" w:hAnsi="Times New Roman" w:cs="Times New Roman"/>
          <w:kern w:val="0"/>
          <w:szCs w:val="21"/>
        </w:rPr>
        <w:sectPr w:rsidR="002A6003" w:rsidRPr="002A6003">
          <w:pgSz w:w="11910" w:h="16850"/>
          <w:pgMar w:top="1100" w:right="0" w:bottom="880" w:left="0" w:header="353" w:footer="654" w:gutter="0"/>
          <w:cols w:space="720"/>
          <w:noEndnote/>
        </w:sectPr>
      </w:pPr>
      <w:hyperlink w:anchor="bookmark302" w:history="1">
        <w:r w:rsidR="002A6003" w:rsidRPr="002A6003">
          <w:rPr>
            <w:rFonts w:ascii="Times New Roman" w:eastAsia="宋体" w:hAnsi="Times New Roman" w:cs="宋体" w:hint="eastAsia"/>
            <w:spacing w:val="5"/>
            <w:kern w:val="0"/>
            <w:szCs w:val="21"/>
          </w:rPr>
          <w:t xml:space="preserve">Figure 3-34 shows these registers for level </w:t>
        </w:r>
      </w:hyperlink>
      <w:r w:rsidR="002A6003" w:rsidRPr="002A6003">
        <w:rPr>
          <w:rFonts w:ascii="Times New Roman" w:eastAsia="宋体" w:hAnsi="Times New Roman" w:cs="宋体"/>
          <w:spacing w:val="5"/>
          <w:kern w:val="0"/>
          <w:szCs w:val="21"/>
        </w:rPr>
        <w:t xml:space="preserve">The format of the </w:t>
      </w:r>
      <w:r w:rsidR="002A6003" w:rsidRPr="002A6003">
        <w:rPr>
          <w:rFonts w:ascii="Times New Roman" w:eastAsia="宋体" w:hAnsi="Times New Roman" w:cs="宋体" w:hint="eastAsia"/>
          <w:spacing w:val="5"/>
          <w:kern w:val="0"/>
          <w:szCs w:val="21"/>
        </w:rPr>
        <w:t xml:space="preserve">1 </w:t>
      </w:r>
      <w:proofErr w:type="gramStart"/>
      <w:r w:rsidR="002A6003" w:rsidRPr="002A6003">
        <w:rPr>
          <w:rFonts w:ascii="Times New Roman" w:eastAsia="宋体" w:hAnsi="Times New Roman" w:cs="宋体" w:hint="eastAsia"/>
          <w:spacing w:val="5"/>
          <w:kern w:val="0"/>
          <w:szCs w:val="21"/>
        </w:rPr>
        <w:t>Cach</w:t>
      </w:r>
      <w:r w:rsidR="002A6003" w:rsidRPr="002A6003">
        <w:rPr>
          <w:rFonts w:ascii="Times New Roman" w:eastAsia="宋体" w:hAnsi="Times New Roman" w:cs="宋体"/>
          <w:spacing w:val="5"/>
          <w:kern w:val="0"/>
          <w:szCs w:val="21"/>
        </w:rPr>
        <w:t>e</w:t>
      </w:r>
      <w:r w:rsidR="002A6003" w:rsidRPr="002A6003">
        <w:rPr>
          <w:rFonts w:ascii="Times New Roman" w:eastAsia="宋体" w:hAnsi="Times New Roman" w:cs="宋体" w:hint="eastAsia"/>
          <w:spacing w:val="5"/>
          <w:kern w:val="0"/>
          <w:szCs w:val="21"/>
        </w:rPr>
        <w:t>(</w:t>
      </w:r>
      <w:r w:rsidR="002A6003" w:rsidRPr="002A6003">
        <w:rPr>
          <w:rFonts w:ascii="Times New Roman" w:eastAsia="宋体" w:hAnsi="Times New Roman" w:cs="宋体"/>
          <w:spacing w:val="5"/>
          <w:kern w:val="0"/>
          <w:szCs w:val="21"/>
        </w:rPr>
        <w:t xml:space="preserve"> P</w:t>
      </w:r>
      <w:proofErr w:type="gramEnd"/>
      <w:r w:rsidR="002A6003" w:rsidRPr="002A6003">
        <w:rPr>
          <w:rFonts w:ascii="Times New Roman" w:eastAsia="宋体" w:hAnsi="Times New Roman" w:cs="宋体"/>
          <w:spacing w:val="5"/>
          <w:kern w:val="0"/>
          <w:szCs w:val="21"/>
        </w:rPr>
        <w:t xml:space="preserve">-Cache) </w:t>
      </w:r>
      <w:proofErr w:type="spellStart"/>
      <w:r w:rsidR="002A6003" w:rsidRPr="002A6003">
        <w:rPr>
          <w:rFonts w:ascii="Times New Roman" w:eastAsia="宋体" w:hAnsi="Times New Roman" w:cs="宋体"/>
          <w:spacing w:val="5"/>
          <w:kern w:val="0"/>
          <w:szCs w:val="21"/>
        </w:rPr>
        <w:t>operation.</w:t>
      </w:r>
      <w:hyperlink w:anchor="bookmark303" w:history="1">
        <w:r w:rsidR="002A6003" w:rsidRPr="002A6003">
          <w:rPr>
            <w:rFonts w:ascii="Times New Roman" w:eastAsia="宋体" w:hAnsi="Times New Roman" w:cs="宋体" w:hint="eastAsia"/>
            <w:spacing w:val="5"/>
            <w:kern w:val="0"/>
            <w:szCs w:val="21"/>
          </w:rPr>
          <w:t>Table</w:t>
        </w:r>
        <w:proofErr w:type="spellEnd"/>
        <w:r w:rsidR="002A6003" w:rsidRPr="002A6003">
          <w:rPr>
            <w:rFonts w:ascii="Times New Roman" w:eastAsia="宋体" w:hAnsi="Times New Roman" w:cs="宋体" w:hint="eastAsia"/>
            <w:spacing w:val="5"/>
            <w:kern w:val="0"/>
            <w:szCs w:val="21"/>
          </w:rPr>
          <w:t xml:space="preserve"> 3-32 lists TagLo and TagHi</w:t>
        </w:r>
      </w:hyperlink>
      <w:r w:rsidR="002A6003" w:rsidRPr="002A6003">
        <w:rPr>
          <w:rFonts w:ascii="Times New Roman" w:eastAsia="宋体" w:hAnsi="Times New Roman" w:cs="宋体"/>
          <w:spacing w:val="5"/>
          <w:kern w:val="0"/>
          <w:szCs w:val="21"/>
        </w:rPr>
        <w:t xml:space="preserve"> </w:t>
      </w:r>
    </w:p>
    <w:p w14:paraId="300982E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Times New Roman"/>
          <w:kern w:val="0"/>
          <w:szCs w:val="21"/>
        </w:rPr>
      </w:pPr>
    </w:p>
    <w:p w14:paraId="300982E4" w14:textId="77777777" w:rsidR="002A6003" w:rsidRPr="002A6003" w:rsidRDefault="002A6003" w:rsidP="002A6003">
      <w:pPr>
        <w:kinsoku w:val="0"/>
        <w:overflowPunct w:val="0"/>
        <w:autoSpaceDE w:val="0"/>
        <w:autoSpaceDN w:val="0"/>
        <w:adjustRightInd w:val="0"/>
        <w:spacing w:before="139"/>
        <w:ind w:left="60"/>
        <w:jc w:val="left"/>
        <w:rPr>
          <w:rFonts w:ascii="Times New Roman" w:eastAsia="宋体" w:hAnsi="Times New Roman" w:cs="Times New Roman"/>
          <w:kern w:val="0"/>
          <w:szCs w:val="21"/>
        </w:rPr>
        <w:sectPr w:rsidR="002A6003" w:rsidRPr="002A6003">
          <w:type w:val="continuous"/>
          <w:pgSz w:w="11910" w:h="16850"/>
          <w:pgMar w:top="1240" w:right="0" w:bottom="0" w:left="0" w:header="720" w:footer="720" w:gutter="0"/>
          <w:cols w:num="2" w:space="720" w:equalWidth="0">
            <w:col w:w="5631" w:space="40"/>
            <w:col w:w="6239"/>
          </w:cols>
          <w:noEndnote/>
        </w:sectPr>
      </w:pPr>
    </w:p>
    <w:p w14:paraId="300982E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2E6"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Times New Roman"/>
          <w:kern w:val="0"/>
          <w:sz w:val="11"/>
          <w:szCs w:val="11"/>
        </w:rPr>
      </w:pPr>
    </w:p>
    <w:tbl>
      <w:tblPr>
        <w:tblW w:w="0" w:type="auto"/>
        <w:tblInd w:w="1468" w:type="dxa"/>
        <w:tblLayout w:type="fixed"/>
        <w:tblCellMar>
          <w:left w:w="0" w:type="dxa"/>
          <w:right w:w="0" w:type="dxa"/>
        </w:tblCellMar>
        <w:tblLook w:val="0000" w:firstRow="0" w:lastRow="0" w:firstColumn="0" w:lastColumn="0" w:noHBand="0" w:noVBand="0"/>
      </w:tblPr>
      <w:tblGrid>
        <w:gridCol w:w="5222"/>
        <w:gridCol w:w="900"/>
        <w:gridCol w:w="1080"/>
        <w:gridCol w:w="1082"/>
      </w:tblGrid>
      <w:tr w:rsidR="002A6003" w:rsidRPr="002A6003" w14:paraId="300982EF" w14:textId="77777777" w:rsidTr="00AD241B">
        <w:trPr>
          <w:trHeight w:val="666"/>
        </w:trPr>
        <w:tc>
          <w:tcPr>
            <w:tcW w:w="5222" w:type="dxa"/>
            <w:tcBorders>
              <w:top w:val="none" w:sz="6" w:space="0" w:color="auto"/>
              <w:left w:val="none" w:sz="6" w:space="0" w:color="auto"/>
              <w:bottom w:val="single" w:sz="12" w:space="0" w:color="000000"/>
              <w:right w:val="none" w:sz="6" w:space="0" w:color="auto"/>
            </w:tcBorders>
          </w:tcPr>
          <w:p w14:paraId="300982E7" w14:textId="77777777" w:rsidR="002A6003" w:rsidRPr="002A6003" w:rsidRDefault="002A6003" w:rsidP="002A6003">
            <w:pPr>
              <w:kinsoku w:val="0"/>
              <w:overflowPunct w:val="0"/>
              <w:autoSpaceDE w:val="0"/>
              <w:autoSpaceDN w:val="0"/>
              <w:adjustRightInd w:val="0"/>
              <w:spacing w:before="2"/>
              <w:ind w:right="106"/>
              <w:jc w:val="right"/>
              <w:rPr>
                <w:rFonts w:ascii="Times New Roman" w:eastAsia="宋体" w:hAnsi="Times New Roman" w:cs="宋体"/>
                <w:kern w:val="0"/>
                <w:sz w:val="18"/>
                <w:szCs w:val="18"/>
              </w:rPr>
            </w:pPr>
            <w:proofErr w:type="spellStart"/>
            <w:r w:rsidRPr="002A6003">
              <w:rPr>
                <w:rFonts w:ascii="Times New Roman" w:eastAsia="宋体" w:hAnsi="Times New Roman" w:cs="Times New Roman"/>
                <w:kern w:val="0"/>
                <w:sz w:val="18"/>
                <w:szCs w:val="18"/>
              </w:rPr>
              <w:t>TagLo</w:t>
            </w:r>
            <w:proofErr w:type="spellEnd"/>
            <w:r w:rsidRPr="002A6003">
              <w:rPr>
                <w:rFonts w:ascii="Times New Roman" w:eastAsia="宋体" w:hAnsi="Times New Roman" w:cs="Times New Roman"/>
                <w:kern w:val="0"/>
                <w:sz w:val="18"/>
                <w:szCs w:val="18"/>
              </w:rPr>
              <w:t xml:space="preserve"> register </w:t>
            </w:r>
          </w:p>
          <w:p w14:paraId="300982E8" w14:textId="77777777" w:rsidR="002A6003" w:rsidRPr="002A6003" w:rsidRDefault="002A6003" w:rsidP="002A6003">
            <w:pPr>
              <w:tabs>
                <w:tab w:val="left" w:pos="4265"/>
              </w:tabs>
              <w:kinsoku w:val="0"/>
              <w:overflowPunct w:val="0"/>
              <w:autoSpaceDE w:val="0"/>
              <w:autoSpaceDN w:val="0"/>
              <w:adjustRightInd w:val="0"/>
              <w:spacing w:before="117"/>
              <w:ind w:left="12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318</w:t>
            </w:r>
            <w:r w:rsidRPr="002A6003">
              <w:rPr>
                <w:rFonts w:ascii="Times New Roman" w:eastAsia="宋体" w:hAnsi="Times New Roman" w:cs="Times New Roman"/>
                <w:kern w:val="0"/>
                <w:sz w:val="18"/>
                <w:szCs w:val="18"/>
              </w:rPr>
              <w:tab/>
            </w:r>
          </w:p>
        </w:tc>
        <w:tc>
          <w:tcPr>
            <w:tcW w:w="900" w:type="dxa"/>
            <w:tcBorders>
              <w:top w:val="none" w:sz="6" w:space="0" w:color="auto"/>
              <w:left w:val="none" w:sz="6" w:space="0" w:color="auto"/>
              <w:bottom w:val="single" w:sz="12" w:space="0" w:color="000000"/>
              <w:right w:val="none" w:sz="6" w:space="0" w:color="auto"/>
            </w:tcBorders>
          </w:tcPr>
          <w:p w14:paraId="300982E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2EA" w14:textId="77777777" w:rsidR="002A6003" w:rsidRPr="002A6003" w:rsidRDefault="002A6003" w:rsidP="002A6003">
            <w:pPr>
              <w:tabs>
                <w:tab w:val="left" w:pos="573"/>
              </w:tabs>
              <w:kinsoku w:val="0"/>
              <w:overflowPunct w:val="0"/>
              <w:autoSpaceDE w:val="0"/>
              <w:autoSpaceDN w:val="0"/>
              <w:adjustRightInd w:val="0"/>
              <w:spacing w:before="120"/>
              <w:ind w:left="12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76</w:t>
            </w:r>
            <w:r w:rsidRPr="002A6003">
              <w:rPr>
                <w:rFonts w:ascii="Times New Roman" w:eastAsia="宋体" w:hAnsi="Times New Roman" w:cs="Times New Roman"/>
                <w:kern w:val="0"/>
                <w:sz w:val="18"/>
                <w:szCs w:val="18"/>
              </w:rPr>
              <w:tab/>
            </w:r>
          </w:p>
        </w:tc>
        <w:tc>
          <w:tcPr>
            <w:tcW w:w="1080" w:type="dxa"/>
            <w:tcBorders>
              <w:top w:val="none" w:sz="6" w:space="0" w:color="auto"/>
              <w:left w:val="none" w:sz="6" w:space="0" w:color="auto"/>
              <w:bottom w:val="single" w:sz="12" w:space="0" w:color="000000"/>
              <w:right w:val="none" w:sz="6" w:space="0" w:color="auto"/>
            </w:tcBorders>
          </w:tcPr>
          <w:p w14:paraId="300982E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2EC" w14:textId="77777777" w:rsidR="002A6003" w:rsidRPr="002A6003" w:rsidRDefault="002A6003" w:rsidP="002A6003">
            <w:pPr>
              <w:tabs>
                <w:tab w:val="left" w:pos="664"/>
              </w:tabs>
              <w:kinsoku w:val="0"/>
              <w:overflowPunct w:val="0"/>
              <w:autoSpaceDE w:val="0"/>
              <w:autoSpaceDN w:val="0"/>
              <w:adjustRightInd w:val="0"/>
              <w:spacing w:before="120"/>
              <w:ind w:left="12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54</w:t>
            </w:r>
            <w:r w:rsidRPr="002A6003">
              <w:rPr>
                <w:rFonts w:ascii="Times New Roman" w:eastAsia="宋体" w:hAnsi="Times New Roman" w:cs="Times New Roman"/>
                <w:kern w:val="0"/>
                <w:sz w:val="18"/>
                <w:szCs w:val="18"/>
              </w:rPr>
              <w:tab/>
            </w:r>
          </w:p>
        </w:tc>
        <w:tc>
          <w:tcPr>
            <w:tcW w:w="1082" w:type="dxa"/>
            <w:tcBorders>
              <w:top w:val="none" w:sz="6" w:space="0" w:color="auto"/>
              <w:left w:val="none" w:sz="6" w:space="0" w:color="auto"/>
              <w:bottom w:val="single" w:sz="12" w:space="0" w:color="000000"/>
              <w:right w:val="none" w:sz="6" w:space="0" w:color="auto"/>
            </w:tcBorders>
          </w:tcPr>
          <w:p w14:paraId="300982E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2EE" w14:textId="77777777" w:rsidR="002A6003" w:rsidRPr="002A6003" w:rsidRDefault="002A6003" w:rsidP="002A6003">
            <w:pPr>
              <w:tabs>
                <w:tab w:val="left" w:pos="753"/>
              </w:tabs>
              <w:kinsoku w:val="0"/>
              <w:overflowPunct w:val="0"/>
              <w:autoSpaceDE w:val="0"/>
              <w:autoSpaceDN w:val="0"/>
              <w:adjustRightInd w:val="0"/>
              <w:spacing w:before="120"/>
              <w:ind w:left="12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30</w:t>
            </w:r>
            <w:r w:rsidRPr="002A6003">
              <w:rPr>
                <w:rFonts w:ascii="Times New Roman" w:eastAsia="宋体" w:hAnsi="Times New Roman" w:cs="Times New Roman"/>
                <w:kern w:val="0"/>
                <w:sz w:val="18"/>
                <w:szCs w:val="18"/>
              </w:rPr>
              <w:tab/>
            </w:r>
          </w:p>
        </w:tc>
      </w:tr>
      <w:tr w:rsidR="002A6003" w:rsidRPr="002A6003" w14:paraId="300982F4" w14:textId="77777777" w:rsidTr="00AD241B">
        <w:trPr>
          <w:trHeight w:val="349"/>
        </w:trPr>
        <w:tc>
          <w:tcPr>
            <w:tcW w:w="5222" w:type="dxa"/>
            <w:tcBorders>
              <w:top w:val="single" w:sz="12" w:space="0" w:color="000000"/>
              <w:left w:val="single" w:sz="12" w:space="0" w:color="000000"/>
              <w:bottom w:val="single" w:sz="12" w:space="0" w:color="000000"/>
              <w:right w:val="single" w:sz="12" w:space="0" w:color="000000"/>
            </w:tcBorders>
          </w:tcPr>
          <w:p w14:paraId="300982F0" w14:textId="77777777" w:rsidR="002A6003" w:rsidRPr="002A6003" w:rsidRDefault="002A6003" w:rsidP="002A6003">
            <w:pPr>
              <w:kinsoku w:val="0"/>
              <w:overflowPunct w:val="0"/>
              <w:autoSpaceDE w:val="0"/>
              <w:autoSpaceDN w:val="0"/>
              <w:adjustRightInd w:val="0"/>
              <w:spacing w:line="228" w:lineRule="exact"/>
              <w:ind w:left="2070" w:right="204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PTAG [23:0]</w:t>
            </w:r>
          </w:p>
        </w:tc>
        <w:tc>
          <w:tcPr>
            <w:tcW w:w="900" w:type="dxa"/>
            <w:tcBorders>
              <w:top w:val="single" w:sz="12" w:space="0" w:color="000000"/>
              <w:left w:val="single" w:sz="12" w:space="0" w:color="000000"/>
              <w:bottom w:val="single" w:sz="12" w:space="0" w:color="000000"/>
              <w:right w:val="single" w:sz="12" w:space="0" w:color="000000"/>
            </w:tcBorders>
          </w:tcPr>
          <w:p w14:paraId="300982F1" w14:textId="77777777" w:rsidR="002A6003" w:rsidRPr="002A6003" w:rsidRDefault="002A6003" w:rsidP="002A6003">
            <w:pPr>
              <w:kinsoku w:val="0"/>
              <w:overflowPunct w:val="0"/>
              <w:autoSpaceDE w:val="0"/>
              <w:autoSpaceDN w:val="0"/>
              <w:adjustRightInd w:val="0"/>
              <w:spacing w:line="202" w:lineRule="exact"/>
              <w:ind w:left="317" w:right="29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CS</w:t>
            </w:r>
          </w:p>
        </w:tc>
        <w:tc>
          <w:tcPr>
            <w:tcW w:w="1080" w:type="dxa"/>
            <w:tcBorders>
              <w:top w:val="single" w:sz="12" w:space="0" w:color="000000"/>
              <w:left w:val="single" w:sz="12" w:space="0" w:color="000000"/>
              <w:bottom w:val="single" w:sz="12" w:space="0" w:color="000000"/>
              <w:right w:val="single" w:sz="12" w:space="0" w:color="000000"/>
            </w:tcBorders>
          </w:tcPr>
          <w:p w14:paraId="300982F2" w14:textId="77777777" w:rsidR="002A6003" w:rsidRPr="002A6003" w:rsidRDefault="002A6003" w:rsidP="002A6003">
            <w:pPr>
              <w:kinsoku w:val="0"/>
              <w:overflowPunct w:val="0"/>
              <w:autoSpaceDE w:val="0"/>
              <w:autoSpaceDN w:val="0"/>
              <w:adjustRightInd w:val="0"/>
              <w:spacing w:line="202" w:lineRule="exact"/>
              <w:ind w:left="23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SCSETI</w:t>
            </w:r>
          </w:p>
        </w:tc>
        <w:tc>
          <w:tcPr>
            <w:tcW w:w="1082" w:type="dxa"/>
            <w:tcBorders>
              <w:top w:val="single" w:sz="12" w:space="0" w:color="000000"/>
              <w:left w:val="single" w:sz="12" w:space="0" w:color="000000"/>
              <w:bottom w:val="single" w:sz="12" w:space="0" w:color="000000"/>
              <w:right w:val="single" w:sz="12" w:space="0" w:color="000000"/>
            </w:tcBorders>
          </w:tcPr>
          <w:p w14:paraId="300982F3" w14:textId="77777777" w:rsidR="002A6003" w:rsidRPr="002A6003" w:rsidRDefault="002A6003" w:rsidP="002A6003">
            <w:pPr>
              <w:kinsoku w:val="0"/>
              <w:overflowPunct w:val="0"/>
              <w:autoSpaceDE w:val="0"/>
              <w:autoSpaceDN w:val="0"/>
              <w:adjustRightInd w:val="0"/>
              <w:spacing w:line="202" w:lineRule="exact"/>
              <w:ind w:left="2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r w:rsidR="002A6003" w:rsidRPr="002A6003" w14:paraId="300982F9" w14:textId="77777777" w:rsidTr="00AD241B">
        <w:trPr>
          <w:trHeight w:val="201"/>
        </w:trPr>
        <w:tc>
          <w:tcPr>
            <w:tcW w:w="5222" w:type="dxa"/>
            <w:tcBorders>
              <w:top w:val="single" w:sz="12" w:space="0" w:color="000000"/>
              <w:left w:val="none" w:sz="6" w:space="0" w:color="auto"/>
              <w:bottom w:val="none" w:sz="6" w:space="0" w:color="auto"/>
              <w:right w:val="none" w:sz="6" w:space="0" w:color="auto"/>
            </w:tcBorders>
          </w:tcPr>
          <w:p w14:paraId="300982F5" w14:textId="77777777" w:rsidR="002A6003" w:rsidRPr="002A6003" w:rsidRDefault="002A6003" w:rsidP="002A6003">
            <w:pPr>
              <w:kinsoku w:val="0"/>
              <w:overflowPunct w:val="0"/>
              <w:autoSpaceDE w:val="0"/>
              <w:autoSpaceDN w:val="0"/>
              <w:adjustRightInd w:val="0"/>
              <w:spacing w:line="182" w:lineRule="exact"/>
              <w:ind w:left="2517" w:right="248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24</w:t>
            </w:r>
          </w:p>
        </w:tc>
        <w:tc>
          <w:tcPr>
            <w:tcW w:w="900" w:type="dxa"/>
            <w:tcBorders>
              <w:top w:val="single" w:sz="12" w:space="0" w:color="000000"/>
              <w:left w:val="none" w:sz="6" w:space="0" w:color="auto"/>
              <w:bottom w:val="none" w:sz="6" w:space="0" w:color="auto"/>
              <w:right w:val="none" w:sz="6" w:space="0" w:color="auto"/>
            </w:tcBorders>
          </w:tcPr>
          <w:p w14:paraId="300982F6" w14:textId="77777777" w:rsidR="002A6003" w:rsidRPr="002A6003" w:rsidRDefault="002A6003" w:rsidP="002A6003">
            <w:pPr>
              <w:kinsoku w:val="0"/>
              <w:overflowPunct w:val="0"/>
              <w:autoSpaceDE w:val="0"/>
              <w:autoSpaceDN w:val="0"/>
              <w:adjustRightInd w:val="0"/>
              <w:spacing w:line="182" w:lineRule="exact"/>
              <w:ind w:left="24"/>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1080" w:type="dxa"/>
            <w:tcBorders>
              <w:top w:val="single" w:sz="12" w:space="0" w:color="000000"/>
              <w:left w:val="none" w:sz="6" w:space="0" w:color="auto"/>
              <w:bottom w:val="none" w:sz="6" w:space="0" w:color="auto"/>
              <w:right w:val="none" w:sz="6" w:space="0" w:color="auto"/>
            </w:tcBorders>
          </w:tcPr>
          <w:p w14:paraId="300982F7" w14:textId="77777777" w:rsidR="002A6003" w:rsidRPr="002A6003" w:rsidRDefault="002A6003" w:rsidP="002A6003">
            <w:pPr>
              <w:kinsoku w:val="0"/>
              <w:overflowPunct w:val="0"/>
              <w:autoSpaceDE w:val="0"/>
              <w:autoSpaceDN w:val="0"/>
              <w:adjustRightInd w:val="0"/>
              <w:spacing w:line="182" w:lineRule="exact"/>
              <w:ind w:left="2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1082" w:type="dxa"/>
            <w:tcBorders>
              <w:top w:val="single" w:sz="12" w:space="0" w:color="000000"/>
              <w:left w:val="none" w:sz="6" w:space="0" w:color="auto"/>
              <w:bottom w:val="none" w:sz="6" w:space="0" w:color="auto"/>
              <w:right w:val="none" w:sz="6" w:space="0" w:color="auto"/>
            </w:tcBorders>
          </w:tcPr>
          <w:p w14:paraId="300982F8" w14:textId="77777777" w:rsidR="002A6003" w:rsidRPr="002A6003" w:rsidRDefault="002A6003" w:rsidP="002A6003">
            <w:pPr>
              <w:kinsoku w:val="0"/>
              <w:overflowPunct w:val="0"/>
              <w:autoSpaceDE w:val="0"/>
              <w:autoSpaceDN w:val="0"/>
              <w:adjustRightInd w:val="0"/>
              <w:spacing w:line="182" w:lineRule="exact"/>
              <w:ind w:left="2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r>
    </w:tbl>
    <w:p w14:paraId="300982F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2F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2FC"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Times New Roman"/>
          <w:kern w:val="0"/>
          <w:sz w:val="27"/>
          <w:szCs w:val="27"/>
        </w:rPr>
      </w:pPr>
    </w:p>
    <w:tbl>
      <w:tblPr>
        <w:tblW w:w="0" w:type="auto"/>
        <w:tblInd w:w="1181" w:type="dxa"/>
        <w:tblLayout w:type="fixed"/>
        <w:tblCellMar>
          <w:left w:w="0" w:type="dxa"/>
          <w:right w:w="0" w:type="dxa"/>
        </w:tblCellMar>
        <w:tblLook w:val="0000" w:firstRow="0" w:lastRow="0" w:firstColumn="0" w:lastColumn="0" w:noHBand="0" w:noVBand="0"/>
      </w:tblPr>
      <w:tblGrid>
        <w:gridCol w:w="288"/>
        <w:gridCol w:w="6612"/>
        <w:gridCol w:w="1668"/>
      </w:tblGrid>
      <w:tr w:rsidR="002A6003" w:rsidRPr="002A6003" w14:paraId="30098300" w14:textId="77777777" w:rsidTr="00AD241B">
        <w:trPr>
          <w:trHeight w:val="306"/>
        </w:trPr>
        <w:tc>
          <w:tcPr>
            <w:tcW w:w="288" w:type="dxa"/>
            <w:tcBorders>
              <w:top w:val="none" w:sz="6" w:space="0" w:color="auto"/>
              <w:left w:val="none" w:sz="6" w:space="0" w:color="auto"/>
              <w:bottom w:val="none" w:sz="6" w:space="0" w:color="auto"/>
              <w:right w:val="none" w:sz="6" w:space="0" w:color="auto"/>
            </w:tcBorders>
          </w:tcPr>
          <w:p w14:paraId="300982F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6612" w:type="dxa"/>
            <w:tcBorders>
              <w:top w:val="none" w:sz="6" w:space="0" w:color="auto"/>
              <w:left w:val="none" w:sz="6" w:space="0" w:color="auto"/>
              <w:bottom w:val="single" w:sz="12" w:space="0" w:color="000000"/>
              <w:right w:val="none" w:sz="6" w:space="0" w:color="auto"/>
            </w:tcBorders>
          </w:tcPr>
          <w:p w14:paraId="300982FE" w14:textId="77777777" w:rsidR="002A6003" w:rsidRPr="002A6003" w:rsidRDefault="002A6003" w:rsidP="002A6003">
            <w:pPr>
              <w:tabs>
                <w:tab w:val="left" w:pos="5421"/>
              </w:tabs>
              <w:kinsoku w:val="0"/>
              <w:overflowPunct w:val="0"/>
              <w:autoSpaceDE w:val="0"/>
              <w:autoSpaceDN w:val="0"/>
              <w:adjustRightInd w:val="0"/>
              <w:spacing w:line="199"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314</w:t>
            </w:r>
            <w:r w:rsidRPr="002A6003">
              <w:rPr>
                <w:rFonts w:ascii="Times New Roman" w:eastAsia="宋体" w:hAnsi="Times New Roman" w:cs="Times New Roman"/>
                <w:kern w:val="0"/>
                <w:sz w:val="18"/>
                <w:szCs w:val="18"/>
              </w:rPr>
              <w:tab/>
            </w:r>
          </w:p>
        </w:tc>
        <w:tc>
          <w:tcPr>
            <w:tcW w:w="1668" w:type="dxa"/>
            <w:tcBorders>
              <w:top w:val="none" w:sz="6" w:space="0" w:color="auto"/>
              <w:left w:val="none" w:sz="6" w:space="0" w:color="auto"/>
              <w:bottom w:val="single" w:sz="12" w:space="0" w:color="000000"/>
              <w:right w:val="none" w:sz="6" w:space="0" w:color="auto"/>
            </w:tcBorders>
          </w:tcPr>
          <w:p w14:paraId="300982FF" w14:textId="77777777" w:rsidR="002A6003" w:rsidRPr="002A6003" w:rsidRDefault="002A6003" w:rsidP="002A6003">
            <w:pPr>
              <w:tabs>
                <w:tab w:val="left" w:pos="1190"/>
              </w:tabs>
              <w:kinsoku w:val="0"/>
              <w:overflowPunct w:val="0"/>
              <w:autoSpaceDE w:val="0"/>
              <w:autoSpaceDN w:val="0"/>
              <w:adjustRightInd w:val="0"/>
              <w:spacing w:line="199" w:lineRule="exact"/>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30</w:t>
            </w:r>
            <w:r w:rsidRPr="002A6003">
              <w:rPr>
                <w:rFonts w:ascii="Times New Roman" w:eastAsia="宋体" w:hAnsi="Times New Roman" w:cs="Times New Roman"/>
                <w:kern w:val="0"/>
                <w:sz w:val="18"/>
                <w:szCs w:val="18"/>
              </w:rPr>
              <w:tab/>
            </w:r>
          </w:p>
        </w:tc>
      </w:tr>
      <w:tr w:rsidR="002A6003" w:rsidRPr="002A6003" w14:paraId="30098304" w14:textId="77777777" w:rsidTr="00AD241B">
        <w:trPr>
          <w:trHeight w:val="351"/>
        </w:trPr>
        <w:tc>
          <w:tcPr>
            <w:tcW w:w="288" w:type="dxa"/>
            <w:tcBorders>
              <w:top w:val="none" w:sz="6" w:space="0" w:color="auto"/>
              <w:left w:val="none" w:sz="6" w:space="0" w:color="auto"/>
              <w:bottom w:val="none" w:sz="6" w:space="0" w:color="auto"/>
              <w:right w:val="single" w:sz="12" w:space="0" w:color="000000"/>
            </w:tcBorders>
          </w:tcPr>
          <w:p w14:paraId="3009830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6612" w:type="dxa"/>
            <w:tcBorders>
              <w:top w:val="single" w:sz="12" w:space="0" w:color="000000"/>
              <w:left w:val="single" w:sz="12" w:space="0" w:color="000000"/>
              <w:bottom w:val="single" w:sz="12" w:space="0" w:color="000000"/>
              <w:right w:val="single" w:sz="12" w:space="0" w:color="000000"/>
            </w:tcBorders>
          </w:tcPr>
          <w:p w14:paraId="30098302" w14:textId="77777777" w:rsidR="002A6003" w:rsidRPr="002A6003" w:rsidRDefault="002A6003" w:rsidP="002A6003">
            <w:pPr>
              <w:kinsoku w:val="0"/>
              <w:overflowPunct w:val="0"/>
              <w:autoSpaceDE w:val="0"/>
              <w:autoSpaceDN w:val="0"/>
              <w:adjustRightInd w:val="0"/>
              <w:spacing w:line="204" w:lineRule="exact"/>
              <w:ind w:right="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668" w:type="dxa"/>
            <w:tcBorders>
              <w:top w:val="single" w:sz="12" w:space="0" w:color="000000"/>
              <w:left w:val="single" w:sz="12" w:space="0" w:color="000000"/>
              <w:bottom w:val="single" w:sz="12" w:space="0" w:color="000000"/>
              <w:right w:val="single" w:sz="12" w:space="0" w:color="000000"/>
            </w:tcBorders>
          </w:tcPr>
          <w:p w14:paraId="30098303" w14:textId="77777777" w:rsidR="002A6003" w:rsidRPr="002A6003" w:rsidRDefault="002A6003" w:rsidP="002A6003">
            <w:pPr>
              <w:kinsoku w:val="0"/>
              <w:overflowPunct w:val="0"/>
              <w:autoSpaceDE w:val="0"/>
              <w:autoSpaceDN w:val="0"/>
              <w:adjustRightInd w:val="0"/>
              <w:spacing w:line="230" w:lineRule="exact"/>
              <w:ind w:left="253"/>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PTAG [doth</w:t>
            </w:r>
          </w:p>
        </w:tc>
      </w:tr>
      <w:tr w:rsidR="002A6003" w:rsidRPr="002A6003" w14:paraId="30098308" w14:textId="77777777" w:rsidTr="00AD241B">
        <w:trPr>
          <w:trHeight w:val="201"/>
        </w:trPr>
        <w:tc>
          <w:tcPr>
            <w:tcW w:w="288" w:type="dxa"/>
            <w:tcBorders>
              <w:top w:val="none" w:sz="6" w:space="0" w:color="auto"/>
              <w:left w:val="none" w:sz="6" w:space="0" w:color="auto"/>
              <w:bottom w:val="none" w:sz="6" w:space="0" w:color="auto"/>
              <w:right w:val="none" w:sz="6" w:space="0" w:color="auto"/>
            </w:tcBorders>
          </w:tcPr>
          <w:p w14:paraId="3009830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c>
          <w:tcPr>
            <w:tcW w:w="6612" w:type="dxa"/>
            <w:tcBorders>
              <w:top w:val="single" w:sz="12" w:space="0" w:color="000000"/>
              <w:left w:val="none" w:sz="6" w:space="0" w:color="auto"/>
              <w:bottom w:val="none" w:sz="6" w:space="0" w:color="auto"/>
              <w:right w:val="none" w:sz="6" w:space="0" w:color="auto"/>
            </w:tcBorders>
          </w:tcPr>
          <w:p w14:paraId="30098306" w14:textId="77777777" w:rsidR="002A6003" w:rsidRPr="002A6003" w:rsidRDefault="002A6003" w:rsidP="002A6003">
            <w:pPr>
              <w:kinsoku w:val="0"/>
              <w:overflowPunct w:val="0"/>
              <w:autoSpaceDE w:val="0"/>
              <w:autoSpaceDN w:val="0"/>
              <w:adjustRightInd w:val="0"/>
              <w:spacing w:line="182" w:lineRule="exact"/>
              <w:ind w:left="3197" w:right="319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28</w:t>
            </w:r>
          </w:p>
        </w:tc>
        <w:tc>
          <w:tcPr>
            <w:tcW w:w="1668" w:type="dxa"/>
            <w:tcBorders>
              <w:top w:val="single" w:sz="12" w:space="0" w:color="000000"/>
              <w:left w:val="none" w:sz="6" w:space="0" w:color="auto"/>
              <w:bottom w:val="none" w:sz="6" w:space="0" w:color="auto"/>
              <w:right w:val="none" w:sz="6" w:space="0" w:color="auto"/>
            </w:tcBorders>
          </w:tcPr>
          <w:p w14:paraId="30098307" w14:textId="77777777" w:rsidR="002A6003" w:rsidRPr="002A6003" w:rsidRDefault="002A6003" w:rsidP="002A6003">
            <w:pPr>
              <w:kinsoku w:val="0"/>
              <w:overflowPunct w:val="0"/>
              <w:autoSpaceDE w:val="0"/>
              <w:autoSpaceDN w:val="0"/>
              <w:adjustRightInd w:val="0"/>
              <w:spacing w:line="182" w:lineRule="exact"/>
              <w:ind w:right="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r>
    </w:tbl>
    <w:p w14:paraId="3009830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30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30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30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30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30E"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Times New Roman"/>
          <w:kern w:val="0"/>
          <w:sz w:val="19"/>
          <w:szCs w:val="19"/>
        </w:rPr>
      </w:pPr>
    </w:p>
    <w:p w14:paraId="3009830F" w14:textId="77777777" w:rsidR="002A6003" w:rsidRPr="002A6003" w:rsidRDefault="002A6003" w:rsidP="002A6003">
      <w:pPr>
        <w:kinsoku w:val="0"/>
        <w:overflowPunct w:val="0"/>
        <w:autoSpaceDE w:val="0"/>
        <w:autoSpaceDN w:val="0"/>
        <w:adjustRightInd w:val="0"/>
        <w:ind w:left="915" w:right="914"/>
        <w:jc w:val="center"/>
        <w:rPr>
          <w:rFonts w:ascii="Times New Roman" w:eastAsia="宋体" w:hAnsi="Times New Roman" w:cs="Times New Roman"/>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26848" behindDoc="1" locked="0" layoutInCell="0" allowOverlap="1" wp14:anchorId="30098F4A" wp14:editId="30098F4B">
                <wp:simplePos x="0" y="0"/>
                <wp:positionH relativeFrom="page">
                  <wp:posOffset>746125</wp:posOffset>
                </wp:positionH>
                <wp:positionV relativeFrom="paragraph">
                  <wp:posOffset>-2758440</wp:posOffset>
                </wp:positionV>
                <wp:extent cx="5949950" cy="2689860"/>
                <wp:effectExtent l="0" t="0" r="0" b="0"/>
                <wp:wrapNone/>
                <wp:docPr id="617" name="Group 1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0" cy="2689860"/>
                          <a:chOff x="1175" y="-4344"/>
                          <a:chExt cx="9370" cy="4236"/>
                        </a:xfrm>
                      </wpg:grpSpPr>
                      <wps:wsp>
                        <wps:cNvPr id="618" name="Freeform 1973"/>
                        <wps:cNvSpPr>
                          <a:spLocks/>
                        </wps:cNvSpPr>
                        <wps:spPr bwMode="auto">
                          <a:xfrm>
                            <a:off x="1185" y="-4339"/>
                            <a:ext cx="9351" cy="20"/>
                          </a:xfrm>
                          <a:custGeom>
                            <a:avLst/>
                            <a:gdLst>
                              <a:gd name="T0" fmla="*/ 0 w 9351"/>
                              <a:gd name="T1" fmla="*/ 0 h 20"/>
                              <a:gd name="T2" fmla="*/ 9350 w 9351"/>
                              <a:gd name="T3" fmla="*/ 0 h 20"/>
                            </a:gdLst>
                            <a:ahLst/>
                            <a:cxnLst>
                              <a:cxn ang="0">
                                <a:pos x="T0" y="T1"/>
                              </a:cxn>
                              <a:cxn ang="0">
                                <a:pos x="T2" y="T3"/>
                              </a:cxn>
                            </a:cxnLst>
                            <a:rect l="0" t="0" r="r" b="b"/>
                            <a:pathLst>
                              <a:path w="9351" h="20">
                                <a:moveTo>
                                  <a:pt x="0" y="0"/>
                                </a:moveTo>
                                <a:lnTo>
                                  <a:pt x="935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1974"/>
                        <wps:cNvSpPr>
                          <a:spLocks/>
                        </wps:cNvSpPr>
                        <wps:spPr bwMode="auto">
                          <a:xfrm>
                            <a:off x="1180" y="-4344"/>
                            <a:ext cx="20" cy="4236"/>
                          </a:xfrm>
                          <a:custGeom>
                            <a:avLst/>
                            <a:gdLst>
                              <a:gd name="T0" fmla="*/ 0 w 20"/>
                              <a:gd name="T1" fmla="*/ 0 h 4236"/>
                              <a:gd name="T2" fmla="*/ 0 w 20"/>
                              <a:gd name="T3" fmla="*/ 4236 h 4236"/>
                            </a:gdLst>
                            <a:ahLst/>
                            <a:cxnLst>
                              <a:cxn ang="0">
                                <a:pos x="T0" y="T1"/>
                              </a:cxn>
                              <a:cxn ang="0">
                                <a:pos x="T2" y="T3"/>
                              </a:cxn>
                            </a:cxnLst>
                            <a:rect l="0" t="0" r="r" b="b"/>
                            <a:pathLst>
                              <a:path w="20" h="4236">
                                <a:moveTo>
                                  <a:pt x="0" y="0"/>
                                </a:moveTo>
                                <a:lnTo>
                                  <a:pt x="0" y="4236"/>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1975"/>
                        <wps:cNvSpPr>
                          <a:spLocks/>
                        </wps:cNvSpPr>
                        <wps:spPr bwMode="auto">
                          <a:xfrm>
                            <a:off x="1185" y="-112"/>
                            <a:ext cx="9351" cy="20"/>
                          </a:xfrm>
                          <a:custGeom>
                            <a:avLst/>
                            <a:gdLst>
                              <a:gd name="T0" fmla="*/ 0 w 9351"/>
                              <a:gd name="T1" fmla="*/ 0 h 20"/>
                              <a:gd name="T2" fmla="*/ 9350 w 9351"/>
                              <a:gd name="T3" fmla="*/ 0 h 20"/>
                            </a:gdLst>
                            <a:ahLst/>
                            <a:cxnLst>
                              <a:cxn ang="0">
                                <a:pos x="T0" y="T1"/>
                              </a:cxn>
                              <a:cxn ang="0">
                                <a:pos x="T2" y="T3"/>
                              </a:cxn>
                            </a:cxnLst>
                            <a:rect l="0" t="0" r="r" b="b"/>
                            <a:pathLst>
                              <a:path w="9351" h="20">
                                <a:moveTo>
                                  <a:pt x="0" y="0"/>
                                </a:moveTo>
                                <a:lnTo>
                                  <a:pt x="935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1976"/>
                        <wps:cNvSpPr>
                          <a:spLocks/>
                        </wps:cNvSpPr>
                        <wps:spPr bwMode="auto">
                          <a:xfrm>
                            <a:off x="10540" y="-4344"/>
                            <a:ext cx="20" cy="4236"/>
                          </a:xfrm>
                          <a:custGeom>
                            <a:avLst/>
                            <a:gdLst>
                              <a:gd name="T0" fmla="*/ 0 w 20"/>
                              <a:gd name="T1" fmla="*/ 0 h 4236"/>
                              <a:gd name="T2" fmla="*/ 0 w 20"/>
                              <a:gd name="T3" fmla="*/ 4236 h 4236"/>
                            </a:gdLst>
                            <a:ahLst/>
                            <a:cxnLst>
                              <a:cxn ang="0">
                                <a:pos x="T0" y="T1"/>
                              </a:cxn>
                              <a:cxn ang="0">
                                <a:pos x="T2" y="T3"/>
                              </a:cxn>
                            </a:cxnLst>
                            <a:rect l="0" t="0" r="r" b="b"/>
                            <a:pathLst>
                              <a:path w="20" h="4236">
                                <a:moveTo>
                                  <a:pt x="0" y="0"/>
                                </a:moveTo>
                                <a:lnTo>
                                  <a:pt x="0" y="4236"/>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Text Box 1977"/>
                        <wps:cNvSpPr txBox="1">
                          <a:spLocks noChangeArrowheads="1"/>
                        </wps:cNvSpPr>
                        <wps:spPr bwMode="auto">
                          <a:xfrm>
                            <a:off x="5518" y="-2625"/>
                            <a:ext cx="10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2" w14:textId="77777777" w:rsidR="00352539" w:rsidRDefault="00352539" w:rsidP="002A6003">
                              <w:pPr>
                                <w:pStyle w:val="a3"/>
                                <w:kinsoku w:val="0"/>
                                <w:overflowPunct w:val="0"/>
                                <w:spacing w:line="199" w:lineRule="exact"/>
                                <w:rPr>
                                  <w:sz w:val="18"/>
                                  <w:szCs w:val="18"/>
                                </w:rPr>
                              </w:pPr>
                              <w:proofErr w:type="spellStart"/>
                              <w:r>
                                <w:rPr>
                                  <w:rFonts w:ascii="Times New Roman" w:eastAsiaTheme="minorEastAsia" w:cs="Times New Roman"/>
                                  <w:sz w:val="18"/>
                                  <w:szCs w:val="18"/>
                                </w:rPr>
                                <w:t>TagHi</w:t>
                              </w:r>
                              <w:proofErr w:type="spellEnd"/>
                              <w:r>
                                <w:rPr>
                                  <w:rFonts w:ascii="Times New Roman" w:eastAsiaTheme="minorEastAsia" w:cs="Times New Roman"/>
                                  <w:sz w:val="18"/>
                                  <w:szCs w:val="18"/>
                                </w:rPr>
                                <w:t xml:space="preserve"> </w:t>
                              </w:r>
                              <w:r>
                                <w:rPr>
                                  <w:rFonts w:hint="eastAsia"/>
                                  <w:sz w:val="18"/>
                                  <w:szCs w:val="18"/>
                                </w:rPr>
                                <w:t>寄存器</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4A" id="Group 1972" o:spid="_x0000_s1550" style="position:absolute;left:0;text-align:left;margin-left:58.75pt;margin-top:-217.2pt;width:468.5pt;height:211.8pt;z-index:-251589632;mso-position-horizontal-relative:page" coordorigin="1175,-4344" coordsize="9370,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" o:allowincell="f">
                <v:shape id="Freeform 1973" o:spid="_x0000_s1551" style="position:absolute;left:1185;top:-4339;width:9351;height:20;visibility:visible;mso-wrap-style:square;v-text-anchor:top" coordsize="93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" path="m,l9350,e" filled="f" strokeweight=".48pt">
                  <v:path arrowok="t" o:connecttype="custom" o:connectlocs="0,0;9350,0" o:connectangles="0,0"/>
                </v:shape>
                <v:shape id="Freeform 1974" o:spid="_x0000_s1552" style="position:absolute;left:1180;top:-4344;width:20;height:4236;visibility:visible;mso-wrap-style:square;v-text-anchor:top" coordsize="20,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" path="m,l,4236e" filled="f" strokeweight=".16967mm">
                  <v:path arrowok="t" o:connecttype="custom" o:connectlocs="0,0;0,4236" o:connectangles="0,0"/>
                </v:shape>
                <v:shape id="Freeform 1975" o:spid="_x0000_s1553" style="position:absolute;left:1185;top:-112;width:9351;height:20;visibility:visible;mso-wrap-style:square;v-text-anchor:top" coordsize="93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" path="m,l9350,e" filled="f" strokeweight=".48pt">
                  <v:path arrowok="t" o:connecttype="custom" o:connectlocs="0,0;9350,0" o:connectangles="0,0"/>
                </v:shape>
                <v:shape id="Freeform 1976" o:spid="_x0000_s1554" style="position:absolute;left:10540;top:-4344;width:20;height:4236;visibility:visible;mso-wrap-style:square;v-text-anchor:top" coordsize="20,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" path="m,l,4236e" filled="f" strokeweight=".16967mm">
                  <v:path arrowok="t" o:connecttype="custom" o:connectlocs="0,0;0,4236" o:connectangles="0,0"/>
                </v:shape>
                <v:shape id="Text Box 1977" o:spid="_x0000_s1555" type="#_x0000_t202" style="position:absolute;left:5518;top:-2625;width:10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14:paraId="300990B2" w14:textId="77777777" w:rsidR="00352539" w:rsidRDefault="00352539" w:rsidP="002A6003">
                        <w:pPr>
                          <w:pStyle w:val="a3"/>
                          <w:kinsoku w:val="0"/>
                          <w:overflowPunct w:val="0"/>
                          <w:spacing w:line="199" w:lineRule="exact"/>
                          <w:rPr>
                            <w:sz w:val="18"/>
                            <w:szCs w:val="18"/>
                          </w:rPr>
                        </w:pPr>
                        <w:proofErr w:type="spellStart"/>
                        <w:r>
                          <w:rPr>
                            <w:rFonts w:ascii="Times New Roman" w:eastAsiaTheme="minorEastAsia" w:cs="Times New Roman"/>
                            <w:sz w:val="18"/>
                            <w:szCs w:val="18"/>
                          </w:rPr>
                          <w:t>TagHi</w:t>
                        </w:r>
                        <w:proofErr w:type="spellEnd"/>
                        <w:r>
                          <w:rPr>
                            <w:rFonts w:ascii="Times New Roman" w:eastAsiaTheme="minorEastAsia" w:cs="Times New Roman"/>
                            <w:sz w:val="18"/>
                            <w:szCs w:val="18"/>
                          </w:rPr>
                          <w:t xml:space="preserve"> </w:t>
                        </w:r>
                        <w:r>
                          <w:rPr>
                            <w:rFonts w:hint="eastAsia"/>
                            <w:sz w:val="18"/>
                            <w:szCs w:val="18"/>
                          </w:rPr>
                          <w:t>寄存器</w:t>
                        </w:r>
                      </w:p>
                    </w:txbxContent>
                  </v:textbox>
                </v:shape>
                <w10:wrap anchorx="page"/>
              </v:group>
            </w:pict>
          </mc:Fallback>
        </mc:AlternateContent>
      </w:r>
      <w:bookmarkStart w:id="256" w:name="_bookmark302"/>
      <w:bookmarkEnd w:id="256"/>
      <w:r w:rsidRPr="002A6003">
        <w:rPr>
          <w:rFonts w:ascii="Times New Roman" w:eastAsia="宋体" w:hAnsi="Times New Roman" w:cs="宋体" w:hint="eastAsia"/>
          <w:kern w:val="0"/>
          <w:sz w:val="18"/>
          <w:szCs w:val="18"/>
        </w:rPr>
        <w:t xml:space="preserve">Figure 3-34 </w:t>
      </w:r>
      <w:proofErr w:type="spellStart"/>
      <w:r w:rsidRPr="002A6003">
        <w:rPr>
          <w:rFonts w:ascii="Times New Roman" w:eastAsia="宋体" w:hAnsi="Times New Roman" w:cs="宋体" w:hint="eastAsia"/>
          <w:kern w:val="0"/>
          <w:sz w:val="18"/>
          <w:szCs w:val="18"/>
        </w:rPr>
        <w:t>TagLo</w:t>
      </w:r>
      <w:proofErr w:type="spellEnd"/>
      <w:r w:rsidRPr="002A6003">
        <w:rPr>
          <w:rFonts w:ascii="Times New Roman" w:eastAsia="宋体" w:hAnsi="Times New Roman" w:cs="宋体" w:hint="eastAsia"/>
          <w:kern w:val="0"/>
          <w:sz w:val="18"/>
          <w:szCs w:val="18"/>
        </w:rPr>
        <w:t xml:space="preserve"> and </w:t>
      </w:r>
      <w:proofErr w:type="spellStart"/>
      <w:r w:rsidRPr="002A6003">
        <w:rPr>
          <w:rFonts w:ascii="Times New Roman" w:eastAsia="宋体" w:hAnsi="Times New Roman" w:cs="宋体" w:hint="eastAsia"/>
          <w:kern w:val="0"/>
          <w:sz w:val="18"/>
          <w:szCs w:val="18"/>
        </w:rPr>
        <w:t>TagHi</w:t>
      </w:r>
      <w:proofErr w:type="spellEnd"/>
      <w:r w:rsidRPr="002A6003">
        <w:rPr>
          <w:rFonts w:ascii="Times New Roman" w:eastAsia="宋体" w:hAnsi="Times New Roman" w:cs="宋体" w:hint="eastAsia"/>
          <w:kern w:val="0"/>
          <w:sz w:val="18"/>
          <w:szCs w:val="18"/>
        </w:rPr>
        <w:t xml:space="preserve"> registers (p-cache)</w:t>
      </w:r>
    </w:p>
    <w:p w14:paraId="3009831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p w14:paraId="30098311"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Times New Roman"/>
          <w:kern w:val="0"/>
          <w:sz w:val="23"/>
          <w:szCs w:val="23"/>
        </w:rPr>
      </w:pPr>
    </w:p>
    <w:p w14:paraId="30098312"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bookmarkStart w:id="257" w:name="_bookmark303"/>
      <w:bookmarkEnd w:id="257"/>
      <w:r w:rsidRPr="002A6003">
        <w:rPr>
          <w:rFonts w:ascii="Times New Roman" w:eastAsia="宋体" w:hAnsi="Times New Roman" w:cs="宋体" w:hint="eastAsia"/>
          <w:kern w:val="0"/>
          <w:sz w:val="18"/>
          <w:szCs w:val="18"/>
        </w:rPr>
        <w:t>Table 3-32 Cache Tag register field</w:t>
      </w:r>
    </w:p>
    <w:p w14:paraId="30098313"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387" w:type="dxa"/>
        <w:tblLayout w:type="fixed"/>
        <w:tblCellMar>
          <w:left w:w="0" w:type="dxa"/>
          <w:right w:w="0" w:type="dxa"/>
        </w:tblCellMar>
        <w:tblLook w:val="0000" w:firstRow="0" w:lastRow="0" w:firstColumn="0" w:lastColumn="0" w:noHBand="0" w:noVBand="0"/>
      </w:tblPr>
      <w:tblGrid>
        <w:gridCol w:w="2158"/>
        <w:gridCol w:w="6975"/>
      </w:tblGrid>
      <w:tr w:rsidR="002A6003" w:rsidRPr="002A6003" w14:paraId="30098316" w14:textId="77777777" w:rsidTr="00AD241B">
        <w:trPr>
          <w:trHeight w:val="390"/>
        </w:trPr>
        <w:tc>
          <w:tcPr>
            <w:tcW w:w="2158" w:type="dxa"/>
            <w:tcBorders>
              <w:top w:val="none" w:sz="6" w:space="0" w:color="auto"/>
              <w:left w:val="none" w:sz="6" w:space="0" w:color="auto"/>
              <w:bottom w:val="single" w:sz="4" w:space="0" w:color="0000FF"/>
              <w:right w:val="none" w:sz="6" w:space="0" w:color="auto"/>
            </w:tcBorders>
            <w:shd w:val="clear" w:color="auto" w:fill="000080"/>
          </w:tcPr>
          <w:p w14:paraId="30098314" w14:textId="77777777" w:rsidR="002A6003" w:rsidRPr="002A6003" w:rsidRDefault="002A6003" w:rsidP="002A6003">
            <w:pPr>
              <w:kinsoku w:val="0"/>
              <w:overflowPunct w:val="0"/>
              <w:autoSpaceDE w:val="0"/>
              <w:autoSpaceDN w:val="0"/>
              <w:adjustRightInd w:val="0"/>
              <w:spacing w:before="19"/>
              <w:ind w:right="483"/>
              <w:jc w:val="right"/>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6975" w:type="dxa"/>
            <w:tcBorders>
              <w:top w:val="none" w:sz="6" w:space="0" w:color="auto"/>
              <w:left w:val="none" w:sz="6" w:space="0" w:color="auto"/>
              <w:bottom w:val="single" w:sz="4" w:space="0" w:color="0000FF"/>
              <w:right w:val="none" w:sz="6" w:space="0" w:color="auto"/>
            </w:tcBorders>
            <w:shd w:val="clear" w:color="auto" w:fill="000080"/>
          </w:tcPr>
          <w:p w14:paraId="30098315" w14:textId="77777777" w:rsidR="002A6003" w:rsidRPr="002A6003" w:rsidRDefault="002A6003" w:rsidP="002A6003">
            <w:pPr>
              <w:kinsoku w:val="0"/>
              <w:overflowPunct w:val="0"/>
              <w:autoSpaceDE w:val="0"/>
              <w:autoSpaceDN w:val="0"/>
              <w:adjustRightInd w:val="0"/>
              <w:spacing w:before="19"/>
              <w:ind w:left="149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r>
      <w:tr w:rsidR="002A6003" w:rsidRPr="002A6003" w14:paraId="30098319" w14:textId="77777777" w:rsidTr="00AD241B">
        <w:trPr>
          <w:trHeight w:val="390"/>
        </w:trPr>
        <w:tc>
          <w:tcPr>
            <w:tcW w:w="2158" w:type="dxa"/>
            <w:tcBorders>
              <w:top w:val="single" w:sz="4" w:space="0" w:color="0000FF"/>
              <w:left w:val="single" w:sz="4" w:space="0" w:color="0000FF"/>
              <w:bottom w:val="single" w:sz="4" w:space="0" w:color="0000FF"/>
              <w:right w:val="single" w:sz="4" w:space="0" w:color="0000FF"/>
            </w:tcBorders>
          </w:tcPr>
          <w:p w14:paraId="30098317" w14:textId="77777777" w:rsidR="002A6003" w:rsidRPr="002A6003" w:rsidRDefault="002A6003" w:rsidP="002A6003">
            <w:pPr>
              <w:kinsoku w:val="0"/>
              <w:overflowPunct w:val="0"/>
              <w:autoSpaceDE w:val="0"/>
              <w:autoSpaceDN w:val="0"/>
              <w:adjustRightInd w:val="0"/>
              <w:spacing w:before="16"/>
              <w:ind w:left="121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PTAG</w:t>
            </w:r>
          </w:p>
        </w:tc>
        <w:tc>
          <w:tcPr>
            <w:tcW w:w="6975" w:type="dxa"/>
            <w:tcBorders>
              <w:top w:val="single" w:sz="4" w:space="0" w:color="0000FF"/>
              <w:left w:val="single" w:sz="4" w:space="0" w:color="0000FF"/>
              <w:bottom w:val="single" w:sz="4" w:space="0" w:color="0000FF"/>
              <w:right w:val="single" w:sz="4" w:space="0" w:color="0000FF"/>
            </w:tcBorders>
          </w:tcPr>
          <w:p w14:paraId="30098318" w14:textId="77777777" w:rsidR="002A6003" w:rsidRPr="002A6003" w:rsidRDefault="002A6003" w:rsidP="002A6003">
            <w:pPr>
              <w:kinsoku w:val="0"/>
              <w:overflowPunct w:val="0"/>
              <w:autoSpaceDE w:val="0"/>
              <w:autoSpaceDN w:val="0"/>
              <w:adjustRightInd w:val="0"/>
              <w:spacing w:before="19"/>
              <w:ind w:left="106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Specifies the 39:12 bits of the physical address.</w:t>
            </w:r>
          </w:p>
        </w:tc>
      </w:tr>
      <w:tr w:rsidR="002A6003" w:rsidRPr="002A6003" w14:paraId="3009831C" w14:textId="77777777" w:rsidTr="00AD241B">
        <w:trPr>
          <w:trHeight w:val="388"/>
        </w:trPr>
        <w:tc>
          <w:tcPr>
            <w:tcW w:w="2158" w:type="dxa"/>
            <w:tcBorders>
              <w:top w:val="single" w:sz="4" w:space="0" w:color="0000FF"/>
              <w:left w:val="single" w:sz="4" w:space="0" w:color="0000FF"/>
              <w:bottom w:val="single" w:sz="4" w:space="0" w:color="0000FF"/>
              <w:right w:val="single" w:sz="4" w:space="0" w:color="0000FF"/>
            </w:tcBorders>
          </w:tcPr>
          <w:p w14:paraId="3009831A" w14:textId="77777777" w:rsidR="002A6003" w:rsidRPr="002A6003" w:rsidRDefault="002A6003" w:rsidP="002A6003">
            <w:pPr>
              <w:kinsoku w:val="0"/>
              <w:overflowPunct w:val="0"/>
              <w:autoSpaceDE w:val="0"/>
              <w:autoSpaceDN w:val="0"/>
              <w:adjustRightInd w:val="0"/>
              <w:spacing w:before="16"/>
              <w:ind w:left="121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CS</w:t>
            </w:r>
          </w:p>
        </w:tc>
        <w:tc>
          <w:tcPr>
            <w:tcW w:w="6975" w:type="dxa"/>
            <w:tcBorders>
              <w:top w:val="single" w:sz="4" w:space="0" w:color="0000FF"/>
              <w:left w:val="single" w:sz="4" w:space="0" w:color="0000FF"/>
              <w:bottom w:val="single" w:sz="4" w:space="0" w:color="0000FF"/>
              <w:right w:val="single" w:sz="4" w:space="0" w:color="0000FF"/>
            </w:tcBorders>
          </w:tcPr>
          <w:p w14:paraId="3009831B" w14:textId="77777777" w:rsidR="002A6003" w:rsidRPr="002A6003" w:rsidRDefault="002A6003" w:rsidP="002A6003">
            <w:pPr>
              <w:kinsoku w:val="0"/>
              <w:overflowPunct w:val="0"/>
              <w:autoSpaceDE w:val="0"/>
              <w:autoSpaceDN w:val="0"/>
              <w:adjustRightInd w:val="0"/>
              <w:spacing w:before="19"/>
              <w:ind w:left="106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Specifies the state of the Cache.</w:t>
            </w:r>
          </w:p>
        </w:tc>
      </w:tr>
      <w:tr w:rsidR="002A6003" w:rsidRPr="002A6003" w14:paraId="3009831F" w14:textId="77777777" w:rsidTr="00AD241B">
        <w:trPr>
          <w:trHeight w:val="390"/>
        </w:trPr>
        <w:tc>
          <w:tcPr>
            <w:tcW w:w="2158" w:type="dxa"/>
            <w:tcBorders>
              <w:top w:val="single" w:sz="4" w:space="0" w:color="0000FF"/>
              <w:left w:val="single" w:sz="4" w:space="0" w:color="0000FF"/>
              <w:bottom w:val="single" w:sz="4" w:space="0" w:color="0000FF"/>
              <w:right w:val="single" w:sz="4" w:space="0" w:color="0000FF"/>
            </w:tcBorders>
          </w:tcPr>
          <w:p w14:paraId="3009831D" w14:textId="77777777" w:rsidR="002A6003" w:rsidRPr="002A6003" w:rsidRDefault="002A6003" w:rsidP="002A6003">
            <w:pPr>
              <w:kinsoku w:val="0"/>
              <w:overflowPunct w:val="0"/>
              <w:autoSpaceDE w:val="0"/>
              <w:autoSpaceDN w:val="0"/>
              <w:adjustRightInd w:val="0"/>
              <w:spacing w:before="16"/>
              <w:ind w:left="121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SCSETI</w:t>
            </w:r>
          </w:p>
        </w:tc>
        <w:tc>
          <w:tcPr>
            <w:tcW w:w="6975" w:type="dxa"/>
            <w:tcBorders>
              <w:top w:val="single" w:sz="4" w:space="0" w:color="0000FF"/>
              <w:left w:val="single" w:sz="4" w:space="0" w:color="0000FF"/>
              <w:bottom w:val="single" w:sz="4" w:space="0" w:color="0000FF"/>
              <w:right w:val="single" w:sz="4" w:space="0" w:color="0000FF"/>
            </w:tcBorders>
          </w:tcPr>
          <w:p w14:paraId="3009831E" w14:textId="77777777" w:rsidR="002A6003" w:rsidRPr="002A6003" w:rsidRDefault="002A6003" w:rsidP="002A6003">
            <w:pPr>
              <w:kinsoku w:val="0"/>
              <w:overflowPunct w:val="0"/>
              <w:autoSpaceDE w:val="0"/>
              <w:autoSpaceDN w:val="0"/>
              <w:adjustRightInd w:val="0"/>
              <w:spacing w:before="19"/>
              <w:ind w:left="106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group number corresponding to the Cache line in the second-level Cache (the second-level Cache field is 0)</w:t>
            </w:r>
          </w:p>
        </w:tc>
      </w:tr>
      <w:tr w:rsidR="002A6003" w:rsidRPr="002A6003" w14:paraId="30098322" w14:textId="77777777" w:rsidTr="00AD241B">
        <w:trPr>
          <w:trHeight w:val="390"/>
        </w:trPr>
        <w:tc>
          <w:tcPr>
            <w:tcW w:w="2158" w:type="dxa"/>
            <w:tcBorders>
              <w:top w:val="single" w:sz="4" w:space="0" w:color="0000FF"/>
              <w:left w:val="single" w:sz="4" w:space="0" w:color="0000FF"/>
              <w:bottom w:val="single" w:sz="4" w:space="0" w:color="0000FF"/>
              <w:right w:val="single" w:sz="4" w:space="0" w:color="0000FF"/>
            </w:tcBorders>
          </w:tcPr>
          <w:p w14:paraId="30098320" w14:textId="77777777" w:rsidR="002A6003" w:rsidRPr="002A6003" w:rsidRDefault="002A6003" w:rsidP="002A6003">
            <w:pPr>
              <w:kinsoku w:val="0"/>
              <w:overflowPunct w:val="0"/>
              <w:autoSpaceDE w:val="0"/>
              <w:autoSpaceDN w:val="0"/>
              <w:adjustRightInd w:val="0"/>
              <w:spacing w:before="16"/>
              <w:ind w:left="121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6975" w:type="dxa"/>
            <w:tcBorders>
              <w:top w:val="single" w:sz="4" w:space="0" w:color="0000FF"/>
              <w:left w:val="single" w:sz="4" w:space="0" w:color="0000FF"/>
              <w:bottom w:val="single" w:sz="4" w:space="0" w:color="0000FF"/>
              <w:right w:val="single" w:sz="4" w:space="0" w:color="0000FF"/>
            </w:tcBorders>
          </w:tcPr>
          <w:p w14:paraId="30098321" w14:textId="77777777" w:rsidR="002A6003" w:rsidRPr="002A6003" w:rsidRDefault="002A6003" w:rsidP="002A6003">
            <w:pPr>
              <w:kinsoku w:val="0"/>
              <w:overflowPunct w:val="0"/>
              <w:autoSpaceDE w:val="0"/>
              <w:autoSpaceDN w:val="0"/>
              <w:adjustRightInd w:val="0"/>
              <w:spacing w:before="19"/>
              <w:ind w:left="106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bl>
    <w:p w14:paraId="3009832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324"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3"/>
          <w:szCs w:val="23"/>
        </w:rPr>
      </w:pPr>
    </w:p>
    <w:p w14:paraId="30098325" w14:textId="77777777" w:rsidR="002A6003" w:rsidRPr="002A6003" w:rsidRDefault="002A6003" w:rsidP="002A6003">
      <w:pPr>
        <w:numPr>
          <w:ilvl w:val="1"/>
          <w:numId w:val="22"/>
        </w:numPr>
        <w:tabs>
          <w:tab w:val="left" w:pos="1968"/>
        </w:tabs>
        <w:kinsoku w:val="0"/>
        <w:overflowPunct w:val="0"/>
        <w:autoSpaceDE w:val="0"/>
        <w:autoSpaceDN w:val="0"/>
        <w:adjustRightInd w:val="0"/>
        <w:ind w:left="1968" w:hanging="608"/>
        <w:jc w:val="left"/>
        <w:outlineLvl w:val="2"/>
        <w:rPr>
          <w:rFonts w:ascii="Times New Roman" w:eastAsia="宋体" w:hAnsi="Times New Roman" w:cs="黑体"/>
          <w:spacing w:val="-1"/>
          <w:kern w:val="0"/>
          <w:sz w:val="32"/>
          <w:szCs w:val="32"/>
        </w:rPr>
      </w:pPr>
      <w:bookmarkStart w:id="258" w:name="3.32_DataLo_(28，1)和DataHi_(29，1)_寄存器"/>
      <w:bookmarkStart w:id="259" w:name="_bookmark304"/>
      <w:bookmarkStart w:id="260" w:name="_Toc41148032"/>
      <w:bookmarkStart w:id="261" w:name="_Toc41294563"/>
      <w:bookmarkEnd w:id="258"/>
      <w:bookmarkEnd w:id="259"/>
      <w:r w:rsidRPr="002A6003">
        <w:rPr>
          <w:rFonts w:ascii="Times New Roman" w:eastAsia="宋体" w:hAnsi="Times New Roman" w:cs="黑体"/>
          <w:kern w:val="0"/>
          <w:sz w:val="32"/>
          <w:szCs w:val="32"/>
        </w:rPr>
        <w:t xml:space="preserve">Registers </w:t>
      </w:r>
      <w:proofErr w:type="spellStart"/>
      <w:r w:rsidRPr="002A6003">
        <w:rPr>
          <w:rFonts w:ascii="Times New Roman" w:eastAsia="宋体" w:hAnsi="Times New Roman" w:cs="黑体"/>
          <w:kern w:val="0"/>
          <w:sz w:val="32"/>
          <w:szCs w:val="32"/>
        </w:rPr>
        <w:t>DataLo</w:t>
      </w:r>
      <w:proofErr w:type="spellEnd"/>
      <w:r w:rsidRPr="002A6003">
        <w:rPr>
          <w:rFonts w:ascii="Times New Roman" w:eastAsia="宋体" w:hAnsi="Times New Roman" w:cs="黑体"/>
          <w:kern w:val="0"/>
          <w:sz w:val="32"/>
          <w:szCs w:val="32"/>
        </w:rPr>
        <w:t xml:space="preserve"> (28,1) and </w:t>
      </w:r>
      <w:proofErr w:type="spellStart"/>
      <w:r w:rsidRPr="002A6003">
        <w:rPr>
          <w:rFonts w:ascii="Times New Roman" w:eastAsia="宋体" w:hAnsi="Times New Roman" w:cs="黑体"/>
          <w:kern w:val="0"/>
          <w:sz w:val="32"/>
          <w:szCs w:val="32"/>
        </w:rPr>
        <w:t>DataHi</w:t>
      </w:r>
      <w:proofErr w:type="spellEnd"/>
      <w:r w:rsidRPr="002A6003">
        <w:rPr>
          <w:rFonts w:ascii="Times New Roman" w:eastAsia="宋体" w:hAnsi="Times New Roman" w:cs="黑体"/>
          <w:kern w:val="0"/>
          <w:sz w:val="32"/>
          <w:szCs w:val="32"/>
        </w:rPr>
        <w:t xml:space="preserve"> (29,1)</w:t>
      </w:r>
      <w:bookmarkEnd w:id="260"/>
      <w:bookmarkEnd w:id="261"/>
    </w:p>
    <w:p w14:paraId="3009832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spacing w:val="5"/>
          <w:kern w:val="0"/>
          <w:szCs w:val="21"/>
        </w:rPr>
        <w:t>DataLo</w:t>
      </w:r>
      <w:proofErr w:type="spellEnd"/>
      <w:r w:rsidRPr="002A6003">
        <w:rPr>
          <w:rFonts w:ascii="Times New Roman" w:eastAsia="宋体" w:hAnsi="Times New Roman" w:cs="宋体"/>
          <w:spacing w:val="5"/>
          <w:kern w:val="0"/>
          <w:szCs w:val="21"/>
        </w:rPr>
        <w:t xml:space="preserve"> and </w:t>
      </w:r>
      <w:proofErr w:type="spellStart"/>
      <w:r w:rsidRPr="002A6003">
        <w:rPr>
          <w:rFonts w:ascii="Times New Roman" w:eastAsia="宋体" w:hAnsi="Times New Roman" w:cs="宋体"/>
          <w:spacing w:val="5"/>
          <w:kern w:val="0"/>
          <w:szCs w:val="21"/>
        </w:rPr>
        <w:t>DataHi</w:t>
      </w:r>
      <w:proofErr w:type="spellEnd"/>
      <w:r w:rsidRPr="002A6003">
        <w:rPr>
          <w:rFonts w:ascii="Times New Roman" w:eastAsia="宋体" w:hAnsi="Times New Roman" w:cs="宋体"/>
          <w:spacing w:val="5"/>
          <w:kern w:val="0"/>
          <w:szCs w:val="21"/>
        </w:rPr>
        <w:t xml:space="preserve"> are read-only registers used only to interact with and diagnose cache data queues.  The </w:t>
      </w:r>
      <w:proofErr w:type="spellStart"/>
      <w:r w:rsidRPr="002A6003">
        <w:rPr>
          <w:rFonts w:ascii="Times New Roman" w:eastAsia="宋体" w:hAnsi="Times New Roman" w:cs="宋体"/>
          <w:spacing w:val="5"/>
          <w:kern w:val="0"/>
          <w:szCs w:val="21"/>
        </w:rPr>
        <w:t>IndexLoadTag</w:t>
      </w:r>
      <w:proofErr w:type="spellEnd"/>
      <w:r w:rsidRPr="002A6003">
        <w:rPr>
          <w:rFonts w:ascii="Times New Roman" w:eastAsia="宋体" w:hAnsi="Times New Roman" w:cs="宋体"/>
          <w:spacing w:val="5"/>
          <w:kern w:val="0"/>
          <w:szCs w:val="21"/>
        </w:rPr>
        <w:t xml:space="preserve"> operation of the CACHE directive reads the corresponding data to the </w:t>
      </w:r>
      <w:proofErr w:type="spellStart"/>
      <w:r w:rsidRPr="002A6003">
        <w:rPr>
          <w:rFonts w:ascii="Times New Roman" w:eastAsia="宋体" w:hAnsi="Times New Roman" w:cs="宋体"/>
          <w:spacing w:val="5"/>
          <w:kern w:val="0"/>
          <w:szCs w:val="21"/>
        </w:rPr>
        <w:t>DataLo</w:t>
      </w:r>
      <w:proofErr w:type="spellEnd"/>
      <w:r w:rsidRPr="002A6003">
        <w:rPr>
          <w:rFonts w:ascii="Times New Roman" w:eastAsia="宋体" w:hAnsi="Times New Roman" w:cs="宋体"/>
          <w:spacing w:val="5"/>
          <w:kern w:val="0"/>
          <w:szCs w:val="21"/>
        </w:rPr>
        <w:t xml:space="preserve"> or </w:t>
      </w:r>
      <w:proofErr w:type="spellStart"/>
      <w:r w:rsidRPr="002A6003">
        <w:rPr>
          <w:rFonts w:ascii="Times New Roman" w:eastAsia="宋体" w:hAnsi="Times New Roman" w:cs="宋体"/>
          <w:spacing w:val="5"/>
          <w:kern w:val="0"/>
          <w:szCs w:val="21"/>
        </w:rPr>
        <w:t>DataHi</w:t>
      </w:r>
      <w:proofErr w:type="spellEnd"/>
      <w:r w:rsidRPr="002A6003">
        <w:rPr>
          <w:rFonts w:ascii="Times New Roman" w:eastAsia="宋体" w:hAnsi="Times New Roman" w:cs="宋体"/>
          <w:spacing w:val="5"/>
          <w:kern w:val="0"/>
          <w:szCs w:val="21"/>
        </w:rPr>
        <w:t xml:space="preserve"> registers. </w:t>
      </w:r>
      <w:hyperlink w:anchor="bookmark305" w:history="1">
        <w:r w:rsidRPr="002A6003">
          <w:rPr>
            <w:rFonts w:ascii="Times New Roman" w:eastAsia="宋体" w:hAnsi="Times New Roman" w:cs="宋体" w:hint="eastAsia"/>
            <w:spacing w:val="5"/>
            <w:kern w:val="0"/>
            <w:szCs w:val="21"/>
          </w:rPr>
          <w:t>Figure 3-35 lists the formats of the DataLo register and the DataHi register, respectively.</w:t>
        </w:r>
      </w:hyperlink>
    </w:p>
    <w:p w14:paraId="3009832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8"/>
          <w:szCs w:val="28"/>
        </w:rPr>
      </w:pPr>
    </w:p>
    <w:tbl>
      <w:tblPr>
        <w:tblW w:w="0" w:type="auto"/>
        <w:tblInd w:w="1812" w:type="dxa"/>
        <w:tblLayout w:type="fixed"/>
        <w:tblCellMar>
          <w:left w:w="0" w:type="dxa"/>
          <w:right w:w="0" w:type="dxa"/>
        </w:tblCellMar>
        <w:tblLook w:val="0000" w:firstRow="0" w:lastRow="0" w:firstColumn="0" w:lastColumn="0" w:noHBand="0" w:noVBand="0"/>
      </w:tblPr>
      <w:tblGrid>
        <w:gridCol w:w="360"/>
        <w:gridCol w:w="4157"/>
        <w:gridCol w:w="3672"/>
        <w:gridCol w:w="91"/>
      </w:tblGrid>
      <w:tr w:rsidR="002A6003" w:rsidRPr="002A6003" w14:paraId="3009832E" w14:textId="77777777" w:rsidTr="00AD241B">
        <w:trPr>
          <w:trHeight w:val="661"/>
        </w:trPr>
        <w:tc>
          <w:tcPr>
            <w:tcW w:w="360" w:type="dxa"/>
            <w:tcBorders>
              <w:top w:val="single" w:sz="4" w:space="0" w:color="000000"/>
              <w:left w:val="none" w:sz="6" w:space="0" w:color="auto"/>
              <w:bottom w:val="none" w:sz="6" w:space="0" w:color="auto"/>
              <w:right w:val="none" w:sz="6" w:space="0" w:color="auto"/>
            </w:tcBorders>
          </w:tcPr>
          <w:p w14:paraId="3009832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157" w:type="dxa"/>
            <w:tcBorders>
              <w:top w:val="single" w:sz="4" w:space="0" w:color="000000"/>
              <w:left w:val="none" w:sz="6" w:space="0" w:color="auto"/>
              <w:bottom w:val="single" w:sz="12" w:space="0" w:color="000000"/>
              <w:right w:val="none" w:sz="6" w:space="0" w:color="auto"/>
            </w:tcBorders>
          </w:tcPr>
          <w:p w14:paraId="30098329" w14:textId="77777777" w:rsidR="002A6003" w:rsidRPr="002A6003" w:rsidRDefault="002A6003" w:rsidP="002A6003">
            <w:pPr>
              <w:kinsoku w:val="0"/>
              <w:overflowPunct w:val="0"/>
              <w:autoSpaceDE w:val="0"/>
              <w:autoSpaceDN w:val="0"/>
              <w:adjustRightInd w:val="0"/>
              <w:spacing w:line="228" w:lineRule="exact"/>
              <w:ind w:left="108"/>
              <w:jc w:val="left"/>
              <w:rPr>
                <w:rFonts w:ascii="Times New Roman" w:eastAsia="宋体" w:hAnsi="Times New Roman" w:cs="宋体"/>
                <w:kern w:val="0"/>
                <w:sz w:val="18"/>
                <w:szCs w:val="18"/>
              </w:rPr>
            </w:pPr>
            <w:proofErr w:type="spellStart"/>
            <w:r w:rsidRPr="002A6003">
              <w:rPr>
                <w:rFonts w:ascii="Times New Roman" w:eastAsia="宋体" w:hAnsi="Times New Roman" w:cs="Times New Roman"/>
                <w:kern w:val="0"/>
                <w:sz w:val="18"/>
                <w:szCs w:val="18"/>
              </w:rPr>
              <w:t>DataLo</w:t>
            </w:r>
            <w:proofErr w:type="spellEnd"/>
            <w:r w:rsidRPr="002A6003">
              <w:rPr>
                <w:rFonts w:ascii="Times New Roman" w:eastAsia="宋体" w:hAnsi="Times New Roman" w:cs="Times New Roman"/>
                <w:kern w:val="0"/>
                <w:sz w:val="18"/>
                <w:szCs w:val="18"/>
              </w:rPr>
              <w:t xml:space="preserve"> register </w:t>
            </w:r>
          </w:p>
          <w:p w14:paraId="3009832A" w14:textId="77777777" w:rsidR="002A6003" w:rsidRPr="002A6003" w:rsidRDefault="002A6003" w:rsidP="002A6003">
            <w:pPr>
              <w:tabs>
                <w:tab w:val="left" w:pos="3262"/>
              </w:tabs>
              <w:kinsoku w:val="0"/>
              <w:overflowPunct w:val="0"/>
              <w:autoSpaceDE w:val="0"/>
              <w:autoSpaceDN w:val="0"/>
              <w:adjustRightInd w:val="0"/>
              <w:spacing w:before="117"/>
              <w:ind w:left="10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6332</w:t>
            </w:r>
            <w:r w:rsidRPr="002A6003">
              <w:rPr>
                <w:rFonts w:ascii="Times New Roman" w:eastAsia="宋体" w:hAnsi="Times New Roman" w:cs="Times New Roman"/>
                <w:kern w:val="0"/>
                <w:sz w:val="18"/>
                <w:szCs w:val="18"/>
              </w:rPr>
              <w:tab/>
            </w:r>
          </w:p>
        </w:tc>
        <w:tc>
          <w:tcPr>
            <w:tcW w:w="3672" w:type="dxa"/>
            <w:tcBorders>
              <w:top w:val="single" w:sz="4" w:space="0" w:color="000000"/>
              <w:left w:val="none" w:sz="6" w:space="0" w:color="auto"/>
              <w:bottom w:val="single" w:sz="12" w:space="0" w:color="000000"/>
              <w:right w:val="none" w:sz="6" w:space="0" w:color="auto"/>
            </w:tcBorders>
          </w:tcPr>
          <w:p w14:paraId="3009832B"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6"/>
                <w:szCs w:val="26"/>
              </w:rPr>
            </w:pPr>
          </w:p>
          <w:p w14:paraId="3009832C" w14:textId="77777777" w:rsidR="002A6003" w:rsidRPr="002A6003" w:rsidRDefault="002A6003" w:rsidP="002A6003">
            <w:pPr>
              <w:tabs>
                <w:tab w:val="left" w:pos="2902"/>
              </w:tabs>
              <w:kinsoku w:val="0"/>
              <w:overflowPunct w:val="0"/>
              <w:autoSpaceDE w:val="0"/>
              <w:autoSpaceDN w:val="0"/>
              <w:adjustRightInd w:val="0"/>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310</w:t>
            </w:r>
            <w:r w:rsidRPr="002A6003">
              <w:rPr>
                <w:rFonts w:ascii="Times New Roman" w:eastAsia="宋体" w:hAnsi="Times New Roman" w:cs="Times New Roman"/>
                <w:kern w:val="0"/>
                <w:sz w:val="18"/>
                <w:szCs w:val="18"/>
              </w:rPr>
              <w:tab/>
            </w:r>
          </w:p>
        </w:tc>
        <w:tc>
          <w:tcPr>
            <w:tcW w:w="91" w:type="dxa"/>
            <w:tcBorders>
              <w:top w:val="single" w:sz="4" w:space="0" w:color="000000"/>
              <w:left w:val="none" w:sz="6" w:space="0" w:color="auto"/>
              <w:bottom w:val="none" w:sz="6" w:space="0" w:color="auto"/>
              <w:right w:val="none" w:sz="6" w:space="0" w:color="auto"/>
            </w:tcBorders>
          </w:tcPr>
          <w:p w14:paraId="3009832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8333" w14:textId="77777777" w:rsidTr="00AD241B">
        <w:trPr>
          <w:trHeight w:val="308"/>
        </w:trPr>
        <w:tc>
          <w:tcPr>
            <w:tcW w:w="360" w:type="dxa"/>
            <w:tcBorders>
              <w:top w:val="none" w:sz="6" w:space="0" w:color="auto"/>
              <w:left w:val="none" w:sz="6" w:space="0" w:color="auto"/>
              <w:bottom w:val="none" w:sz="6" w:space="0" w:color="auto"/>
              <w:right w:val="single" w:sz="12" w:space="0" w:color="000000"/>
            </w:tcBorders>
          </w:tcPr>
          <w:p w14:paraId="3009832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4157" w:type="dxa"/>
            <w:tcBorders>
              <w:top w:val="single" w:sz="12" w:space="0" w:color="000000"/>
              <w:left w:val="single" w:sz="12" w:space="0" w:color="000000"/>
              <w:bottom w:val="single" w:sz="12" w:space="0" w:color="000000"/>
              <w:right w:val="single" w:sz="12" w:space="0" w:color="000000"/>
            </w:tcBorders>
          </w:tcPr>
          <w:p w14:paraId="30098330" w14:textId="77777777" w:rsidR="002A6003" w:rsidRPr="002A6003" w:rsidRDefault="002A6003" w:rsidP="002A6003">
            <w:pPr>
              <w:kinsoku w:val="0"/>
              <w:overflowPunct w:val="0"/>
              <w:autoSpaceDE w:val="0"/>
              <w:autoSpaceDN w:val="0"/>
              <w:adjustRightInd w:val="0"/>
              <w:spacing w:line="202" w:lineRule="exact"/>
              <w:ind w:right="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3672" w:type="dxa"/>
            <w:tcBorders>
              <w:top w:val="single" w:sz="12" w:space="0" w:color="000000"/>
              <w:left w:val="single" w:sz="12" w:space="0" w:color="000000"/>
              <w:bottom w:val="single" w:sz="12" w:space="0" w:color="000000"/>
              <w:right w:val="single" w:sz="12" w:space="0" w:color="000000"/>
            </w:tcBorders>
          </w:tcPr>
          <w:p w14:paraId="30098331" w14:textId="77777777" w:rsidR="002A6003" w:rsidRPr="002A6003" w:rsidRDefault="002A6003" w:rsidP="002A6003">
            <w:pPr>
              <w:kinsoku w:val="0"/>
              <w:overflowPunct w:val="0"/>
              <w:autoSpaceDE w:val="0"/>
              <w:autoSpaceDN w:val="0"/>
              <w:adjustRightInd w:val="0"/>
              <w:spacing w:line="202" w:lineRule="exact"/>
              <w:ind w:left="1638" w:right="163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data</w:t>
            </w:r>
          </w:p>
        </w:tc>
        <w:tc>
          <w:tcPr>
            <w:tcW w:w="91" w:type="dxa"/>
            <w:tcBorders>
              <w:top w:val="none" w:sz="6" w:space="0" w:color="auto"/>
              <w:left w:val="single" w:sz="12" w:space="0" w:color="000000"/>
              <w:bottom w:val="none" w:sz="6" w:space="0" w:color="auto"/>
              <w:right w:val="none" w:sz="6" w:space="0" w:color="auto"/>
            </w:tcBorders>
          </w:tcPr>
          <w:p w14:paraId="3009833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r>
      <w:tr w:rsidR="002A6003" w:rsidRPr="002A6003" w14:paraId="30098338" w14:textId="77777777" w:rsidTr="00AD241B">
        <w:trPr>
          <w:trHeight w:val="203"/>
        </w:trPr>
        <w:tc>
          <w:tcPr>
            <w:tcW w:w="360" w:type="dxa"/>
            <w:tcBorders>
              <w:top w:val="none" w:sz="6" w:space="0" w:color="auto"/>
              <w:left w:val="none" w:sz="6" w:space="0" w:color="auto"/>
              <w:bottom w:val="none" w:sz="6" w:space="0" w:color="auto"/>
              <w:right w:val="none" w:sz="6" w:space="0" w:color="auto"/>
            </w:tcBorders>
          </w:tcPr>
          <w:p w14:paraId="3009833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c>
          <w:tcPr>
            <w:tcW w:w="4157" w:type="dxa"/>
            <w:tcBorders>
              <w:top w:val="single" w:sz="12" w:space="0" w:color="000000"/>
              <w:left w:val="none" w:sz="6" w:space="0" w:color="auto"/>
              <w:bottom w:val="none" w:sz="6" w:space="0" w:color="auto"/>
              <w:right w:val="none" w:sz="6" w:space="0" w:color="auto"/>
            </w:tcBorders>
          </w:tcPr>
          <w:p w14:paraId="30098335" w14:textId="77777777" w:rsidR="002A6003" w:rsidRPr="002A6003" w:rsidRDefault="002A6003" w:rsidP="002A6003">
            <w:pPr>
              <w:kinsoku w:val="0"/>
              <w:overflowPunct w:val="0"/>
              <w:autoSpaceDE w:val="0"/>
              <w:autoSpaceDN w:val="0"/>
              <w:adjustRightInd w:val="0"/>
              <w:spacing w:line="184" w:lineRule="exact"/>
              <w:ind w:left="1954" w:right="1954"/>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32</w:t>
            </w:r>
          </w:p>
        </w:tc>
        <w:tc>
          <w:tcPr>
            <w:tcW w:w="3672" w:type="dxa"/>
            <w:tcBorders>
              <w:top w:val="single" w:sz="12" w:space="0" w:color="000000"/>
              <w:left w:val="none" w:sz="6" w:space="0" w:color="auto"/>
              <w:bottom w:val="none" w:sz="6" w:space="0" w:color="auto"/>
              <w:right w:val="none" w:sz="6" w:space="0" w:color="auto"/>
            </w:tcBorders>
          </w:tcPr>
          <w:p w14:paraId="30098336" w14:textId="77777777" w:rsidR="002A6003" w:rsidRPr="002A6003" w:rsidRDefault="002A6003" w:rsidP="002A6003">
            <w:pPr>
              <w:kinsoku w:val="0"/>
              <w:overflowPunct w:val="0"/>
              <w:autoSpaceDE w:val="0"/>
              <w:autoSpaceDN w:val="0"/>
              <w:adjustRightInd w:val="0"/>
              <w:spacing w:line="184" w:lineRule="exact"/>
              <w:ind w:left="1712" w:right="17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32</w:t>
            </w:r>
          </w:p>
        </w:tc>
        <w:tc>
          <w:tcPr>
            <w:tcW w:w="91" w:type="dxa"/>
            <w:tcBorders>
              <w:top w:val="none" w:sz="6" w:space="0" w:color="auto"/>
              <w:left w:val="none" w:sz="6" w:space="0" w:color="auto"/>
              <w:bottom w:val="none" w:sz="6" w:space="0" w:color="auto"/>
              <w:right w:val="none" w:sz="6" w:space="0" w:color="auto"/>
            </w:tcBorders>
          </w:tcPr>
          <w:p w14:paraId="3009833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r>
    </w:tbl>
    <w:p w14:paraId="3009833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33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33B" w14:textId="77777777" w:rsidR="002A6003" w:rsidRPr="002A6003" w:rsidRDefault="002A6003" w:rsidP="002A6003">
      <w:pPr>
        <w:kinsoku w:val="0"/>
        <w:overflowPunct w:val="0"/>
        <w:autoSpaceDE w:val="0"/>
        <w:autoSpaceDN w:val="0"/>
        <w:adjustRightInd w:val="0"/>
        <w:spacing w:before="3" w:after="1"/>
        <w:jc w:val="left"/>
        <w:rPr>
          <w:rFonts w:ascii="Times New Roman" w:eastAsia="宋体" w:hAnsi="Times New Roman" w:cs="宋体"/>
          <w:kern w:val="0"/>
          <w:sz w:val="20"/>
          <w:szCs w:val="20"/>
        </w:rPr>
      </w:pPr>
    </w:p>
    <w:tbl>
      <w:tblPr>
        <w:tblW w:w="0" w:type="auto"/>
        <w:tblInd w:w="2173" w:type="dxa"/>
        <w:tblLayout w:type="fixed"/>
        <w:tblCellMar>
          <w:left w:w="0" w:type="dxa"/>
          <w:right w:w="0" w:type="dxa"/>
        </w:tblCellMar>
        <w:tblLook w:val="0000" w:firstRow="0" w:lastRow="0" w:firstColumn="0" w:lastColumn="0" w:noHBand="0" w:noVBand="0"/>
      </w:tblPr>
      <w:tblGrid>
        <w:gridCol w:w="4157"/>
        <w:gridCol w:w="3672"/>
      </w:tblGrid>
      <w:tr w:rsidR="002A6003" w:rsidRPr="002A6003" w14:paraId="3009833E" w14:textId="77777777" w:rsidTr="00AD241B">
        <w:trPr>
          <w:trHeight w:val="306"/>
        </w:trPr>
        <w:tc>
          <w:tcPr>
            <w:tcW w:w="4157" w:type="dxa"/>
            <w:tcBorders>
              <w:top w:val="none" w:sz="6" w:space="0" w:color="auto"/>
              <w:left w:val="none" w:sz="6" w:space="0" w:color="auto"/>
              <w:bottom w:val="single" w:sz="12" w:space="0" w:color="000000"/>
              <w:right w:val="none" w:sz="6" w:space="0" w:color="auto"/>
            </w:tcBorders>
          </w:tcPr>
          <w:p w14:paraId="3009833C" w14:textId="77777777" w:rsidR="002A6003" w:rsidRPr="002A6003" w:rsidRDefault="002A6003" w:rsidP="002A6003">
            <w:pPr>
              <w:tabs>
                <w:tab w:val="left" w:pos="3277"/>
              </w:tabs>
              <w:kinsoku w:val="0"/>
              <w:overflowPunct w:val="0"/>
              <w:autoSpaceDE w:val="0"/>
              <w:autoSpaceDN w:val="0"/>
              <w:adjustRightInd w:val="0"/>
              <w:spacing w:line="199" w:lineRule="exact"/>
              <w:ind w:left="12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6332</w:t>
            </w:r>
            <w:r w:rsidRPr="002A6003">
              <w:rPr>
                <w:rFonts w:ascii="Times New Roman" w:eastAsia="宋体" w:hAnsi="Times New Roman" w:cs="Times New Roman"/>
                <w:kern w:val="0"/>
                <w:sz w:val="18"/>
                <w:szCs w:val="18"/>
              </w:rPr>
              <w:tab/>
            </w:r>
          </w:p>
        </w:tc>
        <w:tc>
          <w:tcPr>
            <w:tcW w:w="3672" w:type="dxa"/>
            <w:tcBorders>
              <w:top w:val="none" w:sz="6" w:space="0" w:color="auto"/>
              <w:left w:val="none" w:sz="6" w:space="0" w:color="auto"/>
              <w:bottom w:val="single" w:sz="12" w:space="0" w:color="000000"/>
              <w:right w:val="none" w:sz="6" w:space="0" w:color="auto"/>
            </w:tcBorders>
          </w:tcPr>
          <w:p w14:paraId="3009833D" w14:textId="77777777" w:rsidR="002A6003" w:rsidRPr="002A6003" w:rsidRDefault="002A6003" w:rsidP="002A6003">
            <w:pPr>
              <w:tabs>
                <w:tab w:val="left" w:pos="2915"/>
              </w:tabs>
              <w:kinsoku w:val="0"/>
              <w:overflowPunct w:val="0"/>
              <w:autoSpaceDE w:val="0"/>
              <w:autoSpaceDN w:val="0"/>
              <w:adjustRightInd w:val="0"/>
              <w:spacing w:line="199" w:lineRule="exact"/>
              <w:ind w:left="12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310</w:t>
            </w:r>
            <w:r w:rsidRPr="002A6003">
              <w:rPr>
                <w:rFonts w:ascii="Times New Roman" w:eastAsia="宋体" w:hAnsi="Times New Roman" w:cs="Times New Roman"/>
                <w:kern w:val="0"/>
                <w:sz w:val="18"/>
                <w:szCs w:val="18"/>
              </w:rPr>
              <w:tab/>
            </w:r>
          </w:p>
        </w:tc>
      </w:tr>
      <w:tr w:rsidR="002A6003" w:rsidRPr="002A6003" w14:paraId="30098341" w14:textId="77777777" w:rsidTr="00AD241B">
        <w:trPr>
          <w:trHeight w:val="310"/>
        </w:trPr>
        <w:tc>
          <w:tcPr>
            <w:tcW w:w="4157" w:type="dxa"/>
            <w:tcBorders>
              <w:top w:val="single" w:sz="12" w:space="0" w:color="000000"/>
              <w:left w:val="single" w:sz="12" w:space="0" w:color="000000"/>
              <w:bottom w:val="single" w:sz="12" w:space="0" w:color="000000"/>
              <w:right w:val="single" w:sz="12" w:space="0" w:color="000000"/>
            </w:tcBorders>
          </w:tcPr>
          <w:p w14:paraId="3009833F" w14:textId="77777777" w:rsidR="002A6003" w:rsidRPr="002A6003" w:rsidRDefault="002A6003" w:rsidP="002A6003">
            <w:pPr>
              <w:kinsoku w:val="0"/>
              <w:overflowPunct w:val="0"/>
              <w:autoSpaceDE w:val="0"/>
              <w:autoSpaceDN w:val="0"/>
              <w:adjustRightInd w:val="0"/>
              <w:spacing w:line="202" w:lineRule="exact"/>
              <w:ind w:left="2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3672" w:type="dxa"/>
            <w:tcBorders>
              <w:top w:val="single" w:sz="12" w:space="0" w:color="000000"/>
              <w:left w:val="single" w:sz="12" w:space="0" w:color="000000"/>
              <w:bottom w:val="single" w:sz="12" w:space="0" w:color="000000"/>
              <w:right w:val="single" w:sz="12" w:space="0" w:color="000000"/>
            </w:tcBorders>
          </w:tcPr>
          <w:p w14:paraId="30098340" w14:textId="77777777" w:rsidR="002A6003" w:rsidRPr="002A6003" w:rsidRDefault="002A6003" w:rsidP="002A6003">
            <w:pPr>
              <w:kinsoku w:val="0"/>
              <w:overflowPunct w:val="0"/>
              <w:autoSpaceDE w:val="0"/>
              <w:autoSpaceDN w:val="0"/>
              <w:adjustRightInd w:val="0"/>
              <w:spacing w:line="202" w:lineRule="exact"/>
              <w:ind w:left="1651" w:right="162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data</w:t>
            </w:r>
          </w:p>
        </w:tc>
      </w:tr>
      <w:tr w:rsidR="002A6003" w:rsidRPr="002A6003" w14:paraId="30098344" w14:textId="77777777" w:rsidTr="00AD241B">
        <w:trPr>
          <w:trHeight w:val="201"/>
        </w:trPr>
        <w:tc>
          <w:tcPr>
            <w:tcW w:w="4157" w:type="dxa"/>
            <w:tcBorders>
              <w:top w:val="single" w:sz="12" w:space="0" w:color="000000"/>
              <w:left w:val="none" w:sz="6" w:space="0" w:color="auto"/>
              <w:bottom w:val="none" w:sz="6" w:space="0" w:color="auto"/>
              <w:right w:val="none" w:sz="6" w:space="0" w:color="auto"/>
            </w:tcBorders>
          </w:tcPr>
          <w:p w14:paraId="30098342" w14:textId="77777777" w:rsidR="002A6003" w:rsidRPr="002A6003" w:rsidRDefault="002A6003" w:rsidP="002A6003">
            <w:pPr>
              <w:kinsoku w:val="0"/>
              <w:overflowPunct w:val="0"/>
              <w:autoSpaceDE w:val="0"/>
              <w:autoSpaceDN w:val="0"/>
              <w:adjustRightInd w:val="0"/>
              <w:spacing w:line="182" w:lineRule="exact"/>
              <w:ind w:left="1968" w:right="194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32</w:t>
            </w:r>
          </w:p>
        </w:tc>
        <w:tc>
          <w:tcPr>
            <w:tcW w:w="3672" w:type="dxa"/>
            <w:tcBorders>
              <w:top w:val="single" w:sz="12" w:space="0" w:color="000000"/>
              <w:left w:val="none" w:sz="6" w:space="0" w:color="auto"/>
              <w:bottom w:val="none" w:sz="6" w:space="0" w:color="auto"/>
              <w:right w:val="none" w:sz="6" w:space="0" w:color="auto"/>
            </w:tcBorders>
          </w:tcPr>
          <w:p w14:paraId="30098343" w14:textId="77777777" w:rsidR="002A6003" w:rsidRPr="002A6003" w:rsidRDefault="002A6003" w:rsidP="002A6003">
            <w:pPr>
              <w:kinsoku w:val="0"/>
              <w:overflowPunct w:val="0"/>
              <w:autoSpaceDE w:val="0"/>
              <w:autoSpaceDN w:val="0"/>
              <w:adjustRightInd w:val="0"/>
              <w:spacing w:line="182" w:lineRule="exact"/>
              <w:ind w:left="1726" w:right="169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32</w:t>
            </w:r>
          </w:p>
        </w:tc>
      </w:tr>
    </w:tbl>
    <w:p w14:paraId="3009834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34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347"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8"/>
          <w:szCs w:val="18"/>
        </w:rPr>
      </w:pPr>
    </w:p>
    <w:p w14:paraId="30098348" w14:textId="77777777" w:rsidR="002A6003" w:rsidRPr="002A6003" w:rsidRDefault="002A6003" w:rsidP="002A6003">
      <w:pPr>
        <w:kinsoku w:val="0"/>
        <w:overflowPunct w:val="0"/>
        <w:autoSpaceDE w:val="0"/>
        <w:autoSpaceDN w:val="0"/>
        <w:adjustRightInd w:val="0"/>
        <w:spacing w:before="81"/>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27872" behindDoc="1" locked="0" layoutInCell="0" allowOverlap="1" wp14:anchorId="30098F4C" wp14:editId="30098F4D">
                <wp:simplePos x="0" y="0"/>
                <wp:positionH relativeFrom="page">
                  <wp:posOffset>1147445</wp:posOffset>
                </wp:positionH>
                <wp:positionV relativeFrom="paragraph">
                  <wp:posOffset>-2315210</wp:posOffset>
                </wp:positionV>
                <wp:extent cx="5264150" cy="2298700"/>
                <wp:effectExtent l="0" t="0" r="0" b="0"/>
                <wp:wrapNone/>
                <wp:docPr id="612" name="Group 1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4150" cy="2298700"/>
                          <a:chOff x="1807" y="-3646"/>
                          <a:chExt cx="8290" cy="3620"/>
                        </a:xfrm>
                      </wpg:grpSpPr>
                      <wps:wsp>
                        <wps:cNvPr id="613" name="Freeform 1979"/>
                        <wps:cNvSpPr>
                          <a:spLocks/>
                        </wps:cNvSpPr>
                        <wps:spPr bwMode="auto">
                          <a:xfrm>
                            <a:off x="1812" y="-3646"/>
                            <a:ext cx="20" cy="3620"/>
                          </a:xfrm>
                          <a:custGeom>
                            <a:avLst/>
                            <a:gdLst>
                              <a:gd name="T0" fmla="*/ 0 w 20"/>
                              <a:gd name="T1" fmla="*/ 0 h 3620"/>
                              <a:gd name="T2" fmla="*/ 0 w 20"/>
                              <a:gd name="T3" fmla="*/ 3619 h 3620"/>
                            </a:gdLst>
                            <a:ahLst/>
                            <a:cxnLst>
                              <a:cxn ang="0">
                                <a:pos x="T0" y="T1"/>
                              </a:cxn>
                              <a:cxn ang="0">
                                <a:pos x="T2" y="T3"/>
                              </a:cxn>
                            </a:cxnLst>
                            <a:rect l="0" t="0" r="r" b="b"/>
                            <a:pathLst>
                              <a:path w="20" h="3620">
                                <a:moveTo>
                                  <a:pt x="0" y="0"/>
                                </a:moveTo>
                                <a:lnTo>
                                  <a:pt x="0" y="361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1980"/>
                        <wps:cNvSpPr>
                          <a:spLocks/>
                        </wps:cNvSpPr>
                        <wps:spPr bwMode="auto">
                          <a:xfrm>
                            <a:off x="1816" y="-31"/>
                            <a:ext cx="8271" cy="20"/>
                          </a:xfrm>
                          <a:custGeom>
                            <a:avLst/>
                            <a:gdLst>
                              <a:gd name="T0" fmla="*/ 0 w 8271"/>
                              <a:gd name="T1" fmla="*/ 0 h 20"/>
                              <a:gd name="T2" fmla="*/ 8270 w 8271"/>
                              <a:gd name="T3" fmla="*/ 0 h 20"/>
                            </a:gdLst>
                            <a:ahLst/>
                            <a:cxnLst>
                              <a:cxn ang="0">
                                <a:pos x="T0" y="T1"/>
                              </a:cxn>
                              <a:cxn ang="0">
                                <a:pos x="T2" y="T3"/>
                              </a:cxn>
                            </a:cxnLst>
                            <a:rect l="0" t="0" r="r" b="b"/>
                            <a:pathLst>
                              <a:path w="8271" h="20">
                                <a:moveTo>
                                  <a:pt x="0" y="0"/>
                                </a:moveTo>
                                <a:lnTo>
                                  <a:pt x="8270"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1981"/>
                        <wps:cNvSpPr>
                          <a:spLocks/>
                        </wps:cNvSpPr>
                        <wps:spPr bwMode="auto">
                          <a:xfrm>
                            <a:off x="10091" y="-3646"/>
                            <a:ext cx="20" cy="3620"/>
                          </a:xfrm>
                          <a:custGeom>
                            <a:avLst/>
                            <a:gdLst>
                              <a:gd name="T0" fmla="*/ 0 w 20"/>
                              <a:gd name="T1" fmla="*/ 0 h 3620"/>
                              <a:gd name="T2" fmla="*/ 0 w 20"/>
                              <a:gd name="T3" fmla="*/ 3619 h 3620"/>
                            </a:gdLst>
                            <a:ahLst/>
                            <a:cxnLst>
                              <a:cxn ang="0">
                                <a:pos x="T0" y="T1"/>
                              </a:cxn>
                              <a:cxn ang="0">
                                <a:pos x="T2" y="T3"/>
                              </a:cxn>
                            </a:cxnLst>
                            <a:rect l="0" t="0" r="r" b="b"/>
                            <a:pathLst>
                              <a:path w="20" h="3620">
                                <a:moveTo>
                                  <a:pt x="0" y="0"/>
                                </a:moveTo>
                                <a:lnTo>
                                  <a:pt x="0" y="361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Text Box 1982"/>
                        <wps:cNvSpPr txBox="1">
                          <a:spLocks noChangeArrowheads="1"/>
                        </wps:cNvSpPr>
                        <wps:spPr bwMode="auto">
                          <a:xfrm>
                            <a:off x="2280" y="-1966"/>
                            <a:ext cx="11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3" w14:textId="77777777" w:rsidR="00352539" w:rsidRDefault="00352539" w:rsidP="002A6003">
                              <w:pPr>
                                <w:pStyle w:val="a3"/>
                                <w:kinsoku w:val="0"/>
                                <w:overflowPunct w:val="0"/>
                                <w:spacing w:line="199" w:lineRule="exact"/>
                                <w:rPr>
                                  <w:sz w:val="18"/>
                                  <w:szCs w:val="18"/>
                                </w:rPr>
                              </w:pPr>
                              <w:proofErr w:type="spellStart"/>
                              <w:r>
                                <w:rPr>
                                  <w:rFonts w:ascii="Times New Roman" w:eastAsiaTheme="minorEastAsia" w:cs="Times New Roman"/>
                                  <w:sz w:val="18"/>
                                  <w:szCs w:val="18"/>
                                </w:rPr>
                                <w:t>DataHi</w:t>
                              </w:r>
                              <w:proofErr w:type="spellEnd"/>
                              <w:r>
                                <w:rPr>
                                  <w:rFonts w:ascii="Times New Roman" w:eastAsiaTheme="minorEastAsia" w:cs="Times New Roman"/>
                                  <w:sz w:val="18"/>
                                  <w:szCs w:val="18"/>
                                </w:rPr>
                                <w:t xml:space="preserve"> </w:t>
                              </w:r>
                              <w:r>
                                <w:rPr>
                                  <w:rFonts w:hint="eastAsia"/>
                                  <w:sz w:val="18"/>
                                  <w:szCs w:val="18"/>
                                </w:rPr>
                                <w:t>寄存器</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4C" id="Group 1978" o:spid="_x0000_s1556" style="position:absolute;left:0;text-align:left;margin-left:90.35pt;margin-top:-182.3pt;width:414.5pt;height:181pt;z-index:-251588608;mso-position-horizontal-relative:page" coordorigin="1807,-3646" coordsize="8290,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" o:allowincell="f">
                <v:shape id="Freeform 1979" o:spid="_x0000_s1557" style="position:absolute;left:1812;top:-3646;width:20;height:3620;visibility:visible;mso-wrap-style:square;v-text-anchor:top" coordsize="20,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" path="m,l,3619e" filled="f" strokeweight=".48pt">
                  <v:path arrowok="t" o:connecttype="custom" o:connectlocs="0,0;0,3619" o:connectangles="0,0"/>
                </v:shape>
                <v:shape id="Freeform 1980" o:spid="_x0000_s1558" style="position:absolute;left:1816;top:-31;width:8271;height:20;visibility:visible;mso-wrap-style:square;v-text-anchor:top" coordsize="82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" path="m,l8270,e" filled="f" strokeweight=".16967mm">
                  <v:path arrowok="t" o:connecttype="custom" o:connectlocs="0,0;8270,0" o:connectangles="0,0"/>
                </v:shape>
                <v:shape id="Freeform 1981" o:spid="_x0000_s1559" style="position:absolute;left:10091;top:-3646;width:20;height:3620;visibility:visible;mso-wrap-style:square;v-text-anchor:top" coordsize="20,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" path="m,l,3619e" filled="f" strokeweight=".48pt">
                  <v:path arrowok="t" o:connecttype="custom" o:connectlocs="0,0;0,3619" o:connectangles="0,0"/>
                </v:shape>
                <v:shape id="Text Box 1982" o:spid="_x0000_s1560" type="#_x0000_t202" style="position:absolute;left:2280;top:-1966;width:11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300990B3" w14:textId="77777777" w:rsidR="00352539" w:rsidRDefault="00352539" w:rsidP="002A6003">
                        <w:pPr>
                          <w:pStyle w:val="a3"/>
                          <w:kinsoku w:val="0"/>
                          <w:overflowPunct w:val="0"/>
                          <w:spacing w:line="199" w:lineRule="exact"/>
                          <w:rPr>
                            <w:sz w:val="18"/>
                            <w:szCs w:val="18"/>
                          </w:rPr>
                        </w:pPr>
                        <w:proofErr w:type="spellStart"/>
                        <w:r>
                          <w:rPr>
                            <w:rFonts w:ascii="Times New Roman" w:eastAsiaTheme="minorEastAsia" w:cs="Times New Roman"/>
                            <w:sz w:val="18"/>
                            <w:szCs w:val="18"/>
                          </w:rPr>
                          <w:t>DataHi</w:t>
                        </w:r>
                        <w:proofErr w:type="spellEnd"/>
                        <w:r>
                          <w:rPr>
                            <w:rFonts w:ascii="Times New Roman" w:eastAsiaTheme="minorEastAsia" w:cs="Times New Roman"/>
                            <w:sz w:val="18"/>
                            <w:szCs w:val="18"/>
                          </w:rPr>
                          <w:t xml:space="preserve"> </w:t>
                        </w:r>
                        <w:r>
                          <w:rPr>
                            <w:rFonts w:hint="eastAsia"/>
                            <w:sz w:val="18"/>
                            <w:szCs w:val="18"/>
                          </w:rPr>
                          <w:t>寄存器</w:t>
                        </w:r>
                      </w:p>
                    </w:txbxContent>
                  </v:textbox>
                </v:shape>
                <w10:wrap anchorx="page"/>
              </v:group>
            </w:pict>
          </mc:Fallback>
        </mc:AlternateContent>
      </w:r>
      <w:bookmarkStart w:id="262" w:name="_bookmark305"/>
      <w:bookmarkEnd w:id="262"/>
      <w:r w:rsidRPr="002A6003">
        <w:rPr>
          <w:rFonts w:ascii="Times New Roman" w:eastAsia="宋体" w:hAnsi="Times New Roman" w:cs="宋体" w:hint="eastAsia"/>
          <w:kern w:val="0"/>
          <w:sz w:val="18"/>
          <w:szCs w:val="18"/>
        </w:rPr>
        <w:t xml:space="preserve">Figure 3-35 </w:t>
      </w:r>
      <w:proofErr w:type="spellStart"/>
      <w:r w:rsidRPr="002A6003">
        <w:rPr>
          <w:rFonts w:ascii="Times New Roman" w:eastAsia="宋体" w:hAnsi="Times New Roman" w:cs="宋体" w:hint="eastAsia"/>
          <w:kern w:val="0"/>
          <w:sz w:val="18"/>
          <w:szCs w:val="18"/>
        </w:rPr>
        <w:t>DataLo</w:t>
      </w:r>
      <w:proofErr w:type="spellEnd"/>
      <w:r w:rsidRPr="002A6003">
        <w:rPr>
          <w:rFonts w:ascii="Times New Roman" w:eastAsia="宋体" w:hAnsi="Times New Roman" w:cs="宋体" w:hint="eastAsia"/>
          <w:kern w:val="0"/>
          <w:sz w:val="18"/>
          <w:szCs w:val="18"/>
        </w:rPr>
        <w:t xml:space="preserve"> and </w:t>
      </w:r>
      <w:proofErr w:type="spellStart"/>
      <w:r w:rsidRPr="002A6003">
        <w:rPr>
          <w:rFonts w:ascii="Times New Roman" w:eastAsia="宋体" w:hAnsi="Times New Roman" w:cs="宋体" w:hint="eastAsia"/>
          <w:kern w:val="0"/>
          <w:sz w:val="18"/>
          <w:szCs w:val="18"/>
        </w:rPr>
        <w:t>DataHi</w:t>
      </w:r>
      <w:proofErr w:type="spellEnd"/>
      <w:r w:rsidRPr="002A6003">
        <w:rPr>
          <w:rFonts w:ascii="Times New Roman" w:eastAsia="宋体" w:hAnsi="Times New Roman" w:cs="宋体" w:hint="eastAsia"/>
          <w:kern w:val="0"/>
          <w:sz w:val="18"/>
          <w:szCs w:val="18"/>
        </w:rPr>
        <w:t xml:space="preserve"> registers</w:t>
      </w:r>
    </w:p>
    <w:p w14:paraId="30098349" w14:textId="77777777" w:rsidR="002A6003" w:rsidRPr="002A6003" w:rsidRDefault="002A6003" w:rsidP="002A6003">
      <w:pPr>
        <w:kinsoku w:val="0"/>
        <w:overflowPunct w:val="0"/>
        <w:autoSpaceDE w:val="0"/>
        <w:autoSpaceDN w:val="0"/>
        <w:adjustRightInd w:val="0"/>
        <w:spacing w:before="81"/>
        <w:ind w:left="914" w:right="914"/>
        <w:jc w:val="center"/>
        <w:rPr>
          <w:rFonts w:ascii="Times New Roman" w:eastAsia="宋体" w:hAnsi="Times New Roman" w:cs="宋体"/>
          <w:kern w:val="0"/>
          <w:sz w:val="18"/>
          <w:szCs w:val="18"/>
        </w:rPr>
        <w:sectPr w:rsidR="002A6003" w:rsidRPr="002A6003">
          <w:pgSz w:w="11910" w:h="16850"/>
          <w:pgMar w:top="1100" w:right="0" w:bottom="880" w:left="0" w:header="353" w:footer="654" w:gutter="0"/>
          <w:cols w:space="720" w:equalWidth="0">
            <w:col w:w="11910"/>
          </w:cols>
          <w:noEndnote/>
        </w:sectPr>
      </w:pPr>
    </w:p>
    <w:p w14:paraId="3009834A"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4"/>
          <w:szCs w:val="24"/>
        </w:rPr>
      </w:pPr>
    </w:p>
    <w:p w14:paraId="3009834B"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54"/>
        <w:ind w:left="1968" w:hanging="608"/>
        <w:jc w:val="left"/>
        <w:outlineLvl w:val="2"/>
        <w:rPr>
          <w:rFonts w:ascii="Times New Roman" w:eastAsia="宋体" w:hAnsi="Times New Roman" w:cs="黑体"/>
          <w:kern w:val="0"/>
          <w:sz w:val="32"/>
          <w:szCs w:val="32"/>
        </w:rPr>
      </w:pPr>
      <w:bookmarkStart w:id="263" w:name="3.33_ErrorEPC寄存器(30，0)"/>
      <w:bookmarkStart w:id="264" w:name="_bookmark306"/>
      <w:bookmarkStart w:id="265" w:name="_Toc41148033"/>
      <w:bookmarkStart w:id="266" w:name="_Toc41294564"/>
      <w:bookmarkEnd w:id="263"/>
      <w:bookmarkEnd w:id="264"/>
      <w:proofErr w:type="spellStart"/>
      <w:r w:rsidRPr="002A6003">
        <w:rPr>
          <w:rFonts w:ascii="Times New Roman" w:eastAsia="宋体" w:hAnsi="Times New Roman" w:cs="黑体"/>
          <w:kern w:val="0"/>
          <w:sz w:val="32"/>
          <w:szCs w:val="32"/>
        </w:rPr>
        <w:t>ErrorEPC</w:t>
      </w:r>
      <w:proofErr w:type="spellEnd"/>
      <w:r w:rsidRPr="002A6003">
        <w:rPr>
          <w:rFonts w:ascii="Times New Roman" w:eastAsia="宋体" w:hAnsi="Times New Roman" w:cs="黑体"/>
          <w:kern w:val="0"/>
          <w:sz w:val="32"/>
          <w:szCs w:val="32"/>
        </w:rPr>
        <w:t xml:space="preserve"> register (30,0)</w:t>
      </w:r>
      <w:bookmarkEnd w:id="265"/>
      <w:bookmarkEnd w:id="266"/>
    </w:p>
    <w:p w14:paraId="3009834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ErrorEPC</w:t>
      </w:r>
      <w:proofErr w:type="spellEnd"/>
      <w:r w:rsidRPr="002A6003">
        <w:rPr>
          <w:rFonts w:ascii="Times New Roman" w:eastAsia="宋体" w:hAnsi="Times New Roman" w:cs="宋体" w:hint="eastAsia"/>
          <w:spacing w:val="5"/>
          <w:kern w:val="0"/>
          <w:szCs w:val="21"/>
        </w:rPr>
        <w:t xml:space="preserve"> register is similar to the EPC register except for the exceptions for ECC and parity </w:t>
      </w:r>
      <w:proofErr w:type="spellStart"/>
      <w:proofErr w:type="gramStart"/>
      <w:r w:rsidRPr="002A6003">
        <w:rPr>
          <w:rFonts w:ascii="Times New Roman" w:eastAsia="宋体" w:hAnsi="Times New Roman" w:cs="宋体" w:hint="eastAsia"/>
          <w:spacing w:val="5"/>
          <w:kern w:val="0"/>
          <w:szCs w:val="21"/>
        </w:rPr>
        <w:t>errors.It</w:t>
      </w:r>
      <w:proofErr w:type="spellEnd"/>
      <w:proofErr w:type="gramEnd"/>
      <w:r w:rsidRPr="002A6003">
        <w:rPr>
          <w:rFonts w:ascii="Times New Roman" w:eastAsia="宋体" w:hAnsi="Times New Roman" w:cs="宋体" w:hint="eastAsia"/>
          <w:spacing w:val="5"/>
          <w:kern w:val="0"/>
          <w:szCs w:val="21"/>
        </w:rPr>
        <w:t xml:space="preserve"> is used to store program counters during reset, software reset, and non-masking interrupt (NMI) exceptions.</w:t>
      </w:r>
    </w:p>
    <w:p w14:paraId="3009834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28896" behindDoc="1" locked="0" layoutInCell="0" allowOverlap="1" wp14:anchorId="30098F4E" wp14:editId="30098F4F">
                <wp:simplePos x="0" y="0"/>
                <wp:positionH relativeFrom="page">
                  <wp:posOffset>1143000</wp:posOffset>
                </wp:positionH>
                <wp:positionV relativeFrom="paragraph">
                  <wp:posOffset>1016635</wp:posOffset>
                </wp:positionV>
                <wp:extent cx="12700" cy="266700"/>
                <wp:effectExtent l="0" t="0" r="0" b="0"/>
                <wp:wrapNone/>
                <wp:docPr id="611" name="Freeform 19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85E3B5" id="Freeform 1983" o:spid="_x0000_s1026" style="position:absolute;left:0;text-align:lef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90pt,80.05pt,90pt,101.05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" o:allowincell="f" filled="f" strokeweight=".50797mm">
                <v:path arrowok="t" o:connecttype="custom" o:connectlocs="0,0;0,266700"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29920" behindDoc="1" locked="0" layoutInCell="0" allowOverlap="1" wp14:anchorId="30098F50" wp14:editId="30098F51">
                <wp:simplePos x="0" y="0"/>
                <wp:positionH relativeFrom="page">
                  <wp:posOffset>5956935</wp:posOffset>
                </wp:positionH>
                <wp:positionV relativeFrom="paragraph">
                  <wp:posOffset>1016635</wp:posOffset>
                </wp:positionV>
                <wp:extent cx="12700" cy="266700"/>
                <wp:effectExtent l="0" t="0" r="0" b="0"/>
                <wp:wrapNone/>
                <wp:docPr id="610" name="Freeform 19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66700"/>
                        </a:xfrm>
                        <a:custGeom>
                          <a:avLst/>
                          <a:gdLst>
                            <a:gd name="T0" fmla="*/ 0 w 20"/>
                            <a:gd name="T1" fmla="*/ 0 h 420"/>
                            <a:gd name="T2" fmla="*/ 0 w 20"/>
                            <a:gd name="T3" fmla="*/ 420 h 420"/>
                          </a:gdLst>
                          <a:ahLst/>
                          <a:cxnLst>
                            <a:cxn ang="0">
                              <a:pos x="T0" y="T1"/>
                            </a:cxn>
                            <a:cxn ang="0">
                              <a:pos x="T2" y="T3"/>
                            </a:cxn>
                          </a:cxnLst>
                          <a:rect l="0" t="0" r="r" b="b"/>
                          <a:pathLst>
                            <a:path w="20" h="420">
                              <a:moveTo>
                                <a:pt x="0" y="0"/>
                              </a:moveTo>
                              <a:lnTo>
                                <a:pt x="0" y="42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08A1F2" id="Freeform 1984" o:spid="_x0000_s1026" style="position:absolute;left:0;text-align:lef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9.05pt,80.05pt,469.05pt,101.05pt" coordsize="2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" o:allowincell="f" filled="f" strokeweight="1.44pt">
                <v:path arrowok="t" o:connecttype="custom" o:connectlocs="0,0;0,266700" o:connectangles="0,0"/>
                <w10:wrap anchorx="page"/>
              </v:polyline>
            </w:pict>
          </mc:Fallback>
        </mc:AlternateContent>
      </w:r>
      <w:r w:rsidRPr="002A6003">
        <w:rPr>
          <w:rFonts w:ascii="Times New Roman" w:eastAsia="宋体" w:hAnsi="Times New Roman" w:cs="宋体"/>
          <w:spacing w:val="5"/>
          <w:kern w:val="0"/>
          <w:szCs w:val="21"/>
        </w:rPr>
        <w:t xml:space="preserve"> The </w:t>
      </w:r>
      <w:proofErr w:type="spellStart"/>
      <w:r w:rsidRPr="002A6003">
        <w:rPr>
          <w:rFonts w:ascii="Times New Roman" w:eastAsia="宋体" w:hAnsi="Times New Roman" w:cs="宋体"/>
          <w:spacing w:val="5"/>
          <w:kern w:val="0"/>
          <w:szCs w:val="21"/>
        </w:rPr>
        <w:t>ErrorEPC</w:t>
      </w:r>
      <w:proofErr w:type="spellEnd"/>
      <w:r w:rsidRPr="002A6003">
        <w:rPr>
          <w:rFonts w:ascii="Times New Roman" w:eastAsia="宋体" w:hAnsi="Times New Roman" w:cs="宋体"/>
          <w:spacing w:val="5"/>
          <w:kern w:val="0"/>
          <w:szCs w:val="21"/>
        </w:rPr>
        <w:t xml:space="preserve"> is a read/write register that contains the virtual address where an instruction is restarted after processing an error. </w:t>
      </w:r>
      <w:hyperlink w:anchor="bookmark307" w:history="1">
        <w:r w:rsidRPr="002A6003">
          <w:rPr>
            <w:rFonts w:ascii="Times New Roman" w:eastAsia="宋体" w:hAnsi="Times New Roman" w:cs="宋体" w:hint="eastAsia"/>
            <w:spacing w:val="5"/>
            <w:kern w:val="0"/>
            <w:szCs w:val="21"/>
          </w:rPr>
          <w:t>Figure 3-36 shows the format of the ErrorEPC register.</w:t>
        </w:r>
      </w:hyperlink>
    </w:p>
    <w:tbl>
      <w:tblPr>
        <w:tblW w:w="0" w:type="auto"/>
        <w:tblInd w:w="1533" w:type="dxa"/>
        <w:tblLayout w:type="fixed"/>
        <w:tblCellMar>
          <w:left w:w="0" w:type="dxa"/>
          <w:right w:w="0" w:type="dxa"/>
        </w:tblCellMar>
        <w:tblLook w:val="0000" w:firstRow="0" w:lastRow="0" w:firstColumn="0" w:lastColumn="0" w:noHBand="0" w:noVBand="0"/>
      </w:tblPr>
      <w:tblGrid>
        <w:gridCol w:w="8100"/>
      </w:tblGrid>
      <w:tr w:rsidR="002A6003" w:rsidRPr="002A6003" w14:paraId="30098350" w14:textId="77777777" w:rsidTr="00AD241B">
        <w:trPr>
          <w:trHeight w:val="776"/>
        </w:trPr>
        <w:tc>
          <w:tcPr>
            <w:tcW w:w="8100" w:type="dxa"/>
            <w:tcBorders>
              <w:top w:val="single" w:sz="4" w:space="0" w:color="000000"/>
              <w:left w:val="single" w:sz="4" w:space="0" w:color="000000"/>
              <w:bottom w:val="single" w:sz="12" w:space="0" w:color="000000"/>
              <w:right w:val="single" w:sz="4" w:space="0" w:color="000000"/>
            </w:tcBorders>
          </w:tcPr>
          <w:p w14:paraId="3009834E"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31"/>
                <w:szCs w:val="31"/>
              </w:rPr>
            </w:pPr>
          </w:p>
          <w:p w14:paraId="3009834F" w14:textId="77777777" w:rsidR="002A6003" w:rsidRPr="002A6003" w:rsidRDefault="002A6003" w:rsidP="002A6003">
            <w:pPr>
              <w:tabs>
                <w:tab w:val="left" w:pos="7243"/>
              </w:tabs>
              <w:kinsoku w:val="0"/>
              <w:overflowPunct w:val="0"/>
              <w:autoSpaceDE w:val="0"/>
              <w:autoSpaceDN w:val="0"/>
              <w:adjustRightInd w:val="0"/>
              <w:spacing w:before="1"/>
              <w:ind w:right="5"/>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630</w:t>
            </w:r>
            <w:r w:rsidRPr="002A6003">
              <w:rPr>
                <w:rFonts w:ascii="Times New Roman" w:eastAsia="宋体" w:hAnsi="Times New Roman" w:cs="Times New Roman"/>
                <w:kern w:val="0"/>
                <w:szCs w:val="21"/>
              </w:rPr>
              <w:tab/>
            </w:r>
          </w:p>
        </w:tc>
      </w:tr>
      <w:tr w:rsidR="002A6003" w:rsidRPr="002A6003" w14:paraId="30098352" w14:textId="77777777" w:rsidTr="00AD241B">
        <w:trPr>
          <w:trHeight w:val="361"/>
        </w:trPr>
        <w:tc>
          <w:tcPr>
            <w:tcW w:w="8100" w:type="dxa"/>
            <w:tcBorders>
              <w:top w:val="single" w:sz="12" w:space="0" w:color="000000"/>
              <w:left w:val="single" w:sz="4" w:space="0" w:color="000000"/>
              <w:bottom w:val="single" w:sz="12" w:space="0" w:color="000000"/>
              <w:right w:val="single" w:sz="4" w:space="0" w:color="000000"/>
            </w:tcBorders>
          </w:tcPr>
          <w:p w14:paraId="30098351" w14:textId="77777777" w:rsidR="002A6003" w:rsidRPr="002A6003" w:rsidRDefault="002A6003" w:rsidP="002A6003">
            <w:pPr>
              <w:kinsoku w:val="0"/>
              <w:overflowPunct w:val="0"/>
              <w:autoSpaceDE w:val="0"/>
              <w:autoSpaceDN w:val="0"/>
              <w:adjustRightInd w:val="0"/>
              <w:spacing w:line="230" w:lineRule="exact"/>
              <w:ind w:left="11" w:right="5"/>
              <w:jc w:val="center"/>
              <w:rPr>
                <w:rFonts w:ascii="Times New Roman" w:eastAsia="宋体" w:hAnsi="Times New Roman" w:cs="Times New Roman"/>
                <w:kern w:val="0"/>
                <w:szCs w:val="21"/>
              </w:rPr>
            </w:pPr>
            <w:proofErr w:type="spellStart"/>
            <w:r w:rsidRPr="002A6003">
              <w:rPr>
                <w:rFonts w:ascii="Times New Roman" w:eastAsia="宋体" w:hAnsi="Times New Roman" w:cs="Times New Roman"/>
                <w:kern w:val="0"/>
                <w:szCs w:val="21"/>
              </w:rPr>
              <w:t>ErrorEPC</w:t>
            </w:r>
            <w:proofErr w:type="spellEnd"/>
          </w:p>
        </w:tc>
      </w:tr>
      <w:tr w:rsidR="002A6003" w:rsidRPr="002A6003" w14:paraId="30098354" w14:textId="77777777" w:rsidTr="00AD241B">
        <w:trPr>
          <w:trHeight w:val="512"/>
        </w:trPr>
        <w:tc>
          <w:tcPr>
            <w:tcW w:w="8100" w:type="dxa"/>
            <w:tcBorders>
              <w:top w:val="single" w:sz="12" w:space="0" w:color="000000"/>
              <w:left w:val="single" w:sz="4" w:space="0" w:color="000000"/>
              <w:bottom w:val="single" w:sz="4" w:space="0" w:color="000000"/>
              <w:right w:val="single" w:sz="4" w:space="0" w:color="000000"/>
            </w:tcBorders>
          </w:tcPr>
          <w:p w14:paraId="30098353" w14:textId="77777777" w:rsidR="002A6003" w:rsidRPr="002A6003" w:rsidRDefault="002A6003" w:rsidP="002A6003">
            <w:pPr>
              <w:kinsoku w:val="0"/>
              <w:overflowPunct w:val="0"/>
              <w:autoSpaceDE w:val="0"/>
              <w:autoSpaceDN w:val="0"/>
              <w:adjustRightInd w:val="0"/>
              <w:spacing w:line="232" w:lineRule="exact"/>
              <w:ind w:left="12" w:right="5"/>
              <w:jc w:val="center"/>
              <w:rPr>
                <w:rFonts w:ascii="Times New Roman" w:eastAsia="宋体" w:hAnsi="Times New Roman" w:cs="Times New Roman"/>
                <w:kern w:val="0"/>
                <w:szCs w:val="21"/>
              </w:rPr>
            </w:pPr>
            <w:r w:rsidRPr="002A6003">
              <w:rPr>
                <w:rFonts w:ascii="Times New Roman" w:eastAsia="宋体" w:hAnsi="Times New Roman" w:cs="Times New Roman"/>
                <w:kern w:val="0"/>
                <w:szCs w:val="21"/>
              </w:rPr>
              <w:t>64</w:t>
            </w:r>
          </w:p>
        </w:tc>
      </w:tr>
    </w:tbl>
    <w:p w14:paraId="30098355" w14:textId="77777777" w:rsidR="002A6003" w:rsidRPr="002A6003" w:rsidRDefault="002A6003" w:rsidP="002A6003">
      <w:pPr>
        <w:kinsoku w:val="0"/>
        <w:overflowPunct w:val="0"/>
        <w:autoSpaceDE w:val="0"/>
        <w:autoSpaceDN w:val="0"/>
        <w:adjustRightInd w:val="0"/>
        <w:spacing w:before="103"/>
        <w:ind w:left="914" w:right="914"/>
        <w:jc w:val="center"/>
        <w:rPr>
          <w:rFonts w:ascii="Times New Roman" w:eastAsia="宋体" w:hAnsi="Times New Roman" w:cs="宋体"/>
          <w:kern w:val="0"/>
          <w:sz w:val="18"/>
          <w:szCs w:val="18"/>
        </w:rPr>
      </w:pPr>
      <w:bookmarkStart w:id="267" w:name="_bookmark307"/>
      <w:bookmarkEnd w:id="267"/>
      <w:r w:rsidRPr="002A6003">
        <w:rPr>
          <w:rFonts w:ascii="Times New Roman" w:eastAsia="宋体" w:hAnsi="Times New Roman" w:cs="宋体" w:hint="eastAsia"/>
          <w:kern w:val="0"/>
          <w:sz w:val="18"/>
          <w:szCs w:val="18"/>
        </w:rPr>
        <w:t xml:space="preserve">Figure 3-36 </w:t>
      </w:r>
      <w:proofErr w:type="spellStart"/>
      <w:r w:rsidRPr="002A6003">
        <w:rPr>
          <w:rFonts w:ascii="Times New Roman" w:eastAsia="宋体" w:hAnsi="Times New Roman" w:cs="宋体" w:hint="eastAsia"/>
          <w:kern w:val="0"/>
          <w:sz w:val="18"/>
          <w:szCs w:val="18"/>
        </w:rPr>
        <w:t>ErrorEPC</w:t>
      </w:r>
      <w:proofErr w:type="spellEnd"/>
      <w:r w:rsidRPr="002A6003">
        <w:rPr>
          <w:rFonts w:ascii="Times New Roman" w:eastAsia="宋体" w:hAnsi="Times New Roman" w:cs="宋体" w:hint="eastAsia"/>
          <w:kern w:val="0"/>
          <w:sz w:val="18"/>
          <w:szCs w:val="18"/>
        </w:rPr>
        <w:t xml:space="preserve"> register</w:t>
      </w:r>
    </w:p>
    <w:p w14:paraId="30098356"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7"/>
          <w:szCs w:val="17"/>
        </w:rPr>
      </w:pPr>
    </w:p>
    <w:p w14:paraId="30098357"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1"/>
        <w:ind w:left="1968" w:hanging="608"/>
        <w:jc w:val="left"/>
        <w:outlineLvl w:val="2"/>
        <w:rPr>
          <w:rFonts w:ascii="Times New Roman" w:eastAsia="宋体" w:hAnsi="Times New Roman" w:cs="黑体"/>
          <w:kern w:val="0"/>
          <w:sz w:val="32"/>
          <w:szCs w:val="32"/>
        </w:rPr>
      </w:pPr>
      <w:bookmarkStart w:id="268" w:name="3.34_DESAVE寄存器(31，0)"/>
      <w:bookmarkStart w:id="269" w:name="_bookmark308"/>
      <w:bookmarkStart w:id="270" w:name="_Toc41148034"/>
      <w:bookmarkStart w:id="271" w:name="_Toc41294565"/>
      <w:bookmarkEnd w:id="268"/>
      <w:bookmarkEnd w:id="269"/>
      <w:r w:rsidRPr="002A6003">
        <w:rPr>
          <w:rFonts w:ascii="Times New Roman" w:eastAsia="宋体" w:hAnsi="Times New Roman" w:cs="黑体"/>
          <w:kern w:val="0"/>
          <w:sz w:val="32"/>
          <w:szCs w:val="32"/>
        </w:rPr>
        <w:t>DESAVE register (31,0)</w:t>
      </w:r>
      <w:bookmarkEnd w:id="270"/>
      <w:bookmarkEnd w:id="271"/>
    </w:p>
    <w:p w14:paraId="3009835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DESAVE register is a read-write 64-bit register. </w:t>
      </w:r>
      <w:r w:rsidRPr="002A6003">
        <w:rPr>
          <w:rFonts w:ascii="Times New Roman" w:eastAsia="宋体" w:hAnsi="Times New Roman" w:cs="宋体" w:hint="eastAsia"/>
          <w:spacing w:val="5"/>
          <w:kern w:val="0"/>
          <w:szCs w:val="21"/>
        </w:rPr>
        <w:t>Its function is a simple register that is used to debug exception handling to save the value of a general-purpose register so that it retains other contexts.</w:t>
      </w:r>
    </w:p>
    <w:p w14:paraId="3009835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30944" behindDoc="1" locked="0" layoutInCell="0" allowOverlap="1" wp14:anchorId="30098F52" wp14:editId="30098F53">
                <wp:simplePos x="0" y="0"/>
                <wp:positionH relativeFrom="page">
                  <wp:posOffset>1429385</wp:posOffset>
                </wp:positionH>
                <wp:positionV relativeFrom="paragraph">
                  <wp:posOffset>761365</wp:posOffset>
                </wp:positionV>
                <wp:extent cx="12700" cy="234950"/>
                <wp:effectExtent l="0" t="0" r="0" b="0"/>
                <wp:wrapNone/>
                <wp:docPr id="609" name="Freeform 19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950"/>
                        </a:xfrm>
                        <a:custGeom>
                          <a:avLst/>
                          <a:gdLst>
                            <a:gd name="T0" fmla="*/ 0 w 20"/>
                            <a:gd name="T1" fmla="*/ 0 h 370"/>
                            <a:gd name="T2" fmla="*/ 0 w 20"/>
                            <a:gd name="T3" fmla="*/ 369 h 370"/>
                          </a:gdLst>
                          <a:ahLst/>
                          <a:cxnLst>
                            <a:cxn ang="0">
                              <a:pos x="T0" y="T1"/>
                            </a:cxn>
                            <a:cxn ang="0">
                              <a:pos x="T2" y="T3"/>
                            </a:cxn>
                          </a:cxnLst>
                          <a:rect l="0" t="0" r="r" b="b"/>
                          <a:pathLst>
                            <a:path w="20" h="370">
                              <a:moveTo>
                                <a:pt x="0" y="0"/>
                              </a:moveTo>
                              <a:lnTo>
                                <a:pt x="0" y="369"/>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C1C359" id="Freeform 1985" o:spid="_x0000_s1026" style="position:absolute;left:0;text-align:lef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12.55pt,59.95pt,112.55pt,78.4pt" coordsize="20,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" o:allowincell="f" filled="f" strokeweight=".50797mm">
                <v:path arrowok="t" o:connecttype="custom" o:connectlocs="0,0;0,234315" o:connectangles="0,0"/>
                <w10:wrap anchorx="page"/>
              </v:polyline>
            </w:pict>
          </mc:Fallback>
        </mc:AlternateContent>
      </w: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31968" behindDoc="1" locked="0" layoutInCell="0" allowOverlap="1" wp14:anchorId="30098F54" wp14:editId="30098F55">
                <wp:simplePos x="0" y="0"/>
                <wp:positionH relativeFrom="page">
                  <wp:posOffset>6242050</wp:posOffset>
                </wp:positionH>
                <wp:positionV relativeFrom="paragraph">
                  <wp:posOffset>761365</wp:posOffset>
                </wp:positionV>
                <wp:extent cx="12700" cy="234950"/>
                <wp:effectExtent l="0" t="0" r="0" b="0"/>
                <wp:wrapNone/>
                <wp:docPr id="608" name="Freeform 19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234950"/>
                        </a:xfrm>
                        <a:custGeom>
                          <a:avLst/>
                          <a:gdLst>
                            <a:gd name="T0" fmla="*/ 0 w 20"/>
                            <a:gd name="T1" fmla="*/ 0 h 370"/>
                            <a:gd name="T2" fmla="*/ 0 w 20"/>
                            <a:gd name="T3" fmla="*/ 369 h 370"/>
                          </a:gdLst>
                          <a:ahLst/>
                          <a:cxnLst>
                            <a:cxn ang="0">
                              <a:pos x="T0" y="T1"/>
                            </a:cxn>
                            <a:cxn ang="0">
                              <a:pos x="T2" y="T3"/>
                            </a:cxn>
                          </a:cxnLst>
                          <a:rect l="0" t="0" r="r" b="b"/>
                          <a:pathLst>
                            <a:path w="20" h="370">
                              <a:moveTo>
                                <a:pt x="0" y="0"/>
                              </a:moveTo>
                              <a:lnTo>
                                <a:pt x="0" y="369"/>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4F0544" id="Freeform 1986" o:spid="_x0000_s1026" style="position:absolute;left:0;text-align:lef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91.5pt,59.95pt,491.5pt,78.4pt" coordsize="20,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" o:allowincell="f" filled="f" strokeweight="1.44pt">
                <v:path arrowok="t" o:connecttype="custom" o:connectlocs="0,0;0,234315" o:connectangles="0,0"/>
                <w10:wrap anchorx="page"/>
              </v:polyline>
            </w:pict>
          </mc:Fallback>
        </mc:AlternateContent>
      </w:r>
      <w:hyperlink w:anchor="bookmark309" w:history="1">
        <w:r w:rsidRPr="002A6003">
          <w:rPr>
            <w:rFonts w:ascii="Times New Roman" w:eastAsia="宋体" w:hAnsi="Times New Roman" w:cs="宋体" w:hint="eastAsia"/>
            <w:spacing w:val="5"/>
            <w:kern w:val="0"/>
            <w:szCs w:val="21"/>
          </w:rPr>
          <w:t>Figure 3-37 shows the format of the DESAVE register.</w:t>
        </w:r>
      </w:hyperlink>
    </w:p>
    <w:p w14:paraId="3009835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35B"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24"/>
          <w:szCs w:val="24"/>
        </w:rPr>
      </w:pPr>
    </w:p>
    <w:tbl>
      <w:tblPr>
        <w:tblW w:w="0" w:type="auto"/>
        <w:tblInd w:w="1533" w:type="dxa"/>
        <w:tblLayout w:type="fixed"/>
        <w:tblCellMar>
          <w:left w:w="0" w:type="dxa"/>
          <w:right w:w="0" w:type="dxa"/>
        </w:tblCellMar>
        <w:tblLook w:val="0000" w:firstRow="0" w:lastRow="0" w:firstColumn="0" w:lastColumn="0" w:noHBand="0" w:noVBand="0"/>
      </w:tblPr>
      <w:tblGrid>
        <w:gridCol w:w="9000"/>
      </w:tblGrid>
      <w:tr w:rsidR="002A6003" w:rsidRPr="002A6003" w14:paraId="3009835D" w14:textId="77777777" w:rsidTr="00AD241B">
        <w:trPr>
          <w:trHeight w:val="311"/>
        </w:trPr>
        <w:tc>
          <w:tcPr>
            <w:tcW w:w="9000" w:type="dxa"/>
            <w:tcBorders>
              <w:top w:val="single" w:sz="4" w:space="0" w:color="000000"/>
              <w:left w:val="single" w:sz="4" w:space="0" w:color="000000"/>
              <w:bottom w:val="single" w:sz="12" w:space="0" w:color="000000"/>
              <w:right w:val="single" w:sz="4" w:space="0" w:color="000000"/>
            </w:tcBorders>
          </w:tcPr>
          <w:p w14:paraId="3009835C" w14:textId="77777777" w:rsidR="002A6003" w:rsidRPr="002A6003" w:rsidRDefault="002A6003" w:rsidP="002A6003">
            <w:pPr>
              <w:tabs>
                <w:tab w:val="left" w:pos="7033"/>
              </w:tabs>
              <w:kinsoku w:val="0"/>
              <w:overflowPunct w:val="0"/>
              <w:autoSpaceDE w:val="0"/>
              <w:autoSpaceDN w:val="0"/>
              <w:adjustRightInd w:val="0"/>
              <w:spacing w:line="202" w:lineRule="exact"/>
              <w:ind w:left="81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630</w:t>
            </w:r>
            <w:r w:rsidRPr="002A6003">
              <w:rPr>
                <w:rFonts w:ascii="Times New Roman" w:eastAsia="宋体" w:hAnsi="Times New Roman" w:cs="Times New Roman"/>
                <w:kern w:val="0"/>
                <w:sz w:val="18"/>
                <w:szCs w:val="18"/>
              </w:rPr>
              <w:tab/>
            </w:r>
          </w:p>
        </w:tc>
      </w:tr>
      <w:tr w:rsidR="002A6003" w:rsidRPr="002A6003" w14:paraId="3009835F" w14:textId="77777777" w:rsidTr="00AD241B">
        <w:trPr>
          <w:trHeight w:val="310"/>
        </w:trPr>
        <w:tc>
          <w:tcPr>
            <w:tcW w:w="9000" w:type="dxa"/>
            <w:tcBorders>
              <w:top w:val="single" w:sz="12" w:space="0" w:color="000000"/>
              <w:left w:val="single" w:sz="4" w:space="0" w:color="000000"/>
              <w:bottom w:val="single" w:sz="12" w:space="0" w:color="000000"/>
              <w:right w:val="single" w:sz="4" w:space="0" w:color="000000"/>
            </w:tcBorders>
          </w:tcPr>
          <w:p w14:paraId="3009835E" w14:textId="77777777" w:rsidR="002A6003" w:rsidRPr="002A6003" w:rsidRDefault="002A6003" w:rsidP="002A6003">
            <w:pPr>
              <w:kinsoku w:val="0"/>
              <w:overflowPunct w:val="0"/>
              <w:autoSpaceDE w:val="0"/>
              <w:autoSpaceDN w:val="0"/>
              <w:adjustRightInd w:val="0"/>
              <w:spacing w:line="202" w:lineRule="exact"/>
              <w:ind w:left="4124" w:right="411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DESAVE</w:t>
            </w:r>
          </w:p>
        </w:tc>
      </w:tr>
      <w:tr w:rsidR="002A6003" w:rsidRPr="002A6003" w14:paraId="30098361" w14:textId="77777777" w:rsidTr="00AD241B">
        <w:trPr>
          <w:trHeight w:val="1043"/>
        </w:trPr>
        <w:tc>
          <w:tcPr>
            <w:tcW w:w="9000" w:type="dxa"/>
            <w:tcBorders>
              <w:top w:val="single" w:sz="12" w:space="0" w:color="000000"/>
              <w:left w:val="single" w:sz="4" w:space="0" w:color="000000"/>
              <w:bottom w:val="single" w:sz="4" w:space="0" w:color="000000"/>
              <w:right w:val="single" w:sz="4" w:space="0" w:color="000000"/>
            </w:tcBorders>
          </w:tcPr>
          <w:p w14:paraId="30098360" w14:textId="77777777" w:rsidR="002A6003" w:rsidRPr="002A6003" w:rsidRDefault="002A6003" w:rsidP="002A6003">
            <w:pPr>
              <w:kinsoku w:val="0"/>
              <w:overflowPunct w:val="0"/>
              <w:autoSpaceDE w:val="0"/>
              <w:autoSpaceDN w:val="0"/>
              <w:adjustRightInd w:val="0"/>
              <w:spacing w:line="202" w:lineRule="exact"/>
              <w:ind w:left="4124" w:right="411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w:t>
            </w:r>
          </w:p>
        </w:tc>
      </w:tr>
    </w:tbl>
    <w:p w14:paraId="30098362" w14:textId="77777777" w:rsidR="002A6003" w:rsidRPr="002A6003" w:rsidRDefault="002A6003" w:rsidP="002A6003">
      <w:pPr>
        <w:kinsoku w:val="0"/>
        <w:overflowPunct w:val="0"/>
        <w:autoSpaceDE w:val="0"/>
        <w:autoSpaceDN w:val="0"/>
        <w:adjustRightInd w:val="0"/>
        <w:spacing w:before="108"/>
        <w:ind w:left="914" w:right="914"/>
        <w:jc w:val="center"/>
        <w:rPr>
          <w:rFonts w:ascii="Times New Roman" w:eastAsia="宋体" w:hAnsi="Times New Roman" w:cs="宋体"/>
          <w:kern w:val="0"/>
          <w:sz w:val="18"/>
          <w:szCs w:val="18"/>
        </w:rPr>
      </w:pPr>
      <w:bookmarkStart w:id="272" w:name="_bookmark309"/>
      <w:bookmarkEnd w:id="272"/>
      <w:r w:rsidRPr="002A6003">
        <w:rPr>
          <w:rFonts w:ascii="Times New Roman" w:eastAsia="宋体" w:hAnsi="Times New Roman" w:cs="宋体" w:hint="eastAsia"/>
          <w:kern w:val="0"/>
          <w:sz w:val="18"/>
          <w:szCs w:val="18"/>
        </w:rPr>
        <w:t>Figure 3-37 DESAVE register</w:t>
      </w:r>
    </w:p>
    <w:p w14:paraId="3009836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364"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6"/>
          <w:szCs w:val="26"/>
        </w:rPr>
      </w:pPr>
    </w:p>
    <w:p w14:paraId="30098365" w14:textId="77777777" w:rsidR="002A6003" w:rsidRPr="002A6003" w:rsidRDefault="002A6003" w:rsidP="002A6003">
      <w:pPr>
        <w:numPr>
          <w:ilvl w:val="1"/>
          <w:numId w:val="22"/>
        </w:numPr>
        <w:tabs>
          <w:tab w:val="left" w:pos="1968"/>
        </w:tabs>
        <w:kinsoku w:val="0"/>
        <w:overflowPunct w:val="0"/>
        <w:autoSpaceDE w:val="0"/>
        <w:autoSpaceDN w:val="0"/>
        <w:adjustRightInd w:val="0"/>
        <w:spacing w:before="1"/>
        <w:ind w:left="1968" w:hanging="608"/>
        <w:jc w:val="left"/>
        <w:outlineLvl w:val="2"/>
        <w:rPr>
          <w:rFonts w:ascii="Times New Roman" w:eastAsia="宋体" w:hAnsi="Times New Roman" w:cs="黑体"/>
          <w:spacing w:val="-27"/>
          <w:kern w:val="0"/>
          <w:sz w:val="32"/>
          <w:szCs w:val="32"/>
        </w:rPr>
      </w:pPr>
      <w:bookmarkStart w:id="273" w:name="3.35_CP0指令"/>
      <w:bookmarkStart w:id="274" w:name="_bookmark310"/>
      <w:bookmarkStart w:id="275" w:name="_Toc41148035"/>
      <w:bookmarkStart w:id="276" w:name="_Toc41294566"/>
      <w:bookmarkEnd w:id="273"/>
      <w:bookmarkEnd w:id="274"/>
      <w:r w:rsidRPr="002A6003">
        <w:rPr>
          <w:rFonts w:ascii="Times New Roman" w:eastAsia="宋体" w:hAnsi="Times New Roman" w:cs="黑体"/>
          <w:kern w:val="0"/>
          <w:sz w:val="32"/>
          <w:szCs w:val="32"/>
        </w:rPr>
        <w:t>CP0 instruction</w:t>
      </w:r>
      <w:bookmarkEnd w:id="275"/>
      <w:bookmarkEnd w:id="276"/>
    </w:p>
    <w:p w14:paraId="30098366" w14:textId="77777777" w:rsidR="002A6003" w:rsidRPr="002A6003" w:rsidRDefault="008F3223" w:rsidP="002A6003">
      <w:pPr>
        <w:kinsoku w:val="0"/>
        <w:overflowPunct w:val="0"/>
        <w:autoSpaceDE w:val="0"/>
        <w:autoSpaceDN w:val="0"/>
        <w:adjustRightInd w:val="0"/>
        <w:spacing w:before="124"/>
        <w:ind w:left="1780"/>
        <w:jc w:val="left"/>
        <w:rPr>
          <w:rFonts w:ascii="Times New Roman" w:eastAsia="宋体" w:hAnsi="Times New Roman" w:cs="宋体"/>
          <w:kern w:val="0"/>
          <w:szCs w:val="21"/>
        </w:rPr>
      </w:pPr>
      <w:hyperlink w:anchor="bookmark311" w:history="1">
        <w:r w:rsidR="002A6003" w:rsidRPr="002A6003">
          <w:rPr>
            <w:rFonts w:ascii="Times New Roman" w:eastAsia="宋体" w:hAnsi="Times New Roman" w:cs="宋体" w:hint="eastAsia"/>
            <w:kern w:val="0"/>
            <w:szCs w:val="21"/>
          </w:rPr>
          <w:t>The CP0 instructions defined by the godson-2 processor are listed in table 3-33.</w:t>
        </w:r>
      </w:hyperlink>
    </w:p>
    <w:p w14:paraId="30098367"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9"/>
          <w:szCs w:val="19"/>
        </w:rPr>
      </w:pPr>
    </w:p>
    <w:p w14:paraId="30098368" w14:textId="77777777" w:rsidR="002A6003" w:rsidRPr="002A6003" w:rsidRDefault="002A6003" w:rsidP="002A6003">
      <w:pPr>
        <w:kinsoku w:val="0"/>
        <w:overflowPunct w:val="0"/>
        <w:autoSpaceDE w:val="0"/>
        <w:autoSpaceDN w:val="0"/>
        <w:adjustRightInd w:val="0"/>
        <w:ind w:left="916" w:right="914"/>
        <w:jc w:val="center"/>
        <w:rPr>
          <w:rFonts w:ascii="Times New Roman" w:eastAsia="宋体" w:hAnsi="Times New Roman" w:cs="宋体"/>
          <w:kern w:val="0"/>
          <w:sz w:val="18"/>
          <w:szCs w:val="18"/>
        </w:rPr>
      </w:pPr>
      <w:bookmarkStart w:id="277" w:name="_bookmark311"/>
      <w:bookmarkEnd w:id="277"/>
      <w:r w:rsidRPr="002A6003">
        <w:rPr>
          <w:rFonts w:ascii="Times New Roman" w:eastAsia="宋体" w:hAnsi="Times New Roman" w:cs="宋体" w:hint="eastAsia"/>
          <w:kern w:val="0"/>
          <w:sz w:val="18"/>
          <w:szCs w:val="18"/>
        </w:rPr>
        <w:t>Table 3-33 CP0 instructions</w:t>
      </w:r>
    </w:p>
    <w:p w14:paraId="3009836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689" w:type="dxa"/>
        <w:tblLayout w:type="fixed"/>
        <w:tblCellMar>
          <w:left w:w="0" w:type="dxa"/>
          <w:right w:w="0" w:type="dxa"/>
        </w:tblCellMar>
        <w:tblLook w:val="0000" w:firstRow="0" w:lastRow="0" w:firstColumn="0" w:lastColumn="0" w:noHBand="0" w:noVBand="0"/>
      </w:tblPr>
      <w:tblGrid>
        <w:gridCol w:w="1884"/>
        <w:gridCol w:w="4476"/>
        <w:gridCol w:w="2162"/>
      </w:tblGrid>
      <w:tr w:rsidR="002A6003" w:rsidRPr="002A6003" w14:paraId="3009836D" w14:textId="77777777" w:rsidTr="00AD241B">
        <w:trPr>
          <w:trHeight w:val="350"/>
        </w:trPr>
        <w:tc>
          <w:tcPr>
            <w:tcW w:w="1884" w:type="dxa"/>
            <w:tcBorders>
              <w:top w:val="none" w:sz="6" w:space="0" w:color="auto"/>
              <w:left w:val="none" w:sz="6" w:space="0" w:color="auto"/>
              <w:bottom w:val="single" w:sz="4" w:space="0" w:color="0000FF"/>
              <w:right w:val="none" w:sz="6" w:space="0" w:color="auto"/>
            </w:tcBorders>
            <w:shd w:val="clear" w:color="auto" w:fill="000080"/>
          </w:tcPr>
          <w:p w14:paraId="3009836A" w14:textId="77777777" w:rsidR="002A6003" w:rsidRPr="002A6003" w:rsidRDefault="002A6003" w:rsidP="002A6003">
            <w:pPr>
              <w:kinsoku w:val="0"/>
              <w:overflowPunct w:val="0"/>
              <w:autoSpaceDE w:val="0"/>
              <w:autoSpaceDN w:val="0"/>
              <w:adjustRightInd w:val="0"/>
              <w:spacing w:before="21"/>
              <w:ind w:left="705"/>
              <w:jc w:val="left"/>
              <w:rPr>
                <w:rFonts w:ascii="Times New Roman" w:eastAsia="宋体" w:hAnsi="Times New Roman" w:cs="Times New Roman"/>
                <w:b/>
                <w:bCs/>
                <w:color w:val="FFFFFF"/>
                <w:kern w:val="0"/>
                <w:sz w:val="18"/>
                <w:szCs w:val="18"/>
              </w:rPr>
            </w:pPr>
            <w:proofErr w:type="spellStart"/>
            <w:r w:rsidRPr="002A6003">
              <w:rPr>
                <w:rFonts w:ascii="Times New Roman" w:eastAsia="宋体" w:hAnsi="Times New Roman" w:cs="Times New Roman"/>
                <w:b/>
                <w:bCs/>
                <w:color w:val="FFFFFF"/>
                <w:kern w:val="0"/>
                <w:sz w:val="18"/>
                <w:szCs w:val="18"/>
              </w:rPr>
              <w:t>OpCode</w:t>
            </w:r>
            <w:proofErr w:type="spellEnd"/>
          </w:p>
        </w:tc>
        <w:tc>
          <w:tcPr>
            <w:tcW w:w="4476" w:type="dxa"/>
            <w:tcBorders>
              <w:top w:val="none" w:sz="6" w:space="0" w:color="auto"/>
              <w:left w:val="none" w:sz="6" w:space="0" w:color="auto"/>
              <w:bottom w:val="single" w:sz="4" w:space="0" w:color="0000FF"/>
              <w:right w:val="none" w:sz="6" w:space="0" w:color="auto"/>
            </w:tcBorders>
            <w:shd w:val="clear" w:color="auto" w:fill="000080"/>
          </w:tcPr>
          <w:p w14:paraId="3009836B" w14:textId="77777777" w:rsidR="002A6003" w:rsidRPr="002A6003" w:rsidRDefault="002A6003" w:rsidP="002A6003">
            <w:pPr>
              <w:kinsoku w:val="0"/>
              <w:overflowPunct w:val="0"/>
              <w:autoSpaceDE w:val="0"/>
              <w:autoSpaceDN w:val="0"/>
              <w:adjustRightInd w:val="0"/>
              <w:spacing w:before="21"/>
              <w:ind w:left="1015"/>
              <w:jc w:val="left"/>
              <w:rPr>
                <w:rFonts w:ascii="Times New Roman" w:eastAsia="宋体" w:hAnsi="Times New Roman" w:cs="Times New Roman"/>
                <w:b/>
                <w:bCs/>
                <w:color w:val="FFFFFF"/>
                <w:kern w:val="0"/>
                <w:sz w:val="18"/>
                <w:szCs w:val="18"/>
              </w:rPr>
            </w:pPr>
            <w:r w:rsidRPr="002A6003">
              <w:rPr>
                <w:rFonts w:ascii="Times New Roman" w:eastAsia="宋体" w:hAnsi="Times New Roman" w:cs="Times New Roman"/>
                <w:b/>
                <w:bCs/>
                <w:color w:val="FFFFFF"/>
                <w:kern w:val="0"/>
                <w:sz w:val="18"/>
                <w:szCs w:val="18"/>
              </w:rPr>
              <w:t>The Description</w:t>
            </w:r>
          </w:p>
        </w:tc>
        <w:tc>
          <w:tcPr>
            <w:tcW w:w="2162" w:type="dxa"/>
            <w:tcBorders>
              <w:top w:val="none" w:sz="6" w:space="0" w:color="auto"/>
              <w:left w:val="none" w:sz="6" w:space="0" w:color="auto"/>
              <w:bottom w:val="single" w:sz="4" w:space="0" w:color="0000FF"/>
              <w:right w:val="none" w:sz="6" w:space="0" w:color="auto"/>
            </w:tcBorders>
            <w:shd w:val="clear" w:color="auto" w:fill="000080"/>
          </w:tcPr>
          <w:p w14:paraId="3009836C" w14:textId="77777777" w:rsidR="002A6003" w:rsidRPr="002A6003" w:rsidRDefault="002A6003" w:rsidP="002A6003">
            <w:pPr>
              <w:kinsoku w:val="0"/>
              <w:overflowPunct w:val="0"/>
              <w:autoSpaceDE w:val="0"/>
              <w:autoSpaceDN w:val="0"/>
              <w:adjustRightInd w:val="0"/>
              <w:spacing w:before="21"/>
              <w:ind w:left="705"/>
              <w:jc w:val="left"/>
              <w:rPr>
                <w:rFonts w:ascii="Times New Roman" w:eastAsia="宋体" w:hAnsi="Times New Roman" w:cs="Times New Roman"/>
                <w:b/>
                <w:bCs/>
                <w:color w:val="FFFFFF"/>
                <w:kern w:val="0"/>
                <w:sz w:val="18"/>
                <w:szCs w:val="18"/>
              </w:rPr>
            </w:pPr>
            <w:r w:rsidRPr="002A6003">
              <w:rPr>
                <w:rFonts w:ascii="Times New Roman" w:eastAsia="宋体" w:hAnsi="Times New Roman" w:cs="Times New Roman"/>
                <w:b/>
                <w:bCs/>
                <w:color w:val="FFFFFF"/>
                <w:kern w:val="0"/>
                <w:sz w:val="18"/>
                <w:szCs w:val="18"/>
              </w:rPr>
              <w:t>MIPS ISA</w:t>
            </w:r>
          </w:p>
        </w:tc>
      </w:tr>
      <w:tr w:rsidR="002A6003" w:rsidRPr="002A6003" w14:paraId="30098371"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6E"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DMFC0</w:t>
            </w:r>
          </w:p>
        </w:tc>
        <w:tc>
          <w:tcPr>
            <w:tcW w:w="4476" w:type="dxa"/>
            <w:tcBorders>
              <w:top w:val="single" w:sz="4" w:space="0" w:color="0000FF"/>
              <w:left w:val="single" w:sz="4" w:space="0" w:color="0000FF"/>
              <w:bottom w:val="single" w:sz="4" w:space="0" w:color="0000FF"/>
              <w:right w:val="single" w:sz="4" w:space="0" w:color="0000FF"/>
            </w:tcBorders>
          </w:tcPr>
          <w:p w14:paraId="3009836F"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Fetch a double word from register CP0</w:t>
            </w:r>
          </w:p>
        </w:tc>
        <w:tc>
          <w:tcPr>
            <w:tcW w:w="2162" w:type="dxa"/>
            <w:tcBorders>
              <w:top w:val="single" w:sz="4" w:space="0" w:color="0000FF"/>
              <w:left w:val="single" w:sz="4" w:space="0" w:color="0000FF"/>
              <w:bottom w:val="single" w:sz="4" w:space="0" w:color="0000FF"/>
              <w:right w:val="single" w:sz="4" w:space="0" w:color="0000FF"/>
            </w:tcBorders>
          </w:tcPr>
          <w:p w14:paraId="30098370"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III.</w:t>
            </w:r>
          </w:p>
        </w:tc>
      </w:tr>
      <w:tr w:rsidR="002A6003" w:rsidRPr="002A6003" w14:paraId="30098375" w14:textId="77777777" w:rsidTr="00AD241B">
        <w:trPr>
          <w:trHeight w:val="388"/>
        </w:trPr>
        <w:tc>
          <w:tcPr>
            <w:tcW w:w="1884" w:type="dxa"/>
            <w:tcBorders>
              <w:top w:val="single" w:sz="4" w:space="0" w:color="0000FF"/>
              <w:left w:val="single" w:sz="4" w:space="0" w:color="0000FF"/>
              <w:bottom w:val="single" w:sz="4" w:space="0" w:color="0000FF"/>
              <w:right w:val="single" w:sz="4" w:space="0" w:color="0000FF"/>
            </w:tcBorders>
          </w:tcPr>
          <w:p w14:paraId="30098372"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DMTC0</w:t>
            </w:r>
          </w:p>
        </w:tc>
        <w:tc>
          <w:tcPr>
            <w:tcW w:w="4476" w:type="dxa"/>
            <w:tcBorders>
              <w:top w:val="single" w:sz="4" w:space="0" w:color="0000FF"/>
              <w:left w:val="single" w:sz="4" w:space="0" w:color="0000FF"/>
              <w:bottom w:val="single" w:sz="4" w:space="0" w:color="0000FF"/>
              <w:right w:val="single" w:sz="4" w:space="0" w:color="0000FF"/>
            </w:tcBorders>
          </w:tcPr>
          <w:p w14:paraId="30098373"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a double word to register CP0</w:t>
            </w:r>
          </w:p>
        </w:tc>
        <w:tc>
          <w:tcPr>
            <w:tcW w:w="2162" w:type="dxa"/>
            <w:tcBorders>
              <w:top w:val="single" w:sz="4" w:space="0" w:color="0000FF"/>
              <w:left w:val="single" w:sz="4" w:space="0" w:color="0000FF"/>
              <w:bottom w:val="single" w:sz="4" w:space="0" w:color="0000FF"/>
              <w:right w:val="single" w:sz="4" w:space="0" w:color="0000FF"/>
            </w:tcBorders>
          </w:tcPr>
          <w:p w14:paraId="30098374"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III.</w:t>
            </w:r>
          </w:p>
        </w:tc>
      </w:tr>
      <w:tr w:rsidR="002A6003" w:rsidRPr="002A6003" w14:paraId="30098379"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76"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MFC0</w:t>
            </w:r>
          </w:p>
        </w:tc>
        <w:tc>
          <w:tcPr>
            <w:tcW w:w="4476" w:type="dxa"/>
            <w:tcBorders>
              <w:top w:val="single" w:sz="4" w:space="0" w:color="0000FF"/>
              <w:left w:val="single" w:sz="4" w:space="0" w:color="0000FF"/>
              <w:bottom w:val="single" w:sz="4" w:space="0" w:color="0000FF"/>
              <w:right w:val="single" w:sz="4" w:space="0" w:color="0000FF"/>
            </w:tcBorders>
          </w:tcPr>
          <w:p w14:paraId="30098377"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From the CP0 register</w:t>
            </w:r>
          </w:p>
        </w:tc>
        <w:tc>
          <w:tcPr>
            <w:tcW w:w="2162" w:type="dxa"/>
            <w:tcBorders>
              <w:top w:val="single" w:sz="4" w:space="0" w:color="0000FF"/>
              <w:left w:val="single" w:sz="4" w:space="0" w:color="0000FF"/>
              <w:bottom w:val="single" w:sz="4" w:space="0" w:color="0000FF"/>
              <w:right w:val="single" w:sz="4" w:space="0" w:color="0000FF"/>
            </w:tcBorders>
          </w:tcPr>
          <w:p w14:paraId="30098378"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w w:val="99"/>
                <w:kern w:val="0"/>
                <w:sz w:val="18"/>
                <w:szCs w:val="18"/>
              </w:rPr>
            </w:pPr>
            <w:proofErr w:type="spellStart"/>
            <w:r w:rsidRPr="002A6003">
              <w:rPr>
                <w:rFonts w:ascii="Times New Roman" w:eastAsia="宋体" w:hAnsi="Times New Roman" w:cs="Times New Roman"/>
                <w:w w:val="99"/>
                <w:kern w:val="0"/>
                <w:sz w:val="18"/>
                <w:szCs w:val="18"/>
              </w:rPr>
              <w:t>i</w:t>
            </w:r>
            <w:proofErr w:type="spellEnd"/>
            <w:r w:rsidRPr="002A6003">
              <w:rPr>
                <w:rFonts w:ascii="Times New Roman" w:eastAsia="宋体" w:hAnsi="Times New Roman" w:cs="Times New Roman"/>
                <w:w w:val="99"/>
                <w:kern w:val="0"/>
                <w:sz w:val="18"/>
                <w:szCs w:val="18"/>
              </w:rPr>
              <w:t>.</w:t>
            </w:r>
          </w:p>
        </w:tc>
      </w:tr>
      <w:tr w:rsidR="002A6003" w:rsidRPr="002A6003" w14:paraId="3009837D"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7A"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MTC0</w:t>
            </w:r>
          </w:p>
        </w:tc>
        <w:tc>
          <w:tcPr>
            <w:tcW w:w="4476" w:type="dxa"/>
            <w:tcBorders>
              <w:top w:val="single" w:sz="4" w:space="0" w:color="0000FF"/>
              <w:left w:val="single" w:sz="4" w:space="0" w:color="0000FF"/>
              <w:bottom w:val="single" w:sz="4" w:space="0" w:color="0000FF"/>
              <w:right w:val="single" w:sz="4" w:space="0" w:color="0000FF"/>
            </w:tcBorders>
          </w:tcPr>
          <w:p w14:paraId="3009837B"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to register CP0</w:t>
            </w:r>
          </w:p>
        </w:tc>
        <w:tc>
          <w:tcPr>
            <w:tcW w:w="2162" w:type="dxa"/>
            <w:tcBorders>
              <w:top w:val="single" w:sz="4" w:space="0" w:color="0000FF"/>
              <w:left w:val="single" w:sz="4" w:space="0" w:color="0000FF"/>
              <w:bottom w:val="single" w:sz="4" w:space="0" w:color="0000FF"/>
              <w:right w:val="single" w:sz="4" w:space="0" w:color="0000FF"/>
            </w:tcBorders>
          </w:tcPr>
          <w:p w14:paraId="3009837C"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w w:val="99"/>
                <w:kern w:val="0"/>
                <w:sz w:val="18"/>
                <w:szCs w:val="18"/>
              </w:rPr>
            </w:pPr>
            <w:proofErr w:type="spellStart"/>
            <w:r w:rsidRPr="002A6003">
              <w:rPr>
                <w:rFonts w:ascii="Times New Roman" w:eastAsia="宋体" w:hAnsi="Times New Roman" w:cs="Times New Roman"/>
                <w:w w:val="99"/>
                <w:kern w:val="0"/>
                <w:sz w:val="18"/>
                <w:szCs w:val="18"/>
              </w:rPr>
              <w:t>i</w:t>
            </w:r>
            <w:proofErr w:type="spellEnd"/>
            <w:r w:rsidRPr="002A6003">
              <w:rPr>
                <w:rFonts w:ascii="Times New Roman" w:eastAsia="宋体" w:hAnsi="Times New Roman" w:cs="Times New Roman"/>
                <w:w w:val="99"/>
                <w:kern w:val="0"/>
                <w:sz w:val="18"/>
                <w:szCs w:val="18"/>
              </w:rPr>
              <w:t>.</w:t>
            </w:r>
          </w:p>
        </w:tc>
      </w:tr>
      <w:tr w:rsidR="002A6003" w:rsidRPr="002A6003" w14:paraId="30098381" w14:textId="77777777" w:rsidTr="00AD241B">
        <w:trPr>
          <w:trHeight w:val="388"/>
        </w:trPr>
        <w:tc>
          <w:tcPr>
            <w:tcW w:w="1884" w:type="dxa"/>
            <w:tcBorders>
              <w:top w:val="single" w:sz="4" w:space="0" w:color="0000FF"/>
              <w:left w:val="single" w:sz="4" w:space="0" w:color="0000FF"/>
              <w:bottom w:val="single" w:sz="4" w:space="0" w:color="0000FF"/>
              <w:right w:val="single" w:sz="4" w:space="0" w:color="0000FF"/>
            </w:tcBorders>
          </w:tcPr>
          <w:p w14:paraId="3009837E"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TLBR</w:t>
            </w:r>
          </w:p>
        </w:tc>
        <w:tc>
          <w:tcPr>
            <w:tcW w:w="4476" w:type="dxa"/>
            <w:tcBorders>
              <w:top w:val="single" w:sz="4" w:space="0" w:color="0000FF"/>
              <w:left w:val="single" w:sz="4" w:space="0" w:color="0000FF"/>
              <w:bottom w:val="single" w:sz="4" w:space="0" w:color="0000FF"/>
              <w:right w:val="single" w:sz="4" w:space="0" w:color="0000FF"/>
            </w:tcBorders>
          </w:tcPr>
          <w:p w14:paraId="3009837F"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Press Index to read the TLB table entry</w:t>
            </w:r>
          </w:p>
        </w:tc>
        <w:tc>
          <w:tcPr>
            <w:tcW w:w="2162" w:type="dxa"/>
            <w:tcBorders>
              <w:top w:val="single" w:sz="4" w:space="0" w:color="0000FF"/>
              <w:left w:val="single" w:sz="4" w:space="0" w:color="0000FF"/>
              <w:bottom w:val="single" w:sz="4" w:space="0" w:color="0000FF"/>
              <w:right w:val="single" w:sz="4" w:space="0" w:color="0000FF"/>
            </w:tcBorders>
          </w:tcPr>
          <w:p w14:paraId="30098380"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III.</w:t>
            </w:r>
          </w:p>
        </w:tc>
      </w:tr>
      <w:tr w:rsidR="002A6003" w:rsidRPr="002A6003" w14:paraId="30098385"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82" w14:textId="77777777" w:rsidR="002A6003" w:rsidRPr="002A6003" w:rsidRDefault="002A6003" w:rsidP="002A6003">
            <w:pPr>
              <w:kinsoku w:val="0"/>
              <w:overflowPunct w:val="0"/>
              <w:autoSpaceDE w:val="0"/>
              <w:autoSpaceDN w:val="0"/>
              <w:adjustRightInd w:val="0"/>
              <w:spacing w:before="19"/>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TLBWI</w:t>
            </w:r>
          </w:p>
        </w:tc>
        <w:tc>
          <w:tcPr>
            <w:tcW w:w="4476" w:type="dxa"/>
            <w:tcBorders>
              <w:top w:val="single" w:sz="4" w:space="0" w:color="0000FF"/>
              <w:left w:val="single" w:sz="4" w:space="0" w:color="0000FF"/>
              <w:bottom w:val="single" w:sz="4" w:space="0" w:color="0000FF"/>
              <w:right w:val="single" w:sz="4" w:space="0" w:color="0000FF"/>
            </w:tcBorders>
          </w:tcPr>
          <w:p w14:paraId="30098383" w14:textId="77777777" w:rsidR="002A6003" w:rsidRPr="002A6003" w:rsidRDefault="002A6003" w:rsidP="002A6003">
            <w:pPr>
              <w:kinsoku w:val="0"/>
              <w:overflowPunct w:val="0"/>
              <w:autoSpaceDE w:val="0"/>
              <w:autoSpaceDN w:val="0"/>
              <w:adjustRightInd w:val="0"/>
              <w:spacing w:before="2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the TLB table entry by Index</w:t>
            </w:r>
          </w:p>
        </w:tc>
        <w:tc>
          <w:tcPr>
            <w:tcW w:w="2162" w:type="dxa"/>
            <w:tcBorders>
              <w:top w:val="single" w:sz="4" w:space="0" w:color="0000FF"/>
              <w:left w:val="single" w:sz="4" w:space="0" w:color="0000FF"/>
              <w:bottom w:val="single" w:sz="4" w:space="0" w:color="0000FF"/>
              <w:right w:val="single" w:sz="4" w:space="0" w:color="0000FF"/>
            </w:tcBorders>
          </w:tcPr>
          <w:p w14:paraId="30098384" w14:textId="77777777" w:rsidR="002A6003" w:rsidRPr="002A6003" w:rsidRDefault="002A6003" w:rsidP="002A6003">
            <w:pPr>
              <w:kinsoku w:val="0"/>
              <w:overflowPunct w:val="0"/>
              <w:autoSpaceDE w:val="0"/>
              <w:autoSpaceDN w:val="0"/>
              <w:adjustRightInd w:val="0"/>
              <w:spacing w:before="19"/>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III.</w:t>
            </w:r>
          </w:p>
        </w:tc>
      </w:tr>
      <w:tr w:rsidR="002A6003" w:rsidRPr="002A6003" w14:paraId="30098389"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86"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lastRenderedPageBreak/>
              <w:t>TLBWR</w:t>
            </w:r>
          </w:p>
        </w:tc>
        <w:tc>
          <w:tcPr>
            <w:tcW w:w="4476" w:type="dxa"/>
            <w:tcBorders>
              <w:top w:val="single" w:sz="4" w:space="0" w:color="0000FF"/>
              <w:left w:val="single" w:sz="4" w:space="0" w:color="0000FF"/>
              <w:bottom w:val="single" w:sz="4" w:space="0" w:color="0000FF"/>
              <w:right w:val="single" w:sz="4" w:space="0" w:color="0000FF"/>
            </w:tcBorders>
          </w:tcPr>
          <w:p w14:paraId="30098387"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the TLB table entry at Random</w:t>
            </w:r>
          </w:p>
        </w:tc>
        <w:tc>
          <w:tcPr>
            <w:tcW w:w="2162" w:type="dxa"/>
            <w:tcBorders>
              <w:top w:val="single" w:sz="4" w:space="0" w:color="0000FF"/>
              <w:left w:val="single" w:sz="4" w:space="0" w:color="0000FF"/>
              <w:bottom w:val="single" w:sz="4" w:space="0" w:color="0000FF"/>
              <w:right w:val="single" w:sz="4" w:space="0" w:color="0000FF"/>
            </w:tcBorders>
          </w:tcPr>
          <w:p w14:paraId="30098388" w14:textId="77777777" w:rsidR="002A6003" w:rsidRPr="002A6003" w:rsidRDefault="002A6003" w:rsidP="002A6003">
            <w:pPr>
              <w:kinsoku w:val="0"/>
              <w:overflowPunct w:val="0"/>
              <w:autoSpaceDE w:val="0"/>
              <w:autoSpaceDN w:val="0"/>
              <w:adjustRightInd w:val="0"/>
              <w:spacing w:before="16"/>
              <w:ind w:left="69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III.</w:t>
            </w:r>
          </w:p>
        </w:tc>
      </w:tr>
      <w:tr w:rsidR="002A6003" w:rsidRPr="002A6003" w14:paraId="3009838D"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8A"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TLBP</w:t>
            </w:r>
          </w:p>
        </w:tc>
        <w:tc>
          <w:tcPr>
            <w:tcW w:w="4476" w:type="dxa"/>
            <w:tcBorders>
              <w:top w:val="single" w:sz="4" w:space="0" w:color="0000FF"/>
              <w:left w:val="single" w:sz="4" w:space="0" w:color="0000FF"/>
              <w:bottom w:val="single" w:sz="4" w:space="0" w:color="0000FF"/>
              <w:right w:val="single" w:sz="4" w:space="0" w:color="0000FF"/>
            </w:tcBorders>
          </w:tcPr>
          <w:p w14:paraId="3009838B"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Find the matched index in TLB</w:t>
            </w:r>
          </w:p>
        </w:tc>
        <w:tc>
          <w:tcPr>
            <w:tcW w:w="2162" w:type="dxa"/>
            <w:tcBorders>
              <w:top w:val="single" w:sz="4" w:space="0" w:color="0000FF"/>
              <w:left w:val="single" w:sz="4" w:space="0" w:color="0000FF"/>
              <w:bottom w:val="single" w:sz="4" w:space="0" w:color="0000FF"/>
              <w:right w:val="single" w:sz="4" w:space="0" w:color="0000FF"/>
            </w:tcBorders>
          </w:tcPr>
          <w:p w14:paraId="3009838C"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III.</w:t>
            </w:r>
          </w:p>
        </w:tc>
      </w:tr>
      <w:tr w:rsidR="002A6003" w:rsidRPr="002A6003" w14:paraId="30098393"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90"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CACHE</w:t>
            </w:r>
          </w:p>
        </w:tc>
        <w:tc>
          <w:tcPr>
            <w:tcW w:w="4476" w:type="dxa"/>
            <w:tcBorders>
              <w:top w:val="single" w:sz="4" w:space="0" w:color="0000FF"/>
              <w:left w:val="single" w:sz="4" w:space="0" w:color="0000FF"/>
              <w:bottom w:val="single" w:sz="4" w:space="0" w:color="0000FF"/>
              <w:right w:val="single" w:sz="4" w:space="0" w:color="0000FF"/>
            </w:tcBorders>
          </w:tcPr>
          <w:p w14:paraId="30098391"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Cache operation </w:t>
            </w:r>
          </w:p>
        </w:tc>
        <w:tc>
          <w:tcPr>
            <w:tcW w:w="2162" w:type="dxa"/>
            <w:tcBorders>
              <w:top w:val="single" w:sz="4" w:space="0" w:color="0000FF"/>
              <w:left w:val="single" w:sz="4" w:space="0" w:color="0000FF"/>
              <w:bottom w:val="single" w:sz="4" w:space="0" w:color="0000FF"/>
              <w:right w:val="single" w:sz="4" w:space="0" w:color="0000FF"/>
            </w:tcBorders>
          </w:tcPr>
          <w:p w14:paraId="30098392"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III.</w:t>
            </w:r>
          </w:p>
        </w:tc>
      </w:tr>
      <w:tr w:rsidR="002A6003" w:rsidRPr="002A6003" w14:paraId="30098397"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94"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ERET</w:t>
            </w:r>
          </w:p>
        </w:tc>
        <w:tc>
          <w:tcPr>
            <w:tcW w:w="4476" w:type="dxa"/>
            <w:tcBorders>
              <w:top w:val="single" w:sz="4" w:space="0" w:color="0000FF"/>
              <w:left w:val="single" w:sz="4" w:space="0" w:color="0000FF"/>
              <w:bottom w:val="single" w:sz="4" w:space="0" w:color="0000FF"/>
              <w:right w:val="single" w:sz="4" w:space="0" w:color="0000FF"/>
            </w:tcBorders>
          </w:tcPr>
          <w:p w14:paraId="30098395"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Abnormal return</w:t>
            </w:r>
          </w:p>
        </w:tc>
        <w:tc>
          <w:tcPr>
            <w:tcW w:w="2162" w:type="dxa"/>
            <w:tcBorders>
              <w:top w:val="single" w:sz="4" w:space="0" w:color="0000FF"/>
              <w:left w:val="single" w:sz="4" w:space="0" w:color="0000FF"/>
              <w:bottom w:val="single" w:sz="4" w:space="0" w:color="0000FF"/>
              <w:right w:val="single" w:sz="4" w:space="0" w:color="0000FF"/>
            </w:tcBorders>
          </w:tcPr>
          <w:p w14:paraId="30098396"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III.</w:t>
            </w:r>
          </w:p>
        </w:tc>
      </w:tr>
      <w:tr w:rsidR="002A6003" w:rsidRPr="002A6003" w14:paraId="3009839B" w14:textId="77777777" w:rsidTr="00AD241B">
        <w:trPr>
          <w:trHeight w:val="388"/>
        </w:trPr>
        <w:tc>
          <w:tcPr>
            <w:tcW w:w="1884" w:type="dxa"/>
            <w:tcBorders>
              <w:top w:val="single" w:sz="4" w:space="0" w:color="0000FF"/>
              <w:left w:val="single" w:sz="4" w:space="0" w:color="0000FF"/>
              <w:bottom w:val="single" w:sz="4" w:space="0" w:color="0000FF"/>
              <w:right w:val="single" w:sz="4" w:space="0" w:color="0000FF"/>
            </w:tcBorders>
          </w:tcPr>
          <w:p w14:paraId="30098398"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DERET</w:t>
            </w:r>
          </w:p>
        </w:tc>
        <w:tc>
          <w:tcPr>
            <w:tcW w:w="4476" w:type="dxa"/>
            <w:tcBorders>
              <w:top w:val="single" w:sz="4" w:space="0" w:color="0000FF"/>
              <w:left w:val="single" w:sz="4" w:space="0" w:color="0000FF"/>
              <w:bottom w:val="single" w:sz="4" w:space="0" w:color="0000FF"/>
              <w:right w:val="single" w:sz="4" w:space="0" w:color="0000FF"/>
            </w:tcBorders>
          </w:tcPr>
          <w:p w14:paraId="30098399"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Debug return </w:t>
            </w:r>
          </w:p>
        </w:tc>
        <w:tc>
          <w:tcPr>
            <w:tcW w:w="2162" w:type="dxa"/>
            <w:tcBorders>
              <w:top w:val="single" w:sz="4" w:space="0" w:color="0000FF"/>
              <w:left w:val="single" w:sz="4" w:space="0" w:color="0000FF"/>
              <w:bottom w:val="single" w:sz="4" w:space="0" w:color="0000FF"/>
              <w:right w:val="single" w:sz="4" w:space="0" w:color="0000FF"/>
            </w:tcBorders>
          </w:tcPr>
          <w:p w14:paraId="3009839A"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EJTAG</w:t>
            </w:r>
          </w:p>
        </w:tc>
      </w:tr>
      <w:tr w:rsidR="002A6003" w:rsidRPr="002A6003" w14:paraId="3009839F"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9C" w14:textId="77777777" w:rsidR="002A6003" w:rsidRPr="002A6003" w:rsidRDefault="002A6003" w:rsidP="002A6003">
            <w:pPr>
              <w:kinsoku w:val="0"/>
              <w:overflowPunct w:val="0"/>
              <w:autoSpaceDE w:val="0"/>
              <w:autoSpaceDN w:val="0"/>
              <w:adjustRightInd w:val="0"/>
              <w:spacing w:before="19"/>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DI</w:t>
            </w:r>
          </w:p>
        </w:tc>
        <w:tc>
          <w:tcPr>
            <w:tcW w:w="4476" w:type="dxa"/>
            <w:tcBorders>
              <w:top w:val="single" w:sz="4" w:space="0" w:color="0000FF"/>
              <w:left w:val="single" w:sz="4" w:space="0" w:color="0000FF"/>
              <w:bottom w:val="single" w:sz="4" w:space="0" w:color="0000FF"/>
              <w:right w:val="single" w:sz="4" w:space="0" w:color="0000FF"/>
            </w:tcBorders>
          </w:tcPr>
          <w:p w14:paraId="3009839D" w14:textId="77777777" w:rsidR="002A6003" w:rsidRPr="002A6003" w:rsidRDefault="002A6003" w:rsidP="002A6003">
            <w:pPr>
              <w:kinsoku w:val="0"/>
              <w:overflowPunct w:val="0"/>
              <w:autoSpaceDE w:val="0"/>
              <w:autoSpaceDN w:val="0"/>
              <w:adjustRightInd w:val="0"/>
              <w:spacing w:before="2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Close the interrupt</w:t>
            </w:r>
          </w:p>
        </w:tc>
        <w:tc>
          <w:tcPr>
            <w:tcW w:w="2162" w:type="dxa"/>
            <w:tcBorders>
              <w:top w:val="single" w:sz="4" w:space="0" w:color="0000FF"/>
              <w:left w:val="single" w:sz="4" w:space="0" w:color="0000FF"/>
              <w:bottom w:val="single" w:sz="4" w:space="0" w:color="0000FF"/>
              <w:right w:val="single" w:sz="4" w:space="0" w:color="0000FF"/>
            </w:tcBorders>
          </w:tcPr>
          <w:p w14:paraId="3009839E" w14:textId="77777777" w:rsidR="002A6003" w:rsidRPr="002A6003" w:rsidRDefault="002A6003" w:rsidP="002A6003">
            <w:pPr>
              <w:kinsoku w:val="0"/>
              <w:overflowPunct w:val="0"/>
              <w:autoSpaceDE w:val="0"/>
              <w:autoSpaceDN w:val="0"/>
              <w:adjustRightInd w:val="0"/>
              <w:spacing w:before="19"/>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r w:rsidR="002A6003" w:rsidRPr="002A6003" w14:paraId="300983A3"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A0"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EI</w:t>
            </w:r>
          </w:p>
        </w:tc>
        <w:tc>
          <w:tcPr>
            <w:tcW w:w="4476" w:type="dxa"/>
            <w:tcBorders>
              <w:top w:val="single" w:sz="4" w:space="0" w:color="0000FF"/>
              <w:left w:val="single" w:sz="4" w:space="0" w:color="0000FF"/>
              <w:bottom w:val="single" w:sz="4" w:space="0" w:color="0000FF"/>
              <w:right w:val="single" w:sz="4" w:space="0" w:color="0000FF"/>
            </w:tcBorders>
          </w:tcPr>
          <w:p w14:paraId="300983A1"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Open the interrupt</w:t>
            </w:r>
          </w:p>
        </w:tc>
        <w:tc>
          <w:tcPr>
            <w:tcW w:w="2162" w:type="dxa"/>
            <w:tcBorders>
              <w:top w:val="single" w:sz="4" w:space="0" w:color="0000FF"/>
              <w:left w:val="single" w:sz="4" w:space="0" w:color="0000FF"/>
              <w:bottom w:val="single" w:sz="4" w:space="0" w:color="0000FF"/>
              <w:right w:val="single" w:sz="4" w:space="0" w:color="0000FF"/>
            </w:tcBorders>
          </w:tcPr>
          <w:p w14:paraId="300983A2"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r w:rsidR="002A6003" w:rsidRPr="002A6003" w14:paraId="300983A7"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A4"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RDHWR</w:t>
            </w:r>
          </w:p>
        </w:tc>
        <w:tc>
          <w:tcPr>
            <w:tcW w:w="4476" w:type="dxa"/>
            <w:tcBorders>
              <w:top w:val="single" w:sz="4" w:space="0" w:color="0000FF"/>
              <w:left w:val="single" w:sz="4" w:space="0" w:color="0000FF"/>
              <w:bottom w:val="single" w:sz="4" w:space="0" w:color="0000FF"/>
              <w:right w:val="single" w:sz="4" w:space="0" w:color="0000FF"/>
            </w:tcBorders>
          </w:tcPr>
          <w:p w14:paraId="300983A5"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Read hardware register</w:t>
            </w:r>
          </w:p>
        </w:tc>
        <w:tc>
          <w:tcPr>
            <w:tcW w:w="2162" w:type="dxa"/>
            <w:tcBorders>
              <w:top w:val="single" w:sz="4" w:space="0" w:color="0000FF"/>
              <w:left w:val="single" w:sz="4" w:space="0" w:color="0000FF"/>
              <w:bottom w:val="single" w:sz="4" w:space="0" w:color="0000FF"/>
              <w:right w:val="single" w:sz="4" w:space="0" w:color="0000FF"/>
            </w:tcBorders>
          </w:tcPr>
          <w:p w14:paraId="300983A6"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r w:rsidR="002A6003" w:rsidRPr="002A6003" w14:paraId="300983AB" w14:textId="77777777" w:rsidTr="00AD241B">
        <w:trPr>
          <w:trHeight w:val="388"/>
        </w:trPr>
        <w:tc>
          <w:tcPr>
            <w:tcW w:w="1884" w:type="dxa"/>
            <w:tcBorders>
              <w:top w:val="single" w:sz="4" w:space="0" w:color="0000FF"/>
              <w:left w:val="single" w:sz="4" w:space="0" w:color="0000FF"/>
              <w:bottom w:val="single" w:sz="4" w:space="0" w:color="0000FF"/>
              <w:right w:val="single" w:sz="4" w:space="0" w:color="0000FF"/>
            </w:tcBorders>
          </w:tcPr>
          <w:p w14:paraId="300983A8"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RDPGPR</w:t>
            </w:r>
          </w:p>
        </w:tc>
        <w:tc>
          <w:tcPr>
            <w:tcW w:w="4476" w:type="dxa"/>
            <w:tcBorders>
              <w:top w:val="single" w:sz="4" w:space="0" w:color="0000FF"/>
              <w:left w:val="single" w:sz="4" w:space="0" w:color="0000FF"/>
              <w:bottom w:val="single" w:sz="4" w:space="0" w:color="0000FF"/>
              <w:right w:val="single" w:sz="4" w:space="0" w:color="0000FF"/>
            </w:tcBorders>
          </w:tcPr>
          <w:p w14:paraId="300983A9"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Read from the shadow register</w:t>
            </w:r>
          </w:p>
        </w:tc>
        <w:tc>
          <w:tcPr>
            <w:tcW w:w="2162" w:type="dxa"/>
            <w:tcBorders>
              <w:top w:val="single" w:sz="4" w:space="0" w:color="0000FF"/>
              <w:left w:val="single" w:sz="4" w:space="0" w:color="0000FF"/>
              <w:bottom w:val="single" w:sz="4" w:space="0" w:color="0000FF"/>
              <w:right w:val="single" w:sz="4" w:space="0" w:color="0000FF"/>
            </w:tcBorders>
          </w:tcPr>
          <w:p w14:paraId="300983AA"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r w:rsidR="002A6003" w:rsidRPr="002A6003" w14:paraId="300983AF"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AC"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WRPGPR</w:t>
            </w:r>
          </w:p>
        </w:tc>
        <w:tc>
          <w:tcPr>
            <w:tcW w:w="4476" w:type="dxa"/>
            <w:tcBorders>
              <w:top w:val="single" w:sz="4" w:space="0" w:color="0000FF"/>
              <w:left w:val="single" w:sz="4" w:space="0" w:color="0000FF"/>
              <w:bottom w:val="single" w:sz="4" w:space="0" w:color="0000FF"/>
              <w:right w:val="single" w:sz="4" w:space="0" w:color="0000FF"/>
            </w:tcBorders>
          </w:tcPr>
          <w:p w14:paraId="300983AD"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to shadow register</w:t>
            </w:r>
          </w:p>
        </w:tc>
        <w:tc>
          <w:tcPr>
            <w:tcW w:w="2162" w:type="dxa"/>
            <w:tcBorders>
              <w:top w:val="single" w:sz="4" w:space="0" w:color="0000FF"/>
              <w:left w:val="single" w:sz="4" w:space="0" w:color="0000FF"/>
              <w:bottom w:val="single" w:sz="4" w:space="0" w:color="0000FF"/>
              <w:right w:val="single" w:sz="4" w:space="0" w:color="0000FF"/>
            </w:tcBorders>
          </w:tcPr>
          <w:p w14:paraId="300983AE"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MIPS32 R2</w:t>
            </w:r>
          </w:p>
        </w:tc>
      </w:tr>
      <w:tr w:rsidR="002A6003" w:rsidRPr="002A6003" w14:paraId="300983B3" w14:textId="77777777" w:rsidTr="00AD241B">
        <w:trPr>
          <w:trHeight w:val="390"/>
        </w:trPr>
        <w:tc>
          <w:tcPr>
            <w:tcW w:w="1884" w:type="dxa"/>
            <w:tcBorders>
              <w:top w:val="single" w:sz="4" w:space="0" w:color="0000FF"/>
              <w:left w:val="single" w:sz="4" w:space="0" w:color="0000FF"/>
              <w:bottom w:val="single" w:sz="4" w:space="0" w:color="0000FF"/>
              <w:right w:val="single" w:sz="4" w:space="0" w:color="0000FF"/>
            </w:tcBorders>
          </w:tcPr>
          <w:p w14:paraId="300983B0"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SDBBP</w:t>
            </w:r>
          </w:p>
        </w:tc>
        <w:tc>
          <w:tcPr>
            <w:tcW w:w="4476" w:type="dxa"/>
            <w:tcBorders>
              <w:top w:val="single" w:sz="4" w:space="0" w:color="0000FF"/>
              <w:left w:val="single" w:sz="4" w:space="0" w:color="0000FF"/>
              <w:bottom w:val="single" w:sz="4" w:space="0" w:color="0000FF"/>
              <w:right w:val="single" w:sz="4" w:space="0" w:color="0000FF"/>
            </w:tcBorders>
          </w:tcPr>
          <w:p w14:paraId="300983B1" w14:textId="77777777" w:rsidR="002A6003" w:rsidRPr="002A6003" w:rsidRDefault="002A6003" w:rsidP="002A6003">
            <w:pPr>
              <w:kinsoku w:val="0"/>
              <w:overflowPunct w:val="0"/>
              <w:autoSpaceDE w:val="0"/>
              <w:autoSpaceDN w:val="0"/>
              <w:adjustRightInd w:val="0"/>
              <w:spacing w:before="1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Software breakpoints</w:t>
            </w:r>
          </w:p>
        </w:tc>
        <w:tc>
          <w:tcPr>
            <w:tcW w:w="2162" w:type="dxa"/>
            <w:tcBorders>
              <w:top w:val="single" w:sz="4" w:space="0" w:color="0000FF"/>
              <w:left w:val="single" w:sz="4" w:space="0" w:color="0000FF"/>
              <w:bottom w:val="single" w:sz="4" w:space="0" w:color="0000FF"/>
              <w:right w:val="single" w:sz="4" w:space="0" w:color="0000FF"/>
            </w:tcBorders>
          </w:tcPr>
          <w:p w14:paraId="300983B2" w14:textId="77777777" w:rsidR="002A6003" w:rsidRPr="002A6003" w:rsidRDefault="002A6003" w:rsidP="002A6003">
            <w:pPr>
              <w:kinsoku w:val="0"/>
              <w:overflowPunct w:val="0"/>
              <w:autoSpaceDE w:val="0"/>
              <w:autoSpaceDN w:val="0"/>
              <w:adjustRightInd w:val="0"/>
              <w:spacing w:before="16"/>
              <w:ind w:left="69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EJTAG</w:t>
            </w:r>
          </w:p>
        </w:tc>
      </w:tr>
    </w:tbl>
    <w:p w14:paraId="300983B4" w14:textId="77777777" w:rsidR="002A6003" w:rsidRPr="002A6003" w:rsidRDefault="002A6003" w:rsidP="002A6003">
      <w:pPr>
        <w:kinsoku w:val="0"/>
        <w:overflowPunct w:val="0"/>
        <w:autoSpaceDE w:val="0"/>
        <w:autoSpaceDN w:val="0"/>
        <w:adjustRightInd w:val="0"/>
        <w:spacing w:before="1"/>
        <w:ind w:left="1843"/>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related</w:t>
      </w:r>
    </w:p>
    <w:p w14:paraId="300983B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processor can handle pipeline correlation in hardware, including CP0 correlation and memory access correlation, so CP0 instructions are not required</w:t>
      </w:r>
    </w:p>
    <w:p w14:paraId="300983B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NOP instruction to correct the instruction sequence. </w:t>
      </w:r>
    </w:p>
    <w:p w14:paraId="300983B7" w14:textId="77777777" w:rsidR="002A6003" w:rsidRPr="002A6003" w:rsidRDefault="002A6003" w:rsidP="002A6003">
      <w:pPr>
        <w:kinsoku w:val="0"/>
        <w:overflowPunct w:val="0"/>
        <w:autoSpaceDE w:val="0"/>
        <w:autoSpaceDN w:val="0"/>
        <w:adjustRightInd w:val="0"/>
        <w:spacing w:before="139"/>
        <w:ind w:left="1360"/>
        <w:jc w:val="left"/>
        <w:rPr>
          <w:rFonts w:ascii="Times New Roman" w:eastAsia="宋体" w:hAnsi="Times New Roman" w:cs="宋体"/>
          <w:kern w:val="0"/>
          <w:szCs w:val="21"/>
        </w:rPr>
        <w:sectPr w:rsidR="002A6003" w:rsidRPr="002A6003">
          <w:pgSz w:w="11910" w:h="16850"/>
          <w:pgMar w:top="1100" w:right="0" w:bottom="880" w:left="0" w:header="353" w:footer="654" w:gutter="0"/>
          <w:cols w:space="720"/>
          <w:noEndnote/>
        </w:sectPr>
      </w:pPr>
    </w:p>
    <w:p w14:paraId="300983B8"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3"/>
          <w:szCs w:val="23"/>
        </w:rPr>
      </w:pPr>
    </w:p>
    <w:p w14:paraId="300983B9" w14:textId="77777777" w:rsidR="002A6003" w:rsidRPr="002A6003" w:rsidRDefault="002A6003" w:rsidP="002A6003">
      <w:pPr>
        <w:numPr>
          <w:ilvl w:val="0"/>
          <w:numId w:val="27"/>
        </w:numPr>
        <w:tabs>
          <w:tab w:val="left" w:pos="1635"/>
        </w:tabs>
        <w:kinsoku w:val="0"/>
        <w:overflowPunct w:val="0"/>
        <w:autoSpaceDE w:val="0"/>
        <w:autoSpaceDN w:val="0"/>
        <w:adjustRightInd w:val="0"/>
        <w:spacing w:before="65"/>
        <w:ind w:left="1634" w:hanging="275"/>
        <w:jc w:val="left"/>
        <w:outlineLvl w:val="2"/>
        <w:rPr>
          <w:rFonts w:ascii="Times New Roman" w:eastAsia="宋体" w:hAnsi="Times New Roman" w:cs="黑体"/>
          <w:w w:val="110"/>
          <w:kern w:val="0"/>
          <w:sz w:val="32"/>
          <w:szCs w:val="32"/>
        </w:rPr>
      </w:pPr>
      <w:bookmarkStart w:id="278" w:name="4_CACHE的组织和操作"/>
      <w:bookmarkStart w:id="279" w:name="_bookmark312"/>
      <w:bookmarkStart w:id="280" w:name="_Toc41148036"/>
      <w:bookmarkStart w:id="281" w:name="_Toc41294567"/>
      <w:bookmarkEnd w:id="278"/>
      <w:bookmarkEnd w:id="279"/>
      <w:r w:rsidRPr="002A6003">
        <w:rPr>
          <w:rFonts w:ascii="Times New Roman" w:eastAsia="宋体" w:hAnsi="Times New Roman" w:cs="Times New Roman"/>
          <w:w w:val="110"/>
          <w:kern w:val="0"/>
          <w:sz w:val="32"/>
          <w:szCs w:val="32"/>
        </w:rPr>
        <w:t>Organization and operation of a CACHE</w:t>
      </w:r>
      <w:bookmarkEnd w:id="280"/>
      <w:bookmarkEnd w:id="281"/>
    </w:p>
    <w:p w14:paraId="300983BA"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黑体"/>
          <w:kern w:val="0"/>
          <w:sz w:val="44"/>
          <w:szCs w:val="44"/>
        </w:rPr>
      </w:pPr>
    </w:p>
    <w:p w14:paraId="300983B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USES three separate caches:</w:t>
      </w:r>
    </w:p>
    <w:p w14:paraId="300983B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Level 1 instruction Cache: a total of 64KB, the Cache line size of 32 bytes, using a four-way group linked structure.</w:t>
      </w:r>
    </w:p>
    <w:p w14:paraId="300983B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Level 1 data Cache: a total of 64KB, the Cache line size of 32 bytes, using the four-way group linked structure, using the write back </w:t>
      </w:r>
      <w:proofErr w:type="spellStart"/>
      <w:r w:rsidRPr="002A6003">
        <w:rPr>
          <w:rFonts w:ascii="Times New Roman" w:eastAsia="宋体" w:hAnsi="Times New Roman" w:cs="宋体" w:hint="eastAsia"/>
          <w:spacing w:val="5"/>
          <w:kern w:val="0"/>
          <w:szCs w:val="21"/>
        </w:rPr>
        <w:t>strategy.Level</w:t>
      </w:r>
      <w:proofErr w:type="spellEnd"/>
      <w:r w:rsidRPr="002A6003">
        <w:rPr>
          <w:rFonts w:ascii="Times New Roman" w:eastAsia="宋体" w:hAnsi="Times New Roman" w:cs="宋体" w:hint="eastAsia"/>
          <w:spacing w:val="5"/>
          <w:kern w:val="0"/>
          <w:szCs w:val="21"/>
        </w:rPr>
        <w:t xml:space="preserve"> 2 hybrid Cache: there are four level 2 Cache modules on the chip that communicate with the processor core via a 128-bit AXI bus.</w:t>
      </w:r>
    </w:p>
    <w:p w14:paraId="300983B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Each second-level Cache module is globally addressable. The Cache line size is 32 bytes, with a capacity of 1M. The four-way group structure is adopted, and the write-back strategy is adopted.</w:t>
      </w:r>
    </w:p>
    <w:p w14:paraId="300983B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5"/>
          <w:szCs w:val="15"/>
        </w:rPr>
      </w:pPr>
    </w:p>
    <w:p w14:paraId="300983C0" w14:textId="77777777" w:rsidR="002A6003" w:rsidRPr="002A6003" w:rsidRDefault="002A6003" w:rsidP="002A6003">
      <w:pPr>
        <w:numPr>
          <w:ilvl w:val="1"/>
          <w:numId w:val="11"/>
        </w:numPr>
        <w:tabs>
          <w:tab w:val="left" w:pos="1820"/>
        </w:tabs>
        <w:kinsoku w:val="0"/>
        <w:overflowPunct w:val="0"/>
        <w:autoSpaceDE w:val="0"/>
        <w:autoSpaceDN w:val="0"/>
        <w:adjustRightInd w:val="0"/>
        <w:ind w:hanging="460"/>
        <w:jc w:val="left"/>
        <w:outlineLvl w:val="2"/>
        <w:rPr>
          <w:rFonts w:ascii="Times New Roman" w:eastAsia="宋体" w:hAnsi="Times New Roman" w:cs="黑体"/>
          <w:spacing w:val="-28"/>
          <w:kern w:val="0"/>
          <w:sz w:val="32"/>
          <w:szCs w:val="32"/>
        </w:rPr>
      </w:pPr>
      <w:bookmarkStart w:id="282" w:name="4.1_Cache概述"/>
      <w:bookmarkStart w:id="283" w:name="_bookmark313"/>
      <w:bookmarkStart w:id="284" w:name="_Toc41148037"/>
      <w:bookmarkStart w:id="285" w:name="_Toc41294568"/>
      <w:bookmarkEnd w:id="282"/>
      <w:bookmarkEnd w:id="283"/>
      <w:r w:rsidRPr="002A6003">
        <w:rPr>
          <w:rFonts w:ascii="Times New Roman" w:eastAsia="宋体" w:hAnsi="Times New Roman" w:cs="黑体"/>
          <w:kern w:val="0"/>
          <w:sz w:val="32"/>
          <w:szCs w:val="32"/>
        </w:rPr>
        <w:t>Summary of the Cache</w:t>
      </w:r>
      <w:bookmarkEnd w:id="284"/>
      <w:bookmarkEnd w:id="285"/>
    </w:p>
    <w:p w14:paraId="300983C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A fixed-point access to a level-1 Cache takes three clock cycles, and a floating-point access to a level-1 Cache takes four clock </w:t>
      </w:r>
      <w:proofErr w:type="spellStart"/>
      <w:r w:rsidRPr="002A6003">
        <w:rPr>
          <w:rFonts w:ascii="Times New Roman" w:eastAsia="宋体" w:hAnsi="Times New Roman" w:cs="宋体" w:hint="eastAsia"/>
          <w:spacing w:val="5"/>
          <w:kern w:val="0"/>
          <w:szCs w:val="21"/>
        </w:rPr>
        <w:t>cycles.Each</w:t>
      </w:r>
      <w:proofErr w:type="spellEnd"/>
      <w:r w:rsidRPr="002A6003">
        <w:rPr>
          <w:rFonts w:ascii="Times New Roman" w:eastAsia="宋体" w:hAnsi="Times New Roman" w:cs="宋体" w:hint="eastAsia"/>
          <w:spacing w:val="5"/>
          <w:kern w:val="0"/>
          <w:szCs w:val="21"/>
        </w:rPr>
        <w:t xml:space="preserve"> level Cache has its own data path, allowing simultaneous access to both </w:t>
      </w:r>
      <w:proofErr w:type="spellStart"/>
      <w:r w:rsidRPr="002A6003">
        <w:rPr>
          <w:rFonts w:ascii="Times New Roman" w:eastAsia="宋体" w:hAnsi="Times New Roman" w:cs="宋体" w:hint="eastAsia"/>
          <w:spacing w:val="5"/>
          <w:kern w:val="0"/>
          <w:szCs w:val="21"/>
        </w:rPr>
        <w:t>caches.A</w:t>
      </w:r>
      <w:proofErr w:type="spellEnd"/>
      <w:r w:rsidRPr="002A6003">
        <w:rPr>
          <w:rFonts w:ascii="Times New Roman" w:eastAsia="宋体" w:hAnsi="Times New Roman" w:cs="宋体" w:hint="eastAsia"/>
          <w:spacing w:val="5"/>
          <w:kern w:val="0"/>
          <w:szCs w:val="21"/>
        </w:rPr>
        <w:t xml:space="preserve"> level 1 Cache has 128 bit read, write, and rescaling paths.</w:t>
      </w:r>
    </w:p>
    <w:p w14:paraId="300983C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second-level Cache USES a 256-bit data path that is accessed only when the first-level Cache is </w:t>
      </w:r>
      <w:proofErr w:type="spellStart"/>
      <w:proofErr w:type="gramStart"/>
      <w:r w:rsidRPr="002A6003">
        <w:rPr>
          <w:rFonts w:ascii="Times New Roman" w:eastAsia="宋体" w:hAnsi="Times New Roman" w:cs="宋体" w:hint="eastAsia"/>
          <w:spacing w:val="5"/>
          <w:kern w:val="0"/>
          <w:szCs w:val="21"/>
        </w:rPr>
        <w:t>invalidated.Level</w:t>
      </w:r>
      <w:proofErr w:type="spellEnd"/>
      <w:proofErr w:type="gramEnd"/>
      <w:r w:rsidRPr="002A6003">
        <w:rPr>
          <w:rFonts w:ascii="Times New Roman" w:eastAsia="宋体" w:hAnsi="Times New Roman" w:cs="宋体" w:hint="eastAsia"/>
          <w:spacing w:val="5"/>
          <w:kern w:val="0"/>
          <w:szCs w:val="21"/>
        </w:rPr>
        <w:t xml:space="preserve"> 2 Cache and level 1 Cache cannot be accessed at the same time. When level 1 Cache is disabled, access to level 2 Cache will cost at least 14 cycles. (in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the core and level 2 Cache need to communicate via a cross-switch, so an additional 6 beats are required</w:t>
      </w:r>
      <w:proofErr w:type="gramStart"/>
      <w:r w:rsidRPr="002A6003">
        <w:rPr>
          <w:rFonts w:ascii="Times New Roman" w:eastAsia="宋体" w:hAnsi="Times New Roman" w:cs="宋体" w:hint="eastAsia"/>
          <w:spacing w:val="5"/>
          <w:kern w:val="0"/>
          <w:szCs w:val="21"/>
        </w:rPr>
        <w:t>.)The</w:t>
      </w:r>
      <w:proofErr w:type="gramEnd"/>
      <w:r w:rsidRPr="002A6003">
        <w:rPr>
          <w:rFonts w:ascii="Times New Roman" w:eastAsia="宋体" w:hAnsi="Times New Roman" w:cs="宋体" w:hint="eastAsia"/>
          <w:spacing w:val="5"/>
          <w:kern w:val="0"/>
          <w:szCs w:val="21"/>
        </w:rPr>
        <w:t xml:space="preserve"> second-level Cache backfills the first-level Cache with 128 bits of data per clock cycle.</w:t>
      </w:r>
    </w:p>
    <w:p w14:paraId="300983C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primary Cache USES a virtual address index and physical address flag, while the secondary Cache USES both physical </w:t>
      </w:r>
      <w:proofErr w:type="spellStart"/>
      <w:proofErr w:type="gramStart"/>
      <w:r w:rsidRPr="002A6003">
        <w:rPr>
          <w:rFonts w:ascii="Times New Roman" w:eastAsia="宋体" w:hAnsi="Times New Roman" w:cs="宋体" w:hint="eastAsia"/>
          <w:spacing w:val="5"/>
          <w:kern w:val="0"/>
          <w:szCs w:val="21"/>
        </w:rPr>
        <w:t>addresses.The</w:t>
      </w:r>
      <w:proofErr w:type="spellEnd"/>
      <w:proofErr w:type="gramEnd"/>
      <w:r w:rsidRPr="002A6003">
        <w:rPr>
          <w:rFonts w:ascii="Times New Roman" w:eastAsia="宋体" w:hAnsi="Times New Roman" w:cs="宋体" w:hint="eastAsia"/>
          <w:spacing w:val="5"/>
          <w:kern w:val="0"/>
          <w:szCs w:val="21"/>
        </w:rPr>
        <w:t xml:space="preserve"> virtual address index may cause inconsistencies, which are currently guaranteed by the operating system of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w:t>
      </w:r>
    </w:p>
    <w:p w14:paraId="300983C4"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USES a directory-based Cache consistency protocol to ensure that writes to each processor core and IO are observed correctly by other cores and IO.A directory is maintained in the secondary </w:t>
      </w:r>
      <w:proofErr w:type="spellStart"/>
      <w:r w:rsidRPr="002A6003">
        <w:rPr>
          <w:rFonts w:ascii="Times New Roman" w:eastAsia="宋体" w:hAnsi="Times New Roman" w:cs="宋体" w:hint="eastAsia"/>
          <w:spacing w:val="5"/>
          <w:kern w:val="0"/>
          <w:szCs w:val="21"/>
        </w:rPr>
        <w:t>Cache.For</w:t>
      </w:r>
      <w:proofErr w:type="spellEnd"/>
      <w:r w:rsidRPr="002A6003">
        <w:rPr>
          <w:rFonts w:ascii="Times New Roman" w:eastAsia="宋体" w:hAnsi="Times New Roman" w:cs="宋体" w:hint="eastAsia"/>
          <w:spacing w:val="5"/>
          <w:kern w:val="0"/>
          <w:szCs w:val="21"/>
        </w:rPr>
        <w:t xml:space="preserve"> each level 2 Cache line, the directory USES a 32-bit bit vector to record whether each level 1 Cache (including the instruction and data Cache) has a backup of that Cache </w:t>
      </w:r>
      <w:proofErr w:type="spellStart"/>
      <w:r w:rsidRPr="002A6003">
        <w:rPr>
          <w:rFonts w:ascii="Times New Roman" w:eastAsia="宋体" w:hAnsi="Times New Roman" w:cs="宋体" w:hint="eastAsia"/>
          <w:spacing w:val="5"/>
          <w:kern w:val="0"/>
          <w:szCs w:val="21"/>
        </w:rPr>
        <w:t>line.Loongson</w:t>
      </w:r>
      <w:proofErr w:type="spellEnd"/>
      <w:r w:rsidRPr="002A6003">
        <w:rPr>
          <w:rFonts w:ascii="Times New Roman" w:eastAsia="宋体" w:hAnsi="Times New Roman" w:cs="宋体" w:hint="eastAsia"/>
          <w:spacing w:val="5"/>
          <w:kern w:val="0"/>
          <w:szCs w:val="21"/>
        </w:rPr>
        <w:t xml:space="preserve"> 3 USES hardware to maintain the consistency between the first-level instruction Cache, the first-level data Cache, the second-level Cache and the HT external devices. The software does not need to use the Cache instruction to maintain the consistency.</w:t>
      </w:r>
    </w:p>
    <w:p w14:paraId="300983C5"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6"/>
          <w:szCs w:val="16"/>
        </w:rPr>
      </w:pPr>
    </w:p>
    <w:p w14:paraId="300983C6" w14:textId="77777777" w:rsidR="002A6003" w:rsidRPr="002A6003" w:rsidRDefault="002A6003" w:rsidP="002A6003">
      <w:pPr>
        <w:numPr>
          <w:ilvl w:val="2"/>
          <w:numId w:val="11"/>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286" w:name="4.1.1_非阻塞Cache"/>
      <w:bookmarkStart w:id="287" w:name="_bookmark314"/>
      <w:bookmarkEnd w:id="286"/>
      <w:bookmarkEnd w:id="287"/>
      <w:r w:rsidRPr="002A6003">
        <w:rPr>
          <w:rFonts w:ascii="Times New Roman" w:eastAsia="宋体" w:hAnsi="Times New Roman" w:cs="黑体" w:hint="eastAsia"/>
          <w:spacing w:val="-18"/>
          <w:kern w:val="0"/>
          <w:sz w:val="28"/>
          <w:szCs w:val="28"/>
        </w:rPr>
        <w:lastRenderedPageBreak/>
        <w:t>Non-blocking Cache</w:t>
      </w:r>
    </w:p>
    <w:p w14:paraId="300983C7" w14:textId="5E179E21" w:rsidR="002A6003" w:rsidRPr="002A6003" w:rsidRDefault="00B44608"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Pr>
          <w:rFonts w:ascii="Times New Roman" w:eastAsia="宋体" w:hAnsi="Times New Roman" w:cs="宋体" w:hint="eastAsia"/>
          <w:spacing w:val="5"/>
          <w:kern w:val="0"/>
          <w:szCs w:val="21"/>
        </w:rPr>
        <w:t>Loong</w:t>
      </w:r>
      <w:r w:rsidR="002A6003" w:rsidRPr="002A6003">
        <w:rPr>
          <w:rFonts w:ascii="Times New Roman" w:eastAsia="宋体" w:hAnsi="Times New Roman" w:cs="宋体" w:hint="eastAsia"/>
          <w:spacing w:val="5"/>
          <w:kern w:val="0"/>
          <w:szCs w:val="21"/>
        </w:rPr>
        <w:t xml:space="preserve"> chip 3 implements non-blocking Cache </w:t>
      </w:r>
      <w:proofErr w:type="spellStart"/>
      <w:proofErr w:type="gramStart"/>
      <w:r w:rsidR="002A6003" w:rsidRPr="002A6003">
        <w:rPr>
          <w:rFonts w:ascii="Times New Roman" w:eastAsia="宋体" w:hAnsi="Times New Roman" w:cs="宋体" w:hint="eastAsia"/>
          <w:spacing w:val="5"/>
          <w:kern w:val="0"/>
          <w:szCs w:val="21"/>
        </w:rPr>
        <w:t>technology.A</w:t>
      </w:r>
      <w:proofErr w:type="spellEnd"/>
      <w:proofErr w:type="gramEnd"/>
      <w:r w:rsidR="002A6003" w:rsidRPr="002A6003">
        <w:rPr>
          <w:rFonts w:ascii="Times New Roman" w:eastAsia="宋体" w:hAnsi="Times New Roman" w:cs="宋体" w:hint="eastAsia"/>
          <w:spacing w:val="5"/>
          <w:kern w:val="0"/>
          <w:szCs w:val="21"/>
        </w:rPr>
        <w:t xml:space="preserve"> non-blocking Cache is one of several operations that follow by allowing the Cache to be invalidated</w:t>
      </w:r>
    </w:p>
    <w:p w14:paraId="300983C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Cache invalidated or hit access operations continue to improve the overall performance of the system. </w:t>
      </w:r>
    </w:p>
    <w:p w14:paraId="300983C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In a blocking Cache design, when a Cache failure occurs, the processor suspends subsequent </w:t>
      </w:r>
      <w:proofErr w:type="spellStart"/>
      <w:r w:rsidRPr="002A6003">
        <w:rPr>
          <w:rFonts w:ascii="Times New Roman" w:eastAsia="宋体" w:hAnsi="Times New Roman" w:cs="宋体" w:hint="eastAsia"/>
          <w:spacing w:val="5"/>
          <w:kern w:val="0"/>
          <w:szCs w:val="21"/>
        </w:rPr>
        <w:t>accesses.At</w:t>
      </w:r>
      <w:proofErr w:type="spellEnd"/>
      <w:r w:rsidRPr="002A6003">
        <w:rPr>
          <w:rFonts w:ascii="Times New Roman" w:eastAsia="宋体" w:hAnsi="Times New Roman" w:cs="宋体" w:hint="eastAsia"/>
          <w:spacing w:val="5"/>
          <w:kern w:val="0"/>
          <w:szCs w:val="21"/>
        </w:rPr>
        <w:t xml:space="preserve"> this point, the processor begins a storage cycle, fetches the requested data, fills it into its Cache, and then resumes </w:t>
      </w:r>
      <w:proofErr w:type="spellStart"/>
      <w:r w:rsidRPr="002A6003">
        <w:rPr>
          <w:rFonts w:ascii="Times New Roman" w:eastAsia="宋体" w:hAnsi="Times New Roman" w:cs="宋体" w:hint="eastAsia"/>
          <w:spacing w:val="5"/>
          <w:kern w:val="0"/>
          <w:szCs w:val="21"/>
        </w:rPr>
        <w:t>execution.Depending</w:t>
      </w:r>
      <w:proofErr w:type="spellEnd"/>
      <w:r w:rsidRPr="002A6003">
        <w:rPr>
          <w:rFonts w:ascii="Times New Roman" w:eastAsia="宋体" w:hAnsi="Times New Roman" w:cs="宋体" w:hint="eastAsia"/>
          <w:spacing w:val="5"/>
          <w:kern w:val="0"/>
          <w:szCs w:val="21"/>
        </w:rPr>
        <w:t xml:space="preserve"> on the design of the memory system, this operation will take up a large number of clock cycles.</w:t>
      </w:r>
    </w:p>
    <w:p w14:paraId="300983C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In a non-blocking Cache design, however, the Cache is not paused on an </w:t>
      </w:r>
      <w:proofErr w:type="spellStart"/>
      <w:proofErr w:type="gramStart"/>
      <w:r w:rsidRPr="002A6003">
        <w:rPr>
          <w:rFonts w:ascii="Times New Roman" w:eastAsia="宋体" w:hAnsi="Times New Roman" w:cs="宋体" w:hint="eastAsia"/>
          <w:spacing w:val="5"/>
          <w:kern w:val="0"/>
          <w:szCs w:val="21"/>
        </w:rPr>
        <w:t>invalidation.Loongson</w:t>
      </w:r>
      <w:proofErr w:type="spellEnd"/>
      <w:proofErr w:type="gramEnd"/>
      <w:r w:rsidRPr="002A6003">
        <w:rPr>
          <w:rFonts w:ascii="Times New Roman" w:eastAsia="宋体" w:hAnsi="Times New Roman" w:cs="宋体" w:hint="eastAsia"/>
          <w:spacing w:val="5"/>
          <w:kern w:val="0"/>
          <w:szCs w:val="21"/>
        </w:rPr>
        <w:t xml:space="preserve"> 3 supports multiple misses. It can support up to 24 Cache failures.</w:t>
      </w:r>
    </w:p>
    <w:p w14:paraId="300983C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a level 1 Cache is invalidated, the processor checks the level 2 Cache to see if the desired data is in it, and if the level 2 Cache is still invalidated, it needs to access the main memory.</w:t>
      </w:r>
    </w:p>
    <w:p w14:paraId="300983CC" w14:textId="77777777" w:rsidR="002A6003" w:rsidRPr="002A6003" w:rsidRDefault="002A6003" w:rsidP="002A6003">
      <w:pPr>
        <w:kinsoku w:val="0"/>
        <w:overflowPunct w:val="0"/>
        <w:autoSpaceDE w:val="0"/>
        <w:autoSpaceDN w:val="0"/>
        <w:adjustRightInd w:val="0"/>
        <w:spacing w:line="367" w:lineRule="auto"/>
        <w:ind w:left="1361" w:right="1355" w:firstLine="419"/>
        <w:jc w:val="left"/>
        <w:rPr>
          <w:rFonts w:ascii="Times New Roman" w:eastAsia="宋体" w:hAnsi="Times New Roman" w:cs="宋体"/>
          <w:spacing w:val="-6"/>
          <w:kern w:val="0"/>
          <w:szCs w:val="21"/>
        </w:rPr>
        <w:sectPr w:rsidR="002A6003" w:rsidRPr="002A6003">
          <w:pgSz w:w="11910" w:h="16850"/>
          <w:pgMar w:top="1100" w:right="0" w:bottom="880" w:left="0" w:header="353" w:footer="654" w:gutter="0"/>
          <w:cols w:space="720"/>
          <w:noEndnote/>
        </w:sectPr>
      </w:pPr>
    </w:p>
    <w:p w14:paraId="300983CD"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22"/>
        </w:rPr>
      </w:pPr>
    </w:p>
    <w:p w14:paraId="300983C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non-blocking Cache structure in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makes more efficient use of loop unwinding and software </w:t>
      </w:r>
      <w:proofErr w:type="spellStart"/>
      <w:proofErr w:type="gramStart"/>
      <w:r w:rsidRPr="002A6003">
        <w:rPr>
          <w:rFonts w:ascii="Times New Roman" w:eastAsia="宋体" w:hAnsi="Times New Roman" w:cs="宋体" w:hint="eastAsia"/>
          <w:spacing w:val="5"/>
          <w:kern w:val="0"/>
          <w:szCs w:val="21"/>
        </w:rPr>
        <w:t>flow.In</w:t>
      </w:r>
      <w:proofErr w:type="spellEnd"/>
      <w:proofErr w:type="gramEnd"/>
      <w:r w:rsidRPr="002A6003">
        <w:rPr>
          <w:rFonts w:ascii="Times New Roman" w:eastAsia="宋体" w:hAnsi="Times New Roman" w:cs="宋体" w:hint="eastAsia"/>
          <w:spacing w:val="5"/>
          <w:kern w:val="0"/>
          <w:szCs w:val="21"/>
        </w:rPr>
        <w:t xml:space="preserve"> order to maximize the advantages of a Cache, Load should be performed as early as possible before using an instruction to access data.</w:t>
      </w:r>
    </w:p>
    <w:p w14:paraId="300983C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For I/O systems that require sequential access, the default setting for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is blocked </w:t>
      </w:r>
      <w:proofErr w:type="spellStart"/>
      <w:r w:rsidRPr="002A6003">
        <w:rPr>
          <w:rFonts w:ascii="Times New Roman" w:eastAsia="宋体" w:hAnsi="Times New Roman" w:cs="宋体" w:hint="eastAsia"/>
          <w:spacing w:val="5"/>
          <w:kern w:val="0"/>
          <w:szCs w:val="21"/>
        </w:rPr>
        <w:t>Uncached</w:t>
      </w:r>
      <w:proofErr w:type="spellEnd"/>
      <w:r w:rsidRPr="002A6003">
        <w:rPr>
          <w:rFonts w:ascii="Times New Roman" w:eastAsia="宋体" w:hAnsi="Times New Roman" w:cs="宋体" w:hint="eastAsia"/>
          <w:spacing w:val="5"/>
          <w:kern w:val="0"/>
          <w:szCs w:val="21"/>
        </w:rPr>
        <w:t xml:space="preserve"> </w:t>
      </w:r>
      <w:proofErr w:type="spellStart"/>
      <w:proofErr w:type="gramStart"/>
      <w:r w:rsidRPr="002A6003">
        <w:rPr>
          <w:rFonts w:ascii="Times New Roman" w:eastAsia="宋体" w:hAnsi="Times New Roman" w:cs="宋体" w:hint="eastAsia"/>
          <w:spacing w:val="5"/>
          <w:kern w:val="0"/>
          <w:szCs w:val="21"/>
        </w:rPr>
        <w:t>access.Loongson</w:t>
      </w:r>
      <w:proofErr w:type="spellEnd"/>
      <w:proofErr w:type="gramEnd"/>
      <w:r w:rsidRPr="002A6003">
        <w:rPr>
          <w:rFonts w:ascii="Times New Roman" w:eastAsia="宋体" w:hAnsi="Times New Roman" w:cs="宋体" w:hint="eastAsia"/>
          <w:spacing w:val="5"/>
          <w:kern w:val="0"/>
          <w:szCs w:val="21"/>
        </w:rPr>
        <w:t xml:space="preserve"> 3 provides the prefetch instruction, which can be used to prefetch the data to the first level by loading it into the zero fixed-point register</w:t>
      </w:r>
    </w:p>
    <w:p w14:paraId="300983D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w:t>
      </w:r>
      <w:proofErr w:type="spellStart"/>
      <w:r w:rsidRPr="002A6003">
        <w:rPr>
          <w:rFonts w:ascii="Times New Roman" w:eastAsia="宋体" w:hAnsi="Times New Roman" w:cs="宋体"/>
          <w:spacing w:val="5"/>
          <w:kern w:val="0"/>
          <w:szCs w:val="21"/>
        </w:rPr>
        <w:t>Cache.</w:t>
      </w:r>
      <w:r w:rsidRPr="002A6003">
        <w:rPr>
          <w:rFonts w:ascii="Times New Roman" w:eastAsia="宋体" w:hAnsi="Times New Roman" w:cs="宋体" w:hint="eastAsia"/>
          <w:spacing w:val="5"/>
          <w:kern w:val="0"/>
          <w:szCs w:val="21"/>
        </w:rPr>
        <w:t>In</w:t>
      </w:r>
      <w:proofErr w:type="spellEnd"/>
      <w:r w:rsidRPr="002A6003">
        <w:rPr>
          <w:rFonts w:ascii="Times New Roman" w:eastAsia="宋体" w:hAnsi="Times New Roman" w:cs="宋体" w:hint="eastAsia"/>
          <w:spacing w:val="5"/>
          <w:kern w:val="0"/>
          <w:szCs w:val="21"/>
        </w:rPr>
        <w:t xml:space="preserve"> addition, the DSP engine in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can prefetch the data in memory or IO into the second-level Cache.</w:t>
      </w:r>
    </w:p>
    <w:p w14:paraId="300983D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3D2" w14:textId="77777777" w:rsidR="002A6003" w:rsidRPr="002A6003" w:rsidRDefault="002A6003" w:rsidP="002A6003">
      <w:pPr>
        <w:numPr>
          <w:ilvl w:val="2"/>
          <w:numId w:val="11"/>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288" w:name="4.1.2_替换策略"/>
      <w:bookmarkStart w:id="289" w:name="_bookmark315"/>
      <w:bookmarkEnd w:id="288"/>
      <w:bookmarkEnd w:id="289"/>
      <w:r w:rsidRPr="002A6003">
        <w:rPr>
          <w:rFonts w:ascii="Times New Roman" w:eastAsia="宋体" w:hAnsi="Times New Roman" w:cs="黑体" w:hint="eastAsia"/>
          <w:kern w:val="0"/>
          <w:sz w:val="28"/>
          <w:szCs w:val="28"/>
        </w:rPr>
        <w:t>Replacement strategy</w:t>
      </w:r>
    </w:p>
    <w:p w14:paraId="300983D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Both level 1 and level 2 caches use random substitution </w:t>
      </w:r>
      <w:proofErr w:type="spellStart"/>
      <w:r w:rsidRPr="002A6003">
        <w:rPr>
          <w:rFonts w:ascii="Times New Roman" w:eastAsia="宋体" w:hAnsi="Times New Roman" w:cs="宋体" w:hint="eastAsia"/>
          <w:spacing w:val="5"/>
          <w:kern w:val="0"/>
          <w:szCs w:val="21"/>
        </w:rPr>
        <w:t>algorithms.But</w:t>
      </w:r>
      <w:proofErr w:type="spellEnd"/>
      <w:r w:rsidRPr="002A6003">
        <w:rPr>
          <w:rFonts w:ascii="Times New Roman" w:eastAsia="宋体" w:hAnsi="Times New Roman" w:cs="宋体" w:hint="eastAsia"/>
          <w:spacing w:val="5"/>
          <w:kern w:val="0"/>
          <w:szCs w:val="21"/>
        </w:rPr>
        <w:t xml:space="preserve"> the second level Cache provides a locking </w:t>
      </w:r>
      <w:proofErr w:type="spellStart"/>
      <w:r w:rsidRPr="002A6003">
        <w:rPr>
          <w:rFonts w:ascii="Times New Roman" w:eastAsia="宋体" w:hAnsi="Times New Roman" w:cs="宋体" w:hint="eastAsia"/>
          <w:spacing w:val="5"/>
          <w:kern w:val="0"/>
          <w:szCs w:val="21"/>
        </w:rPr>
        <w:t>mechanism.By</w:t>
      </w:r>
      <w:proofErr w:type="spellEnd"/>
      <w:r w:rsidRPr="002A6003">
        <w:rPr>
          <w:rFonts w:ascii="Times New Roman" w:eastAsia="宋体" w:hAnsi="Times New Roman" w:cs="宋体" w:hint="eastAsia"/>
          <w:spacing w:val="5"/>
          <w:kern w:val="0"/>
          <w:szCs w:val="21"/>
        </w:rPr>
        <w:t xml:space="preserve"> configuring the lock window register, you can ensure that up to four locked areas are not replaced out of the secondary Cache (see chapter 4 of the </w:t>
      </w:r>
      <w:proofErr w:type="spellStart"/>
      <w:r w:rsidRPr="002A6003">
        <w:rPr>
          <w:rFonts w:ascii="Times New Roman" w:eastAsia="宋体" w:hAnsi="Times New Roman" w:cs="宋体" w:hint="eastAsia"/>
          <w:spacing w:val="5"/>
          <w:kern w:val="0"/>
          <w:szCs w:val="21"/>
        </w:rPr>
        <w:t>loggson</w:t>
      </w:r>
      <w:proofErr w:type="spellEnd"/>
      <w:r w:rsidRPr="002A6003">
        <w:rPr>
          <w:rFonts w:ascii="Times New Roman" w:eastAsia="宋体" w:hAnsi="Times New Roman" w:cs="宋体" w:hint="eastAsia"/>
          <w:spacing w:val="5"/>
          <w:kern w:val="0"/>
          <w:szCs w:val="21"/>
        </w:rPr>
        <w:t xml:space="preserve"> 3A1000 processor user manual for details).</w:t>
      </w:r>
    </w:p>
    <w:p w14:paraId="300983D4"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6"/>
          <w:szCs w:val="16"/>
        </w:rPr>
      </w:pPr>
    </w:p>
    <w:p w14:paraId="300983D5" w14:textId="77777777" w:rsidR="002A6003" w:rsidRPr="002A6003" w:rsidRDefault="002A6003" w:rsidP="002A6003">
      <w:pPr>
        <w:numPr>
          <w:ilvl w:val="2"/>
          <w:numId w:val="11"/>
        </w:numPr>
        <w:tabs>
          <w:tab w:val="left" w:pos="2000"/>
        </w:tabs>
        <w:kinsoku w:val="0"/>
        <w:overflowPunct w:val="0"/>
        <w:autoSpaceDE w:val="0"/>
        <w:autoSpaceDN w:val="0"/>
        <w:adjustRightInd w:val="0"/>
        <w:ind w:hanging="640"/>
        <w:jc w:val="left"/>
        <w:outlineLvl w:val="7"/>
        <w:rPr>
          <w:rFonts w:ascii="Times New Roman" w:eastAsia="宋体" w:hAnsi="Times New Roman" w:cs="黑体"/>
          <w:spacing w:val="-19"/>
          <w:kern w:val="0"/>
          <w:sz w:val="28"/>
          <w:szCs w:val="28"/>
        </w:rPr>
      </w:pPr>
      <w:bookmarkStart w:id="290" w:name="4.1.3_Cache的参数"/>
      <w:bookmarkStart w:id="291" w:name="_bookmark316"/>
      <w:bookmarkEnd w:id="290"/>
      <w:bookmarkEnd w:id="291"/>
      <w:r w:rsidRPr="002A6003">
        <w:rPr>
          <w:rFonts w:ascii="Times New Roman" w:eastAsia="宋体" w:hAnsi="Times New Roman" w:cs="黑体"/>
          <w:kern w:val="0"/>
          <w:sz w:val="28"/>
          <w:szCs w:val="28"/>
        </w:rPr>
        <w:t>The parameters of the Cache</w:t>
      </w:r>
    </w:p>
    <w:p w14:paraId="300983D6" w14:textId="77777777" w:rsidR="002A6003" w:rsidRPr="002A6003" w:rsidRDefault="008F3223" w:rsidP="002A6003">
      <w:pPr>
        <w:kinsoku w:val="0"/>
        <w:overflowPunct w:val="0"/>
        <w:autoSpaceDE w:val="0"/>
        <w:autoSpaceDN w:val="0"/>
        <w:adjustRightInd w:val="0"/>
        <w:spacing w:before="86"/>
        <w:ind w:left="1780"/>
        <w:jc w:val="left"/>
        <w:rPr>
          <w:rFonts w:ascii="Times New Roman" w:eastAsia="宋体" w:hAnsi="Times New Roman" w:cs="宋体"/>
          <w:kern w:val="0"/>
          <w:szCs w:val="21"/>
        </w:rPr>
      </w:pPr>
      <w:hyperlink w:anchor="bookmark317" w:history="1">
        <w:r w:rsidR="002A6003" w:rsidRPr="002A6003">
          <w:rPr>
            <w:rFonts w:ascii="Times New Roman" w:eastAsia="宋体" w:hAnsi="Times New Roman" w:cs="宋体" w:hint="eastAsia"/>
            <w:kern w:val="0"/>
            <w:szCs w:val="21"/>
          </w:rPr>
          <w:t>Table 4-1 shows some of the parameters of the three caches</w:t>
        </w:r>
      </w:hyperlink>
    </w:p>
    <w:p w14:paraId="300983D7"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9"/>
          <w:szCs w:val="19"/>
        </w:rPr>
      </w:pPr>
    </w:p>
    <w:p w14:paraId="300983D8" w14:textId="77777777" w:rsidR="002A6003" w:rsidRPr="002A6003" w:rsidRDefault="002A6003" w:rsidP="002A6003">
      <w:pPr>
        <w:kinsoku w:val="0"/>
        <w:overflowPunct w:val="0"/>
        <w:autoSpaceDE w:val="0"/>
        <w:autoSpaceDN w:val="0"/>
        <w:adjustRightInd w:val="0"/>
        <w:ind w:left="916" w:right="914"/>
        <w:jc w:val="center"/>
        <w:rPr>
          <w:rFonts w:ascii="Times New Roman" w:eastAsia="宋体" w:hAnsi="Times New Roman" w:cs="宋体"/>
          <w:kern w:val="0"/>
          <w:sz w:val="18"/>
          <w:szCs w:val="18"/>
        </w:rPr>
      </w:pPr>
      <w:bookmarkStart w:id="292" w:name="_bookmark317"/>
      <w:bookmarkEnd w:id="292"/>
      <w:r w:rsidRPr="002A6003">
        <w:rPr>
          <w:rFonts w:ascii="Times New Roman" w:eastAsia="宋体" w:hAnsi="Times New Roman" w:cs="宋体" w:hint="eastAsia"/>
          <w:kern w:val="0"/>
          <w:sz w:val="18"/>
          <w:szCs w:val="18"/>
        </w:rPr>
        <w:t>Table 4-1 Cache parameters</w:t>
      </w:r>
    </w:p>
    <w:p w14:paraId="300983D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692" w:type="dxa"/>
        <w:tblLayout w:type="fixed"/>
        <w:tblCellMar>
          <w:left w:w="0" w:type="dxa"/>
          <w:right w:w="0" w:type="dxa"/>
        </w:tblCellMar>
        <w:tblLook w:val="0000" w:firstRow="0" w:lastRow="0" w:firstColumn="0" w:lastColumn="0" w:noHBand="0" w:noVBand="0"/>
      </w:tblPr>
      <w:tblGrid>
        <w:gridCol w:w="2088"/>
        <w:gridCol w:w="1980"/>
        <w:gridCol w:w="2160"/>
        <w:gridCol w:w="2294"/>
      </w:tblGrid>
      <w:tr w:rsidR="002A6003" w:rsidRPr="002A6003" w14:paraId="300983DE" w14:textId="77777777" w:rsidTr="00AD241B">
        <w:trPr>
          <w:trHeight w:val="388"/>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83DA"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parameter</w:t>
            </w:r>
          </w:p>
        </w:tc>
        <w:tc>
          <w:tcPr>
            <w:tcW w:w="1980" w:type="dxa"/>
            <w:tcBorders>
              <w:top w:val="none" w:sz="6" w:space="0" w:color="auto"/>
              <w:left w:val="none" w:sz="6" w:space="0" w:color="auto"/>
              <w:bottom w:val="single" w:sz="4" w:space="0" w:color="0000FF"/>
              <w:right w:val="none" w:sz="6" w:space="0" w:color="auto"/>
            </w:tcBorders>
            <w:shd w:val="clear" w:color="auto" w:fill="000080"/>
          </w:tcPr>
          <w:p w14:paraId="300983DB"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Times New Roman"/>
                <w:b/>
                <w:bCs/>
                <w:color w:val="FFFFFF"/>
                <w:kern w:val="0"/>
                <w:sz w:val="18"/>
                <w:szCs w:val="18"/>
              </w:rPr>
            </w:pPr>
            <w:r w:rsidRPr="002A6003">
              <w:rPr>
                <w:rFonts w:ascii="Times New Roman" w:eastAsia="宋体" w:hAnsi="Times New Roman" w:cs="宋体" w:hint="eastAsia"/>
                <w:b/>
                <w:bCs/>
                <w:color w:val="FFFFFF"/>
                <w:kern w:val="0"/>
                <w:sz w:val="18"/>
                <w:szCs w:val="18"/>
              </w:rPr>
              <w:t>Instruction Cache</w:t>
            </w:r>
          </w:p>
        </w:tc>
        <w:tc>
          <w:tcPr>
            <w:tcW w:w="2160" w:type="dxa"/>
            <w:tcBorders>
              <w:top w:val="none" w:sz="6" w:space="0" w:color="auto"/>
              <w:left w:val="none" w:sz="6" w:space="0" w:color="auto"/>
              <w:bottom w:val="single" w:sz="4" w:space="0" w:color="0000FF"/>
              <w:right w:val="none" w:sz="6" w:space="0" w:color="auto"/>
            </w:tcBorders>
            <w:shd w:val="clear" w:color="auto" w:fill="000080"/>
          </w:tcPr>
          <w:p w14:paraId="300983DC"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Times New Roman"/>
                <w:b/>
                <w:bCs/>
                <w:color w:val="FFFFFF"/>
                <w:kern w:val="0"/>
                <w:sz w:val="18"/>
                <w:szCs w:val="18"/>
              </w:rPr>
            </w:pPr>
            <w:r w:rsidRPr="002A6003">
              <w:rPr>
                <w:rFonts w:ascii="Times New Roman" w:eastAsia="宋体" w:hAnsi="Times New Roman" w:cs="宋体" w:hint="eastAsia"/>
                <w:b/>
                <w:bCs/>
                <w:color w:val="FFFFFF"/>
                <w:kern w:val="0"/>
                <w:sz w:val="18"/>
                <w:szCs w:val="18"/>
              </w:rPr>
              <w:t>Data Cache</w:t>
            </w:r>
          </w:p>
        </w:tc>
        <w:tc>
          <w:tcPr>
            <w:tcW w:w="2294" w:type="dxa"/>
            <w:tcBorders>
              <w:top w:val="none" w:sz="6" w:space="0" w:color="auto"/>
              <w:left w:val="none" w:sz="6" w:space="0" w:color="auto"/>
              <w:bottom w:val="single" w:sz="4" w:space="0" w:color="0000FF"/>
              <w:right w:val="none" w:sz="6" w:space="0" w:color="auto"/>
            </w:tcBorders>
            <w:shd w:val="clear" w:color="auto" w:fill="000080"/>
          </w:tcPr>
          <w:p w14:paraId="300983DD" w14:textId="77777777" w:rsidR="002A6003" w:rsidRPr="002A6003" w:rsidRDefault="002A6003" w:rsidP="002A6003">
            <w:pPr>
              <w:kinsoku w:val="0"/>
              <w:overflowPunct w:val="0"/>
              <w:autoSpaceDE w:val="0"/>
              <w:autoSpaceDN w:val="0"/>
              <w:adjustRightInd w:val="0"/>
              <w:spacing w:before="19"/>
              <w:ind w:left="112"/>
              <w:jc w:val="left"/>
              <w:rPr>
                <w:rFonts w:ascii="Times New Roman" w:eastAsia="宋体" w:hAnsi="Times New Roman" w:cs="Times New Roman"/>
                <w:b/>
                <w:bCs/>
                <w:color w:val="FFFFFF"/>
                <w:kern w:val="0"/>
                <w:sz w:val="18"/>
                <w:szCs w:val="18"/>
              </w:rPr>
            </w:pPr>
            <w:r w:rsidRPr="002A6003">
              <w:rPr>
                <w:rFonts w:ascii="Times New Roman" w:eastAsia="宋体" w:hAnsi="Times New Roman" w:cs="宋体" w:hint="eastAsia"/>
                <w:b/>
                <w:bCs/>
                <w:color w:val="FFFFFF"/>
                <w:kern w:val="0"/>
                <w:sz w:val="18"/>
                <w:szCs w:val="18"/>
              </w:rPr>
              <w:t>Level 2 Cache</w:t>
            </w:r>
          </w:p>
        </w:tc>
      </w:tr>
      <w:tr w:rsidR="002A6003" w:rsidRPr="002A6003" w14:paraId="300983E3"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83DF"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Cache size </w:t>
            </w:r>
          </w:p>
        </w:tc>
        <w:tc>
          <w:tcPr>
            <w:tcW w:w="1980" w:type="dxa"/>
            <w:tcBorders>
              <w:top w:val="single" w:sz="4" w:space="0" w:color="0000FF"/>
              <w:left w:val="single" w:sz="4" w:space="0" w:color="0000FF"/>
              <w:bottom w:val="single" w:sz="4" w:space="0" w:color="0000FF"/>
              <w:right w:val="single" w:sz="4" w:space="0" w:color="0000FF"/>
            </w:tcBorders>
          </w:tcPr>
          <w:p w14:paraId="300983E0"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 KB</w:t>
            </w:r>
          </w:p>
        </w:tc>
        <w:tc>
          <w:tcPr>
            <w:tcW w:w="2160" w:type="dxa"/>
            <w:tcBorders>
              <w:top w:val="single" w:sz="4" w:space="0" w:color="0000FF"/>
              <w:left w:val="single" w:sz="4" w:space="0" w:color="0000FF"/>
              <w:bottom w:val="single" w:sz="4" w:space="0" w:color="0000FF"/>
              <w:right w:val="single" w:sz="4" w:space="0" w:color="0000FF"/>
            </w:tcBorders>
          </w:tcPr>
          <w:p w14:paraId="300983E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64 KB</w:t>
            </w:r>
          </w:p>
        </w:tc>
        <w:tc>
          <w:tcPr>
            <w:tcW w:w="2294" w:type="dxa"/>
            <w:tcBorders>
              <w:top w:val="single" w:sz="4" w:space="0" w:color="0000FF"/>
              <w:left w:val="single" w:sz="4" w:space="0" w:color="0000FF"/>
              <w:bottom w:val="single" w:sz="4" w:space="0" w:color="0000FF"/>
              <w:right w:val="single" w:sz="4" w:space="0" w:color="0000FF"/>
            </w:tcBorders>
          </w:tcPr>
          <w:p w14:paraId="300983E2"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1MB (total 4MB)</w:t>
            </w:r>
          </w:p>
        </w:tc>
      </w:tr>
      <w:tr w:rsidR="002A6003" w:rsidRPr="002A6003" w14:paraId="300983E8"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83E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Associative degree</w:t>
            </w:r>
          </w:p>
        </w:tc>
        <w:tc>
          <w:tcPr>
            <w:tcW w:w="1980" w:type="dxa"/>
            <w:tcBorders>
              <w:top w:val="single" w:sz="4" w:space="0" w:color="0000FF"/>
              <w:left w:val="single" w:sz="4" w:space="0" w:color="0000FF"/>
              <w:bottom w:val="single" w:sz="4" w:space="0" w:color="0000FF"/>
              <w:right w:val="single" w:sz="4" w:space="0" w:color="0000FF"/>
            </w:tcBorders>
          </w:tcPr>
          <w:p w14:paraId="300983E5"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4 channels are connected </w:t>
            </w:r>
          </w:p>
        </w:tc>
        <w:tc>
          <w:tcPr>
            <w:tcW w:w="2160" w:type="dxa"/>
            <w:tcBorders>
              <w:top w:val="single" w:sz="4" w:space="0" w:color="0000FF"/>
              <w:left w:val="single" w:sz="4" w:space="0" w:color="0000FF"/>
              <w:bottom w:val="single" w:sz="4" w:space="0" w:color="0000FF"/>
              <w:right w:val="single" w:sz="4" w:space="0" w:color="0000FF"/>
            </w:tcBorders>
          </w:tcPr>
          <w:p w14:paraId="300983E6"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4 channels are connected </w:t>
            </w:r>
          </w:p>
        </w:tc>
        <w:tc>
          <w:tcPr>
            <w:tcW w:w="2294" w:type="dxa"/>
            <w:tcBorders>
              <w:top w:val="single" w:sz="4" w:space="0" w:color="0000FF"/>
              <w:left w:val="single" w:sz="4" w:space="0" w:color="0000FF"/>
              <w:bottom w:val="single" w:sz="4" w:space="0" w:color="0000FF"/>
              <w:right w:val="single" w:sz="4" w:space="0" w:color="0000FF"/>
            </w:tcBorders>
          </w:tcPr>
          <w:p w14:paraId="300983E7"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The 4 channels are connected </w:t>
            </w:r>
          </w:p>
        </w:tc>
      </w:tr>
      <w:tr w:rsidR="002A6003" w:rsidRPr="002A6003" w14:paraId="300983ED"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83E9"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Replacement strategy</w:t>
            </w:r>
          </w:p>
        </w:tc>
        <w:tc>
          <w:tcPr>
            <w:tcW w:w="1980" w:type="dxa"/>
            <w:tcBorders>
              <w:top w:val="single" w:sz="4" w:space="0" w:color="0000FF"/>
              <w:left w:val="single" w:sz="4" w:space="0" w:color="0000FF"/>
              <w:bottom w:val="single" w:sz="4" w:space="0" w:color="0000FF"/>
              <w:right w:val="single" w:sz="4" w:space="0" w:color="0000FF"/>
            </w:tcBorders>
          </w:tcPr>
          <w:p w14:paraId="300983EA"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Random method</w:t>
            </w:r>
          </w:p>
        </w:tc>
        <w:tc>
          <w:tcPr>
            <w:tcW w:w="2160" w:type="dxa"/>
            <w:tcBorders>
              <w:top w:val="single" w:sz="4" w:space="0" w:color="0000FF"/>
              <w:left w:val="single" w:sz="4" w:space="0" w:color="0000FF"/>
              <w:bottom w:val="single" w:sz="4" w:space="0" w:color="0000FF"/>
              <w:right w:val="single" w:sz="4" w:space="0" w:color="0000FF"/>
            </w:tcBorders>
          </w:tcPr>
          <w:p w14:paraId="300983EB"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Random method</w:t>
            </w:r>
          </w:p>
        </w:tc>
        <w:tc>
          <w:tcPr>
            <w:tcW w:w="2294" w:type="dxa"/>
            <w:tcBorders>
              <w:top w:val="single" w:sz="4" w:space="0" w:color="0000FF"/>
              <w:left w:val="single" w:sz="4" w:space="0" w:color="0000FF"/>
              <w:bottom w:val="single" w:sz="4" w:space="0" w:color="0000FF"/>
              <w:right w:val="single" w:sz="4" w:space="0" w:color="0000FF"/>
            </w:tcBorders>
          </w:tcPr>
          <w:p w14:paraId="300983EC"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Random method (lockable)</w:t>
            </w:r>
          </w:p>
        </w:tc>
      </w:tr>
      <w:tr w:rsidR="002A6003" w:rsidRPr="002A6003" w14:paraId="300983F2" w14:textId="77777777" w:rsidTr="00AD241B">
        <w:trPr>
          <w:trHeight w:val="388"/>
        </w:trPr>
        <w:tc>
          <w:tcPr>
            <w:tcW w:w="2088" w:type="dxa"/>
            <w:tcBorders>
              <w:top w:val="single" w:sz="4" w:space="0" w:color="0000FF"/>
              <w:left w:val="single" w:sz="4" w:space="0" w:color="0000FF"/>
              <w:bottom w:val="single" w:sz="4" w:space="0" w:color="0000FF"/>
              <w:right w:val="single" w:sz="4" w:space="0" w:color="0000FF"/>
            </w:tcBorders>
          </w:tcPr>
          <w:p w14:paraId="300983E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Block size (line size)</w:t>
            </w:r>
          </w:p>
        </w:tc>
        <w:tc>
          <w:tcPr>
            <w:tcW w:w="1980" w:type="dxa"/>
            <w:tcBorders>
              <w:top w:val="single" w:sz="4" w:space="0" w:color="0000FF"/>
              <w:left w:val="single" w:sz="4" w:space="0" w:color="0000FF"/>
              <w:bottom w:val="single" w:sz="4" w:space="0" w:color="0000FF"/>
              <w:right w:val="single" w:sz="4" w:space="0" w:color="0000FF"/>
            </w:tcBorders>
          </w:tcPr>
          <w:p w14:paraId="300983EF"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32 bytes </w:t>
            </w:r>
          </w:p>
        </w:tc>
        <w:tc>
          <w:tcPr>
            <w:tcW w:w="2160" w:type="dxa"/>
            <w:tcBorders>
              <w:top w:val="single" w:sz="4" w:space="0" w:color="0000FF"/>
              <w:left w:val="single" w:sz="4" w:space="0" w:color="0000FF"/>
              <w:bottom w:val="single" w:sz="4" w:space="0" w:color="0000FF"/>
              <w:right w:val="single" w:sz="4" w:space="0" w:color="0000FF"/>
            </w:tcBorders>
          </w:tcPr>
          <w:p w14:paraId="300983F0"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32 bytes </w:t>
            </w:r>
          </w:p>
        </w:tc>
        <w:tc>
          <w:tcPr>
            <w:tcW w:w="2294" w:type="dxa"/>
            <w:tcBorders>
              <w:top w:val="single" w:sz="4" w:space="0" w:color="0000FF"/>
              <w:left w:val="single" w:sz="4" w:space="0" w:color="0000FF"/>
              <w:bottom w:val="single" w:sz="4" w:space="0" w:color="0000FF"/>
              <w:right w:val="single" w:sz="4" w:space="0" w:color="0000FF"/>
            </w:tcBorders>
          </w:tcPr>
          <w:p w14:paraId="300983F1"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32 bytes </w:t>
            </w:r>
          </w:p>
        </w:tc>
      </w:tr>
      <w:tr w:rsidR="002A6003" w:rsidRPr="002A6003" w14:paraId="300983F7"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83F3"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The Index (Index)</w:t>
            </w:r>
          </w:p>
        </w:tc>
        <w:tc>
          <w:tcPr>
            <w:tcW w:w="1980" w:type="dxa"/>
            <w:tcBorders>
              <w:top w:val="single" w:sz="4" w:space="0" w:color="0000FF"/>
              <w:left w:val="single" w:sz="4" w:space="0" w:color="0000FF"/>
              <w:bottom w:val="single" w:sz="4" w:space="0" w:color="0000FF"/>
              <w:right w:val="single" w:sz="4" w:space="0" w:color="0000FF"/>
            </w:tcBorders>
          </w:tcPr>
          <w:p w14:paraId="300983F4"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Virtual address 13:5 bits</w:t>
            </w:r>
          </w:p>
        </w:tc>
        <w:tc>
          <w:tcPr>
            <w:tcW w:w="2160" w:type="dxa"/>
            <w:tcBorders>
              <w:top w:val="single" w:sz="4" w:space="0" w:color="0000FF"/>
              <w:left w:val="single" w:sz="4" w:space="0" w:color="0000FF"/>
              <w:bottom w:val="single" w:sz="4" w:space="0" w:color="0000FF"/>
              <w:right w:val="single" w:sz="4" w:space="0" w:color="0000FF"/>
            </w:tcBorders>
          </w:tcPr>
          <w:p w14:paraId="300983F5"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Virtual address 13:5 bits</w:t>
            </w:r>
          </w:p>
        </w:tc>
        <w:tc>
          <w:tcPr>
            <w:tcW w:w="2294" w:type="dxa"/>
            <w:tcBorders>
              <w:top w:val="single" w:sz="4" w:space="0" w:color="0000FF"/>
              <w:left w:val="single" w:sz="4" w:space="0" w:color="0000FF"/>
              <w:bottom w:val="single" w:sz="4" w:space="0" w:color="0000FF"/>
              <w:right w:val="single" w:sz="4" w:space="0" w:color="0000FF"/>
            </w:tcBorders>
          </w:tcPr>
          <w:p w14:paraId="300983F6"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Times New Roman"/>
                <w:kern w:val="0"/>
                <w:sz w:val="18"/>
                <w:szCs w:val="18"/>
                <w:vertAlign w:val="superscript"/>
              </w:rPr>
            </w:pPr>
            <w:r w:rsidRPr="002A6003">
              <w:rPr>
                <w:rFonts w:ascii="Times New Roman" w:eastAsia="宋体" w:hAnsi="Times New Roman" w:cs="宋体" w:hint="eastAsia"/>
                <w:kern w:val="0"/>
                <w:sz w:val="18"/>
                <w:szCs w:val="18"/>
              </w:rPr>
              <w:t>Physical address 17:5 bits</w:t>
            </w:r>
            <w:hyperlink w:anchor="bookmark319" w:history="1">
              <w:r w:rsidRPr="002A6003">
                <w:rPr>
                  <w:rFonts w:ascii="Times New Roman" w:eastAsia="宋体" w:hAnsi="Times New Roman" w:cs="Times New Roman"/>
                  <w:kern w:val="0"/>
                  <w:sz w:val="18"/>
                  <w:szCs w:val="18"/>
                  <w:vertAlign w:val="superscript"/>
                </w:rPr>
                <w:t>1</w:t>
              </w:r>
            </w:hyperlink>
          </w:p>
        </w:tc>
      </w:tr>
      <w:tr w:rsidR="002A6003" w:rsidRPr="002A6003" w14:paraId="300983FC"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83F8"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Mark (Tag)</w:t>
            </w:r>
          </w:p>
        </w:tc>
        <w:tc>
          <w:tcPr>
            <w:tcW w:w="1980" w:type="dxa"/>
            <w:tcBorders>
              <w:top w:val="single" w:sz="4" w:space="0" w:color="0000FF"/>
              <w:left w:val="single" w:sz="4" w:space="0" w:color="0000FF"/>
              <w:bottom w:val="single" w:sz="4" w:space="0" w:color="0000FF"/>
              <w:right w:val="single" w:sz="4" w:space="0" w:color="0000FF"/>
            </w:tcBorders>
          </w:tcPr>
          <w:p w14:paraId="300983F9"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Physical address 47:12 bits</w:t>
            </w:r>
          </w:p>
        </w:tc>
        <w:tc>
          <w:tcPr>
            <w:tcW w:w="2160" w:type="dxa"/>
            <w:tcBorders>
              <w:top w:val="single" w:sz="4" w:space="0" w:color="0000FF"/>
              <w:left w:val="single" w:sz="4" w:space="0" w:color="0000FF"/>
              <w:bottom w:val="single" w:sz="4" w:space="0" w:color="0000FF"/>
              <w:right w:val="single" w:sz="4" w:space="0" w:color="0000FF"/>
            </w:tcBorders>
          </w:tcPr>
          <w:p w14:paraId="300983FA"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Physical address 47:12 bits</w:t>
            </w:r>
          </w:p>
        </w:tc>
        <w:tc>
          <w:tcPr>
            <w:tcW w:w="2294" w:type="dxa"/>
            <w:tcBorders>
              <w:top w:val="single" w:sz="4" w:space="0" w:color="0000FF"/>
              <w:left w:val="single" w:sz="4" w:space="0" w:color="0000FF"/>
              <w:bottom w:val="single" w:sz="4" w:space="0" w:color="0000FF"/>
              <w:right w:val="single" w:sz="4" w:space="0" w:color="0000FF"/>
            </w:tcBorders>
          </w:tcPr>
          <w:p w14:paraId="300983FB"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Physical address 47:12 bits</w:t>
            </w:r>
          </w:p>
        </w:tc>
      </w:tr>
      <w:tr w:rsidR="002A6003" w:rsidRPr="002A6003" w14:paraId="30098401"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83F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policy</w:t>
            </w:r>
          </w:p>
        </w:tc>
        <w:tc>
          <w:tcPr>
            <w:tcW w:w="1980" w:type="dxa"/>
            <w:tcBorders>
              <w:top w:val="single" w:sz="4" w:space="0" w:color="0000FF"/>
              <w:left w:val="single" w:sz="4" w:space="0" w:color="0000FF"/>
              <w:bottom w:val="single" w:sz="4" w:space="0" w:color="0000FF"/>
              <w:right w:val="single" w:sz="4" w:space="0" w:color="0000FF"/>
            </w:tcBorders>
          </w:tcPr>
          <w:p w14:paraId="300983F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 not write</w:t>
            </w:r>
          </w:p>
        </w:tc>
        <w:tc>
          <w:tcPr>
            <w:tcW w:w="2160" w:type="dxa"/>
            <w:tcBorders>
              <w:top w:val="single" w:sz="4" w:space="0" w:color="0000FF"/>
              <w:left w:val="single" w:sz="4" w:space="0" w:color="0000FF"/>
              <w:bottom w:val="single" w:sz="4" w:space="0" w:color="0000FF"/>
              <w:right w:val="single" w:sz="4" w:space="0" w:color="0000FF"/>
            </w:tcBorders>
          </w:tcPr>
          <w:p w14:paraId="300983FF"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back method</w:t>
            </w:r>
          </w:p>
        </w:tc>
        <w:tc>
          <w:tcPr>
            <w:tcW w:w="2294" w:type="dxa"/>
            <w:tcBorders>
              <w:top w:val="single" w:sz="4" w:space="0" w:color="0000FF"/>
              <w:left w:val="single" w:sz="4" w:space="0" w:color="0000FF"/>
              <w:bottom w:val="single" w:sz="4" w:space="0" w:color="0000FF"/>
              <w:right w:val="single" w:sz="4" w:space="0" w:color="0000FF"/>
            </w:tcBorders>
          </w:tcPr>
          <w:p w14:paraId="30098400"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back method</w:t>
            </w:r>
          </w:p>
        </w:tc>
      </w:tr>
      <w:tr w:rsidR="002A6003" w:rsidRPr="002A6003" w14:paraId="30098406" w14:textId="77777777" w:rsidTr="00AD241B">
        <w:trPr>
          <w:trHeight w:val="388"/>
        </w:trPr>
        <w:tc>
          <w:tcPr>
            <w:tcW w:w="2088" w:type="dxa"/>
            <w:tcBorders>
              <w:top w:val="single" w:sz="4" w:space="0" w:color="0000FF"/>
              <w:left w:val="single" w:sz="4" w:space="0" w:color="0000FF"/>
              <w:bottom w:val="single" w:sz="4" w:space="0" w:color="0000FF"/>
              <w:right w:val="single" w:sz="4" w:space="0" w:color="0000FF"/>
            </w:tcBorders>
          </w:tcPr>
          <w:p w14:paraId="3009840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Reading strategies</w:t>
            </w:r>
          </w:p>
        </w:tc>
        <w:tc>
          <w:tcPr>
            <w:tcW w:w="1980" w:type="dxa"/>
            <w:tcBorders>
              <w:top w:val="single" w:sz="4" w:space="0" w:color="0000FF"/>
              <w:left w:val="single" w:sz="4" w:space="0" w:color="0000FF"/>
              <w:bottom w:val="single" w:sz="4" w:space="0" w:color="0000FF"/>
              <w:right w:val="single" w:sz="4" w:space="0" w:color="0000FF"/>
            </w:tcBorders>
          </w:tcPr>
          <w:p w14:paraId="30098403"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Non-blocking (2 simultaneous)</w:t>
            </w:r>
          </w:p>
        </w:tc>
        <w:tc>
          <w:tcPr>
            <w:tcW w:w="2160" w:type="dxa"/>
            <w:tcBorders>
              <w:top w:val="single" w:sz="4" w:space="0" w:color="0000FF"/>
              <w:left w:val="single" w:sz="4" w:space="0" w:color="0000FF"/>
              <w:bottom w:val="single" w:sz="4" w:space="0" w:color="0000FF"/>
              <w:right w:val="single" w:sz="4" w:space="0" w:color="0000FF"/>
            </w:tcBorders>
          </w:tcPr>
          <w:p w14:paraId="3009840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Non-blocking (24 simultaneous)</w:t>
            </w:r>
          </w:p>
        </w:tc>
        <w:tc>
          <w:tcPr>
            <w:tcW w:w="2294" w:type="dxa"/>
            <w:tcBorders>
              <w:top w:val="single" w:sz="4" w:space="0" w:color="0000FF"/>
              <w:left w:val="single" w:sz="4" w:space="0" w:color="0000FF"/>
              <w:bottom w:val="single" w:sz="4" w:space="0" w:color="0000FF"/>
              <w:right w:val="single" w:sz="4" w:space="0" w:color="0000FF"/>
            </w:tcBorders>
          </w:tcPr>
          <w:p w14:paraId="30098405"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Non-blocking (8 simultaneous)</w:t>
            </w:r>
          </w:p>
        </w:tc>
      </w:tr>
      <w:tr w:rsidR="002A6003" w:rsidRPr="002A6003" w14:paraId="3009840B"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8407"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Read the order</w:t>
            </w:r>
          </w:p>
        </w:tc>
        <w:tc>
          <w:tcPr>
            <w:tcW w:w="1980" w:type="dxa"/>
            <w:tcBorders>
              <w:top w:val="single" w:sz="4" w:space="0" w:color="0000FF"/>
              <w:left w:val="single" w:sz="4" w:space="0" w:color="0000FF"/>
              <w:bottom w:val="single" w:sz="4" w:space="0" w:color="0000FF"/>
              <w:right w:val="single" w:sz="4" w:space="0" w:color="0000FF"/>
            </w:tcBorders>
          </w:tcPr>
          <w:p w14:paraId="30098408"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Keyword first</w:t>
            </w:r>
          </w:p>
        </w:tc>
        <w:tc>
          <w:tcPr>
            <w:tcW w:w="2160" w:type="dxa"/>
            <w:tcBorders>
              <w:top w:val="single" w:sz="4" w:space="0" w:color="0000FF"/>
              <w:left w:val="single" w:sz="4" w:space="0" w:color="0000FF"/>
              <w:bottom w:val="single" w:sz="4" w:space="0" w:color="0000FF"/>
              <w:right w:val="single" w:sz="4" w:space="0" w:color="0000FF"/>
            </w:tcBorders>
          </w:tcPr>
          <w:p w14:paraId="30098409"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Keyword first</w:t>
            </w:r>
          </w:p>
        </w:tc>
        <w:tc>
          <w:tcPr>
            <w:tcW w:w="2294" w:type="dxa"/>
            <w:tcBorders>
              <w:top w:val="single" w:sz="4" w:space="0" w:color="0000FF"/>
              <w:left w:val="single" w:sz="4" w:space="0" w:color="0000FF"/>
              <w:bottom w:val="single" w:sz="4" w:space="0" w:color="0000FF"/>
              <w:right w:val="single" w:sz="4" w:space="0" w:color="0000FF"/>
            </w:tcBorders>
          </w:tcPr>
          <w:p w14:paraId="3009840A"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Keyword first</w:t>
            </w:r>
          </w:p>
        </w:tc>
      </w:tr>
      <w:tr w:rsidR="002A6003" w:rsidRPr="002A6003" w14:paraId="30098410"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840C"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the order</w:t>
            </w:r>
          </w:p>
        </w:tc>
        <w:tc>
          <w:tcPr>
            <w:tcW w:w="1980" w:type="dxa"/>
            <w:tcBorders>
              <w:top w:val="single" w:sz="4" w:space="0" w:color="0000FF"/>
              <w:left w:val="single" w:sz="4" w:space="0" w:color="0000FF"/>
              <w:bottom w:val="single" w:sz="4" w:space="0" w:color="0000FF"/>
              <w:right w:val="single" w:sz="4" w:space="0" w:color="0000FF"/>
            </w:tcBorders>
          </w:tcPr>
          <w:p w14:paraId="3009840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 not write</w:t>
            </w:r>
          </w:p>
        </w:tc>
        <w:tc>
          <w:tcPr>
            <w:tcW w:w="2160" w:type="dxa"/>
            <w:tcBorders>
              <w:top w:val="single" w:sz="4" w:space="0" w:color="0000FF"/>
              <w:left w:val="single" w:sz="4" w:space="0" w:color="0000FF"/>
              <w:bottom w:val="single" w:sz="4" w:space="0" w:color="0000FF"/>
              <w:right w:val="single" w:sz="4" w:space="0" w:color="0000FF"/>
            </w:tcBorders>
          </w:tcPr>
          <w:p w14:paraId="3009840E"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sequential</w:t>
            </w:r>
          </w:p>
        </w:tc>
        <w:tc>
          <w:tcPr>
            <w:tcW w:w="2294" w:type="dxa"/>
            <w:tcBorders>
              <w:top w:val="single" w:sz="4" w:space="0" w:color="0000FF"/>
              <w:left w:val="single" w:sz="4" w:space="0" w:color="0000FF"/>
              <w:bottom w:val="single" w:sz="4" w:space="0" w:color="0000FF"/>
              <w:right w:val="single" w:sz="4" w:space="0" w:color="0000FF"/>
            </w:tcBorders>
          </w:tcPr>
          <w:p w14:paraId="3009840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415" w14:textId="77777777" w:rsidTr="00AD241B">
        <w:trPr>
          <w:trHeight w:val="390"/>
        </w:trPr>
        <w:tc>
          <w:tcPr>
            <w:tcW w:w="2088" w:type="dxa"/>
            <w:tcBorders>
              <w:top w:val="single" w:sz="4" w:space="0" w:color="0000FF"/>
              <w:left w:val="single" w:sz="4" w:space="0" w:color="0000FF"/>
              <w:bottom w:val="single" w:sz="4" w:space="0" w:color="0000FF"/>
              <w:right w:val="single" w:sz="4" w:space="0" w:color="0000FF"/>
            </w:tcBorders>
          </w:tcPr>
          <w:p w14:paraId="30098411"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Checking devices</w:t>
            </w:r>
          </w:p>
        </w:tc>
        <w:tc>
          <w:tcPr>
            <w:tcW w:w="1980" w:type="dxa"/>
            <w:tcBorders>
              <w:top w:val="single" w:sz="4" w:space="0" w:color="0000FF"/>
              <w:left w:val="single" w:sz="4" w:space="0" w:color="0000FF"/>
              <w:bottom w:val="single" w:sz="4" w:space="0" w:color="0000FF"/>
              <w:right w:val="single" w:sz="4" w:space="0" w:color="0000FF"/>
            </w:tcBorders>
          </w:tcPr>
          <w:p w14:paraId="30098412"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parity</w:t>
            </w:r>
          </w:p>
        </w:tc>
        <w:tc>
          <w:tcPr>
            <w:tcW w:w="2160" w:type="dxa"/>
            <w:tcBorders>
              <w:top w:val="single" w:sz="4" w:space="0" w:color="0000FF"/>
              <w:left w:val="single" w:sz="4" w:space="0" w:color="0000FF"/>
              <w:bottom w:val="single" w:sz="4" w:space="0" w:color="0000FF"/>
              <w:right w:val="single" w:sz="4" w:space="0" w:color="0000FF"/>
            </w:tcBorders>
          </w:tcPr>
          <w:p w14:paraId="30098413"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ECC check </w:t>
            </w:r>
          </w:p>
        </w:tc>
        <w:tc>
          <w:tcPr>
            <w:tcW w:w="2294" w:type="dxa"/>
            <w:tcBorders>
              <w:top w:val="single" w:sz="4" w:space="0" w:color="0000FF"/>
              <w:left w:val="single" w:sz="4" w:space="0" w:color="0000FF"/>
              <w:bottom w:val="single" w:sz="4" w:space="0" w:color="0000FF"/>
              <w:right w:val="single" w:sz="4" w:space="0" w:color="0000FF"/>
            </w:tcBorders>
          </w:tcPr>
          <w:p w14:paraId="30098414"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Times New Roman"/>
                <w:kern w:val="0"/>
                <w:sz w:val="18"/>
                <w:szCs w:val="18"/>
              </w:rPr>
              <w:t xml:space="preserve">ECC check </w:t>
            </w:r>
          </w:p>
        </w:tc>
      </w:tr>
    </w:tbl>
    <w:p w14:paraId="30098416"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5"/>
          <w:szCs w:val="15"/>
        </w:rPr>
      </w:pPr>
    </w:p>
    <w:p w14:paraId="30098417" w14:textId="77777777" w:rsidR="002A6003" w:rsidRPr="002A6003" w:rsidRDefault="002A6003" w:rsidP="002A6003">
      <w:pPr>
        <w:numPr>
          <w:ilvl w:val="1"/>
          <w:numId w:val="11"/>
        </w:numPr>
        <w:tabs>
          <w:tab w:val="left" w:pos="1820"/>
        </w:tabs>
        <w:kinsoku w:val="0"/>
        <w:overflowPunct w:val="0"/>
        <w:autoSpaceDE w:val="0"/>
        <w:autoSpaceDN w:val="0"/>
        <w:adjustRightInd w:val="0"/>
        <w:ind w:hanging="460"/>
        <w:jc w:val="left"/>
        <w:outlineLvl w:val="2"/>
        <w:rPr>
          <w:rFonts w:ascii="Times New Roman" w:eastAsia="宋体" w:hAnsi="Times New Roman" w:cs="黑体"/>
          <w:kern w:val="0"/>
          <w:sz w:val="32"/>
          <w:szCs w:val="32"/>
        </w:rPr>
      </w:pPr>
      <w:bookmarkStart w:id="293" w:name="4.2_一级指令Cache"/>
      <w:bookmarkStart w:id="294" w:name="_bookmark318"/>
      <w:bookmarkStart w:id="295" w:name="_Toc41148038"/>
      <w:bookmarkStart w:id="296" w:name="_Toc41294569"/>
      <w:bookmarkEnd w:id="293"/>
      <w:bookmarkEnd w:id="294"/>
      <w:r w:rsidRPr="002A6003">
        <w:rPr>
          <w:rFonts w:ascii="Times New Roman" w:eastAsia="宋体" w:hAnsi="Times New Roman" w:cs="黑体" w:hint="eastAsia"/>
          <w:spacing w:val="19"/>
          <w:kern w:val="0"/>
          <w:sz w:val="32"/>
          <w:szCs w:val="32"/>
        </w:rPr>
        <w:t>First-order instruction Cache</w:t>
      </w:r>
      <w:bookmarkEnd w:id="295"/>
      <w:bookmarkEnd w:id="296"/>
    </w:p>
    <w:p w14:paraId="3009841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first-level instruction Cache size is 64KB, using the four-way group structure.</w:t>
      </w:r>
      <w:r w:rsidRPr="002A6003">
        <w:rPr>
          <w:rFonts w:ascii="Times New Roman" w:eastAsia="宋体" w:hAnsi="Times New Roman" w:cs="宋体"/>
          <w:spacing w:val="5"/>
          <w:kern w:val="0"/>
          <w:szCs w:val="21"/>
        </w:rPr>
        <w:t xml:space="preserve"> The Cache block size (also known as the Cache line) is 32 bytes and can hold eight instructions. </w:t>
      </w:r>
      <w:r w:rsidRPr="002A6003">
        <w:rPr>
          <w:rFonts w:ascii="Times New Roman" w:eastAsia="宋体" w:hAnsi="Times New Roman" w:cs="宋体" w:hint="eastAsia"/>
          <w:spacing w:val="5"/>
          <w:kern w:val="0"/>
          <w:szCs w:val="21"/>
        </w:rPr>
        <w:t xml:space="preserve">Because of the 128-bit read path adopted by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four instructions can be sent to the superscalar scheduling unit per clock cycle.</w:t>
      </w:r>
    </w:p>
    <w:p w14:paraId="3009841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level 1 instruction Cache implements </w:t>
      </w:r>
      <w:proofErr w:type="spellStart"/>
      <w:proofErr w:type="gramStart"/>
      <w:r w:rsidRPr="002A6003">
        <w:rPr>
          <w:rFonts w:ascii="Times New Roman" w:eastAsia="宋体" w:hAnsi="Times New Roman" w:cs="宋体" w:hint="eastAsia"/>
          <w:spacing w:val="5"/>
          <w:kern w:val="0"/>
          <w:szCs w:val="21"/>
        </w:rPr>
        <w:t>parity.When</w:t>
      </w:r>
      <w:proofErr w:type="spellEnd"/>
      <w:proofErr w:type="gramEnd"/>
      <w:r w:rsidRPr="002A6003">
        <w:rPr>
          <w:rFonts w:ascii="Times New Roman" w:eastAsia="宋体" w:hAnsi="Times New Roman" w:cs="宋体" w:hint="eastAsia"/>
          <w:spacing w:val="5"/>
          <w:kern w:val="0"/>
          <w:szCs w:val="21"/>
        </w:rPr>
        <w:t xml:space="preserve"> a parity error occurs in the read-</w:t>
      </w:r>
      <w:r w:rsidRPr="002A6003">
        <w:rPr>
          <w:rFonts w:ascii="Times New Roman" w:eastAsia="宋体" w:hAnsi="Times New Roman" w:cs="宋体" w:hint="eastAsia"/>
          <w:spacing w:val="5"/>
          <w:kern w:val="0"/>
          <w:szCs w:val="21"/>
        </w:rPr>
        <w:lastRenderedPageBreak/>
        <w:t xml:space="preserve">level Cache, the hardware automatically invalidates the corresponding Cache line and retrieves the correct value from the second-level </w:t>
      </w:r>
      <w:proofErr w:type="spellStart"/>
      <w:r w:rsidRPr="002A6003">
        <w:rPr>
          <w:rFonts w:ascii="Times New Roman" w:eastAsia="宋体" w:hAnsi="Times New Roman" w:cs="宋体" w:hint="eastAsia"/>
          <w:spacing w:val="5"/>
          <w:kern w:val="0"/>
          <w:szCs w:val="21"/>
        </w:rPr>
        <w:t>Cache.The</w:t>
      </w:r>
      <w:proofErr w:type="spellEnd"/>
      <w:r w:rsidRPr="002A6003">
        <w:rPr>
          <w:rFonts w:ascii="Times New Roman" w:eastAsia="宋体" w:hAnsi="Times New Roman" w:cs="宋体" w:hint="eastAsia"/>
          <w:spacing w:val="5"/>
          <w:kern w:val="0"/>
          <w:szCs w:val="21"/>
        </w:rPr>
        <w:t xml:space="preserve"> entire process requires no software intervention.</w:t>
      </w:r>
    </w:p>
    <w:p w14:paraId="3009841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1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1C" w14:textId="77777777" w:rsidR="002A6003" w:rsidRPr="002A6003" w:rsidRDefault="002A6003" w:rsidP="002A6003">
      <w:pPr>
        <w:kinsoku w:val="0"/>
        <w:overflowPunct w:val="0"/>
        <w:autoSpaceDE w:val="0"/>
        <w:autoSpaceDN w:val="0"/>
        <w:adjustRightInd w:val="0"/>
        <w:spacing w:before="276" w:line="310" w:lineRule="exact"/>
        <w:ind w:left="1360"/>
        <w:jc w:val="left"/>
        <w:outlineLvl w:val="7"/>
        <w:rPr>
          <w:rFonts w:ascii="Times New Roman" w:eastAsia="宋体" w:hAnsi="Times New Roman" w:cs="Microsoft Sans Serif"/>
          <w:kern w:val="0"/>
          <w:sz w:val="28"/>
          <w:szCs w:val="28"/>
        </w:rPr>
      </w:pPr>
      <w:r w:rsidRPr="002A6003">
        <w:rPr>
          <w:rFonts w:ascii="Times New Roman" w:eastAsia="宋体" w:hAnsi="Times New Roman" w:cs="Microsoft Sans Serif"/>
          <w:strike/>
          <w:spacing w:val="-1"/>
          <w:kern w:val="0"/>
          <w:sz w:val="28"/>
          <w:szCs w:val="28"/>
        </w:rPr>
        <w:t xml:space="preserve"> </w:t>
      </w:r>
    </w:p>
    <w:p w14:paraId="3009841D" w14:textId="77777777" w:rsidR="002A6003" w:rsidRPr="002A6003" w:rsidRDefault="002A6003" w:rsidP="002A6003">
      <w:pPr>
        <w:kinsoku w:val="0"/>
        <w:overflowPunct w:val="0"/>
        <w:autoSpaceDE w:val="0"/>
        <w:autoSpaceDN w:val="0"/>
        <w:adjustRightInd w:val="0"/>
        <w:spacing w:line="236" w:lineRule="exact"/>
        <w:ind w:left="1360"/>
        <w:jc w:val="left"/>
        <w:rPr>
          <w:rFonts w:ascii="Times New Roman" w:eastAsia="宋体" w:hAnsi="Times New Roman" w:cs="宋体"/>
          <w:kern w:val="0"/>
          <w:sz w:val="18"/>
          <w:szCs w:val="18"/>
        </w:rPr>
      </w:pPr>
      <w:bookmarkStart w:id="297" w:name="_bookmark319"/>
      <w:bookmarkEnd w:id="297"/>
      <w:r w:rsidRPr="002A6003">
        <w:rPr>
          <w:rFonts w:ascii="Times New Roman" w:eastAsia="宋体" w:hAnsi="Times New Roman" w:cs="Times New Roman"/>
          <w:kern w:val="0"/>
          <w:position w:val="8"/>
          <w:sz w:val="12"/>
          <w:szCs w:val="12"/>
        </w:rPr>
        <w:t xml:space="preserve">Which of the four secondary Cache modules a physical address falls into is determined by the routing configuration register of the crossover </w:t>
      </w:r>
      <w:proofErr w:type="gramStart"/>
      <w:r w:rsidRPr="002A6003">
        <w:rPr>
          <w:rFonts w:ascii="Times New Roman" w:eastAsia="宋体" w:hAnsi="Times New Roman" w:cs="Times New Roman"/>
          <w:kern w:val="0"/>
          <w:position w:val="8"/>
          <w:sz w:val="12"/>
          <w:szCs w:val="12"/>
        </w:rPr>
        <w:t>switch.</w:t>
      </w:r>
      <w:proofErr w:type="gramEnd"/>
      <w:r w:rsidRPr="002A6003">
        <w:rPr>
          <w:rFonts w:ascii="Times New Roman" w:eastAsia="宋体" w:hAnsi="Times New Roman" w:cs="Times New Roman"/>
          <w:kern w:val="0"/>
          <w:position w:val="8"/>
          <w:sz w:val="12"/>
          <w:szCs w:val="12"/>
        </w:rPr>
        <w:t xml:space="preserve"> </w:t>
      </w:r>
    </w:p>
    <w:p w14:paraId="3009841E" w14:textId="77777777" w:rsidR="002A6003" w:rsidRPr="002A6003" w:rsidRDefault="002A6003" w:rsidP="002A6003">
      <w:pPr>
        <w:kinsoku w:val="0"/>
        <w:overflowPunct w:val="0"/>
        <w:autoSpaceDE w:val="0"/>
        <w:autoSpaceDN w:val="0"/>
        <w:adjustRightInd w:val="0"/>
        <w:spacing w:line="236" w:lineRule="exact"/>
        <w:ind w:left="1360"/>
        <w:jc w:val="left"/>
        <w:rPr>
          <w:rFonts w:ascii="Times New Roman" w:eastAsia="宋体" w:hAnsi="Times New Roman" w:cs="宋体"/>
          <w:kern w:val="0"/>
          <w:sz w:val="18"/>
          <w:szCs w:val="18"/>
        </w:rPr>
        <w:sectPr w:rsidR="002A6003" w:rsidRPr="002A6003">
          <w:pgSz w:w="11910" w:h="16850"/>
          <w:pgMar w:top="1100" w:right="0" w:bottom="880" w:left="0" w:header="353" w:footer="654" w:gutter="0"/>
          <w:cols w:space="720"/>
          <w:noEndnote/>
        </w:sectPr>
      </w:pPr>
    </w:p>
    <w:p w14:paraId="3009841F"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6"/>
          <w:szCs w:val="26"/>
        </w:rPr>
      </w:pPr>
    </w:p>
    <w:p w14:paraId="30098420" w14:textId="77777777" w:rsidR="002A6003" w:rsidRPr="00AD241B" w:rsidRDefault="002A6003" w:rsidP="002A6003">
      <w:pPr>
        <w:numPr>
          <w:ilvl w:val="2"/>
          <w:numId w:val="11"/>
        </w:numPr>
        <w:tabs>
          <w:tab w:val="left" w:pos="2000"/>
        </w:tabs>
        <w:kinsoku w:val="0"/>
        <w:overflowPunct w:val="0"/>
        <w:autoSpaceDE w:val="0"/>
        <w:autoSpaceDN w:val="0"/>
        <w:adjustRightInd w:val="0"/>
        <w:spacing w:before="71"/>
        <w:ind w:hanging="640"/>
        <w:jc w:val="left"/>
        <w:outlineLvl w:val="7"/>
        <w:rPr>
          <w:rFonts w:ascii="Times New Roman" w:eastAsia="宋体" w:hAnsi="Times New Roman" w:cs="黑体"/>
          <w:kern w:val="0"/>
          <w:sz w:val="28"/>
          <w:szCs w:val="28"/>
        </w:rPr>
      </w:pPr>
      <w:bookmarkStart w:id="298" w:name="4.2.1_指令Cache的组织"/>
      <w:bookmarkStart w:id="299" w:name="_bookmark320"/>
      <w:bookmarkEnd w:id="298"/>
      <w:bookmarkEnd w:id="299"/>
      <w:r w:rsidRPr="00AD241B">
        <w:rPr>
          <w:rFonts w:ascii="Times New Roman" w:eastAsia="宋体" w:hAnsi="Times New Roman" w:cs="黑体" w:hint="eastAsia"/>
          <w:kern w:val="0"/>
          <w:sz w:val="28"/>
          <w:szCs w:val="28"/>
        </w:rPr>
        <w:t>The organization of the instruction Cache</w:t>
      </w:r>
    </w:p>
    <w:p w14:paraId="30098421"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321" w:history="1">
        <w:r w:rsidR="002A6003" w:rsidRPr="002A6003">
          <w:rPr>
            <w:rFonts w:ascii="Times New Roman" w:eastAsia="宋体" w:hAnsi="Times New Roman" w:cs="宋体" w:hint="eastAsia"/>
            <w:spacing w:val="5"/>
            <w:kern w:val="0"/>
            <w:szCs w:val="21"/>
          </w:rPr>
          <w:t>Figure 4-1 shows the structure of the first-level instruction Cache.</w:t>
        </w:r>
      </w:hyperlink>
      <w:r w:rsidR="002A6003" w:rsidRPr="002A6003">
        <w:rPr>
          <w:rFonts w:ascii="Times New Roman" w:eastAsia="宋体" w:hAnsi="Times New Roman" w:cs="宋体" w:hint="eastAsia"/>
          <w:spacing w:val="5"/>
          <w:kern w:val="0"/>
          <w:szCs w:val="21"/>
        </w:rPr>
        <w:t xml:space="preserve">The Cache is mapped in four-way groups, each containing 512 index </w:t>
      </w:r>
      <w:proofErr w:type="spellStart"/>
      <w:r w:rsidR="002A6003" w:rsidRPr="002A6003">
        <w:rPr>
          <w:rFonts w:ascii="Times New Roman" w:eastAsia="宋体" w:hAnsi="Times New Roman" w:cs="宋体" w:hint="eastAsia"/>
          <w:spacing w:val="5"/>
          <w:kern w:val="0"/>
          <w:szCs w:val="21"/>
        </w:rPr>
        <w:t>entries.Select</w:t>
      </w:r>
      <w:proofErr w:type="spellEnd"/>
      <w:r w:rsidR="002A6003" w:rsidRPr="002A6003">
        <w:rPr>
          <w:rFonts w:ascii="Times New Roman" w:eastAsia="宋体" w:hAnsi="Times New Roman" w:cs="宋体" w:hint="eastAsia"/>
          <w:spacing w:val="5"/>
          <w:kern w:val="0"/>
          <w:szCs w:val="21"/>
        </w:rPr>
        <w:t xml:space="preserve"> the corresponding Tag and Data according to the </w:t>
      </w:r>
      <w:proofErr w:type="spellStart"/>
      <w:r w:rsidR="002A6003" w:rsidRPr="002A6003">
        <w:rPr>
          <w:rFonts w:ascii="Times New Roman" w:eastAsia="宋体" w:hAnsi="Times New Roman" w:cs="宋体" w:hint="eastAsia"/>
          <w:spacing w:val="5"/>
          <w:kern w:val="0"/>
          <w:szCs w:val="21"/>
        </w:rPr>
        <w:t>Index.After</w:t>
      </w:r>
      <w:proofErr w:type="spellEnd"/>
      <w:r w:rsidR="002A6003" w:rsidRPr="002A6003">
        <w:rPr>
          <w:rFonts w:ascii="Times New Roman" w:eastAsia="宋体" w:hAnsi="Times New Roman" w:cs="宋体" w:hint="eastAsia"/>
          <w:spacing w:val="5"/>
          <w:kern w:val="0"/>
          <w:szCs w:val="21"/>
        </w:rPr>
        <w:t xml:space="preserve"> the Tag is read from the Cache, it is compared to the translated portion of the virtual address to determine which group contains the correct data.</w:t>
      </w:r>
    </w:p>
    <w:p w14:paraId="3009842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the first-level instruction Cache is indexed, each of the four groups returns its corresponding Cache line, which is 32 bytes in size,</w:t>
      </w:r>
    </w:p>
    <w:p w14:paraId="30098423" w14:textId="77777777" w:rsidR="002A6003" w:rsidRPr="002A6003" w:rsidRDefault="002A6003" w:rsidP="002A6003">
      <w:pPr>
        <w:kinsoku w:val="0"/>
        <w:overflowPunct w:val="0"/>
        <w:autoSpaceDE w:val="0"/>
        <w:autoSpaceDN w:val="0"/>
        <w:adjustRightInd w:val="0"/>
        <w:spacing w:before="142"/>
        <w:ind w:left="1360"/>
        <w:jc w:val="left"/>
        <w:rPr>
          <w:rFonts w:ascii="Times New Roman" w:eastAsia="宋体" w:hAnsi="Times New Roman" w:cs="宋体"/>
          <w:kern w:val="0"/>
          <w:szCs w:val="21"/>
        </w:rPr>
      </w:pPr>
      <w:r w:rsidRPr="002A6003">
        <w:rPr>
          <w:rFonts w:ascii="Times New Roman" w:eastAsia="宋体" w:hAnsi="Times New Roman" w:cs="宋体"/>
          <w:noProof/>
          <w:kern w:val="0"/>
          <w:szCs w:val="21"/>
        </w:rPr>
        <mc:AlternateContent>
          <mc:Choice Requires="wpg">
            <w:drawing>
              <wp:anchor distT="0" distB="0" distL="0" distR="0" simplePos="0" relativeHeight="251732992" behindDoc="0" locked="0" layoutInCell="0" allowOverlap="1" wp14:anchorId="30098F56" wp14:editId="30098F57">
                <wp:simplePos x="0" y="0"/>
                <wp:positionH relativeFrom="page">
                  <wp:posOffset>1203960</wp:posOffset>
                </wp:positionH>
                <wp:positionV relativeFrom="paragraph">
                  <wp:posOffset>347980</wp:posOffset>
                </wp:positionV>
                <wp:extent cx="5035550" cy="2219325"/>
                <wp:effectExtent l="0" t="0" r="0" b="0"/>
                <wp:wrapTopAndBottom/>
                <wp:docPr id="598" name="Group 1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2219325"/>
                          <a:chOff x="1896" y="548"/>
                          <a:chExt cx="7930" cy="3495"/>
                        </a:xfrm>
                      </wpg:grpSpPr>
                      <wps:wsp>
                        <wps:cNvPr id="599" name="Freeform 1988"/>
                        <wps:cNvSpPr>
                          <a:spLocks/>
                        </wps:cNvSpPr>
                        <wps:spPr bwMode="auto">
                          <a:xfrm>
                            <a:off x="1896" y="548"/>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1989"/>
                        <wps:cNvSpPr>
                          <a:spLocks/>
                        </wps:cNvSpPr>
                        <wps:spPr bwMode="auto">
                          <a:xfrm>
                            <a:off x="1896" y="548"/>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1990"/>
                        <wps:cNvSpPr>
                          <a:spLocks/>
                        </wps:cNvSpPr>
                        <wps:spPr bwMode="auto">
                          <a:xfrm>
                            <a:off x="1905" y="553"/>
                            <a:ext cx="7911" cy="20"/>
                          </a:xfrm>
                          <a:custGeom>
                            <a:avLst/>
                            <a:gdLst>
                              <a:gd name="T0" fmla="*/ 0 w 7911"/>
                              <a:gd name="T1" fmla="*/ 0 h 20"/>
                              <a:gd name="T2" fmla="*/ 7910 w 7911"/>
                              <a:gd name="T3" fmla="*/ 0 h 20"/>
                            </a:gdLst>
                            <a:ahLst/>
                            <a:cxnLst>
                              <a:cxn ang="0">
                                <a:pos x="T0" y="T1"/>
                              </a:cxn>
                              <a:cxn ang="0">
                                <a:pos x="T2" y="T3"/>
                              </a:cxn>
                            </a:cxnLst>
                            <a:rect l="0" t="0" r="r" b="b"/>
                            <a:pathLst>
                              <a:path w="7911" h="20">
                                <a:moveTo>
                                  <a:pt x="0" y="0"/>
                                </a:moveTo>
                                <a:lnTo>
                                  <a:pt x="7910"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1991"/>
                        <wps:cNvSpPr>
                          <a:spLocks/>
                        </wps:cNvSpPr>
                        <wps:spPr bwMode="auto">
                          <a:xfrm>
                            <a:off x="9816" y="548"/>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1992"/>
                        <wps:cNvSpPr>
                          <a:spLocks/>
                        </wps:cNvSpPr>
                        <wps:spPr bwMode="auto">
                          <a:xfrm>
                            <a:off x="9816" y="548"/>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1993"/>
                        <wps:cNvSpPr>
                          <a:spLocks/>
                        </wps:cNvSpPr>
                        <wps:spPr bwMode="auto">
                          <a:xfrm>
                            <a:off x="1900" y="558"/>
                            <a:ext cx="20" cy="3485"/>
                          </a:xfrm>
                          <a:custGeom>
                            <a:avLst/>
                            <a:gdLst>
                              <a:gd name="T0" fmla="*/ 0 w 20"/>
                              <a:gd name="T1" fmla="*/ 0 h 3485"/>
                              <a:gd name="T2" fmla="*/ 0 w 20"/>
                              <a:gd name="T3" fmla="*/ 3484 h 3485"/>
                            </a:gdLst>
                            <a:ahLst/>
                            <a:cxnLst>
                              <a:cxn ang="0">
                                <a:pos x="T0" y="T1"/>
                              </a:cxn>
                              <a:cxn ang="0">
                                <a:pos x="T2" y="T3"/>
                              </a:cxn>
                            </a:cxnLst>
                            <a:rect l="0" t="0" r="r" b="b"/>
                            <a:pathLst>
                              <a:path w="20" h="3485">
                                <a:moveTo>
                                  <a:pt x="0" y="0"/>
                                </a:moveTo>
                                <a:lnTo>
                                  <a:pt x="0" y="348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1994"/>
                        <wps:cNvSpPr>
                          <a:spLocks/>
                        </wps:cNvSpPr>
                        <wps:spPr bwMode="auto">
                          <a:xfrm>
                            <a:off x="1905" y="4038"/>
                            <a:ext cx="7911" cy="20"/>
                          </a:xfrm>
                          <a:custGeom>
                            <a:avLst/>
                            <a:gdLst>
                              <a:gd name="T0" fmla="*/ 0 w 7911"/>
                              <a:gd name="T1" fmla="*/ 0 h 20"/>
                              <a:gd name="T2" fmla="*/ 7910 w 7911"/>
                              <a:gd name="T3" fmla="*/ 0 h 20"/>
                            </a:gdLst>
                            <a:ahLst/>
                            <a:cxnLst>
                              <a:cxn ang="0">
                                <a:pos x="T0" y="T1"/>
                              </a:cxn>
                              <a:cxn ang="0">
                                <a:pos x="T2" y="T3"/>
                              </a:cxn>
                            </a:cxnLst>
                            <a:rect l="0" t="0" r="r" b="b"/>
                            <a:pathLst>
                              <a:path w="7911" h="20">
                                <a:moveTo>
                                  <a:pt x="0" y="0"/>
                                </a:moveTo>
                                <a:lnTo>
                                  <a:pt x="7910"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1995"/>
                        <wps:cNvSpPr>
                          <a:spLocks/>
                        </wps:cNvSpPr>
                        <wps:spPr bwMode="auto">
                          <a:xfrm>
                            <a:off x="9820" y="558"/>
                            <a:ext cx="20" cy="3485"/>
                          </a:xfrm>
                          <a:custGeom>
                            <a:avLst/>
                            <a:gdLst>
                              <a:gd name="T0" fmla="*/ 0 w 20"/>
                              <a:gd name="T1" fmla="*/ 0 h 3485"/>
                              <a:gd name="T2" fmla="*/ 0 w 20"/>
                              <a:gd name="T3" fmla="*/ 3484 h 3485"/>
                            </a:gdLst>
                            <a:ahLst/>
                            <a:cxnLst>
                              <a:cxn ang="0">
                                <a:pos x="T0" y="T1"/>
                              </a:cxn>
                              <a:cxn ang="0">
                                <a:pos x="T2" y="T3"/>
                              </a:cxn>
                            </a:cxnLst>
                            <a:rect l="0" t="0" r="r" b="b"/>
                            <a:pathLst>
                              <a:path w="20" h="3485">
                                <a:moveTo>
                                  <a:pt x="0" y="0"/>
                                </a:moveTo>
                                <a:lnTo>
                                  <a:pt x="0" y="348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7" name="Picture 199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815" y="865"/>
                            <a:ext cx="5920"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AD33319" id="Group 1987" o:spid="_x0000_s1026" style="position:absolute;left:0;text-align:left;margin-left:94.8pt;margin-top:27.4pt;width:396.5pt;height:174.75pt;z-index:251732992;mso-wrap-distance-left:0;mso-wrap-distance-right:0;mso-position-horizontal-relative:page" coordorigin="1896,548" coordsize="7930,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" o:allowincell="f">
                <v:shape id="Freeform 1988" o:spid="_x0000_s1027" style="position:absolute;left:1896;top:54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" path="m,9r9,l9,,,,,9xe" fillcolor="black" stroked="f">
                  <v:path arrowok="t" o:connecttype="custom" o:connectlocs="0,9;9,9;9,0;0,0;0,9" o:connectangles="0,0,0,0,0"/>
                </v:shape>
                <v:shape id="Freeform 1989" o:spid="_x0000_s1028" style="position:absolute;left:1896;top:54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" path="m,9r9,l9,,,,,9xe" fillcolor="black" stroked="f">
                  <v:path arrowok="t" o:connecttype="custom" o:connectlocs="0,9;9,9;9,0;0,0;0,9" o:connectangles="0,0,0,0,0"/>
                </v:shape>
                <v:shape id="Freeform 1990" o:spid="_x0000_s1029" style="position:absolute;left:1905;top:553;width:7911;height:20;visibility:visible;mso-wrap-style:square;v-text-anchor:top" coordsize="79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" path="m,l7910,e" filled="f" strokeweight=".16967mm">
                  <v:path arrowok="t" o:connecttype="custom" o:connectlocs="0,0;7910,0" o:connectangles="0,0"/>
                </v:shape>
                <v:shape id="Freeform 1991" o:spid="_x0000_s1030" style="position:absolute;left:9816;top:54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" path="m,9r9,l9,,,,,9xe" fillcolor="black" stroked="f">
                  <v:path arrowok="t" o:connecttype="custom" o:connectlocs="0,9;9,9;9,0;0,0;0,9" o:connectangles="0,0,0,0,0"/>
                </v:shape>
                <v:shape id="Freeform 1992" o:spid="_x0000_s1031" style="position:absolute;left:9816;top:54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" path="m,9r9,l9,,,,,9xe" fillcolor="black" stroked="f">
                  <v:path arrowok="t" o:connecttype="custom" o:connectlocs="0,9;9,9;9,0;0,0;0,9" o:connectangles="0,0,0,0,0"/>
                </v:shape>
                <v:shape id="Freeform 1993" o:spid="_x0000_s1032" style="position:absolute;left:1900;top:558;width:20;height:3485;visibility:visible;mso-wrap-style:square;v-text-anchor:top" coordsize="20,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" path="m,l,3484e" filled="f" strokeweight=".16967mm">
                  <v:path arrowok="t" o:connecttype="custom" o:connectlocs="0,0;0,3484" o:connectangles="0,0"/>
                </v:shape>
                <v:shape id="Freeform 1994" o:spid="_x0000_s1033" style="position:absolute;left:1905;top:4038;width:7911;height:20;visibility:visible;mso-wrap-style:square;v-text-anchor:top" coordsize="79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" path="m,l7910,e" filled="f" strokeweight=".16967mm">
                  <v:path arrowok="t" o:connecttype="custom" o:connectlocs="0,0;7910,0" o:connectangles="0,0"/>
                </v:shape>
                <v:shape id="Freeform 1995" o:spid="_x0000_s1034" style="position:absolute;left:9820;top:558;width:20;height:3485;visibility:visible;mso-wrap-style:square;v-text-anchor:top" coordsize="20,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" path="m,l,3484e" filled="f" strokeweight=".16967mm">
                  <v:path arrowok="t" o:connecttype="custom" o:connectlocs="0,0;0,3484" o:connectangles="0,0"/>
                </v:shape>
                <v:shape id="Picture 1996" o:spid="_x0000_s1035" type="#_x0000_t75" style="position:absolute;left:2815;top:865;width:5920;height:2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">
                  <v:imagedata r:id="rId57" o:title=""/>
                </v:shape>
                <w10:wrap type="topAndBottom" anchorx="page"/>
              </v:group>
            </w:pict>
          </mc:Fallback>
        </mc:AlternateContent>
      </w:r>
      <w:r w:rsidRPr="002A6003">
        <w:rPr>
          <w:rFonts w:ascii="Times New Roman" w:eastAsia="宋体" w:hAnsi="Times New Roman" w:cs="Times New Roman"/>
          <w:kern w:val="0"/>
          <w:szCs w:val="21"/>
        </w:rPr>
        <w:t xml:space="preserve"> The Cache line takes a 34-bit flag and a 1-bit significant bit. </w:t>
      </w:r>
    </w:p>
    <w:p w14:paraId="30098424" w14:textId="77777777" w:rsidR="002A6003" w:rsidRPr="002A6003" w:rsidRDefault="002A6003" w:rsidP="002A6003">
      <w:pPr>
        <w:kinsoku w:val="0"/>
        <w:overflowPunct w:val="0"/>
        <w:autoSpaceDE w:val="0"/>
        <w:autoSpaceDN w:val="0"/>
        <w:adjustRightInd w:val="0"/>
        <w:spacing w:line="194" w:lineRule="exact"/>
        <w:ind w:left="914" w:right="914"/>
        <w:jc w:val="center"/>
        <w:rPr>
          <w:rFonts w:ascii="Times New Roman" w:eastAsia="宋体" w:hAnsi="Times New Roman" w:cs="宋体"/>
          <w:kern w:val="0"/>
          <w:sz w:val="18"/>
          <w:szCs w:val="18"/>
        </w:rPr>
      </w:pPr>
      <w:bookmarkStart w:id="300" w:name="_bookmark321"/>
      <w:bookmarkEnd w:id="300"/>
      <w:r w:rsidRPr="002A6003">
        <w:rPr>
          <w:rFonts w:ascii="Times New Roman" w:eastAsia="宋体" w:hAnsi="Times New Roman" w:cs="宋体" w:hint="eastAsia"/>
          <w:kern w:val="0"/>
          <w:sz w:val="18"/>
          <w:szCs w:val="18"/>
        </w:rPr>
        <w:t>Figure 4-1 organization of instruction caches</w:t>
      </w:r>
    </w:p>
    <w:p w14:paraId="30098425"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6"/>
          <w:szCs w:val="26"/>
        </w:rPr>
      </w:pPr>
    </w:p>
    <w:p w14:paraId="30098426" w14:textId="77777777" w:rsidR="002A6003" w:rsidRPr="00AD241B" w:rsidRDefault="002A6003" w:rsidP="002A6003">
      <w:pPr>
        <w:numPr>
          <w:ilvl w:val="2"/>
          <w:numId w:val="11"/>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301" w:name="4.2.2_指令Cache的访问"/>
      <w:bookmarkStart w:id="302" w:name="_bookmark322"/>
      <w:bookmarkEnd w:id="301"/>
      <w:bookmarkEnd w:id="302"/>
      <w:r w:rsidRPr="00AD241B">
        <w:rPr>
          <w:rFonts w:ascii="Times New Roman" w:eastAsia="宋体" w:hAnsi="Times New Roman" w:cs="黑体" w:hint="eastAsia"/>
          <w:kern w:val="0"/>
          <w:sz w:val="28"/>
          <w:szCs w:val="28"/>
        </w:rPr>
        <w:t>Access to the instruction Cache</w:t>
      </w:r>
    </w:p>
    <w:p w14:paraId="30098427" w14:textId="450B55EF"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00B44608">
        <w:rPr>
          <w:rFonts w:ascii="Times New Roman" w:eastAsia="宋体" w:hAnsi="Times New Roman" w:cs="宋体" w:hint="eastAsia"/>
          <w:spacing w:val="5"/>
          <w:kern w:val="0"/>
          <w:szCs w:val="21"/>
        </w:rPr>
        <w:t>loong</w:t>
      </w:r>
      <w:proofErr w:type="spellEnd"/>
      <w:r w:rsidRPr="002A6003">
        <w:rPr>
          <w:rFonts w:ascii="Times New Roman" w:eastAsia="宋体" w:hAnsi="Times New Roman" w:cs="宋体" w:hint="eastAsia"/>
          <w:spacing w:val="5"/>
          <w:kern w:val="0"/>
          <w:szCs w:val="21"/>
        </w:rPr>
        <w:t xml:space="preserve"> chip 3 instruction Cache USES the virtual address index and the physical address flag four - way group associative </w:t>
      </w:r>
      <w:proofErr w:type="spellStart"/>
      <w:r w:rsidRPr="002A6003">
        <w:rPr>
          <w:rFonts w:ascii="Times New Roman" w:eastAsia="宋体" w:hAnsi="Times New Roman" w:cs="宋体" w:hint="eastAsia"/>
          <w:spacing w:val="5"/>
          <w:kern w:val="0"/>
          <w:szCs w:val="21"/>
        </w:rPr>
        <w:t>structure.As</w:t>
      </w:r>
      <w:proofErr w:type="spellEnd"/>
      <w:r w:rsidRPr="002A6003">
        <w:rPr>
          <w:rFonts w:ascii="Times New Roman" w:eastAsia="宋体" w:hAnsi="Times New Roman" w:cs="宋体" w:hint="eastAsia"/>
          <w:spacing w:val="5"/>
          <w:kern w:val="0"/>
          <w:szCs w:val="21"/>
        </w:rPr>
        <w:t xml:space="preserve"> shown in figure 4-2, the lower 14 bits of the address are used as the index of the instruction </w:t>
      </w:r>
      <w:proofErr w:type="spellStart"/>
      <w:r w:rsidRPr="002A6003">
        <w:rPr>
          <w:rFonts w:ascii="Times New Roman" w:eastAsia="宋体" w:hAnsi="Times New Roman" w:cs="宋体" w:hint="eastAsia"/>
          <w:spacing w:val="5"/>
          <w:kern w:val="0"/>
          <w:szCs w:val="21"/>
        </w:rPr>
        <w:t>Cache.The</w:t>
      </w:r>
      <w:proofErr w:type="spellEnd"/>
      <w:r w:rsidRPr="002A6003">
        <w:rPr>
          <w:rFonts w:ascii="Times New Roman" w:eastAsia="宋体" w:hAnsi="Times New Roman" w:cs="宋体" w:hint="eastAsia"/>
          <w:spacing w:val="5"/>
          <w:kern w:val="0"/>
          <w:szCs w:val="21"/>
        </w:rPr>
        <w:t xml:space="preserve"> 13:5 bits are used to index 512 </w:t>
      </w:r>
      <w:proofErr w:type="spellStart"/>
      <w:r w:rsidRPr="002A6003">
        <w:rPr>
          <w:rFonts w:ascii="Times New Roman" w:eastAsia="宋体" w:hAnsi="Times New Roman" w:cs="宋体" w:hint="eastAsia"/>
          <w:spacing w:val="5"/>
          <w:kern w:val="0"/>
          <w:szCs w:val="21"/>
        </w:rPr>
        <w:t>items.Each</w:t>
      </w:r>
      <w:proofErr w:type="spellEnd"/>
      <w:r w:rsidRPr="002A6003">
        <w:rPr>
          <w:rFonts w:ascii="Times New Roman" w:eastAsia="宋体" w:hAnsi="Times New Roman" w:cs="宋体" w:hint="eastAsia"/>
          <w:spacing w:val="5"/>
          <w:kern w:val="0"/>
          <w:szCs w:val="21"/>
        </w:rPr>
        <w:t xml:space="preserve"> of these items contains four more 64 bits</w:t>
      </w:r>
    </w:p>
    <w:p w14:paraId="3009842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Use the 4:3 bit to choose between the four words.</w:t>
      </w:r>
    </w:p>
    <w:p w14:paraId="3009842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indexing the Cache, the Data in the four blocks and the corresponding physical address Tag are taken from the Cache. Meanwhile, the high-order address is transformed by Instruction Translation look-aside Buffer (ITLB), and the transformed address is compared with the Tags in the four groups. If there is a Tag that matches, the Data in the group will be </w:t>
      </w:r>
      <w:proofErr w:type="spellStart"/>
      <w:r w:rsidRPr="002A6003">
        <w:rPr>
          <w:rFonts w:ascii="Times New Roman" w:eastAsia="宋体" w:hAnsi="Times New Roman" w:cs="宋体" w:hint="eastAsia"/>
          <w:spacing w:val="5"/>
          <w:kern w:val="0"/>
          <w:szCs w:val="21"/>
        </w:rPr>
        <w:t>used.This</w:t>
      </w:r>
      <w:proofErr w:type="spellEnd"/>
      <w:r w:rsidRPr="002A6003">
        <w:rPr>
          <w:rFonts w:ascii="Times New Roman" w:eastAsia="宋体" w:hAnsi="Times New Roman" w:cs="宋体" w:hint="eastAsia"/>
          <w:spacing w:val="5"/>
          <w:kern w:val="0"/>
          <w:szCs w:val="21"/>
        </w:rPr>
        <w:t xml:space="preserve"> is called a "level 1 Cache </w:t>
      </w:r>
      <w:proofErr w:type="spellStart"/>
      <w:r w:rsidRPr="002A6003">
        <w:rPr>
          <w:rFonts w:ascii="Times New Roman" w:eastAsia="宋体" w:hAnsi="Times New Roman" w:cs="宋体" w:hint="eastAsia"/>
          <w:spacing w:val="5"/>
          <w:kern w:val="0"/>
          <w:szCs w:val="21"/>
        </w:rPr>
        <w:t>Hit".If</w:t>
      </w:r>
      <w:proofErr w:type="spellEnd"/>
      <w:r w:rsidRPr="002A6003">
        <w:rPr>
          <w:rFonts w:ascii="Times New Roman" w:eastAsia="宋体" w:hAnsi="Times New Roman" w:cs="宋体" w:hint="eastAsia"/>
          <w:spacing w:val="5"/>
          <w:kern w:val="0"/>
          <w:szCs w:val="21"/>
        </w:rPr>
        <w:t xml:space="preserve"> none of the four groups of tags matches, the operation is aborted and the second level Cache is </w:t>
      </w:r>
      <w:proofErr w:type="spellStart"/>
      <w:r w:rsidRPr="002A6003">
        <w:rPr>
          <w:rFonts w:ascii="Times New Roman" w:eastAsia="宋体" w:hAnsi="Times New Roman" w:cs="宋体" w:hint="eastAsia"/>
          <w:spacing w:val="5"/>
          <w:kern w:val="0"/>
          <w:szCs w:val="21"/>
        </w:rPr>
        <w:t>accessed.This</w:t>
      </w:r>
      <w:proofErr w:type="spellEnd"/>
      <w:r w:rsidRPr="002A6003">
        <w:rPr>
          <w:rFonts w:ascii="Times New Roman" w:eastAsia="宋体" w:hAnsi="Times New Roman" w:cs="宋体" w:hint="eastAsia"/>
          <w:spacing w:val="5"/>
          <w:kern w:val="0"/>
          <w:szCs w:val="21"/>
        </w:rPr>
        <w:t xml:space="preserve"> is called a "level 1 Cache miss".</w:t>
      </w:r>
    </w:p>
    <w:p w14:paraId="3009842A" w14:textId="77777777" w:rsidR="002A6003" w:rsidRPr="002A6003" w:rsidRDefault="002A6003" w:rsidP="002A6003">
      <w:pPr>
        <w:kinsoku w:val="0"/>
        <w:overflowPunct w:val="0"/>
        <w:autoSpaceDE w:val="0"/>
        <w:autoSpaceDN w:val="0"/>
        <w:adjustRightInd w:val="0"/>
        <w:ind w:left="1715"/>
        <w:jc w:val="left"/>
        <w:rPr>
          <w:rFonts w:ascii="Times New Roman" w:eastAsia="宋体" w:hAnsi="Times New Roman" w:cs="宋体"/>
          <w:kern w:val="0"/>
          <w:sz w:val="20"/>
          <w:szCs w:val="20"/>
        </w:rPr>
      </w:pPr>
      <w:r w:rsidRPr="002A6003">
        <w:rPr>
          <w:rFonts w:ascii="Times New Roman" w:eastAsia="宋体" w:hAnsi="Times New Roman" w:cs="宋体"/>
          <w:noProof/>
          <w:kern w:val="0"/>
          <w:sz w:val="20"/>
          <w:szCs w:val="20"/>
        </w:rPr>
        <w:lastRenderedPageBreak/>
        <mc:AlternateContent>
          <mc:Choice Requires="wpg">
            <w:drawing>
              <wp:inline distT="0" distB="0" distL="0" distR="0" wp14:anchorId="30098F58" wp14:editId="30098F59">
                <wp:extent cx="5492750" cy="2234565"/>
                <wp:effectExtent l="9525" t="9525" r="3175" b="13335"/>
                <wp:docPr id="592" name="Group 1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2234565"/>
                          <a:chOff x="0" y="0"/>
                          <a:chExt cx="8650" cy="3519"/>
                        </a:xfrm>
                      </wpg:grpSpPr>
                      <wps:wsp>
                        <wps:cNvPr id="593" name="Freeform 1998"/>
                        <wps:cNvSpPr>
                          <a:spLocks/>
                        </wps:cNvSpPr>
                        <wps:spPr bwMode="auto">
                          <a:xfrm>
                            <a:off x="9" y="4"/>
                            <a:ext cx="8631" cy="20"/>
                          </a:xfrm>
                          <a:custGeom>
                            <a:avLst/>
                            <a:gdLst>
                              <a:gd name="T0" fmla="*/ 0 w 8631"/>
                              <a:gd name="T1" fmla="*/ 0 h 20"/>
                              <a:gd name="T2" fmla="*/ 8630 w 8631"/>
                              <a:gd name="T3" fmla="*/ 0 h 20"/>
                            </a:gdLst>
                            <a:ahLst/>
                            <a:cxnLst>
                              <a:cxn ang="0">
                                <a:pos x="T0" y="T1"/>
                              </a:cxn>
                              <a:cxn ang="0">
                                <a:pos x="T2" y="T3"/>
                              </a:cxn>
                            </a:cxnLst>
                            <a:rect l="0" t="0" r="r" b="b"/>
                            <a:pathLst>
                              <a:path w="8631" h="20">
                                <a:moveTo>
                                  <a:pt x="0" y="0"/>
                                </a:moveTo>
                                <a:lnTo>
                                  <a:pt x="8630"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1999"/>
                        <wps:cNvSpPr>
                          <a:spLocks/>
                        </wps:cNvSpPr>
                        <wps:spPr bwMode="auto">
                          <a:xfrm>
                            <a:off x="4" y="0"/>
                            <a:ext cx="20" cy="3519"/>
                          </a:xfrm>
                          <a:custGeom>
                            <a:avLst/>
                            <a:gdLst>
                              <a:gd name="T0" fmla="*/ 0 w 20"/>
                              <a:gd name="T1" fmla="*/ 0 h 3519"/>
                              <a:gd name="T2" fmla="*/ 0 w 20"/>
                              <a:gd name="T3" fmla="*/ 3518 h 3519"/>
                            </a:gdLst>
                            <a:ahLst/>
                            <a:cxnLst>
                              <a:cxn ang="0">
                                <a:pos x="T0" y="T1"/>
                              </a:cxn>
                              <a:cxn ang="0">
                                <a:pos x="T2" y="T3"/>
                              </a:cxn>
                            </a:cxnLst>
                            <a:rect l="0" t="0" r="r" b="b"/>
                            <a:pathLst>
                              <a:path w="20" h="3519">
                                <a:moveTo>
                                  <a:pt x="0" y="0"/>
                                </a:moveTo>
                                <a:lnTo>
                                  <a:pt x="0" y="351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2000"/>
                        <wps:cNvSpPr>
                          <a:spLocks/>
                        </wps:cNvSpPr>
                        <wps:spPr bwMode="auto">
                          <a:xfrm>
                            <a:off x="9" y="3513"/>
                            <a:ext cx="8631" cy="20"/>
                          </a:xfrm>
                          <a:custGeom>
                            <a:avLst/>
                            <a:gdLst>
                              <a:gd name="T0" fmla="*/ 0 w 8631"/>
                              <a:gd name="T1" fmla="*/ 0 h 20"/>
                              <a:gd name="T2" fmla="*/ 8630 w 8631"/>
                              <a:gd name="T3" fmla="*/ 0 h 20"/>
                            </a:gdLst>
                            <a:ahLst/>
                            <a:cxnLst>
                              <a:cxn ang="0">
                                <a:pos x="T0" y="T1"/>
                              </a:cxn>
                              <a:cxn ang="0">
                                <a:pos x="T2" y="T3"/>
                              </a:cxn>
                            </a:cxnLst>
                            <a:rect l="0" t="0" r="r" b="b"/>
                            <a:pathLst>
                              <a:path w="8631" h="20">
                                <a:moveTo>
                                  <a:pt x="0" y="0"/>
                                </a:moveTo>
                                <a:lnTo>
                                  <a:pt x="863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2001"/>
                        <wps:cNvSpPr>
                          <a:spLocks/>
                        </wps:cNvSpPr>
                        <wps:spPr bwMode="auto">
                          <a:xfrm>
                            <a:off x="8644" y="0"/>
                            <a:ext cx="20" cy="3519"/>
                          </a:xfrm>
                          <a:custGeom>
                            <a:avLst/>
                            <a:gdLst>
                              <a:gd name="T0" fmla="*/ 0 w 20"/>
                              <a:gd name="T1" fmla="*/ 0 h 3519"/>
                              <a:gd name="T2" fmla="*/ 0 w 20"/>
                              <a:gd name="T3" fmla="*/ 3518 h 3519"/>
                            </a:gdLst>
                            <a:ahLst/>
                            <a:cxnLst>
                              <a:cxn ang="0">
                                <a:pos x="T0" y="T1"/>
                              </a:cxn>
                              <a:cxn ang="0">
                                <a:pos x="T2" y="T3"/>
                              </a:cxn>
                            </a:cxnLst>
                            <a:rect l="0" t="0" r="r" b="b"/>
                            <a:pathLst>
                              <a:path w="20" h="3519">
                                <a:moveTo>
                                  <a:pt x="0" y="0"/>
                                </a:moveTo>
                                <a:lnTo>
                                  <a:pt x="0" y="351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7" name="Picture 20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061" y="429"/>
                            <a:ext cx="6560"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CFE38A2" id="Group 1997" o:spid="_x0000_s1026" style="width:432.5pt;height:175.95pt;mso-position-horizontal-relative:char;mso-position-vertical-relative:line" coordsize="8650,3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">
                <v:shape id="Freeform 1998" o:spid="_x0000_s1027" style="position:absolute;left:9;top:4;width:8631;height:20;visibility:visible;mso-wrap-style:square;v-text-anchor:top" coordsize="8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" path="m,l8630,e" filled="f" strokeweight=".16967mm">
                  <v:path arrowok="t" o:connecttype="custom" o:connectlocs="0,0;8630,0" o:connectangles="0,0"/>
                </v:shape>
                <v:shape id="Freeform 1999" o:spid="_x0000_s1028" style="position:absolute;left:4;width:20;height:3519;visibility:visible;mso-wrap-style:square;v-text-anchor:top" coordsize="20,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" path="m,l,3518e" filled="f" strokeweight=".16967mm">
                  <v:path arrowok="t" o:connecttype="custom" o:connectlocs="0,0;0,3518" o:connectangles="0,0"/>
                </v:shape>
                <v:shape id="Freeform 2000" o:spid="_x0000_s1029" style="position:absolute;left:9;top:3513;width:8631;height:20;visibility:visible;mso-wrap-style:square;v-text-anchor:top" coordsize="8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" path="m,l8630,e" filled="f" strokeweight=".48pt">
                  <v:path arrowok="t" o:connecttype="custom" o:connectlocs="0,0;8630,0" o:connectangles="0,0"/>
                </v:shape>
                <v:shape id="Freeform 2001" o:spid="_x0000_s1030" style="position:absolute;left:8644;width:20;height:3519;visibility:visible;mso-wrap-style:square;v-text-anchor:top" coordsize="20,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" path="m,l,3518e" filled="f" strokeweight=".16967mm">
                  <v:path arrowok="t" o:connecttype="custom" o:connectlocs="0,0;0,3518" o:connectangles="0,0"/>
                </v:shape>
                <v:shape id="Picture 2002" o:spid="_x0000_s1031" type="#_x0000_t75" style="position:absolute;left:1061;top:429;width:656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">
                  <v:imagedata r:id="rId59" o:title=""/>
                </v:shape>
                <w10:anchorlock/>
              </v:group>
            </w:pict>
          </mc:Fallback>
        </mc:AlternateContent>
      </w:r>
    </w:p>
    <w:p w14:paraId="3009842B" w14:textId="77777777" w:rsidR="002A6003" w:rsidRPr="002A6003" w:rsidRDefault="002A6003" w:rsidP="002A6003">
      <w:pPr>
        <w:kinsoku w:val="0"/>
        <w:overflowPunct w:val="0"/>
        <w:autoSpaceDE w:val="0"/>
        <w:autoSpaceDN w:val="0"/>
        <w:adjustRightInd w:val="0"/>
        <w:spacing w:line="178" w:lineRule="exact"/>
        <w:ind w:left="1065" w:right="914"/>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Figure 4-2 instruction Cache access</w:t>
      </w:r>
    </w:p>
    <w:p w14:paraId="3009842C" w14:textId="77777777" w:rsidR="002A6003" w:rsidRPr="002A6003" w:rsidRDefault="002A6003" w:rsidP="002A6003">
      <w:pPr>
        <w:kinsoku w:val="0"/>
        <w:overflowPunct w:val="0"/>
        <w:autoSpaceDE w:val="0"/>
        <w:autoSpaceDN w:val="0"/>
        <w:adjustRightInd w:val="0"/>
        <w:spacing w:line="178" w:lineRule="exact"/>
        <w:ind w:left="1065" w:right="914"/>
        <w:jc w:val="center"/>
        <w:rPr>
          <w:rFonts w:ascii="Times New Roman" w:eastAsia="宋体" w:hAnsi="Times New Roman" w:cs="宋体"/>
          <w:kern w:val="0"/>
          <w:sz w:val="18"/>
          <w:szCs w:val="18"/>
        </w:rPr>
        <w:sectPr w:rsidR="002A6003" w:rsidRPr="002A6003">
          <w:pgSz w:w="11910" w:h="16850"/>
          <w:pgMar w:top="1100" w:right="0" w:bottom="880" w:left="0" w:header="353" w:footer="654" w:gutter="0"/>
          <w:cols w:space="720"/>
          <w:noEndnote/>
        </w:sectPr>
      </w:pPr>
    </w:p>
    <w:p w14:paraId="3009842D"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4"/>
          <w:szCs w:val="24"/>
        </w:rPr>
      </w:pPr>
    </w:p>
    <w:p w14:paraId="3009842E" w14:textId="77777777" w:rsidR="002A6003" w:rsidRPr="002A6003" w:rsidRDefault="002A6003" w:rsidP="002A6003">
      <w:pPr>
        <w:numPr>
          <w:ilvl w:val="1"/>
          <w:numId w:val="11"/>
        </w:numPr>
        <w:tabs>
          <w:tab w:val="left" w:pos="1820"/>
        </w:tabs>
        <w:kinsoku w:val="0"/>
        <w:overflowPunct w:val="0"/>
        <w:autoSpaceDE w:val="0"/>
        <w:autoSpaceDN w:val="0"/>
        <w:adjustRightInd w:val="0"/>
        <w:spacing w:before="54"/>
        <w:ind w:hanging="460"/>
        <w:jc w:val="left"/>
        <w:outlineLvl w:val="2"/>
        <w:rPr>
          <w:rFonts w:ascii="Times New Roman" w:eastAsia="宋体" w:hAnsi="Times New Roman" w:cs="黑体"/>
          <w:kern w:val="0"/>
          <w:sz w:val="32"/>
          <w:szCs w:val="32"/>
        </w:rPr>
      </w:pPr>
      <w:bookmarkStart w:id="303" w:name="4.3_一级数据Cache"/>
      <w:bookmarkStart w:id="304" w:name="_bookmark323"/>
      <w:bookmarkStart w:id="305" w:name="_Toc41148039"/>
      <w:bookmarkStart w:id="306" w:name="_Toc41294570"/>
      <w:bookmarkEnd w:id="303"/>
      <w:bookmarkEnd w:id="304"/>
      <w:r w:rsidRPr="002A6003">
        <w:rPr>
          <w:rFonts w:ascii="Times New Roman" w:eastAsia="宋体" w:hAnsi="Times New Roman" w:cs="黑体" w:hint="eastAsia"/>
          <w:spacing w:val="19"/>
          <w:kern w:val="0"/>
          <w:sz w:val="32"/>
          <w:szCs w:val="32"/>
        </w:rPr>
        <w:t>Level 1 data Cache</w:t>
      </w:r>
      <w:bookmarkEnd w:id="305"/>
      <w:bookmarkEnd w:id="306"/>
    </w:p>
    <w:p w14:paraId="3009842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data Cache has a capacity of 64KB and USES a four-channel structure.</w:t>
      </w:r>
      <w:r w:rsidRPr="002A6003">
        <w:rPr>
          <w:rFonts w:ascii="Times New Roman" w:eastAsia="宋体" w:hAnsi="Times New Roman" w:cs="宋体"/>
          <w:spacing w:val="5"/>
          <w:kern w:val="0"/>
          <w:szCs w:val="21"/>
        </w:rPr>
        <w:t xml:space="preserve"> The Cache block size is 32 bytes, or 8 words. </w:t>
      </w:r>
      <w:r w:rsidRPr="002A6003">
        <w:rPr>
          <w:rFonts w:ascii="Times New Roman" w:eastAsia="宋体" w:hAnsi="Times New Roman" w:cs="宋体" w:hint="eastAsia"/>
          <w:spacing w:val="5"/>
          <w:kern w:val="0"/>
          <w:szCs w:val="21"/>
        </w:rPr>
        <w:t>The read and write data paths in the data Cache are 128 bits.</w:t>
      </w:r>
    </w:p>
    <w:p w14:paraId="3009843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data Cache USES the virtual address index, the physical address </w:t>
      </w:r>
      <w:proofErr w:type="spellStart"/>
      <w:r w:rsidRPr="002A6003">
        <w:rPr>
          <w:rFonts w:ascii="Times New Roman" w:eastAsia="宋体" w:hAnsi="Times New Roman" w:cs="宋体" w:hint="eastAsia"/>
          <w:spacing w:val="5"/>
          <w:kern w:val="0"/>
          <w:szCs w:val="21"/>
        </w:rPr>
        <w:t>flag.The</w:t>
      </w:r>
      <w:proofErr w:type="spellEnd"/>
      <w:r w:rsidRPr="002A6003">
        <w:rPr>
          <w:rFonts w:ascii="Times New Roman" w:eastAsia="宋体" w:hAnsi="Times New Roman" w:cs="宋体" w:hint="eastAsia"/>
          <w:spacing w:val="5"/>
          <w:kern w:val="0"/>
          <w:szCs w:val="21"/>
        </w:rPr>
        <w:t xml:space="preserve"> operating system needs to resolve page coloring consistency issues that may be caused by virtual </w:t>
      </w:r>
      <w:proofErr w:type="spellStart"/>
      <w:r w:rsidRPr="002A6003">
        <w:rPr>
          <w:rFonts w:ascii="Times New Roman" w:eastAsia="宋体" w:hAnsi="Times New Roman" w:cs="宋体" w:hint="eastAsia"/>
          <w:spacing w:val="5"/>
          <w:kern w:val="0"/>
          <w:szCs w:val="21"/>
        </w:rPr>
        <w:t>addresses.The</w:t>
      </w:r>
      <w:proofErr w:type="spellEnd"/>
      <w:r w:rsidRPr="002A6003">
        <w:rPr>
          <w:rFonts w:ascii="Times New Roman" w:eastAsia="宋体" w:hAnsi="Times New Roman" w:cs="宋体" w:hint="eastAsia"/>
          <w:spacing w:val="5"/>
          <w:kern w:val="0"/>
          <w:szCs w:val="21"/>
        </w:rPr>
        <w:t xml:space="preserve"> data Cache is non-blocking, which means that a failure in the data Cache does not cause the pipeline to </w:t>
      </w:r>
      <w:proofErr w:type="spellStart"/>
      <w:r w:rsidRPr="002A6003">
        <w:rPr>
          <w:rFonts w:ascii="Times New Roman" w:eastAsia="宋体" w:hAnsi="Times New Roman" w:cs="宋体" w:hint="eastAsia"/>
          <w:spacing w:val="5"/>
          <w:kern w:val="0"/>
          <w:szCs w:val="21"/>
        </w:rPr>
        <w:t>stop.The</w:t>
      </w:r>
      <w:proofErr w:type="spellEnd"/>
      <w:r w:rsidRPr="002A6003">
        <w:rPr>
          <w:rFonts w:ascii="Times New Roman" w:eastAsia="宋体" w:hAnsi="Times New Roman" w:cs="宋体" w:hint="eastAsia"/>
          <w:spacing w:val="5"/>
          <w:kern w:val="0"/>
          <w:szCs w:val="21"/>
        </w:rPr>
        <w:t xml:space="preserve"> write strategy used in a data Cache is write back, that is, write data to a level 1 Cache without causing a level 2 Cache or main memory</w:t>
      </w:r>
    </w:p>
    <w:p w14:paraId="3009843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update. The write back policy improves global performance by reducing the traffic from the level 1 Cache to the level 2 </w:t>
      </w:r>
      <w:proofErr w:type="spellStart"/>
      <w:r w:rsidRPr="002A6003">
        <w:rPr>
          <w:rFonts w:ascii="Times New Roman" w:eastAsia="宋体" w:hAnsi="Times New Roman" w:cs="宋体" w:hint="eastAsia"/>
          <w:spacing w:val="5"/>
          <w:kern w:val="0"/>
          <w:szCs w:val="21"/>
        </w:rPr>
        <w:t>Cache.Only</w:t>
      </w:r>
      <w:proofErr w:type="spellEnd"/>
      <w:r w:rsidRPr="002A6003">
        <w:rPr>
          <w:rFonts w:ascii="Times New Roman" w:eastAsia="宋体" w:hAnsi="Times New Roman" w:cs="宋体" w:hint="eastAsia"/>
          <w:spacing w:val="5"/>
          <w:kern w:val="0"/>
          <w:szCs w:val="21"/>
        </w:rPr>
        <w:t xml:space="preserve"> in data Cache</w:t>
      </w:r>
    </w:p>
    <w:p w14:paraId="3009843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the row is replaced, the data is written to the second level Cache.</w:t>
      </w:r>
    </w:p>
    <w:p w14:paraId="3009843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Level 1 data Cache implements ECC </w:t>
      </w:r>
      <w:proofErr w:type="spellStart"/>
      <w:proofErr w:type="gramStart"/>
      <w:r w:rsidRPr="002A6003">
        <w:rPr>
          <w:rFonts w:ascii="Times New Roman" w:eastAsia="宋体" w:hAnsi="Times New Roman" w:cs="宋体" w:hint="eastAsia"/>
          <w:spacing w:val="5"/>
          <w:kern w:val="0"/>
          <w:szCs w:val="21"/>
        </w:rPr>
        <w:t>validation.When</w:t>
      </w:r>
      <w:proofErr w:type="spellEnd"/>
      <w:proofErr w:type="gramEnd"/>
      <w:r w:rsidRPr="002A6003">
        <w:rPr>
          <w:rFonts w:ascii="Times New Roman" w:eastAsia="宋体" w:hAnsi="Times New Roman" w:cs="宋体" w:hint="eastAsia"/>
          <w:spacing w:val="5"/>
          <w:kern w:val="0"/>
          <w:szCs w:val="21"/>
        </w:rPr>
        <w:t xml:space="preserve"> an ECC error occurs in the read-level data Cache, the hardware will automatically correct the result of the Cache read and update the contents of the Cache to the corrected </w:t>
      </w:r>
      <w:proofErr w:type="spellStart"/>
      <w:r w:rsidRPr="002A6003">
        <w:rPr>
          <w:rFonts w:ascii="Times New Roman" w:eastAsia="宋体" w:hAnsi="Times New Roman" w:cs="宋体" w:hint="eastAsia"/>
          <w:spacing w:val="5"/>
          <w:kern w:val="0"/>
          <w:szCs w:val="21"/>
        </w:rPr>
        <w:t>value.The</w:t>
      </w:r>
      <w:proofErr w:type="spellEnd"/>
      <w:r w:rsidRPr="002A6003">
        <w:rPr>
          <w:rFonts w:ascii="Times New Roman" w:eastAsia="宋体" w:hAnsi="Times New Roman" w:cs="宋体" w:hint="eastAsia"/>
          <w:spacing w:val="5"/>
          <w:kern w:val="0"/>
          <w:szCs w:val="21"/>
        </w:rPr>
        <w:t xml:space="preserve"> entire process requires no software intervention. When a two-bit ECC error occurs in the read level 1 data Cache, an exception will be made for the software to handle.</w:t>
      </w:r>
    </w:p>
    <w:p w14:paraId="30098434" w14:textId="77777777" w:rsidR="002A6003" w:rsidRPr="00AD241B" w:rsidRDefault="002A6003" w:rsidP="002A6003">
      <w:pPr>
        <w:kinsoku w:val="0"/>
        <w:overflowPunct w:val="0"/>
        <w:autoSpaceDE w:val="0"/>
        <w:autoSpaceDN w:val="0"/>
        <w:adjustRightInd w:val="0"/>
        <w:spacing w:before="8"/>
        <w:jc w:val="left"/>
        <w:rPr>
          <w:rFonts w:ascii="Times New Roman" w:eastAsia="宋体" w:hAnsi="Times New Roman" w:cs="宋体"/>
          <w:kern w:val="0"/>
          <w:sz w:val="16"/>
          <w:szCs w:val="16"/>
        </w:rPr>
      </w:pPr>
    </w:p>
    <w:p w14:paraId="30098435" w14:textId="77777777" w:rsidR="002A6003" w:rsidRPr="00AD241B" w:rsidRDefault="002A6003" w:rsidP="002A6003">
      <w:pPr>
        <w:numPr>
          <w:ilvl w:val="2"/>
          <w:numId w:val="11"/>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307" w:name="4.3.1_数据Cache的组织"/>
      <w:bookmarkStart w:id="308" w:name="_bookmark324"/>
      <w:bookmarkEnd w:id="307"/>
      <w:bookmarkEnd w:id="308"/>
      <w:r w:rsidRPr="00AD241B">
        <w:rPr>
          <w:rFonts w:ascii="Times New Roman" w:eastAsia="宋体" w:hAnsi="Times New Roman" w:cs="黑体" w:hint="eastAsia"/>
          <w:kern w:val="0"/>
          <w:sz w:val="28"/>
          <w:szCs w:val="28"/>
        </w:rPr>
        <w:t>Organization of data Cache</w:t>
      </w:r>
    </w:p>
    <w:p w14:paraId="30098436"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325" w:history="1">
        <w:r w:rsidR="002A6003" w:rsidRPr="002A6003">
          <w:rPr>
            <w:rFonts w:ascii="Times New Roman" w:eastAsia="宋体" w:hAnsi="Times New Roman" w:cs="宋体" w:hint="eastAsia"/>
            <w:spacing w:val="5"/>
            <w:kern w:val="0"/>
            <w:szCs w:val="21"/>
          </w:rPr>
          <w:t>Figure 4-3 shows the organization of a data Cache.</w:t>
        </w:r>
      </w:hyperlink>
      <w:r w:rsidR="002A6003" w:rsidRPr="002A6003">
        <w:rPr>
          <w:rFonts w:ascii="Times New Roman" w:eastAsia="宋体" w:hAnsi="Times New Roman" w:cs="宋体" w:hint="eastAsia"/>
          <w:spacing w:val="5"/>
          <w:kern w:val="0"/>
          <w:szCs w:val="21"/>
        </w:rPr>
        <w:t xml:space="preserve">This is a four-way Cache with 512 index </w:t>
      </w:r>
      <w:proofErr w:type="spellStart"/>
      <w:r w:rsidR="002A6003" w:rsidRPr="002A6003">
        <w:rPr>
          <w:rFonts w:ascii="Times New Roman" w:eastAsia="宋体" w:hAnsi="Times New Roman" w:cs="宋体" w:hint="eastAsia"/>
          <w:spacing w:val="5"/>
          <w:kern w:val="0"/>
          <w:szCs w:val="21"/>
        </w:rPr>
        <w:t>entries.When</w:t>
      </w:r>
      <w:proofErr w:type="spellEnd"/>
      <w:r w:rsidR="002A6003" w:rsidRPr="002A6003">
        <w:rPr>
          <w:rFonts w:ascii="Times New Roman" w:eastAsia="宋体" w:hAnsi="Times New Roman" w:cs="宋体" w:hint="eastAsia"/>
          <w:spacing w:val="5"/>
          <w:kern w:val="0"/>
          <w:szCs w:val="21"/>
        </w:rPr>
        <w:t xml:space="preserve"> accessing the Cache index, the tags and Data in all four groups are accessed at the same </w:t>
      </w:r>
      <w:proofErr w:type="spellStart"/>
      <w:r w:rsidR="002A6003" w:rsidRPr="002A6003">
        <w:rPr>
          <w:rFonts w:ascii="Times New Roman" w:eastAsia="宋体" w:hAnsi="Times New Roman" w:cs="宋体" w:hint="eastAsia"/>
          <w:spacing w:val="5"/>
          <w:kern w:val="0"/>
          <w:szCs w:val="21"/>
        </w:rPr>
        <w:t>time.The</w:t>
      </w:r>
      <w:proofErr w:type="spellEnd"/>
      <w:r w:rsidR="002A6003" w:rsidRPr="002A6003">
        <w:rPr>
          <w:rFonts w:ascii="Times New Roman" w:eastAsia="宋体" w:hAnsi="Times New Roman" w:cs="宋体" w:hint="eastAsia"/>
          <w:spacing w:val="5"/>
          <w:kern w:val="0"/>
          <w:szCs w:val="21"/>
        </w:rPr>
        <w:t xml:space="preserve"> Tag in the four groups is then compared with the transformed physical address portion to determine which data row is hit.</w:t>
      </w:r>
    </w:p>
    <w:p w14:paraId="3009843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indexing a data Cache, all four groups return their respective Cache rows.</w:t>
      </w:r>
      <w:r w:rsidRPr="002A6003">
        <w:rPr>
          <w:rFonts w:ascii="Times New Roman" w:eastAsia="宋体" w:hAnsi="Times New Roman" w:cs="宋体"/>
          <w:spacing w:val="5"/>
          <w:kern w:val="0"/>
          <w:szCs w:val="21"/>
        </w:rPr>
        <w:t xml:space="preserve"> The Cache block size is 32 bytes, and the Cache line USES 34 bits for the physical flag address, 1 bit for the dirty bit, and 2 bits for the status bits (INV, SHD, and EXC).  The INV status indicates that the Cache line is invalid, the SHD status indicates that the Cache line is readable, and the EXC status indicates that the Cache line is readable and writable. </w:t>
      </w:r>
    </w:p>
    <w:tbl>
      <w:tblPr>
        <w:tblW w:w="0" w:type="auto"/>
        <w:tblInd w:w="1893" w:type="dxa"/>
        <w:tblLayout w:type="fixed"/>
        <w:tblCellMar>
          <w:left w:w="0" w:type="dxa"/>
          <w:right w:w="0" w:type="dxa"/>
        </w:tblCellMar>
        <w:tblLook w:val="0000" w:firstRow="0" w:lastRow="0" w:firstColumn="0" w:lastColumn="0" w:noHBand="0" w:noVBand="0"/>
      </w:tblPr>
      <w:tblGrid>
        <w:gridCol w:w="8100"/>
      </w:tblGrid>
      <w:tr w:rsidR="002A6003" w:rsidRPr="002A6003" w14:paraId="3009843B" w14:textId="77777777" w:rsidTr="00AD241B">
        <w:trPr>
          <w:trHeight w:val="3719"/>
        </w:trPr>
        <w:tc>
          <w:tcPr>
            <w:tcW w:w="8100" w:type="dxa"/>
            <w:tcBorders>
              <w:top w:val="single" w:sz="4" w:space="0" w:color="000000"/>
              <w:left w:val="single" w:sz="4" w:space="0" w:color="000000"/>
              <w:bottom w:val="single" w:sz="4" w:space="0" w:color="000000"/>
              <w:right w:val="single" w:sz="4" w:space="0" w:color="000000"/>
            </w:tcBorders>
          </w:tcPr>
          <w:p w14:paraId="3009843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39"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2"/>
                <w:szCs w:val="12"/>
              </w:rPr>
            </w:pPr>
          </w:p>
          <w:p w14:paraId="3009843A" w14:textId="77777777" w:rsidR="002A6003" w:rsidRPr="002A6003" w:rsidRDefault="002A6003" w:rsidP="002A6003">
            <w:pPr>
              <w:kinsoku w:val="0"/>
              <w:overflowPunct w:val="0"/>
              <w:autoSpaceDE w:val="0"/>
              <w:autoSpaceDN w:val="0"/>
              <w:adjustRightInd w:val="0"/>
              <w:ind w:left="1093"/>
              <w:jc w:val="left"/>
              <w:rPr>
                <w:rFonts w:ascii="Times New Roman" w:eastAsia="宋体" w:hAnsi="Times New Roman" w:cs="宋体"/>
                <w:kern w:val="0"/>
                <w:sz w:val="20"/>
                <w:szCs w:val="20"/>
              </w:rPr>
            </w:pPr>
            <w:r w:rsidRPr="002A6003">
              <w:rPr>
                <w:rFonts w:ascii="Times New Roman" w:eastAsia="宋体" w:hAnsi="Times New Roman" w:cs="宋体" w:hint="eastAsia"/>
                <w:noProof/>
                <w:kern w:val="0"/>
                <w:sz w:val="20"/>
                <w:szCs w:val="20"/>
              </w:rPr>
              <w:drawing>
                <wp:inline distT="0" distB="0" distL="0" distR="0" wp14:anchorId="30098F5A" wp14:editId="30098F5B">
                  <wp:extent cx="3742690" cy="169037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2690" cy="1690370"/>
                          </a:xfrm>
                          <a:prstGeom prst="rect">
                            <a:avLst/>
                          </a:prstGeom>
                          <a:noFill/>
                          <a:ln>
                            <a:noFill/>
                          </a:ln>
                        </pic:spPr>
                      </pic:pic>
                    </a:graphicData>
                  </a:graphic>
                </wp:inline>
              </w:drawing>
            </w:r>
          </w:p>
        </w:tc>
      </w:tr>
    </w:tbl>
    <w:p w14:paraId="3009843C"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309" w:name="_bookmark325"/>
      <w:bookmarkEnd w:id="309"/>
      <w:r w:rsidRPr="002A6003">
        <w:rPr>
          <w:rFonts w:ascii="Times New Roman" w:eastAsia="宋体" w:hAnsi="Times New Roman" w:cs="宋体" w:hint="eastAsia"/>
          <w:kern w:val="0"/>
          <w:sz w:val="18"/>
          <w:szCs w:val="18"/>
        </w:rPr>
        <w:t>Figure 4-3 organization structure of data Cache</w:t>
      </w:r>
    </w:p>
    <w:p w14:paraId="3009843D"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6"/>
          <w:szCs w:val="26"/>
        </w:rPr>
      </w:pPr>
    </w:p>
    <w:p w14:paraId="3009843E" w14:textId="77777777" w:rsidR="002A6003" w:rsidRPr="00AD241B" w:rsidRDefault="002A6003" w:rsidP="002A6003">
      <w:pPr>
        <w:numPr>
          <w:ilvl w:val="2"/>
          <w:numId w:val="11"/>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310" w:name="4.3.2_数据Cache的访问"/>
      <w:bookmarkStart w:id="311" w:name="_bookmark326"/>
      <w:bookmarkEnd w:id="310"/>
      <w:bookmarkEnd w:id="311"/>
      <w:r w:rsidRPr="00AD241B">
        <w:rPr>
          <w:rFonts w:ascii="Times New Roman" w:eastAsia="宋体" w:hAnsi="Times New Roman" w:cs="黑体" w:hint="eastAsia"/>
          <w:kern w:val="0"/>
          <w:sz w:val="28"/>
          <w:szCs w:val="28"/>
        </w:rPr>
        <w:t>Access to the data Cache</w:t>
      </w:r>
    </w:p>
    <w:p w14:paraId="3009843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data Cache of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no. 3 adopts a four-way associative structure of virtual address index and physical address </w:t>
      </w:r>
      <w:proofErr w:type="spellStart"/>
      <w:r w:rsidRPr="002A6003">
        <w:rPr>
          <w:rFonts w:ascii="Times New Roman" w:eastAsia="宋体" w:hAnsi="Times New Roman" w:cs="宋体" w:hint="eastAsia"/>
          <w:spacing w:val="5"/>
          <w:kern w:val="0"/>
          <w:szCs w:val="21"/>
        </w:rPr>
        <w:t>flag.</w:t>
      </w:r>
      <w:hyperlink w:anchor="bookmark327" w:history="1">
        <w:r w:rsidRPr="002A6003">
          <w:rPr>
            <w:rFonts w:ascii="Times New Roman" w:eastAsia="宋体" w:hAnsi="Times New Roman" w:cs="宋体" w:hint="eastAsia"/>
            <w:spacing w:val="5"/>
            <w:kern w:val="0"/>
            <w:szCs w:val="21"/>
          </w:rPr>
          <w:t>Figure</w:t>
        </w:r>
        <w:proofErr w:type="spellEnd"/>
        <w:r w:rsidRPr="002A6003">
          <w:rPr>
            <w:rFonts w:ascii="Times New Roman" w:eastAsia="宋体" w:hAnsi="Times New Roman" w:cs="宋体" w:hint="eastAsia"/>
            <w:spacing w:val="5"/>
            <w:kern w:val="0"/>
            <w:szCs w:val="21"/>
          </w:rPr>
          <w:t xml:space="preserve"> 4-4 shows how virtual addresses are decomposed when a data Cache is accessed.</w:t>
        </w:r>
      </w:hyperlink>
    </w:p>
    <w:p w14:paraId="3009844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7"/>
          <w:szCs w:val="27"/>
        </w:rPr>
      </w:pPr>
    </w:p>
    <w:p w14:paraId="30098442" w14:textId="77777777" w:rsidR="002A6003" w:rsidRPr="002A6003" w:rsidRDefault="002A6003" w:rsidP="002A6003">
      <w:pPr>
        <w:kinsoku w:val="0"/>
        <w:overflowPunct w:val="0"/>
        <w:autoSpaceDE w:val="0"/>
        <w:autoSpaceDN w:val="0"/>
        <w:adjustRightInd w:val="0"/>
        <w:ind w:left="1535"/>
        <w:jc w:val="left"/>
        <w:rPr>
          <w:rFonts w:ascii="Times New Roman" w:eastAsia="宋体" w:hAnsi="Times New Roman" w:cs="宋体"/>
          <w:kern w:val="0"/>
          <w:sz w:val="20"/>
          <w:szCs w:val="20"/>
        </w:rPr>
      </w:pPr>
      <w:r w:rsidRPr="002A6003">
        <w:rPr>
          <w:rFonts w:ascii="Times New Roman" w:eastAsia="宋体" w:hAnsi="Times New Roman" w:cs="宋体"/>
          <w:noProof/>
          <w:kern w:val="0"/>
          <w:sz w:val="20"/>
          <w:szCs w:val="20"/>
        </w:rPr>
        <mc:AlternateContent>
          <mc:Choice Requires="wpg">
            <w:drawing>
              <wp:inline distT="0" distB="0" distL="0" distR="0" wp14:anchorId="30098F5C" wp14:editId="30098F5D">
                <wp:extent cx="5607050" cy="2301240"/>
                <wp:effectExtent l="9525" t="9525" r="3175" b="13335"/>
                <wp:docPr id="586" name="Group 2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7050" cy="2301240"/>
                          <a:chOff x="0" y="0"/>
                          <a:chExt cx="8830" cy="3624"/>
                        </a:xfrm>
                      </wpg:grpSpPr>
                      <wps:wsp>
                        <wps:cNvPr id="587" name="Freeform 2004"/>
                        <wps:cNvSpPr>
                          <a:spLocks/>
                        </wps:cNvSpPr>
                        <wps:spPr bwMode="auto">
                          <a:xfrm>
                            <a:off x="9" y="4"/>
                            <a:ext cx="8811" cy="20"/>
                          </a:xfrm>
                          <a:custGeom>
                            <a:avLst/>
                            <a:gdLst>
                              <a:gd name="T0" fmla="*/ 0 w 8811"/>
                              <a:gd name="T1" fmla="*/ 0 h 20"/>
                              <a:gd name="T2" fmla="*/ 8810 w 8811"/>
                              <a:gd name="T3" fmla="*/ 0 h 20"/>
                            </a:gdLst>
                            <a:ahLst/>
                            <a:cxnLst>
                              <a:cxn ang="0">
                                <a:pos x="T0" y="T1"/>
                              </a:cxn>
                              <a:cxn ang="0">
                                <a:pos x="T2" y="T3"/>
                              </a:cxn>
                            </a:cxnLst>
                            <a:rect l="0" t="0" r="r" b="b"/>
                            <a:pathLst>
                              <a:path w="8811" h="20">
                                <a:moveTo>
                                  <a:pt x="0" y="0"/>
                                </a:moveTo>
                                <a:lnTo>
                                  <a:pt x="881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2005"/>
                        <wps:cNvSpPr>
                          <a:spLocks/>
                        </wps:cNvSpPr>
                        <wps:spPr bwMode="auto">
                          <a:xfrm>
                            <a:off x="4" y="0"/>
                            <a:ext cx="20" cy="3624"/>
                          </a:xfrm>
                          <a:custGeom>
                            <a:avLst/>
                            <a:gdLst>
                              <a:gd name="T0" fmla="*/ 0 w 20"/>
                              <a:gd name="T1" fmla="*/ 0 h 3624"/>
                              <a:gd name="T2" fmla="*/ 0 w 20"/>
                              <a:gd name="T3" fmla="*/ 3624 h 3624"/>
                            </a:gdLst>
                            <a:ahLst/>
                            <a:cxnLst>
                              <a:cxn ang="0">
                                <a:pos x="T0" y="T1"/>
                              </a:cxn>
                              <a:cxn ang="0">
                                <a:pos x="T2" y="T3"/>
                              </a:cxn>
                            </a:cxnLst>
                            <a:rect l="0" t="0" r="r" b="b"/>
                            <a:pathLst>
                              <a:path w="20" h="3624">
                                <a:moveTo>
                                  <a:pt x="0" y="0"/>
                                </a:moveTo>
                                <a:lnTo>
                                  <a:pt x="0" y="362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2006"/>
                        <wps:cNvSpPr>
                          <a:spLocks/>
                        </wps:cNvSpPr>
                        <wps:spPr bwMode="auto">
                          <a:xfrm>
                            <a:off x="9" y="3619"/>
                            <a:ext cx="8811" cy="20"/>
                          </a:xfrm>
                          <a:custGeom>
                            <a:avLst/>
                            <a:gdLst>
                              <a:gd name="T0" fmla="*/ 0 w 8811"/>
                              <a:gd name="T1" fmla="*/ 0 h 20"/>
                              <a:gd name="T2" fmla="*/ 8810 w 8811"/>
                              <a:gd name="T3" fmla="*/ 0 h 20"/>
                            </a:gdLst>
                            <a:ahLst/>
                            <a:cxnLst>
                              <a:cxn ang="0">
                                <a:pos x="T0" y="T1"/>
                              </a:cxn>
                              <a:cxn ang="0">
                                <a:pos x="T2" y="T3"/>
                              </a:cxn>
                            </a:cxnLst>
                            <a:rect l="0" t="0" r="r" b="b"/>
                            <a:pathLst>
                              <a:path w="8811" h="20">
                                <a:moveTo>
                                  <a:pt x="0" y="0"/>
                                </a:moveTo>
                                <a:lnTo>
                                  <a:pt x="881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2007"/>
                        <wps:cNvSpPr>
                          <a:spLocks/>
                        </wps:cNvSpPr>
                        <wps:spPr bwMode="auto">
                          <a:xfrm>
                            <a:off x="8824" y="0"/>
                            <a:ext cx="20" cy="3624"/>
                          </a:xfrm>
                          <a:custGeom>
                            <a:avLst/>
                            <a:gdLst>
                              <a:gd name="T0" fmla="*/ 0 w 20"/>
                              <a:gd name="T1" fmla="*/ 0 h 3624"/>
                              <a:gd name="T2" fmla="*/ 0 w 20"/>
                              <a:gd name="T3" fmla="*/ 3624 h 3624"/>
                            </a:gdLst>
                            <a:ahLst/>
                            <a:cxnLst>
                              <a:cxn ang="0">
                                <a:pos x="T0" y="T1"/>
                              </a:cxn>
                              <a:cxn ang="0">
                                <a:pos x="T2" y="T3"/>
                              </a:cxn>
                            </a:cxnLst>
                            <a:rect l="0" t="0" r="r" b="b"/>
                            <a:pathLst>
                              <a:path w="20" h="3624">
                                <a:moveTo>
                                  <a:pt x="0" y="0"/>
                                </a:moveTo>
                                <a:lnTo>
                                  <a:pt x="0" y="362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1" name="Picture 200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51" y="379"/>
                            <a:ext cx="7620" cy="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9986D4C" id="Group 2003" o:spid="_x0000_s1026" style="width:441.5pt;height:181.2pt;mso-position-horizontal-relative:char;mso-position-vertical-relative:line" coordsize="8830,3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">
                <v:shape id="Freeform 2004" o:spid="_x0000_s1027" style="position:absolute;left:9;top:4;width:8811;height:20;visibility:visible;mso-wrap-style:square;v-text-anchor:top" coordsize="88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" path="m,l8810,e" filled="f" strokeweight=".48pt">
                  <v:path arrowok="t" o:connecttype="custom" o:connectlocs="0,0;8810,0" o:connectangles="0,0"/>
                </v:shape>
                <v:shape id="Freeform 2005" o:spid="_x0000_s1028" style="position:absolute;left:4;width:20;height:3624;visibility:visible;mso-wrap-style:square;v-text-anchor:top" coordsize="20,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" path="m,l,3624e" filled="f" strokeweight=".16967mm">
                  <v:path arrowok="t" o:connecttype="custom" o:connectlocs="0,0;0,3624" o:connectangles="0,0"/>
                </v:shape>
                <v:shape id="Freeform 2006" o:spid="_x0000_s1029" style="position:absolute;left:9;top:3619;width:8811;height:20;visibility:visible;mso-wrap-style:square;v-text-anchor:top" coordsize="88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" path="m,l8810,e" filled="f" strokeweight=".48pt">
                  <v:path arrowok="t" o:connecttype="custom" o:connectlocs="0,0;8810,0" o:connectangles="0,0"/>
                </v:shape>
                <v:shape id="Freeform 2007" o:spid="_x0000_s1030" style="position:absolute;left:8824;width:20;height:3624;visibility:visible;mso-wrap-style:square;v-text-anchor:top" coordsize="20,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" path="m,l,3624e" filled="f" strokeweight=".16967mm">
                  <v:path arrowok="t" o:connecttype="custom" o:connectlocs="0,0;0,3624" o:connectangles="0,0"/>
                </v:shape>
                <v:shape id="Picture 2008" o:spid="_x0000_s1031" type="#_x0000_t75" style="position:absolute;left:951;top:379;width:7620;height:3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">
                  <v:imagedata r:id="rId61" o:title=""/>
                </v:shape>
                <w10:anchorlock/>
              </v:group>
            </w:pict>
          </mc:Fallback>
        </mc:AlternateContent>
      </w:r>
    </w:p>
    <w:p w14:paraId="30098443" w14:textId="77777777" w:rsidR="002A6003" w:rsidRPr="002A6003" w:rsidRDefault="002A6003" w:rsidP="002A6003">
      <w:pPr>
        <w:kinsoku w:val="0"/>
        <w:overflowPunct w:val="0"/>
        <w:autoSpaceDE w:val="0"/>
        <w:autoSpaceDN w:val="0"/>
        <w:adjustRightInd w:val="0"/>
        <w:spacing w:line="187" w:lineRule="exact"/>
        <w:ind w:left="916" w:right="914"/>
        <w:jc w:val="center"/>
        <w:rPr>
          <w:rFonts w:ascii="Times New Roman" w:eastAsia="宋体" w:hAnsi="Times New Roman" w:cs="宋体"/>
          <w:kern w:val="0"/>
          <w:sz w:val="18"/>
          <w:szCs w:val="18"/>
        </w:rPr>
      </w:pPr>
      <w:bookmarkStart w:id="312" w:name="_bookmark327"/>
      <w:bookmarkEnd w:id="312"/>
      <w:r w:rsidRPr="002A6003">
        <w:rPr>
          <w:rFonts w:ascii="Times New Roman" w:eastAsia="宋体" w:hAnsi="Times New Roman" w:cs="宋体" w:hint="eastAsia"/>
          <w:kern w:val="0"/>
          <w:sz w:val="18"/>
          <w:szCs w:val="18"/>
        </w:rPr>
        <w:t>Figure 4-4 data Cache access</w:t>
      </w:r>
    </w:p>
    <w:p w14:paraId="30098444"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4"/>
          <w:szCs w:val="14"/>
        </w:rPr>
      </w:pPr>
    </w:p>
    <w:p w14:paraId="30098445"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327" w:history="1">
        <w:r w:rsidR="002A6003" w:rsidRPr="002A6003">
          <w:rPr>
            <w:rFonts w:ascii="Times New Roman" w:eastAsia="宋体" w:hAnsi="Times New Roman" w:cs="宋体" w:hint="eastAsia"/>
            <w:spacing w:val="5"/>
            <w:kern w:val="0"/>
            <w:szCs w:val="21"/>
          </w:rPr>
          <w:t>As shown in figure 4-4, the lower 14 bits of the address are used as an index to the data Cache.</w:t>
        </w:r>
      </w:hyperlink>
      <w:r w:rsidR="002A6003" w:rsidRPr="002A6003">
        <w:rPr>
          <w:rFonts w:ascii="Times New Roman" w:eastAsia="宋体" w:hAnsi="Times New Roman" w:cs="宋体" w:hint="eastAsia"/>
          <w:spacing w:val="5"/>
          <w:kern w:val="0"/>
          <w:szCs w:val="21"/>
        </w:rPr>
        <w:t>The 13:5 bits are used to index 512 items, among which</w:t>
      </w:r>
    </w:p>
    <w:p w14:paraId="3009844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Each item also includes four 64-bit </w:t>
      </w:r>
      <w:proofErr w:type="spellStart"/>
      <w:proofErr w:type="gramStart"/>
      <w:r w:rsidRPr="002A6003">
        <w:rPr>
          <w:rFonts w:ascii="Times New Roman" w:eastAsia="宋体" w:hAnsi="Times New Roman" w:cs="宋体" w:hint="eastAsia"/>
          <w:spacing w:val="5"/>
          <w:kern w:val="0"/>
          <w:szCs w:val="21"/>
        </w:rPr>
        <w:t>doublewords.Four</w:t>
      </w:r>
      <w:proofErr w:type="spellEnd"/>
      <w:proofErr w:type="gramEnd"/>
      <w:r w:rsidRPr="002A6003">
        <w:rPr>
          <w:rFonts w:ascii="Times New Roman" w:eastAsia="宋体" w:hAnsi="Times New Roman" w:cs="宋体" w:hint="eastAsia"/>
          <w:spacing w:val="5"/>
          <w:kern w:val="0"/>
          <w:szCs w:val="21"/>
        </w:rPr>
        <w:t xml:space="preserve"> doublewords are selected using 4:3 bits, and the 2:0 bit is used to select one of the eight bytes of a doubleword.</w:t>
      </w:r>
    </w:p>
    <w:p w14:paraId="3009844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data Cache accesses the failed instruction (the instruction does not hit the Cache line in SHD state or the instruction hits the Cache line in SHD state), then accesses the second level </w:t>
      </w:r>
      <w:proofErr w:type="spellStart"/>
      <w:r w:rsidRPr="002A6003">
        <w:rPr>
          <w:rFonts w:ascii="Times New Roman" w:eastAsia="宋体" w:hAnsi="Times New Roman" w:cs="宋体" w:hint="eastAsia"/>
          <w:spacing w:val="5"/>
          <w:kern w:val="0"/>
          <w:szCs w:val="21"/>
        </w:rPr>
        <w:t>Cache.If</w:t>
      </w:r>
      <w:proofErr w:type="spellEnd"/>
      <w:r w:rsidRPr="002A6003">
        <w:rPr>
          <w:rFonts w:ascii="Times New Roman" w:eastAsia="宋体" w:hAnsi="Times New Roman" w:cs="宋体" w:hint="eastAsia"/>
          <w:spacing w:val="5"/>
          <w:kern w:val="0"/>
          <w:szCs w:val="21"/>
        </w:rPr>
        <w:t xml:space="preserve"> the second level Cache hits, the Cache block retrieved from the second level Cache is sent back to the first level </w:t>
      </w:r>
      <w:proofErr w:type="spellStart"/>
      <w:r w:rsidRPr="002A6003">
        <w:rPr>
          <w:rFonts w:ascii="Times New Roman" w:eastAsia="宋体" w:hAnsi="Times New Roman" w:cs="宋体" w:hint="eastAsia"/>
          <w:spacing w:val="5"/>
          <w:kern w:val="0"/>
          <w:szCs w:val="21"/>
        </w:rPr>
        <w:t>Cache.If</w:t>
      </w:r>
      <w:proofErr w:type="spellEnd"/>
      <w:r w:rsidRPr="002A6003">
        <w:rPr>
          <w:rFonts w:ascii="Times New Roman" w:eastAsia="宋体" w:hAnsi="Times New Roman" w:cs="宋体" w:hint="eastAsia"/>
          <w:spacing w:val="5"/>
          <w:kern w:val="0"/>
          <w:szCs w:val="21"/>
        </w:rPr>
        <w:t xml:space="preserve"> the second level Cache fails, the memory is accessed and the second level Cache and data Cache are filled with the values retrieved from memory.</w:t>
      </w:r>
    </w:p>
    <w:p w14:paraId="30098448" w14:textId="77777777" w:rsidR="002A6003" w:rsidRPr="00AD241B" w:rsidRDefault="002A6003" w:rsidP="002A6003">
      <w:pPr>
        <w:numPr>
          <w:ilvl w:val="1"/>
          <w:numId w:val="11"/>
        </w:numPr>
        <w:tabs>
          <w:tab w:val="left" w:pos="1820"/>
        </w:tabs>
        <w:kinsoku w:val="0"/>
        <w:overflowPunct w:val="0"/>
        <w:autoSpaceDE w:val="0"/>
        <w:autoSpaceDN w:val="0"/>
        <w:adjustRightInd w:val="0"/>
        <w:spacing w:before="197"/>
        <w:ind w:hanging="460"/>
        <w:jc w:val="left"/>
        <w:outlineLvl w:val="2"/>
        <w:rPr>
          <w:rFonts w:ascii="Times New Roman" w:eastAsia="宋体" w:hAnsi="Times New Roman" w:cs="黑体"/>
          <w:kern w:val="0"/>
          <w:sz w:val="32"/>
          <w:szCs w:val="32"/>
        </w:rPr>
      </w:pPr>
      <w:bookmarkStart w:id="313" w:name="4.4_二级Cache"/>
      <w:bookmarkStart w:id="314" w:name="_bookmark328"/>
      <w:bookmarkStart w:id="315" w:name="_Toc41148040"/>
      <w:bookmarkStart w:id="316" w:name="_Toc41294571"/>
      <w:bookmarkEnd w:id="313"/>
      <w:bookmarkEnd w:id="314"/>
      <w:r w:rsidRPr="00AD241B">
        <w:rPr>
          <w:rFonts w:ascii="Times New Roman" w:eastAsia="宋体" w:hAnsi="Times New Roman" w:cs="黑体" w:hint="eastAsia"/>
          <w:kern w:val="0"/>
          <w:sz w:val="32"/>
          <w:szCs w:val="32"/>
        </w:rPr>
        <w:t>Level 2 Cache</w:t>
      </w:r>
      <w:bookmarkEnd w:id="315"/>
      <w:bookmarkEnd w:id="316"/>
    </w:p>
    <w:p w14:paraId="3009844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includes four on-chip level 2 Cache </w:t>
      </w:r>
      <w:proofErr w:type="spellStart"/>
      <w:r w:rsidRPr="002A6003">
        <w:rPr>
          <w:rFonts w:ascii="Times New Roman" w:eastAsia="宋体" w:hAnsi="Times New Roman" w:cs="宋体" w:hint="eastAsia"/>
          <w:spacing w:val="5"/>
          <w:kern w:val="0"/>
          <w:szCs w:val="21"/>
        </w:rPr>
        <w:t>modules.Each</w:t>
      </w:r>
      <w:proofErr w:type="spellEnd"/>
      <w:r w:rsidRPr="002A6003">
        <w:rPr>
          <w:rFonts w:ascii="Times New Roman" w:eastAsia="宋体" w:hAnsi="Times New Roman" w:cs="宋体" w:hint="eastAsia"/>
          <w:spacing w:val="5"/>
          <w:kern w:val="0"/>
          <w:szCs w:val="21"/>
        </w:rPr>
        <w:t xml:space="preserve"> level 2 Cache module has </w:t>
      </w:r>
      <w:r w:rsidRPr="002A6003">
        <w:rPr>
          <w:rFonts w:ascii="Times New Roman" w:eastAsia="宋体" w:hAnsi="Times New Roman" w:cs="宋体" w:hint="eastAsia"/>
          <w:spacing w:val="5"/>
          <w:kern w:val="0"/>
          <w:szCs w:val="21"/>
        </w:rPr>
        <w:lastRenderedPageBreak/>
        <w:t xml:space="preserve">a capacity of 1MB for a total of 4MB.Each Cache line is 32 bytes in </w:t>
      </w:r>
      <w:proofErr w:type="spellStart"/>
      <w:r w:rsidRPr="002A6003">
        <w:rPr>
          <w:rFonts w:ascii="Times New Roman" w:eastAsia="宋体" w:hAnsi="Times New Roman" w:cs="宋体" w:hint="eastAsia"/>
          <w:spacing w:val="5"/>
          <w:kern w:val="0"/>
          <w:szCs w:val="21"/>
        </w:rPr>
        <w:t>size.The</w:t>
      </w:r>
      <w:proofErr w:type="spellEnd"/>
      <w:r w:rsidRPr="002A6003">
        <w:rPr>
          <w:rFonts w:ascii="Times New Roman" w:eastAsia="宋体" w:hAnsi="Times New Roman" w:cs="宋体" w:hint="eastAsia"/>
          <w:spacing w:val="5"/>
          <w:kern w:val="0"/>
          <w:szCs w:val="21"/>
        </w:rPr>
        <w:t xml:space="preserve"> main features of the second-level Cache module </w:t>
      </w:r>
      <w:proofErr w:type="spellStart"/>
      <w:r w:rsidRPr="002A6003">
        <w:rPr>
          <w:rFonts w:ascii="Times New Roman" w:eastAsia="宋体" w:hAnsi="Times New Roman" w:cs="宋体" w:hint="eastAsia"/>
          <w:spacing w:val="5"/>
          <w:kern w:val="0"/>
          <w:szCs w:val="21"/>
        </w:rPr>
        <w:t>include:Four-way</w:t>
      </w:r>
      <w:proofErr w:type="spellEnd"/>
      <w:r w:rsidRPr="002A6003">
        <w:rPr>
          <w:rFonts w:ascii="Times New Roman" w:eastAsia="宋体" w:hAnsi="Times New Roman" w:cs="宋体" w:hint="eastAsia"/>
          <w:spacing w:val="5"/>
          <w:kern w:val="0"/>
          <w:szCs w:val="21"/>
        </w:rPr>
        <w:t xml:space="preserve"> group is connected to the 128 AXI interface, and eight Cache access queue, key priority, receives the request to return the data read failure eight fastest racquet, through directory support Cache coherence protocol, can be used for on-chip multi-core structure (also can be directly and single processor IP butt), the size of the soft IP grade level 2 Cache module can be configured (512 KB / 1 MB), adopts four-way group linked structure, runtime dynamically shut, support the ECC check, support DMA and prefetching read consistency, speaking, reading and writing.16 secondary Cache hashes are supported, and secondary caches are locked by window to ensure atomicity of read data return.</w:t>
      </w:r>
    </w:p>
    <w:p w14:paraId="3009844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second level Cache also maintains a directory for each Cache line to record whether or not a backup of that Cache line is included in each level </w:t>
      </w:r>
      <w:proofErr w:type="spellStart"/>
      <w:r w:rsidRPr="002A6003">
        <w:rPr>
          <w:rFonts w:ascii="Times New Roman" w:eastAsia="宋体" w:hAnsi="Times New Roman" w:cs="宋体" w:hint="eastAsia"/>
          <w:spacing w:val="5"/>
          <w:kern w:val="0"/>
          <w:szCs w:val="21"/>
        </w:rPr>
        <w:t>Cache.The</w:t>
      </w:r>
      <w:proofErr w:type="spellEnd"/>
      <w:r w:rsidRPr="002A6003">
        <w:rPr>
          <w:rFonts w:ascii="Times New Roman" w:eastAsia="宋体" w:hAnsi="Times New Roman" w:cs="宋体" w:hint="eastAsia"/>
          <w:spacing w:val="5"/>
          <w:kern w:val="0"/>
          <w:szCs w:val="21"/>
        </w:rPr>
        <w:t xml:space="preserve"> write strategy for the second level Cache is write </w:t>
      </w:r>
      <w:proofErr w:type="spellStart"/>
      <w:r w:rsidRPr="002A6003">
        <w:rPr>
          <w:rFonts w:ascii="Times New Roman" w:eastAsia="宋体" w:hAnsi="Times New Roman" w:cs="宋体" w:hint="eastAsia"/>
          <w:spacing w:val="5"/>
          <w:kern w:val="0"/>
          <w:szCs w:val="21"/>
        </w:rPr>
        <w:t>back.The</w:t>
      </w:r>
      <w:proofErr w:type="spellEnd"/>
      <w:r w:rsidRPr="002A6003">
        <w:rPr>
          <w:rFonts w:ascii="Times New Roman" w:eastAsia="宋体" w:hAnsi="Times New Roman" w:cs="宋体" w:hint="eastAsia"/>
          <w:spacing w:val="5"/>
          <w:kern w:val="0"/>
          <w:szCs w:val="21"/>
        </w:rPr>
        <w:t xml:space="preserve"> write back strategy reduces the bus traffic and improves the global performance of the system. Data is only written to memory if the second level Cache line is replaced.</w:t>
      </w:r>
    </w:p>
    <w:p w14:paraId="3009844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second level Cache implements ECC </w:t>
      </w:r>
      <w:proofErr w:type="spellStart"/>
      <w:proofErr w:type="gramStart"/>
      <w:r w:rsidRPr="002A6003">
        <w:rPr>
          <w:rFonts w:ascii="Times New Roman" w:eastAsia="宋体" w:hAnsi="Times New Roman" w:cs="宋体" w:hint="eastAsia"/>
          <w:spacing w:val="5"/>
          <w:kern w:val="0"/>
          <w:szCs w:val="21"/>
        </w:rPr>
        <w:t>validation.When</w:t>
      </w:r>
      <w:proofErr w:type="spellEnd"/>
      <w:proofErr w:type="gramEnd"/>
      <w:r w:rsidRPr="002A6003">
        <w:rPr>
          <w:rFonts w:ascii="Times New Roman" w:eastAsia="宋体" w:hAnsi="Times New Roman" w:cs="宋体" w:hint="eastAsia"/>
          <w:spacing w:val="5"/>
          <w:kern w:val="0"/>
          <w:szCs w:val="21"/>
        </w:rPr>
        <w:t xml:space="preserve"> a single-digit ECC check error occurs in the read-level Cache, the hardware will automatically correct the result of the Cache read and update the contents of the Cache to the corrected </w:t>
      </w:r>
      <w:proofErr w:type="spellStart"/>
      <w:r w:rsidRPr="002A6003">
        <w:rPr>
          <w:rFonts w:ascii="Times New Roman" w:eastAsia="宋体" w:hAnsi="Times New Roman" w:cs="宋体" w:hint="eastAsia"/>
          <w:spacing w:val="5"/>
          <w:kern w:val="0"/>
          <w:szCs w:val="21"/>
        </w:rPr>
        <w:t>value.The</w:t>
      </w:r>
      <w:proofErr w:type="spellEnd"/>
      <w:r w:rsidRPr="002A6003">
        <w:rPr>
          <w:rFonts w:ascii="Times New Roman" w:eastAsia="宋体" w:hAnsi="Times New Roman" w:cs="宋体" w:hint="eastAsia"/>
          <w:spacing w:val="5"/>
          <w:kern w:val="0"/>
          <w:szCs w:val="21"/>
        </w:rPr>
        <w:t xml:space="preserve"> entire process requires no software intervention. When a two-bit ECC error occurs in the read secondary data Cache, an exception will be made for the software to handle.</w:t>
      </w:r>
    </w:p>
    <w:p w14:paraId="3009844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44D" w14:textId="77777777" w:rsidR="002A6003" w:rsidRPr="00AD241B" w:rsidRDefault="002A6003" w:rsidP="002A6003">
      <w:pPr>
        <w:numPr>
          <w:ilvl w:val="2"/>
          <w:numId w:val="11"/>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32"/>
          <w:szCs w:val="32"/>
        </w:rPr>
      </w:pPr>
      <w:bookmarkStart w:id="317" w:name="4.4.1_二级Cache的组织"/>
      <w:bookmarkStart w:id="318" w:name="_bookmark329"/>
      <w:bookmarkEnd w:id="317"/>
      <w:bookmarkEnd w:id="318"/>
      <w:r w:rsidRPr="00AD241B">
        <w:rPr>
          <w:rFonts w:ascii="Times New Roman" w:eastAsia="宋体" w:hAnsi="Times New Roman" w:cs="黑体" w:hint="eastAsia"/>
          <w:kern w:val="0"/>
          <w:sz w:val="32"/>
          <w:szCs w:val="32"/>
        </w:rPr>
        <w:t>Organization of level 2 caches</w:t>
      </w:r>
    </w:p>
    <w:p w14:paraId="3009844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A second-level Cache is a mixed Cache that contains both instructions and </w:t>
      </w:r>
      <w:proofErr w:type="spellStart"/>
      <w:r w:rsidRPr="002A6003">
        <w:rPr>
          <w:rFonts w:ascii="Times New Roman" w:eastAsia="宋体" w:hAnsi="Times New Roman" w:cs="宋体" w:hint="eastAsia"/>
          <w:spacing w:val="5"/>
          <w:kern w:val="0"/>
          <w:szCs w:val="21"/>
        </w:rPr>
        <w:t>data.The</w:t>
      </w:r>
      <w:proofErr w:type="spellEnd"/>
      <w:r w:rsidRPr="002A6003">
        <w:rPr>
          <w:rFonts w:ascii="Times New Roman" w:eastAsia="宋体" w:hAnsi="Times New Roman" w:cs="宋体" w:hint="eastAsia"/>
          <w:spacing w:val="5"/>
          <w:kern w:val="0"/>
          <w:szCs w:val="21"/>
        </w:rPr>
        <w:t xml:space="preserve"> second level Cache module supports the Cache consistency </w:t>
      </w:r>
      <w:proofErr w:type="spellStart"/>
      <w:r w:rsidRPr="002A6003">
        <w:rPr>
          <w:rFonts w:ascii="Times New Roman" w:eastAsia="宋体" w:hAnsi="Times New Roman" w:cs="宋体" w:hint="eastAsia"/>
          <w:spacing w:val="5"/>
          <w:kern w:val="0"/>
          <w:szCs w:val="21"/>
        </w:rPr>
        <w:t>protocol.In</w:t>
      </w:r>
      <w:proofErr w:type="spell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the second-level Cache is uniformly addressed on all chips, and each second-level Cache block has a fixed home </w:t>
      </w:r>
      <w:proofErr w:type="spellStart"/>
      <w:r w:rsidRPr="002A6003">
        <w:rPr>
          <w:rFonts w:ascii="Times New Roman" w:eastAsia="宋体" w:hAnsi="Times New Roman" w:cs="宋体" w:hint="eastAsia"/>
          <w:spacing w:val="5"/>
          <w:kern w:val="0"/>
          <w:szCs w:val="21"/>
        </w:rPr>
        <w:t>node.According</w:t>
      </w:r>
      <w:proofErr w:type="spellEnd"/>
      <w:r w:rsidRPr="002A6003">
        <w:rPr>
          <w:rFonts w:ascii="Times New Roman" w:eastAsia="宋体" w:hAnsi="Times New Roman" w:cs="宋体" w:hint="eastAsia"/>
          <w:spacing w:val="5"/>
          <w:kern w:val="0"/>
          <w:szCs w:val="21"/>
        </w:rPr>
        <w:t xml:space="preserve"> to Cache consistency requirements,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3's second-level Cache has two roles: home for the first-level Cache and Cache for </w:t>
      </w:r>
      <w:proofErr w:type="spellStart"/>
      <w:r w:rsidRPr="002A6003">
        <w:rPr>
          <w:rFonts w:ascii="Times New Roman" w:eastAsia="宋体" w:hAnsi="Times New Roman" w:cs="宋体" w:hint="eastAsia"/>
          <w:spacing w:val="5"/>
          <w:kern w:val="0"/>
          <w:szCs w:val="21"/>
        </w:rPr>
        <w:t>memory.When</w:t>
      </w:r>
      <w:proofErr w:type="spellEnd"/>
      <w:r w:rsidRPr="002A6003">
        <w:rPr>
          <w:rFonts w:ascii="Times New Roman" w:eastAsia="宋体" w:hAnsi="Times New Roman" w:cs="宋体" w:hint="eastAsia"/>
          <w:spacing w:val="5"/>
          <w:kern w:val="0"/>
          <w:szCs w:val="21"/>
        </w:rPr>
        <w:t xml:space="preserve"> the second level Cache is accessed, the Data and tags of four groups are accessed at the same time, and the four tags are fetched and the physical Data are accessed respectively</w:t>
      </w:r>
    </w:p>
    <w:p w14:paraId="3009844F" w14:textId="77777777" w:rsidR="002A6003" w:rsidRPr="002A6003" w:rsidRDefault="002A6003" w:rsidP="002A6003">
      <w:pPr>
        <w:kinsoku w:val="0"/>
        <w:overflowPunct w:val="0"/>
        <w:autoSpaceDE w:val="0"/>
        <w:autoSpaceDN w:val="0"/>
        <w:adjustRightInd w:val="0"/>
        <w:spacing w:before="86" w:line="364" w:lineRule="auto"/>
        <w:ind w:left="1360" w:right="1353" w:firstLine="419"/>
        <w:rPr>
          <w:rFonts w:ascii="Times New Roman" w:eastAsia="宋体" w:hAnsi="Times New Roman" w:cs="宋体"/>
          <w:spacing w:val="-3"/>
          <w:kern w:val="0"/>
          <w:szCs w:val="21"/>
        </w:rPr>
        <w:sectPr w:rsidR="002A6003" w:rsidRPr="002A6003">
          <w:pgSz w:w="11910" w:h="16850"/>
          <w:pgMar w:top="1100" w:right="0" w:bottom="880" w:left="0" w:header="353" w:footer="654" w:gutter="0"/>
          <w:cols w:space="720"/>
          <w:noEndnote/>
        </w:sectPr>
      </w:pPr>
    </w:p>
    <w:p w14:paraId="30098450"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2"/>
        </w:rPr>
      </w:pPr>
    </w:p>
    <w:p w14:paraId="3009845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higher part of the address is compared to determine whether the data still resides in the Cache.</w:t>
      </w:r>
    </w:p>
    <w:p w14:paraId="3009845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Each Cache line contains a 32 bytes of data, 31 the physical address of the flag, one Cache status bits (representing the corresponding Cache in level 2 Cache is valid), 1 inventory status bits (indicates whether the corresponding Cache block in a level 1 Cache in the exclusive or Shared state) and 1 W (whether said the bank was written).</w:t>
      </w:r>
    </w:p>
    <w:p w14:paraId="30098453"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6"/>
          <w:szCs w:val="16"/>
        </w:rPr>
      </w:pPr>
    </w:p>
    <w:p w14:paraId="30098454" w14:textId="77777777" w:rsidR="002A6003" w:rsidRPr="00AD241B" w:rsidRDefault="002A6003" w:rsidP="002A6003">
      <w:pPr>
        <w:numPr>
          <w:ilvl w:val="2"/>
          <w:numId w:val="11"/>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32"/>
          <w:szCs w:val="32"/>
        </w:rPr>
      </w:pPr>
      <w:bookmarkStart w:id="319" w:name="4.4.2_二级Cache的访问"/>
      <w:bookmarkStart w:id="320" w:name="_bookmark330"/>
      <w:bookmarkEnd w:id="319"/>
      <w:bookmarkEnd w:id="320"/>
      <w:r w:rsidRPr="00AD241B">
        <w:rPr>
          <w:rFonts w:ascii="Times New Roman" w:eastAsia="宋体" w:hAnsi="Times New Roman" w:cs="黑体" w:hint="eastAsia"/>
          <w:kern w:val="0"/>
          <w:sz w:val="32"/>
          <w:szCs w:val="32"/>
        </w:rPr>
        <w:t>Access to the second level Cache</w:t>
      </w:r>
    </w:p>
    <w:p w14:paraId="3009845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second level Cache is accessed only if the first level Cache is </w:t>
      </w:r>
      <w:proofErr w:type="spellStart"/>
      <w:r w:rsidRPr="002A6003">
        <w:rPr>
          <w:rFonts w:ascii="Times New Roman" w:eastAsia="宋体" w:hAnsi="Times New Roman" w:cs="宋体" w:hint="eastAsia"/>
          <w:spacing w:val="5"/>
          <w:kern w:val="0"/>
          <w:szCs w:val="21"/>
        </w:rPr>
        <w:t>disabled.The</w:t>
      </w:r>
      <w:proofErr w:type="spellEnd"/>
      <w:r w:rsidRPr="002A6003">
        <w:rPr>
          <w:rFonts w:ascii="Times New Roman" w:eastAsia="宋体" w:hAnsi="Times New Roman" w:cs="宋体" w:hint="eastAsia"/>
          <w:spacing w:val="5"/>
          <w:kern w:val="0"/>
          <w:szCs w:val="21"/>
        </w:rPr>
        <w:t xml:space="preserve"> second level Cache USES the physical address index physical address </w:t>
      </w:r>
      <w:proofErr w:type="spellStart"/>
      <w:r w:rsidRPr="002A6003">
        <w:rPr>
          <w:rFonts w:ascii="Times New Roman" w:eastAsia="宋体" w:hAnsi="Times New Roman" w:cs="宋体" w:hint="eastAsia"/>
          <w:spacing w:val="5"/>
          <w:kern w:val="0"/>
          <w:szCs w:val="21"/>
        </w:rPr>
        <w:t>flag.As</w:t>
      </w:r>
      <w:proofErr w:type="spellEnd"/>
      <w:r w:rsidRPr="002A6003">
        <w:rPr>
          <w:rFonts w:ascii="Times New Roman" w:eastAsia="宋体" w:hAnsi="Times New Roman" w:cs="宋体" w:hint="eastAsia"/>
          <w:spacing w:val="5"/>
          <w:kern w:val="0"/>
          <w:szCs w:val="21"/>
        </w:rPr>
        <w:t xml:space="preserve"> shown in figure 4-5, low order addresses are used to index the second level </w:t>
      </w:r>
      <w:proofErr w:type="spellStart"/>
      <w:r w:rsidRPr="002A6003">
        <w:rPr>
          <w:rFonts w:ascii="Times New Roman" w:eastAsia="宋体" w:hAnsi="Times New Roman" w:cs="宋体" w:hint="eastAsia"/>
          <w:spacing w:val="5"/>
          <w:kern w:val="0"/>
          <w:szCs w:val="21"/>
        </w:rPr>
        <w:t>Cache.</w:t>
      </w:r>
      <w:hyperlink w:anchor="bookmark331" w:history="1"/>
      <w:r w:rsidRPr="002A6003">
        <w:rPr>
          <w:rFonts w:ascii="Times New Roman" w:eastAsia="宋体" w:hAnsi="Times New Roman" w:cs="宋体" w:hint="eastAsia"/>
          <w:spacing w:val="5"/>
          <w:kern w:val="0"/>
          <w:szCs w:val="21"/>
        </w:rPr>
        <w:t>All</w:t>
      </w:r>
      <w:proofErr w:type="spellEnd"/>
      <w:r w:rsidRPr="002A6003">
        <w:rPr>
          <w:rFonts w:ascii="Times New Roman" w:eastAsia="宋体" w:hAnsi="Times New Roman" w:cs="宋体" w:hint="eastAsia"/>
          <w:spacing w:val="5"/>
          <w:kern w:val="0"/>
          <w:szCs w:val="21"/>
        </w:rPr>
        <w:t xml:space="preserve"> four groups will return their respective Cache rows.</w:t>
      </w:r>
      <w:r w:rsidRPr="002A6003">
        <w:rPr>
          <w:rFonts w:ascii="Times New Roman" w:eastAsia="宋体" w:hAnsi="Times New Roman" w:cs="宋体"/>
          <w:spacing w:val="5"/>
          <w:kern w:val="0"/>
          <w:szCs w:val="21"/>
        </w:rPr>
        <w:t xml:space="preserve"> 16:5 bits are used as the index of the second level Cache. </w:t>
      </w:r>
      <w:r w:rsidRPr="002A6003">
        <w:rPr>
          <w:rFonts w:ascii="Times New Roman" w:eastAsia="宋体" w:hAnsi="Times New Roman" w:cs="宋体" w:hint="eastAsia"/>
          <w:spacing w:val="5"/>
          <w:kern w:val="0"/>
          <w:szCs w:val="21"/>
        </w:rPr>
        <w:t xml:space="preserve">Each indexed entry contains four 64-bit binary </w:t>
      </w:r>
      <w:proofErr w:type="spellStart"/>
      <w:proofErr w:type="gramStart"/>
      <w:r w:rsidRPr="002A6003">
        <w:rPr>
          <w:rFonts w:ascii="Times New Roman" w:eastAsia="宋体" w:hAnsi="Times New Roman" w:cs="宋体" w:hint="eastAsia"/>
          <w:spacing w:val="5"/>
          <w:kern w:val="0"/>
          <w:szCs w:val="21"/>
        </w:rPr>
        <w:t>data.Use</w:t>
      </w:r>
      <w:proofErr w:type="spellEnd"/>
      <w:proofErr w:type="gramEnd"/>
      <w:r w:rsidRPr="002A6003">
        <w:rPr>
          <w:rFonts w:ascii="Times New Roman" w:eastAsia="宋体" w:hAnsi="Times New Roman" w:cs="宋体" w:hint="eastAsia"/>
          <w:spacing w:val="5"/>
          <w:kern w:val="0"/>
          <w:szCs w:val="21"/>
        </w:rPr>
        <w:t xml:space="preserve"> 4:3 bits to choose between 4 double words.</w:t>
      </w:r>
      <w:r w:rsidRPr="002A6003">
        <w:rPr>
          <w:rFonts w:ascii="Times New Roman" w:eastAsia="宋体" w:hAnsi="Times New Roman" w:cs="宋体"/>
          <w:spacing w:val="5"/>
          <w:kern w:val="0"/>
          <w:szCs w:val="21"/>
        </w:rPr>
        <w:t xml:space="preserve"> The 2:0 bit is used to select a certain 8 bytes in a double word. </w:t>
      </w:r>
    </w:p>
    <w:p w14:paraId="30098456" w14:textId="77777777" w:rsidR="002A6003" w:rsidRPr="002A6003" w:rsidRDefault="002A6003" w:rsidP="002A6003">
      <w:pPr>
        <w:kinsoku w:val="0"/>
        <w:overflowPunct w:val="0"/>
        <w:autoSpaceDE w:val="0"/>
        <w:autoSpaceDN w:val="0"/>
        <w:adjustRightInd w:val="0"/>
        <w:ind w:left="1895"/>
        <w:jc w:val="left"/>
        <w:rPr>
          <w:rFonts w:ascii="Times New Roman" w:eastAsia="宋体" w:hAnsi="Times New Roman" w:cs="宋体"/>
          <w:kern w:val="0"/>
          <w:sz w:val="20"/>
          <w:szCs w:val="20"/>
        </w:rPr>
      </w:pPr>
      <w:r w:rsidRPr="002A6003">
        <w:rPr>
          <w:rFonts w:ascii="Times New Roman" w:eastAsia="宋体" w:hAnsi="Times New Roman" w:cs="宋体"/>
          <w:noProof/>
          <w:kern w:val="0"/>
          <w:sz w:val="20"/>
          <w:szCs w:val="20"/>
        </w:rPr>
        <mc:AlternateContent>
          <mc:Choice Requires="wpg">
            <w:drawing>
              <wp:inline distT="0" distB="0" distL="0" distR="0" wp14:anchorId="30098F5E" wp14:editId="30098F5F">
                <wp:extent cx="5623560" cy="2254250"/>
                <wp:effectExtent l="9525" t="9525" r="0" b="12700"/>
                <wp:docPr id="580" name="Group 2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3560" cy="2254250"/>
                          <a:chOff x="0" y="0"/>
                          <a:chExt cx="8856" cy="3550"/>
                        </a:xfrm>
                      </wpg:grpSpPr>
                      <wps:wsp>
                        <wps:cNvPr id="581" name="Freeform 2010"/>
                        <wps:cNvSpPr>
                          <a:spLocks/>
                        </wps:cNvSpPr>
                        <wps:spPr bwMode="auto">
                          <a:xfrm>
                            <a:off x="9" y="4"/>
                            <a:ext cx="8744" cy="20"/>
                          </a:xfrm>
                          <a:custGeom>
                            <a:avLst/>
                            <a:gdLst>
                              <a:gd name="T0" fmla="*/ 0 w 8744"/>
                              <a:gd name="T1" fmla="*/ 0 h 20"/>
                              <a:gd name="T2" fmla="*/ 8743 w 8744"/>
                              <a:gd name="T3" fmla="*/ 0 h 20"/>
                            </a:gdLst>
                            <a:ahLst/>
                            <a:cxnLst>
                              <a:cxn ang="0">
                                <a:pos x="T0" y="T1"/>
                              </a:cxn>
                              <a:cxn ang="0">
                                <a:pos x="T2" y="T3"/>
                              </a:cxn>
                            </a:cxnLst>
                            <a:rect l="0" t="0" r="r" b="b"/>
                            <a:pathLst>
                              <a:path w="8744" h="20">
                                <a:moveTo>
                                  <a:pt x="0" y="0"/>
                                </a:moveTo>
                                <a:lnTo>
                                  <a:pt x="874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2011"/>
                        <wps:cNvSpPr>
                          <a:spLocks/>
                        </wps:cNvSpPr>
                        <wps:spPr bwMode="auto">
                          <a:xfrm>
                            <a:off x="4" y="0"/>
                            <a:ext cx="20" cy="3550"/>
                          </a:xfrm>
                          <a:custGeom>
                            <a:avLst/>
                            <a:gdLst>
                              <a:gd name="T0" fmla="*/ 0 w 20"/>
                              <a:gd name="T1" fmla="*/ 0 h 3550"/>
                              <a:gd name="T2" fmla="*/ 0 w 20"/>
                              <a:gd name="T3" fmla="*/ 3549 h 3550"/>
                            </a:gdLst>
                            <a:ahLst/>
                            <a:cxnLst>
                              <a:cxn ang="0">
                                <a:pos x="T0" y="T1"/>
                              </a:cxn>
                              <a:cxn ang="0">
                                <a:pos x="T2" y="T3"/>
                              </a:cxn>
                            </a:cxnLst>
                            <a:rect l="0" t="0" r="r" b="b"/>
                            <a:pathLst>
                              <a:path w="20" h="3550">
                                <a:moveTo>
                                  <a:pt x="0" y="0"/>
                                </a:moveTo>
                                <a:lnTo>
                                  <a:pt x="0" y="3549"/>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2012"/>
                        <wps:cNvSpPr>
                          <a:spLocks/>
                        </wps:cNvSpPr>
                        <wps:spPr bwMode="auto">
                          <a:xfrm>
                            <a:off x="9" y="3544"/>
                            <a:ext cx="8744" cy="20"/>
                          </a:xfrm>
                          <a:custGeom>
                            <a:avLst/>
                            <a:gdLst>
                              <a:gd name="T0" fmla="*/ 0 w 8744"/>
                              <a:gd name="T1" fmla="*/ 0 h 20"/>
                              <a:gd name="T2" fmla="*/ 8743 w 8744"/>
                              <a:gd name="T3" fmla="*/ 0 h 20"/>
                            </a:gdLst>
                            <a:ahLst/>
                            <a:cxnLst>
                              <a:cxn ang="0">
                                <a:pos x="T0" y="T1"/>
                              </a:cxn>
                              <a:cxn ang="0">
                                <a:pos x="T2" y="T3"/>
                              </a:cxn>
                            </a:cxnLst>
                            <a:rect l="0" t="0" r="r" b="b"/>
                            <a:pathLst>
                              <a:path w="8744" h="20">
                                <a:moveTo>
                                  <a:pt x="0" y="0"/>
                                </a:moveTo>
                                <a:lnTo>
                                  <a:pt x="8743"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2013"/>
                        <wps:cNvSpPr>
                          <a:spLocks/>
                        </wps:cNvSpPr>
                        <wps:spPr bwMode="auto">
                          <a:xfrm>
                            <a:off x="8757" y="0"/>
                            <a:ext cx="20" cy="3550"/>
                          </a:xfrm>
                          <a:custGeom>
                            <a:avLst/>
                            <a:gdLst>
                              <a:gd name="T0" fmla="*/ 0 w 20"/>
                              <a:gd name="T1" fmla="*/ 0 h 3550"/>
                              <a:gd name="T2" fmla="*/ 0 w 20"/>
                              <a:gd name="T3" fmla="*/ 3549 h 3550"/>
                            </a:gdLst>
                            <a:ahLst/>
                            <a:cxnLst>
                              <a:cxn ang="0">
                                <a:pos x="T0" y="T1"/>
                              </a:cxn>
                              <a:cxn ang="0">
                                <a:pos x="T2" y="T3"/>
                              </a:cxn>
                            </a:cxnLst>
                            <a:rect l="0" t="0" r="r" b="b"/>
                            <a:pathLst>
                              <a:path w="20" h="3550">
                                <a:moveTo>
                                  <a:pt x="0" y="0"/>
                                </a:moveTo>
                                <a:lnTo>
                                  <a:pt x="0" y="354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5" name="Picture 20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18" y="17"/>
                            <a:ext cx="8540" cy="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1CB670C" id="Group 2009" o:spid="_x0000_s1026" style="width:442.8pt;height:177.5pt;mso-position-horizontal-relative:char;mso-position-vertical-relative:line" coordsize="8856,3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">
                <v:shape id="Freeform 2010" o:spid="_x0000_s1027" style="position:absolute;left:9;top:4;width:8744;height:20;visibility:visible;mso-wrap-style:square;v-text-anchor:top" coordsize="8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" path="m,l8743,e" filled="f" strokeweight=".48pt">
                  <v:path arrowok="t" o:connecttype="custom" o:connectlocs="0,0;8743,0" o:connectangles="0,0"/>
                </v:shape>
                <v:shape id="Freeform 2011" o:spid="_x0000_s1028" style="position:absolute;left:4;width:20;height:3550;visibility:visible;mso-wrap-style:square;v-text-anchor:top" coordsize="20,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" path="m,l,3549e" filled="f" strokeweight=".16967mm">
                  <v:path arrowok="t" o:connecttype="custom" o:connectlocs="0,0;0,3549" o:connectangles="0,0"/>
                </v:shape>
                <v:shape id="Freeform 2012" o:spid="_x0000_s1029" style="position:absolute;left:9;top:3544;width:8744;height:20;visibility:visible;mso-wrap-style:square;v-text-anchor:top" coordsize="8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" path="m,l8743,e" filled="f" strokeweight=".16967mm">
                  <v:path arrowok="t" o:connecttype="custom" o:connectlocs="0,0;8743,0" o:connectangles="0,0"/>
                </v:shape>
                <v:shape id="Freeform 2013" o:spid="_x0000_s1030" style="position:absolute;left:8757;width:20;height:3550;visibility:visible;mso-wrap-style:square;v-text-anchor:top" coordsize="20,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" path="m,l,3549e" filled="f" strokeweight=".48pt">
                  <v:path arrowok="t" o:connecttype="custom" o:connectlocs="0,0;0,3549" o:connectangles="0,0"/>
                </v:shape>
                <v:shape id="Picture 2014" o:spid="_x0000_s1031" type="#_x0000_t75" style="position:absolute;left:318;top:17;width:8540;height: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">
                  <v:imagedata r:id="rId63" o:title=""/>
                </v:shape>
                <w10:anchorlock/>
              </v:group>
            </w:pict>
          </mc:Fallback>
        </mc:AlternateContent>
      </w:r>
    </w:p>
    <w:p w14:paraId="30098457" w14:textId="77777777" w:rsidR="002A6003" w:rsidRPr="002A6003" w:rsidRDefault="002A6003" w:rsidP="002A6003">
      <w:pPr>
        <w:kinsoku w:val="0"/>
        <w:overflowPunct w:val="0"/>
        <w:autoSpaceDE w:val="0"/>
        <w:autoSpaceDN w:val="0"/>
        <w:adjustRightInd w:val="0"/>
        <w:spacing w:line="180" w:lineRule="exact"/>
        <w:ind w:left="1065" w:right="914"/>
        <w:jc w:val="center"/>
        <w:rPr>
          <w:rFonts w:ascii="Times New Roman" w:eastAsia="宋体" w:hAnsi="Times New Roman" w:cs="宋体"/>
          <w:kern w:val="0"/>
          <w:sz w:val="18"/>
          <w:szCs w:val="18"/>
        </w:rPr>
      </w:pPr>
      <w:bookmarkStart w:id="321" w:name="_bookmark331"/>
      <w:bookmarkEnd w:id="321"/>
      <w:r w:rsidRPr="002A6003">
        <w:rPr>
          <w:rFonts w:ascii="Times New Roman" w:eastAsia="宋体" w:hAnsi="Times New Roman" w:cs="宋体" w:hint="eastAsia"/>
          <w:kern w:val="0"/>
          <w:sz w:val="18"/>
          <w:szCs w:val="18"/>
        </w:rPr>
        <w:t>Figure 4-5. Level 2 Cache access</w:t>
      </w:r>
    </w:p>
    <w:p w14:paraId="3009845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5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5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5B"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Cs w:val="21"/>
        </w:rPr>
      </w:pPr>
    </w:p>
    <w:p w14:paraId="3009845C" w14:textId="77777777" w:rsidR="002A6003" w:rsidRPr="002A6003" w:rsidRDefault="002A6003" w:rsidP="002A6003">
      <w:pPr>
        <w:numPr>
          <w:ilvl w:val="1"/>
          <w:numId w:val="11"/>
        </w:numPr>
        <w:tabs>
          <w:tab w:val="left" w:pos="1820"/>
        </w:tabs>
        <w:kinsoku w:val="0"/>
        <w:overflowPunct w:val="0"/>
        <w:autoSpaceDE w:val="0"/>
        <w:autoSpaceDN w:val="0"/>
        <w:adjustRightInd w:val="0"/>
        <w:ind w:hanging="460"/>
        <w:jc w:val="left"/>
        <w:outlineLvl w:val="2"/>
        <w:rPr>
          <w:rFonts w:ascii="Times New Roman" w:eastAsia="宋体" w:hAnsi="Times New Roman" w:cs="黑体"/>
          <w:spacing w:val="-15"/>
          <w:kern w:val="0"/>
          <w:sz w:val="32"/>
          <w:szCs w:val="32"/>
        </w:rPr>
      </w:pPr>
      <w:bookmarkStart w:id="322" w:name="4.5_Cache算法和Cache一致性属性"/>
      <w:bookmarkStart w:id="323" w:name="_bookmark332"/>
      <w:bookmarkStart w:id="324" w:name="_Toc41148041"/>
      <w:bookmarkStart w:id="325" w:name="_Toc41294572"/>
      <w:bookmarkEnd w:id="322"/>
      <w:bookmarkEnd w:id="323"/>
      <w:r w:rsidRPr="002A6003">
        <w:rPr>
          <w:rFonts w:ascii="Times New Roman" w:eastAsia="宋体" w:hAnsi="Times New Roman" w:cs="黑体"/>
          <w:kern w:val="0"/>
          <w:sz w:val="32"/>
          <w:szCs w:val="32"/>
        </w:rPr>
        <w:t>Cache algorithm and Cache consistency properties</w:t>
      </w:r>
      <w:bookmarkEnd w:id="324"/>
      <w:bookmarkEnd w:id="325"/>
    </w:p>
    <w:p w14:paraId="3009845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implements the Cache algorithm and Cache consistency properties shown in table 4-2.</w:t>
      </w:r>
      <w:hyperlink w:anchor="bookmark333" w:history="1"/>
    </w:p>
    <w:p w14:paraId="3009845E"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19"/>
          <w:szCs w:val="19"/>
        </w:rPr>
      </w:pPr>
    </w:p>
    <w:p w14:paraId="3009845F" w14:textId="77777777" w:rsidR="002A6003" w:rsidRPr="002A6003" w:rsidRDefault="002A6003" w:rsidP="002A6003">
      <w:pPr>
        <w:kinsoku w:val="0"/>
        <w:overflowPunct w:val="0"/>
        <w:autoSpaceDE w:val="0"/>
        <w:autoSpaceDN w:val="0"/>
        <w:adjustRightInd w:val="0"/>
        <w:ind w:right="4480"/>
        <w:jc w:val="right"/>
        <w:rPr>
          <w:rFonts w:ascii="Times New Roman" w:eastAsia="宋体" w:hAnsi="Times New Roman" w:cs="宋体"/>
          <w:kern w:val="0"/>
          <w:sz w:val="18"/>
          <w:szCs w:val="18"/>
        </w:rPr>
      </w:pPr>
      <w:bookmarkStart w:id="326" w:name="_bookmark333"/>
      <w:bookmarkEnd w:id="326"/>
      <w:r w:rsidRPr="002A6003">
        <w:rPr>
          <w:rFonts w:ascii="Times New Roman" w:eastAsia="宋体" w:hAnsi="Times New Roman" w:cs="宋体" w:hint="eastAsia"/>
          <w:kern w:val="0"/>
          <w:sz w:val="18"/>
          <w:szCs w:val="18"/>
        </w:rPr>
        <w:t xml:space="preserve">Table 4-2 consistency properties of </w:t>
      </w:r>
      <w:proofErr w:type="spellStart"/>
      <w:r w:rsidRPr="002A6003">
        <w:rPr>
          <w:rFonts w:ascii="Times New Roman" w:eastAsia="宋体" w:hAnsi="Times New Roman" w:cs="宋体" w:hint="eastAsia"/>
          <w:kern w:val="0"/>
          <w:sz w:val="18"/>
          <w:szCs w:val="18"/>
        </w:rPr>
        <w:t>loongson</w:t>
      </w:r>
      <w:proofErr w:type="spellEnd"/>
      <w:r w:rsidRPr="002A6003">
        <w:rPr>
          <w:rFonts w:ascii="Times New Roman" w:eastAsia="宋体" w:hAnsi="Times New Roman" w:cs="宋体" w:hint="eastAsia"/>
          <w:kern w:val="0"/>
          <w:sz w:val="18"/>
          <w:szCs w:val="18"/>
        </w:rPr>
        <w:t xml:space="preserve"> 3 Cache</w:t>
      </w:r>
    </w:p>
    <w:p w14:paraId="30098460"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3238" w:type="dxa"/>
        <w:tblLayout w:type="fixed"/>
        <w:tblCellMar>
          <w:left w:w="0" w:type="dxa"/>
          <w:right w:w="0" w:type="dxa"/>
        </w:tblCellMar>
        <w:tblLook w:val="0000" w:firstRow="0" w:lastRow="0" w:firstColumn="0" w:lastColumn="0" w:noHBand="0" w:noVBand="0"/>
      </w:tblPr>
      <w:tblGrid>
        <w:gridCol w:w="3938"/>
        <w:gridCol w:w="1492"/>
      </w:tblGrid>
      <w:tr w:rsidR="002A6003" w:rsidRPr="002A6003" w14:paraId="30098463" w14:textId="77777777" w:rsidTr="00AD241B">
        <w:trPr>
          <w:trHeight w:val="391"/>
        </w:trPr>
        <w:tc>
          <w:tcPr>
            <w:tcW w:w="3938" w:type="dxa"/>
            <w:tcBorders>
              <w:top w:val="none" w:sz="6" w:space="0" w:color="auto"/>
              <w:left w:val="none" w:sz="6" w:space="0" w:color="auto"/>
              <w:bottom w:val="single" w:sz="4" w:space="0" w:color="0000FF"/>
              <w:right w:val="none" w:sz="6" w:space="0" w:color="auto"/>
            </w:tcBorders>
            <w:shd w:val="clear" w:color="auto" w:fill="000080"/>
          </w:tcPr>
          <w:p w14:paraId="30098461" w14:textId="77777777" w:rsidR="002A6003" w:rsidRPr="002A6003" w:rsidRDefault="002A6003" w:rsidP="002A6003">
            <w:pPr>
              <w:kinsoku w:val="0"/>
              <w:overflowPunct w:val="0"/>
              <w:autoSpaceDE w:val="0"/>
              <w:autoSpaceDN w:val="0"/>
              <w:adjustRightInd w:val="0"/>
              <w:spacing w:before="19"/>
              <w:ind w:left="1592" w:right="1583"/>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Attribute classification</w:t>
            </w:r>
          </w:p>
        </w:tc>
        <w:tc>
          <w:tcPr>
            <w:tcW w:w="1492" w:type="dxa"/>
            <w:tcBorders>
              <w:top w:val="none" w:sz="6" w:space="0" w:color="auto"/>
              <w:left w:val="none" w:sz="6" w:space="0" w:color="auto"/>
              <w:bottom w:val="single" w:sz="4" w:space="0" w:color="0000FF"/>
              <w:right w:val="none" w:sz="6" w:space="0" w:color="auto"/>
            </w:tcBorders>
            <w:shd w:val="clear" w:color="auto" w:fill="000080"/>
          </w:tcPr>
          <w:p w14:paraId="30098462" w14:textId="77777777" w:rsidR="002A6003" w:rsidRPr="002A6003" w:rsidRDefault="002A6003" w:rsidP="002A6003">
            <w:pPr>
              <w:kinsoku w:val="0"/>
              <w:overflowPunct w:val="0"/>
              <w:autoSpaceDE w:val="0"/>
              <w:autoSpaceDN w:val="0"/>
              <w:adjustRightInd w:val="0"/>
              <w:spacing w:before="19"/>
              <w:ind w:left="279" w:right="268"/>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Conformance code</w:t>
            </w:r>
          </w:p>
        </w:tc>
      </w:tr>
      <w:tr w:rsidR="002A6003" w:rsidRPr="002A6003" w14:paraId="30098466" w14:textId="77777777" w:rsidTr="00AD241B">
        <w:trPr>
          <w:trHeight w:val="390"/>
        </w:trPr>
        <w:tc>
          <w:tcPr>
            <w:tcW w:w="3938" w:type="dxa"/>
            <w:tcBorders>
              <w:top w:val="single" w:sz="4" w:space="0" w:color="0000FF"/>
              <w:left w:val="single" w:sz="4" w:space="0" w:color="0000FF"/>
              <w:bottom w:val="single" w:sz="4" w:space="0" w:color="0000FF"/>
              <w:right w:val="single" w:sz="4" w:space="0" w:color="0000FF"/>
            </w:tcBorders>
          </w:tcPr>
          <w:p w14:paraId="30098464" w14:textId="6E9A41A2"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1492" w:type="dxa"/>
            <w:tcBorders>
              <w:top w:val="single" w:sz="4" w:space="0" w:color="0000FF"/>
              <w:left w:val="single" w:sz="4" w:space="0" w:color="0000FF"/>
              <w:bottom w:val="single" w:sz="4" w:space="0" w:color="0000FF"/>
              <w:right w:val="single" w:sz="4" w:space="0" w:color="0000FF"/>
            </w:tcBorders>
          </w:tcPr>
          <w:p w14:paraId="30098465" w14:textId="77777777" w:rsidR="002A6003" w:rsidRPr="002A6003" w:rsidRDefault="002A6003" w:rsidP="002A6003">
            <w:pPr>
              <w:kinsoku w:val="0"/>
              <w:overflowPunct w:val="0"/>
              <w:autoSpaceDE w:val="0"/>
              <w:autoSpaceDN w:val="0"/>
              <w:adjustRightInd w:val="0"/>
              <w:spacing w:before="16"/>
              <w:ind w:left="1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r w:rsidR="002A6003" w:rsidRPr="002A6003" w14:paraId="30098469" w14:textId="77777777" w:rsidTr="00AD241B">
        <w:trPr>
          <w:trHeight w:val="388"/>
        </w:trPr>
        <w:tc>
          <w:tcPr>
            <w:tcW w:w="3938" w:type="dxa"/>
            <w:tcBorders>
              <w:top w:val="single" w:sz="4" w:space="0" w:color="0000FF"/>
              <w:left w:val="single" w:sz="4" w:space="0" w:color="0000FF"/>
              <w:bottom w:val="single" w:sz="4" w:space="0" w:color="0000FF"/>
              <w:right w:val="single" w:sz="4" w:space="0" w:color="0000FF"/>
            </w:tcBorders>
          </w:tcPr>
          <w:p w14:paraId="30098467" w14:textId="34A3086C"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1492" w:type="dxa"/>
            <w:tcBorders>
              <w:top w:val="single" w:sz="4" w:space="0" w:color="0000FF"/>
              <w:left w:val="single" w:sz="4" w:space="0" w:color="0000FF"/>
              <w:bottom w:val="single" w:sz="4" w:space="0" w:color="0000FF"/>
              <w:right w:val="single" w:sz="4" w:space="0" w:color="0000FF"/>
            </w:tcBorders>
          </w:tcPr>
          <w:p w14:paraId="30098468" w14:textId="77777777" w:rsidR="002A6003" w:rsidRPr="002A6003" w:rsidRDefault="002A6003" w:rsidP="002A6003">
            <w:pPr>
              <w:kinsoku w:val="0"/>
              <w:overflowPunct w:val="0"/>
              <w:autoSpaceDE w:val="0"/>
              <w:autoSpaceDN w:val="0"/>
              <w:adjustRightInd w:val="0"/>
              <w:spacing w:before="16"/>
              <w:ind w:left="1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r w:rsidR="002A6003" w:rsidRPr="002A6003" w14:paraId="3009846C" w14:textId="77777777" w:rsidTr="00AD241B">
        <w:trPr>
          <w:trHeight w:val="390"/>
        </w:trPr>
        <w:tc>
          <w:tcPr>
            <w:tcW w:w="3938" w:type="dxa"/>
            <w:tcBorders>
              <w:top w:val="single" w:sz="4" w:space="0" w:color="0000FF"/>
              <w:left w:val="single" w:sz="4" w:space="0" w:color="0000FF"/>
              <w:bottom w:val="single" w:sz="4" w:space="0" w:color="0000FF"/>
              <w:right w:val="single" w:sz="4" w:space="0" w:color="0000FF"/>
            </w:tcBorders>
          </w:tcPr>
          <w:p w14:paraId="3009846A" w14:textId="77777777" w:rsidR="002A6003" w:rsidRPr="002A6003" w:rsidRDefault="002A6003" w:rsidP="002A6003">
            <w:pPr>
              <w:kinsoku w:val="0"/>
              <w:overflowPunct w:val="0"/>
              <w:autoSpaceDE w:val="0"/>
              <w:autoSpaceDN w:val="0"/>
              <w:adjustRightInd w:val="0"/>
              <w:spacing w:before="21"/>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Non-caching (</w:t>
            </w:r>
            <w:proofErr w:type="spellStart"/>
            <w:r w:rsidRPr="002A6003">
              <w:rPr>
                <w:rFonts w:ascii="Times New Roman" w:eastAsia="宋体" w:hAnsi="Times New Roman" w:cs="宋体" w:hint="eastAsia"/>
                <w:kern w:val="0"/>
                <w:sz w:val="18"/>
                <w:szCs w:val="18"/>
              </w:rPr>
              <w:t>Uncached</w:t>
            </w:r>
            <w:proofErr w:type="spellEnd"/>
            <w:r w:rsidRPr="002A6003">
              <w:rPr>
                <w:rFonts w:ascii="Times New Roman" w:eastAsia="宋体" w:hAnsi="Times New Roman" w:cs="宋体" w:hint="eastAsia"/>
                <w:kern w:val="0"/>
                <w:sz w:val="18"/>
                <w:szCs w:val="18"/>
              </w:rPr>
              <w:t>)</w:t>
            </w:r>
          </w:p>
        </w:tc>
        <w:tc>
          <w:tcPr>
            <w:tcW w:w="1492" w:type="dxa"/>
            <w:tcBorders>
              <w:top w:val="single" w:sz="4" w:space="0" w:color="0000FF"/>
              <w:left w:val="single" w:sz="4" w:space="0" w:color="0000FF"/>
              <w:bottom w:val="single" w:sz="4" w:space="0" w:color="0000FF"/>
              <w:right w:val="single" w:sz="4" w:space="0" w:color="0000FF"/>
            </w:tcBorders>
          </w:tcPr>
          <w:p w14:paraId="3009846B" w14:textId="77777777" w:rsidR="002A6003" w:rsidRPr="002A6003" w:rsidRDefault="002A6003" w:rsidP="002A6003">
            <w:pPr>
              <w:kinsoku w:val="0"/>
              <w:overflowPunct w:val="0"/>
              <w:autoSpaceDE w:val="0"/>
              <w:autoSpaceDN w:val="0"/>
              <w:adjustRightInd w:val="0"/>
              <w:spacing w:before="19"/>
              <w:ind w:left="1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r>
      <w:tr w:rsidR="002A6003" w:rsidRPr="002A6003" w14:paraId="3009846F" w14:textId="77777777" w:rsidTr="00AD241B">
        <w:trPr>
          <w:trHeight w:val="390"/>
        </w:trPr>
        <w:tc>
          <w:tcPr>
            <w:tcW w:w="3938" w:type="dxa"/>
            <w:tcBorders>
              <w:top w:val="single" w:sz="4" w:space="0" w:color="0000FF"/>
              <w:left w:val="single" w:sz="4" w:space="0" w:color="0000FF"/>
              <w:bottom w:val="single" w:sz="4" w:space="0" w:color="0000FF"/>
              <w:right w:val="single" w:sz="4" w:space="0" w:color="0000FF"/>
            </w:tcBorders>
          </w:tcPr>
          <w:p w14:paraId="3009846D"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Coherent cache (Cacheable coherent)</w:t>
            </w:r>
          </w:p>
        </w:tc>
        <w:tc>
          <w:tcPr>
            <w:tcW w:w="1492" w:type="dxa"/>
            <w:tcBorders>
              <w:top w:val="single" w:sz="4" w:space="0" w:color="0000FF"/>
              <w:left w:val="single" w:sz="4" w:space="0" w:color="0000FF"/>
              <w:bottom w:val="single" w:sz="4" w:space="0" w:color="0000FF"/>
              <w:right w:val="single" w:sz="4" w:space="0" w:color="0000FF"/>
            </w:tcBorders>
          </w:tcPr>
          <w:p w14:paraId="3009846E" w14:textId="77777777" w:rsidR="002A6003" w:rsidRPr="002A6003" w:rsidRDefault="002A6003" w:rsidP="002A6003">
            <w:pPr>
              <w:kinsoku w:val="0"/>
              <w:overflowPunct w:val="0"/>
              <w:autoSpaceDE w:val="0"/>
              <w:autoSpaceDN w:val="0"/>
              <w:adjustRightInd w:val="0"/>
              <w:spacing w:before="16"/>
              <w:ind w:left="1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r>
      <w:tr w:rsidR="002A6003" w:rsidRPr="002A6003" w14:paraId="30098472" w14:textId="77777777" w:rsidTr="00AD241B">
        <w:trPr>
          <w:trHeight w:val="390"/>
        </w:trPr>
        <w:tc>
          <w:tcPr>
            <w:tcW w:w="3938" w:type="dxa"/>
            <w:tcBorders>
              <w:top w:val="single" w:sz="4" w:space="0" w:color="0000FF"/>
              <w:left w:val="single" w:sz="4" w:space="0" w:color="0000FF"/>
              <w:bottom w:val="single" w:sz="4" w:space="0" w:color="0000FF"/>
              <w:right w:val="single" w:sz="4" w:space="0" w:color="0000FF"/>
            </w:tcBorders>
          </w:tcPr>
          <w:p w14:paraId="30098470" w14:textId="6BE6E291"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lastRenderedPageBreak/>
              <w:t>reserve</w:t>
            </w:r>
          </w:p>
        </w:tc>
        <w:tc>
          <w:tcPr>
            <w:tcW w:w="1492" w:type="dxa"/>
            <w:tcBorders>
              <w:top w:val="single" w:sz="4" w:space="0" w:color="0000FF"/>
              <w:left w:val="single" w:sz="4" w:space="0" w:color="0000FF"/>
              <w:bottom w:val="single" w:sz="4" w:space="0" w:color="0000FF"/>
              <w:right w:val="single" w:sz="4" w:space="0" w:color="0000FF"/>
            </w:tcBorders>
          </w:tcPr>
          <w:p w14:paraId="30098471" w14:textId="77777777" w:rsidR="002A6003" w:rsidRPr="002A6003" w:rsidRDefault="002A6003" w:rsidP="002A6003">
            <w:pPr>
              <w:kinsoku w:val="0"/>
              <w:overflowPunct w:val="0"/>
              <w:autoSpaceDE w:val="0"/>
              <w:autoSpaceDN w:val="0"/>
              <w:adjustRightInd w:val="0"/>
              <w:spacing w:before="16"/>
              <w:ind w:left="1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r>
      <w:tr w:rsidR="002A6003" w:rsidRPr="002A6003" w14:paraId="30098475" w14:textId="77777777" w:rsidTr="00AD241B">
        <w:trPr>
          <w:trHeight w:val="388"/>
        </w:trPr>
        <w:tc>
          <w:tcPr>
            <w:tcW w:w="3938" w:type="dxa"/>
            <w:tcBorders>
              <w:top w:val="single" w:sz="4" w:space="0" w:color="0000FF"/>
              <w:left w:val="single" w:sz="4" w:space="0" w:color="0000FF"/>
              <w:bottom w:val="single" w:sz="4" w:space="0" w:color="0000FF"/>
              <w:right w:val="single" w:sz="4" w:space="0" w:color="0000FF"/>
            </w:tcBorders>
          </w:tcPr>
          <w:p w14:paraId="30098473" w14:textId="647C07AE"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1492" w:type="dxa"/>
            <w:tcBorders>
              <w:top w:val="single" w:sz="4" w:space="0" w:color="0000FF"/>
              <w:left w:val="single" w:sz="4" w:space="0" w:color="0000FF"/>
              <w:bottom w:val="single" w:sz="4" w:space="0" w:color="0000FF"/>
              <w:right w:val="single" w:sz="4" w:space="0" w:color="0000FF"/>
            </w:tcBorders>
          </w:tcPr>
          <w:p w14:paraId="30098474" w14:textId="77777777" w:rsidR="002A6003" w:rsidRPr="002A6003" w:rsidRDefault="002A6003" w:rsidP="002A6003">
            <w:pPr>
              <w:kinsoku w:val="0"/>
              <w:overflowPunct w:val="0"/>
              <w:autoSpaceDE w:val="0"/>
              <w:autoSpaceDN w:val="0"/>
              <w:adjustRightInd w:val="0"/>
              <w:spacing w:before="16"/>
              <w:ind w:left="1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r>
      <w:tr w:rsidR="002A6003" w:rsidRPr="002A6003" w14:paraId="30098478" w14:textId="77777777" w:rsidTr="00AD241B">
        <w:trPr>
          <w:trHeight w:val="390"/>
        </w:trPr>
        <w:tc>
          <w:tcPr>
            <w:tcW w:w="3938" w:type="dxa"/>
            <w:tcBorders>
              <w:top w:val="single" w:sz="4" w:space="0" w:color="0000FF"/>
              <w:left w:val="single" w:sz="4" w:space="0" w:color="0000FF"/>
              <w:bottom w:val="single" w:sz="4" w:space="0" w:color="0000FF"/>
              <w:right w:val="single" w:sz="4" w:space="0" w:color="0000FF"/>
            </w:tcBorders>
          </w:tcPr>
          <w:p w14:paraId="30098476" w14:textId="71DB9AA3" w:rsidR="002A6003" w:rsidRPr="002A6003" w:rsidRDefault="008F322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c>
          <w:tcPr>
            <w:tcW w:w="1492" w:type="dxa"/>
            <w:tcBorders>
              <w:top w:val="single" w:sz="4" w:space="0" w:color="0000FF"/>
              <w:left w:val="single" w:sz="4" w:space="0" w:color="0000FF"/>
              <w:bottom w:val="single" w:sz="4" w:space="0" w:color="0000FF"/>
              <w:right w:val="single" w:sz="4" w:space="0" w:color="0000FF"/>
            </w:tcBorders>
          </w:tcPr>
          <w:p w14:paraId="30098477" w14:textId="77777777" w:rsidR="002A6003" w:rsidRPr="002A6003" w:rsidRDefault="002A6003" w:rsidP="002A6003">
            <w:pPr>
              <w:kinsoku w:val="0"/>
              <w:overflowPunct w:val="0"/>
              <w:autoSpaceDE w:val="0"/>
              <w:autoSpaceDN w:val="0"/>
              <w:adjustRightInd w:val="0"/>
              <w:spacing w:before="16"/>
              <w:ind w:left="1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r>
      <w:tr w:rsidR="002A6003" w:rsidRPr="002A6003" w14:paraId="3009847B" w14:textId="77777777" w:rsidTr="00AD241B">
        <w:trPr>
          <w:trHeight w:val="390"/>
        </w:trPr>
        <w:tc>
          <w:tcPr>
            <w:tcW w:w="3938" w:type="dxa"/>
            <w:tcBorders>
              <w:top w:val="single" w:sz="4" w:space="0" w:color="0000FF"/>
              <w:left w:val="single" w:sz="4" w:space="0" w:color="0000FF"/>
              <w:bottom w:val="single" w:sz="4" w:space="0" w:color="0000FF"/>
              <w:right w:val="single" w:sz="4" w:space="0" w:color="0000FF"/>
            </w:tcBorders>
          </w:tcPr>
          <w:p w14:paraId="30098479" w14:textId="77777777" w:rsidR="002A6003" w:rsidRPr="002A6003" w:rsidRDefault="002A6003" w:rsidP="002A6003">
            <w:pPr>
              <w:kinsoku w:val="0"/>
              <w:overflowPunct w:val="0"/>
              <w:autoSpaceDE w:val="0"/>
              <w:autoSpaceDN w:val="0"/>
              <w:adjustRightInd w:val="0"/>
              <w:spacing w:before="19"/>
              <w:ind w:left="107"/>
              <w:jc w:val="left"/>
              <w:rPr>
                <w:rFonts w:ascii="Times New Roman" w:eastAsia="宋体" w:hAnsi="Times New Roman" w:cs="宋体"/>
                <w:kern w:val="0"/>
                <w:sz w:val="18"/>
                <w:szCs w:val="18"/>
              </w:rPr>
            </w:pPr>
            <w:proofErr w:type="spellStart"/>
            <w:r w:rsidRPr="002A6003">
              <w:rPr>
                <w:rFonts w:ascii="Times New Roman" w:eastAsia="宋体" w:hAnsi="Times New Roman" w:cs="宋体" w:hint="eastAsia"/>
                <w:kern w:val="0"/>
                <w:sz w:val="18"/>
                <w:szCs w:val="18"/>
              </w:rPr>
              <w:t>Uncached</w:t>
            </w:r>
            <w:proofErr w:type="spellEnd"/>
            <w:r w:rsidRPr="002A6003">
              <w:rPr>
                <w:rFonts w:ascii="Times New Roman" w:eastAsia="宋体" w:hAnsi="Times New Roman" w:cs="宋体" w:hint="eastAsia"/>
                <w:kern w:val="0"/>
                <w:sz w:val="18"/>
                <w:szCs w:val="18"/>
              </w:rPr>
              <w:t xml:space="preserve"> Accelerated (</w:t>
            </w:r>
            <w:proofErr w:type="spellStart"/>
            <w:r w:rsidRPr="002A6003">
              <w:rPr>
                <w:rFonts w:ascii="Times New Roman" w:eastAsia="宋体" w:hAnsi="Times New Roman" w:cs="宋体" w:hint="eastAsia"/>
                <w:kern w:val="0"/>
                <w:sz w:val="18"/>
                <w:szCs w:val="18"/>
              </w:rPr>
              <w:t>Uncached</w:t>
            </w:r>
            <w:proofErr w:type="spellEnd"/>
            <w:r w:rsidRPr="002A6003">
              <w:rPr>
                <w:rFonts w:ascii="Times New Roman" w:eastAsia="宋体" w:hAnsi="Times New Roman" w:cs="宋体" w:hint="eastAsia"/>
                <w:kern w:val="0"/>
                <w:sz w:val="18"/>
                <w:szCs w:val="18"/>
              </w:rPr>
              <w:t xml:space="preserve"> Accelerated)</w:t>
            </w:r>
          </w:p>
        </w:tc>
        <w:tc>
          <w:tcPr>
            <w:tcW w:w="1492" w:type="dxa"/>
            <w:tcBorders>
              <w:top w:val="single" w:sz="4" w:space="0" w:color="0000FF"/>
              <w:left w:val="single" w:sz="4" w:space="0" w:color="0000FF"/>
              <w:bottom w:val="single" w:sz="4" w:space="0" w:color="0000FF"/>
              <w:right w:val="single" w:sz="4" w:space="0" w:color="0000FF"/>
            </w:tcBorders>
          </w:tcPr>
          <w:p w14:paraId="3009847A" w14:textId="77777777" w:rsidR="002A6003" w:rsidRPr="002A6003" w:rsidRDefault="002A6003" w:rsidP="002A6003">
            <w:pPr>
              <w:kinsoku w:val="0"/>
              <w:overflowPunct w:val="0"/>
              <w:autoSpaceDE w:val="0"/>
              <w:autoSpaceDN w:val="0"/>
              <w:adjustRightInd w:val="0"/>
              <w:spacing w:before="16"/>
              <w:ind w:left="1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r>
    </w:tbl>
    <w:p w14:paraId="3009847C" w14:textId="77777777" w:rsidR="002A6003" w:rsidRPr="002A6003" w:rsidRDefault="002A6003" w:rsidP="002A6003">
      <w:pPr>
        <w:autoSpaceDE w:val="0"/>
        <w:autoSpaceDN w:val="0"/>
        <w:adjustRightInd w:val="0"/>
        <w:jc w:val="left"/>
        <w:rPr>
          <w:rFonts w:ascii="Times New Roman" w:eastAsia="宋体" w:hAnsi="Times New Roman" w:cs="宋体"/>
          <w:kern w:val="0"/>
          <w:sz w:val="7"/>
          <w:szCs w:val="7"/>
        </w:rPr>
        <w:sectPr w:rsidR="002A6003" w:rsidRPr="002A6003">
          <w:pgSz w:w="11910" w:h="16850"/>
          <w:pgMar w:top="1100" w:right="0" w:bottom="880" w:left="0" w:header="353" w:footer="654" w:gutter="0"/>
          <w:cols w:space="720"/>
          <w:noEndnote/>
        </w:sectPr>
      </w:pPr>
    </w:p>
    <w:p w14:paraId="3009847D"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6"/>
          <w:szCs w:val="26"/>
        </w:rPr>
      </w:pPr>
    </w:p>
    <w:p w14:paraId="3009847E" w14:textId="77777777" w:rsidR="002A6003" w:rsidRPr="002A6003" w:rsidRDefault="002A6003" w:rsidP="002A6003">
      <w:pPr>
        <w:numPr>
          <w:ilvl w:val="2"/>
          <w:numId w:val="11"/>
        </w:numPr>
        <w:tabs>
          <w:tab w:val="left" w:pos="2000"/>
        </w:tabs>
        <w:kinsoku w:val="0"/>
        <w:overflowPunct w:val="0"/>
        <w:autoSpaceDE w:val="0"/>
        <w:autoSpaceDN w:val="0"/>
        <w:adjustRightInd w:val="0"/>
        <w:spacing w:before="71"/>
        <w:ind w:hanging="640"/>
        <w:jc w:val="left"/>
        <w:outlineLvl w:val="7"/>
        <w:rPr>
          <w:rFonts w:ascii="Times New Roman" w:eastAsia="宋体" w:hAnsi="Times New Roman" w:cs="黑体"/>
          <w:kern w:val="0"/>
          <w:sz w:val="28"/>
          <w:szCs w:val="28"/>
        </w:rPr>
      </w:pPr>
      <w:bookmarkStart w:id="327" w:name="4.5.1_非高速缓存(Uncached，一致性代码2)"/>
      <w:bookmarkStart w:id="328" w:name="_bookmark334"/>
      <w:bookmarkEnd w:id="327"/>
      <w:bookmarkEnd w:id="328"/>
      <w:r w:rsidRPr="002A6003">
        <w:rPr>
          <w:rFonts w:ascii="Times New Roman" w:eastAsia="宋体" w:hAnsi="Times New Roman" w:cs="黑体" w:hint="eastAsia"/>
          <w:spacing w:val="-1"/>
          <w:kern w:val="0"/>
          <w:sz w:val="28"/>
          <w:szCs w:val="28"/>
        </w:rPr>
        <w:t>Non-caching (</w:t>
      </w:r>
      <w:proofErr w:type="spellStart"/>
      <w:r w:rsidRPr="002A6003">
        <w:rPr>
          <w:rFonts w:ascii="Times New Roman" w:eastAsia="宋体" w:hAnsi="Times New Roman" w:cs="黑体" w:hint="eastAsia"/>
          <w:spacing w:val="-1"/>
          <w:kern w:val="0"/>
          <w:sz w:val="28"/>
          <w:szCs w:val="28"/>
        </w:rPr>
        <w:t>Uncached</w:t>
      </w:r>
      <w:proofErr w:type="spellEnd"/>
      <w:r w:rsidRPr="002A6003">
        <w:rPr>
          <w:rFonts w:ascii="Times New Roman" w:eastAsia="宋体" w:hAnsi="Times New Roman" w:cs="黑体" w:hint="eastAsia"/>
          <w:spacing w:val="-1"/>
          <w:kern w:val="0"/>
          <w:sz w:val="28"/>
          <w:szCs w:val="28"/>
        </w:rPr>
        <w:t>, consistency code 2)</w:t>
      </w:r>
    </w:p>
    <w:p w14:paraId="3009847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a page USES a non-cache algorithm, the processor will directly emit a double-word, partial double-word, word, and partial word read or write request to main memory for any Load or Store operation anywhere on the page, without going through any level of </w:t>
      </w:r>
      <w:proofErr w:type="spellStart"/>
      <w:r w:rsidRPr="002A6003">
        <w:rPr>
          <w:rFonts w:ascii="Times New Roman" w:eastAsia="宋体" w:hAnsi="Times New Roman" w:cs="宋体" w:hint="eastAsia"/>
          <w:spacing w:val="5"/>
          <w:kern w:val="0"/>
          <w:szCs w:val="21"/>
        </w:rPr>
        <w:t>Cache.The</w:t>
      </w:r>
      <w:proofErr w:type="spellEnd"/>
      <w:r w:rsidRPr="002A6003">
        <w:rPr>
          <w:rFonts w:ascii="Times New Roman" w:eastAsia="宋体" w:hAnsi="Times New Roman" w:cs="宋体" w:hint="eastAsia"/>
          <w:spacing w:val="5"/>
          <w:kern w:val="0"/>
          <w:szCs w:val="21"/>
        </w:rPr>
        <w:t xml:space="preserve"> non-cache algorithm is implemented by blocking.</w:t>
      </w:r>
    </w:p>
    <w:p w14:paraId="30098480"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6"/>
          <w:szCs w:val="16"/>
        </w:rPr>
      </w:pPr>
    </w:p>
    <w:p w14:paraId="30098481" w14:textId="77777777" w:rsidR="002A6003" w:rsidRPr="002A6003" w:rsidRDefault="002A6003" w:rsidP="002A6003">
      <w:pPr>
        <w:numPr>
          <w:ilvl w:val="2"/>
          <w:numId w:val="11"/>
        </w:numPr>
        <w:tabs>
          <w:tab w:val="left" w:pos="2000"/>
        </w:tabs>
        <w:kinsoku w:val="0"/>
        <w:overflowPunct w:val="0"/>
        <w:autoSpaceDE w:val="0"/>
        <w:autoSpaceDN w:val="0"/>
        <w:adjustRightInd w:val="0"/>
        <w:spacing w:before="1"/>
        <w:ind w:hanging="640"/>
        <w:jc w:val="left"/>
        <w:outlineLvl w:val="7"/>
        <w:rPr>
          <w:rFonts w:ascii="Times New Roman" w:eastAsia="宋体" w:hAnsi="Times New Roman" w:cs="黑体"/>
          <w:kern w:val="0"/>
          <w:sz w:val="28"/>
          <w:szCs w:val="28"/>
        </w:rPr>
      </w:pPr>
      <w:bookmarkStart w:id="329" w:name="4.5.2_一致性高速缓存(Cacheable_coherent，一致性代码3)"/>
      <w:bookmarkStart w:id="330" w:name="_bookmark335"/>
      <w:bookmarkEnd w:id="329"/>
      <w:bookmarkEnd w:id="330"/>
      <w:r w:rsidRPr="002A6003">
        <w:rPr>
          <w:rFonts w:ascii="Times New Roman" w:eastAsia="宋体" w:hAnsi="Times New Roman" w:cs="黑体" w:hint="eastAsia"/>
          <w:spacing w:val="-1"/>
          <w:kern w:val="0"/>
          <w:sz w:val="28"/>
          <w:szCs w:val="28"/>
        </w:rPr>
        <w:t>Coherent cache (Cacheable coherent code 3)</w:t>
      </w:r>
    </w:p>
    <w:p w14:paraId="3009848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A row with this property can reside in the Cache, and the corresponding save and fetch operations only access the first-level </w:t>
      </w:r>
      <w:proofErr w:type="spellStart"/>
      <w:r w:rsidRPr="002A6003">
        <w:rPr>
          <w:rFonts w:ascii="Times New Roman" w:eastAsia="宋体" w:hAnsi="Times New Roman" w:cs="宋体" w:hint="eastAsia"/>
          <w:spacing w:val="5"/>
          <w:kern w:val="0"/>
          <w:szCs w:val="21"/>
        </w:rPr>
        <w:t>Cache.When</w:t>
      </w:r>
      <w:proofErr w:type="spellEnd"/>
      <w:r w:rsidRPr="002A6003">
        <w:rPr>
          <w:rFonts w:ascii="Times New Roman" w:eastAsia="宋体" w:hAnsi="Times New Roman" w:cs="宋体" w:hint="eastAsia"/>
          <w:spacing w:val="5"/>
          <w:kern w:val="0"/>
          <w:szCs w:val="21"/>
        </w:rPr>
        <w:t xml:space="preserve"> a level 1 Cache expires, the processor checks the level 2 Cache to see if it contains the requested </w:t>
      </w:r>
      <w:proofErr w:type="spellStart"/>
      <w:r w:rsidRPr="002A6003">
        <w:rPr>
          <w:rFonts w:ascii="Times New Roman" w:eastAsia="宋体" w:hAnsi="Times New Roman" w:cs="宋体" w:hint="eastAsia"/>
          <w:spacing w:val="5"/>
          <w:kern w:val="0"/>
          <w:szCs w:val="21"/>
        </w:rPr>
        <w:t>address.If</w:t>
      </w:r>
      <w:proofErr w:type="spellEnd"/>
      <w:r w:rsidRPr="002A6003">
        <w:rPr>
          <w:rFonts w:ascii="Times New Roman" w:eastAsia="宋体" w:hAnsi="Times New Roman" w:cs="宋体" w:hint="eastAsia"/>
          <w:spacing w:val="5"/>
          <w:kern w:val="0"/>
          <w:szCs w:val="21"/>
        </w:rPr>
        <w:t xml:space="preserve"> the second level Cache hits, the data is populated from the second level </w:t>
      </w:r>
      <w:proofErr w:type="spellStart"/>
      <w:r w:rsidRPr="002A6003">
        <w:rPr>
          <w:rFonts w:ascii="Times New Roman" w:eastAsia="宋体" w:hAnsi="Times New Roman" w:cs="宋体" w:hint="eastAsia"/>
          <w:spacing w:val="5"/>
          <w:kern w:val="0"/>
          <w:szCs w:val="21"/>
        </w:rPr>
        <w:t>Cache.If</w:t>
      </w:r>
      <w:proofErr w:type="spellEnd"/>
      <w:r w:rsidRPr="002A6003">
        <w:rPr>
          <w:rFonts w:ascii="Times New Roman" w:eastAsia="宋体" w:hAnsi="Times New Roman" w:cs="宋体" w:hint="eastAsia"/>
          <w:spacing w:val="5"/>
          <w:kern w:val="0"/>
          <w:szCs w:val="21"/>
        </w:rPr>
        <w:t xml:space="preserve"> the second level Cache misses, the data is pulled from main memory and written to the second level Cache and the first level Cache.</w:t>
      </w:r>
    </w:p>
    <w:p w14:paraId="3009848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Because there are multiple processor cores and IO devices in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that can access main memory,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hardware implements the Cache consistency protocol, so it is not necessary to actively maintain the Cache consistency by using the Cache instructions in the software.</w:t>
      </w:r>
    </w:p>
    <w:p w14:paraId="30098484"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6"/>
          <w:szCs w:val="16"/>
        </w:rPr>
      </w:pPr>
    </w:p>
    <w:p w14:paraId="30098485" w14:textId="77777777" w:rsidR="002A6003" w:rsidRPr="002A6003" w:rsidRDefault="002A6003" w:rsidP="002A6003">
      <w:pPr>
        <w:numPr>
          <w:ilvl w:val="2"/>
          <w:numId w:val="11"/>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331" w:name="4.5.3_非高速缓存加速_(Uncached_Accelerated，一致性代"/>
      <w:bookmarkStart w:id="332" w:name="_bookmark336"/>
      <w:bookmarkEnd w:id="331"/>
      <w:bookmarkEnd w:id="332"/>
      <w:r w:rsidRPr="002A6003">
        <w:rPr>
          <w:rFonts w:ascii="Times New Roman" w:eastAsia="宋体" w:hAnsi="Times New Roman" w:cs="黑体" w:hint="eastAsia"/>
          <w:spacing w:val="-2"/>
          <w:kern w:val="0"/>
          <w:sz w:val="28"/>
          <w:szCs w:val="28"/>
        </w:rPr>
        <w:t>Non-caching Accelerated (</w:t>
      </w:r>
      <w:proofErr w:type="spellStart"/>
      <w:r w:rsidRPr="002A6003">
        <w:rPr>
          <w:rFonts w:ascii="Times New Roman" w:eastAsia="宋体" w:hAnsi="Times New Roman" w:cs="黑体" w:hint="eastAsia"/>
          <w:spacing w:val="-2"/>
          <w:kern w:val="0"/>
          <w:sz w:val="28"/>
          <w:szCs w:val="28"/>
        </w:rPr>
        <w:t>Uncached</w:t>
      </w:r>
      <w:proofErr w:type="spellEnd"/>
      <w:r w:rsidRPr="002A6003">
        <w:rPr>
          <w:rFonts w:ascii="Times New Roman" w:eastAsia="宋体" w:hAnsi="Times New Roman" w:cs="黑体" w:hint="eastAsia"/>
          <w:spacing w:val="-2"/>
          <w:kern w:val="0"/>
          <w:sz w:val="28"/>
          <w:szCs w:val="28"/>
        </w:rPr>
        <w:t xml:space="preserve"> Accelerated, consistency code 7)</w:t>
      </w:r>
    </w:p>
    <w:p w14:paraId="3009848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non-caching speed up property is used to optimize the same type of </w:t>
      </w:r>
      <w:proofErr w:type="spellStart"/>
      <w:r w:rsidRPr="002A6003">
        <w:rPr>
          <w:rFonts w:ascii="Times New Roman" w:eastAsia="宋体" w:hAnsi="Times New Roman" w:cs="宋体" w:hint="eastAsia"/>
          <w:spacing w:val="5"/>
          <w:kern w:val="0"/>
          <w:szCs w:val="21"/>
        </w:rPr>
        <w:t>Uncached</w:t>
      </w:r>
      <w:proofErr w:type="spellEnd"/>
      <w:r w:rsidRPr="002A6003">
        <w:rPr>
          <w:rFonts w:ascii="Times New Roman" w:eastAsia="宋体" w:hAnsi="Times New Roman" w:cs="宋体" w:hint="eastAsia"/>
          <w:spacing w:val="5"/>
          <w:kern w:val="0"/>
          <w:szCs w:val="21"/>
        </w:rPr>
        <w:t xml:space="preserve"> memory operation performed in a sequential sequence in a continuous address </w:t>
      </w:r>
      <w:proofErr w:type="spellStart"/>
      <w:proofErr w:type="gramStart"/>
      <w:r w:rsidRPr="002A6003">
        <w:rPr>
          <w:rFonts w:ascii="Times New Roman" w:eastAsia="宋体" w:hAnsi="Times New Roman" w:cs="宋体" w:hint="eastAsia"/>
          <w:spacing w:val="5"/>
          <w:kern w:val="0"/>
          <w:szCs w:val="21"/>
        </w:rPr>
        <w:t>space.The</w:t>
      </w:r>
      <w:proofErr w:type="spellEnd"/>
      <w:proofErr w:type="gramEnd"/>
      <w:r w:rsidRPr="002A6003">
        <w:rPr>
          <w:rFonts w:ascii="Times New Roman" w:eastAsia="宋体" w:hAnsi="Times New Roman" w:cs="宋体" w:hint="eastAsia"/>
          <w:spacing w:val="5"/>
          <w:kern w:val="0"/>
          <w:szCs w:val="21"/>
        </w:rPr>
        <w:t xml:space="preserve"> optimization method is to collect the memory operation of this property by setting the buffer. As long as the buffer is not satisfied, the data of these memory operations can be put into the </w:t>
      </w:r>
      <w:proofErr w:type="spellStart"/>
      <w:r w:rsidRPr="002A6003">
        <w:rPr>
          <w:rFonts w:ascii="Times New Roman" w:eastAsia="宋体" w:hAnsi="Times New Roman" w:cs="宋体" w:hint="eastAsia"/>
          <w:spacing w:val="5"/>
          <w:kern w:val="0"/>
          <w:szCs w:val="21"/>
        </w:rPr>
        <w:t>buffer.The</w:t>
      </w:r>
      <w:proofErr w:type="spellEnd"/>
      <w:r w:rsidRPr="002A6003">
        <w:rPr>
          <w:rFonts w:ascii="Times New Roman" w:eastAsia="宋体" w:hAnsi="Times New Roman" w:cs="宋体" w:hint="eastAsia"/>
          <w:spacing w:val="5"/>
          <w:kern w:val="0"/>
          <w:szCs w:val="21"/>
        </w:rPr>
        <w:t xml:space="preserve"> buffer is the same size as a Cache </w:t>
      </w:r>
      <w:proofErr w:type="spellStart"/>
      <w:r w:rsidRPr="002A6003">
        <w:rPr>
          <w:rFonts w:ascii="Times New Roman" w:eastAsia="宋体" w:hAnsi="Times New Roman" w:cs="宋体" w:hint="eastAsia"/>
          <w:spacing w:val="5"/>
          <w:kern w:val="0"/>
          <w:szCs w:val="21"/>
        </w:rPr>
        <w:t>line.Storing</w:t>
      </w:r>
      <w:proofErr w:type="spellEnd"/>
      <w:r w:rsidRPr="002A6003">
        <w:rPr>
          <w:rFonts w:ascii="Times New Roman" w:eastAsia="宋体" w:hAnsi="Times New Roman" w:cs="宋体" w:hint="eastAsia"/>
          <w:spacing w:val="5"/>
          <w:kern w:val="0"/>
          <w:szCs w:val="21"/>
        </w:rPr>
        <w:t xml:space="preserve"> data in a buffer is the same as storing it in a </w:t>
      </w:r>
      <w:proofErr w:type="spellStart"/>
      <w:r w:rsidRPr="002A6003">
        <w:rPr>
          <w:rFonts w:ascii="Times New Roman" w:eastAsia="宋体" w:hAnsi="Times New Roman" w:cs="宋体" w:hint="eastAsia"/>
          <w:spacing w:val="5"/>
          <w:kern w:val="0"/>
          <w:szCs w:val="21"/>
        </w:rPr>
        <w:t>Cache.When</w:t>
      </w:r>
      <w:proofErr w:type="spellEnd"/>
      <w:r w:rsidRPr="002A6003">
        <w:rPr>
          <w:rFonts w:ascii="Times New Roman" w:eastAsia="宋体" w:hAnsi="Times New Roman" w:cs="宋体" w:hint="eastAsia"/>
          <w:spacing w:val="5"/>
          <w:kern w:val="0"/>
          <w:szCs w:val="21"/>
        </w:rPr>
        <w:t xml:space="preserve"> the buffer is full, start block writing. During the collection of sequential stored number instructions, if other types of </w:t>
      </w:r>
      <w:proofErr w:type="spellStart"/>
      <w:r w:rsidRPr="002A6003">
        <w:rPr>
          <w:rFonts w:ascii="Times New Roman" w:eastAsia="宋体" w:hAnsi="Times New Roman" w:cs="宋体" w:hint="eastAsia"/>
          <w:spacing w:val="5"/>
          <w:kern w:val="0"/>
          <w:szCs w:val="21"/>
        </w:rPr>
        <w:t>Uncached</w:t>
      </w:r>
      <w:proofErr w:type="spellEnd"/>
      <w:r w:rsidRPr="002A6003">
        <w:rPr>
          <w:rFonts w:ascii="Times New Roman" w:eastAsia="宋体" w:hAnsi="Times New Roman" w:cs="宋体" w:hint="eastAsia"/>
          <w:spacing w:val="5"/>
          <w:kern w:val="0"/>
          <w:szCs w:val="21"/>
        </w:rPr>
        <w:t xml:space="preserve"> stored number instructions are inserted, the collection is suspended and the data saved in the buffer is output in byte write mode.</w:t>
      </w:r>
    </w:p>
    <w:p w14:paraId="3009848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non-cache accelerated property speeds up sequential </w:t>
      </w:r>
      <w:proofErr w:type="spellStart"/>
      <w:r w:rsidRPr="002A6003">
        <w:rPr>
          <w:rFonts w:ascii="Times New Roman" w:eastAsia="宋体" w:hAnsi="Times New Roman" w:cs="宋体" w:hint="eastAsia"/>
          <w:spacing w:val="5"/>
          <w:kern w:val="0"/>
          <w:szCs w:val="21"/>
        </w:rPr>
        <w:t>Uncached</w:t>
      </w:r>
      <w:proofErr w:type="spellEnd"/>
      <w:r w:rsidRPr="002A6003">
        <w:rPr>
          <w:rFonts w:ascii="Times New Roman" w:eastAsia="宋体" w:hAnsi="Times New Roman" w:cs="宋体" w:hint="eastAsia"/>
          <w:spacing w:val="5"/>
          <w:kern w:val="0"/>
          <w:szCs w:val="21"/>
        </w:rPr>
        <w:t xml:space="preserve"> access, which is suitable for fast output access to the display device store.</w:t>
      </w:r>
    </w:p>
    <w:p w14:paraId="30098488"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6"/>
          <w:szCs w:val="26"/>
        </w:rPr>
      </w:pPr>
    </w:p>
    <w:p w14:paraId="30098489" w14:textId="77777777" w:rsidR="002A6003" w:rsidRPr="002A6003" w:rsidRDefault="002A6003" w:rsidP="002A6003">
      <w:pPr>
        <w:numPr>
          <w:ilvl w:val="1"/>
          <w:numId w:val="11"/>
        </w:numPr>
        <w:tabs>
          <w:tab w:val="left" w:pos="1820"/>
        </w:tabs>
        <w:kinsoku w:val="0"/>
        <w:overflowPunct w:val="0"/>
        <w:autoSpaceDE w:val="0"/>
        <w:autoSpaceDN w:val="0"/>
        <w:adjustRightInd w:val="0"/>
        <w:ind w:hanging="460"/>
        <w:jc w:val="left"/>
        <w:outlineLvl w:val="2"/>
        <w:rPr>
          <w:rFonts w:ascii="Times New Roman" w:eastAsia="宋体" w:hAnsi="Times New Roman" w:cs="黑体"/>
          <w:spacing w:val="-21"/>
          <w:kern w:val="0"/>
          <w:sz w:val="32"/>
          <w:szCs w:val="32"/>
        </w:rPr>
      </w:pPr>
      <w:bookmarkStart w:id="333" w:name="4.6_Cache一致性"/>
      <w:bookmarkStart w:id="334" w:name="_bookmark337"/>
      <w:bookmarkStart w:id="335" w:name="_Toc41148042"/>
      <w:bookmarkStart w:id="336" w:name="_Toc41294573"/>
      <w:bookmarkEnd w:id="333"/>
      <w:bookmarkEnd w:id="334"/>
      <w:r w:rsidRPr="002A6003">
        <w:rPr>
          <w:rFonts w:ascii="Times New Roman" w:eastAsia="宋体" w:hAnsi="Times New Roman" w:cs="黑体"/>
          <w:kern w:val="0"/>
          <w:sz w:val="32"/>
          <w:szCs w:val="32"/>
        </w:rPr>
        <w:t>The Cache consistency</w:t>
      </w:r>
      <w:bookmarkEnd w:id="335"/>
      <w:bookmarkEnd w:id="336"/>
    </w:p>
    <w:p w14:paraId="3009848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hint="eastAsia"/>
          <w:spacing w:val="5"/>
          <w:kern w:val="0"/>
          <w:szCs w:val="21"/>
        </w:rPr>
        <w:t>Longchip</w:t>
      </w:r>
      <w:proofErr w:type="spellEnd"/>
      <w:r w:rsidRPr="002A6003">
        <w:rPr>
          <w:rFonts w:ascii="Times New Roman" w:eastAsia="宋体" w:hAnsi="Times New Roman" w:cs="宋体" w:hint="eastAsia"/>
          <w:spacing w:val="5"/>
          <w:kern w:val="0"/>
          <w:szCs w:val="21"/>
        </w:rPr>
        <w:t xml:space="preserve"> 3 realizes the consistency of the Cache based on the directory. The hardware guarantees the consistency of the data between the first-level instruction Cache, the first-level data Cache, the second-level Cache, the memory and the IO devices from HT, without requiring the software to use the Cache instruction to force the </w:t>
      </w:r>
      <w:proofErr w:type="spellStart"/>
      <w:r w:rsidRPr="002A6003">
        <w:rPr>
          <w:rFonts w:ascii="Times New Roman" w:eastAsia="宋体" w:hAnsi="Times New Roman" w:cs="宋体" w:hint="eastAsia"/>
          <w:spacing w:val="5"/>
          <w:kern w:val="0"/>
          <w:szCs w:val="21"/>
        </w:rPr>
        <w:t>Cache.Each</w:t>
      </w:r>
      <w:proofErr w:type="spellEnd"/>
      <w:r w:rsidRPr="002A6003">
        <w:rPr>
          <w:rFonts w:ascii="Times New Roman" w:eastAsia="宋体" w:hAnsi="Times New Roman" w:cs="宋体" w:hint="eastAsia"/>
          <w:spacing w:val="5"/>
          <w:kern w:val="0"/>
          <w:szCs w:val="21"/>
        </w:rPr>
        <w:t xml:space="preserve"> Cache line in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has a fixed host level 2 Cache </w:t>
      </w:r>
      <w:proofErr w:type="spellStart"/>
      <w:r w:rsidRPr="002A6003">
        <w:rPr>
          <w:rFonts w:ascii="Times New Roman" w:eastAsia="宋体" w:hAnsi="Times New Roman" w:cs="宋体" w:hint="eastAsia"/>
          <w:spacing w:val="5"/>
          <w:kern w:val="0"/>
          <w:szCs w:val="21"/>
        </w:rPr>
        <w:t>module.</w:t>
      </w:r>
      <w:r w:rsidRPr="002A6003">
        <w:rPr>
          <w:rFonts w:ascii="Times New Roman" w:eastAsia="宋体" w:hAnsi="Times New Roman" w:cs="宋体"/>
          <w:spacing w:val="5"/>
          <w:kern w:val="0"/>
          <w:szCs w:val="21"/>
        </w:rPr>
        <w:t>The</w:t>
      </w:r>
      <w:proofErr w:type="spellEnd"/>
      <w:r w:rsidRPr="002A6003">
        <w:rPr>
          <w:rFonts w:ascii="Times New Roman" w:eastAsia="宋体" w:hAnsi="Times New Roman" w:cs="宋体"/>
          <w:spacing w:val="5"/>
          <w:kern w:val="0"/>
          <w:szCs w:val="21"/>
        </w:rPr>
        <w:t xml:space="preserve"> directory information in the Cache line is in host two</w:t>
      </w:r>
    </w:p>
    <w:p w14:paraId="3009848B" w14:textId="71B980EC"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lastRenderedPageBreak/>
        <w:t xml:space="preserve">Maintained in the level Cache </w:t>
      </w:r>
      <w:proofErr w:type="spellStart"/>
      <w:r w:rsidRPr="002A6003">
        <w:rPr>
          <w:rFonts w:ascii="Times New Roman" w:eastAsia="宋体" w:hAnsi="Times New Roman" w:cs="宋体" w:hint="eastAsia"/>
          <w:spacing w:val="5"/>
          <w:kern w:val="0"/>
          <w:szCs w:val="21"/>
        </w:rPr>
        <w:t>module.The</w:t>
      </w:r>
      <w:proofErr w:type="spellEnd"/>
      <w:r w:rsidRPr="002A6003">
        <w:rPr>
          <w:rFonts w:ascii="Times New Roman" w:eastAsia="宋体" w:hAnsi="Times New Roman" w:cs="宋体" w:hint="eastAsia"/>
          <w:spacing w:val="5"/>
          <w:kern w:val="0"/>
          <w:szCs w:val="21"/>
        </w:rPr>
        <w:t xml:space="preserve"> directory USES a 32-bit bit vector to </w:t>
      </w:r>
      <w:r w:rsidR="008F3223">
        <w:rPr>
          <w:rFonts w:ascii="Times New Roman" w:eastAsia="宋体" w:hAnsi="Times New Roman" w:cs="宋体" w:hint="eastAsia"/>
          <w:spacing w:val="5"/>
          <w:kern w:val="0"/>
          <w:szCs w:val="21"/>
        </w:rPr>
        <w:t>reserve</w:t>
      </w:r>
      <w:r w:rsidRPr="002A6003">
        <w:rPr>
          <w:rFonts w:ascii="Times New Roman" w:eastAsia="宋体" w:hAnsi="Times New Roman" w:cs="宋体" w:hint="eastAsia"/>
          <w:spacing w:val="5"/>
          <w:kern w:val="0"/>
          <w:szCs w:val="21"/>
        </w:rPr>
        <w:t xml:space="preserve"> track of the level 1 Cache (including the level 1 instruction Cache and the level 1 data Cache) that has a backup of each Cache </w:t>
      </w:r>
      <w:proofErr w:type="spellStart"/>
      <w:r w:rsidRPr="002A6003">
        <w:rPr>
          <w:rFonts w:ascii="Times New Roman" w:eastAsia="宋体" w:hAnsi="Times New Roman" w:cs="宋体" w:hint="eastAsia"/>
          <w:spacing w:val="5"/>
          <w:kern w:val="0"/>
          <w:szCs w:val="21"/>
        </w:rPr>
        <w:t>line.Each</w:t>
      </w:r>
      <w:proofErr w:type="spellEnd"/>
      <w:r w:rsidRPr="002A6003">
        <w:rPr>
          <w:rFonts w:ascii="Times New Roman" w:eastAsia="宋体" w:hAnsi="Times New Roman" w:cs="宋体" w:hint="eastAsia"/>
          <w:spacing w:val="5"/>
          <w:kern w:val="0"/>
          <w:szCs w:val="21"/>
        </w:rPr>
        <w:t xml:space="preserve"> level Cache block has three possible states: INV (invalid state), SHD (Shared state, readable), and EXC (exclusive state, readable and writable).The transitions of the three states are shown in figure 4-6.When the read instruction or fetch instruction fails, the processor core will issue a </w:t>
      </w:r>
      <w:proofErr w:type="spellStart"/>
      <w:r w:rsidRPr="002A6003">
        <w:rPr>
          <w:rFonts w:ascii="Times New Roman" w:eastAsia="宋体" w:hAnsi="Times New Roman" w:cs="宋体" w:hint="eastAsia"/>
          <w:spacing w:val="5"/>
          <w:kern w:val="0"/>
          <w:szCs w:val="21"/>
        </w:rPr>
        <w:t>Reqread</w:t>
      </w:r>
      <w:proofErr w:type="spellEnd"/>
      <w:r w:rsidRPr="002A6003">
        <w:rPr>
          <w:rFonts w:ascii="Times New Roman" w:eastAsia="宋体" w:hAnsi="Times New Roman" w:cs="宋体" w:hint="eastAsia"/>
          <w:spacing w:val="5"/>
          <w:kern w:val="0"/>
          <w:szCs w:val="21"/>
        </w:rPr>
        <w:t xml:space="preserve"> request to the second-level Cache module. After receiving the </w:t>
      </w:r>
      <w:proofErr w:type="spellStart"/>
      <w:r w:rsidRPr="002A6003">
        <w:rPr>
          <w:rFonts w:ascii="Times New Roman" w:eastAsia="宋体" w:hAnsi="Times New Roman" w:cs="宋体" w:hint="eastAsia"/>
          <w:spacing w:val="5"/>
          <w:kern w:val="0"/>
          <w:szCs w:val="21"/>
        </w:rPr>
        <w:t>Repread</w:t>
      </w:r>
      <w:proofErr w:type="spellEnd"/>
      <w:r w:rsidRPr="002A6003">
        <w:rPr>
          <w:rFonts w:ascii="Times New Roman" w:eastAsia="宋体" w:hAnsi="Times New Roman" w:cs="宋体" w:hint="eastAsia"/>
          <w:spacing w:val="5"/>
          <w:kern w:val="0"/>
          <w:szCs w:val="21"/>
        </w:rPr>
        <w:t xml:space="preserve"> reply from the second-level Cache module, the first-level Cache of the processor core will obtain a Cache backup of SHD </w:t>
      </w:r>
      <w:proofErr w:type="spellStart"/>
      <w:proofErr w:type="gramStart"/>
      <w:r w:rsidRPr="002A6003">
        <w:rPr>
          <w:rFonts w:ascii="Times New Roman" w:eastAsia="宋体" w:hAnsi="Times New Roman" w:cs="宋体" w:hint="eastAsia"/>
          <w:spacing w:val="5"/>
          <w:kern w:val="0"/>
          <w:szCs w:val="21"/>
        </w:rPr>
        <w:t>status.When</w:t>
      </w:r>
      <w:proofErr w:type="spellEnd"/>
      <w:proofErr w:type="gramEnd"/>
      <w:r w:rsidRPr="002A6003">
        <w:rPr>
          <w:rFonts w:ascii="Times New Roman" w:eastAsia="宋体" w:hAnsi="Times New Roman" w:cs="宋体" w:hint="eastAsia"/>
          <w:spacing w:val="5"/>
          <w:kern w:val="0"/>
          <w:szCs w:val="21"/>
        </w:rPr>
        <w:t xml:space="preserve"> the first-level Cache fails, the processor core sends a </w:t>
      </w:r>
      <w:proofErr w:type="spellStart"/>
      <w:r w:rsidRPr="002A6003">
        <w:rPr>
          <w:rFonts w:ascii="Times New Roman" w:eastAsia="宋体" w:hAnsi="Times New Roman" w:cs="宋体" w:hint="eastAsia"/>
          <w:spacing w:val="5"/>
          <w:kern w:val="0"/>
          <w:szCs w:val="21"/>
        </w:rPr>
        <w:t>Reqwrite</w:t>
      </w:r>
      <w:proofErr w:type="spellEnd"/>
      <w:r w:rsidRPr="002A6003">
        <w:rPr>
          <w:rFonts w:ascii="Times New Roman" w:eastAsia="宋体" w:hAnsi="Times New Roman" w:cs="宋体" w:hint="eastAsia"/>
          <w:spacing w:val="5"/>
          <w:kern w:val="0"/>
          <w:szCs w:val="21"/>
        </w:rPr>
        <w:t xml:space="preserve"> request to the second-level Cache module. After receiving the </w:t>
      </w:r>
      <w:proofErr w:type="spellStart"/>
      <w:r w:rsidRPr="002A6003">
        <w:rPr>
          <w:rFonts w:ascii="Times New Roman" w:eastAsia="宋体" w:hAnsi="Times New Roman" w:cs="宋体" w:hint="eastAsia"/>
          <w:spacing w:val="5"/>
          <w:kern w:val="0"/>
          <w:szCs w:val="21"/>
        </w:rPr>
        <w:t>Repwrite</w:t>
      </w:r>
      <w:proofErr w:type="spellEnd"/>
      <w:r w:rsidRPr="002A6003">
        <w:rPr>
          <w:rFonts w:ascii="Times New Roman" w:eastAsia="宋体" w:hAnsi="Times New Roman" w:cs="宋体" w:hint="eastAsia"/>
          <w:spacing w:val="5"/>
          <w:kern w:val="0"/>
          <w:szCs w:val="21"/>
        </w:rPr>
        <w:t xml:space="preserve"> reply from the second-level Cache module, the first-level Cache of the processor core gets an EXC Cache </w:t>
      </w:r>
      <w:proofErr w:type="spellStart"/>
      <w:r w:rsidRPr="002A6003">
        <w:rPr>
          <w:rFonts w:ascii="Times New Roman" w:eastAsia="宋体" w:hAnsi="Times New Roman" w:cs="宋体" w:hint="eastAsia"/>
          <w:spacing w:val="5"/>
          <w:kern w:val="0"/>
          <w:szCs w:val="21"/>
        </w:rPr>
        <w:t>backup.When</w:t>
      </w:r>
      <w:proofErr w:type="spellEnd"/>
      <w:r w:rsidRPr="002A6003">
        <w:rPr>
          <w:rFonts w:ascii="Times New Roman" w:eastAsia="宋体" w:hAnsi="Times New Roman" w:cs="宋体" w:hint="eastAsia"/>
          <w:spacing w:val="5"/>
          <w:kern w:val="0"/>
          <w:szCs w:val="21"/>
        </w:rPr>
        <w:t xml:space="preserve"> a level 1 Cache replacement occurs in the processor core, it is written back to the level 2 Cache module through </w:t>
      </w:r>
      <w:proofErr w:type="spellStart"/>
      <w:r w:rsidRPr="002A6003">
        <w:rPr>
          <w:rFonts w:ascii="Times New Roman" w:eastAsia="宋体" w:hAnsi="Times New Roman" w:cs="宋体" w:hint="eastAsia"/>
          <w:spacing w:val="5"/>
          <w:kern w:val="0"/>
          <w:szCs w:val="21"/>
        </w:rPr>
        <w:t>Reqreplace</w:t>
      </w:r>
      <w:proofErr w:type="spellEnd"/>
      <w:r w:rsidRPr="002A6003">
        <w:rPr>
          <w:rFonts w:ascii="Times New Roman" w:eastAsia="宋体" w:hAnsi="Times New Roman" w:cs="宋体" w:hint="eastAsia"/>
          <w:spacing w:val="5"/>
          <w:kern w:val="0"/>
          <w:szCs w:val="21"/>
        </w:rPr>
        <w:t xml:space="preserve">, and the level 2 Cache module informs the processor that the core replacement request has been processed through the </w:t>
      </w:r>
      <w:proofErr w:type="spellStart"/>
      <w:r w:rsidRPr="002A6003">
        <w:rPr>
          <w:rFonts w:ascii="Times New Roman" w:eastAsia="宋体" w:hAnsi="Times New Roman" w:cs="宋体" w:hint="eastAsia"/>
          <w:spacing w:val="5"/>
          <w:kern w:val="0"/>
          <w:szCs w:val="21"/>
        </w:rPr>
        <w:t>Repreplace</w:t>
      </w:r>
      <w:proofErr w:type="spell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reply.The</w:t>
      </w:r>
      <w:proofErr w:type="spellEnd"/>
      <w:r w:rsidRPr="002A6003">
        <w:rPr>
          <w:rFonts w:ascii="Times New Roman" w:eastAsia="宋体" w:hAnsi="Times New Roman" w:cs="宋体" w:hint="eastAsia"/>
          <w:spacing w:val="5"/>
          <w:kern w:val="0"/>
          <w:szCs w:val="21"/>
        </w:rPr>
        <w:t xml:space="preserve"> second-level Cache module can invalidate a level-1 Cache backup in SHD state by sending </w:t>
      </w:r>
      <w:proofErr w:type="spellStart"/>
      <w:r w:rsidRPr="002A6003">
        <w:rPr>
          <w:rFonts w:ascii="Times New Roman" w:eastAsia="宋体" w:hAnsi="Times New Roman" w:cs="宋体" w:hint="eastAsia"/>
          <w:spacing w:val="5"/>
          <w:kern w:val="0"/>
          <w:szCs w:val="21"/>
        </w:rPr>
        <w:t>Reqinv</w:t>
      </w:r>
      <w:proofErr w:type="spellEnd"/>
      <w:r w:rsidRPr="002A6003">
        <w:rPr>
          <w:rFonts w:ascii="Times New Roman" w:eastAsia="宋体" w:hAnsi="Times New Roman" w:cs="宋体" w:hint="eastAsia"/>
          <w:spacing w:val="5"/>
          <w:kern w:val="0"/>
          <w:szCs w:val="21"/>
        </w:rPr>
        <w:t xml:space="preserve"> request to the processor core. The processor core changes the level-1 Cache backup to INV state and replies to the level-2 Cache module through </w:t>
      </w:r>
      <w:proofErr w:type="spellStart"/>
      <w:r w:rsidRPr="002A6003">
        <w:rPr>
          <w:rFonts w:ascii="Times New Roman" w:eastAsia="宋体" w:hAnsi="Times New Roman" w:cs="宋体" w:hint="eastAsia"/>
          <w:spacing w:val="5"/>
          <w:kern w:val="0"/>
          <w:szCs w:val="21"/>
        </w:rPr>
        <w:t>Repinv.The</w:t>
      </w:r>
      <w:proofErr w:type="spellEnd"/>
      <w:r w:rsidRPr="002A6003">
        <w:rPr>
          <w:rFonts w:ascii="Times New Roman" w:eastAsia="宋体" w:hAnsi="Times New Roman" w:cs="宋体" w:hint="eastAsia"/>
          <w:spacing w:val="5"/>
          <w:kern w:val="0"/>
          <w:szCs w:val="21"/>
        </w:rPr>
        <w:t xml:space="preserve"> secondary Cache module can write back an EXC state of the primary Cache backup, the processor, by sending a </w:t>
      </w:r>
      <w:proofErr w:type="spellStart"/>
      <w:r w:rsidRPr="002A6003">
        <w:rPr>
          <w:rFonts w:ascii="Times New Roman" w:eastAsia="宋体" w:hAnsi="Times New Roman" w:cs="宋体" w:hint="eastAsia"/>
          <w:spacing w:val="5"/>
          <w:kern w:val="0"/>
          <w:szCs w:val="21"/>
        </w:rPr>
        <w:t>Reqwtbk</w:t>
      </w:r>
      <w:proofErr w:type="spellEnd"/>
      <w:r w:rsidRPr="002A6003">
        <w:rPr>
          <w:rFonts w:ascii="Times New Roman" w:eastAsia="宋体" w:hAnsi="Times New Roman" w:cs="宋体" w:hint="eastAsia"/>
          <w:spacing w:val="5"/>
          <w:kern w:val="0"/>
          <w:szCs w:val="21"/>
        </w:rPr>
        <w:t xml:space="preserve"> request to the processor core</w:t>
      </w:r>
    </w:p>
    <w:p w14:paraId="3009848C" w14:textId="77777777" w:rsidR="002A6003" w:rsidRPr="002A6003" w:rsidRDefault="002A6003" w:rsidP="002A6003">
      <w:pPr>
        <w:kinsoku w:val="0"/>
        <w:overflowPunct w:val="0"/>
        <w:autoSpaceDE w:val="0"/>
        <w:autoSpaceDN w:val="0"/>
        <w:adjustRightInd w:val="0"/>
        <w:spacing w:line="364" w:lineRule="auto"/>
        <w:ind w:left="1360" w:right="1354"/>
        <w:rPr>
          <w:rFonts w:ascii="Times New Roman" w:eastAsia="宋体" w:hAnsi="Times New Roman" w:cs="宋体"/>
          <w:spacing w:val="-3"/>
          <w:kern w:val="0"/>
          <w:szCs w:val="21"/>
        </w:rPr>
        <w:sectPr w:rsidR="002A6003" w:rsidRPr="002A6003">
          <w:pgSz w:w="11910" w:h="16850"/>
          <w:pgMar w:top="1100" w:right="0" w:bottom="880" w:left="0" w:header="353" w:footer="654" w:gutter="0"/>
          <w:cols w:space="720"/>
          <w:noEndnote/>
        </w:sectPr>
      </w:pPr>
    </w:p>
    <w:p w14:paraId="3009848D"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2"/>
        </w:rPr>
      </w:pPr>
    </w:p>
    <w:p w14:paraId="3009848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kernel changes the level 1 Cache backup to EXC state and replies to the level 2 Cache module via </w:t>
      </w:r>
      <w:proofErr w:type="spellStart"/>
      <w:r w:rsidRPr="002A6003">
        <w:rPr>
          <w:rFonts w:ascii="Times New Roman" w:eastAsia="宋体" w:hAnsi="Times New Roman" w:cs="宋体" w:hint="eastAsia"/>
          <w:spacing w:val="5"/>
          <w:kern w:val="0"/>
          <w:szCs w:val="21"/>
        </w:rPr>
        <w:t>Repwtbk.The</w:t>
      </w:r>
      <w:proofErr w:type="spellEnd"/>
      <w:r w:rsidRPr="002A6003">
        <w:rPr>
          <w:rFonts w:ascii="Times New Roman" w:eastAsia="宋体" w:hAnsi="Times New Roman" w:cs="宋体" w:hint="eastAsia"/>
          <w:spacing w:val="5"/>
          <w:kern w:val="0"/>
          <w:szCs w:val="21"/>
        </w:rPr>
        <w:t xml:space="preserve"> second-level Cache module can write back and invalidated a level-1 Cache backup in EXC state by sending a </w:t>
      </w:r>
      <w:proofErr w:type="spellStart"/>
      <w:r w:rsidRPr="002A6003">
        <w:rPr>
          <w:rFonts w:ascii="Times New Roman" w:eastAsia="宋体" w:hAnsi="Times New Roman" w:cs="宋体" w:hint="eastAsia"/>
          <w:spacing w:val="5"/>
          <w:kern w:val="0"/>
          <w:szCs w:val="21"/>
        </w:rPr>
        <w:t>Reqinvwtbk</w:t>
      </w:r>
      <w:proofErr w:type="spellEnd"/>
      <w:r w:rsidRPr="002A6003">
        <w:rPr>
          <w:rFonts w:ascii="Times New Roman" w:eastAsia="宋体" w:hAnsi="Times New Roman" w:cs="宋体" w:hint="eastAsia"/>
          <w:spacing w:val="5"/>
          <w:kern w:val="0"/>
          <w:szCs w:val="21"/>
        </w:rPr>
        <w:t xml:space="preserve"> request to the processor core, which puts the level-1 Cache backup in INV state and replies to the level-2 Cache module via </w:t>
      </w:r>
      <w:proofErr w:type="spellStart"/>
      <w:r w:rsidRPr="002A6003">
        <w:rPr>
          <w:rFonts w:ascii="Times New Roman" w:eastAsia="宋体" w:hAnsi="Times New Roman" w:cs="宋体" w:hint="eastAsia"/>
          <w:spacing w:val="5"/>
          <w:kern w:val="0"/>
          <w:szCs w:val="21"/>
        </w:rPr>
        <w:t>Repinvwtbk</w:t>
      </w:r>
      <w:proofErr w:type="spellEnd"/>
      <w:r w:rsidRPr="002A6003">
        <w:rPr>
          <w:rFonts w:ascii="Times New Roman" w:eastAsia="宋体" w:hAnsi="Times New Roman" w:cs="宋体" w:hint="eastAsia"/>
          <w:spacing w:val="5"/>
          <w:kern w:val="0"/>
          <w:szCs w:val="21"/>
        </w:rPr>
        <w:t>.</w:t>
      </w:r>
    </w:p>
    <w:p w14:paraId="3009848F"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9"/>
          <w:szCs w:val="9"/>
        </w:rPr>
      </w:pPr>
      <w:r w:rsidRPr="002A6003">
        <w:rPr>
          <w:rFonts w:ascii="Times New Roman" w:eastAsia="宋体" w:hAnsi="Times New Roman" w:cs="宋体"/>
          <w:noProof/>
          <w:kern w:val="0"/>
          <w:szCs w:val="21"/>
        </w:rPr>
        <mc:AlternateContent>
          <mc:Choice Requires="wpg">
            <w:drawing>
              <wp:anchor distT="0" distB="0" distL="0" distR="0" simplePos="0" relativeHeight="251734016" behindDoc="0" locked="0" layoutInCell="0" allowOverlap="1" wp14:anchorId="30098F60" wp14:editId="30098F61">
                <wp:simplePos x="0" y="0"/>
                <wp:positionH relativeFrom="page">
                  <wp:posOffset>1066800</wp:posOffset>
                </wp:positionH>
                <wp:positionV relativeFrom="paragraph">
                  <wp:posOffset>107315</wp:posOffset>
                </wp:positionV>
                <wp:extent cx="5108575" cy="2386965"/>
                <wp:effectExtent l="0" t="0" r="0" b="0"/>
                <wp:wrapTopAndBottom/>
                <wp:docPr id="554" name="Group 2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8575" cy="2386965"/>
                          <a:chOff x="1680" y="169"/>
                          <a:chExt cx="8045" cy="3759"/>
                        </a:xfrm>
                      </wpg:grpSpPr>
                      <wps:wsp>
                        <wps:cNvPr id="555" name="Freeform 2016"/>
                        <wps:cNvSpPr>
                          <a:spLocks/>
                        </wps:cNvSpPr>
                        <wps:spPr bwMode="auto">
                          <a:xfrm>
                            <a:off x="1689" y="174"/>
                            <a:ext cx="8026" cy="20"/>
                          </a:xfrm>
                          <a:custGeom>
                            <a:avLst/>
                            <a:gdLst>
                              <a:gd name="T0" fmla="*/ 0 w 8026"/>
                              <a:gd name="T1" fmla="*/ 0 h 20"/>
                              <a:gd name="T2" fmla="*/ 8025 w 8026"/>
                              <a:gd name="T3" fmla="*/ 0 h 20"/>
                            </a:gdLst>
                            <a:ahLst/>
                            <a:cxnLst>
                              <a:cxn ang="0">
                                <a:pos x="T0" y="T1"/>
                              </a:cxn>
                              <a:cxn ang="0">
                                <a:pos x="T2" y="T3"/>
                              </a:cxn>
                            </a:cxnLst>
                            <a:rect l="0" t="0" r="r" b="b"/>
                            <a:pathLst>
                              <a:path w="8026" h="20">
                                <a:moveTo>
                                  <a:pt x="0" y="0"/>
                                </a:moveTo>
                                <a:lnTo>
                                  <a:pt x="802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Freeform 2017"/>
                        <wps:cNvSpPr>
                          <a:spLocks/>
                        </wps:cNvSpPr>
                        <wps:spPr bwMode="auto">
                          <a:xfrm>
                            <a:off x="1684" y="169"/>
                            <a:ext cx="20" cy="3759"/>
                          </a:xfrm>
                          <a:custGeom>
                            <a:avLst/>
                            <a:gdLst>
                              <a:gd name="T0" fmla="*/ 0 w 20"/>
                              <a:gd name="T1" fmla="*/ 0 h 3759"/>
                              <a:gd name="T2" fmla="*/ 0 w 20"/>
                              <a:gd name="T3" fmla="*/ 3758 h 3759"/>
                            </a:gdLst>
                            <a:ahLst/>
                            <a:cxnLst>
                              <a:cxn ang="0">
                                <a:pos x="T0" y="T1"/>
                              </a:cxn>
                              <a:cxn ang="0">
                                <a:pos x="T2" y="T3"/>
                              </a:cxn>
                            </a:cxnLst>
                            <a:rect l="0" t="0" r="r" b="b"/>
                            <a:pathLst>
                              <a:path w="20" h="3759">
                                <a:moveTo>
                                  <a:pt x="0" y="0"/>
                                </a:moveTo>
                                <a:lnTo>
                                  <a:pt x="0" y="375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2018"/>
                        <wps:cNvSpPr>
                          <a:spLocks/>
                        </wps:cNvSpPr>
                        <wps:spPr bwMode="auto">
                          <a:xfrm>
                            <a:off x="1689" y="3922"/>
                            <a:ext cx="8026" cy="20"/>
                          </a:xfrm>
                          <a:custGeom>
                            <a:avLst/>
                            <a:gdLst>
                              <a:gd name="T0" fmla="*/ 0 w 8026"/>
                              <a:gd name="T1" fmla="*/ 0 h 20"/>
                              <a:gd name="T2" fmla="*/ 8025 w 8026"/>
                              <a:gd name="T3" fmla="*/ 0 h 20"/>
                            </a:gdLst>
                            <a:ahLst/>
                            <a:cxnLst>
                              <a:cxn ang="0">
                                <a:pos x="T0" y="T1"/>
                              </a:cxn>
                              <a:cxn ang="0">
                                <a:pos x="T2" y="T3"/>
                              </a:cxn>
                            </a:cxnLst>
                            <a:rect l="0" t="0" r="r" b="b"/>
                            <a:pathLst>
                              <a:path w="8026" h="20">
                                <a:moveTo>
                                  <a:pt x="0" y="0"/>
                                </a:moveTo>
                                <a:lnTo>
                                  <a:pt x="8025"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Freeform 2019"/>
                        <wps:cNvSpPr>
                          <a:spLocks/>
                        </wps:cNvSpPr>
                        <wps:spPr bwMode="auto">
                          <a:xfrm>
                            <a:off x="9720" y="169"/>
                            <a:ext cx="20" cy="3759"/>
                          </a:xfrm>
                          <a:custGeom>
                            <a:avLst/>
                            <a:gdLst>
                              <a:gd name="T0" fmla="*/ 0 w 20"/>
                              <a:gd name="T1" fmla="*/ 0 h 3759"/>
                              <a:gd name="T2" fmla="*/ 0 w 20"/>
                              <a:gd name="T3" fmla="*/ 3758 h 3759"/>
                            </a:gdLst>
                            <a:ahLst/>
                            <a:cxnLst>
                              <a:cxn ang="0">
                                <a:pos x="T0" y="T1"/>
                              </a:cxn>
                              <a:cxn ang="0">
                                <a:pos x="T2" y="T3"/>
                              </a:cxn>
                            </a:cxnLst>
                            <a:rect l="0" t="0" r="r" b="b"/>
                            <a:pathLst>
                              <a:path w="20" h="3759">
                                <a:moveTo>
                                  <a:pt x="0" y="0"/>
                                </a:moveTo>
                                <a:lnTo>
                                  <a:pt x="0" y="375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2020"/>
                        <wps:cNvSpPr>
                          <a:spLocks/>
                        </wps:cNvSpPr>
                        <wps:spPr bwMode="auto">
                          <a:xfrm>
                            <a:off x="5286" y="352"/>
                            <a:ext cx="612" cy="615"/>
                          </a:xfrm>
                          <a:custGeom>
                            <a:avLst/>
                            <a:gdLst>
                              <a:gd name="T0" fmla="*/ 0 w 612"/>
                              <a:gd name="T1" fmla="*/ 307 h 615"/>
                              <a:gd name="T2" fmla="*/ 8 w 612"/>
                              <a:gd name="T3" fmla="*/ 236 h 615"/>
                              <a:gd name="T4" fmla="*/ 31 w 612"/>
                              <a:gd name="T5" fmla="*/ 172 h 615"/>
                              <a:gd name="T6" fmla="*/ 67 w 612"/>
                              <a:gd name="T7" fmla="*/ 115 h 615"/>
                              <a:gd name="T8" fmla="*/ 114 w 612"/>
                              <a:gd name="T9" fmla="*/ 67 h 615"/>
                              <a:gd name="T10" fmla="*/ 171 w 612"/>
                              <a:gd name="T11" fmla="*/ 31 h 615"/>
                              <a:gd name="T12" fmla="*/ 235 w 612"/>
                              <a:gd name="T13" fmla="*/ 8 h 615"/>
                              <a:gd name="T14" fmla="*/ 306 w 612"/>
                              <a:gd name="T15" fmla="*/ 0 h 615"/>
                              <a:gd name="T16" fmla="*/ 376 w 612"/>
                              <a:gd name="T17" fmla="*/ 8 h 615"/>
                              <a:gd name="T18" fmla="*/ 440 w 612"/>
                              <a:gd name="T19" fmla="*/ 31 h 615"/>
                              <a:gd name="T20" fmla="*/ 497 w 612"/>
                              <a:gd name="T21" fmla="*/ 67 h 615"/>
                              <a:gd name="T22" fmla="*/ 544 w 612"/>
                              <a:gd name="T23" fmla="*/ 115 h 615"/>
                              <a:gd name="T24" fmla="*/ 580 w 612"/>
                              <a:gd name="T25" fmla="*/ 172 h 615"/>
                              <a:gd name="T26" fmla="*/ 603 w 612"/>
                              <a:gd name="T27" fmla="*/ 236 h 615"/>
                              <a:gd name="T28" fmla="*/ 612 w 612"/>
                              <a:gd name="T29" fmla="*/ 307 h 615"/>
                              <a:gd name="T30" fmla="*/ 603 w 612"/>
                              <a:gd name="T31" fmla="*/ 378 h 615"/>
                              <a:gd name="T32" fmla="*/ 580 w 612"/>
                              <a:gd name="T33" fmla="*/ 442 h 615"/>
                              <a:gd name="T34" fmla="*/ 544 w 612"/>
                              <a:gd name="T35" fmla="*/ 499 h 615"/>
                              <a:gd name="T36" fmla="*/ 497 w 612"/>
                              <a:gd name="T37" fmla="*/ 547 h 615"/>
                              <a:gd name="T38" fmla="*/ 440 w 612"/>
                              <a:gd name="T39" fmla="*/ 583 h 615"/>
                              <a:gd name="T40" fmla="*/ 376 w 612"/>
                              <a:gd name="T41" fmla="*/ 606 h 615"/>
                              <a:gd name="T42" fmla="*/ 306 w 612"/>
                              <a:gd name="T43" fmla="*/ 615 h 615"/>
                              <a:gd name="T44" fmla="*/ 235 w 612"/>
                              <a:gd name="T45" fmla="*/ 606 h 615"/>
                              <a:gd name="T46" fmla="*/ 171 w 612"/>
                              <a:gd name="T47" fmla="*/ 583 h 615"/>
                              <a:gd name="T48" fmla="*/ 114 w 612"/>
                              <a:gd name="T49" fmla="*/ 547 h 615"/>
                              <a:gd name="T50" fmla="*/ 67 w 612"/>
                              <a:gd name="T51" fmla="*/ 499 h 615"/>
                              <a:gd name="T52" fmla="*/ 31 w 612"/>
                              <a:gd name="T53" fmla="*/ 442 h 615"/>
                              <a:gd name="T54" fmla="*/ 8 w 612"/>
                              <a:gd name="T55" fmla="*/ 378 h 615"/>
                              <a:gd name="T56" fmla="*/ 0 w 612"/>
                              <a:gd name="T57" fmla="*/ 307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12" h="615">
                                <a:moveTo>
                                  <a:pt x="0" y="307"/>
                                </a:moveTo>
                                <a:lnTo>
                                  <a:pt x="8" y="236"/>
                                </a:lnTo>
                                <a:lnTo>
                                  <a:pt x="31" y="172"/>
                                </a:lnTo>
                                <a:lnTo>
                                  <a:pt x="67" y="115"/>
                                </a:lnTo>
                                <a:lnTo>
                                  <a:pt x="114" y="67"/>
                                </a:lnTo>
                                <a:lnTo>
                                  <a:pt x="171" y="31"/>
                                </a:lnTo>
                                <a:lnTo>
                                  <a:pt x="235" y="8"/>
                                </a:lnTo>
                                <a:lnTo>
                                  <a:pt x="306" y="0"/>
                                </a:lnTo>
                                <a:lnTo>
                                  <a:pt x="376" y="8"/>
                                </a:lnTo>
                                <a:lnTo>
                                  <a:pt x="440" y="31"/>
                                </a:lnTo>
                                <a:lnTo>
                                  <a:pt x="497" y="67"/>
                                </a:lnTo>
                                <a:lnTo>
                                  <a:pt x="544" y="115"/>
                                </a:lnTo>
                                <a:lnTo>
                                  <a:pt x="580" y="172"/>
                                </a:lnTo>
                                <a:lnTo>
                                  <a:pt x="603" y="236"/>
                                </a:lnTo>
                                <a:lnTo>
                                  <a:pt x="612" y="307"/>
                                </a:lnTo>
                                <a:lnTo>
                                  <a:pt x="603" y="378"/>
                                </a:lnTo>
                                <a:lnTo>
                                  <a:pt x="580" y="442"/>
                                </a:lnTo>
                                <a:lnTo>
                                  <a:pt x="544" y="499"/>
                                </a:lnTo>
                                <a:lnTo>
                                  <a:pt x="497" y="547"/>
                                </a:lnTo>
                                <a:lnTo>
                                  <a:pt x="440" y="583"/>
                                </a:lnTo>
                                <a:lnTo>
                                  <a:pt x="376" y="606"/>
                                </a:lnTo>
                                <a:lnTo>
                                  <a:pt x="306" y="615"/>
                                </a:lnTo>
                                <a:lnTo>
                                  <a:pt x="235" y="606"/>
                                </a:lnTo>
                                <a:lnTo>
                                  <a:pt x="171" y="583"/>
                                </a:lnTo>
                                <a:lnTo>
                                  <a:pt x="114" y="547"/>
                                </a:lnTo>
                                <a:lnTo>
                                  <a:pt x="67" y="499"/>
                                </a:lnTo>
                                <a:lnTo>
                                  <a:pt x="31" y="442"/>
                                </a:lnTo>
                                <a:lnTo>
                                  <a:pt x="8" y="378"/>
                                </a:lnTo>
                                <a:lnTo>
                                  <a:pt x="0" y="30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Freeform 2021"/>
                        <wps:cNvSpPr>
                          <a:spLocks/>
                        </wps:cNvSpPr>
                        <wps:spPr bwMode="auto">
                          <a:xfrm>
                            <a:off x="3780" y="2647"/>
                            <a:ext cx="611" cy="614"/>
                          </a:xfrm>
                          <a:custGeom>
                            <a:avLst/>
                            <a:gdLst>
                              <a:gd name="T0" fmla="*/ 0 w 611"/>
                              <a:gd name="T1" fmla="*/ 307 h 614"/>
                              <a:gd name="T2" fmla="*/ 8 w 611"/>
                              <a:gd name="T3" fmla="*/ 236 h 614"/>
                              <a:gd name="T4" fmla="*/ 31 w 611"/>
                              <a:gd name="T5" fmla="*/ 171 h 614"/>
                              <a:gd name="T6" fmla="*/ 67 w 611"/>
                              <a:gd name="T7" fmla="*/ 114 h 614"/>
                              <a:gd name="T8" fmla="*/ 114 w 611"/>
                              <a:gd name="T9" fmla="*/ 67 h 614"/>
                              <a:gd name="T10" fmla="*/ 171 w 611"/>
                              <a:gd name="T11" fmla="*/ 31 h 614"/>
                              <a:gd name="T12" fmla="*/ 235 w 611"/>
                              <a:gd name="T13" fmla="*/ 8 h 614"/>
                              <a:gd name="T14" fmla="*/ 305 w 611"/>
                              <a:gd name="T15" fmla="*/ 0 h 614"/>
                              <a:gd name="T16" fmla="*/ 375 w 611"/>
                              <a:gd name="T17" fmla="*/ 8 h 614"/>
                              <a:gd name="T18" fmla="*/ 439 w 611"/>
                              <a:gd name="T19" fmla="*/ 31 h 614"/>
                              <a:gd name="T20" fmla="*/ 496 w 611"/>
                              <a:gd name="T21" fmla="*/ 67 h 614"/>
                              <a:gd name="T22" fmla="*/ 543 w 611"/>
                              <a:gd name="T23" fmla="*/ 114 h 614"/>
                              <a:gd name="T24" fmla="*/ 579 w 611"/>
                              <a:gd name="T25" fmla="*/ 171 h 614"/>
                              <a:gd name="T26" fmla="*/ 602 w 611"/>
                              <a:gd name="T27" fmla="*/ 236 h 614"/>
                              <a:gd name="T28" fmla="*/ 611 w 611"/>
                              <a:gd name="T29" fmla="*/ 307 h 614"/>
                              <a:gd name="T30" fmla="*/ 602 w 611"/>
                              <a:gd name="T31" fmla="*/ 377 h 614"/>
                              <a:gd name="T32" fmla="*/ 579 w 611"/>
                              <a:gd name="T33" fmla="*/ 442 h 614"/>
                              <a:gd name="T34" fmla="*/ 543 w 611"/>
                              <a:gd name="T35" fmla="*/ 499 h 614"/>
                              <a:gd name="T36" fmla="*/ 496 w 611"/>
                              <a:gd name="T37" fmla="*/ 546 h 614"/>
                              <a:gd name="T38" fmla="*/ 439 w 611"/>
                              <a:gd name="T39" fmla="*/ 582 h 614"/>
                              <a:gd name="T40" fmla="*/ 375 w 611"/>
                              <a:gd name="T41" fmla="*/ 605 h 614"/>
                              <a:gd name="T42" fmla="*/ 305 w 611"/>
                              <a:gd name="T43" fmla="*/ 614 h 614"/>
                              <a:gd name="T44" fmla="*/ 235 w 611"/>
                              <a:gd name="T45" fmla="*/ 605 h 614"/>
                              <a:gd name="T46" fmla="*/ 171 w 611"/>
                              <a:gd name="T47" fmla="*/ 582 h 614"/>
                              <a:gd name="T48" fmla="*/ 114 w 611"/>
                              <a:gd name="T49" fmla="*/ 546 h 614"/>
                              <a:gd name="T50" fmla="*/ 67 w 611"/>
                              <a:gd name="T51" fmla="*/ 499 h 614"/>
                              <a:gd name="T52" fmla="*/ 31 w 611"/>
                              <a:gd name="T53" fmla="*/ 442 h 614"/>
                              <a:gd name="T54" fmla="*/ 8 w 611"/>
                              <a:gd name="T55" fmla="*/ 377 h 614"/>
                              <a:gd name="T56" fmla="*/ 0 w 611"/>
                              <a:gd name="T57" fmla="*/ 307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11" h="614">
                                <a:moveTo>
                                  <a:pt x="0" y="307"/>
                                </a:moveTo>
                                <a:lnTo>
                                  <a:pt x="8" y="236"/>
                                </a:lnTo>
                                <a:lnTo>
                                  <a:pt x="31" y="171"/>
                                </a:lnTo>
                                <a:lnTo>
                                  <a:pt x="67" y="114"/>
                                </a:lnTo>
                                <a:lnTo>
                                  <a:pt x="114" y="67"/>
                                </a:lnTo>
                                <a:lnTo>
                                  <a:pt x="171" y="31"/>
                                </a:lnTo>
                                <a:lnTo>
                                  <a:pt x="235" y="8"/>
                                </a:lnTo>
                                <a:lnTo>
                                  <a:pt x="305" y="0"/>
                                </a:lnTo>
                                <a:lnTo>
                                  <a:pt x="375" y="8"/>
                                </a:lnTo>
                                <a:lnTo>
                                  <a:pt x="439" y="31"/>
                                </a:lnTo>
                                <a:lnTo>
                                  <a:pt x="496" y="67"/>
                                </a:lnTo>
                                <a:lnTo>
                                  <a:pt x="543" y="114"/>
                                </a:lnTo>
                                <a:lnTo>
                                  <a:pt x="579" y="171"/>
                                </a:lnTo>
                                <a:lnTo>
                                  <a:pt x="602" y="236"/>
                                </a:lnTo>
                                <a:lnTo>
                                  <a:pt x="611" y="307"/>
                                </a:lnTo>
                                <a:lnTo>
                                  <a:pt x="602" y="377"/>
                                </a:lnTo>
                                <a:lnTo>
                                  <a:pt x="579" y="442"/>
                                </a:lnTo>
                                <a:lnTo>
                                  <a:pt x="543" y="499"/>
                                </a:lnTo>
                                <a:lnTo>
                                  <a:pt x="496" y="546"/>
                                </a:lnTo>
                                <a:lnTo>
                                  <a:pt x="439" y="582"/>
                                </a:lnTo>
                                <a:lnTo>
                                  <a:pt x="375" y="605"/>
                                </a:lnTo>
                                <a:lnTo>
                                  <a:pt x="305" y="614"/>
                                </a:lnTo>
                                <a:lnTo>
                                  <a:pt x="235" y="605"/>
                                </a:lnTo>
                                <a:lnTo>
                                  <a:pt x="171" y="582"/>
                                </a:lnTo>
                                <a:lnTo>
                                  <a:pt x="114" y="546"/>
                                </a:lnTo>
                                <a:lnTo>
                                  <a:pt x="67" y="499"/>
                                </a:lnTo>
                                <a:lnTo>
                                  <a:pt x="31" y="442"/>
                                </a:lnTo>
                                <a:lnTo>
                                  <a:pt x="8" y="377"/>
                                </a:lnTo>
                                <a:lnTo>
                                  <a:pt x="0" y="30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2022"/>
                        <wps:cNvSpPr>
                          <a:spLocks/>
                        </wps:cNvSpPr>
                        <wps:spPr bwMode="auto">
                          <a:xfrm>
                            <a:off x="6950" y="2647"/>
                            <a:ext cx="611" cy="614"/>
                          </a:xfrm>
                          <a:custGeom>
                            <a:avLst/>
                            <a:gdLst>
                              <a:gd name="T0" fmla="*/ 0 w 611"/>
                              <a:gd name="T1" fmla="*/ 307 h 614"/>
                              <a:gd name="T2" fmla="*/ 8 w 611"/>
                              <a:gd name="T3" fmla="*/ 236 h 614"/>
                              <a:gd name="T4" fmla="*/ 31 w 611"/>
                              <a:gd name="T5" fmla="*/ 171 h 614"/>
                              <a:gd name="T6" fmla="*/ 67 w 611"/>
                              <a:gd name="T7" fmla="*/ 114 h 614"/>
                              <a:gd name="T8" fmla="*/ 114 w 611"/>
                              <a:gd name="T9" fmla="*/ 67 h 614"/>
                              <a:gd name="T10" fmla="*/ 171 w 611"/>
                              <a:gd name="T11" fmla="*/ 31 h 614"/>
                              <a:gd name="T12" fmla="*/ 235 w 611"/>
                              <a:gd name="T13" fmla="*/ 8 h 614"/>
                              <a:gd name="T14" fmla="*/ 305 w 611"/>
                              <a:gd name="T15" fmla="*/ 0 h 614"/>
                              <a:gd name="T16" fmla="*/ 375 w 611"/>
                              <a:gd name="T17" fmla="*/ 8 h 614"/>
                              <a:gd name="T18" fmla="*/ 439 w 611"/>
                              <a:gd name="T19" fmla="*/ 31 h 614"/>
                              <a:gd name="T20" fmla="*/ 496 w 611"/>
                              <a:gd name="T21" fmla="*/ 67 h 614"/>
                              <a:gd name="T22" fmla="*/ 543 w 611"/>
                              <a:gd name="T23" fmla="*/ 114 h 614"/>
                              <a:gd name="T24" fmla="*/ 579 w 611"/>
                              <a:gd name="T25" fmla="*/ 171 h 614"/>
                              <a:gd name="T26" fmla="*/ 602 w 611"/>
                              <a:gd name="T27" fmla="*/ 236 h 614"/>
                              <a:gd name="T28" fmla="*/ 611 w 611"/>
                              <a:gd name="T29" fmla="*/ 307 h 614"/>
                              <a:gd name="T30" fmla="*/ 602 w 611"/>
                              <a:gd name="T31" fmla="*/ 377 h 614"/>
                              <a:gd name="T32" fmla="*/ 579 w 611"/>
                              <a:gd name="T33" fmla="*/ 442 h 614"/>
                              <a:gd name="T34" fmla="*/ 543 w 611"/>
                              <a:gd name="T35" fmla="*/ 499 h 614"/>
                              <a:gd name="T36" fmla="*/ 496 w 611"/>
                              <a:gd name="T37" fmla="*/ 546 h 614"/>
                              <a:gd name="T38" fmla="*/ 439 w 611"/>
                              <a:gd name="T39" fmla="*/ 582 h 614"/>
                              <a:gd name="T40" fmla="*/ 375 w 611"/>
                              <a:gd name="T41" fmla="*/ 605 h 614"/>
                              <a:gd name="T42" fmla="*/ 305 w 611"/>
                              <a:gd name="T43" fmla="*/ 614 h 614"/>
                              <a:gd name="T44" fmla="*/ 235 w 611"/>
                              <a:gd name="T45" fmla="*/ 605 h 614"/>
                              <a:gd name="T46" fmla="*/ 171 w 611"/>
                              <a:gd name="T47" fmla="*/ 582 h 614"/>
                              <a:gd name="T48" fmla="*/ 114 w 611"/>
                              <a:gd name="T49" fmla="*/ 546 h 614"/>
                              <a:gd name="T50" fmla="*/ 67 w 611"/>
                              <a:gd name="T51" fmla="*/ 499 h 614"/>
                              <a:gd name="T52" fmla="*/ 31 w 611"/>
                              <a:gd name="T53" fmla="*/ 442 h 614"/>
                              <a:gd name="T54" fmla="*/ 8 w 611"/>
                              <a:gd name="T55" fmla="*/ 377 h 614"/>
                              <a:gd name="T56" fmla="*/ 0 w 611"/>
                              <a:gd name="T57" fmla="*/ 307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11" h="614">
                                <a:moveTo>
                                  <a:pt x="0" y="307"/>
                                </a:moveTo>
                                <a:lnTo>
                                  <a:pt x="8" y="236"/>
                                </a:lnTo>
                                <a:lnTo>
                                  <a:pt x="31" y="171"/>
                                </a:lnTo>
                                <a:lnTo>
                                  <a:pt x="67" y="114"/>
                                </a:lnTo>
                                <a:lnTo>
                                  <a:pt x="114" y="67"/>
                                </a:lnTo>
                                <a:lnTo>
                                  <a:pt x="171" y="31"/>
                                </a:lnTo>
                                <a:lnTo>
                                  <a:pt x="235" y="8"/>
                                </a:lnTo>
                                <a:lnTo>
                                  <a:pt x="305" y="0"/>
                                </a:lnTo>
                                <a:lnTo>
                                  <a:pt x="375" y="8"/>
                                </a:lnTo>
                                <a:lnTo>
                                  <a:pt x="439" y="31"/>
                                </a:lnTo>
                                <a:lnTo>
                                  <a:pt x="496" y="67"/>
                                </a:lnTo>
                                <a:lnTo>
                                  <a:pt x="543" y="114"/>
                                </a:lnTo>
                                <a:lnTo>
                                  <a:pt x="579" y="171"/>
                                </a:lnTo>
                                <a:lnTo>
                                  <a:pt x="602" y="236"/>
                                </a:lnTo>
                                <a:lnTo>
                                  <a:pt x="611" y="307"/>
                                </a:lnTo>
                                <a:lnTo>
                                  <a:pt x="602" y="377"/>
                                </a:lnTo>
                                <a:lnTo>
                                  <a:pt x="579" y="442"/>
                                </a:lnTo>
                                <a:lnTo>
                                  <a:pt x="543" y="499"/>
                                </a:lnTo>
                                <a:lnTo>
                                  <a:pt x="496" y="546"/>
                                </a:lnTo>
                                <a:lnTo>
                                  <a:pt x="439" y="582"/>
                                </a:lnTo>
                                <a:lnTo>
                                  <a:pt x="375" y="605"/>
                                </a:lnTo>
                                <a:lnTo>
                                  <a:pt x="305" y="614"/>
                                </a:lnTo>
                                <a:lnTo>
                                  <a:pt x="235" y="605"/>
                                </a:lnTo>
                                <a:lnTo>
                                  <a:pt x="171" y="582"/>
                                </a:lnTo>
                                <a:lnTo>
                                  <a:pt x="114" y="546"/>
                                </a:lnTo>
                                <a:lnTo>
                                  <a:pt x="67" y="499"/>
                                </a:lnTo>
                                <a:lnTo>
                                  <a:pt x="31" y="442"/>
                                </a:lnTo>
                                <a:lnTo>
                                  <a:pt x="8" y="377"/>
                                </a:lnTo>
                                <a:lnTo>
                                  <a:pt x="0" y="30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Freeform 2023"/>
                        <wps:cNvSpPr>
                          <a:spLocks/>
                        </wps:cNvSpPr>
                        <wps:spPr bwMode="auto">
                          <a:xfrm>
                            <a:off x="4086" y="746"/>
                            <a:ext cx="1149" cy="1902"/>
                          </a:xfrm>
                          <a:custGeom>
                            <a:avLst/>
                            <a:gdLst>
                              <a:gd name="T0" fmla="*/ 0 w 1149"/>
                              <a:gd name="T1" fmla="*/ 1901 h 1902"/>
                              <a:gd name="T2" fmla="*/ 1148 w 1149"/>
                              <a:gd name="T3" fmla="*/ 0 h 1902"/>
                            </a:gdLst>
                            <a:ahLst/>
                            <a:cxnLst>
                              <a:cxn ang="0">
                                <a:pos x="T0" y="T1"/>
                              </a:cxn>
                              <a:cxn ang="0">
                                <a:pos x="T2" y="T3"/>
                              </a:cxn>
                            </a:cxnLst>
                            <a:rect l="0" t="0" r="r" b="b"/>
                            <a:pathLst>
                              <a:path w="1149" h="1902">
                                <a:moveTo>
                                  <a:pt x="0" y="1901"/>
                                </a:moveTo>
                                <a:lnTo>
                                  <a:pt x="114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2024"/>
                        <wps:cNvSpPr>
                          <a:spLocks/>
                        </wps:cNvSpPr>
                        <wps:spPr bwMode="auto">
                          <a:xfrm>
                            <a:off x="5173" y="660"/>
                            <a:ext cx="114" cy="134"/>
                          </a:xfrm>
                          <a:custGeom>
                            <a:avLst/>
                            <a:gdLst>
                              <a:gd name="T0" fmla="*/ 113 w 114"/>
                              <a:gd name="T1" fmla="*/ 0 h 134"/>
                              <a:gd name="T2" fmla="*/ 0 w 114"/>
                              <a:gd name="T3" fmla="*/ 71 h 134"/>
                              <a:gd name="T4" fmla="*/ 102 w 114"/>
                              <a:gd name="T5" fmla="*/ 133 h 134"/>
                              <a:gd name="T6" fmla="*/ 113 w 114"/>
                              <a:gd name="T7" fmla="*/ 0 h 134"/>
                            </a:gdLst>
                            <a:ahLst/>
                            <a:cxnLst>
                              <a:cxn ang="0">
                                <a:pos x="T0" y="T1"/>
                              </a:cxn>
                              <a:cxn ang="0">
                                <a:pos x="T2" y="T3"/>
                              </a:cxn>
                              <a:cxn ang="0">
                                <a:pos x="T4" y="T5"/>
                              </a:cxn>
                              <a:cxn ang="0">
                                <a:pos x="T6" y="T7"/>
                              </a:cxn>
                            </a:cxnLst>
                            <a:rect l="0" t="0" r="r" b="b"/>
                            <a:pathLst>
                              <a:path w="114" h="134">
                                <a:moveTo>
                                  <a:pt x="113" y="0"/>
                                </a:moveTo>
                                <a:lnTo>
                                  <a:pt x="0" y="71"/>
                                </a:lnTo>
                                <a:lnTo>
                                  <a:pt x="102" y="133"/>
                                </a:lnTo>
                                <a:lnTo>
                                  <a:pt x="1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2025"/>
                        <wps:cNvSpPr>
                          <a:spLocks/>
                        </wps:cNvSpPr>
                        <wps:spPr bwMode="auto">
                          <a:xfrm>
                            <a:off x="4352" y="877"/>
                            <a:ext cx="1024" cy="1774"/>
                          </a:xfrm>
                          <a:custGeom>
                            <a:avLst/>
                            <a:gdLst>
                              <a:gd name="T0" fmla="*/ 1023 w 1024"/>
                              <a:gd name="T1" fmla="*/ 0 h 1774"/>
                              <a:gd name="T2" fmla="*/ 0 w 1024"/>
                              <a:gd name="T3" fmla="*/ 1773 h 1774"/>
                            </a:gdLst>
                            <a:ahLst/>
                            <a:cxnLst>
                              <a:cxn ang="0">
                                <a:pos x="T0" y="T1"/>
                              </a:cxn>
                              <a:cxn ang="0">
                                <a:pos x="T2" y="T3"/>
                              </a:cxn>
                            </a:cxnLst>
                            <a:rect l="0" t="0" r="r" b="b"/>
                            <a:pathLst>
                              <a:path w="1024" h="1774">
                                <a:moveTo>
                                  <a:pt x="1023" y="0"/>
                                </a:moveTo>
                                <a:lnTo>
                                  <a:pt x="0" y="177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2026"/>
                        <wps:cNvSpPr>
                          <a:spLocks/>
                        </wps:cNvSpPr>
                        <wps:spPr bwMode="auto">
                          <a:xfrm>
                            <a:off x="4302" y="2603"/>
                            <a:ext cx="112" cy="134"/>
                          </a:xfrm>
                          <a:custGeom>
                            <a:avLst/>
                            <a:gdLst>
                              <a:gd name="T0" fmla="*/ 8 w 112"/>
                              <a:gd name="T1" fmla="*/ 0 h 134"/>
                              <a:gd name="T2" fmla="*/ 0 w 112"/>
                              <a:gd name="T3" fmla="*/ 133 h 134"/>
                              <a:gd name="T4" fmla="*/ 111 w 112"/>
                              <a:gd name="T5" fmla="*/ 60 h 134"/>
                              <a:gd name="T6" fmla="*/ 8 w 112"/>
                              <a:gd name="T7" fmla="*/ 0 h 134"/>
                            </a:gdLst>
                            <a:ahLst/>
                            <a:cxnLst>
                              <a:cxn ang="0">
                                <a:pos x="T0" y="T1"/>
                              </a:cxn>
                              <a:cxn ang="0">
                                <a:pos x="T2" y="T3"/>
                              </a:cxn>
                              <a:cxn ang="0">
                                <a:pos x="T4" y="T5"/>
                              </a:cxn>
                              <a:cxn ang="0">
                                <a:pos x="T6" y="T7"/>
                              </a:cxn>
                            </a:cxnLst>
                            <a:rect l="0" t="0" r="r" b="b"/>
                            <a:pathLst>
                              <a:path w="112" h="134">
                                <a:moveTo>
                                  <a:pt x="8" y="0"/>
                                </a:moveTo>
                                <a:lnTo>
                                  <a:pt x="0" y="133"/>
                                </a:lnTo>
                                <a:lnTo>
                                  <a:pt x="111" y="60"/>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2027"/>
                        <wps:cNvSpPr>
                          <a:spLocks/>
                        </wps:cNvSpPr>
                        <wps:spPr bwMode="auto">
                          <a:xfrm>
                            <a:off x="5808" y="877"/>
                            <a:ext cx="1176" cy="1777"/>
                          </a:xfrm>
                          <a:custGeom>
                            <a:avLst/>
                            <a:gdLst>
                              <a:gd name="T0" fmla="*/ 0 w 1176"/>
                              <a:gd name="T1" fmla="*/ 0 h 1777"/>
                              <a:gd name="T2" fmla="*/ 1175 w 1176"/>
                              <a:gd name="T3" fmla="*/ 1776 h 1777"/>
                            </a:gdLst>
                            <a:ahLst/>
                            <a:cxnLst>
                              <a:cxn ang="0">
                                <a:pos x="T0" y="T1"/>
                              </a:cxn>
                              <a:cxn ang="0">
                                <a:pos x="T2" y="T3"/>
                              </a:cxn>
                            </a:cxnLst>
                            <a:rect l="0" t="0" r="r" b="b"/>
                            <a:pathLst>
                              <a:path w="1176" h="1777">
                                <a:moveTo>
                                  <a:pt x="0" y="0"/>
                                </a:moveTo>
                                <a:lnTo>
                                  <a:pt x="1175" y="177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2028"/>
                        <wps:cNvSpPr>
                          <a:spLocks/>
                        </wps:cNvSpPr>
                        <wps:spPr bwMode="auto">
                          <a:xfrm>
                            <a:off x="6923" y="2604"/>
                            <a:ext cx="117" cy="134"/>
                          </a:xfrm>
                          <a:custGeom>
                            <a:avLst/>
                            <a:gdLst>
                              <a:gd name="T0" fmla="*/ 100 w 117"/>
                              <a:gd name="T1" fmla="*/ 0 h 134"/>
                              <a:gd name="T2" fmla="*/ 0 w 117"/>
                              <a:gd name="T3" fmla="*/ 66 h 134"/>
                              <a:gd name="T4" fmla="*/ 116 w 117"/>
                              <a:gd name="T5" fmla="*/ 133 h 134"/>
                              <a:gd name="T6" fmla="*/ 100 w 117"/>
                              <a:gd name="T7" fmla="*/ 0 h 134"/>
                            </a:gdLst>
                            <a:ahLst/>
                            <a:cxnLst>
                              <a:cxn ang="0">
                                <a:pos x="T0" y="T1"/>
                              </a:cxn>
                              <a:cxn ang="0">
                                <a:pos x="T2" y="T3"/>
                              </a:cxn>
                              <a:cxn ang="0">
                                <a:pos x="T4" y="T5"/>
                              </a:cxn>
                              <a:cxn ang="0">
                                <a:pos x="T6" y="T7"/>
                              </a:cxn>
                            </a:cxnLst>
                            <a:rect l="0" t="0" r="r" b="b"/>
                            <a:pathLst>
                              <a:path w="117" h="134">
                                <a:moveTo>
                                  <a:pt x="100" y="0"/>
                                </a:moveTo>
                                <a:lnTo>
                                  <a:pt x="0" y="66"/>
                                </a:lnTo>
                                <a:lnTo>
                                  <a:pt x="116" y="133"/>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2029"/>
                        <wps:cNvSpPr>
                          <a:spLocks/>
                        </wps:cNvSpPr>
                        <wps:spPr bwMode="auto">
                          <a:xfrm>
                            <a:off x="5955" y="743"/>
                            <a:ext cx="1302" cy="1905"/>
                          </a:xfrm>
                          <a:custGeom>
                            <a:avLst/>
                            <a:gdLst>
                              <a:gd name="T0" fmla="*/ 1301 w 1302"/>
                              <a:gd name="T1" fmla="*/ 1904 h 1905"/>
                              <a:gd name="T2" fmla="*/ 0 w 1302"/>
                              <a:gd name="T3" fmla="*/ 0 h 1905"/>
                            </a:gdLst>
                            <a:ahLst/>
                            <a:cxnLst>
                              <a:cxn ang="0">
                                <a:pos x="T0" y="T1"/>
                              </a:cxn>
                              <a:cxn ang="0">
                                <a:pos x="T2" y="T3"/>
                              </a:cxn>
                            </a:cxnLst>
                            <a:rect l="0" t="0" r="r" b="b"/>
                            <a:pathLst>
                              <a:path w="1302" h="1905">
                                <a:moveTo>
                                  <a:pt x="1301" y="1904"/>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2030"/>
                        <wps:cNvSpPr>
                          <a:spLocks/>
                        </wps:cNvSpPr>
                        <wps:spPr bwMode="auto">
                          <a:xfrm>
                            <a:off x="5899" y="660"/>
                            <a:ext cx="118" cy="133"/>
                          </a:xfrm>
                          <a:custGeom>
                            <a:avLst/>
                            <a:gdLst>
                              <a:gd name="T0" fmla="*/ 0 w 118"/>
                              <a:gd name="T1" fmla="*/ 0 h 133"/>
                              <a:gd name="T2" fmla="*/ 18 w 118"/>
                              <a:gd name="T3" fmla="*/ 132 h 133"/>
                              <a:gd name="T4" fmla="*/ 117 w 118"/>
                              <a:gd name="T5" fmla="*/ 65 h 133"/>
                              <a:gd name="T6" fmla="*/ 0 w 118"/>
                              <a:gd name="T7" fmla="*/ 0 h 133"/>
                            </a:gdLst>
                            <a:ahLst/>
                            <a:cxnLst>
                              <a:cxn ang="0">
                                <a:pos x="T0" y="T1"/>
                              </a:cxn>
                              <a:cxn ang="0">
                                <a:pos x="T2" y="T3"/>
                              </a:cxn>
                              <a:cxn ang="0">
                                <a:pos x="T4" y="T5"/>
                              </a:cxn>
                              <a:cxn ang="0">
                                <a:pos x="T6" y="T7"/>
                              </a:cxn>
                            </a:cxnLst>
                            <a:rect l="0" t="0" r="r" b="b"/>
                            <a:pathLst>
                              <a:path w="118" h="133">
                                <a:moveTo>
                                  <a:pt x="0" y="0"/>
                                </a:moveTo>
                                <a:lnTo>
                                  <a:pt x="18" y="132"/>
                                </a:lnTo>
                                <a:lnTo>
                                  <a:pt x="117" y="6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2031"/>
                        <wps:cNvSpPr>
                          <a:spLocks/>
                        </wps:cNvSpPr>
                        <wps:spPr bwMode="auto">
                          <a:xfrm>
                            <a:off x="4491" y="2954"/>
                            <a:ext cx="2459" cy="20"/>
                          </a:xfrm>
                          <a:custGeom>
                            <a:avLst/>
                            <a:gdLst>
                              <a:gd name="T0" fmla="*/ 2459 w 2459"/>
                              <a:gd name="T1" fmla="*/ 0 h 20"/>
                              <a:gd name="T2" fmla="*/ 0 w 2459"/>
                              <a:gd name="T3" fmla="*/ 0 h 20"/>
                            </a:gdLst>
                            <a:ahLst/>
                            <a:cxnLst>
                              <a:cxn ang="0">
                                <a:pos x="T0" y="T1"/>
                              </a:cxn>
                              <a:cxn ang="0">
                                <a:pos x="T2" y="T3"/>
                              </a:cxn>
                            </a:cxnLst>
                            <a:rect l="0" t="0" r="r" b="b"/>
                            <a:pathLst>
                              <a:path w="2459" h="20">
                                <a:moveTo>
                                  <a:pt x="2459" y="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2032"/>
                        <wps:cNvSpPr>
                          <a:spLocks/>
                        </wps:cNvSpPr>
                        <wps:spPr bwMode="auto">
                          <a:xfrm>
                            <a:off x="4391" y="2895"/>
                            <a:ext cx="121" cy="120"/>
                          </a:xfrm>
                          <a:custGeom>
                            <a:avLst/>
                            <a:gdLst>
                              <a:gd name="T0" fmla="*/ 119 w 121"/>
                              <a:gd name="T1" fmla="*/ 0 h 120"/>
                              <a:gd name="T2" fmla="*/ 0 w 121"/>
                              <a:gd name="T3" fmla="*/ 60 h 120"/>
                              <a:gd name="T4" fmla="*/ 120 w 121"/>
                              <a:gd name="T5" fmla="*/ 120 h 120"/>
                              <a:gd name="T6" fmla="*/ 119 w 121"/>
                              <a:gd name="T7" fmla="*/ 0 h 120"/>
                            </a:gdLst>
                            <a:ahLst/>
                            <a:cxnLst>
                              <a:cxn ang="0">
                                <a:pos x="T0" y="T1"/>
                              </a:cxn>
                              <a:cxn ang="0">
                                <a:pos x="T2" y="T3"/>
                              </a:cxn>
                              <a:cxn ang="0">
                                <a:pos x="T4" y="T5"/>
                              </a:cxn>
                              <a:cxn ang="0">
                                <a:pos x="T6" y="T7"/>
                              </a:cxn>
                            </a:cxnLst>
                            <a:rect l="0" t="0" r="r" b="b"/>
                            <a:pathLst>
                              <a:path w="121" h="120">
                                <a:moveTo>
                                  <a:pt x="119" y="0"/>
                                </a:moveTo>
                                <a:lnTo>
                                  <a:pt x="0" y="60"/>
                                </a:lnTo>
                                <a:lnTo>
                                  <a:pt x="120" y="120"/>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Text Box 2033"/>
                        <wps:cNvSpPr txBox="1">
                          <a:spLocks noChangeArrowheads="1"/>
                        </wps:cNvSpPr>
                        <wps:spPr bwMode="auto">
                          <a:xfrm>
                            <a:off x="7061" y="2913"/>
                            <a:ext cx="41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4" w14:textId="77777777" w:rsidR="00352539" w:rsidRDefault="00352539" w:rsidP="002A6003">
                              <w:pPr>
                                <w:pStyle w:val="a3"/>
                                <w:kinsoku w:val="0"/>
                                <w:overflowPunct w:val="0"/>
                                <w:spacing w:line="215" w:lineRule="exact"/>
                                <w:rPr>
                                  <w:rFonts w:ascii="Microsoft Sans Serif" w:eastAsiaTheme="minorEastAsia" w:hAnsi="Microsoft Sans Serif" w:cs="Microsoft Sans Serif"/>
                                  <w:sz w:val="19"/>
                                  <w:szCs w:val="19"/>
                                </w:rPr>
                              </w:pPr>
                              <w:r>
                                <w:rPr>
                                  <w:rFonts w:ascii="Microsoft Sans Serif" w:eastAsiaTheme="minorEastAsia" w:hAnsi="Microsoft Sans Serif" w:cs="Microsoft Sans Serif"/>
                                  <w:sz w:val="19"/>
                                  <w:szCs w:val="19"/>
                                </w:rPr>
                                <w:t>EXC</w:t>
                              </w:r>
                            </w:p>
                          </w:txbxContent>
                        </wps:txbx>
                        <wps:bodyPr rot="0" vert="horz" wrap="square" lIns="0" tIns="0" rIns="0" bIns="0" anchor="t" anchorCtr="0" upright="1">
                          <a:noAutofit/>
                        </wps:bodyPr>
                      </wps:wsp>
                      <wps:wsp>
                        <wps:cNvPr id="573" name="Text Box 2034"/>
                        <wps:cNvSpPr txBox="1">
                          <a:spLocks noChangeArrowheads="1"/>
                        </wps:cNvSpPr>
                        <wps:spPr bwMode="auto">
                          <a:xfrm>
                            <a:off x="5287" y="2979"/>
                            <a:ext cx="100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5"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proofErr w:type="spellStart"/>
                              <w:r>
                                <w:rPr>
                                  <w:rFonts w:ascii="Microsoft Sans Serif" w:eastAsiaTheme="minorEastAsia" w:hAnsi="Microsoft Sans Serif" w:cs="Microsoft Sans Serif"/>
                                  <w:sz w:val="18"/>
                                  <w:szCs w:val="18"/>
                                </w:rPr>
                                <w:t>Reqinvwtbk</w:t>
                              </w:r>
                              <w:proofErr w:type="spellEnd"/>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574" name="Text Box 2035"/>
                        <wps:cNvSpPr txBox="1">
                          <a:spLocks noChangeArrowheads="1"/>
                        </wps:cNvSpPr>
                        <wps:spPr bwMode="auto">
                          <a:xfrm>
                            <a:off x="3886" y="2913"/>
                            <a:ext cx="421"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6" w14:textId="77777777" w:rsidR="00352539" w:rsidRDefault="00352539" w:rsidP="002A6003">
                              <w:pPr>
                                <w:pStyle w:val="a3"/>
                                <w:kinsoku w:val="0"/>
                                <w:overflowPunct w:val="0"/>
                                <w:spacing w:line="215" w:lineRule="exact"/>
                                <w:rPr>
                                  <w:rFonts w:ascii="Microsoft Sans Serif" w:eastAsiaTheme="minorEastAsia" w:hAnsi="Microsoft Sans Serif" w:cs="Microsoft Sans Serif"/>
                                  <w:sz w:val="19"/>
                                  <w:szCs w:val="19"/>
                                </w:rPr>
                              </w:pPr>
                              <w:r>
                                <w:rPr>
                                  <w:rFonts w:ascii="Microsoft Sans Serif" w:eastAsiaTheme="minorEastAsia" w:hAnsi="Microsoft Sans Serif" w:cs="Microsoft Sans Serif"/>
                                  <w:sz w:val="19"/>
                                  <w:szCs w:val="19"/>
                                </w:rPr>
                                <w:t>SHD</w:t>
                              </w:r>
                            </w:p>
                          </w:txbxContent>
                        </wps:txbx>
                        <wps:bodyPr rot="0" vert="horz" wrap="square" lIns="0" tIns="0" rIns="0" bIns="0" anchor="t" anchorCtr="0" upright="1">
                          <a:noAutofit/>
                        </wps:bodyPr>
                      </wps:wsp>
                      <wps:wsp>
                        <wps:cNvPr id="575" name="Text Box 2036"/>
                        <wps:cNvSpPr txBox="1">
                          <a:spLocks noChangeArrowheads="1"/>
                        </wps:cNvSpPr>
                        <wps:spPr bwMode="auto">
                          <a:xfrm>
                            <a:off x="4891" y="1916"/>
                            <a:ext cx="169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7" w14:textId="77777777" w:rsidR="00352539" w:rsidRDefault="00352539" w:rsidP="002A6003">
                              <w:pPr>
                                <w:pStyle w:val="a3"/>
                                <w:kinsoku w:val="0"/>
                                <w:overflowPunct w:val="0"/>
                                <w:spacing w:before="2"/>
                                <w:rPr>
                                  <w:rFonts w:ascii="Microsoft Sans Serif" w:eastAsiaTheme="minorEastAsia" w:hAnsi="Microsoft Sans Serif" w:cs="Microsoft Sans Serif"/>
                                  <w:sz w:val="18"/>
                                  <w:szCs w:val="18"/>
                                </w:rPr>
                              </w:pPr>
                              <w:proofErr w:type="spellStart"/>
                              <w:r>
                                <w:rPr>
                                  <w:rFonts w:ascii="Microsoft Sans Serif" w:eastAsiaTheme="minorEastAsia" w:hAnsi="Microsoft Sans Serif" w:cs="Microsoft Sans Serif"/>
                                  <w:sz w:val="18"/>
                                  <w:szCs w:val="18"/>
                                </w:rPr>
                                <w:t>Reqread</w:t>
                              </w:r>
                              <w:proofErr w:type="spellEnd"/>
                              <w:r>
                                <w:rPr>
                                  <w:rFonts w:ascii="Microsoft Sans Serif" w:eastAsiaTheme="minorEastAsia" w:hAnsi="Microsoft Sans Serif" w:cs="Microsoft Sans Serif"/>
                                  <w:sz w:val="18"/>
                                  <w:szCs w:val="18"/>
                                </w:rPr>
                                <w:t xml:space="preserve"> </w:t>
                              </w:r>
                              <w:proofErr w:type="spellStart"/>
                              <w:r>
                                <w:rPr>
                                  <w:rFonts w:ascii="Microsoft Sans Serif" w:eastAsiaTheme="minorEastAsia" w:hAnsi="Microsoft Sans Serif" w:cs="Microsoft Sans Serif"/>
                                  <w:sz w:val="18"/>
                                  <w:szCs w:val="18"/>
                                </w:rPr>
                                <w:t>Reqwrite</w:t>
                              </w:r>
                              <w:proofErr w:type="spellEnd"/>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576" name="Text Box 2037"/>
                        <wps:cNvSpPr txBox="1">
                          <a:spLocks noChangeArrowheads="1"/>
                        </wps:cNvSpPr>
                        <wps:spPr bwMode="auto">
                          <a:xfrm>
                            <a:off x="6468" y="1218"/>
                            <a:ext cx="94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8"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proofErr w:type="spellStart"/>
                              <w:r>
                                <w:rPr>
                                  <w:rFonts w:ascii="Microsoft Sans Serif" w:eastAsiaTheme="minorEastAsia" w:hAnsi="Microsoft Sans Serif" w:cs="Microsoft Sans Serif"/>
                                  <w:sz w:val="18"/>
                                  <w:szCs w:val="18"/>
                                </w:rPr>
                                <w:t>Reqreplace</w:t>
                              </w:r>
                              <w:proofErr w:type="spellEnd"/>
                            </w:p>
                          </w:txbxContent>
                        </wps:txbx>
                        <wps:bodyPr rot="0" vert="horz" wrap="square" lIns="0" tIns="0" rIns="0" bIns="0" anchor="t" anchorCtr="0" upright="1">
                          <a:noAutofit/>
                        </wps:bodyPr>
                      </wps:wsp>
                      <wps:wsp>
                        <wps:cNvPr id="577" name="Text Box 2038"/>
                        <wps:cNvSpPr txBox="1">
                          <a:spLocks noChangeArrowheads="1"/>
                        </wps:cNvSpPr>
                        <wps:spPr bwMode="auto">
                          <a:xfrm>
                            <a:off x="6468" y="1057"/>
                            <a:ext cx="1000"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9"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proofErr w:type="spellStart"/>
                              <w:r>
                                <w:rPr>
                                  <w:rFonts w:ascii="Microsoft Sans Serif" w:eastAsiaTheme="minorEastAsia" w:hAnsi="Microsoft Sans Serif" w:cs="Microsoft Sans Serif"/>
                                  <w:sz w:val="18"/>
                                  <w:szCs w:val="18"/>
                                </w:rPr>
                                <w:t>Reqinvwtbk</w:t>
                              </w:r>
                              <w:proofErr w:type="spellEnd"/>
                              <w:r>
                                <w:rPr>
                                  <w:rFonts w:ascii="Microsoft Sans Serif" w:eastAsiaTheme="minorEastAsia" w:hAnsi="Microsoft Sans Serif" w:cs="Microsoft Sans Serif"/>
                                  <w:position w:val="-7"/>
                                  <w:sz w:val="12"/>
                                  <w:szCs w:val="12"/>
                                </w:rPr>
                                <w:t xml:space="preserve"> </w:t>
                              </w:r>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578" name="Text Box 2039"/>
                        <wps:cNvSpPr txBox="1">
                          <a:spLocks noChangeArrowheads="1"/>
                        </wps:cNvSpPr>
                        <wps:spPr bwMode="auto">
                          <a:xfrm>
                            <a:off x="3874" y="1057"/>
                            <a:ext cx="99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A" w14:textId="77777777" w:rsidR="00352539" w:rsidRDefault="00352539" w:rsidP="002A6003">
                              <w:pPr>
                                <w:pStyle w:val="a3"/>
                                <w:kinsoku w:val="0"/>
                                <w:overflowPunct w:val="0"/>
                                <w:spacing w:before="35" w:line="189" w:lineRule="auto"/>
                                <w:rPr>
                                  <w:rFonts w:ascii="Microsoft Sans Serif" w:eastAsiaTheme="minorEastAsia" w:hAnsi="Microsoft Sans Serif" w:cs="Microsoft Sans Serif"/>
                                  <w:sz w:val="18"/>
                                  <w:szCs w:val="18"/>
                                </w:rPr>
                              </w:pPr>
                              <w:proofErr w:type="spellStart"/>
                              <w:r>
                                <w:rPr>
                                  <w:rFonts w:ascii="Microsoft Sans Serif" w:eastAsiaTheme="minorEastAsia" w:hAnsi="Microsoft Sans Serif" w:cs="Microsoft Sans Serif"/>
                                  <w:sz w:val="18"/>
                                  <w:szCs w:val="18"/>
                                </w:rPr>
                                <w:t>Reqinv</w:t>
                              </w:r>
                              <w:proofErr w:type="spellEnd"/>
                              <w:r>
                                <w:rPr>
                                  <w:rFonts w:ascii="Microsoft Sans Serif" w:eastAsiaTheme="minorEastAsia" w:hAnsi="Microsoft Sans Serif" w:cs="Microsoft Sans Serif"/>
                                  <w:sz w:val="18"/>
                                  <w:szCs w:val="18"/>
                                </w:rPr>
                                <w:t xml:space="preserve"> </w:t>
                              </w:r>
                              <w:proofErr w:type="spellStart"/>
                              <w:r>
                                <w:rPr>
                                  <w:rFonts w:ascii="Microsoft Sans Serif" w:eastAsiaTheme="minorEastAsia" w:hAnsi="Microsoft Sans Serif" w:cs="Microsoft Sans Serif"/>
                                  <w:sz w:val="18"/>
                                  <w:szCs w:val="18"/>
                                </w:rPr>
                                <w:t>Reqreplace</w:t>
                              </w:r>
                              <w:proofErr w:type="spellEnd"/>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579" name="Text Box 2040"/>
                        <wps:cNvSpPr txBox="1">
                          <a:spLocks noChangeArrowheads="1"/>
                        </wps:cNvSpPr>
                        <wps:spPr bwMode="auto">
                          <a:xfrm>
                            <a:off x="5434" y="619"/>
                            <a:ext cx="388"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BB" w14:textId="77777777" w:rsidR="00352539" w:rsidRDefault="00352539" w:rsidP="002A6003">
                              <w:pPr>
                                <w:pStyle w:val="a3"/>
                                <w:kinsoku w:val="0"/>
                                <w:overflowPunct w:val="0"/>
                                <w:spacing w:line="215" w:lineRule="exact"/>
                                <w:rPr>
                                  <w:rFonts w:ascii="Microsoft Sans Serif" w:eastAsiaTheme="minorEastAsia" w:hAnsi="Microsoft Sans Serif" w:cs="Microsoft Sans Serif"/>
                                  <w:sz w:val="19"/>
                                  <w:szCs w:val="19"/>
                                </w:rPr>
                              </w:pPr>
                              <w:r>
                                <w:rPr>
                                  <w:rFonts w:ascii="Microsoft Sans Serif" w:eastAsiaTheme="minorEastAsia" w:hAnsi="Microsoft Sans Serif" w:cs="Microsoft Sans Serif"/>
                                  <w:sz w:val="19"/>
                                  <w:szCs w:val="19"/>
                                </w:rPr>
                                <w:t xml:space="preserve">INV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60" id="Group 2015" o:spid="_x0000_s1561" style="position:absolute;margin-left:84pt;margin-top:8.45pt;width:402.25pt;height:187.95pt;z-index:251734016;mso-wrap-distance-left:0;mso-wrap-distance-right:0;mso-position-horizontal-relative:page" coordorigin="1680,169" coordsize="8045,3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" o:allowincell="f">
                <v:shape id="Freeform 2016" o:spid="_x0000_s1562" style="position:absolute;left:1689;top:174;width:8026;height:20;visibility:visible;mso-wrap-style:square;v-text-anchor:top" coordsize="80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" path="m,l8025,e" filled="f" strokeweight=".48pt">
                  <v:path arrowok="t" o:connecttype="custom" o:connectlocs="0,0;8025,0" o:connectangles="0,0"/>
                </v:shape>
                <v:shape id="Freeform 2017" o:spid="_x0000_s1563" style="position:absolute;left:1684;top:169;width:20;height:3759;visibility:visible;mso-wrap-style:square;v-text-anchor:top" coordsize="20,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" path="m,l,3758e" filled="f" strokeweight=".16967mm">
                  <v:path arrowok="t" o:connecttype="custom" o:connectlocs="0,0;0,3758" o:connectangles="0,0"/>
                </v:shape>
                <v:shape id="Freeform 2018" o:spid="_x0000_s1564" style="position:absolute;left:1689;top:3922;width:8026;height:20;visibility:visible;mso-wrap-style:square;v-text-anchor:top" coordsize="80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" path="m,l8025,e" filled="f" strokeweight=".16967mm">
                  <v:path arrowok="t" o:connecttype="custom" o:connectlocs="0,0;8025,0" o:connectangles="0,0"/>
                </v:shape>
                <v:shape id="Freeform 2019" o:spid="_x0000_s1565" style="position:absolute;left:9720;top:169;width:20;height:3759;visibility:visible;mso-wrap-style:square;v-text-anchor:top" coordsize="20,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" path="m,l,3758e" filled="f" strokeweight=".16967mm">
                  <v:path arrowok="t" o:connecttype="custom" o:connectlocs="0,0;0,3758" o:connectangles="0,0"/>
                </v:shape>
                <v:shape id="Freeform 2020" o:spid="_x0000_s1566" style="position:absolute;left:5286;top:352;width:612;height:615;visibility:visible;mso-wrap-style:square;v-text-anchor:top" coordsize="61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" path="m,307l8,236,31,172,67,115,114,67,171,31,235,8,306,r70,8l440,31r57,36l544,115r36,57l603,236r9,71l603,378r-23,64l544,499r-47,48l440,583r-64,23l306,615r-71,-9l171,583,114,547,67,499,31,442,8,378,,307xe" filled="f">
                  <v:path arrowok="t" o:connecttype="custom" o:connectlocs="0,307;8,236;31,172;67,115;114,67;171,31;235,8;306,0;376,8;440,31;497,67;544,115;580,172;603,236;612,307;603,378;580,442;544,499;497,547;440,583;376,606;306,615;235,606;171,583;114,547;67,499;31,442;8,378;0,307" o:connectangles="0,0,0,0,0,0,0,0,0,0,0,0,0,0,0,0,0,0,0,0,0,0,0,0,0,0,0,0,0"/>
                </v:shape>
                <v:shape id="Freeform 2021" o:spid="_x0000_s1567" style="position:absolute;left:3780;top:2647;width:611;height:614;visibility:visible;mso-wrap-style:square;v-text-anchor:top" coordsize="61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" path="m,307l8,236,31,171,67,114,114,67,171,31,235,8,305,r70,8l439,31r57,36l543,114r36,57l602,236r9,71l602,377r-23,65l543,499r-47,47l439,582r-64,23l305,614r-70,-9l171,582,114,546,67,499,31,442,8,377,,307xe" filled="f">
                  <v:path arrowok="t" o:connecttype="custom" o:connectlocs="0,307;8,236;31,171;67,114;114,67;171,31;235,8;305,0;375,8;439,31;496,67;543,114;579,171;602,236;611,307;602,377;579,442;543,499;496,546;439,582;375,605;305,614;235,605;171,582;114,546;67,499;31,442;8,377;0,307" o:connectangles="0,0,0,0,0,0,0,0,0,0,0,0,0,0,0,0,0,0,0,0,0,0,0,0,0,0,0,0,0"/>
                </v:shape>
                <v:shape id="Freeform 2022" o:spid="_x0000_s1568" style="position:absolute;left:6950;top:2647;width:611;height:614;visibility:visible;mso-wrap-style:square;v-text-anchor:top" coordsize="61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" path="m,307l8,236,31,171,67,114,114,67,171,31,235,8,305,r70,8l439,31r57,36l543,114r36,57l602,236r9,71l602,377r-23,65l543,499r-47,47l439,582r-64,23l305,614r-70,-9l171,582,114,546,67,499,31,442,8,377,,307xe" filled="f">
                  <v:path arrowok="t" o:connecttype="custom" o:connectlocs="0,307;8,236;31,171;67,114;114,67;171,31;235,8;305,0;375,8;439,31;496,67;543,114;579,171;602,236;611,307;602,377;579,442;543,499;496,546;439,582;375,605;305,614;235,605;171,582;114,546;67,499;31,442;8,377;0,307" o:connectangles="0,0,0,0,0,0,0,0,0,0,0,0,0,0,0,0,0,0,0,0,0,0,0,0,0,0,0,0,0"/>
                </v:shape>
                <v:shape id="Freeform 2023" o:spid="_x0000_s1569" style="position:absolute;left:4086;top:746;width:1149;height:1902;visibility:visible;mso-wrap-style:square;v-text-anchor:top" coordsize="1149,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" path="m,1901l1148,e" filled="f">
                  <v:path arrowok="t" o:connecttype="custom" o:connectlocs="0,1901;1148,0" o:connectangles="0,0"/>
                </v:shape>
                <v:shape id="Freeform 2024" o:spid="_x0000_s1570" style="position:absolute;left:5173;top:660;width:114;height:134;visibility:visible;mso-wrap-style:square;v-text-anchor:top" coordsize="11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" path="m113,l,71r102,62l113,xe" fillcolor="black" stroked="f">
                  <v:path arrowok="t" o:connecttype="custom" o:connectlocs="113,0;0,71;102,133;113,0" o:connectangles="0,0,0,0"/>
                </v:shape>
                <v:shape id="Freeform 2025" o:spid="_x0000_s1571" style="position:absolute;left:4352;top:877;width:1024;height:1774;visibility:visible;mso-wrap-style:square;v-text-anchor:top" coordsize="1024,1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" path="m1023,l,1773e" filled="f">
                  <v:path arrowok="t" o:connecttype="custom" o:connectlocs="1023,0;0,1773" o:connectangles="0,0"/>
                </v:shape>
                <v:shape id="Freeform 2026" o:spid="_x0000_s1572" style="position:absolute;left:4302;top:2603;width:112;height:134;visibility:visible;mso-wrap-style:square;v-text-anchor:top" coordsize="11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" path="m8,l,133,111,60,8,xe" fillcolor="black" stroked="f">
                  <v:path arrowok="t" o:connecttype="custom" o:connectlocs="8,0;0,133;111,60;8,0" o:connectangles="0,0,0,0"/>
                </v:shape>
                <v:shape id="Freeform 2027" o:spid="_x0000_s1573" style="position:absolute;left:5808;top:877;width:1176;height:1777;visibility:visible;mso-wrap-style:square;v-text-anchor:top" coordsize="1176,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" path="m,l1175,1776e" filled="f">
                  <v:path arrowok="t" o:connecttype="custom" o:connectlocs="0,0;1175,1776" o:connectangles="0,0"/>
                </v:shape>
                <v:shape id="Freeform 2028" o:spid="_x0000_s1574" style="position:absolute;left:6923;top:2604;width:117;height:134;visibility:visible;mso-wrap-style:square;v-text-anchor:top" coordsize="11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" path="m100,l,66r116,67l100,xe" fillcolor="black" stroked="f">
                  <v:path arrowok="t" o:connecttype="custom" o:connectlocs="100,0;0,66;116,133;100,0" o:connectangles="0,0,0,0"/>
                </v:shape>
                <v:shape id="Freeform 2029" o:spid="_x0000_s1575" style="position:absolute;left:5955;top:743;width:1302;height:1905;visibility:visible;mso-wrap-style:square;v-text-anchor:top" coordsize="1302,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" path="m1301,1904l,e" filled="f">
                  <v:path arrowok="t" o:connecttype="custom" o:connectlocs="1301,1904;0,0" o:connectangles="0,0"/>
                </v:shape>
                <v:shape id="Freeform 2030" o:spid="_x0000_s1576" style="position:absolute;left:5899;top:660;width:118;height:133;visibility:visible;mso-wrap-style:square;v-text-anchor:top" coordsize="11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" path="m,l18,132,117,65,,xe" fillcolor="black" stroked="f">
                  <v:path arrowok="t" o:connecttype="custom" o:connectlocs="0,0;18,132;117,65;0,0" o:connectangles="0,0,0,0"/>
                </v:shape>
                <v:shape id="Freeform 2031" o:spid="_x0000_s1577" style="position:absolute;left:4491;top:2954;width:2459;height:20;visibility:visible;mso-wrap-style:square;v-text-anchor:top" coordsize="2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" path="m2459,l,e" filled="f">
                  <v:path arrowok="t" o:connecttype="custom" o:connectlocs="2459,0;0,0" o:connectangles="0,0"/>
                </v:shape>
                <v:shape id="Freeform 2032" o:spid="_x0000_s1578" style="position:absolute;left:4391;top:2895;width:121;height:120;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" path="m119,l,60r120,60l119,xe" fillcolor="black" stroked="f">
                  <v:path arrowok="t" o:connecttype="custom" o:connectlocs="119,0;0,60;120,120;119,0" o:connectangles="0,0,0,0"/>
                </v:shape>
                <v:shape id="Text Box 2033" o:spid="_x0000_s1579" type="#_x0000_t202" style="position:absolute;left:7061;top:2913;width:413;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v:textbox inset="0,0,0,0">
                    <w:txbxContent>
                      <w:p w14:paraId="300990B4" w14:textId="77777777" w:rsidR="00352539" w:rsidRDefault="00352539" w:rsidP="002A6003">
                        <w:pPr>
                          <w:pStyle w:val="a3"/>
                          <w:kinsoku w:val="0"/>
                          <w:overflowPunct w:val="0"/>
                          <w:spacing w:line="215" w:lineRule="exact"/>
                          <w:rPr>
                            <w:rFonts w:ascii="Microsoft Sans Serif" w:eastAsiaTheme="minorEastAsia" w:hAnsi="Microsoft Sans Serif" w:cs="Microsoft Sans Serif"/>
                            <w:sz w:val="19"/>
                            <w:szCs w:val="19"/>
                          </w:rPr>
                        </w:pPr>
                        <w:r>
                          <w:rPr>
                            <w:rFonts w:ascii="Microsoft Sans Serif" w:eastAsiaTheme="minorEastAsia" w:hAnsi="Microsoft Sans Serif" w:cs="Microsoft Sans Serif"/>
                            <w:sz w:val="19"/>
                            <w:szCs w:val="19"/>
                          </w:rPr>
                          <w:t>EXC</w:t>
                        </w:r>
                      </w:p>
                    </w:txbxContent>
                  </v:textbox>
                </v:shape>
                <v:shape id="Text Box 2034" o:spid="_x0000_s1580" type="#_x0000_t202" style="position:absolute;left:5287;top:2979;width:10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D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0oUQ/MYAAADcAAAA&#10;DwAAAAAAAAAAAAAAAAAHAgAAZHJzL2Rvd25yZXYueG1sUEsFBgAAAAADAAMAtwAAAPoCAAAAAA==&#10;" filled="f" stroked="f">
                  <v:textbox inset="0,0,0,0">
                    <w:txbxContent>
                      <w:p w14:paraId="300990B5"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proofErr w:type="spellStart"/>
                        <w:r>
                          <w:rPr>
                            <w:rFonts w:ascii="Microsoft Sans Serif" w:eastAsiaTheme="minorEastAsia" w:hAnsi="Microsoft Sans Serif" w:cs="Microsoft Sans Serif"/>
                            <w:sz w:val="18"/>
                            <w:szCs w:val="18"/>
                          </w:rPr>
                          <w:t>Reqinvwtbk</w:t>
                        </w:r>
                        <w:proofErr w:type="spellEnd"/>
                        <w:r>
                          <w:rPr>
                            <w:rFonts w:ascii="Microsoft Sans Serif" w:eastAsiaTheme="minorEastAsia" w:hAnsi="Microsoft Sans Serif" w:cs="Microsoft Sans Serif"/>
                            <w:sz w:val="18"/>
                            <w:szCs w:val="18"/>
                          </w:rPr>
                          <w:t xml:space="preserve"> </w:t>
                        </w:r>
                      </w:p>
                    </w:txbxContent>
                  </v:textbox>
                </v:shape>
                <v:shape id="Text Box 2035" o:spid="_x0000_s1581" type="#_x0000_t202" style="position:absolute;left:3886;top:2913;width:421;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v:textbox inset="0,0,0,0">
                    <w:txbxContent>
                      <w:p w14:paraId="300990B6" w14:textId="77777777" w:rsidR="00352539" w:rsidRDefault="00352539" w:rsidP="002A6003">
                        <w:pPr>
                          <w:pStyle w:val="a3"/>
                          <w:kinsoku w:val="0"/>
                          <w:overflowPunct w:val="0"/>
                          <w:spacing w:line="215" w:lineRule="exact"/>
                          <w:rPr>
                            <w:rFonts w:ascii="Microsoft Sans Serif" w:eastAsiaTheme="minorEastAsia" w:hAnsi="Microsoft Sans Serif" w:cs="Microsoft Sans Serif"/>
                            <w:sz w:val="19"/>
                            <w:szCs w:val="19"/>
                          </w:rPr>
                        </w:pPr>
                        <w:r>
                          <w:rPr>
                            <w:rFonts w:ascii="Microsoft Sans Serif" w:eastAsiaTheme="minorEastAsia" w:hAnsi="Microsoft Sans Serif" w:cs="Microsoft Sans Serif"/>
                            <w:sz w:val="19"/>
                            <w:szCs w:val="19"/>
                          </w:rPr>
                          <w:t>SHD</w:t>
                        </w:r>
                      </w:p>
                    </w:txbxContent>
                  </v:textbox>
                </v:shape>
                <v:shape id="Text Box 2036" o:spid="_x0000_s1582" type="#_x0000_t202" style="position:absolute;left:4891;top:1916;width:1693;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300990B7" w14:textId="77777777" w:rsidR="00352539" w:rsidRDefault="00352539" w:rsidP="002A6003">
                        <w:pPr>
                          <w:pStyle w:val="a3"/>
                          <w:kinsoku w:val="0"/>
                          <w:overflowPunct w:val="0"/>
                          <w:spacing w:before="2"/>
                          <w:rPr>
                            <w:rFonts w:ascii="Microsoft Sans Serif" w:eastAsiaTheme="minorEastAsia" w:hAnsi="Microsoft Sans Serif" w:cs="Microsoft Sans Serif"/>
                            <w:sz w:val="18"/>
                            <w:szCs w:val="18"/>
                          </w:rPr>
                        </w:pPr>
                        <w:proofErr w:type="spellStart"/>
                        <w:r>
                          <w:rPr>
                            <w:rFonts w:ascii="Microsoft Sans Serif" w:eastAsiaTheme="minorEastAsia" w:hAnsi="Microsoft Sans Serif" w:cs="Microsoft Sans Serif"/>
                            <w:sz w:val="18"/>
                            <w:szCs w:val="18"/>
                          </w:rPr>
                          <w:t>Reqread</w:t>
                        </w:r>
                        <w:proofErr w:type="spellEnd"/>
                        <w:r>
                          <w:rPr>
                            <w:rFonts w:ascii="Microsoft Sans Serif" w:eastAsiaTheme="minorEastAsia" w:hAnsi="Microsoft Sans Serif" w:cs="Microsoft Sans Serif"/>
                            <w:sz w:val="18"/>
                            <w:szCs w:val="18"/>
                          </w:rPr>
                          <w:t xml:space="preserve"> </w:t>
                        </w:r>
                        <w:proofErr w:type="spellStart"/>
                        <w:r>
                          <w:rPr>
                            <w:rFonts w:ascii="Microsoft Sans Serif" w:eastAsiaTheme="minorEastAsia" w:hAnsi="Microsoft Sans Serif" w:cs="Microsoft Sans Serif"/>
                            <w:sz w:val="18"/>
                            <w:szCs w:val="18"/>
                          </w:rPr>
                          <w:t>Reqwrite</w:t>
                        </w:r>
                        <w:proofErr w:type="spellEnd"/>
                        <w:r>
                          <w:rPr>
                            <w:rFonts w:ascii="Microsoft Sans Serif" w:eastAsiaTheme="minorEastAsia" w:hAnsi="Microsoft Sans Serif" w:cs="Microsoft Sans Serif"/>
                            <w:sz w:val="18"/>
                            <w:szCs w:val="18"/>
                          </w:rPr>
                          <w:t xml:space="preserve"> </w:t>
                        </w:r>
                      </w:p>
                    </w:txbxContent>
                  </v:textbox>
                </v:shape>
                <v:shape id="Text Box 2037" o:spid="_x0000_s1583" type="#_x0000_t202" style="position:absolute;left:6468;top:1218;width:94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v:textbox inset="0,0,0,0">
                    <w:txbxContent>
                      <w:p w14:paraId="300990B8"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proofErr w:type="spellStart"/>
                        <w:r>
                          <w:rPr>
                            <w:rFonts w:ascii="Microsoft Sans Serif" w:eastAsiaTheme="minorEastAsia" w:hAnsi="Microsoft Sans Serif" w:cs="Microsoft Sans Serif"/>
                            <w:sz w:val="18"/>
                            <w:szCs w:val="18"/>
                          </w:rPr>
                          <w:t>Reqreplace</w:t>
                        </w:r>
                        <w:proofErr w:type="spellEnd"/>
                      </w:p>
                    </w:txbxContent>
                  </v:textbox>
                </v:shape>
                <v:shape id="Text Box 2038" o:spid="_x0000_s1584" type="#_x0000_t202" style="position:absolute;left:6468;top:1057;width:1000;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" filled="f" stroked="f">
                  <v:textbox inset="0,0,0,0">
                    <w:txbxContent>
                      <w:p w14:paraId="300990B9"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proofErr w:type="spellStart"/>
                        <w:r>
                          <w:rPr>
                            <w:rFonts w:ascii="Microsoft Sans Serif" w:eastAsiaTheme="minorEastAsia" w:hAnsi="Microsoft Sans Serif" w:cs="Microsoft Sans Serif"/>
                            <w:sz w:val="18"/>
                            <w:szCs w:val="18"/>
                          </w:rPr>
                          <w:t>Reqinvwtbk</w:t>
                        </w:r>
                        <w:proofErr w:type="spellEnd"/>
                        <w:r>
                          <w:rPr>
                            <w:rFonts w:ascii="Microsoft Sans Serif" w:eastAsiaTheme="minorEastAsia" w:hAnsi="Microsoft Sans Serif" w:cs="Microsoft Sans Serif"/>
                            <w:position w:val="-7"/>
                            <w:sz w:val="12"/>
                            <w:szCs w:val="12"/>
                          </w:rPr>
                          <w:t xml:space="preserve"> </w:t>
                        </w:r>
                        <w:r>
                          <w:rPr>
                            <w:rFonts w:ascii="Microsoft Sans Serif" w:eastAsiaTheme="minorEastAsia" w:hAnsi="Microsoft Sans Serif" w:cs="Microsoft Sans Serif"/>
                            <w:sz w:val="18"/>
                            <w:szCs w:val="18"/>
                          </w:rPr>
                          <w:t xml:space="preserve"> </w:t>
                        </w:r>
                      </w:p>
                    </w:txbxContent>
                  </v:textbox>
                </v:shape>
                <v:shape id="Text Box 2039" o:spid="_x0000_s1585" type="#_x0000_t202" style="position:absolute;left:3874;top:1057;width:99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KNwgAAANwAAAAPAAAAZHJzL2Rvd25yZXYueG1sRE/Pa8Iw&#10;FL4P/B/CE3abqY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DcIYKNwgAAANwAAAAPAAAA&#10;AAAAAAAAAAAAAAcCAABkcnMvZG93bnJldi54bWxQSwUGAAAAAAMAAwC3AAAA9gIAAAAA&#10;" filled="f" stroked="f">
                  <v:textbox inset="0,0,0,0">
                    <w:txbxContent>
                      <w:p w14:paraId="300990BA" w14:textId="77777777" w:rsidR="00352539" w:rsidRDefault="00352539" w:rsidP="002A6003">
                        <w:pPr>
                          <w:pStyle w:val="a3"/>
                          <w:kinsoku w:val="0"/>
                          <w:overflowPunct w:val="0"/>
                          <w:spacing w:before="35" w:line="189" w:lineRule="auto"/>
                          <w:rPr>
                            <w:rFonts w:ascii="Microsoft Sans Serif" w:eastAsiaTheme="minorEastAsia" w:hAnsi="Microsoft Sans Serif" w:cs="Microsoft Sans Serif"/>
                            <w:sz w:val="18"/>
                            <w:szCs w:val="18"/>
                          </w:rPr>
                        </w:pPr>
                        <w:proofErr w:type="spellStart"/>
                        <w:r>
                          <w:rPr>
                            <w:rFonts w:ascii="Microsoft Sans Serif" w:eastAsiaTheme="minorEastAsia" w:hAnsi="Microsoft Sans Serif" w:cs="Microsoft Sans Serif"/>
                            <w:sz w:val="18"/>
                            <w:szCs w:val="18"/>
                          </w:rPr>
                          <w:t>Reqinv</w:t>
                        </w:r>
                        <w:proofErr w:type="spellEnd"/>
                        <w:r>
                          <w:rPr>
                            <w:rFonts w:ascii="Microsoft Sans Serif" w:eastAsiaTheme="minorEastAsia" w:hAnsi="Microsoft Sans Serif" w:cs="Microsoft Sans Serif"/>
                            <w:sz w:val="18"/>
                            <w:szCs w:val="18"/>
                          </w:rPr>
                          <w:t xml:space="preserve"> </w:t>
                        </w:r>
                        <w:proofErr w:type="spellStart"/>
                        <w:r>
                          <w:rPr>
                            <w:rFonts w:ascii="Microsoft Sans Serif" w:eastAsiaTheme="minorEastAsia" w:hAnsi="Microsoft Sans Serif" w:cs="Microsoft Sans Serif"/>
                            <w:sz w:val="18"/>
                            <w:szCs w:val="18"/>
                          </w:rPr>
                          <w:t>Reqreplace</w:t>
                        </w:r>
                        <w:proofErr w:type="spellEnd"/>
                        <w:r>
                          <w:rPr>
                            <w:rFonts w:ascii="Microsoft Sans Serif" w:eastAsiaTheme="minorEastAsia" w:hAnsi="Microsoft Sans Serif" w:cs="Microsoft Sans Serif"/>
                            <w:sz w:val="18"/>
                            <w:szCs w:val="18"/>
                          </w:rPr>
                          <w:t xml:space="preserve"> </w:t>
                        </w:r>
                      </w:p>
                    </w:txbxContent>
                  </v:textbox>
                </v:shape>
                <v:shape id="Text Box 2040" o:spid="_x0000_s1586" type="#_x0000_t202" style="position:absolute;left:5434;top:619;width:388;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cW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CzbScWxQAAANwAAAAP&#10;AAAAAAAAAAAAAAAAAAcCAABkcnMvZG93bnJldi54bWxQSwUGAAAAAAMAAwC3AAAA+QIAAAAA&#10;" filled="f" stroked="f">
                  <v:textbox inset="0,0,0,0">
                    <w:txbxContent>
                      <w:p w14:paraId="300990BB" w14:textId="77777777" w:rsidR="00352539" w:rsidRDefault="00352539" w:rsidP="002A6003">
                        <w:pPr>
                          <w:pStyle w:val="a3"/>
                          <w:kinsoku w:val="0"/>
                          <w:overflowPunct w:val="0"/>
                          <w:spacing w:line="215" w:lineRule="exact"/>
                          <w:rPr>
                            <w:rFonts w:ascii="Microsoft Sans Serif" w:eastAsiaTheme="minorEastAsia" w:hAnsi="Microsoft Sans Serif" w:cs="Microsoft Sans Serif"/>
                            <w:sz w:val="19"/>
                            <w:szCs w:val="19"/>
                          </w:rPr>
                        </w:pPr>
                        <w:r>
                          <w:rPr>
                            <w:rFonts w:ascii="Microsoft Sans Serif" w:eastAsiaTheme="minorEastAsia" w:hAnsi="Microsoft Sans Serif" w:cs="Microsoft Sans Serif"/>
                            <w:sz w:val="19"/>
                            <w:szCs w:val="19"/>
                          </w:rPr>
                          <w:t xml:space="preserve">INV </w:t>
                        </w:r>
                      </w:p>
                    </w:txbxContent>
                  </v:textbox>
                </v:shape>
                <w10:wrap type="topAndBottom" anchorx="page"/>
              </v:group>
            </w:pict>
          </mc:Fallback>
        </mc:AlternateContent>
      </w:r>
    </w:p>
    <w:p w14:paraId="30098490" w14:textId="77777777" w:rsidR="002A6003" w:rsidRPr="002A6003" w:rsidRDefault="002A6003" w:rsidP="002A6003">
      <w:pPr>
        <w:kinsoku w:val="0"/>
        <w:overflowPunct w:val="0"/>
        <w:autoSpaceDE w:val="0"/>
        <w:autoSpaceDN w:val="0"/>
        <w:adjustRightInd w:val="0"/>
        <w:spacing w:before="191"/>
        <w:ind w:left="1060" w:right="914"/>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Figure 4-6. </w:t>
      </w:r>
      <w:proofErr w:type="spellStart"/>
      <w:r w:rsidRPr="002A6003">
        <w:rPr>
          <w:rFonts w:ascii="Times New Roman" w:eastAsia="宋体" w:hAnsi="Times New Roman" w:cs="宋体" w:hint="eastAsia"/>
          <w:kern w:val="0"/>
          <w:sz w:val="18"/>
          <w:szCs w:val="18"/>
        </w:rPr>
        <w:t>Loongson</w:t>
      </w:r>
      <w:proofErr w:type="spellEnd"/>
      <w:r w:rsidRPr="002A6003">
        <w:rPr>
          <w:rFonts w:ascii="Times New Roman" w:eastAsia="宋体" w:hAnsi="Times New Roman" w:cs="宋体" w:hint="eastAsia"/>
          <w:kern w:val="0"/>
          <w:sz w:val="18"/>
          <w:szCs w:val="18"/>
        </w:rPr>
        <w:t xml:space="preserve"> 3's cache state transition</w:t>
      </w:r>
    </w:p>
    <w:p w14:paraId="30098491" w14:textId="77777777" w:rsidR="002A6003" w:rsidRPr="002A6003" w:rsidRDefault="002A6003" w:rsidP="002A6003">
      <w:pPr>
        <w:kinsoku w:val="0"/>
        <w:overflowPunct w:val="0"/>
        <w:autoSpaceDE w:val="0"/>
        <w:autoSpaceDN w:val="0"/>
        <w:adjustRightInd w:val="0"/>
        <w:spacing w:before="191"/>
        <w:ind w:left="1060" w:right="914"/>
        <w:jc w:val="center"/>
        <w:rPr>
          <w:rFonts w:ascii="Times New Roman" w:eastAsia="宋体" w:hAnsi="Times New Roman" w:cs="宋体"/>
          <w:kern w:val="0"/>
          <w:sz w:val="18"/>
          <w:szCs w:val="18"/>
        </w:rPr>
        <w:sectPr w:rsidR="002A6003" w:rsidRPr="002A6003">
          <w:pgSz w:w="11910" w:h="16850"/>
          <w:pgMar w:top="1100" w:right="0" w:bottom="880" w:left="0" w:header="353" w:footer="654" w:gutter="0"/>
          <w:cols w:space="720"/>
          <w:noEndnote/>
        </w:sectPr>
      </w:pPr>
    </w:p>
    <w:p w14:paraId="30098492"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3"/>
          <w:szCs w:val="23"/>
        </w:rPr>
      </w:pPr>
    </w:p>
    <w:p w14:paraId="30098493" w14:textId="77777777" w:rsidR="002A6003" w:rsidRPr="002A6003" w:rsidRDefault="002A6003" w:rsidP="002A6003">
      <w:pPr>
        <w:numPr>
          <w:ilvl w:val="0"/>
          <w:numId w:val="27"/>
        </w:numPr>
        <w:tabs>
          <w:tab w:val="left" w:pos="1635"/>
        </w:tabs>
        <w:kinsoku w:val="0"/>
        <w:overflowPunct w:val="0"/>
        <w:autoSpaceDE w:val="0"/>
        <w:autoSpaceDN w:val="0"/>
        <w:adjustRightInd w:val="0"/>
        <w:spacing w:before="65"/>
        <w:ind w:left="1634" w:hanging="275"/>
        <w:jc w:val="left"/>
        <w:outlineLvl w:val="2"/>
        <w:rPr>
          <w:rFonts w:ascii="Times New Roman" w:eastAsia="宋体" w:hAnsi="Times New Roman" w:cs="黑体"/>
          <w:w w:val="110"/>
          <w:kern w:val="0"/>
          <w:sz w:val="32"/>
          <w:szCs w:val="32"/>
        </w:rPr>
      </w:pPr>
      <w:bookmarkStart w:id="337" w:name="5_内存管理"/>
      <w:bookmarkStart w:id="338" w:name="_bookmark338"/>
      <w:bookmarkStart w:id="339" w:name="_Toc41148043"/>
      <w:bookmarkStart w:id="340" w:name="_Toc41294574"/>
      <w:bookmarkEnd w:id="337"/>
      <w:bookmarkEnd w:id="338"/>
      <w:r w:rsidRPr="002A6003">
        <w:rPr>
          <w:rFonts w:ascii="Times New Roman" w:eastAsia="宋体" w:hAnsi="Times New Roman" w:cs="黑体" w:hint="eastAsia"/>
          <w:w w:val="110"/>
          <w:kern w:val="0"/>
          <w:sz w:val="32"/>
          <w:szCs w:val="32"/>
        </w:rPr>
        <w:t>Memory management</w:t>
      </w:r>
      <w:bookmarkEnd w:id="339"/>
      <w:bookmarkEnd w:id="340"/>
    </w:p>
    <w:p w14:paraId="30098494"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黑体"/>
          <w:kern w:val="0"/>
          <w:sz w:val="44"/>
          <w:szCs w:val="44"/>
        </w:rPr>
      </w:pPr>
    </w:p>
    <w:p w14:paraId="3009849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logodson</w:t>
      </w:r>
      <w:proofErr w:type="spellEnd"/>
      <w:r w:rsidRPr="002A6003">
        <w:rPr>
          <w:rFonts w:ascii="Times New Roman" w:eastAsia="宋体" w:hAnsi="Times New Roman" w:cs="宋体" w:hint="eastAsia"/>
          <w:spacing w:val="5"/>
          <w:kern w:val="0"/>
          <w:szCs w:val="21"/>
        </w:rPr>
        <w:t xml:space="preserve"> GS464 processor core provides a fully functional memory management unit (MMU) that converts virtual addresses to physical addresses using TLB on the chip.</w:t>
      </w:r>
    </w:p>
    <w:p w14:paraId="3009849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This section describes the virtual and physical address Spaces of the processor core, the translation of virtual addresses to physical addresses, the operation of TLB in implementing these transformations, the Cache, and the system control coprocessor (CP0) register that provides the software interface for TLB.</w:t>
      </w:r>
    </w:p>
    <w:p w14:paraId="30098497" w14:textId="77777777" w:rsidR="002A6003" w:rsidRPr="002A6003" w:rsidRDefault="002A6003" w:rsidP="002A6003">
      <w:pPr>
        <w:numPr>
          <w:ilvl w:val="1"/>
          <w:numId w:val="10"/>
        </w:numPr>
        <w:tabs>
          <w:tab w:val="left" w:pos="1820"/>
        </w:tabs>
        <w:kinsoku w:val="0"/>
        <w:overflowPunct w:val="0"/>
        <w:autoSpaceDE w:val="0"/>
        <w:autoSpaceDN w:val="0"/>
        <w:adjustRightInd w:val="0"/>
        <w:spacing w:before="196"/>
        <w:ind w:hanging="460"/>
        <w:jc w:val="left"/>
        <w:outlineLvl w:val="2"/>
        <w:rPr>
          <w:rFonts w:ascii="Times New Roman" w:eastAsia="宋体" w:hAnsi="Times New Roman" w:cs="黑体"/>
          <w:kern w:val="0"/>
          <w:sz w:val="32"/>
          <w:szCs w:val="32"/>
        </w:rPr>
      </w:pPr>
      <w:bookmarkStart w:id="341" w:name="5.1_快速查找表TLB"/>
      <w:bookmarkStart w:id="342" w:name="_bookmark339"/>
      <w:bookmarkStart w:id="343" w:name="_Toc41148044"/>
      <w:bookmarkStart w:id="344" w:name="_Toc41294575"/>
      <w:bookmarkEnd w:id="341"/>
      <w:bookmarkEnd w:id="342"/>
      <w:r w:rsidRPr="002A6003">
        <w:rPr>
          <w:rFonts w:ascii="Times New Roman" w:eastAsia="宋体" w:hAnsi="Times New Roman" w:cs="黑体" w:hint="eastAsia"/>
          <w:spacing w:val="-14"/>
          <w:kern w:val="0"/>
          <w:sz w:val="32"/>
          <w:szCs w:val="32"/>
        </w:rPr>
        <w:t>Quick lookup of table TLB</w:t>
      </w:r>
      <w:bookmarkEnd w:id="343"/>
      <w:bookmarkEnd w:id="344"/>
    </w:p>
    <w:p w14:paraId="3009849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Mapping virtual addresses to physical addresses is usually done by TLB (there are also virtual address translation without TLB, such as CKSEG0 and CKSEG1 kernel address space segments (see figure 5-5) without page mapping, where the physical address is obtained by subtracting a base address from the virtual address).</w:t>
      </w:r>
      <w:hyperlink w:anchor="bookmark363" w:history="1"/>
      <w:r w:rsidRPr="002A6003">
        <w:rPr>
          <w:rFonts w:ascii="Times New Roman" w:eastAsia="宋体" w:hAnsi="Times New Roman" w:cs="宋体" w:hint="eastAsia"/>
          <w:spacing w:val="5"/>
          <w:kern w:val="0"/>
          <w:szCs w:val="21"/>
        </w:rPr>
        <w:t xml:space="preserve">. The first level of TLB is JTLB, which also ACTS as data TLB. In addition,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contains independent instruction TLB to ease the competition for JTLB.</w:t>
      </w:r>
    </w:p>
    <w:p w14:paraId="30098499"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6"/>
          <w:szCs w:val="16"/>
        </w:rPr>
      </w:pPr>
    </w:p>
    <w:p w14:paraId="3009849A"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345" w:name="5.1.1_JTLB"/>
      <w:bookmarkStart w:id="346" w:name="_bookmark340"/>
      <w:bookmarkEnd w:id="345"/>
      <w:bookmarkEnd w:id="346"/>
      <w:r w:rsidRPr="002A6003">
        <w:rPr>
          <w:rFonts w:ascii="Times New Roman" w:eastAsia="宋体" w:hAnsi="Times New Roman" w:cs="黑体"/>
          <w:kern w:val="0"/>
          <w:sz w:val="28"/>
          <w:szCs w:val="28"/>
        </w:rPr>
        <w:t>JTLB</w:t>
      </w:r>
    </w:p>
    <w:p w14:paraId="3009849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In order to be able to quickly map virtual addresses to physical addresses,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USES a larger, fully associative mapping mechanism called TLB, JTLB for instruction and data address mapping, indexed with their process Numbers and virtual addresses.</w:t>
      </w:r>
    </w:p>
    <w:p w14:paraId="3009849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JTLB is organized in pairs of odd/even table entries, mapping the virtual address space and address space identifiers to the 256T physical address space. </w:t>
      </w:r>
      <w:r w:rsidRPr="002A6003">
        <w:rPr>
          <w:rFonts w:ascii="Times New Roman" w:eastAsia="宋体" w:hAnsi="Times New Roman" w:cs="宋体" w:hint="eastAsia"/>
          <w:spacing w:val="5"/>
          <w:kern w:val="0"/>
          <w:szCs w:val="21"/>
        </w:rPr>
        <w:t>By default, JTLB has 64 pairs of odd/even table entries, allowing 128 pages to be mapped.</w:t>
      </w:r>
    </w:p>
    <w:p w14:paraId="3009849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There are two mechanisms to help control the size of the mapped space and the substitution strategy for different regions of memory, respectively.</w:t>
      </w:r>
    </w:p>
    <w:p w14:paraId="3009849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First, the page size can be from 4KB to 16MB, but must be quadrupled.</w:t>
      </w:r>
      <w:r w:rsidRPr="002A6003">
        <w:rPr>
          <w:rFonts w:ascii="Times New Roman" w:eastAsia="宋体" w:hAnsi="Times New Roman" w:cs="宋体"/>
          <w:spacing w:val="5"/>
          <w:kern w:val="0"/>
          <w:szCs w:val="21"/>
        </w:rPr>
        <w:t xml:space="preserve"> The CP0 register </w:t>
      </w:r>
      <w:proofErr w:type="spellStart"/>
      <w:r w:rsidRPr="002A6003">
        <w:rPr>
          <w:rFonts w:ascii="Times New Roman" w:eastAsia="宋体" w:hAnsi="Times New Roman" w:cs="宋体"/>
          <w:spacing w:val="5"/>
          <w:kern w:val="0"/>
          <w:szCs w:val="21"/>
        </w:rPr>
        <w:t>PageMask</w:t>
      </w:r>
      <w:proofErr w:type="spellEnd"/>
      <w:r w:rsidRPr="002A6003">
        <w:rPr>
          <w:rFonts w:ascii="Times New Roman" w:eastAsia="宋体" w:hAnsi="Times New Roman" w:cs="宋体"/>
          <w:spacing w:val="5"/>
          <w:kern w:val="0"/>
          <w:szCs w:val="21"/>
        </w:rPr>
        <w:t xml:space="preserve"> is used to record the size of the mapped page, and this record is loaded into the TLB when a new table entry is written. </w:t>
      </w: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logodson</w:t>
      </w:r>
      <w:proofErr w:type="spellEnd"/>
      <w:r w:rsidRPr="002A6003">
        <w:rPr>
          <w:rFonts w:ascii="Times New Roman" w:eastAsia="宋体" w:hAnsi="Times New Roman" w:cs="宋体" w:hint="eastAsia"/>
          <w:spacing w:val="5"/>
          <w:kern w:val="0"/>
          <w:szCs w:val="21"/>
        </w:rPr>
        <w:t xml:space="preserve"> GS464 processor core can support pages of different sizes at the same runtime, allowing the operating system to generate purpose-specific mappings: for example, the frame buffer in video codec processing can be memory-mapped using just one table entry.</w:t>
      </w:r>
    </w:p>
    <w:p w14:paraId="3009849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Second,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can use a random substitution strategy to select TLB table items to be replaced when TLB is </w:t>
      </w:r>
      <w:proofErr w:type="spellStart"/>
      <w:proofErr w:type="gramStart"/>
      <w:r w:rsidRPr="002A6003">
        <w:rPr>
          <w:rFonts w:ascii="Times New Roman" w:eastAsia="宋体" w:hAnsi="Times New Roman" w:cs="宋体" w:hint="eastAsia"/>
          <w:spacing w:val="5"/>
          <w:kern w:val="0"/>
          <w:szCs w:val="21"/>
        </w:rPr>
        <w:t>missing.The</w:t>
      </w:r>
      <w:proofErr w:type="spellEnd"/>
      <w:proofErr w:type="gramEnd"/>
      <w:r w:rsidRPr="002A6003">
        <w:rPr>
          <w:rFonts w:ascii="Times New Roman" w:eastAsia="宋体" w:hAnsi="Times New Roman" w:cs="宋体" w:hint="eastAsia"/>
          <w:spacing w:val="5"/>
          <w:kern w:val="0"/>
          <w:szCs w:val="21"/>
        </w:rPr>
        <w:t xml:space="preserve"> operating system can also host a certain number of pages in TLB without being randomly replaced. This mechanism helps the </w:t>
      </w:r>
      <w:r w:rsidRPr="002A6003">
        <w:rPr>
          <w:rFonts w:ascii="Times New Roman" w:eastAsia="宋体" w:hAnsi="Times New Roman" w:cs="宋体" w:hint="eastAsia"/>
          <w:spacing w:val="5"/>
          <w:kern w:val="0"/>
          <w:szCs w:val="21"/>
        </w:rPr>
        <w:lastRenderedPageBreak/>
        <w:t xml:space="preserve">operating system to improve performance and avoid </w:t>
      </w:r>
      <w:proofErr w:type="spellStart"/>
      <w:proofErr w:type="gramStart"/>
      <w:r w:rsidRPr="002A6003">
        <w:rPr>
          <w:rFonts w:ascii="Times New Roman" w:eastAsia="宋体" w:hAnsi="Times New Roman" w:cs="宋体" w:hint="eastAsia"/>
          <w:spacing w:val="5"/>
          <w:kern w:val="0"/>
          <w:szCs w:val="21"/>
        </w:rPr>
        <w:t>deadlocks.This</w:t>
      </w:r>
      <w:proofErr w:type="spellEnd"/>
      <w:proofErr w:type="gramEnd"/>
      <w:r w:rsidRPr="002A6003">
        <w:rPr>
          <w:rFonts w:ascii="Times New Roman" w:eastAsia="宋体" w:hAnsi="Times New Roman" w:cs="宋体" w:hint="eastAsia"/>
          <w:spacing w:val="5"/>
          <w:kern w:val="0"/>
          <w:szCs w:val="21"/>
        </w:rPr>
        <w:t xml:space="preserve"> mechanism also makes it easier for real-time systems to provide specific access to a key piece of software.</w:t>
      </w:r>
    </w:p>
    <w:p w14:paraId="300984A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addition, JTLB maintains the Cache consistency attribute for each page, and each page is marked with a specific bit: without Cache (</w:t>
      </w:r>
      <w:proofErr w:type="spellStart"/>
      <w:r w:rsidRPr="002A6003">
        <w:rPr>
          <w:rFonts w:ascii="Times New Roman" w:eastAsia="宋体" w:hAnsi="Times New Roman" w:cs="宋体" w:hint="eastAsia"/>
          <w:spacing w:val="5"/>
          <w:kern w:val="0"/>
          <w:szCs w:val="21"/>
        </w:rPr>
        <w:t>Uncached</w:t>
      </w:r>
      <w:proofErr w:type="spellEnd"/>
      <w:r w:rsidRPr="002A6003">
        <w:rPr>
          <w:rFonts w:ascii="Times New Roman" w:eastAsia="宋体" w:hAnsi="Times New Roman" w:cs="宋体" w:hint="eastAsia"/>
          <w:spacing w:val="5"/>
          <w:kern w:val="0"/>
          <w:szCs w:val="21"/>
        </w:rPr>
        <w:t>), without coherent Cache (Cacheable Noncoherent), or without Cache Accelerated (</w:t>
      </w:r>
      <w:proofErr w:type="spellStart"/>
      <w:r w:rsidRPr="002A6003">
        <w:rPr>
          <w:rFonts w:ascii="Times New Roman" w:eastAsia="宋体" w:hAnsi="Times New Roman" w:cs="宋体" w:hint="eastAsia"/>
          <w:spacing w:val="5"/>
          <w:kern w:val="0"/>
          <w:szCs w:val="21"/>
        </w:rPr>
        <w:t>Uncached</w:t>
      </w:r>
      <w:proofErr w:type="spellEnd"/>
      <w:r w:rsidRPr="002A6003">
        <w:rPr>
          <w:rFonts w:ascii="Times New Roman" w:eastAsia="宋体" w:hAnsi="Times New Roman" w:cs="宋体" w:hint="eastAsia"/>
          <w:spacing w:val="5"/>
          <w:kern w:val="0"/>
          <w:szCs w:val="21"/>
        </w:rPr>
        <w:t xml:space="preserve"> Accelerated).</w:t>
      </w:r>
    </w:p>
    <w:p w14:paraId="300984A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4A2" w14:textId="77777777" w:rsidR="002A6003" w:rsidRPr="00AD241B"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347" w:name="5.1.2_指令TLB"/>
      <w:bookmarkStart w:id="348" w:name="_bookmark341"/>
      <w:bookmarkEnd w:id="347"/>
      <w:bookmarkEnd w:id="348"/>
      <w:r w:rsidRPr="00AD241B">
        <w:rPr>
          <w:rFonts w:ascii="Times New Roman" w:eastAsia="宋体" w:hAnsi="Times New Roman" w:cs="黑体" w:hint="eastAsia"/>
          <w:kern w:val="0"/>
          <w:sz w:val="28"/>
          <w:szCs w:val="28"/>
        </w:rPr>
        <w:t>Instruction TLB</w:t>
      </w:r>
    </w:p>
    <w:p w14:paraId="300984A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instruction TLB (ITLB) has 16 table entries, which minimizes the capacity of JTLB and reduces the time-critical path when mapping through a large associative array, reducing </w:t>
      </w:r>
      <w:proofErr w:type="spellStart"/>
      <w:proofErr w:type="gramStart"/>
      <w:r w:rsidRPr="002A6003">
        <w:rPr>
          <w:rFonts w:ascii="Times New Roman" w:eastAsia="宋体" w:hAnsi="Times New Roman" w:cs="宋体" w:hint="eastAsia"/>
          <w:spacing w:val="5"/>
          <w:kern w:val="0"/>
          <w:szCs w:val="21"/>
        </w:rPr>
        <w:t>power.Each</w:t>
      </w:r>
      <w:proofErr w:type="spellEnd"/>
      <w:proofErr w:type="gramEnd"/>
      <w:r w:rsidRPr="002A6003">
        <w:rPr>
          <w:rFonts w:ascii="Times New Roman" w:eastAsia="宋体" w:hAnsi="Times New Roman" w:cs="宋体" w:hint="eastAsia"/>
          <w:spacing w:val="5"/>
          <w:kern w:val="0"/>
          <w:szCs w:val="21"/>
        </w:rPr>
        <w:t xml:space="preserve"> ITLB table entry can map to only one page, and the page size is specified by the </w:t>
      </w:r>
      <w:proofErr w:type="spellStart"/>
      <w:r w:rsidRPr="002A6003">
        <w:rPr>
          <w:rFonts w:ascii="Times New Roman" w:eastAsia="宋体" w:hAnsi="Times New Roman" w:cs="宋体" w:hint="eastAsia"/>
          <w:spacing w:val="5"/>
          <w:kern w:val="0"/>
          <w:szCs w:val="21"/>
        </w:rPr>
        <w:t>PageMask</w:t>
      </w:r>
      <w:proofErr w:type="spellEnd"/>
      <w:r w:rsidRPr="002A6003">
        <w:rPr>
          <w:rFonts w:ascii="Times New Roman" w:eastAsia="宋体" w:hAnsi="Times New Roman" w:cs="宋体" w:hint="eastAsia"/>
          <w:spacing w:val="5"/>
          <w:kern w:val="0"/>
          <w:szCs w:val="21"/>
        </w:rPr>
        <w:t xml:space="preserve"> register.</w:t>
      </w:r>
      <w:r w:rsidRPr="002A6003">
        <w:rPr>
          <w:rFonts w:ascii="Times New Roman" w:eastAsia="宋体" w:hAnsi="Times New Roman" w:cs="宋体"/>
          <w:spacing w:val="5"/>
          <w:kern w:val="0"/>
          <w:szCs w:val="21"/>
        </w:rPr>
        <w:t xml:space="preserve"> The mapping of ITLB instruction addresses and data addresses can be executed in parallel, thus improving performance. </w:t>
      </w:r>
      <w:r w:rsidRPr="002A6003">
        <w:rPr>
          <w:rFonts w:ascii="Times New Roman" w:eastAsia="宋体" w:hAnsi="Times New Roman" w:cs="宋体" w:hint="eastAsia"/>
          <w:spacing w:val="5"/>
          <w:kern w:val="0"/>
          <w:szCs w:val="21"/>
        </w:rPr>
        <w:t xml:space="preserve">When the table item in ITLB is invalid, the corresponding table item is searched from JTLB, and an ITLB table item is randomly selected for replacement. The operation of ITLB is completely transparent to the </w:t>
      </w:r>
      <w:proofErr w:type="spellStart"/>
      <w:proofErr w:type="gramStart"/>
      <w:r w:rsidRPr="002A6003">
        <w:rPr>
          <w:rFonts w:ascii="Times New Roman" w:eastAsia="宋体" w:hAnsi="Times New Roman" w:cs="宋体" w:hint="eastAsia"/>
          <w:spacing w:val="5"/>
          <w:kern w:val="0"/>
          <w:szCs w:val="21"/>
        </w:rPr>
        <w:t>user.The</w:t>
      </w:r>
      <w:proofErr w:type="spellEnd"/>
      <w:proofErr w:type="gramEnd"/>
      <w:r w:rsidRPr="002A6003">
        <w:rPr>
          <w:rFonts w:ascii="Times New Roman" w:eastAsia="宋体" w:hAnsi="Times New Roman" w:cs="宋体" w:hint="eastAsia"/>
          <w:spacing w:val="5"/>
          <w:kern w:val="0"/>
          <w:szCs w:val="21"/>
        </w:rPr>
        <w:t xml:space="preserve"> processor guarantees that ITLB is consistent with JTLB, and when using the nuclear mindset instruction to modify JTLB, ITLB</w:t>
      </w:r>
    </w:p>
    <w:p w14:paraId="300984A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Will be automatically cleared.</w:t>
      </w:r>
    </w:p>
    <w:p w14:paraId="300984A7"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84A8"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spacing w:val="-1"/>
          <w:kern w:val="0"/>
          <w:sz w:val="28"/>
          <w:szCs w:val="28"/>
        </w:rPr>
      </w:pPr>
      <w:bookmarkStart w:id="349" w:name="5.1.3_命中和失效"/>
      <w:bookmarkStart w:id="350" w:name="_bookmark342"/>
      <w:bookmarkEnd w:id="349"/>
      <w:bookmarkEnd w:id="350"/>
      <w:r w:rsidRPr="002A6003">
        <w:rPr>
          <w:rFonts w:ascii="Times New Roman" w:eastAsia="宋体" w:hAnsi="Times New Roman" w:cs="黑体" w:hint="eastAsia"/>
          <w:spacing w:val="-1"/>
          <w:kern w:val="0"/>
          <w:sz w:val="28"/>
          <w:szCs w:val="28"/>
        </w:rPr>
        <w:t>Hit and miss</w:t>
      </w:r>
    </w:p>
    <w:p w14:paraId="300984A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If the virtual address matches the virtual address of a table item in the TLB (that is, a TLB hit), the physical page number is taken from the TLB and joined with the offset to form the physical address.</w:t>
      </w:r>
    </w:p>
    <w:p w14:paraId="300984A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virtual address does not match the virtual address of any table entry in the TLB (the TLB fails), the CPU generates an exception and the software refills the TLB based on the in-memory page </w:t>
      </w:r>
      <w:proofErr w:type="spellStart"/>
      <w:r w:rsidRPr="002A6003">
        <w:rPr>
          <w:rFonts w:ascii="Times New Roman" w:eastAsia="宋体" w:hAnsi="Times New Roman" w:cs="宋体" w:hint="eastAsia"/>
          <w:spacing w:val="5"/>
          <w:kern w:val="0"/>
          <w:szCs w:val="21"/>
        </w:rPr>
        <w:t>table.The</w:t>
      </w:r>
      <w:proofErr w:type="spellEnd"/>
      <w:r w:rsidRPr="002A6003">
        <w:rPr>
          <w:rFonts w:ascii="Times New Roman" w:eastAsia="宋体" w:hAnsi="Times New Roman" w:cs="宋体" w:hint="eastAsia"/>
          <w:spacing w:val="5"/>
          <w:kern w:val="0"/>
          <w:szCs w:val="21"/>
        </w:rPr>
        <w:t xml:space="preserve"> software can override either a specified TLB table entry or any TLB table entry using a hardware-provided mechanism.</w:t>
      </w:r>
    </w:p>
    <w:p w14:paraId="300984AB"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6"/>
          <w:szCs w:val="16"/>
        </w:rPr>
      </w:pPr>
    </w:p>
    <w:p w14:paraId="300984AC"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351" w:name="5.1.4_多项命中"/>
      <w:bookmarkStart w:id="352" w:name="_bookmark343"/>
      <w:bookmarkEnd w:id="351"/>
      <w:bookmarkEnd w:id="352"/>
      <w:r w:rsidRPr="002A6003">
        <w:rPr>
          <w:rFonts w:ascii="Times New Roman" w:eastAsia="宋体" w:hAnsi="Times New Roman" w:cs="黑体" w:hint="eastAsia"/>
          <w:kern w:val="0"/>
          <w:sz w:val="28"/>
          <w:szCs w:val="28"/>
        </w:rPr>
        <w:t>A number of hits</w:t>
      </w:r>
    </w:p>
    <w:p w14:paraId="300984A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does not provide any detection and disabling mechanisms when it checks the virtual address in a TLB to match the virtual address of more than one table item, unlike the design of earlier MIPS </w:t>
      </w:r>
      <w:proofErr w:type="spellStart"/>
      <w:r w:rsidRPr="002A6003">
        <w:rPr>
          <w:rFonts w:ascii="Times New Roman" w:eastAsia="宋体" w:hAnsi="Times New Roman" w:cs="宋体" w:hint="eastAsia"/>
          <w:spacing w:val="5"/>
          <w:kern w:val="0"/>
          <w:szCs w:val="21"/>
        </w:rPr>
        <w:t>processors.Multiple</w:t>
      </w:r>
      <w:proofErr w:type="spellEnd"/>
      <w:r w:rsidRPr="002A6003">
        <w:rPr>
          <w:rFonts w:ascii="Times New Roman" w:eastAsia="宋体" w:hAnsi="Times New Roman" w:cs="宋体" w:hint="eastAsia"/>
          <w:spacing w:val="5"/>
          <w:kern w:val="0"/>
          <w:szCs w:val="21"/>
        </w:rPr>
        <w:t xml:space="preserve"> hits do not physically break the TLB, so multiple hit detection mechanisms are </w:t>
      </w:r>
      <w:proofErr w:type="spellStart"/>
      <w:r w:rsidRPr="002A6003">
        <w:rPr>
          <w:rFonts w:ascii="Times New Roman" w:eastAsia="宋体" w:hAnsi="Times New Roman" w:cs="宋体" w:hint="eastAsia"/>
          <w:spacing w:val="5"/>
          <w:kern w:val="0"/>
          <w:szCs w:val="21"/>
        </w:rPr>
        <w:t>unnecessary.However</w:t>
      </w:r>
      <w:proofErr w:type="spellEnd"/>
      <w:r w:rsidRPr="002A6003">
        <w:rPr>
          <w:rFonts w:ascii="Times New Roman" w:eastAsia="宋体" w:hAnsi="Times New Roman" w:cs="宋体" w:hint="eastAsia"/>
          <w:spacing w:val="5"/>
          <w:kern w:val="0"/>
          <w:szCs w:val="21"/>
        </w:rPr>
        <w:t>, the multiple hit situation is not defined, so the software should control not to allow multiple hits to occur.</w:t>
      </w:r>
    </w:p>
    <w:p w14:paraId="300984AE"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5"/>
          <w:szCs w:val="15"/>
        </w:rPr>
      </w:pPr>
    </w:p>
    <w:p w14:paraId="300984AF" w14:textId="77777777" w:rsidR="002A6003" w:rsidRPr="002A6003" w:rsidRDefault="002A6003" w:rsidP="002A6003">
      <w:pPr>
        <w:numPr>
          <w:ilvl w:val="1"/>
          <w:numId w:val="10"/>
        </w:numPr>
        <w:tabs>
          <w:tab w:val="left" w:pos="1820"/>
        </w:tabs>
        <w:kinsoku w:val="0"/>
        <w:overflowPunct w:val="0"/>
        <w:autoSpaceDE w:val="0"/>
        <w:autoSpaceDN w:val="0"/>
        <w:adjustRightInd w:val="0"/>
        <w:spacing w:before="1"/>
        <w:ind w:hanging="460"/>
        <w:jc w:val="left"/>
        <w:outlineLvl w:val="2"/>
        <w:rPr>
          <w:rFonts w:ascii="Times New Roman" w:eastAsia="宋体" w:hAnsi="Times New Roman" w:cs="黑体"/>
          <w:kern w:val="0"/>
          <w:sz w:val="32"/>
          <w:szCs w:val="32"/>
        </w:rPr>
      </w:pPr>
      <w:bookmarkStart w:id="353" w:name="5.2_处理器模式"/>
      <w:bookmarkStart w:id="354" w:name="_bookmark344"/>
      <w:bookmarkStart w:id="355" w:name="_Toc41148045"/>
      <w:bookmarkStart w:id="356" w:name="_Toc41294576"/>
      <w:bookmarkEnd w:id="353"/>
      <w:bookmarkEnd w:id="354"/>
      <w:r w:rsidRPr="002A6003">
        <w:rPr>
          <w:rFonts w:ascii="Times New Roman" w:eastAsia="宋体" w:hAnsi="Times New Roman" w:cs="黑体" w:hint="eastAsia"/>
          <w:kern w:val="0"/>
          <w:sz w:val="32"/>
          <w:szCs w:val="32"/>
        </w:rPr>
        <w:t>Processor mode</w:t>
      </w:r>
      <w:bookmarkEnd w:id="355"/>
      <w:bookmarkEnd w:id="356"/>
    </w:p>
    <w:p w14:paraId="300984B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has three modes of operation, but unlike other MIPS processors,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supports only one address mode, one instruction set mode, and one tail mode.</w:t>
      </w:r>
    </w:p>
    <w:p w14:paraId="300984B1"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6"/>
          <w:szCs w:val="16"/>
        </w:rPr>
      </w:pPr>
    </w:p>
    <w:p w14:paraId="300984B2"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spacing w:val="-1"/>
          <w:kern w:val="0"/>
          <w:sz w:val="28"/>
          <w:szCs w:val="28"/>
        </w:rPr>
      </w:pPr>
      <w:bookmarkStart w:id="357" w:name="5.2.1_处理器工作模式"/>
      <w:bookmarkStart w:id="358" w:name="_bookmark345"/>
      <w:bookmarkEnd w:id="357"/>
      <w:bookmarkEnd w:id="358"/>
      <w:r w:rsidRPr="002A6003">
        <w:rPr>
          <w:rFonts w:ascii="Times New Roman" w:eastAsia="宋体" w:hAnsi="Times New Roman" w:cs="黑体" w:hint="eastAsia"/>
          <w:spacing w:val="-1"/>
          <w:kern w:val="0"/>
          <w:sz w:val="28"/>
          <w:szCs w:val="28"/>
        </w:rPr>
        <w:t>Processor mode</w:t>
      </w:r>
    </w:p>
    <w:p w14:paraId="300984B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processor priority of the following three modes is reduced in order:</w:t>
      </w:r>
    </w:p>
    <w:p w14:paraId="300984B4" w14:textId="77777777" w:rsidR="002A6003" w:rsidRPr="002A6003" w:rsidRDefault="002A6003" w:rsidP="002A6003">
      <w:pPr>
        <w:numPr>
          <w:ilvl w:val="0"/>
          <w:numId w:val="9"/>
        </w:numPr>
        <w:tabs>
          <w:tab w:val="left" w:pos="1841"/>
        </w:tabs>
        <w:kinsoku w:val="0"/>
        <w:overflowPunct w:val="0"/>
        <w:autoSpaceDE w:val="0"/>
        <w:autoSpaceDN w:val="0"/>
        <w:adjustRightInd w:val="0"/>
        <w:spacing w:before="142" w:line="364" w:lineRule="auto"/>
        <w:ind w:right="1356" w:hanging="483"/>
        <w:jc w:val="left"/>
        <w:rPr>
          <w:rFonts w:ascii="Times New Roman" w:eastAsia="宋体" w:hAnsi="Times New Roman" w:cs="宋体"/>
          <w:spacing w:val="-3"/>
          <w:kern w:val="0"/>
          <w:szCs w:val="21"/>
        </w:rPr>
      </w:pPr>
      <w:r w:rsidRPr="002A6003">
        <w:rPr>
          <w:rFonts w:ascii="Times New Roman" w:eastAsia="宋体" w:hAnsi="Times New Roman" w:cs="宋体" w:hint="eastAsia"/>
          <w:b/>
          <w:bCs/>
          <w:spacing w:val="-2"/>
          <w:kern w:val="0"/>
          <w:szCs w:val="21"/>
        </w:rPr>
        <w:t>Kernel mode (highest system priority</w:t>
      </w:r>
      <w:proofErr w:type="gramStart"/>
      <w:r w:rsidRPr="002A6003">
        <w:rPr>
          <w:rFonts w:ascii="Times New Roman" w:eastAsia="宋体" w:hAnsi="Times New Roman" w:cs="宋体" w:hint="eastAsia"/>
          <w:b/>
          <w:bCs/>
          <w:spacing w:val="-2"/>
          <w:kern w:val="0"/>
          <w:szCs w:val="21"/>
        </w:rPr>
        <w:t>) :</w:t>
      </w:r>
      <w:proofErr w:type="gramEnd"/>
      <w:r w:rsidRPr="002A6003">
        <w:rPr>
          <w:rFonts w:ascii="Times New Roman" w:eastAsia="宋体" w:hAnsi="Times New Roman" w:cs="宋体" w:hint="eastAsia"/>
          <w:b/>
          <w:bCs/>
          <w:spacing w:val="-2"/>
          <w:kern w:val="0"/>
          <w:szCs w:val="21"/>
        </w:rPr>
        <w:t xml:space="preserve"> in this mode, the processor can access and change any register. The innermost kernel of the operating system runs in kernel mode.</w:t>
      </w:r>
    </w:p>
    <w:p w14:paraId="300984B5" w14:textId="77777777" w:rsidR="002A6003" w:rsidRPr="002A6003" w:rsidRDefault="002A6003" w:rsidP="002A6003">
      <w:pPr>
        <w:numPr>
          <w:ilvl w:val="0"/>
          <w:numId w:val="9"/>
        </w:numPr>
        <w:tabs>
          <w:tab w:val="left" w:pos="1841"/>
        </w:tabs>
        <w:kinsoku w:val="0"/>
        <w:overflowPunct w:val="0"/>
        <w:autoSpaceDE w:val="0"/>
        <w:autoSpaceDN w:val="0"/>
        <w:adjustRightInd w:val="0"/>
        <w:spacing w:before="58"/>
        <w:ind w:left="1840"/>
        <w:jc w:val="left"/>
        <w:rPr>
          <w:rFonts w:ascii="Times New Roman" w:eastAsia="宋体" w:hAnsi="Times New Roman" w:cs="宋体"/>
          <w:spacing w:val="-3"/>
          <w:kern w:val="0"/>
          <w:szCs w:val="21"/>
        </w:rPr>
      </w:pPr>
      <w:r w:rsidRPr="002A6003">
        <w:rPr>
          <w:rFonts w:ascii="Times New Roman" w:eastAsia="宋体" w:hAnsi="Times New Roman" w:cs="宋体" w:hint="eastAsia"/>
          <w:b/>
          <w:bCs/>
          <w:kern w:val="0"/>
          <w:szCs w:val="21"/>
        </w:rPr>
        <w:t>Management mode: the processor's priority is reduced and some less critical parts of the operating system run in this mode;</w:t>
      </w:r>
    </w:p>
    <w:p w14:paraId="300984B6"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4B7" w14:textId="67ECAF8D" w:rsidR="002A6003" w:rsidRPr="002A6003" w:rsidRDefault="002A6003" w:rsidP="002A6003">
      <w:pPr>
        <w:numPr>
          <w:ilvl w:val="0"/>
          <w:numId w:val="9"/>
        </w:numPr>
        <w:tabs>
          <w:tab w:val="left" w:pos="1841"/>
        </w:tabs>
        <w:kinsoku w:val="0"/>
        <w:overflowPunct w:val="0"/>
        <w:autoSpaceDE w:val="0"/>
        <w:autoSpaceDN w:val="0"/>
        <w:adjustRightInd w:val="0"/>
        <w:ind w:left="1840"/>
        <w:jc w:val="left"/>
        <w:rPr>
          <w:rFonts w:ascii="Times New Roman" w:eastAsia="宋体" w:hAnsi="Times New Roman" w:cs="宋体"/>
          <w:spacing w:val="-3"/>
          <w:kern w:val="0"/>
          <w:szCs w:val="21"/>
        </w:rPr>
      </w:pPr>
      <w:r w:rsidRPr="002A6003">
        <w:rPr>
          <w:rFonts w:ascii="Times New Roman" w:eastAsia="宋体" w:hAnsi="Times New Roman" w:cs="宋体" w:hint="eastAsia"/>
          <w:b/>
          <w:bCs/>
          <w:kern w:val="0"/>
          <w:szCs w:val="21"/>
        </w:rPr>
        <w:t>User mode (lowest system priority</w:t>
      </w:r>
      <w:proofErr w:type="gramStart"/>
      <w:r w:rsidRPr="002A6003">
        <w:rPr>
          <w:rFonts w:ascii="Times New Roman" w:eastAsia="宋体" w:hAnsi="Times New Roman" w:cs="宋体" w:hint="eastAsia"/>
          <w:b/>
          <w:bCs/>
          <w:kern w:val="0"/>
          <w:szCs w:val="21"/>
        </w:rPr>
        <w:t>) :</w:t>
      </w:r>
      <w:proofErr w:type="gramEnd"/>
      <w:r w:rsidRPr="002A6003">
        <w:rPr>
          <w:rFonts w:ascii="Times New Roman" w:eastAsia="宋体" w:hAnsi="Times New Roman" w:cs="宋体" w:hint="eastAsia"/>
          <w:b/>
          <w:bCs/>
          <w:kern w:val="0"/>
          <w:szCs w:val="21"/>
        </w:rPr>
        <w:t xml:space="preserve"> this mode </w:t>
      </w:r>
      <w:r w:rsidR="008F3223">
        <w:rPr>
          <w:rFonts w:ascii="Times New Roman" w:eastAsia="宋体" w:hAnsi="Times New Roman" w:cs="宋体" w:hint="eastAsia"/>
          <w:b/>
          <w:bCs/>
          <w:kern w:val="0"/>
          <w:szCs w:val="21"/>
        </w:rPr>
        <w:t>reserve</w:t>
      </w:r>
      <w:r w:rsidRPr="002A6003">
        <w:rPr>
          <w:rFonts w:ascii="Times New Roman" w:eastAsia="宋体" w:hAnsi="Times New Roman" w:cs="宋体" w:hint="eastAsia"/>
          <w:b/>
          <w:bCs/>
          <w:kern w:val="0"/>
          <w:szCs w:val="21"/>
        </w:rPr>
        <w:t>s different users from interfering with each other.</w:t>
      </w:r>
    </w:p>
    <w:p w14:paraId="300984B8"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4B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Switching between the three modes is accomplished by the operating system (in kernel mode) setting the corresponding bit of the KSU domain in the status </w:t>
      </w:r>
      <w:proofErr w:type="spellStart"/>
      <w:r w:rsidRPr="002A6003">
        <w:rPr>
          <w:rFonts w:ascii="Times New Roman" w:eastAsia="宋体" w:hAnsi="Times New Roman" w:cs="宋体" w:hint="eastAsia"/>
          <w:spacing w:val="5"/>
          <w:kern w:val="0"/>
          <w:szCs w:val="21"/>
        </w:rPr>
        <w:t>register.When</w:t>
      </w:r>
      <w:proofErr w:type="spellEnd"/>
      <w:r w:rsidRPr="002A6003">
        <w:rPr>
          <w:rFonts w:ascii="Times New Roman" w:eastAsia="宋体" w:hAnsi="Times New Roman" w:cs="宋体" w:hint="eastAsia"/>
          <w:spacing w:val="5"/>
          <w:kern w:val="0"/>
          <w:szCs w:val="21"/>
        </w:rPr>
        <w:t xml:space="preserve"> an error (ERL position bit) or an exception (EXL position bit) occurs, the processor is forced to switch to kernel </w:t>
      </w:r>
      <w:proofErr w:type="spellStart"/>
      <w:r w:rsidRPr="002A6003">
        <w:rPr>
          <w:rFonts w:ascii="Times New Roman" w:eastAsia="宋体" w:hAnsi="Times New Roman" w:cs="宋体" w:hint="eastAsia"/>
          <w:spacing w:val="5"/>
          <w:kern w:val="0"/>
          <w:szCs w:val="21"/>
        </w:rPr>
        <w:t>mode.</w:t>
      </w:r>
      <w:hyperlink w:anchor="bookmark346" w:history="1">
        <w:r w:rsidRPr="002A6003">
          <w:rPr>
            <w:rFonts w:ascii="Times New Roman" w:eastAsia="宋体" w:hAnsi="Times New Roman" w:cs="宋体" w:hint="eastAsia"/>
            <w:spacing w:val="5"/>
            <w:kern w:val="0"/>
            <w:szCs w:val="21"/>
          </w:rPr>
          <w:t>Table</w:t>
        </w:r>
        <w:proofErr w:type="spellEnd"/>
        <w:r w:rsidRPr="002A6003">
          <w:rPr>
            <w:rFonts w:ascii="Times New Roman" w:eastAsia="宋体" w:hAnsi="Times New Roman" w:cs="宋体" w:hint="eastAsia"/>
            <w:spacing w:val="5"/>
            <w:kern w:val="0"/>
            <w:szCs w:val="21"/>
          </w:rPr>
          <w:t xml:space="preserve"> 5-1 lists the Settings of KSU, EXL, and ERL when the three modes are switched. Empty table entries can be ignored.</w:t>
        </w:r>
      </w:hyperlink>
    </w:p>
    <w:p w14:paraId="300984BA" w14:textId="64A424D7" w:rsidR="002A6003" w:rsidRPr="002A6003" w:rsidRDefault="002A6003" w:rsidP="002A6003">
      <w:pPr>
        <w:kinsoku w:val="0"/>
        <w:overflowPunct w:val="0"/>
        <w:autoSpaceDE w:val="0"/>
        <w:autoSpaceDN w:val="0"/>
        <w:adjustRightInd w:val="0"/>
        <w:spacing w:before="106"/>
        <w:ind w:left="4932"/>
        <w:rPr>
          <w:rFonts w:ascii="Times New Roman" w:eastAsia="宋体" w:hAnsi="Times New Roman" w:cs="宋体"/>
          <w:kern w:val="0"/>
          <w:sz w:val="18"/>
          <w:szCs w:val="18"/>
        </w:rPr>
      </w:pPr>
      <w:bookmarkStart w:id="359" w:name="_bookmark346"/>
      <w:bookmarkEnd w:id="359"/>
      <w:r w:rsidRPr="002A6003">
        <w:rPr>
          <w:rFonts w:ascii="Times New Roman" w:eastAsia="宋体" w:hAnsi="Times New Roman" w:cs="宋体" w:hint="eastAsia"/>
          <w:kern w:val="0"/>
          <w:sz w:val="18"/>
          <w:szCs w:val="18"/>
        </w:rPr>
        <w:t>Table 5-1 processor working mode</w:t>
      </w:r>
    </w:p>
    <w:p w14:paraId="300984BB" w14:textId="0826486A" w:rsidR="002A6003" w:rsidRPr="002A6003" w:rsidRDefault="009E0C6F" w:rsidP="002A6003">
      <w:pPr>
        <w:kinsoku w:val="0"/>
        <w:overflowPunct w:val="0"/>
        <w:autoSpaceDE w:val="0"/>
        <w:autoSpaceDN w:val="0"/>
        <w:adjustRightInd w:val="0"/>
        <w:jc w:val="left"/>
        <w:rPr>
          <w:rFonts w:ascii="Times New Roman" w:eastAsia="宋体" w:hAnsi="Times New Roman" w:cs="宋体"/>
          <w:kern w:val="0"/>
          <w:sz w:val="20"/>
          <w:szCs w:val="20"/>
        </w:rPr>
      </w:pPr>
      <w:r w:rsidRPr="002A6003">
        <w:rPr>
          <w:rFonts w:ascii="Times New Roman" w:eastAsia="宋体" w:hAnsi="Times New Roman" w:cs="宋体"/>
          <w:noProof/>
          <w:kern w:val="0"/>
          <w:szCs w:val="21"/>
        </w:rPr>
        <mc:AlternateContent>
          <mc:Choice Requires="wps">
            <w:drawing>
              <wp:anchor distT="0" distB="0" distL="114300" distR="114300" simplePos="0" relativeHeight="251735040" behindDoc="0" locked="0" layoutInCell="0" allowOverlap="1" wp14:anchorId="30098F62" wp14:editId="661070C4">
                <wp:simplePos x="0" y="0"/>
                <wp:positionH relativeFrom="page">
                  <wp:posOffset>1071349</wp:posOffset>
                </wp:positionH>
                <wp:positionV relativeFrom="paragraph">
                  <wp:posOffset>66181</wp:posOffset>
                </wp:positionV>
                <wp:extent cx="5420995" cy="2026693"/>
                <wp:effectExtent l="0" t="0" r="8255" b="12065"/>
                <wp:wrapNone/>
                <wp:docPr id="553" name="Text Box 2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0995" cy="2026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1738"/>
                              <w:gridCol w:w="1942"/>
                              <w:gridCol w:w="1958"/>
                              <w:gridCol w:w="2883"/>
                            </w:tblGrid>
                            <w:tr w:rsidR="00352539" w14:paraId="300990C3" w14:textId="77777777">
                              <w:trPr>
                                <w:trHeight w:val="681"/>
                              </w:trPr>
                              <w:tc>
                                <w:tcPr>
                                  <w:tcW w:w="1738" w:type="dxa"/>
                                  <w:tcBorders>
                                    <w:top w:val="single" w:sz="4" w:space="0" w:color="000000"/>
                                    <w:left w:val="single" w:sz="4" w:space="0" w:color="000000"/>
                                    <w:bottom w:val="none" w:sz="6" w:space="0" w:color="auto"/>
                                    <w:right w:val="none" w:sz="6" w:space="0" w:color="auto"/>
                                  </w:tcBorders>
                                  <w:shd w:val="clear" w:color="auto" w:fill="000080"/>
                                </w:tcPr>
                                <w:p w14:paraId="300990BC" w14:textId="77777777" w:rsidR="00352539" w:rsidRDefault="00352539">
                                  <w:pPr>
                                    <w:pStyle w:val="TableParagraph"/>
                                    <w:kinsoku w:val="0"/>
                                    <w:overflowPunct w:val="0"/>
                                    <w:spacing w:before="21"/>
                                    <w:ind w:left="527"/>
                                    <w:rPr>
                                      <w:rFonts w:ascii="Times New Roman" w:hAnsi="Times New Roman" w:cs="Times New Roman"/>
                                      <w:b/>
                                      <w:bCs/>
                                      <w:color w:val="FFFFFF"/>
                                      <w:sz w:val="18"/>
                                      <w:szCs w:val="18"/>
                                    </w:rPr>
                                  </w:pPr>
                                  <w:r>
                                    <w:rPr>
                                      <w:rFonts w:ascii="Times New Roman" w:hAnsi="Times New Roman" w:cs="Times New Roman"/>
                                      <w:b/>
                                      <w:bCs/>
                                      <w:color w:val="FFFFFF"/>
                                      <w:sz w:val="18"/>
                                      <w:szCs w:val="18"/>
                                    </w:rPr>
                                    <w:t>KSU</w:t>
                                  </w:r>
                                </w:p>
                                <w:p w14:paraId="300990BD" w14:textId="77777777" w:rsidR="00352539" w:rsidRDefault="00352539">
                                  <w:pPr>
                                    <w:pStyle w:val="TableParagraph"/>
                                    <w:kinsoku w:val="0"/>
                                    <w:overflowPunct w:val="0"/>
                                    <w:spacing w:before="122"/>
                                    <w:ind w:left="527"/>
                                    <w:rPr>
                                      <w:rFonts w:ascii="Times New Roman" w:hAnsi="Times New Roman" w:cs="Times New Roman"/>
                                      <w:b/>
                                      <w:bCs/>
                                      <w:color w:val="FFFFFF"/>
                                      <w:sz w:val="18"/>
                                      <w:szCs w:val="18"/>
                                    </w:rPr>
                                  </w:pPr>
                                  <w:r>
                                    <w:rPr>
                                      <w:rFonts w:ascii="Times New Roman" w:hAnsi="Times New Roman" w:cs="Times New Roman"/>
                                      <w:b/>
                                      <w:bCs/>
                                      <w:color w:val="FFFFFF"/>
                                      <w:sz w:val="18"/>
                                      <w:szCs w:val="18"/>
                                    </w:rPr>
                                    <w:t>4:3</w:t>
                                  </w:r>
                                </w:p>
                              </w:tc>
                              <w:tc>
                                <w:tcPr>
                                  <w:tcW w:w="1942" w:type="dxa"/>
                                  <w:tcBorders>
                                    <w:top w:val="single" w:sz="4" w:space="0" w:color="000000"/>
                                    <w:left w:val="none" w:sz="6" w:space="0" w:color="auto"/>
                                    <w:bottom w:val="none" w:sz="6" w:space="0" w:color="auto"/>
                                    <w:right w:val="none" w:sz="6" w:space="0" w:color="auto"/>
                                  </w:tcBorders>
                                  <w:shd w:val="clear" w:color="auto" w:fill="000080"/>
                                </w:tcPr>
                                <w:p w14:paraId="300990BE" w14:textId="77777777" w:rsidR="00352539" w:rsidRDefault="00352539">
                                  <w:pPr>
                                    <w:pStyle w:val="TableParagraph"/>
                                    <w:kinsoku w:val="0"/>
                                    <w:overflowPunct w:val="0"/>
                                    <w:spacing w:before="21"/>
                                    <w:ind w:left="842"/>
                                    <w:rPr>
                                      <w:rFonts w:ascii="Times New Roman" w:hAnsi="Times New Roman" w:cs="Times New Roman"/>
                                      <w:b/>
                                      <w:bCs/>
                                      <w:color w:val="FFFFFF"/>
                                      <w:sz w:val="18"/>
                                      <w:szCs w:val="18"/>
                                    </w:rPr>
                                  </w:pPr>
                                  <w:r>
                                    <w:rPr>
                                      <w:rFonts w:ascii="Times New Roman" w:hAnsi="Times New Roman" w:cs="Times New Roman"/>
                                      <w:b/>
                                      <w:bCs/>
                                      <w:color w:val="FFFFFF"/>
                                      <w:sz w:val="18"/>
                                      <w:szCs w:val="18"/>
                                    </w:rPr>
                                    <w:t>ERL</w:t>
                                  </w:r>
                                </w:p>
                                <w:p w14:paraId="300990BF" w14:textId="77777777" w:rsidR="00352539" w:rsidRDefault="00352539">
                                  <w:pPr>
                                    <w:pStyle w:val="TableParagraph"/>
                                    <w:kinsoku w:val="0"/>
                                    <w:overflowPunct w:val="0"/>
                                    <w:spacing w:before="122"/>
                                    <w:ind w:left="842"/>
                                    <w:rPr>
                                      <w:rFonts w:ascii="Times New Roman" w:hAnsi="Times New Roman" w:cs="Times New Roman"/>
                                      <w:b/>
                                      <w:bCs/>
                                      <w:color w:val="FFFFFF"/>
                                      <w:sz w:val="18"/>
                                      <w:szCs w:val="18"/>
                                    </w:rPr>
                                  </w:pPr>
                                  <w:r>
                                    <w:rPr>
                                      <w:rFonts w:ascii="Times New Roman" w:hAnsi="Times New Roman" w:cs="Times New Roman"/>
                                      <w:b/>
                                      <w:bCs/>
                                      <w:color w:val="FFFFFF"/>
                                      <w:sz w:val="18"/>
                                      <w:szCs w:val="18"/>
                                    </w:rPr>
                                    <w:t>2</w:t>
                                  </w:r>
                                </w:p>
                              </w:tc>
                              <w:tc>
                                <w:tcPr>
                                  <w:tcW w:w="1958" w:type="dxa"/>
                                  <w:tcBorders>
                                    <w:top w:val="single" w:sz="4" w:space="0" w:color="000000"/>
                                    <w:left w:val="none" w:sz="6" w:space="0" w:color="auto"/>
                                    <w:bottom w:val="none" w:sz="6" w:space="0" w:color="auto"/>
                                    <w:right w:val="none" w:sz="6" w:space="0" w:color="auto"/>
                                  </w:tcBorders>
                                  <w:shd w:val="clear" w:color="auto" w:fill="000080"/>
                                </w:tcPr>
                                <w:p w14:paraId="300990C0" w14:textId="77777777" w:rsidR="00352539" w:rsidRDefault="00352539">
                                  <w:pPr>
                                    <w:pStyle w:val="TableParagraph"/>
                                    <w:kinsoku w:val="0"/>
                                    <w:overflowPunct w:val="0"/>
                                    <w:spacing w:before="21"/>
                                    <w:ind w:left="740"/>
                                    <w:rPr>
                                      <w:rFonts w:ascii="Times New Roman" w:hAnsi="Times New Roman" w:cs="Times New Roman"/>
                                      <w:b/>
                                      <w:bCs/>
                                      <w:color w:val="FFFFFF"/>
                                      <w:sz w:val="18"/>
                                      <w:szCs w:val="18"/>
                                    </w:rPr>
                                  </w:pPr>
                                  <w:r>
                                    <w:rPr>
                                      <w:rFonts w:ascii="Times New Roman" w:hAnsi="Times New Roman" w:cs="Times New Roman"/>
                                      <w:b/>
                                      <w:bCs/>
                                      <w:color w:val="FFFFFF"/>
                                      <w:sz w:val="18"/>
                                      <w:szCs w:val="18"/>
                                    </w:rPr>
                                    <w:t>EXL</w:t>
                                  </w:r>
                                </w:p>
                                <w:p w14:paraId="300990C1" w14:textId="77777777" w:rsidR="00352539" w:rsidRDefault="00352539">
                                  <w:pPr>
                                    <w:pStyle w:val="TableParagraph"/>
                                    <w:kinsoku w:val="0"/>
                                    <w:overflowPunct w:val="0"/>
                                    <w:spacing w:before="122"/>
                                    <w:ind w:left="740"/>
                                    <w:rPr>
                                      <w:rFonts w:ascii="Times New Roman" w:hAnsi="Times New Roman" w:cs="Times New Roman"/>
                                      <w:b/>
                                      <w:bCs/>
                                      <w:color w:val="FFFFFF"/>
                                      <w:sz w:val="18"/>
                                      <w:szCs w:val="18"/>
                                    </w:rPr>
                                  </w:pPr>
                                  <w:r>
                                    <w:rPr>
                                      <w:rFonts w:ascii="Times New Roman" w:hAnsi="Times New Roman" w:cs="Times New Roman"/>
                                      <w:b/>
                                      <w:bCs/>
                                      <w:color w:val="FFFFFF"/>
                                      <w:sz w:val="18"/>
                                      <w:szCs w:val="18"/>
                                    </w:rPr>
                                    <w:t>1</w:t>
                                  </w:r>
                                </w:p>
                              </w:tc>
                              <w:tc>
                                <w:tcPr>
                                  <w:tcW w:w="2883" w:type="dxa"/>
                                  <w:tcBorders>
                                    <w:top w:val="single" w:sz="4" w:space="0" w:color="000000"/>
                                    <w:left w:val="none" w:sz="6" w:space="0" w:color="auto"/>
                                    <w:bottom w:val="none" w:sz="6" w:space="0" w:color="auto"/>
                                    <w:right w:val="single" w:sz="4" w:space="0" w:color="000000"/>
                                  </w:tcBorders>
                                  <w:shd w:val="clear" w:color="auto" w:fill="000080"/>
                                </w:tcPr>
                                <w:p w14:paraId="300990C2" w14:textId="77777777" w:rsidR="00352539" w:rsidRDefault="00352539">
                                  <w:pPr>
                                    <w:pStyle w:val="TableParagraph"/>
                                    <w:kinsoku w:val="0"/>
                                    <w:overflowPunct w:val="0"/>
                                    <w:spacing w:before="19"/>
                                    <w:ind w:left="863"/>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90C8" w14:textId="77777777">
                              <w:trPr>
                                <w:trHeight w:val="320"/>
                              </w:trPr>
                              <w:tc>
                                <w:tcPr>
                                  <w:tcW w:w="1738" w:type="dxa"/>
                                  <w:tcBorders>
                                    <w:top w:val="none" w:sz="6" w:space="0" w:color="auto"/>
                                    <w:left w:val="single" w:sz="4" w:space="0" w:color="000000"/>
                                    <w:bottom w:val="none" w:sz="6" w:space="0" w:color="auto"/>
                                    <w:right w:val="none" w:sz="6" w:space="0" w:color="auto"/>
                                  </w:tcBorders>
                                </w:tcPr>
                                <w:p w14:paraId="300990C4" w14:textId="77777777" w:rsidR="00352539" w:rsidRDefault="00352539">
                                  <w:pPr>
                                    <w:pStyle w:val="TableParagraph"/>
                                    <w:kinsoku w:val="0"/>
                                    <w:overflowPunct w:val="0"/>
                                    <w:spacing w:before="16"/>
                                    <w:ind w:left="527"/>
                                    <w:rPr>
                                      <w:rFonts w:ascii="Times New Roman" w:hAnsi="Times New Roman" w:cs="Times New Roman"/>
                                      <w:sz w:val="18"/>
                                      <w:szCs w:val="18"/>
                                    </w:rPr>
                                  </w:pPr>
                                  <w:r>
                                    <w:rPr>
                                      <w:rFonts w:ascii="Times New Roman" w:hAnsi="Times New Roman" w:cs="Times New Roman"/>
                                      <w:sz w:val="18"/>
                                      <w:szCs w:val="18"/>
                                    </w:rPr>
                                    <w:t>10</w:t>
                                  </w:r>
                                </w:p>
                              </w:tc>
                              <w:tc>
                                <w:tcPr>
                                  <w:tcW w:w="1942" w:type="dxa"/>
                                  <w:tcBorders>
                                    <w:top w:val="none" w:sz="6" w:space="0" w:color="auto"/>
                                    <w:left w:val="none" w:sz="6" w:space="0" w:color="auto"/>
                                    <w:bottom w:val="none" w:sz="6" w:space="0" w:color="auto"/>
                                    <w:right w:val="none" w:sz="6" w:space="0" w:color="auto"/>
                                  </w:tcBorders>
                                </w:tcPr>
                                <w:p w14:paraId="300990C5" w14:textId="77777777" w:rsidR="00352539" w:rsidRDefault="00352539">
                                  <w:pPr>
                                    <w:pStyle w:val="TableParagraph"/>
                                    <w:kinsoku w:val="0"/>
                                    <w:overflowPunct w:val="0"/>
                                    <w:spacing w:before="16"/>
                                    <w:ind w:left="841"/>
                                    <w:rPr>
                                      <w:rFonts w:ascii="Times New Roman" w:hAnsi="Times New Roman" w:cs="Times New Roman"/>
                                      <w:sz w:val="18"/>
                                      <w:szCs w:val="18"/>
                                    </w:rPr>
                                  </w:pPr>
                                  <w:r>
                                    <w:rPr>
                                      <w:rFonts w:ascii="Times New Roman" w:hAnsi="Times New Roman" w:cs="Times New Roman"/>
                                      <w:sz w:val="18"/>
                                      <w:szCs w:val="18"/>
                                    </w:rPr>
                                    <w:t>0</w:t>
                                  </w:r>
                                </w:p>
                              </w:tc>
                              <w:tc>
                                <w:tcPr>
                                  <w:tcW w:w="1958" w:type="dxa"/>
                                  <w:tcBorders>
                                    <w:top w:val="none" w:sz="6" w:space="0" w:color="auto"/>
                                    <w:left w:val="none" w:sz="6" w:space="0" w:color="auto"/>
                                    <w:bottom w:val="none" w:sz="6" w:space="0" w:color="auto"/>
                                    <w:right w:val="none" w:sz="6" w:space="0" w:color="auto"/>
                                  </w:tcBorders>
                                </w:tcPr>
                                <w:p w14:paraId="300990C6" w14:textId="77777777" w:rsidR="00352539" w:rsidRDefault="00352539">
                                  <w:pPr>
                                    <w:pStyle w:val="TableParagraph"/>
                                    <w:kinsoku w:val="0"/>
                                    <w:overflowPunct w:val="0"/>
                                    <w:spacing w:before="16"/>
                                    <w:ind w:left="740"/>
                                    <w:rPr>
                                      <w:rFonts w:ascii="Times New Roman" w:hAnsi="Times New Roman" w:cs="Times New Roman"/>
                                      <w:sz w:val="18"/>
                                      <w:szCs w:val="18"/>
                                    </w:rPr>
                                  </w:pPr>
                                  <w:r>
                                    <w:rPr>
                                      <w:rFonts w:ascii="Times New Roman" w:hAnsi="Times New Roman" w:cs="Times New Roman"/>
                                      <w:sz w:val="18"/>
                                      <w:szCs w:val="18"/>
                                    </w:rPr>
                                    <w:t>0</w:t>
                                  </w:r>
                                </w:p>
                              </w:tc>
                              <w:tc>
                                <w:tcPr>
                                  <w:tcW w:w="2883" w:type="dxa"/>
                                  <w:tcBorders>
                                    <w:top w:val="none" w:sz="6" w:space="0" w:color="auto"/>
                                    <w:left w:val="none" w:sz="6" w:space="0" w:color="auto"/>
                                    <w:bottom w:val="none" w:sz="6" w:space="0" w:color="auto"/>
                                    <w:right w:val="single" w:sz="4" w:space="0" w:color="000000"/>
                                  </w:tcBorders>
                                </w:tcPr>
                                <w:p w14:paraId="300990C7" w14:textId="77777777" w:rsidR="00352539" w:rsidRDefault="00352539">
                                  <w:pPr>
                                    <w:pStyle w:val="TableParagraph"/>
                                    <w:kinsoku w:val="0"/>
                                    <w:overflowPunct w:val="0"/>
                                    <w:spacing w:before="19"/>
                                    <w:ind w:left="863"/>
                                    <w:rPr>
                                      <w:rFonts w:ascii="宋体" w:eastAsia="宋体" w:hAnsi="Times New Roman" w:cs="宋体"/>
                                      <w:sz w:val="18"/>
                                      <w:szCs w:val="18"/>
                                    </w:rPr>
                                  </w:pPr>
                                  <w:r>
                                    <w:rPr>
                                      <w:rFonts w:ascii="宋体" w:eastAsia="宋体" w:hAnsi="Times New Roman" w:cs="宋体" w:hint="eastAsia"/>
                                      <w:sz w:val="18"/>
                                      <w:szCs w:val="18"/>
                                    </w:rPr>
                                    <w:t>User mode</w:t>
                                  </w:r>
                                </w:p>
                              </w:tc>
                            </w:tr>
                            <w:tr w:rsidR="00352539" w14:paraId="300990D3" w14:textId="77777777">
                              <w:trPr>
                                <w:trHeight w:val="585"/>
                              </w:trPr>
                              <w:tc>
                                <w:tcPr>
                                  <w:tcW w:w="1738" w:type="dxa"/>
                                  <w:tcBorders>
                                    <w:top w:val="none" w:sz="6" w:space="0" w:color="auto"/>
                                    <w:left w:val="single" w:sz="4" w:space="0" w:color="000000"/>
                                    <w:bottom w:val="none" w:sz="6" w:space="0" w:color="auto"/>
                                    <w:right w:val="none" w:sz="6" w:space="0" w:color="auto"/>
                                  </w:tcBorders>
                                </w:tcPr>
                                <w:p w14:paraId="300990C9" w14:textId="77777777" w:rsidR="00352539" w:rsidRDefault="00352539" w:rsidP="009E0C6F">
                                  <w:pPr>
                                    <w:pStyle w:val="TableParagraph"/>
                                    <w:kinsoku w:val="0"/>
                                    <w:overflowPunct w:val="0"/>
                                    <w:spacing w:before="88"/>
                                    <w:ind w:left="527"/>
                                    <w:rPr>
                                      <w:rFonts w:ascii="Times New Roman" w:hAnsi="Times New Roman" w:cs="Times New Roman"/>
                                      <w:sz w:val="18"/>
                                      <w:szCs w:val="18"/>
                                    </w:rPr>
                                  </w:pPr>
                                  <w:r>
                                    <w:rPr>
                                      <w:rFonts w:ascii="Times New Roman" w:hAnsi="Times New Roman" w:cs="Times New Roman"/>
                                      <w:sz w:val="18"/>
                                      <w:szCs w:val="18"/>
                                    </w:rPr>
                                    <w:t>01</w:t>
                                  </w:r>
                                </w:p>
                                <w:p w14:paraId="300990CA" w14:textId="77777777" w:rsidR="00352539" w:rsidRDefault="00352539" w:rsidP="009E0C6F">
                                  <w:pPr>
                                    <w:pStyle w:val="TableParagraph"/>
                                    <w:kinsoku w:val="0"/>
                                    <w:overflowPunct w:val="0"/>
                                    <w:spacing w:before="2"/>
                                    <w:rPr>
                                      <w:rFonts w:ascii="宋体" w:eastAsia="宋体" w:hAnsi="Times New Roman" w:cs="宋体"/>
                                      <w:sz w:val="14"/>
                                      <w:szCs w:val="14"/>
                                    </w:rPr>
                                  </w:pPr>
                                </w:p>
                                <w:p w14:paraId="300990CB" w14:textId="77777777" w:rsidR="00352539" w:rsidRDefault="00352539" w:rsidP="009E0C6F">
                                  <w:pPr>
                                    <w:pStyle w:val="TableParagraph"/>
                                    <w:kinsoku w:val="0"/>
                                    <w:overflowPunct w:val="0"/>
                                    <w:ind w:left="527"/>
                                    <w:rPr>
                                      <w:rFonts w:ascii="Times New Roman" w:hAnsi="Times New Roman" w:cs="Times New Roman"/>
                                      <w:sz w:val="18"/>
                                      <w:szCs w:val="18"/>
                                    </w:rPr>
                                  </w:pPr>
                                  <w:r>
                                    <w:rPr>
                                      <w:rFonts w:ascii="Times New Roman" w:hAnsi="Times New Roman" w:cs="Times New Roman"/>
                                      <w:sz w:val="18"/>
                                      <w:szCs w:val="18"/>
                                    </w:rPr>
                                    <w:t>00</w:t>
                                  </w:r>
                                </w:p>
                              </w:tc>
                              <w:tc>
                                <w:tcPr>
                                  <w:tcW w:w="1942" w:type="dxa"/>
                                  <w:tcBorders>
                                    <w:top w:val="none" w:sz="6" w:space="0" w:color="auto"/>
                                    <w:left w:val="none" w:sz="6" w:space="0" w:color="auto"/>
                                    <w:bottom w:val="none" w:sz="6" w:space="0" w:color="auto"/>
                                    <w:right w:val="none" w:sz="6" w:space="0" w:color="auto"/>
                                  </w:tcBorders>
                                </w:tcPr>
                                <w:p w14:paraId="300990CC" w14:textId="77777777" w:rsidR="00352539" w:rsidRDefault="00352539" w:rsidP="009E0C6F">
                                  <w:pPr>
                                    <w:pStyle w:val="TableParagraph"/>
                                    <w:kinsoku w:val="0"/>
                                    <w:overflowPunct w:val="0"/>
                                    <w:spacing w:before="88"/>
                                    <w:ind w:right="167"/>
                                    <w:jc w:val="center"/>
                                    <w:rPr>
                                      <w:rFonts w:ascii="Times New Roman" w:hAnsi="Times New Roman" w:cs="Times New Roman"/>
                                      <w:sz w:val="18"/>
                                      <w:szCs w:val="18"/>
                                    </w:rPr>
                                  </w:pPr>
                                  <w:r>
                                    <w:rPr>
                                      <w:rFonts w:ascii="Times New Roman" w:hAnsi="Times New Roman" w:cs="Times New Roman"/>
                                      <w:sz w:val="18"/>
                                      <w:szCs w:val="18"/>
                                    </w:rPr>
                                    <w:t>0</w:t>
                                  </w:r>
                                </w:p>
                                <w:p w14:paraId="300990CD" w14:textId="77777777" w:rsidR="00352539" w:rsidRDefault="00352539" w:rsidP="009E0C6F">
                                  <w:pPr>
                                    <w:pStyle w:val="TableParagraph"/>
                                    <w:kinsoku w:val="0"/>
                                    <w:overflowPunct w:val="0"/>
                                    <w:spacing w:before="2"/>
                                    <w:rPr>
                                      <w:rFonts w:ascii="宋体" w:eastAsia="宋体" w:hAnsi="Times New Roman" w:cs="宋体"/>
                                      <w:sz w:val="14"/>
                                      <w:szCs w:val="14"/>
                                    </w:rPr>
                                  </w:pPr>
                                </w:p>
                                <w:p w14:paraId="300990CE" w14:textId="77777777" w:rsidR="00352539" w:rsidRDefault="00352539" w:rsidP="009E0C6F">
                                  <w:pPr>
                                    <w:pStyle w:val="TableParagraph"/>
                                    <w:kinsoku w:val="0"/>
                                    <w:overflowPunct w:val="0"/>
                                    <w:ind w:right="166"/>
                                    <w:jc w:val="center"/>
                                    <w:rPr>
                                      <w:rFonts w:ascii="Times New Roman" w:hAnsi="Times New Roman" w:cs="Times New Roman"/>
                                      <w:sz w:val="18"/>
                                      <w:szCs w:val="18"/>
                                    </w:rPr>
                                  </w:pPr>
                                  <w:r>
                                    <w:rPr>
                                      <w:rFonts w:ascii="Times New Roman" w:hAnsi="Times New Roman" w:cs="Times New Roman"/>
                                      <w:sz w:val="18"/>
                                      <w:szCs w:val="18"/>
                                    </w:rPr>
                                    <w:t>0</w:t>
                                  </w:r>
                                </w:p>
                              </w:tc>
                              <w:tc>
                                <w:tcPr>
                                  <w:tcW w:w="1958" w:type="dxa"/>
                                  <w:tcBorders>
                                    <w:top w:val="none" w:sz="6" w:space="0" w:color="auto"/>
                                    <w:left w:val="none" w:sz="6" w:space="0" w:color="auto"/>
                                    <w:bottom w:val="none" w:sz="6" w:space="0" w:color="auto"/>
                                    <w:right w:val="none" w:sz="6" w:space="0" w:color="auto"/>
                                  </w:tcBorders>
                                </w:tcPr>
                                <w:p w14:paraId="300990CF" w14:textId="77777777" w:rsidR="00352539" w:rsidRDefault="00352539" w:rsidP="009E0C6F">
                                  <w:pPr>
                                    <w:pStyle w:val="TableParagraph"/>
                                    <w:kinsoku w:val="0"/>
                                    <w:overflowPunct w:val="0"/>
                                    <w:spacing w:before="88"/>
                                    <w:ind w:right="384"/>
                                    <w:jc w:val="center"/>
                                    <w:rPr>
                                      <w:rFonts w:ascii="Times New Roman" w:hAnsi="Times New Roman" w:cs="Times New Roman"/>
                                      <w:sz w:val="18"/>
                                      <w:szCs w:val="18"/>
                                    </w:rPr>
                                  </w:pPr>
                                  <w:r>
                                    <w:rPr>
                                      <w:rFonts w:ascii="Times New Roman" w:hAnsi="Times New Roman" w:cs="Times New Roman"/>
                                      <w:sz w:val="18"/>
                                      <w:szCs w:val="18"/>
                                    </w:rPr>
                                    <w:t>0</w:t>
                                  </w:r>
                                </w:p>
                                <w:p w14:paraId="300990D0" w14:textId="77777777" w:rsidR="00352539" w:rsidRDefault="00352539" w:rsidP="009E0C6F">
                                  <w:pPr>
                                    <w:pStyle w:val="TableParagraph"/>
                                    <w:kinsoku w:val="0"/>
                                    <w:overflowPunct w:val="0"/>
                                    <w:spacing w:before="2"/>
                                    <w:rPr>
                                      <w:rFonts w:ascii="宋体" w:eastAsia="宋体" w:hAnsi="Times New Roman" w:cs="宋体"/>
                                      <w:sz w:val="14"/>
                                      <w:szCs w:val="14"/>
                                    </w:rPr>
                                  </w:pPr>
                                </w:p>
                                <w:p w14:paraId="300990D1" w14:textId="77777777" w:rsidR="00352539" w:rsidRDefault="00352539" w:rsidP="009E0C6F">
                                  <w:pPr>
                                    <w:pStyle w:val="TableParagraph"/>
                                    <w:kinsoku w:val="0"/>
                                    <w:overflowPunct w:val="0"/>
                                    <w:ind w:right="384"/>
                                    <w:jc w:val="center"/>
                                    <w:rPr>
                                      <w:rFonts w:ascii="Times New Roman" w:hAnsi="Times New Roman" w:cs="Times New Roman"/>
                                      <w:sz w:val="18"/>
                                      <w:szCs w:val="18"/>
                                    </w:rPr>
                                  </w:pPr>
                                  <w:r>
                                    <w:rPr>
                                      <w:rFonts w:ascii="Times New Roman" w:hAnsi="Times New Roman" w:cs="Times New Roman"/>
                                      <w:sz w:val="18"/>
                                      <w:szCs w:val="18"/>
                                    </w:rPr>
                                    <w:t>0</w:t>
                                  </w:r>
                                </w:p>
                              </w:tc>
                              <w:tc>
                                <w:tcPr>
                                  <w:tcW w:w="2883" w:type="dxa"/>
                                  <w:tcBorders>
                                    <w:top w:val="none" w:sz="6" w:space="0" w:color="auto"/>
                                    <w:left w:val="none" w:sz="6" w:space="0" w:color="auto"/>
                                    <w:bottom w:val="none" w:sz="6" w:space="0" w:color="auto"/>
                                    <w:right w:val="single" w:sz="4" w:space="0" w:color="000000"/>
                                  </w:tcBorders>
                                </w:tcPr>
                                <w:p w14:paraId="300990D2" w14:textId="77777777" w:rsidR="00352539" w:rsidRDefault="00352539" w:rsidP="009E0C6F">
                                  <w:pPr>
                                    <w:pStyle w:val="TableParagraph"/>
                                    <w:kinsoku w:val="0"/>
                                    <w:overflowPunct w:val="0"/>
                                    <w:spacing w:before="90"/>
                                    <w:ind w:left="863"/>
                                    <w:rPr>
                                      <w:rFonts w:ascii="宋体" w:eastAsia="宋体" w:hAnsi="Times New Roman" w:cs="宋体"/>
                                      <w:sz w:val="18"/>
                                      <w:szCs w:val="18"/>
                                    </w:rPr>
                                  </w:pPr>
                                  <w:r>
                                    <w:rPr>
                                      <w:rFonts w:ascii="宋体" w:eastAsia="宋体" w:hAnsi="Times New Roman" w:cs="宋体" w:hint="eastAsia"/>
                                      <w:sz w:val="18"/>
                                      <w:szCs w:val="18"/>
                                    </w:rPr>
                                    <w:t>Management mode</w:t>
                                  </w:r>
                                </w:p>
                              </w:tc>
                            </w:tr>
                            <w:tr w:rsidR="00352539" w14:paraId="300990DB" w14:textId="77777777">
                              <w:trPr>
                                <w:trHeight w:val="584"/>
                              </w:trPr>
                              <w:tc>
                                <w:tcPr>
                                  <w:tcW w:w="1738" w:type="dxa"/>
                                  <w:tcBorders>
                                    <w:top w:val="none" w:sz="6" w:space="0" w:color="auto"/>
                                    <w:left w:val="single" w:sz="4" w:space="0" w:color="000000"/>
                                    <w:bottom w:val="none" w:sz="6" w:space="0" w:color="auto"/>
                                    <w:right w:val="none" w:sz="6" w:space="0" w:color="auto"/>
                                  </w:tcBorders>
                                </w:tcPr>
                                <w:p w14:paraId="300990D4" w14:textId="77777777" w:rsidR="00352539" w:rsidRDefault="00352539" w:rsidP="009E0C6F">
                                  <w:pPr>
                                    <w:pStyle w:val="TableParagraph"/>
                                    <w:kinsoku w:val="0"/>
                                    <w:overflowPunct w:val="0"/>
                                    <w:rPr>
                                      <w:rFonts w:ascii="Times New Roman" w:hAnsi="Times New Roman" w:cs="Times New Roman"/>
                                      <w:sz w:val="20"/>
                                      <w:szCs w:val="20"/>
                                    </w:rPr>
                                  </w:pPr>
                                </w:p>
                              </w:tc>
                              <w:tc>
                                <w:tcPr>
                                  <w:tcW w:w="1942" w:type="dxa"/>
                                  <w:tcBorders>
                                    <w:top w:val="none" w:sz="6" w:space="0" w:color="auto"/>
                                    <w:left w:val="none" w:sz="6" w:space="0" w:color="auto"/>
                                    <w:bottom w:val="none" w:sz="6" w:space="0" w:color="auto"/>
                                    <w:right w:val="none" w:sz="6" w:space="0" w:color="auto"/>
                                  </w:tcBorders>
                                </w:tcPr>
                                <w:p w14:paraId="300990D5" w14:textId="77777777" w:rsidR="00352539" w:rsidRDefault="00352539" w:rsidP="009E0C6F">
                                  <w:pPr>
                                    <w:pStyle w:val="TableParagraph"/>
                                    <w:kinsoku w:val="0"/>
                                    <w:overflowPunct w:val="0"/>
                                    <w:rPr>
                                      <w:rFonts w:ascii="宋体" w:eastAsia="宋体" w:hAnsi="Times New Roman" w:cs="宋体"/>
                                      <w:sz w:val="22"/>
                                      <w:szCs w:val="22"/>
                                    </w:rPr>
                                  </w:pPr>
                                </w:p>
                                <w:p w14:paraId="300990D6" w14:textId="77777777" w:rsidR="00352539" w:rsidRDefault="00352539" w:rsidP="009E0C6F">
                                  <w:pPr>
                                    <w:pStyle w:val="TableParagraph"/>
                                    <w:kinsoku w:val="0"/>
                                    <w:overflowPunct w:val="0"/>
                                    <w:ind w:left="842"/>
                                    <w:rPr>
                                      <w:rFonts w:ascii="Times New Roman" w:hAnsi="Times New Roman" w:cs="Times New Roman"/>
                                      <w:sz w:val="18"/>
                                      <w:szCs w:val="18"/>
                                    </w:rPr>
                                  </w:pPr>
                                  <w:r>
                                    <w:rPr>
                                      <w:rFonts w:ascii="Times New Roman" w:hAnsi="Times New Roman" w:cs="Times New Roman"/>
                                      <w:sz w:val="18"/>
                                      <w:szCs w:val="18"/>
                                    </w:rPr>
                                    <w:t>0</w:t>
                                  </w:r>
                                </w:p>
                              </w:tc>
                              <w:tc>
                                <w:tcPr>
                                  <w:tcW w:w="1958" w:type="dxa"/>
                                  <w:tcBorders>
                                    <w:top w:val="none" w:sz="6" w:space="0" w:color="auto"/>
                                    <w:left w:val="none" w:sz="6" w:space="0" w:color="auto"/>
                                    <w:bottom w:val="none" w:sz="6" w:space="0" w:color="auto"/>
                                    <w:right w:val="none" w:sz="6" w:space="0" w:color="auto"/>
                                  </w:tcBorders>
                                </w:tcPr>
                                <w:p w14:paraId="300990D7" w14:textId="77777777" w:rsidR="00352539" w:rsidRDefault="00352539" w:rsidP="009E0C6F">
                                  <w:pPr>
                                    <w:pStyle w:val="TableParagraph"/>
                                    <w:kinsoku w:val="0"/>
                                    <w:overflowPunct w:val="0"/>
                                    <w:rPr>
                                      <w:rFonts w:ascii="宋体" w:eastAsia="宋体" w:hAnsi="Times New Roman" w:cs="宋体"/>
                                      <w:sz w:val="22"/>
                                      <w:szCs w:val="22"/>
                                    </w:rPr>
                                  </w:pPr>
                                </w:p>
                                <w:p w14:paraId="300990D8" w14:textId="77777777" w:rsidR="00352539" w:rsidRDefault="00352539" w:rsidP="009E0C6F">
                                  <w:pPr>
                                    <w:pStyle w:val="TableParagraph"/>
                                    <w:kinsoku w:val="0"/>
                                    <w:overflowPunct w:val="0"/>
                                    <w:ind w:left="740"/>
                                    <w:rPr>
                                      <w:rFonts w:ascii="Times New Roman" w:hAnsi="Times New Roman" w:cs="Times New Roman"/>
                                      <w:sz w:val="18"/>
                                      <w:szCs w:val="18"/>
                                    </w:rPr>
                                  </w:pPr>
                                  <w:r>
                                    <w:rPr>
                                      <w:rFonts w:ascii="Times New Roman" w:hAnsi="Times New Roman" w:cs="Times New Roman"/>
                                      <w:sz w:val="18"/>
                                      <w:szCs w:val="18"/>
                                    </w:rPr>
                                    <w:t>1</w:t>
                                  </w:r>
                                </w:p>
                              </w:tc>
                              <w:tc>
                                <w:tcPr>
                                  <w:tcW w:w="2883" w:type="dxa"/>
                                  <w:tcBorders>
                                    <w:top w:val="none" w:sz="6" w:space="0" w:color="auto"/>
                                    <w:left w:val="none" w:sz="6" w:space="0" w:color="auto"/>
                                    <w:bottom w:val="none" w:sz="6" w:space="0" w:color="auto"/>
                                    <w:right w:val="single" w:sz="4" w:space="0" w:color="000000"/>
                                  </w:tcBorders>
                                </w:tcPr>
                                <w:p w14:paraId="300990D9" w14:textId="77777777" w:rsidR="00352539" w:rsidRDefault="00352539" w:rsidP="009E0C6F">
                                  <w:pPr>
                                    <w:pStyle w:val="TableParagraph"/>
                                    <w:kinsoku w:val="0"/>
                                    <w:overflowPunct w:val="0"/>
                                    <w:spacing w:before="2"/>
                                    <w:rPr>
                                      <w:rFonts w:ascii="宋体" w:eastAsia="宋体" w:hAnsi="Times New Roman" w:cs="宋体"/>
                                      <w:sz w:val="22"/>
                                      <w:szCs w:val="22"/>
                                    </w:rPr>
                                  </w:pPr>
                                </w:p>
                                <w:p w14:paraId="300990DA" w14:textId="77777777" w:rsidR="00352539" w:rsidRDefault="00352539" w:rsidP="009E0C6F">
                                  <w:pPr>
                                    <w:pStyle w:val="TableParagraph"/>
                                    <w:kinsoku w:val="0"/>
                                    <w:overflowPunct w:val="0"/>
                                    <w:spacing w:before="1"/>
                                    <w:ind w:left="863"/>
                                    <w:rPr>
                                      <w:rFonts w:ascii="宋体" w:eastAsia="宋体" w:hAnsi="Times New Roman" w:cs="宋体"/>
                                      <w:sz w:val="18"/>
                                      <w:szCs w:val="18"/>
                                    </w:rPr>
                                  </w:pPr>
                                  <w:r>
                                    <w:rPr>
                                      <w:rFonts w:ascii="宋体" w:eastAsia="宋体" w:hAnsi="Times New Roman" w:cs="宋体" w:hint="eastAsia"/>
                                      <w:sz w:val="18"/>
                                      <w:szCs w:val="18"/>
                                    </w:rPr>
                                    <w:t>Exception level</w:t>
                                  </w:r>
                                </w:p>
                              </w:tc>
                            </w:tr>
                            <w:tr w:rsidR="00352539" w14:paraId="300990E0" w14:textId="77777777">
                              <w:trPr>
                                <w:trHeight w:val="460"/>
                              </w:trPr>
                              <w:tc>
                                <w:tcPr>
                                  <w:tcW w:w="1738" w:type="dxa"/>
                                  <w:tcBorders>
                                    <w:top w:val="none" w:sz="6" w:space="0" w:color="auto"/>
                                    <w:left w:val="single" w:sz="4" w:space="0" w:color="000000"/>
                                    <w:bottom w:val="single" w:sz="4" w:space="0" w:color="000000"/>
                                    <w:right w:val="none" w:sz="6" w:space="0" w:color="auto"/>
                                  </w:tcBorders>
                                </w:tcPr>
                                <w:p w14:paraId="300990DC" w14:textId="77777777" w:rsidR="00352539" w:rsidRDefault="00352539">
                                  <w:pPr>
                                    <w:pStyle w:val="TableParagraph"/>
                                    <w:kinsoku w:val="0"/>
                                    <w:overflowPunct w:val="0"/>
                                    <w:rPr>
                                      <w:rFonts w:ascii="Times New Roman" w:hAnsi="Times New Roman" w:cs="Times New Roman"/>
                                      <w:sz w:val="20"/>
                                      <w:szCs w:val="20"/>
                                    </w:rPr>
                                  </w:pPr>
                                </w:p>
                              </w:tc>
                              <w:tc>
                                <w:tcPr>
                                  <w:tcW w:w="1942" w:type="dxa"/>
                                  <w:tcBorders>
                                    <w:top w:val="none" w:sz="6" w:space="0" w:color="auto"/>
                                    <w:left w:val="none" w:sz="6" w:space="0" w:color="auto"/>
                                    <w:bottom w:val="single" w:sz="4" w:space="0" w:color="000000"/>
                                    <w:right w:val="none" w:sz="6" w:space="0" w:color="auto"/>
                                  </w:tcBorders>
                                </w:tcPr>
                                <w:p w14:paraId="300990DD" w14:textId="77777777" w:rsidR="00352539" w:rsidRDefault="00352539">
                                  <w:pPr>
                                    <w:pStyle w:val="TableParagraph"/>
                                    <w:kinsoku w:val="0"/>
                                    <w:overflowPunct w:val="0"/>
                                    <w:spacing w:before="86"/>
                                    <w:ind w:left="841"/>
                                    <w:rPr>
                                      <w:rFonts w:ascii="Times New Roman" w:hAnsi="Times New Roman" w:cs="Times New Roman"/>
                                      <w:sz w:val="18"/>
                                      <w:szCs w:val="18"/>
                                    </w:rPr>
                                  </w:pPr>
                                  <w:r>
                                    <w:rPr>
                                      <w:rFonts w:ascii="Times New Roman" w:hAnsi="Times New Roman" w:cs="Times New Roman"/>
                                      <w:sz w:val="18"/>
                                      <w:szCs w:val="18"/>
                                    </w:rPr>
                                    <w:t>1</w:t>
                                  </w:r>
                                </w:p>
                              </w:tc>
                              <w:tc>
                                <w:tcPr>
                                  <w:tcW w:w="1958" w:type="dxa"/>
                                  <w:tcBorders>
                                    <w:top w:val="none" w:sz="6" w:space="0" w:color="auto"/>
                                    <w:left w:val="none" w:sz="6" w:space="0" w:color="auto"/>
                                    <w:bottom w:val="single" w:sz="4" w:space="0" w:color="000000"/>
                                    <w:right w:val="none" w:sz="6" w:space="0" w:color="auto"/>
                                  </w:tcBorders>
                                </w:tcPr>
                                <w:p w14:paraId="300990DE" w14:textId="77777777" w:rsidR="00352539" w:rsidRDefault="00352539">
                                  <w:pPr>
                                    <w:pStyle w:val="TableParagraph"/>
                                    <w:kinsoku w:val="0"/>
                                    <w:overflowPunct w:val="0"/>
                                    <w:rPr>
                                      <w:rFonts w:ascii="Times New Roman" w:hAnsi="Times New Roman" w:cs="Times New Roman"/>
                                      <w:sz w:val="20"/>
                                      <w:szCs w:val="20"/>
                                    </w:rPr>
                                  </w:pPr>
                                </w:p>
                              </w:tc>
                              <w:tc>
                                <w:tcPr>
                                  <w:tcW w:w="2883" w:type="dxa"/>
                                  <w:tcBorders>
                                    <w:top w:val="none" w:sz="6" w:space="0" w:color="auto"/>
                                    <w:left w:val="none" w:sz="6" w:space="0" w:color="auto"/>
                                    <w:bottom w:val="single" w:sz="4" w:space="0" w:color="000000"/>
                                    <w:right w:val="single" w:sz="4" w:space="0" w:color="000000"/>
                                  </w:tcBorders>
                                </w:tcPr>
                                <w:p w14:paraId="300990DF" w14:textId="77777777" w:rsidR="00352539" w:rsidRDefault="00352539">
                                  <w:pPr>
                                    <w:pStyle w:val="TableParagraph"/>
                                    <w:kinsoku w:val="0"/>
                                    <w:overflowPunct w:val="0"/>
                                    <w:spacing w:before="89"/>
                                    <w:ind w:left="863"/>
                                    <w:rPr>
                                      <w:rFonts w:ascii="宋体" w:eastAsia="宋体" w:hAnsi="Times New Roman" w:cs="宋体"/>
                                      <w:sz w:val="18"/>
                                      <w:szCs w:val="18"/>
                                    </w:rPr>
                                  </w:pPr>
                                  <w:r>
                                    <w:rPr>
                                      <w:rFonts w:ascii="宋体" w:eastAsia="宋体" w:hAnsi="Times New Roman" w:cs="宋体" w:hint="eastAsia"/>
                                      <w:sz w:val="18"/>
                                      <w:szCs w:val="18"/>
                                    </w:rPr>
                                    <w:t>The error level</w:t>
                                  </w:r>
                                </w:p>
                              </w:tc>
                            </w:tr>
                          </w:tbl>
                          <w:p w14:paraId="300990E1" w14:textId="77777777" w:rsidR="00352539" w:rsidRDefault="00352539" w:rsidP="002A6003">
                            <w:pPr>
                              <w:pStyle w:val="a3"/>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F62" id="Text Box 2041" o:spid="_x0000_s1587" type="#_x0000_t202" style="position:absolute;margin-left:84.35pt;margin-top:5.2pt;width:426.85pt;height:159.6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" o:allowincell="f" filled="f" stroked="f">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1738"/>
                        <w:gridCol w:w="1942"/>
                        <w:gridCol w:w="1958"/>
                        <w:gridCol w:w="2883"/>
                      </w:tblGrid>
                      <w:tr w:rsidR="00352539" w14:paraId="300990C3" w14:textId="77777777">
                        <w:trPr>
                          <w:trHeight w:val="681"/>
                        </w:trPr>
                        <w:tc>
                          <w:tcPr>
                            <w:tcW w:w="1738" w:type="dxa"/>
                            <w:tcBorders>
                              <w:top w:val="single" w:sz="4" w:space="0" w:color="000000"/>
                              <w:left w:val="single" w:sz="4" w:space="0" w:color="000000"/>
                              <w:bottom w:val="none" w:sz="6" w:space="0" w:color="auto"/>
                              <w:right w:val="none" w:sz="6" w:space="0" w:color="auto"/>
                            </w:tcBorders>
                            <w:shd w:val="clear" w:color="auto" w:fill="000080"/>
                          </w:tcPr>
                          <w:p w14:paraId="300990BC" w14:textId="77777777" w:rsidR="00352539" w:rsidRDefault="00352539">
                            <w:pPr>
                              <w:pStyle w:val="TableParagraph"/>
                              <w:kinsoku w:val="0"/>
                              <w:overflowPunct w:val="0"/>
                              <w:spacing w:before="21"/>
                              <w:ind w:left="527"/>
                              <w:rPr>
                                <w:rFonts w:ascii="Times New Roman" w:hAnsi="Times New Roman" w:cs="Times New Roman"/>
                                <w:b/>
                                <w:bCs/>
                                <w:color w:val="FFFFFF"/>
                                <w:sz w:val="18"/>
                                <w:szCs w:val="18"/>
                              </w:rPr>
                            </w:pPr>
                            <w:r>
                              <w:rPr>
                                <w:rFonts w:ascii="Times New Roman" w:hAnsi="Times New Roman" w:cs="Times New Roman"/>
                                <w:b/>
                                <w:bCs/>
                                <w:color w:val="FFFFFF"/>
                                <w:sz w:val="18"/>
                                <w:szCs w:val="18"/>
                              </w:rPr>
                              <w:t>KSU</w:t>
                            </w:r>
                          </w:p>
                          <w:p w14:paraId="300990BD" w14:textId="77777777" w:rsidR="00352539" w:rsidRDefault="00352539">
                            <w:pPr>
                              <w:pStyle w:val="TableParagraph"/>
                              <w:kinsoku w:val="0"/>
                              <w:overflowPunct w:val="0"/>
                              <w:spacing w:before="122"/>
                              <w:ind w:left="527"/>
                              <w:rPr>
                                <w:rFonts w:ascii="Times New Roman" w:hAnsi="Times New Roman" w:cs="Times New Roman"/>
                                <w:b/>
                                <w:bCs/>
                                <w:color w:val="FFFFFF"/>
                                <w:sz w:val="18"/>
                                <w:szCs w:val="18"/>
                              </w:rPr>
                            </w:pPr>
                            <w:r>
                              <w:rPr>
                                <w:rFonts w:ascii="Times New Roman" w:hAnsi="Times New Roman" w:cs="Times New Roman"/>
                                <w:b/>
                                <w:bCs/>
                                <w:color w:val="FFFFFF"/>
                                <w:sz w:val="18"/>
                                <w:szCs w:val="18"/>
                              </w:rPr>
                              <w:t>4:3</w:t>
                            </w:r>
                          </w:p>
                        </w:tc>
                        <w:tc>
                          <w:tcPr>
                            <w:tcW w:w="1942" w:type="dxa"/>
                            <w:tcBorders>
                              <w:top w:val="single" w:sz="4" w:space="0" w:color="000000"/>
                              <w:left w:val="none" w:sz="6" w:space="0" w:color="auto"/>
                              <w:bottom w:val="none" w:sz="6" w:space="0" w:color="auto"/>
                              <w:right w:val="none" w:sz="6" w:space="0" w:color="auto"/>
                            </w:tcBorders>
                            <w:shd w:val="clear" w:color="auto" w:fill="000080"/>
                          </w:tcPr>
                          <w:p w14:paraId="300990BE" w14:textId="77777777" w:rsidR="00352539" w:rsidRDefault="00352539">
                            <w:pPr>
                              <w:pStyle w:val="TableParagraph"/>
                              <w:kinsoku w:val="0"/>
                              <w:overflowPunct w:val="0"/>
                              <w:spacing w:before="21"/>
                              <w:ind w:left="842"/>
                              <w:rPr>
                                <w:rFonts w:ascii="Times New Roman" w:hAnsi="Times New Roman" w:cs="Times New Roman"/>
                                <w:b/>
                                <w:bCs/>
                                <w:color w:val="FFFFFF"/>
                                <w:sz w:val="18"/>
                                <w:szCs w:val="18"/>
                              </w:rPr>
                            </w:pPr>
                            <w:r>
                              <w:rPr>
                                <w:rFonts w:ascii="Times New Roman" w:hAnsi="Times New Roman" w:cs="Times New Roman"/>
                                <w:b/>
                                <w:bCs/>
                                <w:color w:val="FFFFFF"/>
                                <w:sz w:val="18"/>
                                <w:szCs w:val="18"/>
                              </w:rPr>
                              <w:t>ERL</w:t>
                            </w:r>
                          </w:p>
                          <w:p w14:paraId="300990BF" w14:textId="77777777" w:rsidR="00352539" w:rsidRDefault="00352539">
                            <w:pPr>
                              <w:pStyle w:val="TableParagraph"/>
                              <w:kinsoku w:val="0"/>
                              <w:overflowPunct w:val="0"/>
                              <w:spacing w:before="122"/>
                              <w:ind w:left="842"/>
                              <w:rPr>
                                <w:rFonts w:ascii="Times New Roman" w:hAnsi="Times New Roman" w:cs="Times New Roman"/>
                                <w:b/>
                                <w:bCs/>
                                <w:color w:val="FFFFFF"/>
                                <w:sz w:val="18"/>
                                <w:szCs w:val="18"/>
                              </w:rPr>
                            </w:pPr>
                            <w:r>
                              <w:rPr>
                                <w:rFonts w:ascii="Times New Roman" w:hAnsi="Times New Roman" w:cs="Times New Roman"/>
                                <w:b/>
                                <w:bCs/>
                                <w:color w:val="FFFFFF"/>
                                <w:sz w:val="18"/>
                                <w:szCs w:val="18"/>
                              </w:rPr>
                              <w:t>2</w:t>
                            </w:r>
                          </w:p>
                        </w:tc>
                        <w:tc>
                          <w:tcPr>
                            <w:tcW w:w="1958" w:type="dxa"/>
                            <w:tcBorders>
                              <w:top w:val="single" w:sz="4" w:space="0" w:color="000000"/>
                              <w:left w:val="none" w:sz="6" w:space="0" w:color="auto"/>
                              <w:bottom w:val="none" w:sz="6" w:space="0" w:color="auto"/>
                              <w:right w:val="none" w:sz="6" w:space="0" w:color="auto"/>
                            </w:tcBorders>
                            <w:shd w:val="clear" w:color="auto" w:fill="000080"/>
                          </w:tcPr>
                          <w:p w14:paraId="300990C0" w14:textId="77777777" w:rsidR="00352539" w:rsidRDefault="00352539">
                            <w:pPr>
                              <w:pStyle w:val="TableParagraph"/>
                              <w:kinsoku w:val="0"/>
                              <w:overflowPunct w:val="0"/>
                              <w:spacing w:before="21"/>
                              <w:ind w:left="740"/>
                              <w:rPr>
                                <w:rFonts w:ascii="Times New Roman" w:hAnsi="Times New Roman" w:cs="Times New Roman"/>
                                <w:b/>
                                <w:bCs/>
                                <w:color w:val="FFFFFF"/>
                                <w:sz w:val="18"/>
                                <w:szCs w:val="18"/>
                              </w:rPr>
                            </w:pPr>
                            <w:r>
                              <w:rPr>
                                <w:rFonts w:ascii="Times New Roman" w:hAnsi="Times New Roman" w:cs="Times New Roman"/>
                                <w:b/>
                                <w:bCs/>
                                <w:color w:val="FFFFFF"/>
                                <w:sz w:val="18"/>
                                <w:szCs w:val="18"/>
                              </w:rPr>
                              <w:t>EXL</w:t>
                            </w:r>
                          </w:p>
                          <w:p w14:paraId="300990C1" w14:textId="77777777" w:rsidR="00352539" w:rsidRDefault="00352539">
                            <w:pPr>
                              <w:pStyle w:val="TableParagraph"/>
                              <w:kinsoku w:val="0"/>
                              <w:overflowPunct w:val="0"/>
                              <w:spacing w:before="122"/>
                              <w:ind w:left="740"/>
                              <w:rPr>
                                <w:rFonts w:ascii="Times New Roman" w:hAnsi="Times New Roman" w:cs="Times New Roman"/>
                                <w:b/>
                                <w:bCs/>
                                <w:color w:val="FFFFFF"/>
                                <w:sz w:val="18"/>
                                <w:szCs w:val="18"/>
                              </w:rPr>
                            </w:pPr>
                            <w:r>
                              <w:rPr>
                                <w:rFonts w:ascii="Times New Roman" w:hAnsi="Times New Roman" w:cs="Times New Roman"/>
                                <w:b/>
                                <w:bCs/>
                                <w:color w:val="FFFFFF"/>
                                <w:sz w:val="18"/>
                                <w:szCs w:val="18"/>
                              </w:rPr>
                              <w:t>1</w:t>
                            </w:r>
                          </w:p>
                        </w:tc>
                        <w:tc>
                          <w:tcPr>
                            <w:tcW w:w="2883" w:type="dxa"/>
                            <w:tcBorders>
                              <w:top w:val="single" w:sz="4" w:space="0" w:color="000000"/>
                              <w:left w:val="none" w:sz="6" w:space="0" w:color="auto"/>
                              <w:bottom w:val="none" w:sz="6" w:space="0" w:color="auto"/>
                              <w:right w:val="single" w:sz="4" w:space="0" w:color="000000"/>
                            </w:tcBorders>
                            <w:shd w:val="clear" w:color="auto" w:fill="000080"/>
                          </w:tcPr>
                          <w:p w14:paraId="300990C2" w14:textId="77777777" w:rsidR="00352539" w:rsidRDefault="00352539">
                            <w:pPr>
                              <w:pStyle w:val="TableParagraph"/>
                              <w:kinsoku w:val="0"/>
                              <w:overflowPunct w:val="0"/>
                              <w:spacing w:before="19"/>
                              <w:ind w:left="863"/>
                              <w:rPr>
                                <w:rFonts w:ascii="宋体" w:eastAsia="宋体" w:hAnsi="Times New Roman" w:cs="宋体"/>
                                <w:b/>
                                <w:bCs/>
                                <w:color w:val="FFFFFF"/>
                                <w:sz w:val="18"/>
                                <w:szCs w:val="18"/>
                              </w:rPr>
                            </w:pPr>
                            <w:r>
                              <w:rPr>
                                <w:rFonts w:ascii="宋体" w:eastAsia="宋体" w:hAnsi="Times New Roman" w:cs="宋体" w:hint="eastAsia"/>
                                <w:b/>
                                <w:bCs/>
                                <w:color w:val="FFFFFF"/>
                                <w:sz w:val="18"/>
                                <w:szCs w:val="18"/>
                              </w:rPr>
                              <w:t>describe</w:t>
                            </w:r>
                          </w:p>
                        </w:tc>
                      </w:tr>
                      <w:tr w:rsidR="00352539" w14:paraId="300990C8" w14:textId="77777777">
                        <w:trPr>
                          <w:trHeight w:val="320"/>
                        </w:trPr>
                        <w:tc>
                          <w:tcPr>
                            <w:tcW w:w="1738" w:type="dxa"/>
                            <w:tcBorders>
                              <w:top w:val="none" w:sz="6" w:space="0" w:color="auto"/>
                              <w:left w:val="single" w:sz="4" w:space="0" w:color="000000"/>
                              <w:bottom w:val="none" w:sz="6" w:space="0" w:color="auto"/>
                              <w:right w:val="none" w:sz="6" w:space="0" w:color="auto"/>
                            </w:tcBorders>
                          </w:tcPr>
                          <w:p w14:paraId="300990C4" w14:textId="77777777" w:rsidR="00352539" w:rsidRDefault="00352539">
                            <w:pPr>
                              <w:pStyle w:val="TableParagraph"/>
                              <w:kinsoku w:val="0"/>
                              <w:overflowPunct w:val="0"/>
                              <w:spacing w:before="16"/>
                              <w:ind w:left="527"/>
                              <w:rPr>
                                <w:rFonts w:ascii="Times New Roman" w:hAnsi="Times New Roman" w:cs="Times New Roman"/>
                                <w:sz w:val="18"/>
                                <w:szCs w:val="18"/>
                              </w:rPr>
                            </w:pPr>
                            <w:r>
                              <w:rPr>
                                <w:rFonts w:ascii="Times New Roman" w:hAnsi="Times New Roman" w:cs="Times New Roman"/>
                                <w:sz w:val="18"/>
                                <w:szCs w:val="18"/>
                              </w:rPr>
                              <w:t>10</w:t>
                            </w:r>
                          </w:p>
                        </w:tc>
                        <w:tc>
                          <w:tcPr>
                            <w:tcW w:w="1942" w:type="dxa"/>
                            <w:tcBorders>
                              <w:top w:val="none" w:sz="6" w:space="0" w:color="auto"/>
                              <w:left w:val="none" w:sz="6" w:space="0" w:color="auto"/>
                              <w:bottom w:val="none" w:sz="6" w:space="0" w:color="auto"/>
                              <w:right w:val="none" w:sz="6" w:space="0" w:color="auto"/>
                            </w:tcBorders>
                          </w:tcPr>
                          <w:p w14:paraId="300990C5" w14:textId="77777777" w:rsidR="00352539" w:rsidRDefault="00352539">
                            <w:pPr>
                              <w:pStyle w:val="TableParagraph"/>
                              <w:kinsoku w:val="0"/>
                              <w:overflowPunct w:val="0"/>
                              <w:spacing w:before="16"/>
                              <w:ind w:left="841"/>
                              <w:rPr>
                                <w:rFonts w:ascii="Times New Roman" w:hAnsi="Times New Roman" w:cs="Times New Roman"/>
                                <w:sz w:val="18"/>
                                <w:szCs w:val="18"/>
                              </w:rPr>
                            </w:pPr>
                            <w:r>
                              <w:rPr>
                                <w:rFonts w:ascii="Times New Roman" w:hAnsi="Times New Roman" w:cs="Times New Roman"/>
                                <w:sz w:val="18"/>
                                <w:szCs w:val="18"/>
                              </w:rPr>
                              <w:t>0</w:t>
                            </w:r>
                          </w:p>
                        </w:tc>
                        <w:tc>
                          <w:tcPr>
                            <w:tcW w:w="1958" w:type="dxa"/>
                            <w:tcBorders>
                              <w:top w:val="none" w:sz="6" w:space="0" w:color="auto"/>
                              <w:left w:val="none" w:sz="6" w:space="0" w:color="auto"/>
                              <w:bottom w:val="none" w:sz="6" w:space="0" w:color="auto"/>
                              <w:right w:val="none" w:sz="6" w:space="0" w:color="auto"/>
                            </w:tcBorders>
                          </w:tcPr>
                          <w:p w14:paraId="300990C6" w14:textId="77777777" w:rsidR="00352539" w:rsidRDefault="00352539">
                            <w:pPr>
                              <w:pStyle w:val="TableParagraph"/>
                              <w:kinsoku w:val="0"/>
                              <w:overflowPunct w:val="0"/>
                              <w:spacing w:before="16"/>
                              <w:ind w:left="740"/>
                              <w:rPr>
                                <w:rFonts w:ascii="Times New Roman" w:hAnsi="Times New Roman" w:cs="Times New Roman"/>
                                <w:sz w:val="18"/>
                                <w:szCs w:val="18"/>
                              </w:rPr>
                            </w:pPr>
                            <w:r>
                              <w:rPr>
                                <w:rFonts w:ascii="Times New Roman" w:hAnsi="Times New Roman" w:cs="Times New Roman"/>
                                <w:sz w:val="18"/>
                                <w:szCs w:val="18"/>
                              </w:rPr>
                              <w:t>0</w:t>
                            </w:r>
                          </w:p>
                        </w:tc>
                        <w:tc>
                          <w:tcPr>
                            <w:tcW w:w="2883" w:type="dxa"/>
                            <w:tcBorders>
                              <w:top w:val="none" w:sz="6" w:space="0" w:color="auto"/>
                              <w:left w:val="none" w:sz="6" w:space="0" w:color="auto"/>
                              <w:bottom w:val="none" w:sz="6" w:space="0" w:color="auto"/>
                              <w:right w:val="single" w:sz="4" w:space="0" w:color="000000"/>
                            </w:tcBorders>
                          </w:tcPr>
                          <w:p w14:paraId="300990C7" w14:textId="77777777" w:rsidR="00352539" w:rsidRDefault="00352539">
                            <w:pPr>
                              <w:pStyle w:val="TableParagraph"/>
                              <w:kinsoku w:val="0"/>
                              <w:overflowPunct w:val="0"/>
                              <w:spacing w:before="19"/>
                              <w:ind w:left="863"/>
                              <w:rPr>
                                <w:rFonts w:ascii="宋体" w:eastAsia="宋体" w:hAnsi="Times New Roman" w:cs="宋体"/>
                                <w:sz w:val="18"/>
                                <w:szCs w:val="18"/>
                              </w:rPr>
                            </w:pPr>
                            <w:r>
                              <w:rPr>
                                <w:rFonts w:ascii="宋体" w:eastAsia="宋体" w:hAnsi="Times New Roman" w:cs="宋体" w:hint="eastAsia"/>
                                <w:sz w:val="18"/>
                                <w:szCs w:val="18"/>
                              </w:rPr>
                              <w:t>User mode</w:t>
                            </w:r>
                          </w:p>
                        </w:tc>
                      </w:tr>
                      <w:tr w:rsidR="00352539" w14:paraId="300990D3" w14:textId="77777777">
                        <w:trPr>
                          <w:trHeight w:val="585"/>
                        </w:trPr>
                        <w:tc>
                          <w:tcPr>
                            <w:tcW w:w="1738" w:type="dxa"/>
                            <w:tcBorders>
                              <w:top w:val="none" w:sz="6" w:space="0" w:color="auto"/>
                              <w:left w:val="single" w:sz="4" w:space="0" w:color="000000"/>
                              <w:bottom w:val="none" w:sz="6" w:space="0" w:color="auto"/>
                              <w:right w:val="none" w:sz="6" w:space="0" w:color="auto"/>
                            </w:tcBorders>
                          </w:tcPr>
                          <w:p w14:paraId="300990C9" w14:textId="77777777" w:rsidR="00352539" w:rsidRDefault="00352539" w:rsidP="009E0C6F">
                            <w:pPr>
                              <w:pStyle w:val="TableParagraph"/>
                              <w:kinsoku w:val="0"/>
                              <w:overflowPunct w:val="0"/>
                              <w:spacing w:before="88"/>
                              <w:ind w:left="527"/>
                              <w:rPr>
                                <w:rFonts w:ascii="Times New Roman" w:hAnsi="Times New Roman" w:cs="Times New Roman"/>
                                <w:sz w:val="18"/>
                                <w:szCs w:val="18"/>
                              </w:rPr>
                            </w:pPr>
                            <w:r>
                              <w:rPr>
                                <w:rFonts w:ascii="Times New Roman" w:hAnsi="Times New Roman" w:cs="Times New Roman"/>
                                <w:sz w:val="18"/>
                                <w:szCs w:val="18"/>
                              </w:rPr>
                              <w:t>01</w:t>
                            </w:r>
                          </w:p>
                          <w:p w14:paraId="300990CA" w14:textId="77777777" w:rsidR="00352539" w:rsidRDefault="00352539" w:rsidP="009E0C6F">
                            <w:pPr>
                              <w:pStyle w:val="TableParagraph"/>
                              <w:kinsoku w:val="0"/>
                              <w:overflowPunct w:val="0"/>
                              <w:spacing w:before="2"/>
                              <w:rPr>
                                <w:rFonts w:ascii="宋体" w:eastAsia="宋体" w:hAnsi="Times New Roman" w:cs="宋体"/>
                                <w:sz w:val="14"/>
                                <w:szCs w:val="14"/>
                              </w:rPr>
                            </w:pPr>
                          </w:p>
                          <w:p w14:paraId="300990CB" w14:textId="77777777" w:rsidR="00352539" w:rsidRDefault="00352539" w:rsidP="009E0C6F">
                            <w:pPr>
                              <w:pStyle w:val="TableParagraph"/>
                              <w:kinsoku w:val="0"/>
                              <w:overflowPunct w:val="0"/>
                              <w:ind w:left="527"/>
                              <w:rPr>
                                <w:rFonts w:ascii="Times New Roman" w:hAnsi="Times New Roman" w:cs="Times New Roman"/>
                                <w:sz w:val="18"/>
                                <w:szCs w:val="18"/>
                              </w:rPr>
                            </w:pPr>
                            <w:r>
                              <w:rPr>
                                <w:rFonts w:ascii="Times New Roman" w:hAnsi="Times New Roman" w:cs="Times New Roman"/>
                                <w:sz w:val="18"/>
                                <w:szCs w:val="18"/>
                              </w:rPr>
                              <w:t>00</w:t>
                            </w:r>
                          </w:p>
                        </w:tc>
                        <w:tc>
                          <w:tcPr>
                            <w:tcW w:w="1942" w:type="dxa"/>
                            <w:tcBorders>
                              <w:top w:val="none" w:sz="6" w:space="0" w:color="auto"/>
                              <w:left w:val="none" w:sz="6" w:space="0" w:color="auto"/>
                              <w:bottom w:val="none" w:sz="6" w:space="0" w:color="auto"/>
                              <w:right w:val="none" w:sz="6" w:space="0" w:color="auto"/>
                            </w:tcBorders>
                          </w:tcPr>
                          <w:p w14:paraId="300990CC" w14:textId="77777777" w:rsidR="00352539" w:rsidRDefault="00352539" w:rsidP="009E0C6F">
                            <w:pPr>
                              <w:pStyle w:val="TableParagraph"/>
                              <w:kinsoku w:val="0"/>
                              <w:overflowPunct w:val="0"/>
                              <w:spacing w:before="88"/>
                              <w:ind w:right="167"/>
                              <w:jc w:val="center"/>
                              <w:rPr>
                                <w:rFonts w:ascii="Times New Roman" w:hAnsi="Times New Roman" w:cs="Times New Roman"/>
                                <w:sz w:val="18"/>
                                <w:szCs w:val="18"/>
                              </w:rPr>
                            </w:pPr>
                            <w:r>
                              <w:rPr>
                                <w:rFonts w:ascii="Times New Roman" w:hAnsi="Times New Roman" w:cs="Times New Roman"/>
                                <w:sz w:val="18"/>
                                <w:szCs w:val="18"/>
                              </w:rPr>
                              <w:t>0</w:t>
                            </w:r>
                          </w:p>
                          <w:p w14:paraId="300990CD" w14:textId="77777777" w:rsidR="00352539" w:rsidRDefault="00352539" w:rsidP="009E0C6F">
                            <w:pPr>
                              <w:pStyle w:val="TableParagraph"/>
                              <w:kinsoku w:val="0"/>
                              <w:overflowPunct w:val="0"/>
                              <w:spacing w:before="2"/>
                              <w:rPr>
                                <w:rFonts w:ascii="宋体" w:eastAsia="宋体" w:hAnsi="Times New Roman" w:cs="宋体"/>
                                <w:sz w:val="14"/>
                                <w:szCs w:val="14"/>
                              </w:rPr>
                            </w:pPr>
                          </w:p>
                          <w:p w14:paraId="300990CE" w14:textId="77777777" w:rsidR="00352539" w:rsidRDefault="00352539" w:rsidP="009E0C6F">
                            <w:pPr>
                              <w:pStyle w:val="TableParagraph"/>
                              <w:kinsoku w:val="0"/>
                              <w:overflowPunct w:val="0"/>
                              <w:ind w:right="166"/>
                              <w:jc w:val="center"/>
                              <w:rPr>
                                <w:rFonts w:ascii="Times New Roman" w:hAnsi="Times New Roman" w:cs="Times New Roman"/>
                                <w:sz w:val="18"/>
                                <w:szCs w:val="18"/>
                              </w:rPr>
                            </w:pPr>
                            <w:r>
                              <w:rPr>
                                <w:rFonts w:ascii="Times New Roman" w:hAnsi="Times New Roman" w:cs="Times New Roman"/>
                                <w:sz w:val="18"/>
                                <w:szCs w:val="18"/>
                              </w:rPr>
                              <w:t>0</w:t>
                            </w:r>
                          </w:p>
                        </w:tc>
                        <w:tc>
                          <w:tcPr>
                            <w:tcW w:w="1958" w:type="dxa"/>
                            <w:tcBorders>
                              <w:top w:val="none" w:sz="6" w:space="0" w:color="auto"/>
                              <w:left w:val="none" w:sz="6" w:space="0" w:color="auto"/>
                              <w:bottom w:val="none" w:sz="6" w:space="0" w:color="auto"/>
                              <w:right w:val="none" w:sz="6" w:space="0" w:color="auto"/>
                            </w:tcBorders>
                          </w:tcPr>
                          <w:p w14:paraId="300990CF" w14:textId="77777777" w:rsidR="00352539" w:rsidRDefault="00352539" w:rsidP="009E0C6F">
                            <w:pPr>
                              <w:pStyle w:val="TableParagraph"/>
                              <w:kinsoku w:val="0"/>
                              <w:overflowPunct w:val="0"/>
                              <w:spacing w:before="88"/>
                              <w:ind w:right="384"/>
                              <w:jc w:val="center"/>
                              <w:rPr>
                                <w:rFonts w:ascii="Times New Roman" w:hAnsi="Times New Roman" w:cs="Times New Roman"/>
                                <w:sz w:val="18"/>
                                <w:szCs w:val="18"/>
                              </w:rPr>
                            </w:pPr>
                            <w:r>
                              <w:rPr>
                                <w:rFonts w:ascii="Times New Roman" w:hAnsi="Times New Roman" w:cs="Times New Roman"/>
                                <w:sz w:val="18"/>
                                <w:szCs w:val="18"/>
                              </w:rPr>
                              <w:t>0</w:t>
                            </w:r>
                          </w:p>
                          <w:p w14:paraId="300990D0" w14:textId="77777777" w:rsidR="00352539" w:rsidRDefault="00352539" w:rsidP="009E0C6F">
                            <w:pPr>
                              <w:pStyle w:val="TableParagraph"/>
                              <w:kinsoku w:val="0"/>
                              <w:overflowPunct w:val="0"/>
                              <w:spacing w:before="2"/>
                              <w:rPr>
                                <w:rFonts w:ascii="宋体" w:eastAsia="宋体" w:hAnsi="Times New Roman" w:cs="宋体"/>
                                <w:sz w:val="14"/>
                                <w:szCs w:val="14"/>
                              </w:rPr>
                            </w:pPr>
                          </w:p>
                          <w:p w14:paraId="300990D1" w14:textId="77777777" w:rsidR="00352539" w:rsidRDefault="00352539" w:rsidP="009E0C6F">
                            <w:pPr>
                              <w:pStyle w:val="TableParagraph"/>
                              <w:kinsoku w:val="0"/>
                              <w:overflowPunct w:val="0"/>
                              <w:ind w:right="384"/>
                              <w:jc w:val="center"/>
                              <w:rPr>
                                <w:rFonts w:ascii="Times New Roman" w:hAnsi="Times New Roman" w:cs="Times New Roman"/>
                                <w:sz w:val="18"/>
                                <w:szCs w:val="18"/>
                              </w:rPr>
                            </w:pPr>
                            <w:r>
                              <w:rPr>
                                <w:rFonts w:ascii="Times New Roman" w:hAnsi="Times New Roman" w:cs="Times New Roman"/>
                                <w:sz w:val="18"/>
                                <w:szCs w:val="18"/>
                              </w:rPr>
                              <w:t>0</w:t>
                            </w:r>
                          </w:p>
                        </w:tc>
                        <w:tc>
                          <w:tcPr>
                            <w:tcW w:w="2883" w:type="dxa"/>
                            <w:tcBorders>
                              <w:top w:val="none" w:sz="6" w:space="0" w:color="auto"/>
                              <w:left w:val="none" w:sz="6" w:space="0" w:color="auto"/>
                              <w:bottom w:val="none" w:sz="6" w:space="0" w:color="auto"/>
                              <w:right w:val="single" w:sz="4" w:space="0" w:color="000000"/>
                            </w:tcBorders>
                          </w:tcPr>
                          <w:p w14:paraId="300990D2" w14:textId="77777777" w:rsidR="00352539" w:rsidRDefault="00352539" w:rsidP="009E0C6F">
                            <w:pPr>
                              <w:pStyle w:val="TableParagraph"/>
                              <w:kinsoku w:val="0"/>
                              <w:overflowPunct w:val="0"/>
                              <w:spacing w:before="90"/>
                              <w:ind w:left="863"/>
                              <w:rPr>
                                <w:rFonts w:ascii="宋体" w:eastAsia="宋体" w:hAnsi="Times New Roman" w:cs="宋体"/>
                                <w:sz w:val="18"/>
                                <w:szCs w:val="18"/>
                              </w:rPr>
                            </w:pPr>
                            <w:r>
                              <w:rPr>
                                <w:rFonts w:ascii="宋体" w:eastAsia="宋体" w:hAnsi="Times New Roman" w:cs="宋体" w:hint="eastAsia"/>
                                <w:sz w:val="18"/>
                                <w:szCs w:val="18"/>
                              </w:rPr>
                              <w:t>Management mode</w:t>
                            </w:r>
                          </w:p>
                        </w:tc>
                      </w:tr>
                      <w:tr w:rsidR="00352539" w14:paraId="300990DB" w14:textId="77777777">
                        <w:trPr>
                          <w:trHeight w:val="584"/>
                        </w:trPr>
                        <w:tc>
                          <w:tcPr>
                            <w:tcW w:w="1738" w:type="dxa"/>
                            <w:tcBorders>
                              <w:top w:val="none" w:sz="6" w:space="0" w:color="auto"/>
                              <w:left w:val="single" w:sz="4" w:space="0" w:color="000000"/>
                              <w:bottom w:val="none" w:sz="6" w:space="0" w:color="auto"/>
                              <w:right w:val="none" w:sz="6" w:space="0" w:color="auto"/>
                            </w:tcBorders>
                          </w:tcPr>
                          <w:p w14:paraId="300990D4" w14:textId="77777777" w:rsidR="00352539" w:rsidRDefault="00352539" w:rsidP="009E0C6F">
                            <w:pPr>
                              <w:pStyle w:val="TableParagraph"/>
                              <w:kinsoku w:val="0"/>
                              <w:overflowPunct w:val="0"/>
                              <w:rPr>
                                <w:rFonts w:ascii="Times New Roman" w:hAnsi="Times New Roman" w:cs="Times New Roman"/>
                                <w:sz w:val="20"/>
                                <w:szCs w:val="20"/>
                              </w:rPr>
                            </w:pPr>
                          </w:p>
                        </w:tc>
                        <w:tc>
                          <w:tcPr>
                            <w:tcW w:w="1942" w:type="dxa"/>
                            <w:tcBorders>
                              <w:top w:val="none" w:sz="6" w:space="0" w:color="auto"/>
                              <w:left w:val="none" w:sz="6" w:space="0" w:color="auto"/>
                              <w:bottom w:val="none" w:sz="6" w:space="0" w:color="auto"/>
                              <w:right w:val="none" w:sz="6" w:space="0" w:color="auto"/>
                            </w:tcBorders>
                          </w:tcPr>
                          <w:p w14:paraId="300990D5" w14:textId="77777777" w:rsidR="00352539" w:rsidRDefault="00352539" w:rsidP="009E0C6F">
                            <w:pPr>
                              <w:pStyle w:val="TableParagraph"/>
                              <w:kinsoku w:val="0"/>
                              <w:overflowPunct w:val="0"/>
                              <w:rPr>
                                <w:rFonts w:ascii="宋体" w:eastAsia="宋体" w:hAnsi="Times New Roman" w:cs="宋体"/>
                                <w:sz w:val="22"/>
                                <w:szCs w:val="22"/>
                              </w:rPr>
                            </w:pPr>
                          </w:p>
                          <w:p w14:paraId="300990D6" w14:textId="77777777" w:rsidR="00352539" w:rsidRDefault="00352539" w:rsidP="009E0C6F">
                            <w:pPr>
                              <w:pStyle w:val="TableParagraph"/>
                              <w:kinsoku w:val="0"/>
                              <w:overflowPunct w:val="0"/>
                              <w:ind w:left="842"/>
                              <w:rPr>
                                <w:rFonts w:ascii="Times New Roman" w:hAnsi="Times New Roman" w:cs="Times New Roman"/>
                                <w:sz w:val="18"/>
                                <w:szCs w:val="18"/>
                              </w:rPr>
                            </w:pPr>
                            <w:r>
                              <w:rPr>
                                <w:rFonts w:ascii="Times New Roman" w:hAnsi="Times New Roman" w:cs="Times New Roman"/>
                                <w:sz w:val="18"/>
                                <w:szCs w:val="18"/>
                              </w:rPr>
                              <w:t>0</w:t>
                            </w:r>
                          </w:p>
                        </w:tc>
                        <w:tc>
                          <w:tcPr>
                            <w:tcW w:w="1958" w:type="dxa"/>
                            <w:tcBorders>
                              <w:top w:val="none" w:sz="6" w:space="0" w:color="auto"/>
                              <w:left w:val="none" w:sz="6" w:space="0" w:color="auto"/>
                              <w:bottom w:val="none" w:sz="6" w:space="0" w:color="auto"/>
                              <w:right w:val="none" w:sz="6" w:space="0" w:color="auto"/>
                            </w:tcBorders>
                          </w:tcPr>
                          <w:p w14:paraId="300990D7" w14:textId="77777777" w:rsidR="00352539" w:rsidRDefault="00352539" w:rsidP="009E0C6F">
                            <w:pPr>
                              <w:pStyle w:val="TableParagraph"/>
                              <w:kinsoku w:val="0"/>
                              <w:overflowPunct w:val="0"/>
                              <w:rPr>
                                <w:rFonts w:ascii="宋体" w:eastAsia="宋体" w:hAnsi="Times New Roman" w:cs="宋体"/>
                                <w:sz w:val="22"/>
                                <w:szCs w:val="22"/>
                              </w:rPr>
                            </w:pPr>
                          </w:p>
                          <w:p w14:paraId="300990D8" w14:textId="77777777" w:rsidR="00352539" w:rsidRDefault="00352539" w:rsidP="009E0C6F">
                            <w:pPr>
                              <w:pStyle w:val="TableParagraph"/>
                              <w:kinsoku w:val="0"/>
                              <w:overflowPunct w:val="0"/>
                              <w:ind w:left="740"/>
                              <w:rPr>
                                <w:rFonts w:ascii="Times New Roman" w:hAnsi="Times New Roman" w:cs="Times New Roman"/>
                                <w:sz w:val="18"/>
                                <w:szCs w:val="18"/>
                              </w:rPr>
                            </w:pPr>
                            <w:r>
                              <w:rPr>
                                <w:rFonts w:ascii="Times New Roman" w:hAnsi="Times New Roman" w:cs="Times New Roman"/>
                                <w:sz w:val="18"/>
                                <w:szCs w:val="18"/>
                              </w:rPr>
                              <w:t>1</w:t>
                            </w:r>
                          </w:p>
                        </w:tc>
                        <w:tc>
                          <w:tcPr>
                            <w:tcW w:w="2883" w:type="dxa"/>
                            <w:tcBorders>
                              <w:top w:val="none" w:sz="6" w:space="0" w:color="auto"/>
                              <w:left w:val="none" w:sz="6" w:space="0" w:color="auto"/>
                              <w:bottom w:val="none" w:sz="6" w:space="0" w:color="auto"/>
                              <w:right w:val="single" w:sz="4" w:space="0" w:color="000000"/>
                            </w:tcBorders>
                          </w:tcPr>
                          <w:p w14:paraId="300990D9" w14:textId="77777777" w:rsidR="00352539" w:rsidRDefault="00352539" w:rsidP="009E0C6F">
                            <w:pPr>
                              <w:pStyle w:val="TableParagraph"/>
                              <w:kinsoku w:val="0"/>
                              <w:overflowPunct w:val="0"/>
                              <w:spacing w:before="2"/>
                              <w:rPr>
                                <w:rFonts w:ascii="宋体" w:eastAsia="宋体" w:hAnsi="Times New Roman" w:cs="宋体"/>
                                <w:sz w:val="22"/>
                                <w:szCs w:val="22"/>
                              </w:rPr>
                            </w:pPr>
                          </w:p>
                          <w:p w14:paraId="300990DA" w14:textId="77777777" w:rsidR="00352539" w:rsidRDefault="00352539" w:rsidP="009E0C6F">
                            <w:pPr>
                              <w:pStyle w:val="TableParagraph"/>
                              <w:kinsoku w:val="0"/>
                              <w:overflowPunct w:val="0"/>
                              <w:spacing w:before="1"/>
                              <w:ind w:left="863"/>
                              <w:rPr>
                                <w:rFonts w:ascii="宋体" w:eastAsia="宋体" w:hAnsi="Times New Roman" w:cs="宋体"/>
                                <w:sz w:val="18"/>
                                <w:szCs w:val="18"/>
                              </w:rPr>
                            </w:pPr>
                            <w:r>
                              <w:rPr>
                                <w:rFonts w:ascii="宋体" w:eastAsia="宋体" w:hAnsi="Times New Roman" w:cs="宋体" w:hint="eastAsia"/>
                                <w:sz w:val="18"/>
                                <w:szCs w:val="18"/>
                              </w:rPr>
                              <w:t>Exception level</w:t>
                            </w:r>
                          </w:p>
                        </w:tc>
                      </w:tr>
                      <w:tr w:rsidR="00352539" w14:paraId="300990E0" w14:textId="77777777">
                        <w:trPr>
                          <w:trHeight w:val="460"/>
                        </w:trPr>
                        <w:tc>
                          <w:tcPr>
                            <w:tcW w:w="1738" w:type="dxa"/>
                            <w:tcBorders>
                              <w:top w:val="none" w:sz="6" w:space="0" w:color="auto"/>
                              <w:left w:val="single" w:sz="4" w:space="0" w:color="000000"/>
                              <w:bottom w:val="single" w:sz="4" w:space="0" w:color="000000"/>
                              <w:right w:val="none" w:sz="6" w:space="0" w:color="auto"/>
                            </w:tcBorders>
                          </w:tcPr>
                          <w:p w14:paraId="300990DC" w14:textId="77777777" w:rsidR="00352539" w:rsidRDefault="00352539">
                            <w:pPr>
                              <w:pStyle w:val="TableParagraph"/>
                              <w:kinsoku w:val="0"/>
                              <w:overflowPunct w:val="0"/>
                              <w:rPr>
                                <w:rFonts w:ascii="Times New Roman" w:hAnsi="Times New Roman" w:cs="Times New Roman"/>
                                <w:sz w:val="20"/>
                                <w:szCs w:val="20"/>
                              </w:rPr>
                            </w:pPr>
                          </w:p>
                        </w:tc>
                        <w:tc>
                          <w:tcPr>
                            <w:tcW w:w="1942" w:type="dxa"/>
                            <w:tcBorders>
                              <w:top w:val="none" w:sz="6" w:space="0" w:color="auto"/>
                              <w:left w:val="none" w:sz="6" w:space="0" w:color="auto"/>
                              <w:bottom w:val="single" w:sz="4" w:space="0" w:color="000000"/>
                              <w:right w:val="none" w:sz="6" w:space="0" w:color="auto"/>
                            </w:tcBorders>
                          </w:tcPr>
                          <w:p w14:paraId="300990DD" w14:textId="77777777" w:rsidR="00352539" w:rsidRDefault="00352539">
                            <w:pPr>
                              <w:pStyle w:val="TableParagraph"/>
                              <w:kinsoku w:val="0"/>
                              <w:overflowPunct w:val="0"/>
                              <w:spacing w:before="86"/>
                              <w:ind w:left="841"/>
                              <w:rPr>
                                <w:rFonts w:ascii="Times New Roman" w:hAnsi="Times New Roman" w:cs="Times New Roman"/>
                                <w:sz w:val="18"/>
                                <w:szCs w:val="18"/>
                              </w:rPr>
                            </w:pPr>
                            <w:r>
                              <w:rPr>
                                <w:rFonts w:ascii="Times New Roman" w:hAnsi="Times New Roman" w:cs="Times New Roman"/>
                                <w:sz w:val="18"/>
                                <w:szCs w:val="18"/>
                              </w:rPr>
                              <w:t>1</w:t>
                            </w:r>
                          </w:p>
                        </w:tc>
                        <w:tc>
                          <w:tcPr>
                            <w:tcW w:w="1958" w:type="dxa"/>
                            <w:tcBorders>
                              <w:top w:val="none" w:sz="6" w:space="0" w:color="auto"/>
                              <w:left w:val="none" w:sz="6" w:space="0" w:color="auto"/>
                              <w:bottom w:val="single" w:sz="4" w:space="0" w:color="000000"/>
                              <w:right w:val="none" w:sz="6" w:space="0" w:color="auto"/>
                            </w:tcBorders>
                          </w:tcPr>
                          <w:p w14:paraId="300990DE" w14:textId="77777777" w:rsidR="00352539" w:rsidRDefault="00352539">
                            <w:pPr>
                              <w:pStyle w:val="TableParagraph"/>
                              <w:kinsoku w:val="0"/>
                              <w:overflowPunct w:val="0"/>
                              <w:rPr>
                                <w:rFonts w:ascii="Times New Roman" w:hAnsi="Times New Roman" w:cs="Times New Roman"/>
                                <w:sz w:val="20"/>
                                <w:szCs w:val="20"/>
                              </w:rPr>
                            </w:pPr>
                          </w:p>
                        </w:tc>
                        <w:tc>
                          <w:tcPr>
                            <w:tcW w:w="2883" w:type="dxa"/>
                            <w:tcBorders>
                              <w:top w:val="none" w:sz="6" w:space="0" w:color="auto"/>
                              <w:left w:val="none" w:sz="6" w:space="0" w:color="auto"/>
                              <w:bottom w:val="single" w:sz="4" w:space="0" w:color="000000"/>
                              <w:right w:val="single" w:sz="4" w:space="0" w:color="000000"/>
                            </w:tcBorders>
                          </w:tcPr>
                          <w:p w14:paraId="300990DF" w14:textId="77777777" w:rsidR="00352539" w:rsidRDefault="00352539">
                            <w:pPr>
                              <w:pStyle w:val="TableParagraph"/>
                              <w:kinsoku w:val="0"/>
                              <w:overflowPunct w:val="0"/>
                              <w:spacing w:before="89"/>
                              <w:ind w:left="863"/>
                              <w:rPr>
                                <w:rFonts w:ascii="宋体" w:eastAsia="宋体" w:hAnsi="Times New Roman" w:cs="宋体"/>
                                <w:sz w:val="18"/>
                                <w:szCs w:val="18"/>
                              </w:rPr>
                            </w:pPr>
                            <w:r>
                              <w:rPr>
                                <w:rFonts w:ascii="宋体" w:eastAsia="宋体" w:hAnsi="Times New Roman" w:cs="宋体" w:hint="eastAsia"/>
                                <w:sz w:val="18"/>
                                <w:szCs w:val="18"/>
                              </w:rPr>
                              <w:t>The error level</w:t>
                            </w:r>
                          </w:p>
                        </w:tc>
                      </w:tr>
                    </w:tbl>
                    <w:p w14:paraId="300990E1" w14:textId="77777777" w:rsidR="00352539" w:rsidRDefault="00352539" w:rsidP="002A6003">
                      <w:pPr>
                        <w:pStyle w:val="a3"/>
                        <w:kinsoku w:val="0"/>
                        <w:overflowPunct w:val="0"/>
                        <w:rPr>
                          <w:rFonts w:ascii="Times New Roman" w:eastAsiaTheme="minorEastAsia" w:cs="Times New Roman"/>
                          <w:sz w:val="24"/>
                          <w:szCs w:val="24"/>
                        </w:rPr>
                      </w:pPr>
                    </w:p>
                  </w:txbxContent>
                </v:textbox>
                <w10:wrap anchorx="page"/>
              </v:shape>
            </w:pict>
          </mc:Fallback>
        </mc:AlternateContent>
      </w:r>
    </w:p>
    <w:p w14:paraId="300984B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B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B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B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C0"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22"/>
        </w:rPr>
      </w:pPr>
    </w:p>
    <w:p w14:paraId="300984C1" w14:textId="77777777" w:rsidR="002A6003" w:rsidRPr="002A6003" w:rsidRDefault="002A6003" w:rsidP="002A6003">
      <w:pPr>
        <w:kinsoku w:val="0"/>
        <w:overflowPunct w:val="0"/>
        <w:autoSpaceDE w:val="0"/>
        <w:autoSpaceDN w:val="0"/>
        <w:adjustRightInd w:val="0"/>
        <w:ind w:right="2995"/>
        <w:jc w:val="righ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Kernel mode</w:t>
      </w:r>
    </w:p>
    <w:p w14:paraId="300984C2" w14:textId="77777777" w:rsidR="002A6003" w:rsidRPr="002A6003" w:rsidRDefault="002A6003" w:rsidP="002A6003">
      <w:pPr>
        <w:kinsoku w:val="0"/>
        <w:overflowPunct w:val="0"/>
        <w:autoSpaceDE w:val="0"/>
        <w:autoSpaceDN w:val="0"/>
        <w:adjustRightInd w:val="0"/>
        <w:ind w:right="2995"/>
        <w:jc w:val="right"/>
        <w:rPr>
          <w:rFonts w:ascii="Times New Roman" w:eastAsia="宋体" w:hAnsi="Times New Roman" w:cs="宋体"/>
          <w:kern w:val="0"/>
          <w:sz w:val="18"/>
          <w:szCs w:val="18"/>
        </w:rPr>
        <w:sectPr w:rsidR="002A6003" w:rsidRPr="002A6003">
          <w:pgSz w:w="11910" w:h="16850"/>
          <w:pgMar w:top="1100" w:right="0" w:bottom="880" w:left="0" w:header="353" w:footer="654" w:gutter="0"/>
          <w:cols w:space="720"/>
          <w:noEndnote/>
        </w:sectPr>
      </w:pPr>
    </w:p>
    <w:p w14:paraId="300984C3"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6"/>
          <w:szCs w:val="26"/>
        </w:rPr>
      </w:pPr>
    </w:p>
    <w:p w14:paraId="300984C4" w14:textId="77777777" w:rsidR="002A6003" w:rsidRPr="002A6003" w:rsidRDefault="002A6003" w:rsidP="002A6003">
      <w:pPr>
        <w:numPr>
          <w:ilvl w:val="2"/>
          <w:numId w:val="10"/>
        </w:numPr>
        <w:tabs>
          <w:tab w:val="left" w:pos="2000"/>
        </w:tabs>
        <w:kinsoku w:val="0"/>
        <w:overflowPunct w:val="0"/>
        <w:autoSpaceDE w:val="0"/>
        <w:autoSpaceDN w:val="0"/>
        <w:adjustRightInd w:val="0"/>
        <w:spacing w:before="71"/>
        <w:ind w:hanging="640"/>
        <w:jc w:val="left"/>
        <w:outlineLvl w:val="7"/>
        <w:rPr>
          <w:rFonts w:ascii="Times New Roman" w:eastAsia="宋体" w:hAnsi="Times New Roman" w:cs="黑体"/>
          <w:kern w:val="0"/>
          <w:sz w:val="28"/>
          <w:szCs w:val="28"/>
        </w:rPr>
      </w:pPr>
      <w:bookmarkStart w:id="360" w:name="5.2.2_地址模式"/>
      <w:bookmarkStart w:id="361" w:name="_bookmark347"/>
      <w:bookmarkEnd w:id="360"/>
      <w:bookmarkEnd w:id="361"/>
      <w:r w:rsidRPr="002A6003">
        <w:rPr>
          <w:rFonts w:ascii="Times New Roman" w:eastAsia="宋体" w:hAnsi="Times New Roman" w:cs="黑体" w:hint="eastAsia"/>
          <w:kern w:val="0"/>
          <w:sz w:val="28"/>
          <w:szCs w:val="28"/>
        </w:rPr>
        <w:t>Mode of address</w:t>
      </w:r>
    </w:p>
    <w:p w14:paraId="300984C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core of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only supports 64-bit virtual address mode, and the hardware guarantees compatibility with 32-bit address mode.</w:t>
      </w:r>
    </w:p>
    <w:p w14:paraId="300984C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4C7"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spacing w:val="-1"/>
          <w:kern w:val="0"/>
          <w:sz w:val="28"/>
          <w:szCs w:val="28"/>
        </w:rPr>
      </w:pPr>
      <w:bookmarkStart w:id="362" w:name="5.2.3_指令集模式"/>
      <w:bookmarkStart w:id="363" w:name="_bookmark348"/>
      <w:bookmarkEnd w:id="362"/>
      <w:bookmarkEnd w:id="363"/>
      <w:r w:rsidRPr="002A6003">
        <w:rPr>
          <w:rFonts w:ascii="Times New Roman" w:eastAsia="宋体" w:hAnsi="Times New Roman" w:cs="黑体" w:hint="eastAsia"/>
          <w:spacing w:val="-1"/>
          <w:kern w:val="0"/>
          <w:sz w:val="28"/>
          <w:szCs w:val="28"/>
        </w:rPr>
        <w:t>Instruction set mode</w:t>
      </w:r>
    </w:p>
    <w:p w14:paraId="300984C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core of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realizes the complete instruction set of MIPS64R2. In addition, some integer and </w:t>
      </w:r>
      <w:proofErr w:type="gramStart"/>
      <w:r w:rsidRPr="002A6003">
        <w:rPr>
          <w:rFonts w:ascii="Times New Roman" w:eastAsia="宋体" w:hAnsi="Times New Roman" w:cs="宋体" w:hint="eastAsia"/>
          <w:spacing w:val="5"/>
          <w:kern w:val="0"/>
          <w:szCs w:val="21"/>
        </w:rPr>
        <w:t>floating point</w:t>
      </w:r>
      <w:proofErr w:type="gramEnd"/>
      <w:r w:rsidRPr="002A6003">
        <w:rPr>
          <w:rFonts w:ascii="Times New Roman" w:eastAsia="宋体" w:hAnsi="Times New Roman" w:cs="宋体" w:hint="eastAsia"/>
          <w:spacing w:val="5"/>
          <w:kern w:val="0"/>
          <w:szCs w:val="21"/>
        </w:rPr>
        <w:t xml:space="preserve"> instructions are added. The added instructions are shown in appendix A and appendix B.</w:t>
      </w:r>
    </w:p>
    <w:p w14:paraId="300984C9"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16"/>
          <w:szCs w:val="16"/>
        </w:rPr>
      </w:pPr>
    </w:p>
    <w:p w14:paraId="300984CA"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364" w:name="5.2.4_尾端模式"/>
      <w:bookmarkStart w:id="365" w:name="_bookmark349"/>
      <w:bookmarkEnd w:id="364"/>
      <w:bookmarkEnd w:id="365"/>
      <w:r w:rsidRPr="002A6003">
        <w:rPr>
          <w:rFonts w:ascii="Times New Roman" w:eastAsia="宋体" w:hAnsi="Times New Roman" w:cs="黑体" w:hint="eastAsia"/>
          <w:kern w:val="0"/>
          <w:sz w:val="28"/>
          <w:szCs w:val="28"/>
        </w:rPr>
        <w:t>Tail model</w:t>
      </w:r>
    </w:p>
    <w:p w14:paraId="300984C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only works in small tail mode.</w:t>
      </w:r>
    </w:p>
    <w:p w14:paraId="300984C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4CD" w14:textId="77777777" w:rsidR="002A6003" w:rsidRPr="002A6003" w:rsidRDefault="002A6003" w:rsidP="002A6003">
      <w:pPr>
        <w:numPr>
          <w:ilvl w:val="1"/>
          <w:numId w:val="10"/>
        </w:numPr>
        <w:tabs>
          <w:tab w:val="left" w:pos="1820"/>
        </w:tabs>
        <w:kinsoku w:val="0"/>
        <w:overflowPunct w:val="0"/>
        <w:autoSpaceDE w:val="0"/>
        <w:autoSpaceDN w:val="0"/>
        <w:adjustRightInd w:val="0"/>
        <w:spacing w:before="1"/>
        <w:ind w:hanging="460"/>
        <w:jc w:val="left"/>
        <w:outlineLvl w:val="2"/>
        <w:rPr>
          <w:rFonts w:ascii="Times New Roman" w:eastAsia="宋体" w:hAnsi="Times New Roman" w:cs="黑体"/>
          <w:kern w:val="0"/>
          <w:sz w:val="32"/>
          <w:szCs w:val="32"/>
        </w:rPr>
      </w:pPr>
      <w:bookmarkStart w:id="366" w:name="5.3_地址空间"/>
      <w:bookmarkStart w:id="367" w:name="_bookmark350"/>
      <w:bookmarkStart w:id="368" w:name="_Toc41148046"/>
      <w:bookmarkStart w:id="369" w:name="_Toc41294577"/>
      <w:bookmarkEnd w:id="366"/>
      <w:bookmarkEnd w:id="367"/>
      <w:r w:rsidRPr="002A6003">
        <w:rPr>
          <w:rFonts w:ascii="Times New Roman" w:eastAsia="宋体" w:hAnsi="Times New Roman" w:cs="黑体" w:hint="eastAsia"/>
          <w:kern w:val="0"/>
          <w:sz w:val="32"/>
          <w:szCs w:val="32"/>
        </w:rPr>
        <w:t>Address space</w:t>
      </w:r>
      <w:bookmarkEnd w:id="368"/>
      <w:bookmarkEnd w:id="369"/>
    </w:p>
    <w:p w14:paraId="300984C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This section describes virtual address Spaces, physical address Spaces, and methods for virtual and real address translation through TLB.</w:t>
      </w:r>
    </w:p>
    <w:p w14:paraId="300984C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4D0"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spacing w:val="-1"/>
          <w:kern w:val="0"/>
          <w:sz w:val="28"/>
          <w:szCs w:val="28"/>
        </w:rPr>
      </w:pPr>
      <w:bookmarkStart w:id="370" w:name="5.3.1_虚拟地址空间"/>
      <w:bookmarkStart w:id="371" w:name="_bookmark351"/>
      <w:bookmarkEnd w:id="370"/>
      <w:bookmarkEnd w:id="371"/>
      <w:r w:rsidRPr="002A6003">
        <w:rPr>
          <w:rFonts w:ascii="Times New Roman" w:eastAsia="宋体" w:hAnsi="Times New Roman" w:cs="黑体" w:hint="eastAsia"/>
          <w:spacing w:val="-1"/>
          <w:kern w:val="0"/>
          <w:sz w:val="28"/>
          <w:szCs w:val="28"/>
        </w:rPr>
        <w:t>Virtual address space</w:t>
      </w:r>
    </w:p>
    <w:p w14:paraId="300984D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has three virtual address Spaces: user address space, administrative address space, and kernel address space, each of which is 64-bit and contains discrete address space segments, the largest of which is 256T (2) bytes.</w:t>
      </w:r>
      <w:r w:rsidRPr="002A6003">
        <w:rPr>
          <w:rFonts w:ascii="Times New Roman" w:eastAsia="宋体" w:hAnsi="Times New Roman" w:cs="宋体"/>
          <w:spacing w:val="5"/>
          <w:kern w:val="0"/>
          <w:szCs w:val="21"/>
        </w:rPr>
        <w:t>48</w:t>
      </w:r>
    </w:p>
    <w:p w14:paraId="300984D2"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357" w:history="1">
        <w:r w:rsidR="002A6003" w:rsidRPr="002A6003">
          <w:rPr>
            <w:rFonts w:ascii="Times New Roman" w:eastAsia="宋体" w:hAnsi="Times New Roman" w:cs="宋体"/>
            <w:spacing w:val="5"/>
            <w:kern w:val="0"/>
            <w:szCs w:val="21"/>
          </w:rPr>
          <w:t xml:space="preserve">These three address Spaces are described in sections 5.3.4 through 5.3.6. </w:t>
        </w:r>
      </w:hyperlink>
      <w:hyperlink w:anchor="bookmark362" w:history="1"/>
    </w:p>
    <w:p w14:paraId="300984D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4D4"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spacing w:val="-1"/>
          <w:kern w:val="0"/>
          <w:sz w:val="28"/>
          <w:szCs w:val="28"/>
        </w:rPr>
      </w:pPr>
      <w:bookmarkStart w:id="372" w:name="5.3.2_物理地址空间"/>
      <w:bookmarkStart w:id="373" w:name="_bookmark352"/>
      <w:bookmarkEnd w:id="372"/>
      <w:bookmarkEnd w:id="373"/>
      <w:r w:rsidRPr="002A6003">
        <w:rPr>
          <w:rFonts w:ascii="Times New Roman" w:eastAsia="宋体" w:hAnsi="Times New Roman" w:cs="黑体" w:hint="eastAsia"/>
          <w:spacing w:val="-1"/>
          <w:kern w:val="0"/>
          <w:sz w:val="28"/>
          <w:szCs w:val="28"/>
        </w:rPr>
        <w:t>Physical address space</w:t>
      </w:r>
    </w:p>
    <w:p w14:paraId="300984D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By using 48-bit addresses, the processor has a physical address space size of 256</w:t>
      </w:r>
      <w:proofErr w:type="gramStart"/>
      <w:r w:rsidRPr="002A6003">
        <w:rPr>
          <w:rFonts w:ascii="Times New Roman" w:eastAsia="宋体" w:hAnsi="Times New Roman" w:cs="宋体" w:hint="eastAsia"/>
          <w:spacing w:val="5"/>
          <w:kern w:val="0"/>
          <w:szCs w:val="21"/>
        </w:rPr>
        <w:t>T(</w:t>
      </w:r>
      <w:proofErr w:type="gramEnd"/>
      <w:r w:rsidRPr="002A6003">
        <w:rPr>
          <w:rFonts w:ascii="Times New Roman" w:eastAsia="宋体" w:hAnsi="Times New Roman" w:cs="宋体" w:hint="eastAsia"/>
          <w:spacing w:val="5"/>
          <w:kern w:val="0"/>
          <w:szCs w:val="21"/>
        </w:rPr>
        <w:t>2) bytes.</w:t>
      </w:r>
      <w:r w:rsidRPr="002A6003">
        <w:rPr>
          <w:rFonts w:ascii="Times New Roman" w:eastAsia="宋体" w:hAnsi="Times New Roman" w:cs="宋体"/>
          <w:spacing w:val="5"/>
          <w:kern w:val="0"/>
          <w:szCs w:val="21"/>
        </w:rPr>
        <w:t>48</w:t>
      </w:r>
      <w:r w:rsidRPr="002A6003">
        <w:rPr>
          <w:rFonts w:ascii="Times New Roman" w:eastAsia="宋体" w:hAnsi="Times New Roman" w:cs="宋体" w:hint="eastAsia"/>
          <w:spacing w:val="5"/>
          <w:kern w:val="0"/>
          <w:szCs w:val="21"/>
        </w:rPr>
        <w:t>The following sections detail methods for virtual and real address translation.</w:t>
      </w:r>
    </w:p>
    <w:p w14:paraId="300984D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4D7"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spacing w:val="-1"/>
          <w:kern w:val="0"/>
          <w:sz w:val="28"/>
          <w:szCs w:val="28"/>
        </w:rPr>
      </w:pPr>
      <w:bookmarkStart w:id="374" w:name="5.3.3_虚实地址转换"/>
      <w:bookmarkStart w:id="375" w:name="_bookmark353"/>
      <w:bookmarkEnd w:id="374"/>
      <w:bookmarkEnd w:id="375"/>
      <w:r w:rsidRPr="002A6003">
        <w:rPr>
          <w:rFonts w:ascii="Times New Roman" w:eastAsia="宋体" w:hAnsi="Times New Roman" w:cs="黑体" w:hint="eastAsia"/>
          <w:spacing w:val="-1"/>
          <w:kern w:val="0"/>
          <w:sz w:val="28"/>
          <w:szCs w:val="28"/>
        </w:rPr>
        <w:t>Virtual and real address translation</w:t>
      </w:r>
    </w:p>
    <w:p w14:paraId="300984D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translating virtual and real addresses, the virtual address given by the processor is first compared with the virtual address stored in </w:t>
      </w:r>
      <w:proofErr w:type="spellStart"/>
      <w:r w:rsidRPr="002A6003">
        <w:rPr>
          <w:rFonts w:ascii="Times New Roman" w:eastAsia="宋体" w:hAnsi="Times New Roman" w:cs="宋体" w:hint="eastAsia"/>
          <w:spacing w:val="5"/>
          <w:kern w:val="0"/>
          <w:szCs w:val="21"/>
        </w:rPr>
        <w:t>TLB.When</w:t>
      </w:r>
      <w:proofErr w:type="spellEnd"/>
      <w:r w:rsidRPr="002A6003">
        <w:rPr>
          <w:rFonts w:ascii="Times New Roman" w:eastAsia="宋体" w:hAnsi="Times New Roman" w:cs="宋体" w:hint="eastAsia"/>
          <w:spacing w:val="5"/>
          <w:kern w:val="0"/>
          <w:szCs w:val="21"/>
        </w:rPr>
        <w:t xml:space="preserve"> the virtual page number (VPN) is equal to the VPN domain of a TLB table entry, and if either of the following is true:</w:t>
      </w:r>
    </w:p>
    <w:p w14:paraId="300984D9" w14:textId="77777777" w:rsidR="002A6003" w:rsidRPr="002A6003" w:rsidRDefault="002A6003" w:rsidP="002A6003">
      <w:pPr>
        <w:numPr>
          <w:ilvl w:val="3"/>
          <w:numId w:val="10"/>
        </w:numPr>
        <w:tabs>
          <w:tab w:val="left" w:pos="2201"/>
        </w:tabs>
        <w:kinsoku w:val="0"/>
        <w:overflowPunct w:val="0"/>
        <w:autoSpaceDE w:val="0"/>
        <w:autoSpaceDN w:val="0"/>
        <w:adjustRightInd w:val="0"/>
        <w:spacing w:line="264" w:lineRule="exact"/>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The Global bit of the TLB table entry is 1</w:t>
      </w:r>
    </w:p>
    <w:p w14:paraId="300984DA" w14:textId="77777777" w:rsidR="002A6003" w:rsidRPr="002A6003" w:rsidRDefault="002A6003" w:rsidP="002A6003">
      <w:pPr>
        <w:numPr>
          <w:ilvl w:val="3"/>
          <w:numId w:val="10"/>
        </w:numPr>
        <w:tabs>
          <w:tab w:val="left" w:pos="2202"/>
        </w:tabs>
        <w:kinsoku w:val="0"/>
        <w:overflowPunct w:val="0"/>
        <w:autoSpaceDE w:val="0"/>
        <w:autoSpaceDN w:val="0"/>
        <w:adjustRightInd w:val="0"/>
        <w:spacing w:before="199"/>
        <w:ind w:left="2201" w:hanging="362"/>
        <w:jc w:val="left"/>
        <w:rPr>
          <w:rFonts w:ascii="Times New Roman" w:eastAsia="宋体" w:hAnsi="Times New Roman" w:cs="宋体"/>
          <w:spacing w:val="-2"/>
          <w:kern w:val="0"/>
          <w:szCs w:val="21"/>
        </w:rPr>
      </w:pPr>
      <w:r w:rsidRPr="002A6003">
        <w:rPr>
          <w:rFonts w:ascii="Times New Roman" w:eastAsia="宋体" w:hAnsi="Times New Roman" w:cs="宋体" w:hint="eastAsia"/>
          <w:spacing w:val="-10"/>
          <w:kern w:val="0"/>
          <w:szCs w:val="21"/>
        </w:rPr>
        <w:t>The ASID fields for both virtual addresses are the same.</w:t>
      </w:r>
    </w:p>
    <w:p w14:paraId="300984D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TLB hits. </w:t>
      </w:r>
      <w:r w:rsidRPr="002A6003">
        <w:rPr>
          <w:rFonts w:ascii="Times New Roman" w:eastAsia="宋体" w:hAnsi="Times New Roman" w:cs="宋体" w:hint="eastAsia"/>
          <w:spacing w:val="5"/>
          <w:kern w:val="0"/>
          <w:szCs w:val="21"/>
        </w:rPr>
        <w:t>If the above conditions are not met, the CPU will generate a TLB invalidation exception to enable the software to refold the TLB based on the in-memory page table.</w:t>
      </w:r>
    </w:p>
    <w:p w14:paraId="300984D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TLB hits, the physical page number will be extracted from the TLB and combined with the Offset in the page to form the physical </w:t>
      </w:r>
      <w:proofErr w:type="spellStart"/>
      <w:proofErr w:type="gramStart"/>
      <w:r w:rsidRPr="002A6003">
        <w:rPr>
          <w:rFonts w:ascii="Times New Roman" w:eastAsia="宋体" w:hAnsi="Times New Roman" w:cs="宋体" w:hint="eastAsia"/>
          <w:spacing w:val="5"/>
          <w:kern w:val="0"/>
          <w:szCs w:val="21"/>
        </w:rPr>
        <w:t>address.The</w:t>
      </w:r>
      <w:proofErr w:type="spellEnd"/>
      <w:proofErr w:type="gramEnd"/>
      <w:r w:rsidRPr="002A6003">
        <w:rPr>
          <w:rFonts w:ascii="Times New Roman" w:eastAsia="宋体" w:hAnsi="Times New Roman" w:cs="宋体" w:hint="eastAsia"/>
          <w:spacing w:val="5"/>
          <w:kern w:val="0"/>
          <w:szCs w:val="21"/>
        </w:rPr>
        <w:t xml:space="preserve"> Offset in the page does not go through TLB in the process of virtual and real address conversion.</w:t>
      </w:r>
    </w:p>
    <w:p w14:paraId="300984DD" w14:textId="77777777" w:rsidR="002A6003" w:rsidRPr="002A6003" w:rsidRDefault="002A6003" w:rsidP="002A6003">
      <w:pPr>
        <w:kinsoku w:val="0"/>
        <w:overflowPunct w:val="0"/>
        <w:autoSpaceDE w:val="0"/>
        <w:autoSpaceDN w:val="0"/>
        <w:adjustRightInd w:val="0"/>
        <w:spacing w:line="364" w:lineRule="auto"/>
        <w:ind w:left="1360" w:right="1184" w:firstLine="419"/>
        <w:jc w:val="left"/>
        <w:rPr>
          <w:rFonts w:ascii="Times New Roman" w:eastAsia="宋体" w:hAnsi="Times New Roman" w:cs="宋体"/>
          <w:kern w:val="0"/>
          <w:szCs w:val="21"/>
        </w:rPr>
        <w:sectPr w:rsidR="002A6003" w:rsidRPr="002A6003">
          <w:pgSz w:w="11910" w:h="16850"/>
          <w:pgMar w:top="1100" w:right="0" w:bottom="880" w:left="0" w:header="353" w:footer="654" w:gutter="0"/>
          <w:cols w:space="720"/>
          <w:noEndnote/>
        </w:sectPr>
      </w:pPr>
    </w:p>
    <w:p w14:paraId="300984DE" w14:textId="12ABF9D2" w:rsidR="002A6003" w:rsidRPr="002A6003" w:rsidRDefault="000954D2" w:rsidP="002A6003">
      <w:pPr>
        <w:kinsoku w:val="0"/>
        <w:overflowPunct w:val="0"/>
        <w:autoSpaceDE w:val="0"/>
        <w:autoSpaceDN w:val="0"/>
        <w:adjustRightInd w:val="0"/>
        <w:jc w:val="left"/>
        <w:rPr>
          <w:rFonts w:ascii="Times New Roman" w:eastAsia="宋体" w:hAnsi="Times New Roman" w:cs="宋体"/>
          <w:kern w:val="0"/>
          <w:sz w:val="20"/>
          <w:szCs w:val="20"/>
        </w:rPr>
      </w:pPr>
      <w:r w:rsidRPr="002A6003">
        <w:rPr>
          <w:rFonts w:ascii="Times New Roman" w:eastAsia="宋体" w:hAnsi="Times New Roman" w:cs="宋体"/>
          <w:noProof/>
          <w:kern w:val="0"/>
          <w:szCs w:val="21"/>
        </w:rPr>
        <w:lastRenderedPageBreak/>
        <mc:AlternateContent>
          <mc:Choice Requires="wpg">
            <w:drawing>
              <wp:anchor distT="0" distB="0" distL="114300" distR="114300" simplePos="0" relativeHeight="251737088" behindDoc="1" locked="0" layoutInCell="0" allowOverlap="1" wp14:anchorId="30098F66" wp14:editId="6C3E827D">
                <wp:simplePos x="0" y="0"/>
                <wp:positionH relativeFrom="page">
                  <wp:posOffset>791570</wp:posOffset>
                </wp:positionH>
                <wp:positionV relativeFrom="paragraph">
                  <wp:posOffset>-186709</wp:posOffset>
                </wp:positionV>
                <wp:extent cx="5967095" cy="3903345"/>
                <wp:effectExtent l="0" t="0" r="14605" b="20955"/>
                <wp:wrapNone/>
                <wp:docPr id="515" name="Group 2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7095" cy="3903345"/>
                          <a:chOff x="1255" y="-6486"/>
                          <a:chExt cx="9397" cy="6147"/>
                        </a:xfrm>
                      </wpg:grpSpPr>
                      <wps:wsp>
                        <wps:cNvPr id="516" name="Freeform 2044"/>
                        <wps:cNvSpPr>
                          <a:spLocks/>
                        </wps:cNvSpPr>
                        <wps:spPr bwMode="auto">
                          <a:xfrm>
                            <a:off x="1260" y="-6481"/>
                            <a:ext cx="9387" cy="20"/>
                          </a:xfrm>
                          <a:custGeom>
                            <a:avLst/>
                            <a:gdLst>
                              <a:gd name="T0" fmla="*/ 0 w 9387"/>
                              <a:gd name="T1" fmla="*/ 0 h 20"/>
                              <a:gd name="T2" fmla="*/ 9386 w 9387"/>
                              <a:gd name="T3" fmla="*/ 0 h 20"/>
                            </a:gdLst>
                            <a:ahLst/>
                            <a:cxnLst>
                              <a:cxn ang="0">
                                <a:pos x="T0" y="T1"/>
                              </a:cxn>
                              <a:cxn ang="0">
                                <a:pos x="T2" y="T3"/>
                              </a:cxn>
                            </a:cxnLst>
                            <a:rect l="0" t="0" r="r" b="b"/>
                            <a:pathLst>
                              <a:path w="9387" h="20">
                                <a:moveTo>
                                  <a:pt x="0" y="0"/>
                                </a:moveTo>
                                <a:lnTo>
                                  <a:pt x="9386"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2045"/>
                        <wps:cNvSpPr>
                          <a:spLocks/>
                        </wps:cNvSpPr>
                        <wps:spPr bwMode="auto">
                          <a:xfrm>
                            <a:off x="1255" y="-6486"/>
                            <a:ext cx="20" cy="6147"/>
                          </a:xfrm>
                          <a:custGeom>
                            <a:avLst/>
                            <a:gdLst>
                              <a:gd name="T0" fmla="*/ 0 w 20"/>
                              <a:gd name="T1" fmla="*/ 0 h 6147"/>
                              <a:gd name="T2" fmla="*/ 0 w 20"/>
                              <a:gd name="T3" fmla="*/ 6146 h 6147"/>
                            </a:gdLst>
                            <a:ahLst/>
                            <a:cxnLst>
                              <a:cxn ang="0">
                                <a:pos x="T0" y="T1"/>
                              </a:cxn>
                              <a:cxn ang="0">
                                <a:pos x="T2" y="T3"/>
                              </a:cxn>
                            </a:cxnLst>
                            <a:rect l="0" t="0" r="r" b="b"/>
                            <a:pathLst>
                              <a:path w="20" h="6147">
                                <a:moveTo>
                                  <a:pt x="0" y="0"/>
                                </a:moveTo>
                                <a:lnTo>
                                  <a:pt x="0" y="6146"/>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18" name="Group 2046"/>
                        <wpg:cNvGrpSpPr>
                          <a:grpSpLocks/>
                        </wpg:cNvGrpSpPr>
                        <wpg:grpSpPr bwMode="auto">
                          <a:xfrm>
                            <a:off x="1260" y="-6486"/>
                            <a:ext cx="9392" cy="6147"/>
                            <a:chOff x="1260" y="-6486"/>
                            <a:chExt cx="9392" cy="6147"/>
                          </a:xfrm>
                        </wpg:grpSpPr>
                        <wps:wsp>
                          <wps:cNvPr id="519" name="Freeform 2047"/>
                          <wps:cNvSpPr>
                            <a:spLocks/>
                          </wps:cNvSpPr>
                          <wps:spPr bwMode="auto">
                            <a:xfrm>
                              <a:off x="1260" y="-6486"/>
                              <a:ext cx="9392" cy="6147"/>
                            </a:xfrm>
                            <a:custGeom>
                              <a:avLst/>
                              <a:gdLst>
                                <a:gd name="T0" fmla="*/ 0 w 9392"/>
                                <a:gd name="T1" fmla="*/ 6141 h 6147"/>
                                <a:gd name="T2" fmla="*/ 9386 w 9392"/>
                                <a:gd name="T3" fmla="*/ 6141 h 6147"/>
                              </a:gdLst>
                              <a:ahLst/>
                              <a:cxnLst>
                                <a:cxn ang="0">
                                  <a:pos x="T0" y="T1"/>
                                </a:cxn>
                                <a:cxn ang="0">
                                  <a:pos x="T2" y="T3"/>
                                </a:cxn>
                              </a:cxnLst>
                              <a:rect l="0" t="0" r="r" b="b"/>
                              <a:pathLst>
                                <a:path w="9392" h="6147">
                                  <a:moveTo>
                                    <a:pt x="0" y="6141"/>
                                  </a:moveTo>
                                  <a:lnTo>
                                    <a:pt x="9386" y="614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2048"/>
                          <wps:cNvSpPr>
                            <a:spLocks/>
                          </wps:cNvSpPr>
                          <wps:spPr bwMode="auto">
                            <a:xfrm>
                              <a:off x="1260" y="-6486"/>
                              <a:ext cx="9392" cy="6147"/>
                            </a:xfrm>
                            <a:custGeom>
                              <a:avLst/>
                              <a:gdLst>
                                <a:gd name="T0" fmla="*/ 9391 w 9392"/>
                                <a:gd name="T1" fmla="*/ 0 h 6147"/>
                                <a:gd name="T2" fmla="*/ 9391 w 9392"/>
                                <a:gd name="T3" fmla="*/ 6146 h 6147"/>
                              </a:gdLst>
                              <a:ahLst/>
                              <a:cxnLst>
                                <a:cxn ang="0">
                                  <a:pos x="T0" y="T1"/>
                                </a:cxn>
                                <a:cxn ang="0">
                                  <a:pos x="T2" y="T3"/>
                                </a:cxn>
                              </a:cxnLst>
                              <a:rect l="0" t="0" r="r" b="b"/>
                              <a:pathLst>
                                <a:path w="9392" h="6147">
                                  <a:moveTo>
                                    <a:pt x="9391" y="0"/>
                                  </a:moveTo>
                                  <a:lnTo>
                                    <a:pt x="9391" y="6146"/>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21" name="Freeform 2049"/>
                        <wps:cNvSpPr>
                          <a:spLocks/>
                        </wps:cNvSpPr>
                        <wps:spPr bwMode="auto">
                          <a:xfrm>
                            <a:off x="6224" y="-6007"/>
                            <a:ext cx="4140" cy="780"/>
                          </a:xfrm>
                          <a:custGeom>
                            <a:avLst/>
                            <a:gdLst>
                              <a:gd name="T0" fmla="*/ 0 w 4140"/>
                              <a:gd name="T1" fmla="*/ 0 h 780"/>
                              <a:gd name="T2" fmla="*/ 4139 w 4140"/>
                              <a:gd name="T3" fmla="*/ 0 h 780"/>
                              <a:gd name="T4" fmla="*/ 4139 w 4140"/>
                              <a:gd name="T5" fmla="*/ 779 h 780"/>
                              <a:gd name="T6" fmla="*/ 0 w 4140"/>
                              <a:gd name="T7" fmla="*/ 779 h 780"/>
                              <a:gd name="T8" fmla="*/ 0 w 4140"/>
                              <a:gd name="T9" fmla="*/ 0 h 780"/>
                            </a:gdLst>
                            <a:ahLst/>
                            <a:cxnLst>
                              <a:cxn ang="0">
                                <a:pos x="T0" y="T1"/>
                              </a:cxn>
                              <a:cxn ang="0">
                                <a:pos x="T2" y="T3"/>
                              </a:cxn>
                              <a:cxn ang="0">
                                <a:pos x="T4" y="T5"/>
                              </a:cxn>
                              <a:cxn ang="0">
                                <a:pos x="T6" y="T7"/>
                              </a:cxn>
                              <a:cxn ang="0">
                                <a:pos x="T8" y="T9"/>
                              </a:cxn>
                            </a:cxnLst>
                            <a:rect l="0" t="0" r="r" b="b"/>
                            <a:pathLst>
                              <a:path w="4140" h="780">
                                <a:moveTo>
                                  <a:pt x="0" y="0"/>
                                </a:moveTo>
                                <a:lnTo>
                                  <a:pt x="4139" y="0"/>
                                </a:lnTo>
                                <a:lnTo>
                                  <a:pt x="4139" y="779"/>
                                </a:lnTo>
                                <a:lnTo>
                                  <a:pt x="0" y="779"/>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2050"/>
                        <wps:cNvSpPr>
                          <a:spLocks/>
                        </wps:cNvSpPr>
                        <wps:spPr bwMode="auto">
                          <a:xfrm>
                            <a:off x="5863" y="-4915"/>
                            <a:ext cx="2881" cy="2340"/>
                          </a:xfrm>
                          <a:custGeom>
                            <a:avLst/>
                            <a:gdLst>
                              <a:gd name="T0" fmla="*/ 0 w 2881"/>
                              <a:gd name="T1" fmla="*/ 0 h 2340"/>
                              <a:gd name="T2" fmla="*/ 2880 w 2881"/>
                              <a:gd name="T3" fmla="*/ 0 h 2340"/>
                              <a:gd name="T4" fmla="*/ 2880 w 2881"/>
                              <a:gd name="T5" fmla="*/ 2339 h 2340"/>
                              <a:gd name="T6" fmla="*/ 0 w 2881"/>
                              <a:gd name="T7" fmla="*/ 2339 h 2340"/>
                              <a:gd name="T8" fmla="*/ 0 w 2881"/>
                              <a:gd name="T9" fmla="*/ 0 h 2340"/>
                            </a:gdLst>
                            <a:ahLst/>
                            <a:cxnLst>
                              <a:cxn ang="0">
                                <a:pos x="T0" y="T1"/>
                              </a:cxn>
                              <a:cxn ang="0">
                                <a:pos x="T2" y="T3"/>
                              </a:cxn>
                              <a:cxn ang="0">
                                <a:pos x="T4" y="T5"/>
                              </a:cxn>
                              <a:cxn ang="0">
                                <a:pos x="T6" y="T7"/>
                              </a:cxn>
                              <a:cxn ang="0">
                                <a:pos x="T8" y="T9"/>
                              </a:cxn>
                            </a:cxnLst>
                            <a:rect l="0" t="0" r="r" b="b"/>
                            <a:pathLst>
                              <a:path w="2881" h="2340">
                                <a:moveTo>
                                  <a:pt x="0" y="0"/>
                                </a:moveTo>
                                <a:lnTo>
                                  <a:pt x="2880" y="0"/>
                                </a:lnTo>
                                <a:lnTo>
                                  <a:pt x="2880" y="2339"/>
                                </a:lnTo>
                                <a:lnTo>
                                  <a:pt x="0" y="2339"/>
                                </a:lnTo>
                                <a:lnTo>
                                  <a:pt x="0" y="0"/>
                                </a:lnTo>
                                <a:close/>
                              </a:path>
                            </a:pathLst>
                          </a:custGeom>
                          <a:solidFill>
                            <a:srgbClr val="C1C1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2051"/>
                        <wps:cNvSpPr>
                          <a:spLocks/>
                        </wps:cNvSpPr>
                        <wps:spPr bwMode="auto">
                          <a:xfrm>
                            <a:off x="5863" y="-4915"/>
                            <a:ext cx="2881" cy="2340"/>
                          </a:xfrm>
                          <a:custGeom>
                            <a:avLst/>
                            <a:gdLst>
                              <a:gd name="T0" fmla="*/ 0 w 2881"/>
                              <a:gd name="T1" fmla="*/ 0 h 2340"/>
                              <a:gd name="T2" fmla="*/ 2880 w 2881"/>
                              <a:gd name="T3" fmla="*/ 0 h 2340"/>
                              <a:gd name="T4" fmla="*/ 2880 w 2881"/>
                              <a:gd name="T5" fmla="*/ 2339 h 2340"/>
                              <a:gd name="T6" fmla="*/ 0 w 2881"/>
                              <a:gd name="T7" fmla="*/ 2339 h 2340"/>
                              <a:gd name="T8" fmla="*/ 0 w 2881"/>
                              <a:gd name="T9" fmla="*/ 0 h 2340"/>
                            </a:gdLst>
                            <a:ahLst/>
                            <a:cxnLst>
                              <a:cxn ang="0">
                                <a:pos x="T0" y="T1"/>
                              </a:cxn>
                              <a:cxn ang="0">
                                <a:pos x="T2" y="T3"/>
                              </a:cxn>
                              <a:cxn ang="0">
                                <a:pos x="T4" y="T5"/>
                              </a:cxn>
                              <a:cxn ang="0">
                                <a:pos x="T6" y="T7"/>
                              </a:cxn>
                              <a:cxn ang="0">
                                <a:pos x="T8" y="T9"/>
                              </a:cxn>
                            </a:cxnLst>
                            <a:rect l="0" t="0" r="r" b="b"/>
                            <a:pathLst>
                              <a:path w="2881" h="2340">
                                <a:moveTo>
                                  <a:pt x="0" y="0"/>
                                </a:moveTo>
                                <a:lnTo>
                                  <a:pt x="2880" y="0"/>
                                </a:lnTo>
                                <a:lnTo>
                                  <a:pt x="2880" y="2339"/>
                                </a:lnTo>
                                <a:lnTo>
                                  <a:pt x="0" y="2339"/>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2052"/>
                        <wps:cNvSpPr>
                          <a:spLocks/>
                        </wps:cNvSpPr>
                        <wps:spPr bwMode="auto">
                          <a:xfrm>
                            <a:off x="6043" y="-4759"/>
                            <a:ext cx="2522" cy="1559"/>
                          </a:xfrm>
                          <a:custGeom>
                            <a:avLst/>
                            <a:gdLst>
                              <a:gd name="T0" fmla="*/ 0 w 2522"/>
                              <a:gd name="T1" fmla="*/ 0 h 1559"/>
                              <a:gd name="T2" fmla="*/ 2521 w 2522"/>
                              <a:gd name="T3" fmla="*/ 0 h 1559"/>
                              <a:gd name="T4" fmla="*/ 2521 w 2522"/>
                              <a:gd name="T5" fmla="*/ 1558 h 1559"/>
                              <a:gd name="T6" fmla="*/ 0 w 2522"/>
                              <a:gd name="T7" fmla="*/ 1558 h 1559"/>
                              <a:gd name="T8" fmla="*/ 0 w 2522"/>
                              <a:gd name="T9" fmla="*/ 0 h 1559"/>
                            </a:gdLst>
                            <a:ahLst/>
                            <a:cxnLst>
                              <a:cxn ang="0">
                                <a:pos x="T0" y="T1"/>
                              </a:cxn>
                              <a:cxn ang="0">
                                <a:pos x="T2" y="T3"/>
                              </a:cxn>
                              <a:cxn ang="0">
                                <a:pos x="T4" y="T5"/>
                              </a:cxn>
                              <a:cxn ang="0">
                                <a:pos x="T6" y="T7"/>
                              </a:cxn>
                              <a:cxn ang="0">
                                <a:pos x="T8" y="T9"/>
                              </a:cxn>
                            </a:cxnLst>
                            <a:rect l="0" t="0" r="r" b="b"/>
                            <a:pathLst>
                              <a:path w="2522" h="1559">
                                <a:moveTo>
                                  <a:pt x="0" y="0"/>
                                </a:moveTo>
                                <a:lnTo>
                                  <a:pt x="2521" y="0"/>
                                </a:lnTo>
                                <a:lnTo>
                                  <a:pt x="2521" y="1558"/>
                                </a:lnTo>
                                <a:lnTo>
                                  <a:pt x="0" y="15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2053"/>
                        <wps:cNvSpPr>
                          <a:spLocks/>
                        </wps:cNvSpPr>
                        <wps:spPr bwMode="auto">
                          <a:xfrm>
                            <a:off x="6043" y="-4759"/>
                            <a:ext cx="2522" cy="1559"/>
                          </a:xfrm>
                          <a:custGeom>
                            <a:avLst/>
                            <a:gdLst>
                              <a:gd name="T0" fmla="*/ 0 w 2522"/>
                              <a:gd name="T1" fmla="*/ 0 h 1559"/>
                              <a:gd name="T2" fmla="*/ 2521 w 2522"/>
                              <a:gd name="T3" fmla="*/ 0 h 1559"/>
                              <a:gd name="T4" fmla="*/ 2521 w 2522"/>
                              <a:gd name="T5" fmla="*/ 1558 h 1559"/>
                              <a:gd name="T6" fmla="*/ 0 w 2522"/>
                              <a:gd name="T7" fmla="*/ 1558 h 1559"/>
                              <a:gd name="T8" fmla="*/ 0 w 2522"/>
                              <a:gd name="T9" fmla="*/ 0 h 1559"/>
                            </a:gdLst>
                            <a:ahLst/>
                            <a:cxnLst>
                              <a:cxn ang="0">
                                <a:pos x="T0" y="T1"/>
                              </a:cxn>
                              <a:cxn ang="0">
                                <a:pos x="T2" y="T3"/>
                              </a:cxn>
                              <a:cxn ang="0">
                                <a:pos x="T4" y="T5"/>
                              </a:cxn>
                              <a:cxn ang="0">
                                <a:pos x="T6" y="T7"/>
                              </a:cxn>
                              <a:cxn ang="0">
                                <a:pos x="T8" y="T9"/>
                              </a:cxn>
                            </a:cxnLst>
                            <a:rect l="0" t="0" r="r" b="b"/>
                            <a:pathLst>
                              <a:path w="2522" h="1559">
                                <a:moveTo>
                                  <a:pt x="0" y="0"/>
                                </a:moveTo>
                                <a:lnTo>
                                  <a:pt x="2521" y="0"/>
                                </a:lnTo>
                                <a:lnTo>
                                  <a:pt x="2521" y="1558"/>
                                </a:lnTo>
                                <a:lnTo>
                                  <a:pt x="0" y="1558"/>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26" name="Group 2054"/>
                        <wpg:cNvGrpSpPr>
                          <a:grpSpLocks/>
                        </wpg:cNvGrpSpPr>
                        <wpg:grpSpPr bwMode="auto">
                          <a:xfrm>
                            <a:off x="6224" y="-3824"/>
                            <a:ext cx="2159" cy="469"/>
                            <a:chOff x="6224" y="-3824"/>
                            <a:chExt cx="2159" cy="469"/>
                          </a:xfrm>
                        </wpg:grpSpPr>
                        <wps:wsp>
                          <wps:cNvPr id="527" name="Freeform 2055"/>
                          <wps:cNvSpPr>
                            <a:spLocks/>
                          </wps:cNvSpPr>
                          <wps:spPr bwMode="auto">
                            <a:xfrm>
                              <a:off x="6224" y="-3824"/>
                              <a:ext cx="2159" cy="469"/>
                            </a:xfrm>
                            <a:custGeom>
                              <a:avLst/>
                              <a:gdLst>
                                <a:gd name="T0" fmla="*/ 538 w 2159"/>
                                <a:gd name="T1" fmla="*/ 0 h 469"/>
                                <a:gd name="T2" fmla="*/ 0 w 2159"/>
                                <a:gd name="T3" fmla="*/ 0 h 469"/>
                                <a:gd name="T4" fmla="*/ 0 w 2159"/>
                                <a:gd name="T5" fmla="*/ 468 h 469"/>
                                <a:gd name="T6" fmla="*/ 538 w 2159"/>
                                <a:gd name="T7" fmla="*/ 468 h 469"/>
                                <a:gd name="T8" fmla="*/ 538 w 2159"/>
                                <a:gd name="T9" fmla="*/ 0 h 469"/>
                              </a:gdLst>
                              <a:ahLst/>
                              <a:cxnLst>
                                <a:cxn ang="0">
                                  <a:pos x="T0" y="T1"/>
                                </a:cxn>
                                <a:cxn ang="0">
                                  <a:pos x="T2" y="T3"/>
                                </a:cxn>
                                <a:cxn ang="0">
                                  <a:pos x="T4" y="T5"/>
                                </a:cxn>
                                <a:cxn ang="0">
                                  <a:pos x="T6" y="T7"/>
                                </a:cxn>
                                <a:cxn ang="0">
                                  <a:pos x="T8" y="T9"/>
                                </a:cxn>
                              </a:cxnLst>
                              <a:rect l="0" t="0" r="r" b="b"/>
                              <a:pathLst>
                                <a:path w="2159" h="469">
                                  <a:moveTo>
                                    <a:pt x="538" y="0"/>
                                  </a:moveTo>
                                  <a:lnTo>
                                    <a:pt x="0" y="0"/>
                                  </a:lnTo>
                                  <a:lnTo>
                                    <a:pt x="0" y="468"/>
                                  </a:lnTo>
                                  <a:lnTo>
                                    <a:pt x="538" y="468"/>
                                  </a:lnTo>
                                  <a:lnTo>
                                    <a:pt x="53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2056"/>
                          <wps:cNvSpPr>
                            <a:spLocks/>
                          </wps:cNvSpPr>
                          <wps:spPr bwMode="auto">
                            <a:xfrm>
                              <a:off x="6224" y="-3824"/>
                              <a:ext cx="2159" cy="469"/>
                            </a:xfrm>
                            <a:custGeom>
                              <a:avLst/>
                              <a:gdLst>
                                <a:gd name="T0" fmla="*/ 2158 w 2159"/>
                                <a:gd name="T1" fmla="*/ 0 h 469"/>
                                <a:gd name="T2" fmla="*/ 539 w 2159"/>
                                <a:gd name="T3" fmla="*/ 0 h 469"/>
                                <a:gd name="T4" fmla="*/ 539 w 2159"/>
                                <a:gd name="T5" fmla="*/ 468 h 469"/>
                                <a:gd name="T6" fmla="*/ 2158 w 2159"/>
                                <a:gd name="T7" fmla="*/ 468 h 469"/>
                                <a:gd name="T8" fmla="*/ 2158 w 2159"/>
                                <a:gd name="T9" fmla="*/ 0 h 469"/>
                              </a:gdLst>
                              <a:ahLst/>
                              <a:cxnLst>
                                <a:cxn ang="0">
                                  <a:pos x="T0" y="T1"/>
                                </a:cxn>
                                <a:cxn ang="0">
                                  <a:pos x="T2" y="T3"/>
                                </a:cxn>
                                <a:cxn ang="0">
                                  <a:pos x="T4" y="T5"/>
                                </a:cxn>
                                <a:cxn ang="0">
                                  <a:pos x="T6" y="T7"/>
                                </a:cxn>
                                <a:cxn ang="0">
                                  <a:pos x="T8" y="T9"/>
                                </a:cxn>
                              </a:cxnLst>
                              <a:rect l="0" t="0" r="r" b="b"/>
                              <a:pathLst>
                                <a:path w="2159" h="469">
                                  <a:moveTo>
                                    <a:pt x="2158" y="0"/>
                                  </a:moveTo>
                                  <a:lnTo>
                                    <a:pt x="539" y="0"/>
                                  </a:lnTo>
                                  <a:lnTo>
                                    <a:pt x="539" y="468"/>
                                  </a:lnTo>
                                  <a:lnTo>
                                    <a:pt x="2158" y="468"/>
                                  </a:lnTo>
                                  <a:lnTo>
                                    <a:pt x="21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29" name="Freeform 2057"/>
                        <wps:cNvSpPr>
                          <a:spLocks/>
                        </wps:cNvSpPr>
                        <wps:spPr bwMode="auto">
                          <a:xfrm>
                            <a:off x="6763" y="-3824"/>
                            <a:ext cx="1620" cy="469"/>
                          </a:xfrm>
                          <a:custGeom>
                            <a:avLst/>
                            <a:gdLst>
                              <a:gd name="T0" fmla="*/ 0 w 1620"/>
                              <a:gd name="T1" fmla="*/ 0 h 469"/>
                              <a:gd name="T2" fmla="*/ 1619 w 1620"/>
                              <a:gd name="T3" fmla="*/ 0 h 469"/>
                              <a:gd name="T4" fmla="*/ 1619 w 1620"/>
                              <a:gd name="T5" fmla="*/ 468 h 469"/>
                              <a:gd name="T6" fmla="*/ 0 w 1620"/>
                              <a:gd name="T7" fmla="*/ 468 h 469"/>
                              <a:gd name="T8" fmla="*/ 0 w 1620"/>
                              <a:gd name="T9" fmla="*/ 0 h 469"/>
                            </a:gdLst>
                            <a:ahLst/>
                            <a:cxnLst>
                              <a:cxn ang="0">
                                <a:pos x="T0" y="T1"/>
                              </a:cxn>
                              <a:cxn ang="0">
                                <a:pos x="T2" y="T3"/>
                              </a:cxn>
                              <a:cxn ang="0">
                                <a:pos x="T4" y="T5"/>
                              </a:cxn>
                              <a:cxn ang="0">
                                <a:pos x="T6" y="T7"/>
                              </a:cxn>
                              <a:cxn ang="0">
                                <a:pos x="T8" y="T9"/>
                              </a:cxn>
                            </a:cxnLst>
                            <a:rect l="0" t="0" r="r" b="b"/>
                            <a:pathLst>
                              <a:path w="1620" h="469">
                                <a:moveTo>
                                  <a:pt x="0" y="0"/>
                                </a:moveTo>
                                <a:lnTo>
                                  <a:pt x="1619" y="0"/>
                                </a:lnTo>
                                <a:lnTo>
                                  <a:pt x="1619" y="468"/>
                                </a:lnTo>
                                <a:lnTo>
                                  <a:pt x="0" y="468"/>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2058"/>
                        <wps:cNvSpPr>
                          <a:spLocks/>
                        </wps:cNvSpPr>
                        <wps:spPr bwMode="auto">
                          <a:xfrm>
                            <a:off x="8743" y="-4759"/>
                            <a:ext cx="357" cy="1404"/>
                          </a:xfrm>
                          <a:custGeom>
                            <a:avLst/>
                            <a:gdLst>
                              <a:gd name="T0" fmla="*/ 0 w 357"/>
                              <a:gd name="T1" fmla="*/ 0 h 1404"/>
                              <a:gd name="T2" fmla="*/ 69 w 357"/>
                              <a:gd name="T3" fmla="*/ 9 h 1404"/>
                              <a:gd name="T4" fmla="*/ 126 w 357"/>
                              <a:gd name="T5" fmla="*/ 34 h 1404"/>
                              <a:gd name="T6" fmla="*/ 164 w 357"/>
                              <a:gd name="T7" fmla="*/ 72 h 1404"/>
                              <a:gd name="T8" fmla="*/ 178 w 357"/>
                              <a:gd name="T9" fmla="*/ 118 h 1404"/>
                              <a:gd name="T10" fmla="*/ 178 w 357"/>
                              <a:gd name="T11" fmla="*/ 568 h 1404"/>
                              <a:gd name="T12" fmla="*/ 192 w 357"/>
                              <a:gd name="T13" fmla="*/ 614 h 1404"/>
                              <a:gd name="T14" fmla="*/ 230 w 357"/>
                              <a:gd name="T15" fmla="*/ 652 h 1404"/>
                              <a:gd name="T16" fmla="*/ 287 w 357"/>
                              <a:gd name="T17" fmla="*/ 677 h 1404"/>
                              <a:gd name="T18" fmla="*/ 357 w 357"/>
                              <a:gd name="T19" fmla="*/ 686 h 1404"/>
                              <a:gd name="T20" fmla="*/ 287 w 357"/>
                              <a:gd name="T21" fmla="*/ 696 h 1404"/>
                              <a:gd name="T22" fmla="*/ 230 w 357"/>
                              <a:gd name="T23" fmla="*/ 721 h 1404"/>
                              <a:gd name="T24" fmla="*/ 192 w 357"/>
                              <a:gd name="T25" fmla="*/ 759 h 1404"/>
                              <a:gd name="T26" fmla="*/ 178 w 357"/>
                              <a:gd name="T27" fmla="*/ 805 h 1404"/>
                              <a:gd name="T28" fmla="*/ 178 w 357"/>
                              <a:gd name="T29" fmla="*/ 1285 h 1404"/>
                              <a:gd name="T30" fmla="*/ 164 w 357"/>
                              <a:gd name="T31" fmla="*/ 1331 h 1404"/>
                              <a:gd name="T32" fmla="*/ 126 w 357"/>
                              <a:gd name="T33" fmla="*/ 1369 h 1404"/>
                              <a:gd name="T34" fmla="*/ 69 w 357"/>
                              <a:gd name="T35" fmla="*/ 1394 h 1404"/>
                              <a:gd name="T36" fmla="*/ 0 w 357"/>
                              <a:gd name="T37" fmla="*/ 1403 h 14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57" h="1404">
                                <a:moveTo>
                                  <a:pt x="0" y="0"/>
                                </a:moveTo>
                                <a:lnTo>
                                  <a:pt x="69" y="9"/>
                                </a:lnTo>
                                <a:lnTo>
                                  <a:pt x="126" y="34"/>
                                </a:lnTo>
                                <a:lnTo>
                                  <a:pt x="164" y="72"/>
                                </a:lnTo>
                                <a:lnTo>
                                  <a:pt x="178" y="118"/>
                                </a:lnTo>
                                <a:lnTo>
                                  <a:pt x="178" y="568"/>
                                </a:lnTo>
                                <a:lnTo>
                                  <a:pt x="192" y="614"/>
                                </a:lnTo>
                                <a:lnTo>
                                  <a:pt x="230" y="652"/>
                                </a:lnTo>
                                <a:lnTo>
                                  <a:pt x="287" y="677"/>
                                </a:lnTo>
                                <a:lnTo>
                                  <a:pt x="357" y="686"/>
                                </a:lnTo>
                                <a:lnTo>
                                  <a:pt x="287" y="696"/>
                                </a:lnTo>
                                <a:lnTo>
                                  <a:pt x="230" y="721"/>
                                </a:lnTo>
                                <a:lnTo>
                                  <a:pt x="192" y="759"/>
                                </a:lnTo>
                                <a:lnTo>
                                  <a:pt x="178" y="805"/>
                                </a:lnTo>
                                <a:lnTo>
                                  <a:pt x="178" y="1285"/>
                                </a:lnTo>
                                <a:lnTo>
                                  <a:pt x="164" y="1331"/>
                                </a:lnTo>
                                <a:lnTo>
                                  <a:pt x="126" y="1369"/>
                                </a:lnTo>
                                <a:lnTo>
                                  <a:pt x="69" y="1394"/>
                                </a:lnTo>
                                <a:lnTo>
                                  <a:pt x="0" y="1403"/>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2059"/>
                        <wps:cNvSpPr>
                          <a:spLocks/>
                        </wps:cNvSpPr>
                        <wps:spPr bwMode="auto">
                          <a:xfrm>
                            <a:off x="9823" y="-5384"/>
                            <a:ext cx="20" cy="3177"/>
                          </a:xfrm>
                          <a:custGeom>
                            <a:avLst/>
                            <a:gdLst>
                              <a:gd name="T0" fmla="*/ 0 w 20"/>
                              <a:gd name="T1" fmla="*/ 0 h 3177"/>
                              <a:gd name="T2" fmla="*/ 2 w 20"/>
                              <a:gd name="T3" fmla="*/ 3176 h 3177"/>
                            </a:gdLst>
                            <a:ahLst/>
                            <a:cxnLst>
                              <a:cxn ang="0">
                                <a:pos x="T0" y="T1"/>
                              </a:cxn>
                              <a:cxn ang="0">
                                <a:pos x="T2" y="T3"/>
                              </a:cxn>
                            </a:cxnLst>
                            <a:rect l="0" t="0" r="r" b="b"/>
                            <a:pathLst>
                              <a:path w="20" h="3177">
                                <a:moveTo>
                                  <a:pt x="0" y="0"/>
                                </a:moveTo>
                                <a:lnTo>
                                  <a:pt x="2" y="317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2060"/>
                        <wps:cNvSpPr>
                          <a:spLocks/>
                        </wps:cNvSpPr>
                        <wps:spPr bwMode="auto">
                          <a:xfrm>
                            <a:off x="9766" y="-2228"/>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2061"/>
                        <wps:cNvSpPr>
                          <a:spLocks/>
                        </wps:cNvSpPr>
                        <wps:spPr bwMode="auto">
                          <a:xfrm>
                            <a:off x="6943" y="-5384"/>
                            <a:ext cx="20" cy="369"/>
                          </a:xfrm>
                          <a:custGeom>
                            <a:avLst/>
                            <a:gdLst>
                              <a:gd name="T0" fmla="*/ 0 w 20"/>
                              <a:gd name="T1" fmla="*/ 0 h 369"/>
                              <a:gd name="T2" fmla="*/ 1 w 20"/>
                              <a:gd name="T3" fmla="*/ 368 h 369"/>
                            </a:gdLst>
                            <a:ahLst/>
                            <a:cxnLst>
                              <a:cxn ang="0">
                                <a:pos x="T0" y="T1"/>
                              </a:cxn>
                              <a:cxn ang="0">
                                <a:pos x="T2" y="T3"/>
                              </a:cxn>
                            </a:cxnLst>
                            <a:rect l="0" t="0" r="r" b="b"/>
                            <a:pathLst>
                              <a:path w="20" h="369">
                                <a:moveTo>
                                  <a:pt x="0" y="0"/>
                                </a:moveTo>
                                <a:lnTo>
                                  <a:pt x="1" y="36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2062"/>
                        <wps:cNvSpPr>
                          <a:spLocks/>
                        </wps:cNvSpPr>
                        <wps:spPr bwMode="auto">
                          <a:xfrm>
                            <a:off x="6884" y="-5036"/>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2063"/>
                        <wps:cNvSpPr>
                          <a:spLocks/>
                        </wps:cNvSpPr>
                        <wps:spPr bwMode="auto">
                          <a:xfrm>
                            <a:off x="6224" y="-2108"/>
                            <a:ext cx="4140" cy="780"/>
                          </a:xfrm>
                          <a:custGeom>
                            <a:avLst/>
                            <a:gdLst>
                              <a:gd name="T0" fmla="*/ 0 w 4140"/>
                              <a:gd name="T1" fmla="*/ 0 h 780"/>
                              <a:gd name="T2" fmla="*/ 4139 w 4140"/>
                              <a:gd name="T3" fmla="*/ 0 h 780"/>
                              <a:gd name="T4" fmla="*/ 4139 w 4140"/>
                              <a:gd name="T5" fmla="*/ 779 h 780"/>
                              <a:gd name="T6" fmla="*/ 0 w 4140"/>
                              <a:gd name="T7" fmla="*/ 779 h 780"/>
                              <a:gd name="T8" fmla="*/ 0 w 4140"/>
                              <a:gd name="T9" fmla="*/ 0 h 780"/>
                            </a:gdLst>
                            <a:ahLst/>
                            <a:cxnLst>
                              <a:cxn ang="0">
                                <a:pos x="T0" y="T1"/>
                              </a:cxn>
                              <a:cxn ang="0">
                                <a:pos x="T2" y="T3"/>
                              </a:cxn>
                              <a:cxn ang="0">
                                <a:pos x="T4" y="T5"/>
                              </a:cxn>
                              <a:cxn ang="0">
                                <a:pos x="T6" y="T7"/>
                              </a:cxn>
                              <a:cxn ang="0">
                                <a:pos x="T8" y="T9"/>
                              </a:cxn>
                            </a:cxnLst>
                            <a:rect l="0" t="0" r="r" b="b"/>
                            <a:pathLst>
                              <a:path w="4140" h="780">
                                <a:moveTo>
                                  <a:pt x="0" y="0"/>
                                </a:moveTo>
                                <a:lnTo>
                                  <a:pt x="4139" y="0"/>
                                </a:lnTo>
                                <a:lnTo>
                                  <a:pt x="4139" y="779"/>
                                </a:lnTo>
                                <a:lnTo>
                                  <a:pt x="0" y="779"/>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Freeform 2064"/>
                        <wps:cNvSpPr>
                          <a:spLocks/>
                        </wps:cNvSpPr>
                        <wps:spPr bwMode="auto">
                          <a:xfrm>
                            <a:off x="6943" y="-3512"/>
                            <a:ext cx="506" cy="1311"/>
                          </a:xfrm>
                          <a:custGeom>
                            <a:avLst/>
                            <a:gdLst>
                              <a:gd name="T0" fmla="*/ 0 w 506"/>
                              <a:gd name="T1" fmla="*/ 0 h 1311"/>
                              <a:gd name="T2" fmla="*/ 505 w 506"/>
                              <a:gd name="T3" fmla="*/ 1310 h 1311"/>
                            </a:gdLst>
                            <a:ahLst/>
                            <a:cxnLst>
                              <a:cxn ang="0">
                                <a:pos x="T0" y="T1"/>
                              </a:cxn>
                              <a:cxn ang="0">
                                <a:pos x="T2" y="T3"/>
                              </a:cxn>
                            </a:cxnLst>
                            <a:rect l="0" t="0" r="r" b="b"/>
                            <a:pathLst>
                              <a:path w="506" h="1311">
                                <a:moveTo>
                                  <a:pt x="0" y="0"/>
                                </a:moveTo>
                                <a:lnTo>
                                  <a:pt x="505" y="13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2065"/>
                        <wps:cNvSpPr>
                          <a:spLocks/>
                        </wps:cNvSpPr>
                        <wps:spPr bwMode="auto">
                          <a:xfrm>
                            <a:off x="7386" y="-2241"/>
                            <a:ext cx="112" cy="134"/>
                          </a:xfrm>
                          <a:custGeom>
                            <a:avLst/>
                            <a:gdLst>
                              <a:gd name="T0" fmla="*/ 111 w 112"/>
                              <a:gd name="T1" fmla="*/ 0 h 134"/>
                              <a:gd name="T2" fmla="*/ 0 w 112"/>
                              <a:gd name="T3" fmla="*/ 43 h 134"/>
                              <a:gd name="T4" fmla="*/ 99 w 112"/>
                              <a:gd name="T5" fmla="*/ 133 h 134"/>
                              <a:gd name="T6" fmla="*/ 111 w 112"/>
                              <a:gd name="T7" fmla="*/ 0 h 134"/>
                            </a:gdLst>
                            <a:ahLst/>
                            <a:cxnLst>
                              <a:cxn ang="0">
                                <a:pos x="T0" y="T1"/>
                              </a:cxn>
                              <a:cxn ang="0">
                                <a:pos x="T2" y="T3"/>
                              </a:cxn>
                              <a:cxn ang="0">
                                <a:pos x="T4" y="T5"/>
                              </a:cxn>
                              <a:cxn ang="0">
                                <a:pos x="T6" y="T7"/>
                              </a:cxn>
                            </a:cxnLst>
                            <a:rect l="0" t="0" r="r" b="b"/>
                            <a:pathLst>
                              <a:path w="112" h="134">
                                <a:moveTo>
                                  <a:pt x="111" y="0"/>
                                </a:moveTo>
                                <a:lnTo>
                                  <a:pt x="0" y="43"/>
                                </a:lnTo>
                                <a:lnTo>
                                  <a:pt x="99" y="133"/>
                                </a:lnTo>
                                <a:lnTo>
                                  <a:pt x="1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Text Box 2066"/>
                        <wps:cNvSpPr txBox="1">
                          <a:spLocks noChangeArrowheads="1"/>
                        </wps:cNvSpPr>
                        <wps:spPr bwMode="auto">
                          <a:xfrm>
                            <a:off x="8023" y="-6460"/>
                            <a:ext cx="71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E2" w14:textId="77777777" w:rsidR="00352539" w:rsidRDefault="00352539" w:rsidP="002A6003">
                              <w:pPr>
                                <w:pStyle w:val="a3"/>
                                <w:kinsoku w:val="0"/>
                                <w:overflowPunct w:val="0"/>
                                <w:spacing w:line="239" w:lineRule="exact"/>
                                <w:rPr>
                                  <w:rFonts w:ascii="Microsoft Sans Serif" w:hAnsi="Microsoft Sans Serif" w:cs="Microsoft Sans Serif"/>
                                  <w:b/>
                                  <w:bCs/>
                                </w:rPr>
                              </w:pPr>
                              <w:r>
                                <w:rPr>
                                  <w:rFonts w:hint="eastAsia"/>
                                  <w:b/>
                                  <w:bCs/>
                                </w:rPr>
                                <w:t>虚地址</w:t>
                              </w:r>
                              <w:r>
                                <w:rPr>
                                  <w:rFonts w:ascii="Microsoft Sans Serif" w:hAnsi="Microsoft Sans Serif" w:cs="Microsoft Sans Serif"/>
                                  <w:b/>
                                  <w:bCs/>
                                </w:rPr>
                                <w:t xml:space="preserve"> </w:t>
                              </w:r>
                            </w:p>
                          </w:txbxContent>
                        </wps:txbx>
                        <wps:bodyPr rot="0" vert="horz" wrap="square" lIns="0" tIns="0" rIns="0" bIns="0" anchor="t" anchorCtr="0" upright="1">
                          <a:noAutofit/>
                        </wps:bodyPr>
                      </wps:wsp>
                      <wps:wsp>
                        <wps:cNvPr id="539" name="Text Box 2067"/>
                        <wps:cNvSpPr txBox="1">
                          <a:spLocks noChangeArrowheads="1"/>
                        </wps:cNvSpPr>
                        <wps:spPr bwMode="auto">
                          <a:xfrm>
                            <a:off x="2047" y="-5778"/>
                            <a:ext cx="3421" cy="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5F055" w14:textId="77777777" w:rsidR="000954D2" w:rsidRPr="000954D2" w:rsidRDefault="00352539" w:rsidP="000954D2">
                              <w:pPr>
                                <w:pStyle w:val="a3"/>
                                <w:kinsoku w:val="0"/>
                                <w:overflowPunct w:val="0"/>
                                <w:spacing w:line="211" w:lineRule="exact"/>
                                <w:rPr>
                                  <w:rFonts w:ascii="Times New Roman" w:cs="Times New Roman"/>
                                  <w:spacing w:val="1"/>
                                  <w:sz w:val="18"/>
                                  <w:szCs w:val="18"/>
                                </w:rPr>
                              </w:pPr>
                              <w:r>
                                <w:rPr>
                                  <w:rFonts w:hint="eastAsia"/>
                                  <w:sz w:val="18"/>
                                  <w:szCs w:val="18"/>
                                </w:rPr>
                                <w:t>（</w:t>
                              </w:r>
                              <w:r w:rsidR="000954D2" w:rsidRPr="000954D2">
                                <w:rPr>
                                  <w:rFonts w:ascii="Times New Roman" w:cs="Times New Roman"/>
                                  <w:spacing w:val="1"/>
                                  <w:sz w:val="18"/>
                                  <w:szCs w:val="18"/>
                                </w:rPr>
                                <w:t>1) Virtual address (VA) represented by virtual page number (VPN)</w:t>
                              </w:r>
                            </w:p>
                            <w:p w14:paraId="300990E4" w14:textId="1F01CDB0" w:rsidR="00352539" w:rsidRDefault="000954D2" w:rsidP="000954D2">
                              <w:pPr>
                                <w:pStyle w:val="a3"/>
                                <w:kinsoku w:val="0"/>
                                <w:overflowPunct w:val="0"/>
                                <w:spacing w:line="211" w:lineRule="exact"/>
                                <w:rPr>
                                  <w:sz w:val="18"/>
                                  <w:szCs w:val="18"/>
                                </w:rPr>
                              </w:pPr>
                              <w:r w:rsidRPr="000954D2">
                                <w:rPr>
                                  <w:rFonts w:ascii="Times New Roman" w:cs="Times New Roman"/>
                                  <w:spacing w:val="1"/>
                                  <w:sz w:val="18"/>
                                  <w:szCs w:val="18"/>
                                </w:rPr>
                                <w:t>Compare with the corresponding field in TLB;</w:t>
                              </w:r>
                            </w:p>
                          </w:txbxContent>
                        </wps:txbx>
                        <wps:bodyPr rot="0" vert="horz" wrap="square" lIns="0" tIns="0" rIns="0" bIns="0" anchor="t" anchorCtr="0" upright="1">
                          <a:noAutofit/>
                        </wps:bodyPr>
                      </wps:wsp>
                      <wps:wsp>
                        <wps:cNvPr id="540" name="Text Box 2068"/>
                        <wps:cNvSpPr txBox="1">
                          <a:spLocks noChangeArrowheads="1"/>
                        </wps:cNvSpPr>
                        <wps:spPr bwMode="auto">
                          <a:xfrm>
                            <a:off x="2046" y="-4759"/>
                            <a:ext cx="3333" cy="1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24B0F" w14:textId="77777777" w:rsidR="000954D2" w:rsidRPr="000954D2" w:rsidRDefault="000954D2" w:rsidP="000954D2">
                              <w:pPr>
                                <w:pStyle w:val="a3"/>
                                <w:kinsoku w:val="0"/>
                                <w:overflowPunct w:val="0"/>
                                <w:spacing w:before="170" w:line="219" w:lineRule="exact"/>
                                <w:rPr>
                                  <w:spacing w:val="-3"/>
                                  <w:sz w:val="18"/>
                                  <w:szCs w:val="18"/>
                                </w:rPr>
                              </w:pPr>
                              <w:r w:rsidRPr="000954D2">
                                <w:rPr>
                                  <w:spacing w:val="-3"/>
                                  <w:sz w:val="18"/>
                                  <w:szCs w:val="18"/>
                                </w:rPr>
                                <w:t>(2) If there is a consistent situation, it means that the high-order page frame number (PFN) of the physical address (PA) is input from the TLB</w:t>
                              </w:r>
                            </w:p>
                            <w:p w14:paraId="300990E6" w14:textId="7EB64853" w:rsidR="00352539" w:rsidRDefault="000954D2" w:rsidP="000954D2">
                              <w:pPr>
                                <w:pStyle w:val="a3"/>
                                <w:kinsoku w:val="0"/>
                                <w:overflowPunct w:val="0"/>
                                <w:spacing w:before="170" w:line="219" w:lineRule="exact"/>
                                <w:rPr>
                                  <w:sz w:val="18"/>
                                  <w:szCs w:val="18"/>
                                </w:rPr>
                              </w:pPr>
                              <w:r w:rsidRPr="000954D2">
                                <w:rPr>
                                  <w:spacing w:val="-3"/>
                                  <w:sz w:val="18"/>
                                  <w:szCs w:val="18"/>
                                </w:rPr>
                                <w:t>Out</w:t>
                              </w:r>
                            </w:p>
                          </w:txbxContent>
                        </wps:txbx>
                        <wps:bodyPr rot="0" vert="horz" wrap="square" lIns="0" tIns="0" rIns="0" bIns="0" anchor="t" anchorCtr="0" upright="1">
                          <a:noAutofit/>
                        </wps:bodyPr>
                      </wps:wsp>
                      <wps:wsp>
                        <wps:cNvPr id="541" name="Text Box 2069"/>
                        <wps:cNvSpPr txBox="1">
                          <a:spLocks noChangeArrowheads="1"/>
                        </wps:cNvSpPr>
                        <wps:spPr bwMode="auto">
                          <a:xfrm>
                            <a:off x="9103" y="-4296"/>
                            <a:ext cx="488"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E7" w14:textId="77777777" w:rsidR="00352539" w:rsidRDefault="00352539" w:rsidP="002A6003">
                              <w:pPr>
                                <w:pStyle w:val="a3"/>
                                <w:kinsoku w:val="0"/>
                                <w:overflowPunct w:val="0"/>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TLB</w:t>
                              </w:r>
                              <w:r>
                                <w:rPr>
                                  <w:rFonts w:ascii="Microsoft Sans Serif" w:eastAsiaTheme="minorEastAsia" w:hAnsi="Microsoft Sans Serif" w:cs="Microsoft Sans Serif"/>
                                  <w:b/>
                                  <w:bCs/>
                                  <w:w w:val="99"/>
                                  <w:sz w:val="18"/>
                                  <w:szCs w:val="18"/>
                                </w:rPr>
                                <w:t xml:space="preserve"> </w:t>
                              </w:r>
                            </w:p>
                            <w:p w14:paraId="300990E8" w14:textId="77777777" w:rsidR="00352539" w:rsidRDefault="00352539" w:rsidP="002A6003">
                              <w:pPr>
                                <w:pStyle w:val="a3"/>
                                <w:kinsoku w:val="0"/>
                                <w:overflowPunct w:val="0"/>
                                <w:spacing w:before="2"/>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Entry</w:t>
                              </w:r>
                              <w:r>
                                <w:rPr>
                                  <w:rFonts w:ascii="Microsoft Sans Serif" w:eastAsiaTheme="minorEastAsia" w:hAnsi="Microsoft Sans Serif" w:cs="Microsoft Sans Serif"/>
                                  <w:b/>
                                  <w:bCs/>
                                  <w:w w:val="99"/>
                                  <w:sz w:val="18"/>
                                  <w:szCs w:val="18"/>
                                </w:rPr>
                                <w:t xml:space="preserve"> </w:t>
                              </w:r>
                            </w:p>
                          </w:txbxContent>
                        </wps:txbx>
                        <wps:bodyPr rot="0" vert="horz" wrap="square" lIns="0" tIns="0" rIns="0" bIns="0" anchor="t" anchorCtr="0" upright="1">
                          <a:noAutofit/>
                        </wps:bodyPr>
                      </wps:wsp>
                      <wps:wsp>
                        <wps:cNvPr id="542" name="Text Box 2070"/>
                        <wps:cNvSpPr txBox="1">
                          <a:spLocks noChangeArrowheads="1"/>
                        </wps:cNvSpPr>
                        <wps:spPr bwMode="auto">
                          <a:xfrm>
                            <a:off x="2047" y="-3771"/>
                            <a:ext cx="3332" cy="10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E9" w14:textId="02CE6658" w:rsidR="00352539" w:rsidRDefault="00352539" w:rsidP="002A6003">
                              <w:pPr>
                                <w:pStyle w:val="a3"/>
                                <w:kinsoku w:val="0"/>
                                <w:overflowPunct w:val="0"/>
                                <w:spacing w:line="205" w:lineRule="exact"/>
                                <w:rPr>
                                  <w:sz w:val="18"/>
                                  <w:szCs w:val="18"/>
                                </w:rPr>
                              </w:pPr>
                            </w:p>
                            <w:p w14:paraId="300990EA" w14:textId="77777777" w:rsidR="00352539" w:rsidRDefault="00352539" w:rsidP="002A6003">
                              <w:pPr>
                                <w:pStyle w:val="a3"/>
                                <w:kinsoku w:val="0"/>
                                <w:overflowPunct w:val="0"/>
                                <w:spacing w:before="26"/>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p>
                            <w:p w14:paraId="300990EB"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p>
                            <w:p w14:paraId="300990EC" w14:textId="326C7A38" w:rsidR="00352539" w:rsidRDefault="000954D2" w:rsidP="000954D2">
                              <w:pPr>
                                <w:pStyle w:val="a3"/>
                                <w:kinsoku w:val="0"/>
                                <w:overflowPunct w:val="0"/>
                                <w:spacing w:before="3"/>
                                <w:ind w:right="18"/>
                                <w:rPr>
                                  <w:rFonts w:ascii="Microsoft Sans Serif" w:hAnsi="Microsoft Sans Serif" w:cs="Microsoft Sans Serif"/>
                                  <w:sz w:val="18"/>
                                  <w:szCs w:val="18"/>
                                </w:rPr>
                              </w:pPr>
                              <w:r w:rsidRPr="000954D2">
                                <w:rPr>
                                  <w:sz w:val="18"/>
                                  <w:szCs w:val="18"/>
                                </w:rPr>
                                <w:t xml:space="preserve">(3) The offset </w:t>
                              </w:r>
                              <w:proofErr w:type="spellStart"/>
                              <w:r w:rsidRPr="000954D2">
                                <w:rPr>
                                  <w:sz w:val="18"/>
                                  <w:szCs w:val="18"/>
                                </w:rPr>
                                <w:t>Offset</w:t>
                              </w:r>
                              <w:proofErr w:type="spellEnd"/>
                              <w:r w:rsidRPr="000954D2">
                                <w:rPr>
                                  <w:sz w:val="18"/>
                                  <w:szCs w:val="18"/>
                                </w:rPr>
                                <w:t xml:space="preserve"> does not go through the TLB, but merges with the PFN to form a physical address</w:t>
                              </w:r>
                            </w:p>
                          </w:txbxContent>
                        </wps:txbx>
                        <wps:bodyPr rot="0" vert="horz" wrap="square" lIns="0" tIns="0" rIns="0" bIns="0" anchor="t" anchorCtr="0" upright="1">
                          <a:noAutofit/>
                        </wps:bodyPr>
                      </wps:wsp>
                      <wps:wsp>
                        <wps:cNvPr id="543" name="Text Box 2071"/>
                        <wps:cNvSpPr txBox="1">
                          <a:spLocks noChangeArrowheads="1"/>
                        </wps:cNvSpPr>
                        <wps:spPr bwMode="auto">
                          <a:xfrm>
                            <a:off x="6043" y="-3048"/>
                            <a:ext cx="40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ED" w14:textId="77777777" w:rsidR="00352539" w:rsidRDefault="00352539" w:rsidP="002A6003">
                              <w:pPr>
                                <w:pStyle w:val="a3"/>
                                <w:kinsoku w:val="0"/>
                                <w:overflowPunct w:val="0"/>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TLB</w:t>
                              </w:r>
                              <w:r>
                                <w:rPr>
                                  <w:rFonts w:ascii="Microsoft Sans Serif" w:eastAsiaTheme="minorEastAsia" w:hAnsi="Microsoft Sans Serif" w:cs="Microsoft Sans Serif"/>
                                  <w:b/>
                                  <w:bCs/>
                                  <w:w w:val="99"/>
                                  <w:sz w:val="18"/>
                                  <w:szCs w:val="18"/>
                                </w:rPr>
                                <w:t xml:space="preserve"> </w:t>
                              </w:r>
                            </w:p>
                          </w:txbxContent>
                        </wps:txbx>
                        <wps:bodyPr rot="0" vert="horz" wrap="square" lIns="0" tIns="0" rIns="0" bIns="0" anchor="t" anchorCtr="0" upright="1">
                          <a:noAutofit/>
                        </wps:bodyPr>
                      </wps:wsp>
                      <wps:wsp>
                        <wps:cNvPr id="544" name="Text Box 2072"/>
                        <wps:cNvSpPr txBox="1">
                          <a:spLocks noChangeArrowheads="1"/>
                        </wps:cNvSpPr>
                        <wps:spPr bwMode="auto">
                          <a:xfrm>
                            <a:off x="8023" y="-1159"/>
                            <a:ext cx="79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EE" w14:textId="77777777" w:rsidR="00352539" w:rsidRDefault="00352539" w:rsidP="002A6003">
                              <w:pPr>
                                <w:pStyle w:val="a3"/>
                                <w:kinsoku w:val="0"/>
                                <w:overflowPunct w:val="0"/>
                                <w:spacing w:line="204" w:lineRule="exact"/>
                                <w:rPr>
                                  <w:rFonts w:ascii="Microsoft Sans Serif" w:hAnsi="Microsoft Sans Serif" w:cs="Microsoft Sans Serif"/>
                                  <w:b/>
                                  <w:bCs/>
                                  <w:w w:val="99"/>
                                  <w:sz w:val="18"/>
                                  <w:szCs w:val="18"/>
                                </w:rPr>
                              </w:pPr>
                              <w:r>
                                <w:rPr>
                                  <w:rFonts w:hint="eastAsia"/>
                                  <w:b/>
                                  <w:bCs/>
                                  <w:sz w:val="18"/>
                                  <w:szCs w:val="18"/>
                                </w:rPr>
                                <w:t>物理地址</w:t>
                              </w:r>
                              <w:r>
                                <w:rPr>
                                  <w:rFonts w:ascii="Microsoft Sans Serif" w:hAnsi="Microsoft Sans Serif" w:cs="Microsoft Sans Serif"/>
                                  <w:b/>
                                  <w:bCs/>
                                  <w:w w:val="99"/>
                                  <w:sz w:val="18"/>
                                  <w:szCs w:val="18"/>
                                </w:rPr>
                                <w:t xml:space="preserve"> </w:t>
                              </w:r>
                            </w:p>
                          </w:txbxContent>
                        </wps:txbx>
                        <wps:bodyPr rot="0" vert="horz" wrap="square" lIns="0" tIns="0" rIns="0" bIns="0" anchor="t" anchorCtr="0" upright="1">
                          <a:noAutofit/>
                        </wps:bodyPr>
                      </wps:wsp>
                      <wps:wsp>
                        <wps:cNvPr id="545" name="Text Box 2073"/>
                        <wps:cNvSpPr txBox="1">
                          <a:spLocks noChangeArrowheads="1"/>
                        </wps:cNvSpPr>
                        <wps:spPr bwMode="auto">
                          <a:xfrm>
                            <a:off x="8565" y="-5853"/>
                            <a:ext cx="1618" cy="469"/>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990EF" w14:textId="77777777" w:rsidR="00352539" w:rsidRDefault="00352539" w:rsidP="002A6003">
                              <w:pPr>
                                <w:pStyle w:val="a3"/>
                                <w:kinsoku w:val="0"/>
                                <w:overflowPunct w:val="0"/>
                                <w:spacing w:before="69"/>
                                <w:ind w:left="561"/>
                                <w:rPr>
                                  <w:rFonts w:ascii="Microsoft Sans Serif" w:eastAsiaTheme="minorEastAsia" w:hAnsi="Microsoft Sans Serif" w:cs="Microsoft Sans Serif"/>
                                  <w:b/>
                                  <w:bCs/>
                                  <w:sz w:val="18"/>
                                  <w:szCs w:val="18"/>
                                </w:rPr>
                              </w:pPr>
                              <w:r>
                                <w:rPr>
                                  <w:rFonts w:ascii="Microsoft Sans Serif" w:eastAsiaTheme="minorEastAsia" w:hAnsi="Microsoft Sans Serif" w:cs="Microsoft Sans Serif"/>
                                  <w:b/>
                                  <w:bCs/>
                                  <w:sz w:val="18"/>
                                  <w:szCs w:val="18"/>
                                </w:rPr>
                                <w:t xml:space="preserve">Offset </w:t>
                              </w:r>
                            </w:p>
                          </w:txbxContent>
                        </wps:txbx>
                        <wps:bodyPr rot="0" vert="horz" wrap="square" lIns="0" tIns="0" rIns="0" bIns="0" anchor="t" anchorCtr="0" upright="1">
                          <a:noAutofit/>
                        </wps:bodyPr>
                      </wps:wsp>
                      <wps:wsp>
                        <wps:cNvPr id="546" name="Text Box 2074"/>
                        <wps:cNvSpPr txBox="1">
                          <a:spLocks noChangeArrowheads="1"/>
                        </wps:cNvSpPr>
                        <wps:spPr bwMode="auto">
                          <a:xfrm>
                            <a:off x="7304" y="-5853"/>
                            <a:ext cx="1079" cy="469"/>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990F0" w14:textId="77777777" w:rsidR="00352539" w:rsidRDefault="00352539" w:rsidP="002A6003">
                              <w:pPr>
                                <w:pStyle w:val="a3"/>
                                <w:kinsoku w:val="0"/>
                                <w:overflowPunct w:val="0"/>
                                <w:spacing w:before="69"/>
                                <w:ind w:left="346"/>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VPN</w:t>
                              </w:r>
                              <w:r>
                                <w:rPr>
                                  <w:rFonts w:ascii="Microsoft Sans Serif" w:eastAsiaTheme="minorEastAsia" w:hAnsi="Microsoft Sans Serif" w:cs="Microsoft Sans Serif"/>
                                  <w:b/>
                                  <w:bCs/>
                                  <w:w w:val="99"/>
                                  <w:sz w:val="18"/>
                                  <w:szCs w:val="18"/>
                                </w:rPr>
                                <w:t xml:space="preserve"> </w:t>
                              </w:r>
                            </w:p>
                          </w:txbxContent>
                        </wps:txbx>
                        <wps:bodyPr rot="0" vert="horz" wrap="square" lIns="0" tIns="0" rIns="0" bIns="0" anchor="t" anchorCtr="0" upright="1">
                          <a:noAutofit/>
                        </wps:bodyPr>
                      </wps:wsp>
                      <wps:wsp>
                        <wps:cNvPr id="547" name="Text Box 2075"/>
                        <wps:cNvSpPr txBox="1">
                          <a:spLocks noChangeArrowheads="1"/>
                        </wps:cNvSpPr>
                        <wps:spPr bwMode="auto">
                          <a:xfrm>
                            <a:off x="6403" y="-5853"/>
                            <a:ext cx="902" cy="469"/>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990F1" w14:textId="77777777" w:rsidR="00352539" w:rsidRDefault="00352539" w:rsidP="002A6003">
                              <w:pPr>
                                <w:pStyle w:val="a3"/>
                                <w:kinsoku w:val="0"/>
                                <w:overflowPunct w:val="0"/>
                                <w:spacing w:before="69"/>
                                <w:ind w:left="232"/>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ASID</w:t>
                              </w:r>
                              <w:r>
                                <w:rPr>
                                  <w:rFonts w:ascii="Microsoft Sans Serif" w:eastAsiaTheme="minorEastAsia" w:hAnsi="Microsoft Sans Serif" w:cs="Microsoft Sans Serif"/>
                                  <w:b/>
                                  <w:bCs/>
                                  <w:w w:val="99"/>
                                  <w:sz w:val="18"/>
                                  <w:szCs w:val="18"/>
                                </w:rPr>
                                <w:t xml:space="preserve"> </w:t>
                              </w:r>
                            </w:p>
                          </w:txbxContent>
                        </wps:txbx>
                        <wps:bodyPr rot="0" vert="horz" wrap="square" lIns="0" tIns="0" rIns="0" bIns="0" anchor="t" anchorCtr="0" upright="1">
                          <a:noAutofit/>
                        </wps:bodyPr>
                      </wps:wsp>
                      <wps:wsp>
                        <wps:cNvPr id="548" name="Text Box 2076"/>
                        <wps:cNvSpPr txBox="1">
                          <a:spLocks noChangeArrowheads="1"/>
                        </wps:cNvSpPr>
                        <wps:spPr bwMode="auto">
                          <a:xfrm>
                            <a:off x="6763" y="-3824"/>
                            <a:ext cx="1620" cy="469"/>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990F2" w14:textId="77777777" w:rsidR="00352539" w:rsidRDefault="00352539" w:rsidP="002A6003">
                              <w:pPr>
                                <w:pStyle w:val="a3"/>
                                <w:kinsoku w:val="0"/>
                                <w:overflowPunct w:val="0"/>
                                <w:spacing w:before="68"/>
                                <w:ind w:left="624" w:right="579"/>
                                <w:jc w:val="center"/>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PFN</w:t>
                              </w:r>
                              <w:r>
                                <w:rPr>
                                  <w:rFonts w:ascii="Microsoft Sans Serif" w:eastAsiaTheme="minorEastAsia" w:hAnsi="Microsoft Sans Serif" w:cs="Microsoft Sans Serif"/>
                                  <w:b/>
                                  <w:bCs/>
                                  <w:w w:val="99"/>
                                  <w:sz w:val="18"/>
                                  <w:szCs w:val="18"/>
                                </w:rPr>
                                <w:t xml:space="preserve"> </w:t>
                              </w:r>
                            </w:p>
                          </w:txbxContent>
                        </wps:txbx>
                        <wps:bodyPr rot="0" vert="horz" wrap="square" lIns="0" tIns="0" rIns="0" bIns="0" anchor="t" anchorCtr="0" upright="1">
                          <a:noAutofit/>
                        </wps:bodyPr>
                      </wps:wsp>
                      <wps:wsp>
                        <wps:cNvPr id="549" name="Text Box 2077"/>
                        <wps:cNvSpPr txBox="1">
                          <a:spLocks noChangeArrowheads="1"/>
                        </wps:cNvSpPr>
                        <wps:spPr bwMode="auto">
                          <a:xfrm>
                            <a:off x="6225" y="-3824"/>
                            <a:ext cx="539" cy="469"/>
                          </a:xfrm>
                          <a:prstGeom prst="rect">
                            <a:avLst/>
                          </a:prstGeom>
                          <a:noFill/>
                          <a:ln w="103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990F3" w14:textId="77777777" w:rsidR="00352539" w:rsidRDefault="00352539" w:rsidP="002A6003">
                              <w:pPr>
                                <w:pStyle w:val="a3"/>
                                <w:kinsoku w:val="0"/>
                                <w:overflowPunct w:val="0"/>
                                <w:spacing w:line="314" w:lineRule="exact"/>
                                <w:rPr>
                                  <w:rFonts w:ascii="Microsoft Sans Serif" w:eastAsiaTheme="minorEastAsia" w:hAnsi="Microsoft Sans Serif" w:cs="Microsoft Sans Serif"/>
                                  <w:sz w:val="28"/>
                                  <w:szCs w:val="28"/>
                                </w:rPr>
                              </w:pPr>
                              <w:r>
                                <w:rPr>
                                  <w:rFonts w:ascii="Microsoft Sans Serif" w:eastAsiaTheme="minorEastAsia" w:hAnsi="Microsoft Sans Serif" w:cs="Microsoft Sans Serif"/>
                                  <w:sz w:val="28"/>
                                  <w:szCs w:val="28"/>
                                </w:rPr>
                                <w:t xml:space="preserve"> </w:t>
                              </w:r>
                            </w:p>
                          </w:txbxContent>
                        </wps:txbx>
                        <wps:bodyPr rot="0" vert="horz" wrap="square" lIns="0" tIns="0" rIns="0" bIns="0" anchor="t" anchorCtr="0" upright="1">
                          <a:noAutofit/>
                        </wps:bodyPr>
                      </wps:wsp>
                      <wps:wsp>
                        <wps:cNvPr id="550" name="Text Box 2078"/>
                        <wps:cNvSpPr txBox="1">
                          <a:spLocks noChangeArrowheads="1"/>
                        </wps:cNvSpPr>
                        <wps:spPr bwMode="auto">
                          <a:xfrm>
                            <a:off x="8565" y="-1952"/>
                            <a:ext cx="1618" cy="468"/>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990F4" w14:textId="77777777" w:rsidR="00352539" w:rsidRDefault="00352539" w:rsidP="002A6003">
                              <w:pPr>
                                <w:pStyle w:val="a3"/>
                                <w:kinsoku w:val="0"/>
                                <w:overflowPunct w:val="0"/>
                                <w:spacing w:before="70"/>
                                <w:ind w:left="561"/>
                                <w:rPr>
                                  <w:rFonts w:ascii="Microsoft Sans Serif" w:eastAsiaTheme="minorEastAsia" w:hAnsi="Microsoft Sans Serif" w:cs="Microsoft Sans Serif"/>
                                  <w:b/>
                                  <w:bCs/>
                                  <w:sz w:val="18"/>
                                  <w:szCs w:val="18"/>
                                </w:rPr>
                              </w:pPr>
                              <w:r>
                                <w:rPr>
                                  <w:rFonts w:ascii="Microsoft Sans Serif" w:eastAsiaTheme="minorEastAsia" w:hAnsi="Microsoft Sans Serif" w:cs="Microsoft Sans Serif"/>
                                  <w:b/>
                                  <w:bCs/>
                                  <w:sz w:val="18"/>
                                  <w:szCs w:val="18"/>
                                </w:rPr>
                                <w:t xml:space="preserve">Offset </w:t>
                              </w:r>
                            </w:p>
                          </w:txbxContent>
                        </wps:txbx>
                        <wps:bodyPr rot="0" vert="horz" wrap="square" lIns="0" tIns="0" rIns="0" bIns="0" anchor="t" anchorCtr="0" upright="1">
                          <a:noAutofit/>
                        </wps:bodyPr>
                      </wps:wsp>
                      <wps:wsp>
                        <wps:cNvPr id="551" name="Text Box 2079"/>
                        <wps:cNvSpPr txBox="1">
                          <a:spLocks noChangeArrowheads="1"/>
                        </wps:cNvSpPr>
                        <wps:spPr bwMode="auto">
                          <a:xfrm>
                            <a:off x="6403" y="-1952"/>
                            <a:ext cx="1981" cy="468"/>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990F5" w14:textId="77777777" w:rsidR="00352539" w:rsidRDefault="00352539" w:rsidP="002A6003">
                              <w:pPr>
                                <w:pStyle w:val="a3"/>
                                <w:kinsoku w:val="0"/>
                                <w:overflowPunct w:val="0"/>
                                <w:spacing w:before="70"/>
                                <w:ind w:left="805" w:right="760"/>
                                <w:jc w:val="center"/>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PFN</w:t>
                              </w:r>
                              <w:r>
                                <w:rPr>
                                  <w:rFonts w:ascii="Microsoft Sans Serif" w:eastAsiaTheme="minorEastAsia" w:hAnsi="Microsoft Sans Serif" w:cs="Microsoft Sans Serif"/>
                                  <w:b/>
                                  <w:bCs/>
                                  <w:w w:val="99"/>
                                  <w:sz w:val="18"/>
                                  <w:szCs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66" id="Group 2043" o:spid="_x0000_s1588" style="position:absolute;margin-left:62.35pt;margin-top:-14.7pt;width:469.85pt;height:307.35pt;z-index:-251579392;mso-position-horizontal-relative:page" coordorigin="1255,-6486" coordsize="9397,6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" o:allowincell="f">
                <v:shape id="Freeform 2044" o:spid="_x0000_s1589" style="position:absolute;left:1260;top:-6481;width:9387;height:20;visibility:visible;mso-wrap-style:square;v-text-anchor:top" coordsize="93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" path="m,l9386,e" filled="f" strokeweight=".48pt">
                  <v:path arrowok="t" o:connecttype="custom" o:connectlocs="0,0;9386,0" o:connectangles="0,0"/>
                </v:shape>
                <v:shape id="Freeform 2045" o:spid="_x0000_s1590" style="position:absolute;left:1255;top:-6486;width:20;height:6147;visibility:visible;mso-wrap-style:square;v-text-anchor:top" coordsize="20,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" path="m,l,6146e" filled="f" strokeweight=".16931mm">
                  <v:path arrowok="t" o:connecttype="custom" o:connectlocs="0,0;0,6146" o:connectangles="0,0"/>
                </v:shape>
                <v:group id="Group 2046" o:spid="_x0000_s1591" style="position:absolute;left:1260;top:-6486;width:9392;height:6147" coordorigin="1260,-6486" coordsize="9392,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Freeform 2047" o:spid="_x0000_s1592" style="position:absolute;left:1260;top:-6486;width:9392;height:6147;visibility:visible;mso-wrap-style:square;v-text-anchor:top" coordsize="9392,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" path="m,6141r9386,e" filled="f" strokeweight=".48pt">
                    <v:path arrowok="t" o:connecttype="custom" o:connectlocs="0,6141;9386,6141" o:connectangles="0,0"/>
                  </v:shape>
                  <v:shape id="Freeform 2048" o:spid="_x0000_s1593" style="position:absolute;left:1260;top:-6486;width:9392;height:6147;visibility:visible;mso-wrap-style:square;v-text-anchor:top" coordsize="9392,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" path="m9391,r,6146e" filled="f" strokeweight=".48pt">
                    <v:path arrowok="t" o:connecttype="custom" o:connectlocs="9391,0;9391,6146" o:connectangles="0,0"/>
                  </v:shape>
                </v:group>
                <v:shape id="Freeform 2049" o:spid="_x0000_s1594" style="position:absolute;left:6224;top:-6007;width:4140;height:780;visibility:visible;mso-wrap-style:square;v-text-anchor:top" coordsize="414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" path="m,l4139,r,779l,779,,xe" filled="f">
                  <v:path arrowok="t" o:connecttype="custom" o:connectlocs="0,0;4139,0;4139,779;0,779;0,0" o:connectangles="0,0,0,0,0"/>
                </v:shape>
                <v:shape id="Freeform 2050" o:spid="_x0000_s1595" style="position:absolute;left:5863;top:-4915;width:2881;height:2340;visibility:visible;mso-wrap-style:square;v-text-anchor:top" coordsize="2881,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" path="m,l2880,r,2339l,2339,,xe" fillcolor="#c1c1c1" stroked="f">
                  <v:path arrowok="t" o:connecttype="custom" o:connectlocs="0,0;2880,0;2880,2339;0,2339;0,0" o:connectangles="0,0,0,0,0"/>
                </v:shape>
                <v:shape id="Freeform 2051" o:spid="_x0000_s1596" style="position:absolute;left:5863;top:-4915;width:2881;height:2340;visibility:visible;mso-wrap-style:square;v-text-anchor:top" coordsize="2881,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" path="m,l2880,r,2339l,2339,,xe" filled="f">
                  <v:path arrowok="t" o:connecttype="custom" o:connectlocs="0,0;2880,0;2880,2339;0,2339;0,0" o:connectangles="0,0,0,0,0"/>
                </v:shape>
                <v:shape id="Freeform 2052" o:spid="_x0000_s1597" style="position:absolute;left:6043;top:-4759;width:2522;height:1559;visibility:visible;mso-wrap-style:square;v-text-anchor:top" coordsize="2522,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" path="m,l2521,r,1558l,1558,,xe" stroked="f">
                  <v:path arrowok="t" o:connecttype="custom" o:connectlocs="0,0;2521,0;2521,1558;0,1558;0,0" o:connectangles="0,0,0,0,0"/>
                </v:shape>
                <v:shape id="Freeform 2053" o:spid="_x0000_s1598" style="position:absolute;left:6043;top:-4759;width:2522;height:1559;visibility:visible;mso-wrap-style:square;v-text-anchor:top" coordsize="2522,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" path="m,l2521,r,1558l,1558,,xe" filled="f">
                  <v:path arrowok="t" o:connecttype="custom" o:connectlocs="0,0;2521,0;2521,1558;0,1558;0,0" o:connectangles="0,0,0,0,0"/>
                </v:shape>
                <v:group id="Group 2054" o:spid="_x0000_s1599" style="position:absolute;left:6224;top:-3824;width:2159;height:469" coordorigin="6224,-3824" coordsize="215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2055" o:spid="_x0000_s1600" style="position:absolute;left:6224;top:-3824;width:2159;height:469;visibility:visible;mso-wrap-style:square;v-text-anchor:top" coordsize="215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" path="m538,l,,,468r538,l538,e" stroked="f">
                    <v:path arrowok="t" o:connecttype="custom" o:connectlocs="538,0;0,0;0,468;538,468;538,0" o:connectangles="0,0,0,0,0"/>
                  </v:shape>
                  <v:shape id="Freeform 2056" o:spid="_x0000_s1601" style="position:absolute;left:6224;top:-3824;width:2159;height:469;visibility:visible;mso-wrap-style:square;v-text-anchor:top" coordsize="215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" path="m2158,l539,r,468l2158,468,2158,e" stroked="f">
                    <v:path arrowok="t" o:connecttype="custom" o:connectlocs="2158,0;539,0;539,468;2158,468;2158,0" o:connectangles="0,0,0,0,0"/>
                  </v:shape>
                </v:group>
                <v:shape id="Freeform 2057" o:spid="_x0000_s1602" style="position:absolute;left:6763;top:-3824;width:1620;height:469;visibility:visible;mso-wrap-style:square;v-text-anchor:top" coordsize="1620,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" path="m,l1619,r,468l,468,,xe" filled="f">
                  <v:path arrowok="t" o:connecttype="custom" o:connectlocs="0,0;1619,0;1619,468;0,468;0,0" o:connectangles="0,0,0,0,0"/>
                </v:shape>
                <v:shape id="Freeform 2058" o:spid="_x0000_s1603" style="position:absolute;left:8743;top:-4759;width:357;height:1404;visibility:visible;mso-wrap-style:square;v-text-anchor:top" coordsize="357,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" path="m,l69,9r57,25l164,72r14,46l178,568r14,46l230,652r57,25l357,686r-70,10l230,721r-38,38l178,805r,480l164,1331r-38,38l69,1394,,1403e" filled="f" strokeweight=".26456mm">
                  <v:path arrowok="t" o:connecttype="custom" o:connectlocs="0,0;69,9;126,34;164,72;178,118;178,568;192,614;230,652;287,677;357,686;287,696;230,721;192,759;178,805;178,1285;164,1331;126,1369;69,1394;0,1403" o:connectangles="0,0,0,0,0,0,0,0,0,0,0,0,0,0,0,0,0,0,0"/>
                </v:shape>
                <v:shape id="Freeform 2059" o:spid="_x0000_s1604" style="position:absolute;left:9823;top:-5384;width:20;height:3177;visibility:visible;mso-wrap-style:square;v-text-anchor:top" coordsize="20,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" path="m,l2,3176e" filled="f">
                  <v:path arrowok="t" o:connecttype="custom" o:connectlocs="0,0;2,3176" o:connectangles="0,0"/>
                </v:shape>
                <v:shape id="Freeform 2060" o:spid="_x0000_s1605" style="position:absolute;left:9766;top:-2228;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" path="m120,l,,60,120,120,xe" fillcolor="black" stroked="f">
                  <v:path arrowok="t" o:connecttype="custom" o:connectlocs="120,0;0,0;60,120;120,0" o:connectangles="0,0,0,0"/>
                </v:shape>
                <v:shape id="Freeform 2061" o:spid="_x0000_s1606" style="position:absolute;left:6943;top:-5384;width:20;height:369;visibility:visible;mso-wrap-style:square;v-text-anchor:top" coordsize="20,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" path="m,l1,368e" filled="f">
                  <v:path arrowok="t" o:connecttype="custom" o:connectlocs="0,0;1,368" o:connectangles="0,0"/>
                </v:shape>
                <v:shape id="Freeform 2062" o:spid="_x0000_s1607" style="position:absolute;left:6884;top:-5036;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" path="m120,l,,60,120,120,xe" fillcolor="black" stroked="f">
                  <v:path arrowok="t" o:connecttype="custom" o:connectlocs="120,0;0,0;60,120;120,0" o:connectangles="0,0,0,0"/>
                </v:shape>
                <v:shape id="Freeform 2063" o:spid="_x0000_s1608" style="position:absolute;left:6224;top:-2108;width:4140;height:780;visibility:visible;mso-wrap-style:square;v-text-anchor:top" coordsize="414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" path="m,l4139,r,779l,779,,xe" filled="f">
                  <v:path arrowok="t" o:connecttype="custom" o:connectlocs="0,0;4139,0;4139,779;0,779;0,0" o:connectangles="0,0,0,0,0"/>
                </v:shape>
                <v:shape id="Freeform 2064" o:spid="_x0000_s1609" style="position:absolute;left:6943;top:-3512;width:506;height:1311;visibility:visible;mso-wrap-style:square;v-text-anchor:top" coordsize="506,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" path="m,l505,1310e" filled="f">
                  <v:path arrowok="t" o:connecttype="custom" o:connectlocs="0,0;505,1310" o:connectangles="0,0"/>
                </v:shape>
                <v:shape id="Freeform 2065" o:spid="_x0000_s1610" style="position:absolute;left:7386;top:-2241;width:112;height:134;visibility:visible;mso-wrap-style:square;v-text-anchor:top" coordsize="11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" path="m111,l,43r99,90l111,xe" fillcolor="black" stroked="f">
                  <v:path arrowok="t" o:connecttype="custom" o:connectlocs="111,0;0,43;99,133;111,0" o:connectangles="0,0,0,0"/>
                </v:shape>
                <v:shape id="Text Box 2066" o:spid="_x0000_s1611" type="#_x0000_t202" style="position:absolute;left:8023;top:-6460;width:71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tNwgAAANwAAAAPAAAAZHJzL2Rvd25yZXYueG1sRE/Pa8Iw&#10;FL4P9j+EN/A2Uz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BKSztNwgAAANwAAAAPAAAA&#10;AAAAAAAAAAAAAAcCAABkcnMvZG93bnJldi54bWxQSwUGAAAAAAMAAwC3AAAA9gIAAAAA&#10;" filled="f" stroked="f">
                  <v:textbox inset="0,0,0,0">
                    <w:txbxContent>
                      <w:p w14:paraId="300990E2" w14:textId="77777777" w:rsidR="00352539" w:rsidRDefault="00352539" w:rsidP="002A6003">
                        <w:pPr>
                          <w:pStyle w:val="a3"/>
                          <w:kinsoku w:val="0"/>
                          <w:overflowPunct w:val="0"/>
                          <w:spacing w:line="239" w:lineRule="exact"/>
                          <w:rPr>
                            <w:rFonts w:ascii="Microsoft Sans Serif" w:hAnsi="Microsoft Sans Serif" w:cs="Microsoft Sans Serif"/>
                            <w:b/>
                            <w:bCs/>
                          </w:rPr>
                        </w:pPr>
                        <w:r>
                          <w:rPr>
                            <w:rFonts w:hint="eastAsia"/>
                            <w:b/>
                            <w:bCs/>
                          </w:rPr>
                          <w:t>虚地址</w:t>
                        </w:r>
                        <w:r>
                          <w:rPr>
                            <w:rFonts w:ascii="Microsoft Sans Serif" w:hAnsi="Microsoft Sans Serif" w:cs="Microsoft Sans Serif"/>
                            <w:b/>
                            <w:bCs/>
                          </w:rPr>
                          <w:t xml:space="preserve"> </w:t>
                        </w:r>
                      </w:p>
                    </w:txbxContent>
                  </v:textbox>
                </v:shape>
                <v:shape id="Text Box 2067" o:spid="_x0000_s1612" type="#_x0000_t202" style="position:absolute;left:2047;top:-5778;width:3421;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14:paraId="5EA5F055" w14:textId="77777777" w:rsidR="000954D2" w:rsidRPr="000954D2" w:rsidRDefault="00352539" w:rsidP="000954D2">
                        <w:pPr>
                          <w:pStyle w:val="a3"/>
                          <w:kinsoku w:val="0"/>
                          <w:overflowPunct w:val="0"/>
                          <w:spacing w:line="211" w:lineRule="exact"/>
                          <w:rPr>
                            <w:rFonts w:ascii="Times New Roman" w:cs="Times New Roman"/>
                            <w:spacing w:val="1"/>
                            <w:sz w:val="18"/>
                            <w:szCs w:val="18"/>
                          </w:rPr>
                        </w:pPr>
                        <w:r>
                          <w:rPr>
                            <w:rFonts w:hint="eastAsia"/>
                            <w:sz w:val="18"/>
                            <w:szCs w:val="18"/>
                          </w:rPr>
                          <w:t>（</w:t>
                        </w:r>
                        <w:r w:rsidR="000954D2" w:rsidRPr="000954D2">
                          <w:rPr>
                            <w:rFonts w:ascii="Times New Roman" w:cs="Times New Roman"/>
                            <w:spacing w:val="1"/>
                            <w:sz w:val="18"/>
                            <w:szCs w:val="18"/>
                          </w:rPr>
                          <w:t>1) Virtual address (VA) represented by virtual page number (VPN)</w:t>
                        </w:r>
                      </w:p>
                      <w:p w14:paraId="300990E4" w14:textId="1F01CDB0" w:rsidR="00352539" w:rsidRDefault="000954D2" w:rsidP="000954D2">
                        <w:pPr>
                          <w:pStyle w:val="a3"/>
                          <w:kinsoku w:val="0"/>
                          <w:overflowPunct w:val="0"/>
                          <w:spacing w:line="211" w:lineRule="exact"/>
                          <w:rPr>
                            <w:sz w:val="18"/>
                            <w:szCs w:val="18"/>
                          </w:rPr>
                        </w:pPr>
                        <w:r w:rsidRPr="000954D2">
                          <w:rPr>
                            <w:rFonts w:ascii="Times New Roman" w:cs="Times New Roman"/>
                            <w:spacing w:val="1"/>
                            <w:sz w:val="18"/>
                            <w:szCs w:val="18"/>
                          </w:rPr>
                          <w:t>Compare with the corresponding field in TLB;</w:t>
                        </w:r>
                      </w:p>
                    </w:txbxContent>
                  </v:textbox>
                </v:shape>
                <v:shape id="Text Box 2068" o:spid="_x0000_s1613" type="#_x0000_t202" style="position:absolute;left:2046;top:-4759;width:3333;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1F724B0F" w14:textId="77777777" w:rsidR="000954D2" w:rsidRPr="000954D2" w:rsidRDefault="000954D2" w:rsidP="000954D2">
                        <w:pPr>
                          <w:pStyle w:val="a3"/>
                          <w:kinsoku w:val="0"/>
                          <w:overflowPunct w:val="0"/>
                          <w:spacing w:before="170" w:line="219" w:lineRule="exact"/>
                          <w:rPr>
                            <w:spacing w:val="-3"/>
                            <w:sz w:val="18"/>
                            <w:szCs w:val="18"/>
                          </w:rPr>
                        </w:pPr>
                        <w:r w:rsidRPr="000954D2">
                          <w:rPr>
                            <w:spacing w:val="-3"/>
                            <w:sz w:val="18"/>
                            <w:szCs w:val="18"/>
                          </w:rPr>
                          <w:t>(2) If there is a consistent situation, it means that the high-order page frame number (PFN) of the physical address (PA) is input from the TLB</w:t>
                        </w:r>
                      </w:p>
                      <w:p w14:paraId="300990E6" w14:textId="7EB64853" w:rsidR="00352539" w:rsidRDefault="000954D2" w:rsidP="000954D2">
                        <w:pPr>
                          <w:pStyle w:val="a3"/>
                          <w:kinsoku w:val="0"/>
                          <w:overflowPunct w:val="0"/>
                          <w:spacing w:before="170" w:line="219" w:lineRule="exact"/>
                          <w:rPr>
                            <w:sz w:val="18"/>
                            <w:szCs w:val="18"/>
                          </w:rPr>
                        </w:pPr>
                        <w:r w:rsidRPr="000954D2">
                          <w:rPr>
                            <w:spacing w:val="-3"/>
                            <w:sz w:val="18"/>
                            <w:szCs w:val="18"/>
                          </w:rPr>
                          <w:t>Out</w:t>
                        </w:r>
                      </w:p>
                    </w:txbxContent>
                  </v:textbox>
                </v:shape>
                <v:shape id="Text Box 2069" o:spid="_x0000_s1614" type="#_x0000_t202" style="position:absolute;left:9103;top:-4296;width:48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300990E7" w14:textId="77777777" w:rsidR="00352539" w:rsidRDefault="00352539" w:rsidP="002A6003">
                        <w:pPr>
                          <w:pStyle w:val="a3"/>
                          <w:kinsoku w:val="0"/>
                          <w:overflowPunct w:val="0"/>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TLB</w:t>
                        </w:r>
                        <w:r>
                          <w:rPr>
                            <w:rFonts w:ascii="Microsoft Sans Serif" w:eastAsiaTheme="minorEastAsia" w:hAnsi="Microsoft Sans Serif" w:cs="Microsoft Sans Serif"/>
                            <w:b/>
                            <w:bCs/>
                            <w:w w:val="99"/>
                            <w:sz w:val="18"/>
                            <w:szCs w:val="18"/>
                          </w:rPr>
                          <w:t xml:space="preserve"> </w:t>
                        </w:r>
                      </w:p>
                      <w:p w14:paraId="300990E8" w14:textId="77777777" w:rsidR="00352539" w:rsidRDefault="00352539" w:rsidP="002A6003">
                        <w:pPr>
                          <w:pStyle w:val="a3"/>
                          <w:kinsoku w:val="0"/>
                          <w:overflowPunct w:val="0"/>
                          <w:spacing w:before="2"/>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Entry</w:t>
                        </w:r>
                        <w:r>
                          <w:rPr>
                            <w:rFonts w:ascii="Microsoft Sans Serif" w:eastAsiaTheme="minorEastAsia" w:hAnsi="Microsoft Sans Serif" w:cs="Microsoft Sans Serif"/>
                            <w:b/>
                            <w:bCs/>
                            <w:w w:val="99"/>
                            <w:sz w:val="18"/>
                            <w:szCs w:val="18"/>
                          </w:rPr>
                          <w:t xml:space="preserve"> </w:t>
                        </w:r>
                      </w:p>
                    </w:txbxContent>
                  </v:textbox>
                </v:shape>
                <v:shape id="Text Box 2070" o:spid="_x0000_s1615" type="#_x0000_t202" style="position:absolute;left:2047;top:-3771;width:333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14:paraId="300990E9" w14:textId="02CE6658" w:rsidR="00352539" w:rsidRDefault="00352539" w:rsidP="002A6003">
                        <w:pPr>
                          <w:pStyle w:val="a3"/>
                          <w:kinsoku w:val="0"/>
                          <w:overflowPunct w:val="0"/>
                          <w:spacing w:line="205" w:lineRule="exact"/>
                          <w:rPr>
                            <w:sz w:val="18"/>
                            <w:szCs w:val="18"/>
                          </w:rPr>
                        </w:pPr>
                      </w:p>
                      <w:p w14:paraId="300990EA" w14:textId="77777777" w:rsidR="00352539" w:rsidRDefault="00352539" w:rsidP="002A6003">
                        <w:pPr>
                          <w:pStyle w:val="a3"/>
                          <w:kinsoku w:val="0"/>
                          <w:overflowPunct w:val="0"/>
                          <w:spacing w:before="26"/>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p>
                      <w:p w14:paraId="300990EB"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p>
                      <w:p w14:paraId="300990EC" w14:textId="326C7A38" w:rsidR="00352539" w:rsidRDefault="000954D2" w:rsidP="000954D2">
                        <w:pPr>
                          <w:pStyle w:val="a3"/>
                          <w:kinsoku w:val="0"/>
                          <w:overflowPunct w:val="0"/>
                          <w:spacing w:before="3"/>
                          <w:ind w:right="18"/>
                          <w:rPr>
                            <w:rFonts w:ascii="Microsoft Sans Serif" w:hAnsi="Microsoft Sans Serif" w:cs="Microsoft Sans Serif"/>
                            <w:sz w:val="18"/>
                            <w:szCs w:val="18"/>
                          </w:rPr>
                        </w:pPr>
                        <w:r w:rsidRPr="000954D2">
                          <w:rPr>
                            <w:sz w:val="18"/>
                            <w:szCs w:val="18"/>
                          </w:rPr>
                          <w:t xml:space="preserve">(3) The offset </w:t>
                        </w:r>
                        <w:proofErr w:type="spellStart"/>
                        <w:r w:rsidRPr="000954D2">
                          <w:rPr>
                            <w:sz w:val="18"/>
                            <w:szCs w:val="18"/>
                          </w:rPr>
                          <w:t>Offset</w:t>
                        </w:r>
                        <w:proofErr w:type="spellEnd"/>
                        <w:r w:rsidRPr="000954D2">
                          <w:rPr>
                            <w:sz w:val="18"/>
                            <w:szCs w:val="18"/>
                          </w:rPr>
                          <w:t xml:space="preserve"> does not go through the TLB, but merges with the PFN to form a physical address</w:t>
                        </w:r>
                      </w:p>
                    </w:txbxContent>
                  </v:textbox>
                </v:shape>
                <v:shape id="Text Box 2071" o:spid="_x0000_s1616" type="#_x0000_t202" style="position:absolute;left:6043;top:-3048;width:4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pB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" filled="f" stroked="f">
                  <v:textbox inset="0,0,0,0">
                    <w:txbxContent>
                      <w:p w14:paraId="300990ED" w14:textId="77777777" w:rsidR="00352539" w:rsidRDefault="00352539" w:rsidP="002A6003">
                        <w:pPr>
                          <w:pStyle w:val="a3"/>
                          <w:kinsoku w:val="0"/>
                          <w:overflowPunct w:val="0"/>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TLB</w:t>
                        </w:r>
                        <w:r>
                          <w:rPr>
                            <w:rFonts w:ascii="Microsoft Sans Serif" w:eastAsiaTheme="minorEastAsia" w:hAnsi="Microsoft Sans Serif" w:cs="Microsoft Sans Serif"/>
                            <w:b/>
                            <w:bCs/>
                            <w:w w:val="99"/>
                            <w:sz w:val="18"/>
                            <w:szCs w:val="18"/>
                          </w:rPr>
                          <w:t xml:space="preserve"> </w:t>
                        </w:r>
                      </w:p>
                    </w:txbxContent>
                  </v:textbox>
                </v:shape>
                <v:shape id="Text Box 2072" o:spid="_x0000_s1617" type="#_x0000_t202" style="position:absolute;left:8023;top:-1159;width:791;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300990EE" w14:textId="77777777" w:rsidR="00352539" w:rsidRDefault="00352539" w:rsidP="002A6003">
                        <w:pPr>
                          <w:pStyle w:val="a3"/>
                          <w:kinsoku w:val="0"/>
                          <w:overflowPunct w:val="0"/>
                          <w:spacing w:line="204" w:lineRule="exact"/>
                          <w:rPr>
                            <w:rFonts w:ascii="Microsoft Sans Serif" w:hAnsi="Microsoft Sans Serif" w:cs="Microsoft Sans Serif"/>
                            <w:b/>
                            <w:bCs/>
                            <w:w w:val="99"/>
                            <w:sz w:val="18"/>
                            <w:szCs w:val="18"/>
                          </w:rPr>
                        </w:pPr>
                        <w:r>
                          <w:rPr>
                            <w:rFonts w:hint="eastAsia"/>
                            <w:b/>
                            <w:bCs/>
                            <w:sz w:val="18"/>
                            <w:szCs w:val="18"/>
                          </w:rPr>
                          <w:t>物理地址</w:t>
                        </w:r>
                        <w:r>
                          <w:rPr>
                            <w:rFonts w:ascii="Microsoft Sans Serif" w:hAnsi="Microsoft Sans Serif" w:cs="Microsoft Sans Serif"/>
                            <w:b/>
                            <w:bCs/>
                            <w:w w:val="99"/>
                            <w:sz w:val="18"/>
                            <w:szCs w:val="18"/>
                          </w:rPr>
                          <w:t xml:space="preserve"> </w:t>
                        </w:r>
                      </w:p>
                    </w:txbxContent>
                  </v:textbox>
                </v:shape>
                <v:shape id="Text Box 2073" o:spid="_x0000_s1618" type="#_x0000_t202" style="position:absolute;left:8565;top:-5853;width:1618;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" filled="f">
                  <v:textbox inset="0,0,0,0">
                    <w:txbxContent>
                      <w:p w14:paraId="300990EF" w14:textId="77777777" w:rsidR="00352539" w:rsidRDefault="00352539" w:rsidP="002A6003">
                        <w:pPr>
                          <w:pStyle w:val="a3"/>
                          <w:kinsoku w:val="0"/>
                          <w:overflowPunct w:val="0"/>
                          <w:spacing w:before="69"/>
                          <w:ind w:left="561"/>
                          <w:rPr>
                            <w:rFonts w:ascii="Microsoft Sans Serif" w:eastAsiaTheme="minorEastAsia" w:hAnsi="Microsoft Sans Serif" w:cs="Microsoft Sans Serif"/>
                            <w:b/>
                            <w:bCs/>
                            <w:sz w:val="18"/>
                            <w:szCs w:val="18"/>
                          </w:rPr>
                        </w:pPr>
                        <w:r>
                          <w:rPr>
                            <w:rFonts w:ascii="Microsoft Sans Serif" w:eastAsiaTheme="minorEastAsia" w:hAnsi="Microsoft Sans Serif" w:cs="Microsoft Sans Serif"/>
                            <w:b/>
                            <w:bCs/>
                            <w:sz w:val="18"/>
                            <w:szCs w:val="18"/>
                          </w:rPr>
                          <w:t xml:space="preserve">Offset </w:t>
                        </w:r>
                      </w:p>
                    </w:txbxContent>
                  </v:textbox>
                </v:shape>
                <v:shape id="Text Box 2074" o:spid="_x0000_s1619" type="#_x0000_t202" style="position:absolute;left:7304;top:-5853;width:1079;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" filled="f">
                  <v:textbox inset="0,0,0,0">
                    <w:txbxContent>
                      <w:p w14:paraId="300990F0" w14:textId="77777777" w:rsidR="00352539" w:rsidRDefault="00352539" w:rsidP="002A6003">
                        <w:pPr>
                          <w:pStyle w:val="a3"/>
                          <w:kinsoku w:val="0"/>
                          <w:overflowPunct w:val="0"/>
                          <w:spacing w:before="69"/>
                          <w:ind w:left="346"/>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VPN</w:t>
                        </w:r>
                        <w:r>
                          <w:rPr>
                            <w:rFonts w:ascii="Microsoft Sans Serif" w:eastAsiaTheme="minorEastAsia" w:hAnsi="Microsoft Sans Serif" w:cs="Microsoft Sans Serif"/>
                            <w:b/>
                            <w:bCs/>
                            <w:w w:val="99"/>
                            <w:sz w:val="18"/>
                            <w:szCs w:val="18"/>
                          </w:rPr>
                          <w:t xml:space="preserve"> </w:t>
                        </w:r>
                      </w:p>
                    </w:txbxContent>
                  </v:textbox>
                </v:shape>
                <v:shape id="Text Box 2075" o:spid="_x0000_s1620" type="#_x0000_t202" style="position:absolute;left:6403;top:-5853;width:902;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" filled="f">
                  <v:textbox inset="0,0,0,0">
                    <w:txbxContent>
                      <w:p w14:paraId="300990F1" w14:textId="77777777" w:rsidR="00352539" w:rsidRDefault="00352539" w:rsidP="002A6003">
                        <w:pPr>
                          <w:pStyle w:val="a3"/>
                          <w:kinsoku w:val="0"/>
                          <w:overflowPunct w:val="0"/>
                          <w:spacing w:before="69"/>
                          <w:ind w:left="232"/>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ASID</w:t>
                        </w:r>
                        <w:r>
                          <w:rPr>
                            <w:rFonts w:ascii="Microsoft Sans Serif" w:eastAsiaTheme="minorEastAsia" w:hAnsi="Microsoft Sans Serif" w:cs="Microsoft Sans Serif"/>
                            <w:b/>
                            <w:bCs/>
                            <w:w w:val="99"/>
                            <w:sz w:val="18"/>
                            <w:szCs w:val="18"/>
                          </w:rPr>
                          <w:t xml:space="preserve"> </w:t>
                        </w:r>
                      </w:p>
                    </w:txbxContent>
                  </v:textbox>
                </v:shape>
                <v:shape id="Text Box 2076" o:spid="_x0000_s1621" type="#_x0000_t202" style="position:absolute;left:6763;top:-3824;width:1620;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" filled="f">
                  <v:textbox inset="0,0,0,0">
                    <w:txbxContent>
                      <w:p w14:paraId="300990F2" w14:textId="77777777" w:rsidR="00352539" w:rsidRDefault="00352539" w:rsidP="002A6003">
                        <w:pPr>
                          <w:pStyle w:val="a3"/>
                          <w:kinsoku w:val="0"/>
                          <w:overflowPunct w:val="0"/>
                          <w:spacing w:before="68"/>
                          <w:ind w:left="624" w:right="579"/>
                          <w:jc w:val="center"/>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PFN</w:t>
                        </w:r>
                        <w:r>
                          <w:rPr>
                            <w:rFonts w:ascii="Microsoft Sans Serif" w:eastAsiaTheme="minorEastAsia" w:hAnsi="Microsoft Sans Serif" w:cs="Microsoft Sans Serif"/>
                            <w:b/>
                            <w:bCs/>
                            <w:w w:val="99"/>
                            <w:sz w:val="18"/>
                            <w:szCs w:val="18"/>
                          </w:rPr>
                          <w:t xml:space="preserve"> </w:t>
                        </w:r>
                      </w:p>
                    </w:txbxContent>
                  </v:textbox>
                </v:shape>
                <v:shape id="Text Box 2077" o:spid="_x0000_s1622" type="#_x0000_t202" style="position:absolute;left:6225;top:-3824;width:539;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" filled="f" strokeweight=".28681mm">
                  <v:textbox inset="0,0,0,0">
                    <w:txbxContent>
                      <w:p w14:paraId="300990F3" w14:textId="77777777" w:rsidR="00352539" w:rsidRDefault="00352539" w:rsidP="002A6003">
                        <w:pPr>
                          <w:pStyle w:val="a3"/>
                          <w:kinsoku w:val="0"/>
                          <w:overflowPunct w:val="0"/>
                          <w:spacing w:line="314" w:lineRule="exact"/>
                          <w:rPr>
                            <w:rFonts w:ascii="Microsoft Sans Serif" w:eastAsiaTheme="minorEastAsia" w:hAnsi="Microsoft Sans Serif" w:cs="Microsoft Sans Serif"/>
                            <w:sz w:val="28"/>
                            <w:szCs w:val="28"/>
                          </w:rPr>
                        </w:pPr>
                        <w:r>
                          <w:rPr>
                            <w:rFonts w:ascii="Microsoft Sans Serif" w:eastAsiaTheme="minorEastAsia" w:hAnsi="Microsoft Sans Serif" w:cs="Microsoft Sans Serif"/>
                            <w:sz w:val="28"/>
                            <w:szCs w:val="28"/>
                          </w:rPr>
                          <w:t xml:space="preserve"> </w:t>
                        </w:r>
                      </w:p>
                    </w:txbxContent>
                  </v:textbox>
                </v:shape>
                <v:shape id="Text Box 2078" o:spid="_x0000_s1623" type="#_x0000_t202" style="position:absolute;left:8565;top:-1952;width:161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" filled="f">
                  <v:textbox inset="0,0,0,0">
                    <w:txbxContent>
                      <w:p w14:paraId="300990F4" w14:textId="77777777" w:rsidR="00352539" w:rsidRDefault="00352539" w:rsidP="002A6003">
                        <w:pPr>
                          <w:pStyle w:val="a3"/>
                          <w:kinsoku w:val="0"/>
                          <w:overflowPunct w:val="0"/>
                          <w:spacing w:before="70"/>
                          <w:ind w:left="561"/>
                          <w:rPr>
                            <w:rFonts w:ascii="Microsoft Sans Serif" w:eastAsiaTheme="minorEastAsia" w:hAnsi="Microsoft Sans Serif" w:cs="Microsoft Sans Serif"/>
                            <w:b/>
                            <w:bCs/>
                            <w:sz w:val="18"/>
                            <w:szCs w:val="18"/>
                          </w:rPr>
                        </w:pPr>
                        <w:r>
                          <w:rPr>
                            <w:rFonts w:ascii="Microsoft Sans Serif" w:eastAsiaTheme="minorEastAsia" w:hAnsi="Microsoft Sans Serif" w:cs="Microsoft Sans Serif"/>
                            <w:b/>
                            <w:bCs/>
                            <w:sz w:val="18"/>
                            <w:szCs w:val="18"/>
                          </w:rPr>
                          <w:t xml:space="preserve">Offset </w:t>
                        </w:r>
                      </w:p>
                    </w:txbxContent>
                  </v:textbox>
                </v:shape>
                <v:shape id="Text Box 2079" o:spid="_x0000_s1624" type="#_x0000_t202" style="position:absolute;left:6403;top:-1952;width:1981;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" filled="f">
                  <v:textbox inset="0,0,0,0">
                    <w:txbxContent>
                      <w:p w14:paraId="300990F5" w14:textId="77777777" w:rsidR="00352539" w:rsidRDefault="00352539" w:rsidP="002A6003">
                        <w:pPr>
                          <w:pStyle w:val="a3"/>
                          <w:kinsoku w:val="0"/>
                          <w:overflowPunct w:val="0"/>
                          <w:spacing w:before="70"/>
                          <w:ind w:left="805" w:right="760"/>
                          <w:jc w:val="center"/>
                          <w:rPr>
                            <w:rFonts w:ascii="Microsoft Sans Serif" w:eastAsiaTheme="minorEastAsia" w:hAnsi="Microsoft Sans Serif" w:cs="Microsoft Sans Serif"/>
                            <w:b/>
                            <w:bCs/>
                            <w:w w:val="99"/>
                            <w:sz w:val="18"/>
                            <w:szCs w:val="18"/>
                          </w:rPr>
                        </w:pPr>
                        <w:r>
                          <w:rPr>
                            <w:rFonts w:ascii="Microsoft Sans Serif" w:eastAsiaTheme="minorEastAsia" w:hAnsi="Microsoft Sans Serif" w:cs="Microsoft Sans Serif"/>
                            <w:b/>
                            <w:bCs/>
                            <w:sz w:val="18"/>
                            <w:szCs w:val="18"/>
                          </w:rPr>
                          <w:t>PFN</w:t>
                        </w:r>
                        <w:r>
                          <w:rPr>
                            <w:rFonts w:ascii="Microsoft Sans Serif" w:eastAsiaTheme="minorEastAsia" w:hAnsi="Microsoft Sans Serif" w:cs="Microsoft Sans Serif"/>
                            <w:b/>
                            <w:bCs/>
                            <w:w w:val="99"/>
                            <w:sz w:val="18"/>
                            <w:szCs w:val="18"/>
                          </w:rPr>
                          <w:t xml:space="preserve"> </w:t>
                        </w:r>
                      </w:p>
                    </w:txbxContent>
                  </v:textbox>
                </v:shape>
                <w10:wrap anchorx="page"/>
              </v:group>
            </w:pict>
          </mc:Fallback>
        </mc:AlternateContent>
      </w:r>
      <w:r w:rsidR="002A6003" w:rsidRPr="002A6003">
        <w:rPr>
          <w:rFonts w:ascii="Times New Roman" w:eastAsia="宋体" w:hAnsi="Times New Roman" w:cs="宋体"/>
          <w:noProof/>
          <w:kern w:val="0"/>
          <w:szCs w:val="21"/>
        </w:rPr>
        <mc:AlternateContent>
          <mc:Choice Requires="wps">
            <w:drawing>
              <wp:anchor distT="0" distB="0" distL="114300" distR="114300" simplePos="0" relativeHeight="251736064" behindDoc="1" locked="0" layoutInCell="0" allowOverlap="1" wp14:anchorId="30098F64" wp14:editId="30098F65">
                <wp:simplePos x="0" y="0"/>
                <wp:positionH relativeFrom="page">
                  <wp:posOffset>3952240</wp:posOffset>
                </wp:positionH>
                <wp:positionV relativeFrom="page">
                  <wp:posOffset>2130425</wp:posOffset>
                </wp:positionV>
                <wp:extent cx="1370965" cy="297815"/>
                <wp:effectExtent l="0" t="0" r="0" b="0"/>
                <wp:wrapNone/>
                <wp:docPr id="552" name="Freeform 2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0965" cy="297815"/>
                        </a:xfrm>
                        <a:custGeom>
                          <a:avLst/>
                          <a:gdLst>
                            <a:gd name="T0" fmla="*/ 2158 w 2159"/>
                            <a:gd name="T1" fmla="*/ 0 h 469"/>
                            <a:gd name="T2" fmla="*/ 1079 w 2159"/>
                            <a:gd name="T3" fmla="*/ 0 h 469"/>
                            <a:gd name="T4" fmla="*/ 539 w 2159"/>
                            <a:gd name="T5" fmla="*/ 0 h 469"/>
                            <a:gd name="T6" fmla="*/ 0 w 2159"/>
                            <a:gd name="T7" fmla="*/ 0 h 469"/>
                            <a:gd name="T8" fmla="*/ 0 w 2159"/>
                            <a:gd name="T9" fmla="*/ 468 h 469"/>
                            <a:gd name="T10" fmla="*/ 539 w 2159"/>
                            <a:gd name="T11" fmla="*/ 468 h 469"/>
                            <a:gd name="T12" fmla="*/ 1079 w 2159"/>
                            <a:gd name="T13" fmla="*/ 468 h 469"/>
                            <a:gd name="T14" fmla="*/ 2158 w 2159"/>
                            <a:gd name="T15" fmla="*/ 468 h 469"/>
                            <a:gd name="T16" fmla="*/ 2158 w 2159"/>
                            <a:gd name="T17" fmla="*/ 0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159" h="469">
                              <a:moveTo>
                                <a:pt x="2158" y="0"/>
                              </a:moveTo>
                              <a:lnTo>
                                <a:pt x="1079" y="0"/>
                              </a:lnTo>
                              <a:lnTo>
                                <a:pt x="539" y="0"/>
                              </a:lnTo>
                              <a:lnTo>
                                <a:pt x="0" y="0"/>
                              </a:lnTo>
                              <a:lnTo>
                                <a:pt x="0" y="468"/>
                              </a:lnTo>
                              <a:lnTo>
                                <a:pt x="539" y="468"/>
                              </a:lnTo>
                              <a:lnTo>
                                <a:pt x="1079" y="468"/>
                              </a:lnTo>
                              <a:lnTo>
                                <a:pt x="2158" y="468"/>
                              </a:lnTo>
                              <a:lnTo>
                                <a:pt x="21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C5812D" id="Freeform 2042" o:spid="_x0000_s1026" style="position:absolute;left:0;text-align:lef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19.1pt,167.75pt,365.15pt,167.75pt,338.15pt,167.75pt,311.2pt,167.75pt,311.2pt,191.15pt,338.15pt,191.15pt,365.15pt,191.15pt,419.1pt,191.15pt,419.1pt,167.75pt" coordsize="2159,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" o:allowincell="f" stroked="f">
                <v:path arrowok="t" o:connecttype="custom" o:connectlocs="1370330,0;685165,0;342265,0;0,0;0,297180;342265,297180;685165,297180;1370330,297180;1370330,0" o:connectangles="0,0,0,0,0,0,0,0,0"/>
                <w10:wrap anchorx="page" anchory="page"/>
              </v:polyline>
            </w:pict>
          </mc:Fallback>
        </mc:AlternateContent>
      </w:r>
    </w:p>
    <w:p w14:paraId="300984D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6"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4"/>
          <w:szCs w:val="14"/>
        </w:rPr>
      </w:pPr>
    </w:p>
    <w:tbl>
      <w:tblPr>
        <w:tblW w:w="0" w:type="auto"/>
        <w:tblInd w:w="6217" w:type="dxa"/>
        <w:tblLayout w:type="fixed"/>
        <w:tblCellMar>
          <w:left w:w="0" w:type="dxa"/>
          <w:right w:w="0" w:type="dxa"/>
        </w:tblCellMar>
        <w:tblLook w:val="0000" w:firstRow="0" w:lastRow="0" w:firstColumn="0" w:lastColumn="0" w:noHBand="0" w:noVBand="0"/>
      </w:tblPr>
      <w:tblGrid>
        <w:gridCol w:w="539"/>
        <w:gridCol w:w="540"/>
        <w:gridCol w:w="1078"/>
      </w:tblGrid>
      <w:tr w:rsidR="002A6003" w:rsidRPr="002A6003" w14:paraId="300984EA" w14:textId="77777777" w:rsidTr="00AD241B">
        <w:trPr>
          <w:trHeight w:val="453"/>
        </w:trPr>
        <w:tc>
          <w:tcPr>
            <w:tcW w:w="539" w:type="dxa"/>
            <w:tcBorders>
              <w:top w:val="single" w:sz="6" w:space="0" w:color="000000"/>
              <w:left w:val="single" w:sz="6" w:space="0" w:color="000000"/>
              <w:bottom w:val="single" w:sz="6" w:space="0" w:color="000000"/>
              <w:right w:val="single" w:sz="6" w:space="0" w:color="000000"/>
            </w:tcBorders>
            <w:shd w:val="clear" w:color="auto" w:fill="FFFFFF"/>
          </w:tcPr>
          <w:p w14:paraId="300984E7" w14:textId="77777777" w:rsidR="002A6003" w:rsidRPr="002A6003" w:rsidRDefault="002A6003" w:rsidP="002A6003">
            <w:pPr>
              <w:kinsoku w:val="0"/>
              <w:overflowPunct w:val="0"/>
              <w:autoSpaceDE w:val="0"/>
              <w:autoSpaceDN w:val="0"/>
              <w:adjustRightInd w:val="0"/>
              <w:spacing w:line="201" w:lineRule="exact"/>
              <w:ind w:left="200"/>
              <w:jc w:val="left"/>
              <w:rPr>
                <w:rFonts w:ascii="Times New Roman" w:eastAsia="宋体" w:hAnsi="Times New Roman" w:cs="Microsoft Sans Serif"/>
                <w:b/>
                <w:bCs/>
                <w:w w:val="99"/>
                <w:kern w:val="0"/>
                <w:sz w:val="18"/>
                <w:szCs w:val="18"/>
              </w:rPr>
            </w:pPr>
            <w:r w:rsidRPr="002A6003">
              <w:rPr>
                <w:rFonts w:ascii="Times New Roman" w:eastAsia="宋体" w:hAnsi="Times New Roman" w:cs="Microsoft Sans Serif"/>
                <w:b/>
                <w:bCs/>
                <w:kern w:val="0"/>
                <w:sz w:val="18"/>
                <w:szCs w:val="18"/>
              </w:rPr>
              <w:t>G</w:t>
            </w:r>
          </w:p>
        </w:tc>
        <w:tc>
          <w:tcPr>
            <w:tcW w:w="540" w:type="dxa"/>
            <w:tcBorders>
              <w:top w:val="single" w:sz="6" w:space="0" w:color="000000"/>
              <w:left w:val="single" w:sz="6" w:space="0" w:color="000000"/>
              <w:bottom w:val="single" w:sz="6" w:space="0" w:color="000000"/>
              <w:right w:val="single" w:sz="6" w:space="0" w:color="000000"/>
            </w:tcBorders>
            <w:shd w:val="clear" w:color="auto" w:fill="FFFFFF"/>
          </w:tcPr>
          <w:p w14:paraId="300984E8" w14:textId="77777777" w:rsidR="002A6003" w:rsidRPr="002A6003" w:rsidRDefault="002A6003" w:rsidP="002A6003">
            <w:pPr>
              <w:kinsoku w:val="0"/>
              <w:overflowPunct w:val="0"/>
              <w:autoSpaceDE w:val="0"/>
              <w:autoSpaceDN w:val="0"/>
              <w:adjustRightInd w:val="0"/>
              <w:spacing w:line="201" w:lineRule="exact"/>
              <w:ind w:left="59" w:right="-15"/>
              <w:jc w:val="left"/>
              <w:rPr>
                <w:rFonts w:ascii="Times New Roman" w:eastAsia="宋体" w:hAnsi="Times New Roman" w:cs="Microsoft Sans Serif"/>
                <w:b/>
                <w:bCs/>
                <w:w w:val="99"/>
                <w:kern w:val="0"/>
                <w:sz w:val="18"/>
                <w:szCs w:val="18"/>
              </w:rPr>
            </w:pPr>
            <w:r w:rsidRPr="002A6003">
              <w:rPr>
                <w:rFonts w:ascii="Times New Roman" w:eastAsia="宋体" w:hAnsi="Times New Roman" w:cs="Microsoft Sans Serif"/>
                <w:b/>
                <w:bCs/>
                <w:kern w:val="0"/>
                <w:sz w:val="18"/>
                <w:szCs w:val="18"/>
              </w:rPr>
              <w:t>ASID</w:t>
            </w:r>
          </w:p>
        </w:tc>
        <w:tc>
          <w:tcPr>
            <w:tcW w:w="1078" w:type="dxa"/>
            <w:tcBorders>
              <w:top w:val="single" w:sz="6" w:space="0" w:color="000000"/>
              <w:left w:val="single" w:sz="6" w:space="0" w:color="000000"/>
              <w:bottom w:val="single" w:sz="6" w:space="0" w:color="000000"/>
              <w:right w:val="single" w:sz="6" w:space="0" w:color="000000"/>
            </w:tcBorders>
            <w:shd w:val="clear" w:color="auto" w:fill="FFFFFF"/>
          </w:tcPr>
          <w:p w14:paraId="300984E9" w14:textId="77777777" w:rsidR="002A6003" w:rsidRPr="002A6003" w:rsidRDefault="002A6003" w:rsidP="002A6003">
            <w:pPr>
              <w:kinsoku w:val="0"/>
              <w:overflowPunct w:val="0"/>
              <w:autoSpaceDE w:val="0"/>
              <w:autoSpaceDN w:val="0"/>
              <w:adjustRightInd w:val="0"/>
              <w:spacing w:line="201" w:lineRule="exact"/>
              <w:ind w:left="354"/>
              <w:jc w:val="left"/>
              <w:rPr>
                <w:rFonts w:ascii="Times New Roman" w:eastAsia="宋体" w:hAnsi="Times New Roman" w:cs="Microsoft Sans Serif"/>
                <w:b/>
                <w:bCs/>
                <w:w w:val="99"/>
                <w:kern w:val="0"/>
                <w:sz w:val="18"/>
                <w:szCs w:val="18"/>
              </w:rPr>
            </w:pPr>
            <w:r w:rsidRPr="002A6003">
              <w:rPr>
                <w:rFonts w:ascii="Times New Roman" w:eastAsia="宋体" w:hAnsi="Times New Roman" w:cs="Microsoft Sans Serif"/>
                <w:b/>
                <w:bCs/>
                <w:kern w:val="0"/>
                <w:sz w:val="18"/>
                <w:szCs w:val="18"/>
              </w:rPr>
              <w:t>The VPN</w:t>
            </w:r>
          </w:p>
        </w:tc>
      </w:tr>
    </w:tbl>
    <w:p w14:paraId="300984E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E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A"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2"/>
        </w:rPr>
      </w:pPr>
    </w:p>
    <w:p w14:paraId="300984FB" w14:textId="391FC3EC"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kern w:val="0"/>
          <w:sz w:val="18"/>
          <w:szCs w:val="18"/>
        </w:rPr>
      </w:pPr>
      <w:bookmarkStart w:id="376" w:name="_bookmark354"/>
      <w:bookmarkStart w:id="377" w:name="_bookmark355"/>
      <w:bookmarkEnd w:id="376"/>
      <w:bookmarkEnd w:id="377"/>
      <w:r w:rsidRPr="002A6003">
        <w:rPr>
          <w:rFonts w:ascii="Times New Roman" w:eastAsia="宋体" w:hAnsi="Times New Roman" w:cs="宋体" w:hint="eastAsia"/>
          <w:kern w:val="0"/>
          <w:sz w:val="18"/>
          <w:szCs w:val="18"/>
        </w:rPr>
        <w:t>Figure 5-1 overview of virtual and real address translation</w:t>
      </w:r>
    </w:p>
    <w:p w14:paraId="300984F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4FD"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22"/>
        </w:rPr>
      </w:pPr>
    </w:p>
    <w:p w14:paraId="300984FE"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355" w:history="1">
        <w:r w:rsidR="002A6003" w:rsidRPr="002A6003">
          <w:rPr>
            <w:rFonts w:ascii="Times New Roman" w:eastAsia="宋体" w:hAnsi="Times New Roman" w:cs="宋体" w:hint="eastAsia"/>
            <w:spacing w:val="5"/>
            <w:kern w:val="0"/>
            <w:szCs w:val="21"/>
          </w:rPr>
          <w:t>As shown in figure 5-1, virtual address translation is extended by an 8-bit address space identifier (ASID), which reduces the frequency of TLB refreshes during context switching.</w:t>
        </w:r>
      </w:hyperlink>
      <w:r w:rsidR="002A6003" w:rsidRPr="002A6003">
        <w:rPr>
          <w:rFonts w:ascii="Times New Roman" w:eastAsia="宋体" w:hAnsi="Times New Roman" w:cs="宋体"/>
          <w:spacing w:val="5"/>
          <w:kern w:val="0"/>
          <w:szCs w:val="21"/>
        </w:rPr>
        <w:t xml:space="preserve"> The ASID is stored in the CP0 </w:t>
      </w:r>
      <w:proofErr w:type="spellStart"/>
      <w:r w:rsidR="002A6003" w:rsidRPr="002A6003">
        <w:rPr>
          <w:rFonts w:ascii="Times New Roman" w:eastAsia="宋体" w:hAnsi="Times New Roman" w:cs="宋体"/>
          <w:spacing w:val="5"/>
          <w:kern w:val="0"/>
          <w:szCs w:val="21"/>
        </w:rPr>
        <w:t>EntryHi</w:t>
      </w:r>
      <w:proofErr w:type="spellEnd"/>
      <w:r w:rsidR="002A6003" w:rsidRPr="002A6003">
        <w:rPr>
          <w:rFonts w:ascii="Times New Roman" w:eastAsia="宋体" w:hAnsi="Times New Roman" w:cs="宋体"/>
          <w:spacing w:val="5"/>
          <w:kern w:val="0"/>
          <w:szCs w:val="21"/>
        </w:rPr>
        <w:t xml:space="preserve"> register.  The Global bit (G) is in the corresponding TLB table entry. </w:t>
      </w:r>
    </w:p>
    <w:p w14:paraId="300984FF"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356" w:history="1">
        <w:r w:rsidR="002A6003" w:rsidRPr="002A6003">
          <w:rPr>
            <w:rFonts w:ascii="Times New Roman" w:eastAsia="宋体" w:hAnsi="Times New Roman" w:cs="宋体" w:hint="eastAsia"/>
            <w:spacing w:val="5"/>
            <w:kern w:val="0"/>
            <w:szCs w:val="21"/>
          </w:rPr>
          <w:t>Figure 5-2 shows the real and virtual address translation in 64-bit mode, with a maximum page size of 16MB and a minimum page size of 4KB.</w:t>
        </w:r>
      </w:hyperlink>
    </w:p>
    <w:p w14:paraId="3009850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top half of the figure shows the page size of 4K bytes. Offset in the page occupies 12 bits in the virtual address, and the remaining 36 bits in the virtual address are virtual page number VPN, which is used to index 64 4g page table items.</w:t>
      </w:r>
    </w:p>
    <w:p w14:paraId="3009850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bottom half of the figure shows the page size of 16M bytes, the Offset in the page occupies 24 bits in the virtual address, and the remaining 24 bits in the virtual address are virtual page number VPN, which is used to index 16M page table items.</w:t>
      </w:r>
    </w:p>
    <w:p w14:paraId="3009850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sectPr w:rsidR="002A6003" w:rsidRPr="002A6003">
          <w:pgSz w:w="11910" w:h="16850"/>
          <w:pgMar w:top="1100" w:right="0" w:bottom="880" w:left="0" w:header="353" w:footer="654" w:gutter="0"/>
          <w:cols w:space="720"/>
          <w:noEndnote/>
        </w:sectPr>
      </w:pPr>
    </w:p>
    <w:p w14:paraId="3009850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r w:rsidRPr="002A6003">
        <w:rPr>
          <w:rFonts w:ascii="Times New Roman" w:eastAsia="宋体" w:hAnsi="Times New Roman" w:cs="宋体"/>
          <w:noProof/>
          <w:kern w:val="0"/>
          <w:szCs w:val="21"/>
        </w:rPr>
        <w:lastRenderedPageBreak/>
        <mc:AlternateContent>
          <mc:Choice Requires="wpg">
            <w:drawing>
              <wp:anchor distT="0" distB="0" distL="114300" distR="114300" simplePos="0" relativeHeight="251738112" behindDoc="1" locked="0" layoutInCell="0" allowOverlap="1" wp14:anchorId="30098F68" wp14:editId="30098F69">
                <wp:simplePos x="0" y="0"/>
                <wp:positionH relativeFrom="page">
                  <wp:posOffset>950976</wp:posOffset>
                </wp:positionH>
                <wp:positionV relativeFrom="paragraph">
                  <wp:posOffset>-25502</wp:posOffset>
                </wp:positionV>
                <wp:extent cx="5662295" cy="4272280"/>
                <wp:effectExtent l="0" t="0" r="14605" b="13970"/>
                <wp:wrapNone/>
                <wp:docPr id="466" name="Group 2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2295" cy="4272280"/>
                          <a:chOff x="1502" y="-7045"/>
                          <a:chExt cx="8917" cy="6728"/>
                        </a:xfrm>
                      </wpg:grpSpPr>
                      <wps:wsp>
                        <wps:cNvPr id="467" name="Freeform 2081"/>
                        <wps:cNvSpPr>
                          <a:spLocks/>
                        </wps:cNvSpPr>
                        <wps:spPr bwMode="auto">
                          <a:xfrm>
                            <a:off x="1502" y="-7045"/>
                            <a:ext cx="20" cy="2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082"/>
                        <wps:cNvSpPr>
                          <a:spLocks/>
                        </wps:cNvSpPr>
                        <wps:spPr bwMode="auto">
                          <a:xfrm>
                            <a:off x="1512" y="-7040"/>
                            <a:ext cx="8883" cy="20"/>
                          </a:xfrm>
                          <a:custGeom>
                            <a:avLst/>
                            <a:gdLst>
                              <a:gd name="T0" fmla="*/ 0 w 8883"/>
                              <a:gd name="T1" fmla="*/ 0 h 20"/>
                              <a:gd name="T2" fmla="*/ 8882 w 8883"/>
                              <a:gd name="T3" fmla="*/ 0 h 20"/>
                            </a:gdLst>
                            <a:ahLst/>
                            <a:cxnLst>
                              <a:cxn ang="0">
                                <a:pos x="T0" y="T1"/>
                              </a:cxn>
                              <a:cxn ang="0">
                                <a:pos x="T2" y="T3"/>
                              </a:cxn>
                            </a:cxnLst>
                            <a:rect l="0" t="0" r="r" b="b"/>
                            <a:pathLst>
                              <a:path w="8883" h="20">
                                <a:moveTo>
                                  <a:pt x="0" y="0"/>
                                </a:moveTo>
                                <a:lnTo>
                                  <a:pt x="8882"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2083"/>
                        <wps:cNvSpPr>
                          <a:spLocks/>
                        </wps:cNvSpPr>
                        <wps:spPr bwMode="auto">
                          <a:xfrm>
                            <a:off x="10394" y="-7045"/>
                            <a:ext cx="20" cy="2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2084"/>
                        <wps:cNvSpPr>
                          <a:spLocks/>
                        </wps:cNvSpPr>
                        <wps:spPr bwMode="auto">
                          <a:xfrm>
                            <a:off x="1507" y="-7035"/>
                            <a:ext cx="20" cy="6704"/>
                          </a:xfrm>
                          <a:custGeom>
                            <a:avLst/>
                            <a:gdLst>
                              <a:gd name="T0" fmla="*/ 0 w 20"/>
                              <a:gd name="T1" fmla="*/ 0 h 6704"/>
                              <a:gd name="T2" fmla="*/ 0 w 20"/>
                              <a:gd name="T3" fmla="*/ 6703 h 6704"/>
                            </a:gdLst>
                            <a:ahLst/>
                            <a:cxnLst>
                              <a:cxn ang="0">
                                <a:pos x="T0" y="T1"/>
                              </a:cxn>
                              <a:cxn ang="0">
                                <a:pos x="T2" y="T3"/>
                              </a:cxn>
                            </a:cxnLst>
                            <a:rect l="0" t="0" r="r" b="b"/>
                            <a:pathLst>
                              <a:path w="20" h="6704">
                                <a:moveTo>
                                  <a:pt x="0" y="0"/>
                                </a:moveTo>
                                <a:lnTo>
                                  <a:pt x="0" y="670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2085"/>
                        <wps:cNvSpPr>
                          <a:spLocks/>
                        </wps:cNvSpPr>
                        <wps:spPr bwMode="auto">
                          <a:xfrm>
                            <a:off x="1512" y="-337"/>
                            <a:ext cx="8883" cy="20"/>
                          </a:xfrm>
                          <a:custGeom>
                            <a:avLst/>
                            <a:gdLst>
                              <a:gd name="T0" fmla="*/ 0 w 8883"/>
                              <a:gd name="T1" fmla="*/ 0 h 20"/>
                              <a:gd name="T2" fmla="*/ 8882 w 8883"/>
                              <a:gd name="T3" fmla="*/ 0 h 20"/>
                            </a:gdLst>
                            <a:ahLst/>
                            <a:cxnLst>
                              <a:cxn ang="0">
                                <a:pos x="T0" y="T1"/>
                              </a:cxn>
                              <a:cxn ang="0">
                                <a:pos x="T2" y="T3"/>
                              </a:cxn>
                            </a:cxnLst>
                            <a:rect l="0" t="0" r="r" b="b"/>
                            <a:pathLst>
                              <a:path w="8883" h="20">
                                <a:moveTo>
                                  <a:pt x="0" y="0"/>
                                </a:moveTo>
                                <a:lnTo>
                                  <a:pt x="8882"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2086"/>
                        <wps:cNvSpPr>
                          <a:spLocks/>
                        </wps:cNvSpPr>
                        <wps:spPr bwMode="auto">
                          <a:xfrm>
                            <a:off x="10399" y="-7035"/>
                            <a:ext cx="20" cy="6704"/>
                          </a:xfrm>
                          <a:custGeom>
                            <a:avLst/>
                            <a:gdLst>
                              <a:gd name="T0" fmla="*/ 0 w 20"/>
                              <a:gd name="T1" fmla="*/ 0 h 6704"/>
                              <a:gd name="T2" fmla="*/ 0 w 20"/>
                              <a:gd name="T3" fmla="*/ 6703 h 6704"/>
                            </a:gdLst>
                            <a:ahLst/>
                            <a:cxnLst>
                              <a:cxn ang="0">
                                <a:pos x="T0" y="T1"/>
                              </a:cxn>
                              <a:cxn ang="0">
                                <a:pos x="T2" y="T3"/>
                              </a:cxn>
                            </a:cxnLst>
                            <a:rect l="0" t="0" r="r" b="b"/>
                            <a:pathLst>
                              <a:path w="20" h="6704">
                                <a:moveTo>
                                  <a:pt x="0" y="0"/>
                                </a:moveTo>
                                <a:lnTo>
                                  <a:pt x="0" y="670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20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3587" y="-5638"/>
                            <a:ext cx="3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2088"/>
                        <wps:cNvSpPr>
                          <a:spLocks/>
                        </wps:cNvSpPr>
                        <wps:spPr bwMode="auto">
                          <a:xfrm>
                            <a:off x="4690" y="-5474"/>
                            <a:ext cx="2280" cy="370"/>
                          </a:xfrm>
                          <a:custGeom>
                            <a:avLst/>
                            <a:gdLst>
                              <a:gd name="T0" fmla="*/ 2280 w 2280"/>
                              <a:gd name="T1" fmla="*/ 0 h 370"/>
                              <a:gd name="T2" fmla="*/ 2265 w 2280"/>
                              <a:gd name="T3" fmla="*/ 72 h 370"/>
                              <a:gd name="T4" fmla="*/ 2224 w 2280"/>
                              <a:gd name="T5" fmla="*/ 130 h 370"/>
                              <a:gd name="T6" fmla="*/ 2163 w 2280"/>
                              <a:gd name="T7" fmla="*/ 170 h 370"/>
                              <a:gd name="T8" fmla="*/ 2090 w 2280"/>
                              <a:gd name="T9" fmla="*/ 185 h 370"/>
                              <a:gd name="T10" fmla="*/ 1344 w 2280"/>
                              <a:gd name="T11" fmla="*/ 185 h 370"/>
                              <a:gd name="T12" fmla="*/ 1271 w 2280"/>
                              <a:gd name="T13" fmla="*/ 199 h 370"/>
                              <a:gd name="T14" fmla="*/ 1210 w 2280"/>
                              <a:gd name="T15" fmla="*/ 239 h 370"/>
                              <a:gd name="T16" fmla="*/ 1169 w 2280"/>
                              <a:gd name="T17" fmla="*/ 297 h 370"/>
                              <a:gd name="T18" fmla="*/ 1154 w 2280"/>
                              <a:gd name="T19" fmla="*/ 370 h 370"/>
                              <a:gd name="T20" fmla="*/ 1140 w 2280"/>
                              <a:gd name="T21" fmla="*/ 297 h 370"/>
                              <a:gd name="T22" fmla="*/ 1099 w 2280"/>
                              <a:gd name="T23" fmla="*/ 239 h 370"/>
                              <a:gd name="T24" fmla="*/ 1038 w 2280"/>
                              <a:gd name="T25" fmla="*/ 199 h 370"/>
                              <a:gd name="T26" fmla="*/ 964 w 2280"/>
                              <a:gd name="T27" fmla="*/ 185 h 370"/>
                              <a:gd name="T28" fmla="*/ 190 w 2280"/>
                              <a:gd name="T29" fmla="*/ 185 h 370"/>
                              <a:gd name="T30" fmla="*/ 116 w 2280"/>
                              <a:gd name="T31" fmla="*/ 170 h 370"/>
                              <a:gd name="T32" fmla="*/ 55 w 2280"/>
                              <a:gd name="T33" fmla="*/ 130 h 370"/>
                              <a:gd name="T34" fmla="*/ 14 w 2280"/>
                              <a:gd name="T35" fmla="*/ 72 h 370"/>
                              <a:gd name="T36" fmla="*/ 0 w 2280"/>
                              <a:gd name="T37"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80" h="370">
                                <a:moveTo>
                                  <a:pt x="2280" y="0"/>
                                </a:moveTo>
                                <a:lnTo>
                                  <a:pt x="2265" y="72"/>
                                </a:lnTo>
                                <a:lnTo>
                                  <a:pt x="2224" y="130"/>
                                </a:lnTo>
                                <a:lnTo>
                                  <a:pt x="2163" y="170"/>
                                </a:lnTo>
                                <a:lnTo>
                                  <a:pt x="2090" y="185"/>
                                </a:lnTo>
                                <a:lnTo>
                                  <a:pt x="1344" y="185"/>
                                </a:lnTo>
                                <a:lnTo>
                                  <a:pt x="1271" y="199"/>
                                </a:lnTo>
                                <a:lnTo>
                                  <a:pt x="1210" y="239"/>
                                </a:lnTo>
                                <a:lnTo>
                                  <a:pt x="1169" y="297"/>
                                </a:lnTo>
                                <a:lnTo>
                                  <a:pt x="1154" y="370"/>
                                </a:lnTo>
                                <a:lnTo>
                                  <a:pt x="1140" y="297"/>
                                </a:lnTo>
                                <a:lnTo>
                                  <a:pt x="1099" y="239"/>
                                </a:lnTo>
                                <a:lnTo>
                                  <a:pt x="1038" y="199"/>
                                </a:lnTo>
                                <a:lnTo>
                                  <a:pt x="964" y="185"/>
                                </a:lnTo>
                                <a:lnTo>
                                  <a:pt x="190" y="185"/>
                                </a:lnTo>
                                <a:lnTo>
                                  <a:pt x="116" y="170"/>
                                </a:lnTo>
                                <a:lnTo>
                                  <a:pt x="55" y="130"/>
                                </a:lnTo>
                                <a:lnTo>
                                  <a:pt x="14" y="72"/>
                                </a:ln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2089"/>
                        <wps:cNvSpPr>
                          <a:spLocks/>
                        </wps:cNvSpPr>
                        <wps:spPr bwMode="auto">
                          <a:xfrm>
                            <a:off x="7015" y="-5474"/>
                            <a:ext cx="1440" cy="240"/>
                          </a:xfrm>
                          <a:custGeom>
                            <a:avLst/>
                            <a:gdLst>
                              <a:gd name="T0" fmla="*/ 1440 w 1440"/>
                              <a:gd name="T1" fmla="*/ 0 h 240"/>
                              <a:gd name="T2" fmla="*/ 1430 w 1440"/>
                              <a:gd name="T3" fmla="*/ 46 h 240"/>
                              <a:gd name="T4" fmla="*/ 1404 w 1440"/>
                              <a:gd name="T5" fmla="*/ 84 h 240"/>
                              <a:gd name="T6" fmla="*/ 1366 w 1440"/>
                              <a:gd name="T7" fmla="*/ 110 h 240"/>
                              <a:gd name="T8" fmla="*/ 1320 w 1440"/>
                              <a:gd name="T9" fmla="*/ 120 h 240"/>
                              <a:gd name="T10" fmla="*/ 840 w 1440"/>
                              <a:gd name="T11" fmla="*/ 120 h 240"/>
                              <a:gd name="T12" fmla="*/ 793 w 1440"/>
                              <a:gd name="T13" fmla="*/ 129 h 240"/>
                              <a:gd name="T14" fmla="*/ 755 w 1440"/>
                              <a:gd name="T15" fmla="*/ 155 h 240"/>
                              <a:gd name="T16" fmla="*/ 729 w 1440"/>
                              <a:gd name="T17" fmla="*/ 193 h 240"/>
                              <a:gd name="T18" fmla="*/ 720 w 1440"/>
                              <a:gd name="T19" fmla="*/ 240 h 240"/>
                              <a:gd name="T20" fmla="*/ 710 w 1440"/>
                              <a:gd name="T21" fmla="*/ 193 h 240"/>
                              <a:gd name="T22" fmla="*/ 684 w 1440"/>
                              <a:gd name="T23" fmla="*/ 155 h 240"/>
                              <a:gd name="T24" fmla="*/ 646 w 1440"/>
                              <a:gd name="T25" fmla="*/ 129 h 240"/>
                              <a:gd name="T26" fmla="*/ 600 w 1440"/>
                              <a:gd name="T27" fmla="*/ 120 h 240"/>
                              <a:gd name="T28" fmla="*/ 120 w 1440"/>
                              <a:gd name="T29" fmla="*/ 120 h 240"/>
                              <a:gd name="T30" fmla="*/ 73 w 1440"/>
                              <a:gd name="T31" fmla="*/ 110 h 240"/>
                              <a:gd name="T32" fmla="*/ 35 w 1440"/>
                              <a:gd name="T33" fmla="*/ 84 h 240"/>
                              <a:gd name="T34" fmla="*/ 9 w 1440"/>
                              <a:gd name="T35" fmla="*/ 46 h 240"/>
                              <a:gd name="T36" fmla="*/ 0 w 1440"/>
                              <a:gd name="T37"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40" h="240">
                                <a:moveTo>
                                  <a:pt x="1440" y="0"/>
                                </a:moveTo>
                                <a:lnTo>
                                  <a:pt x="1430" y="46"/>
                                </a:lnTo>
                                <a:lnTo>
                                  <a:pt x="1404" y="84"/>
                                </a:lnTo>
                                <a:lnTo>
                                  <a:pt x="1366" y="110"/>
                                </a:lnTo>
                                <a:lnTo>
                                  <a:pt x="1320" y="120"/>
                                </a:lnTo>
                                <a:lnTo>
                                  <a:pt x="840" y="120"/>
                                </a:lnTo>
                                <a:lnTo>
                                  <a:pt x="793" y="129"/>
                                </a:lnTo>
                                <a:lnTo>
                                  <a:pt x="755" y="155"/>
                                </a:lnTo>
                                <a:lnTo>
                                  <a:pt x="729" y="193"/>
                                </a:lnTo>
                                <a:lnTo>
                                  <a:pt x="720" y="240"/>
                                </a:lnTo>
                                <a:lnTo>
                                  <a:pt x="710" y="193"/>
                                </a:lnTo>
                                <a:lnTo>
                                  <a:pt x="684" y="155"/>
                                </a:lnTo>
                                <a:lnTo>
                                  <a:pt x="646" y="129"/>
                                </a:lnTo>
                                <a:lnTo>
                                  <a:pt x="600" y="120"/>
                                </a:lnTo>
                                <a:lnTo>
                                  <a:pt x="120" y="120"/>
                                </a:lnTo>
                                <a:lnTo>
                                  <a:pt x="73" y="110"/>
                                </a:lnTo>
                                <a:lnTo>
                                  <a:pt x="35" y="84"/>
                                </a:lnTo>
                                <a:lnTo>
                                  <a:pt x="9" y="46"/>
                                </a:ln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6" name="Group 2090"/>
                        <wpg:cNvGrpSpPr>
                          <a:grpSpLocks/>
                        </wpg:cNvGrpSpPr>
                        <wpg:grpSpPr bwMode="auto">
                          <a:xfrm>
                            <a:off x="4314" y="-4068"/>
                            <a:ext cx="4861" cy="779"/>
                            <a:chOff x="4314" y="-4068"/>
                            <a:chExt cx="4861" cy="779"/>
                          </a:xfrm>
                        </wpg:grpSpPr>
                        <wps:wsp>
                          <wps:cNvPr id="477" name="Freeform 2091"/>
                          <wps:cNvSpPr>
                            <a:spLocks/>
                          </wps:cNvSpPr>
                          <wps:spPr bwMode="auto">
                            <a:xfrm>
                              <a:off x="4314" y="-4068"/>
                              <a:ext cx="4861" cy="779"/>
                            </a:xfrm>
                            <a:custGeom>
                              <a:avLst/>
                              <a:gdLst>
                                <a:gd name="T0" fmla="*/ 0 w 4861"/>
                                <a:gd name="T1" fmla="*/ 0 h 779"/>
                                <a:gd name="T2" fmla="*/ 4861 w 4861"/>
                                <a:gd name="T3" fmla="*/ 0 h 779"/>
                                <a:gd name="T4" fmla="*/ 4861 w 4861"/>
                                <a:gd name="T5" fmla="*/ 779 h 779"/>
                                <a:gd name="T6" fmla="*/ 0 w 4861"/>
                                <a:gd name="T7" fmla="*/ 779 h 779"/>
                                <a:gd name="T8" fmla="*/ 0 w 4861"/>
                                <a:gd name="T9" fmla="*/ 0 h 779"/>
                              </a:gdLst>
                              <a:ahLst/>
                              <a:cxnLst>
                                <a:cxn ang="0">
                                  <a:pos x="T0" y="T1"/>
                                </a:cxn>
                                <a:cxn ang="0">
                                  <a:pos x="T2" y="T3"/>
                                </a:cxn>
                                <a:cxn ang="0">
                                  <a:pos x="T4" y="T5"/>
                                </a:cxn>
                                <a:cxn ang="0">
                                  <a:pos x="T6" y="T7"/>
                                </a:cxn>
                                <a:cxn ang="0">
                                  <a:pos x="T8" y="T9"/>
                                </a:cxn>
                              </a:cxnLst>
                              <a:rect l="0" t="0" r="r" b="b"/>
                              <a:pathLst>
                                <a:path w="4861" h="779">
                                  <a:moveTo>
                                    <a:pt x="0" y="0"/>
                                  </a:moveTo>
                                  <a:lnTo>
                                    <a:pt x="4861" y="0"/>
                                  </a:lnTo>
                                  <a:lnTo>
                                    <a:pt x="4861" y="779"/>
                                  </a:lnTo>
                                  <a:lnTo>
                                    <a:pt x="0" y="779"/>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2092"/>
                          <wps:cNvSpPr>
                            <a:spLocks/>
                          </wps:cNvSpPr>
                          <wps:spPr bwMode="auto">
                            <a:xfrm>
                              <a:off x="4314" y="-4068"/>
                              <a:ext cx="4861" cy="779"/>
                            </a:xfrm>
                            <a:custGeom>
                              <a:avLst/>
                              <a:gdLst>
                                <a:gd name="T0" fmla="*/ 180 w 4861"/>
                                <a:gd name="T1" fmla="*/ 154 h 779"/>
                                <a:gd name="T2" fmla="*/ 2880 w 4861"/>
                                <a:gd name="T3" fmla="*/ 154 h 779"/>
                                <a:gd name="T4" fmla="*/ 2880 w 4861"/>
                                <a:gd name="T5" fmla="*/ 623 h 779"/>
                                <a:gd name="T6" fmla="*/ 180 w 4861"/>
                                <a:gd name="T7" fmla="*/ 623 h 779"/>
                                <a:gd name="T8" fmla="*/ 180 w 4861"/>
                                <a:gd name="T9" fmla="*/ 154 h 779"/>
                              </a:gdLst>
                              <a:ahLst/>
                              <a:cxnLst>
                                <a:cxn ang="0">
                                  <a:pos x="T0" y="T1"/>
                                </a:cxn>
                                <a:cxn ang="0">
                                  <a:pos x="T2" y="T3"/>
                                </a:cxn>
                                <a:cxn ang="0">
                                  <a:pos x="T4" y="T5"/>
                                </a:cxn>
                                <a:cxn ang="0">
                                  <a:pos x="T6" y="T7"/>
                                </a:cxn>
                                <a:cxn ang="0">
                                  <a:pos x="T8" y="T9"/>
                                </a:cxn>
                              </a:cxnLst>
                              <a:rect l="0" t="0" r="r" b="b"/>
                              <a:pathLst>
                                <a:path w="4861" h="779">
                                  <a:moveTo>
                                    <a:pt x="180" y="154"/>
                                  </a:moveTo>
                                  <a:lnTo>
                                    <a:pt x="2880" y="154"/>
                                  </a:lnTo>
                                  <a:lnTo>
                                    <a:pt x="2880" y="623"/>
                                  </a:lnTo>
                                  <a:lnTo>
                                    <a:pt x="180" y="623"/>
                                  </a:lnTo>
                                  <a:lnTo>
                                    <a:pt x="180" y="15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79" name="Freeform 2093"/>
                        <wps:cNvSpPr>
                          <a:spLocks/>
                        </wps:cNvSpPr>
                        <wps:spPr bwMode="auto">
                          <a:xfrm>
                            <a:off x="7193" y="-3914"/>
                            <a:ext cx="1802" cy="469"/>
                          </a:xfrm>
                          <a:custGeom>
                            <a:avLst/>
                            <a:gdLst>
                              <a:gd name="T0" fmla="*/ 0 w 1802"/>
                              <a:gd name="T1" fmla="*/ 0 h 469"/>
                              <a:gd name="T2" fmla="*/ 1801 w 1802"/>
                              <a:gd name="T3" fmla="*/ 0 h 469"/>
                              <a:gd name="T4" fmla="*/ 1801 w 1802"/>
                              <a:gd name="T5" fmla="*/ 469 h 469"/>
                              <a:gd name="T6" fmla="*/ 0 w 1802"/>
                              <a:gd name="T7" fmla="*/ 469 h 469"/>
                              <a:gd name="T8" fmla="*/ 0 w 1802"/>
                              <a:gd name="T9" fmla="*/ 0 h 469"/>
                            </a:gdLst>
                            <a:ahLst/>
                            <a:cxnLst>
                              <a:cxn ang="0">
                                <a:pos x="T0" y="T1"/>
                              </a:cxn>
                              <a:cxn ang="0">
                                <a:pos x="T2" y="T3"/>
                              </a:cxn>
                              <a:cxn ang="0">
                                <a:pos x="T4" y="T5"/>
                              </a:cxn>
                              <a:cxn ang="0">
                                <a:pos x="T6" y="T7"/>
                              </a:cxn>
                              <a:cxn ang="0">
                                <a:pos x="T8" y="T9"/>
                              </a:cxn>
                            </a:cxnLst>
                            <a:rect l="0" t="0" r="r" b="b"/>
                            <a:pathLst>
                              <a:path w="1802" h="469">
                                <a:moveTo>
                                  <a:pt x="0" y="0"/>
                                </a:moveTo>
                                <a:lnTo>
                                  <a:pt x="1801" y="0"/>
                                </a:lnTo>
                                <a:lnTo>
                                  <a:pt x="1801" y="469"/>
                                </a:lnTo>
                                <a:lnTo>
                                  <a:pt x="0" y="469"/>
                                </a:lnTo>
                                <a:lnTo>
                                  <a:pt x="0" y="0"/>
                                </a:lnTo>
                                <a:close/>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2094"/>
                        <wps:cNvSpPr>
                          <a:spLocks/>
                        </wps:cNvSpPr>
                        <wps:spPr bwMode="auto">
                          <a:xfrm>
                            <a:off x="3775" y="-5474"/>
                            <a:ext cx="20" cy="311"/>
                          </a:xfrm>
                          <a:custGeom>
                            <a:avLst/>
                            <a:gdLst>
                              <a:gd name="T0" fmla="*/ 0 w 20"/>
                              <a:gd name="T1" fmla="*/ 0 h 311"/>
                              <a:gd name="T2" fmla="*/ 1 w 20"/>
                              <a:gd name="T3" fmla="*/ 311 h 311"/>
                            </a:gdLst>
                            <a:ahLst/>
                            <a:cxnLst>
                              <a:cxn ang="0">
                                <a:pos x="T0" y="T1"/>
                              </a:cxn>
                              <a:cxn ang="0">
                                <a:pos x="T2" y="T3"/>
                              </a:cxn>
                            </a:cxnLst>
                            <a:rect l="0" t="0" r="r" b="b"/>
                            <a:pathLst>
                              <a:path w="20" h="311">
                                <a:moveTo>
                                  <a:pt x="0" y="0"/>
                                </a:moveTo>
                                <a:lnTo>
                                  <a:pt x="1" y="31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2095"/>
                        <wps:cNvSpPr>
                          <a:spLocks/>
                        </wps:cNvSpPr>
                        <wps:spPr bwMode="auto">
                          <a:xfrm>
                            <a:off x="3775" y="-5163"/>
                            <a:ext cx="1980" cy="20"/>
                          </a:xfrm>
                          <a:custGeom>
                            <a:avLst/>
                            <a:gdLst>
                              <a:gd name="T0" fmla="*/ 0 w 1980"/>
                              <a:gd name="T1" fmla="*/ 0 h 20"/>
                              <a:gd name="T2" fmla="*/ 1980 w 1980"/>
                              <a:gd name="T3" fmla="*/ 2 h 20"/>
                            </a:gdLst>
                            <a:ahLst/>
                            <a:cxnLst>
                              <a:cxn ang="0">
                                <a:pos x="T0" y="T1"/>
                              </a:cxn>
                              <a:cxn ang="0">
                                <a:pos x="T2" y="T3"/>
                              </a:cxn>
                            </a:cxnLst>
                            <a:rect l="0" t="0" r="r" b="b"/>
                            <a:pathLst>
                              <a:path w="1980" h="20">
                                <a:moveTo>
                                  <a:pt x="0" y="0"/>
                                </a:moveTo>
                                <a:lnTo>
                                  <a:pt x="1980" y="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2096"/>
                        <wps:cNvSpPr>
                          <a:spLocks/>
                        </wps:cNvSpPr>
                        <wps:spPr bwMode="auto">
                          <a:xfrm>
                            <a:off x="5395" y="-5163"/>
                            <a:ext cx="20" cy="313"/>
                          </a:xfrm>
                          <a:custGeom>
                            <a:avLst/>
                            <a:gdLst>
                              <a:gd name="T0" fmla="*/ 0 w 20"/>
                              <a:gd name="T1" fmla="*/ 0 h 313"/>
                              <a:gd name="T2" fmla="*/ 2 w 20"/>
                              <a:gd name="T3" fmla="*/ 313 h 313"/>
                            </a:gdLst>
                            <a:ahLst/>
                            <a:cxnLst>
                              <a:cxn ang="0">
                                <a:pos x="T0" y="T1"/>
                              </a:cxn>
                              <a:cxn ang="0">
                                <a:pos x="T2" y="T3"/>
                              </a:cxn>
                            </a:cxnLst>
                            <a:rect l="0" t="0" r="r" b="b"/>
                            <a:pathLst>
                              <a:path w="20" h="313">
                                <a:moveTo>
                                  <a:pt x="0" y="0"/>
                                </a:moveTo>
                                <a:lnTo>
                                  <a:pt x="2" y="31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2097"/>
                        <wps:cNvSpPr>
                          <a:spLocks/>
                        </wps:cNvSpPr>
                        <wps:spPr bwMode="auto">
                          <a:xfrm>
                            <a:off x="5395" y="-4382"/>
                            <a:ext cx="20" cy="212"/>
                          </a:xfrm>
                          <a:custGeom>
                            <a:avLst/>
                            <a:gdLst>
                              <a:gd name="T0" fmla="*/ 0 w 20"/>
                              <a:gd name="T1" fmla="*/ 0 h 212"/>
                              <a:gd name="T2" fmla="*/ 1 w 20"/>
                              <a:gd name="T3" fmla="*/ 212 h 212"/>
                            </a:gdLst>
                            <a:ahLst/>
                            <a:cxnLst>
                              <a:cxn ang="0">
                                <a:pos x="T0" y="T1"/>
                              </a:cxn>
                              <a:cxn ang="0">
                                <a:pos x="T2" y="T3"/>
                              </a:cxn>
                            </a:cxnLst>
                            <a:rect l="0" t="0" r="r" b="b"/>
                            <a:pathLst>
                              <a:path w="20" h="212">
                                <a:moveTo>
                                  <a:pt x="0" y="0"/>
                                </a:moveTo>
                                <a:lnTo>
                                  <a:pt x="1" y="212"/>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2098"/>
                        <wps:cNvSpPr>
                          <a:spLocks/>
                        </wps:cNvSpPr>
                        <wps:spPr bwMode="auto">
                          <a:xfrm>
                            <a:off x="5336" y="-4190"/>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5" name="Picture 209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767" y="-2363"/>
                            <a:ext cx="3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2100"/>
                        <wps:cNvSpPr>
                          <a:spLocks/>
                        </wps:cNvSpPr>
                        <wps:spPr bwMode="auto">
                          <a:xfrm>
                            <a:off x="4854" y="-2578"/>
                            <a:ext cx="1521" cy="380"/>
                          </a:xfrm>
                          <a:custGeom>
                            <a:avLst/>
                            <a:gdLst>
                              <a:gd name="T0" fmla="*/ 0 w 1521"/>
                              <a:gd name="T1" fmla="*/ 380 h 380"/>
                              <a:gd name="T2" fmla="*/ 9 w 1521"/>
                              <a:gd name="T3" fmla="*/ 306 h 380"/>
                              <a:gd name="T4" fmla="*/ 37 w 1521"/>
                              <a:gd name="T5" fmla="*/ 245 h 380"/>
                              <a:gd name="T6" fmla="*/ 77 w 1521"/>
                              <a:gd name="T7" fmla="*/ 204 h 380"/>
                              <a:gd name="T8" fmla="*/ 126 w 1521"/>
                              <a:gd name="T9" fmla="*/ 190 h 380"/>
                              <a:gd name="T10" fmla="*/ 633 w 1521"/>
                              <a:gd name="T11" fmla="*/ 190 h 380"/>
                              <a:gd name="T12" fmla="*/ 682 w 1521"/>
                              <a:gd name="T13" fmla="*/ 175 h 380"/>
                              <a:gd name="T14" fmla="*/ 722 w 1521"/>
                              <a:gd name="T15" fmla="*/ 134 h 380"/>
                              <a:gd name="T16" fmla="*/ 749 w 1521"/>
                              <a:gd name="T17" fmla="*/ 73 h 380"/>
                              <a:gd name="T18" fmla="*/ 759 w 1521"/>
                              <a:gd name="T19" fmla="*/ 0 h 380"/>
                              <a:gd name="T20" fmla="*/ 769 w 1521"/>
                              <a:gd name="T21" fmla="*/ 73 h 380"/>
                              <a:gd name="T22" fmla="*/ 796 w 1521"/>
                              <a:gd name="T23" fmla="*/ 134 h 380"/>
                              <a:gd name="T24" fmla="*/ 837 w 1521"/>
                              <a:gd name="T25" fmla="*/ 175 h 380"/>
                              <a:gd name="T26" fmla="*/ 886 w 1521"/>
                              <a:gd name="T27" fmla="*/ 190 h 380"/>
                              <a:gd name="T28" fmla="*/ 1394 w 1521"/>
                              <a:gd name="T29" fmla="*/ 190 h 380"/>
                              <a:gd name="T30" fmla="*/ 1443 w 1521"/>
                              <a:gd name="T31" fmla="*/ 204 h 380"/>
                              <a:gd name="T32" fmla="*/ 1483 w 1521"/>
                              <a:gd name="T33" fmla="*/ 245 h 380"/>
                              <a:gd name="T34" fmla="*/ 1511 w 1521"/>
                              <a:gd name="T35" fmla="*/ 306 h 380"/>
                              <a:gd name="T36" fmla="*/ 1521 w 1521"/>
                              <a:gd name="T37" fmla="*/ 380 h 3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21" h="380">
                                <a:moveTo>
                                  <a:pt x="0" y="380"/>
                                </a:moveTo>
                                <a:lnTo>
                                  <a:pt x="9" y="306"/>
                                </a:lnTo>
                                <a:lnTo>
                                  <a:pt x="37" y="245"/>
                                </a:lnTo>
                                <a:lnTo>
                                  <a:pt x="77" y="204"/>
                                </a:lnTo>
                                <a:lnTo>
                                  <a:pt x="126" y="190"/>
                                </a:lnTo>
                                <a:lnTo>
                                  <a:pt x="633" y="190"/>
                                </a:lnTo>
                                <a:lnTo>
                                  <a:pt x="682" y="175"/>
                                </a:lnTo>
                                <a:lnTo>
                                  <a:pt x="722" y="134"/>
                                </a:lnTo>
                                <a:lnTo>
                                  <a:pt x="749" y="73"/>
                                </a:lnTo>
                                <a:lnTo>
                                  <a:pt x="759" y="0"/>
                                </a:lnTo>
                                <a:lnTo>
                                  <a:pt x="769" y="73"/>
                                </a:lnTo>
                                <a:lnTo>
                                  <a:pt x="796" y="134"/>
                                </a:lnTo>
                                <a:lnTo>
                                  <a:pt x="837" y="175"/>
                                </a:lnTo>
                                <a:lnTo>
                                  <a:pt x="886" y="190"/>
                                </a:lnTo>
                                <a:lnTo>
                                  <a:pt x="1394" y="190"/>
                                </a:lnTo>
                                <a:lnTo>
                                  <a:pt x="1443" y="204"/>
                                </a:lnTo>
                                <a:lnTo>
                                  <a:pt x="1483" y="245"/>
                                </a:lnTo>
                                <a:lnTo>
                                  <a:pt x="1511" y="306"/>
                                </a:lnTo>
                                <a:lnTo>
                                  <a:pt x="1521" y="3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2101"/>
                        <wps:cNvSpPr>
                          <a:spLocks/>
                        </wps:cNvSpPr>
                        <wps:spPr bwMode="auto">
                          <a:xfrm>
                            <a:off x="6474" y="-2646"/>
                            <a:ext cx="2160" cy="448"/>
                          </a:xfrm>
                          <a:custGeom>
                            <a:avLst/>
                            <a:gdLst>
                              <a:gd name="T0" fmla="*/ 2160 w 2160"/>
                              <a:gd name="T1" fmla="*/ 447 h 448"/>
                              <a:gd name="T2" fmla="*/ 2145 w 2160"/>
                              <a:gd name="T3" fmla="*/ 360 h 448"/>
                              <a:gd name="T4" fmla="*/ 2107 w 2160"/>
                              <a:gd name="T5" fmla="*/ 289 h 448"/>
                              <a:gd name="T6" fmla="*/ 2050 w 2160"/>
                              <a:gd name="T7" fmla="*/ 241 h 448"/>
                              <a:gd name="T8" fmla="*/ 1980 w 2160"/>
                              <a:gd name="T9" fmla="*/ 223 h 448"/>
                              <a:gd name="T10" fmla="*/ 1261 w 2160"/>
                              <a:gd name="T11" fmla="*/ 223 h 448"/>
                              <a:gd name="T12" fmla="*/ 1190 w 2160"/>
                              <a:gd name="T13" fmla="*/ 206 h 448"/>
                              <a:gd name="T14" fmla="*/ 1133 w 2160"/>
                              <a:gd name="T15" fmla="*/ 158 h 448"/>
                              <a:gd name="T16" fmla="*/ 1095 w 2160"/>
                              <a:gd name="T17" fmla="*/ 87 h 448"/>
                              <a:gd name="T18" fmla="*/ 1081 w 2160"/>
                              <a:gd name="T19" fmla="*/ 0 h 448"/>
                              <a:gd name="T20" fmla="*/ 1066 w 2160"/>
                              <a:gd name="T21" fmla="*/ 87 h 448"/>
                              <a:gd name="T22" fmla="*/ 1028 w 2160"/>
                              <a:gd name="T23" fmla="*/ 158 h 448"/>
                              <a:gd name="T24" fmla="*/ 971 w 2160"/>
                              <a:gd name="T25" fmla="*/ 206 h 448"/>
                              <a:gd name="T26" fmla="*/ 901 w 2160"/>
                              <a:gd name="T27" fmla="*/ 223 h 448"/>
                              <a:gd name="T28" fmla="*/ 180 w 2160"/>
                              <a:gd name="T29" fmla="*/ 223 h 448"/>
                              <a:gd name="T30" fmla="*/ 109 w 2160"/>
                              <a:gd name="T31" fmla="*/ 241 h 448"/>
                              <a:gd name="T32" fmla="*/ 52 w 2160"/>
                              <a:gd name="T33" fmla="*/ 289 h 448"/>
                              <a:gd name="T34" fmla="*/ 14 w 2160"/>
                              <a:gd name="T35" fmla="*/ 360 h 448"/>
                              <a:gd name="T36" fmla="*/ 0 w 2160"/>
                              <a:gd name="T37" fmla="*/ 447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60" h="448">
                                <a:moveTo>
                                  <a:pt x="2160" y="447"/>
                                </a:moveTo>
                                <a:lnTo>
                                  <a:pt x="2145" y="360"/>
                                </a:lnTo>
                                <a:lnTo>
                                  <a:pt x="2107" y="289"/>
                                </a:lnTo>
                                <a:lnTo>
                                  <a:pt x="2050" y="241"/>
                                </a:lnTo>
                                <a:lnTo>
                                  <a:pt x="1980" y="223"/>
                                </a:lnTo>
                                <a:lnTo>
                                  <a:pt x="1261" y="223"/>
                                </a:lnTo>
                                <a:lnTo>
                                  <a:pt x="1190" y="206"/>
                                </a:lnTo>
                                <a:lnTo>
                                  <a:pt x="1133" y="158"/>
                                </a:lnTo>
                                <a:lnTo>
                                  <a:pt x="1095" y="87"/>
                                </a:lnTo>
                                <a:lnTo>
                                  <a:pt x="1081" y="0"/>
                                </a:lnTo>
                                <a:lnTo>
                                  <a:pt x="1066" y="87"/>
                                </a:lnTo>
                                <a:lnTo>
                                  <a:pt x="1028" y="158"/>
                                </a:lnTo>
                                <a:lnTo>
                                  <a:pt x="971" y="206"/>
                                </a:lnTo>
                                <a:lnTo>
                                  <a:pt x="901" y="223"/>
                                </a:lnTo>
                                <a:lnTo>
                                  <a:pt x="180" y="223"/>
                                </a:lnTo>
                                <a:lnTo>
                                  <a:pt x="109" y="241"/>
                                </a:lnTo>
                                <a:lnTo>
                                  <a:pt x="52" y="289"/>
                                </a:lnTo>
                                <a:lnTo>
                                  <a:pt x="14" y="360"/>
                                </a:lnTo>
                                <a:lnTo>
                                  <a:pt x="0" y="44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2102"/>
                        <wps:cNvSpPr>
                          <a:spLocks/>
                        </wps:cNvSpPr>
                        <wps:spPr bwMode="auto">
                          <a:xfrm>
                            <a:off x="3953" y="-2509"/>
                            <a:ext cx="20" cy="154"/>
                          </a:xfrm>
                          <a:custGeom>
                            <a:avLst/>
                            <a:gdLst>
                              <a:gd name="T0" fmla="*/ 0 w 20"/>
                              <a:gd name="T1" fmla="*/ -7 h 154"/>
                              <a:gd name="T2" fmla="*/ 0 w 20"/>
                              <a:gd name="T3" fmla="*/ 161 h 154"/>
                            </a:gdLst>
                            <a:ahLst/>
                            <a:cxnLst>
                              <a:cxn ang="0">
                                <a:pos x="T0" y="T1"/>
                              </a:cxn>
                              <a:cxn ang="0">
                                <a:pos x="T2" y="T3"/>
                              </a:cxn>
                            </a:cxnLst>
                            <a:rect l="0" t="0" r="r" b="b"/>
                            <a:pathLst>
                              <a:path w="20" h="154">
                                <a:moveTo>
                                  <a:pt x="0" y="-7"/>
                                </a:moveTo>
                                <a:lnTo>
                                  <a:pt x="0" y="161"/>
                                </a:lnTo>
                              </a:path>
                            </a:pathLst>
                          </a:custGeom>
                          <a:noFill/>
                          <a:ln w="10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2103"/>
                        <wps:cNvSpPr>
                          <a:spLocks/>
                        </wps:cNvSpPr>
                        <wps:spPr bwMode="auto">
                          <a:xfrm>
                            <a:off x="3953" y="-2508"/>
                            <a:ext cx="1621" cy="20"/>
                          </a:xfrm>
                          <a:custGeom>
                            <a:avLst/>
                            <a:gdLst>
                              <a:gd name="T0" fmla="*/ 0 w 1621"/>
                              <a:gd name="T1" fmla="*/ 0 h 20"/>
                              <a:gd name="T2" fmla="*/ 1621 w 1621"/>
                              <a:gd name="T3" fmla="*/ 0 h 20"/>
                            </a:gdLst>
                            <a:ahLst/>
                            <a:cxnLst>
                              <a:cxn ang="0">
                                <a:pos x="T0" y="T1"/>
                              </a:cxn>
                              <a:cxn ang="0">
                                <a:pos x="T2" y="T3"/>
                              </a:cxn>
                            </a:cxnLst>
                            <a:rect l="0" t="0" r="r" b="b"/>
                            <a:pathLst>
                              <a:path w="1621" h="20">
                                <a:moveTo>
                                  <a:pt x="0" y="0"/>
                                </a:moveTo>
                                <a:lnTo>
                                  <a:pt x="162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2104"/>
                        <wps:cNvSpPr>
                          <a:spLocks/>
                        </wps:cNvSpPr>
                        <wps:spPr bwMode="auto">
                          <a:xfrm>
                            <a:off x="5213" y="-2666"/>
                            <a:ext cx="20" cy="157"/>
                          </a:xfrm>
                          <a:custGeom>
                            <a:avLst/>
                            <a:gdLst>
                              <a:gd name="T0" fmla="*/ 0 w 20"/>
                              <a:gd name="T1" fmla="*/ 157 h 157"/>
                              <a:gd name="T2" fmla="*/ 1 w 20"/>
                              <a:gd name="T3" fmla="*/ 0 h 157"/>
                            </a:gdLst>
                            <a:ahLst/>
                            <a:cxnLst>
                              <a:cxn ang="0">
                                <a:pos x="T0" y="T1"/>
                              </a:cxn>
                              <a:cxn ang="0">
                                <a:pos x="T2" y="T3"/>
                              </a:cxn>
                            </a:cxnLst>
                            <a:rect l="0" t="0" r="r" b="b"/>
                            <a:pathLst>
                              <a:path w="20" h="157">
                                <a:moveTo>
                                  <a:pt x="0" y="157"/>
                                </a:moveTo>
                                <a:lnTo>
                                  <a:pt x="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2105"/>
                        <wps:cNvSpPr>
                          <a:spLocks/>
                        </wps:cNvSpPr>
                        <wps:spPr bwMode="auto">
                          <a:xfrm>
                            <a:off x="5213" y="-3190"/>
                            <a:ext cx="20" cy="56"/>
                          </a:xfrm>
                          <a:custGeom>
                            <a:avLst/>
                            <a:gdLst>
                              <a:gd name="T0" fmla="*/ 0 w 20"/>
                              <a:gd name="T1" fmla="*/ -7 h 56"/>
                              <a:gd name="T2" fmla="*/ 0 w 20"/>
                              <a:gd name="T3" fmla="*/ 63 h 56"/>
                            </a:gdLst>
                            <a:ahLst/>
                            <a:cxnLst>
                              <a:cxn ang="0">
                                <a:pos x="T0" y="T1"/>
                              </a:cxn>
                              <a:cxn ang="0">
                                <a:pos x="T2" y="T3"/>
                              </a:cxn>
                            </a:cxnLst>
                            <a:rect l="0" t="0" r="r" b="b"/>
                            <a:pathLst>
                              <a:path w="20" h="56">
                                <a:moveTo>
                                  <a:pt x="0" y="-7"/>
                                </a:moveTo>
                                <a:lnTo>
                                  <a:pt x="0" y="63"/>
                                </a:lnTo>
                              </a:path>
                            </a:pathLst>
                          </a:custGeom>
                          <a:noFill/>
                          <a:ln w="97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2106"/>
                        <wps:cNvSpPr>
                          <a:spLocks/>
                        </wps:cNvSpPr>
                        <wps:spPr bwMode="auto">
                          <a:xfrm>
                            <a:off x="5153" y="-3290"/>
                            <a:ext cx="120" cy="121"/>
                          </a:xfrm>
                          <a:custGeom>
                            <a:avLst/>
                            <a:gdLst>
                              <a:gd name="T0" fmla="*/ 60 w 120"/>
                              <a:gd name="T1" fmla="*/ 0 h 121"/>
                              <a:gd name="T2" fmla="*/ 0 w 120"/>
                              <a:gd name="T3" fmla="*/ 119 h 121"/>
                              <a:gd name="T4" fmla="*/ 120 w 120"/>
                              <a:gd name="T5" fmla="*/ 120 h 121"/>
                              <a:gd name="T6" fmla="*/ 60 w 120"/>
                              <a:gd name="T7" fmla="*/ 0 h 121"/>
                            </a:gdLst>
                            <a:ahLst/>
                            <a:cxnLst>
                              <a:cxn ang="0">
                                <a:pos x="T0" y="T1"/>
                              </a:cxn>
                              <a:cxn ang="0">
                                <a:pos x="T2" y="T3"/>
                              </a:cxn>
                              <a:cxn ang="0">
                                <a:pos x="T4" y="T5"/>
                              </a:cxn>
                              <a:cxn ang="0">
                                <a:pos x="T6" y="T7"/>
                              </a:cxn>
                            </a:cxnLst>
                            <a:rect l="0" t="0" r="r" b="b"/>
                            <a:pathLst>
                              <a:path w="120" h="121">
                                <a:moveTo>
                                  <a:pt x="60" y="0"/>
                                </a:moveTo>
                                <a:lnTo>
                                  <a:pt x="0" y="119"/>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2107"/>
                        <wps:cNvSpPr>
                          <a:spLocks/>
                        </wps:cNvSpPr>
                        <wps:spPr bwMode="auto">
                          <a:xfrm>
                            <a:off x="7914" y="-5161"/>
                            <a:ext cx="20" cy="833"/>
                          </a:xfrm>
                          <a:custGeom>
                            <a:avLst/>
                            <a:gdLst>
                              <a:gd name="T0" fmla="*/ 0 w 20"/>
                              <a:gd name="T1" fmla="*/ 0 h 833"/>
                              <a:gd name="T2" fmla="*/ 0 w 20"/>
                              <a:gd name="T3" fmla="*/ 833 h 833"/>
                            </a:gdLst>
                            <a:ahLst/>
                            <a:cxnLst>
                              <a:cxn ang="0">
                                <a:pos x="T0" y="T1"/>
                              </a:cxn>
                              <a:cxn ang="0">
                                <a:pos x="T2" y="T3"/>
                              </a:cxn>
                            </a:cxnLst>
                            <a:rect l="0" t="0" r="r" b="b"/>
                            <a:pathLst>
                              <a:path w="20" h="833">
                                <a:moveTo>
                                  <a:pt x="0" y="0"/>
                                </a:moveTo>
                                <a:lnTo>
                                  <a:pt x="0" y="8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Freeform 2108"/>
                        <wps:cNvSpPr>
                          <a:spLocks/>
                        </wps:cNvSpPr>
                        <wps:spPr bwMode="auto">
                          <a:xfrm>
                            <a:off x="7855" y="-4348"/>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2109"/>
                        <wps:cNvSpPr>
                          <a:spLocks/>
                        </wps:cNvSpPr>
                        <wps:spPr bwMode="auto">
                          <a:xfrm>
                            <a:off x="7734" y="-3034"/>
                            <a:ext cx="20" cy="525"/>
                          </a:xfrm>
                          <a:custGeom>
                            <a:avLst/>
                            <a:gdLst>
                              <a:gd name="T0" fmla="*/ 0 w 20"/>
                              <a:gd name="T1" fmla="*/ 525 h 525"/>
                              <a:gd name="T2" fmla="*/ 0 w 20"/>
                              <a:gd name="T3" fmla="*/ 0 h 525"/>
                            </a:gdLst>
                            <a:ahLst/>
                            <a:cxnLst>
                              <a:cxn ang="0">
                                <a:pos x="T0" y="T1"/>
                              </a:cxn>
                              <a:cxn ang="0">
                                <a:pos x="T2" y="T3"/>
                              </a:cxn>
                            </a:cxnLst>
                            <a:rect l="0" t="0" r="r" b="b"/>
                            <a:pathLst>
                              <a:path w="20" h="525">
                                <a:moveTo>
                                  <a:pt x="0" y="525"/>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Freeform 2110"/>
                        <wps:cNvSpPr>
                          <a:spLocks/>
                        </wps:cNvSpPr>
                        <wps:spPr bwMode="auto">
                          <a:xfrm>
                            <a:off x="7675" y="-3134"/>
                            <a:ext cx="120" cy="121"/>
                          </a:xfrm>
                          <a:custGeom>
                            <a:avLst/>
                            <a:gdLst>
                              <a:gd name="T0" fmla="*/ 60 w 120"/>
                              <a:gd name="T1" fmla="*/ 0 h 121"/>
                              <a:gd name="T2" fmla="*/ 0 w 120"/>
                              <a:gd name="T3" fmla="*/ 119 h 121"/>
                              <a:gd name="T4" fmla="*/ 120 w 120"/>
                              <a:gd name="T5" fmla="*/ 120 h 121"/>
                              <a:gd name="T6" fmla="*/ 60 w 120"/>
                              <a:gd name="T7" fmla="*/ 0 h 121"/>
                            </a:gdLst>
                            <a:ahLst/>
                            <a:cxnLst>
                              <a:cxn ang="0">
                                <a:pos x="T0" y="T1"/>
                              </a:cxn>
                              <a:cxn ang="0">
                                <a:pos x="T2" y="T3"/>
                              </a:cxn>
                              <a:cxn ang="0">
                                <a:pos x="T4" y="T5"/>
                              </a:cxn>
                              <a:cxn ang="0">
                                <a:pos x="T6" y="T7"/>
                              </a:cxn>
                            </a:cxnLst>
                            <a:rect l="0" t="0" r="r" b="b"/>
                            <a:pathLst>
                              <a:path w="120" h="121">
                                <a:moveTo>
                                  <a:pt x="60" y="0"/>
                                </a:moveTo>
                                <a:lnTo>
                                  <a:pt x="0" y="119"/>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2111"/>
                        <wps:cNvSpPr>
                          <a:spLocks/>
                        </wps:cNvSpPr>
                        <wps:spPr bwMode="auto">
                          <a:xfrm>
                            <a:off x="2758" y="-5474"/>
                            <a:ext cx="837" cy="1015"/>
                          </a:xfrm>
                          <a:custGeom>
                            <a:avLst/>
                            <a:gdLst>
                              <a:gd name="T0" fmla="*/ 836 w 837"/>
                              <a:gd name="T1" fmla="*/ 0 h 1015"/>
                              <a:gd name="T2" fmla="*/ 0 w 837"/>
                              <a:gd name="T3" fmla="*/ 1014 h 1015"/>
                            </a:gdLst>
                            <a:ahLst/>
                            <a:cxnLst>
                              <a:cxn ang="0">
                                <a:pos x="T0" y="T1"/>
                              </a:cxn>
                              <a:cxn ang="0">
                                <a:pos x="T2" y="T3"/>
                              </a:cxn>
                            </a:cxnLst>
                            <a:rect l="0" t="0" r="r" b="b"/>
                            <a:pathLst>
                              <a:path w="837" h="1015">
                                <a:moveTo>
                                  <a:pt x="836" y="0"/>
                                </a:moveTo>
                                <a:lnTo>
                                  <a:pt x="0" y="101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Freeform 2112"/>
                        <wps:cNvSpPr>
                          <a:spLocks/>
                        </wps:cNvSpPr>
                        <wps:spPr bwMode="auto">
                          <a:xfrm>
                            <a:off x="2694" y="-4513"/>
                            <a:ext cx="123" cy="131"/>
                          </a:xfrm>
                          <a:custGeom>
                            <a:avLst/>
                            <a:gdLst>
                              <a:gd name="T0" fmla="*/ 30 w 123"/>
                              <a:gd name="T1" fmla="*/ 0 h 131"/>
                              <a:gd name="T2" fmla="*/ 0 w 123"/>
                              <a:gd name="T3" fmla="*/ 130 h 131"/>
                              <a:gd name="T4" fmla="*/ 122 w 123"/>
                              <a:gd name="T5" fmla="*/ 76 h 131"/>
                              <a:gd name="T6" fmla="*/ 30 w 123"/>
                              <a:gd name="T7" fmla="*/ 0 h 131"/>
                            </a:gdLst>
                            <a:ahLst/>
                            <a:cxnLst>
                              <a:cxn ang="0">
                                <a:pos x="T0" y="T1"/>
                              </a:cxn>
                              <a:cxn ang="0">
                                <a:pos x="T2" y="T3"/>
                              </a:cxn>
                              <a:cxn ang="0">
                                <a:pos x="T4" y="T5"/>
                              </a:cxn>
                              <a:cxn ang="0">
                                <a:pos x="T6" y="T7"/>
                              </a:cxn>
                            </a:cxnLst>
                            <a:rect l="0" t="0" r="r" b="b"/>
                            <a:pathLst>
                              <a:path w="123" h="131">
                                <a:moveTo>
                                  <a:pt x="30" y="0"/>
                                </a:moveTo>
                                <a:lnTo>
                                  <a:pt x="0" y="130"/>
                                </a:lnTo>
                                <a:lnTo>
                                  <a:pt x="122" y="76"/>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2113"/>
                        <wps:cNvSpPr>
                          <a:spLocks/>
                        </wps:cNvSpPr>
                        <wps:spPr bwMode="auto">
                          <a:xfrm>
                            <a:off x="2759" y="-3526"/>
                            <a:ext cx="1015" cy="1172"/>
                          </a:xfrm>
                          <a:custGeom>
                            <a:avLst/>
                            <a:gdLst>
                              <a:gd name="T0" fmla="*/ 1014 w 1015"/>
                              <a:gd name="T1" fmla="*/ 1171 h 1172"/>
                              <a:gd name="T2" fmla="*/ 0 w 1015"/>
                              <a:gd name="T3" fmla="*/ 0 h 1172"/>
                            </a:gdLst>
                            <a:ahLst/>
                            <a:cxnLst>
                              <a:cxn ang="0">
                                <a:pos x="T0" y="T1"/>
                              </a:cxn>
                              <a:cxn ang="0">
                                <a:pos x="T2" y="T3"/>
                              </a:cxn>
                            </a:cxnLst>
                            <a:rect l="0" t="0" r="r" b="b"/>
                            <a:pathLst>
                              <a:path w="1015" h="1172">
                                <a:moveTo>
                                  <a:pt x="1014" y="1171"/>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Freeform 2114"/>
                        <wps:cNvSpPr>
                          <a:spLocks/>
                        </wps:cNvSpPr>
                        <wps:spPr bwMode="auto">
                          <a:xfrm>
                            <a:off x="2694" y="-3602"/>
                            <a:ext cx="124" cy="130"/>
                          </a:xfrm>
                          <a:custGeom>
                            <a:avLst/>
                            <a:gdLst>
                              <a:gd name="T0" fmla="*/ 0 w 124"/>
                              <a:gd name="T1" fmla="*/ 0 h 130"/>
                              <a:gd name="T2" fmla="*/ 33 w 124"/>
                              <a:gd name="T3" fmla="*/ 130 h 130"/>
                              <a:gd name="T4" fmla="*/ 123 w 124"/>
                              <a:gd name="T5" fmla="*/ 51 h 130"/>
                              <a:gd name="T6" fmla="*/ 0 w 124"/>
                              <a:gd name="T7" fmla="*/ 0 h 130"/>
                            </a:gdLst>
                            <a:ahLst/>
                            <a:cxnLst>
                              <a:cxn ang="0">
                                <a:pos x="T0" y="T1"/>
                              </a:cxn>
                              <a:cxn ang="0">
                                <a:pos x="T2" y="T3"/>
                              </a:cxn>
                              <a:cxn ang="0">
                                <a:pos x="T4" y="T5"/>
                              </a:cxn>
                              <a:cxn ang="0">
                                <a:pos x="T6" y="T7"/>
                              </a:cxn>
                            </a:cxnLst>
                            <a:rect l="0" t="0" r="r" b="b"/>
                            <a:pathLst>
                              <a:path w="124" h="130">
                                <a:moveTo>
                                  <a:pt x="0" y="0"/>
                                </a:moveTo>
                                <a:lnTo>
                                  <a:pt x="33" y="130"/>
                                </a:lnTo>
                                <a:lnTo>
                                  <a:pt x="123"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Text Box 2115"/>
                        <wps:cNvSpPr txBox="1">
                          <a:spLocks noChangeArrowheads="1"/>
                        </wps:cNvSpPr>
                        <wps:spPr bwMode="auto">
                          <a:xfrm>
                            <a:off x="2515" y="-6792"/>
                            <a:ext cx="5927"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F6" w14:textId="77777777" w:rsidR="00352539" w:rsidRDefault="00352539" w:rsidP="002A6003">
                              <w:pPr>
                                <w:pStyle w:val="a3"/>
                                <w:kinsoku w:val="0"/>
                                <w:overflowPunct w:val="0"/>
                                <w:spacing w:before="162"/>
                                <w:rPr>
                                  <w:sz w:val="18"/>
                                  <w:szCs w:val="18"/>
                                </w:rPr>
                              </w:pPr>
                              <w:r w:rsidRPr="00297C5D">
                                <w:rPr>
                                  <w:sz w:val="18"/>
                                  <w:szCs w:val="18"/>
                                </w:rPr>
                                <w:t>The virtual address space contains 64 gigabytes of 4-kbyte pages</w:t>
                              </w:r>
                            </w:p>
                            <w:p w14:paraId="300990F7" w14:textId="77777777" w:rsidR="00352539" w:rsidRDefault="00352539" w:rsidP="002A6003">
                              <w:pPr>
                                <w:pStyle w:val="a3"/>
                                <w:kinsoku w:val="0"/>
                                <w:overflowPunct w:val="0"/>
                                <w:spacing w:before="162"/>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71 64 63 62 61 48 47 </w:t>
                              </w:r>
                              <w:r>
                                <w:rPr>
                                  <w:rFonts w:ascii="Microsoft Sans Serif" w:eastAsiaTheme="minorEastAsia" w:hAnsi="Microsoft Sans Serif" w:cs="Microsoft Sans Serif"/>
                                  <w:b/>
                                  <w:bCs/>
                                  <w:sz w:val="18"/>
                                  <w:szCs w:val="18"/>
                                </w:rPr>
                                <w:t xml:space="preserve">36 bits = 64G pages </w:t>
                              </w:r>
                              <w:r>
                                <w:rPr>
                                  <w:rFonts w:ascii="Microsoft Sans Serif" w:eastAsiaTheme="minorEastAsia" w:hAnsi="Microsoft Sans Serif" w:cs="Microsoft Sans Serif"/>
                                  <w:sz w:val="18"/>
                                  <w:szCs w:val="18"/>
                                </w:rPr>
                                <w:t xml:space="preserve">12 11 0 </w:t>
                              </w:r>
                            </w:p>
                          </w:txbxContent>
                        </wps:txbx>
                        <wps:bodyPr rot="0" vert="horz" wrap="square" lIns="0" tIns="0" rIns="0" bIns="0" anchor="t" anchorCtr="0" upright="1">
                          <a:noAutofit/>
                        </wps:bodyPr>
                      </wps:wsp>
                      <wps:wsp>
                        <wps:cNvPr id="502" name="Text Box 2116"/>
                        <wps:cNvSpPr txBox="1">
                          <a:spLocks noChangeArrowheads="1"/>
                        </wps:cNvSpPr>
                        <wps:spPr bwMode="auto">
                          <a:xfrm>
                            <a:off x="2966" y="-5630"/>
                            <a:ext cx="500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F8"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8 </w:t>
                              </w:r>
                              <w:r>
                                <w:rPr>
                                  <w:rFonts w:ascii="Microsoft Sans Serif" w:eastAsiaTheme="minorEastAsia" w:hAnsi="Microsoft Sans Serif" w:cs="Microsoft Sans Serif"/>
                                  <w:b/>
                                  <w:bCs/>
                                  <w:sz w:val="18"/>
                                  <w:szCs w:val="18"/>
                                </w:rPr>
                                <w:t xml:space="preserve">14 36 </w:t>
                              </w:r>
                              <w:r>
                                <w:rPr>
                                  <w:rFonts w:ascii="Microsoft Sans Serif" w:eastAsiaTheme="minorEastAsia" w:hAnsi="Microsoft Sans Serif" w:cs="Microsoft Sans Serif"/>
                                  <w:sz w:val="18"/>
                                  <w:szCs w:val="18"/>
                                </w:rPr>
                                <w:t xml:space="preserve">12 </w:t>
                              </w:r>
                            </w:p>
                          </w:txbxContent>
                        </wps:txbx>
                        <wps:bodyPr rot="0" vert="horz" wrap="square" lIns="0" tIns="0" rIns="0" bIns="0" anchor="t" anchorCtr="0" upright="1">
                          <a:noAutofit/>
                        </wps:bodyPr>
                      </wps:wsp>
                      <wps:wsp>
                        <wps:cNvPr id="503" name="Text Box 2117"/>
                        <wps:cNvSpPr txBox="1">
                          <a:spLocks noChangeArrowheads="1"/>
                        </wps:cNvSpPr>
                        <wps:spPr bwMode="auto">
                          <a:xfrm>
                            <a:off x="3953" y="-4836"/>
                            <a:ext cx="923"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F9" w14:textId="77777777" w:rsidR="00352539" w:rsidRPr="00297C5D" w:rsidRDefault="00352539" w:rsidP="002A6003">
                              <w:pPr>
                                <w:pStyle w:val="a3"/>
                                <w:kinsoku w:val="0"/>
                                <w:overflowPunct w:val="0"/>
                                <w:spacing w:line="217" w:lineRule="exact"/>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TLB</w:t>
                              </w:r>
                              <w:r w:rsidRPr="00297C5D">
                                <w:t xml:space="preserve"> </w:t>
                              </w:r>
                              <w:r w:rsidRPr="00297C5D">
                                <w:rPr>
                                  <w:rFonts w:ascii="Microsoft Sans Serif" w:eastAsiaTheme="minorEastAsia" w:hAnsi="Microsoft Sans Serif" w:cs="Microsoft Sans Serif"/>
                                  <w:sz w:val="18"/>
                                  <w:szCs w:val="18"/>
                                </w:rPr>
                                <w:t>To complete the virtual</w:t>
                              </w:r>
                            </w:p>
                            <w:p w14:paraId="300990FA" w14:textId="77777777" w:rsidR="00352539" w:rsidRDefault="00352539" w:rsidP="002A6003">
                              <w:pPr>
                                <w:pStyle w:val="a3"/>
                                <w:kinsoku w:val="0"/>
                                <w:overflowPunct w:val="0"/>
                                <w:spacing w:line="217" w:lineRule="exact"/>
                                <w:rPr>
                                  <w:rFonts w:ascii="Microsoft Sans Serif" w:hAnsi="Microsoft Sans Serif" w:cs="Microsoft Sans Serif"/>
                                  <w:sz w:val="18"/>
                                  <w:szCs w:val="18"/>
                                </w:rPr>
                              </w:pPr>
                              <w:r w:rsidRPr="00297C5D">
                                <w:rPr>
                                  <w:rFonts w:ascii="Microsoft Sans Serif" w:eastAsiaTheme="minorEastAsia" w:hAnsi="Microsoft Sans Serif" w:cs="Microsoft Sans Serif"/>
                                  <w:sz w:val="18"/>
                                  <w:szCs w:val="18"/>
                                </w:rPr>
                                <w:t>Real transformation</w:t>
                              </w:r>
                              <w:r>
                                <w:rPr>
                                  <w:rFonts w:ascii="Microsoft Sans Serif" w:hAnsi="Microsoft Sans Serif" w:cs="Microsoft Sans Serif"/>
                                  <w:sz w:val="18"/>
                                  <w:szCs w:val="18"/>
                                </w:rPr>
                                <w:t xml:space="preserve"> </w:t>
                              </w:r>
                            </w:p>
                          </w:txbxContent>
                        </wps:txbx>
                        <wps:bodyPr rot="0" vert="horz" wrap="square" lIns="0" tIns="0" rIns="0" bIns="0" anchor="t" anchorCtr="0" upright="1">
                          <a:noAutofit/>
                        </wps:bodyPr>
                      </wps:wsp>
                      <wps:wsp>
                        <wps:cNvPr id="504" name="Text Box 2118"/>
                        <wps:cNvSpPr txBox="1">
                          <a:spLocks noChangeArrowheads="1"/>
                        </wps:cNvSpPr>
                        <wps:spPr bwMode="auto">
                          <a:xfrm>
                            <a:off x="8093" y="-4994"/>
                            <a:ext cx="1103"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FB" w14:textId="77777777" w:rsidR="00352539" w:rsidRPr="00297C5D" w:rsidRDefault="00352539" w:rsidP="002A6003">
                              <w:pPr>
                                <w:pStyle w:val="a3"/>
                                <w:kinsoku w:val="0"/>
                                <w:overflowPunct w:val="0"/>
                                <w:spacing w:line="216" w:lineRule="exact"/>
                                <w:rPr>
                                  <w:rFonts w:ascii="Microsoft Sans Serif" w:eastAsiaTheme="minorEastAsia" w:hAnsi="Microsoft Sans Serif" w:cs="Microsoft Sans Serif"/>
                                  <w:spacing w:val="12"/>
                                  <w:sz w:val="18"/>
                                  <w:szCs w:val="18"/>
                                </w:rPr>
                              </w:pPr>
                              <w:r>
                                <w:rPr>
                                  <w:rFonts w:ascii="Microsoft Sans Serif" w:eastAsiaTheme="minorEastAsia" w:hAnsi="Microsoft Sans Serif" w:cs="Microsoft Sans Serif"/>
                                  <w:sz w:val="18"/>
                                  <w:szCs w:val="18"/>
                                </w:rPr>
                                <w:t>Offset</w:t>
                              </w:r>
                              <w:r>
                                <w:rPr>
                                  <w:rFonts w:ascii="Microsoft Sans Serif" w:eastAsiaTheme="minorEastAsia" w:hAnsi="Microsoft Sans Serif" w:cs="Microsoft Sans Serif"/>
                                  <w:spacing w:val="12"/>
                                  <w:sz w:val="18"/>
                                  <w:szCs w:val="18"/>
                                </w:rPr>
                                <w:t xml:space="preserve"> </w:t>
                              </w:r>
                              <w:r w:rsidRPr="00297C5D">
                                <w:rPr>
                                  <w:rFonts w:ascii="Microsoft Sans Serif" w:eastAsiaTheme="minorEastAsia" w:hAnsi="Microsoft Sans Serif" w:cs="Microsoft Sans Serif"/>
                                  <w:spacing w:val="12"/>
                                  <w:sz w:val="18"/>
                                  <w:szCs w:val="18"/>
                                </w:rPr>
                                <w:t>Direct transfer</w:t>
                              </w:r>
                            </w:p>
                            <w:p w14:paraId="300990FC" w14:textId="77777777" w:rsidR="00352539" w:rsidRDefault="00352539" w:rsidP="002A6003">
                              <w:pPr>
                                <w:pStyle w:val="a3"/>
                                <w:kinsoku w:val="0"/>
                                <w:overflowPunct w:val="0"/>
                                <w:spacing w:line="216" w:lineRule="exact"/>
                                <w:rPr>
                                  <w:sz w:val="18"/>
                                  <w:szCs w:val="18"/>
                                </w:rPr>
                              </w:pPr>
                              <w:r w:rsidRPr="00297C5D">
                                <w:rPr>
                                  <w:rFonts w:ascii="Microsoft Sans Serif" w:eastAsiaTheme="minorEastAsia" w:hAnsi="Microsoft Sans Serif" w:cs="Microsoft Sans Serif"/>
                                  <w:spacing w:val="12"/>
                                  <w:sz w:val="18"/>
                                  <w:szCs w:val="18"/>
                                </w:rPr>
                                <w:t>Pass physical memory</w:t>
                              </w:r>
                            </w:p>
                          </w:txbxContent>
                        </wps:txbx>
                        <wps:bodyPr rot="0" vert="horz" wrap="square" lIns="0" tIns="0" rIns="0" bIns="0" anchor="t" anchorCtr="0" upright="1">
                          <a:noAutofit/>
                        </wps:bodyPr>
                      </wps:wsp>
                      <wps:wsp>
                        <wps:cNvPr id="505" name="Text Box 2119"/>
                        <wps:cNvSpPr txBox="1">
                          <a:spLocks noChangeArrowheads="1"/>
                        </wps:cNvSpPr>
                        <wps:spPr bwMode="auto">
                          <a:xfrm>
                            <a:off x="1973" y="-4368"/>
                            <a:ext cx="5533"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FD" w14:textId="77777777" w:rsidR="00352539" w:rsidRPr="00297C5D" w:rsidRDefault="00352539" w:rsidP="002A6003">
                              <w:pPr>
                                <w:pStyle w:val="a3"/>
                                <w:kinsoku w:val="0"/>
                                <w:overflowPunct w:val="0"/>
                                <w:spacing w:before="2" w:line="242" w:lineRule="auto"/>
                                <w:ind w:right="3910"/>
                                <w:rPr>
                                  <w:rFonts w:ascii="Microsoft Sans Serif" w:hAnsi="Microsoft Sans Serif" w:cs="Microsoft Sans Serif"/>
                                  <w:sz w:val="18"/>
                                  <w:szCs w:val="18"/>
                                </w:rPr>
                              </w:pPr>
                              <w:r w:rsidRPr="00297C5D">
                                <w:rPr>
                                  <w:rFonts w:ascii="Microsoft Sans Serif" w:hAnsi="Microsoft Sans Serif" w:cs="Microsoft Sans Serif"/>
                                  <w:sz w:val="18"/>
                                  <w:szCs w:val="18"/>
                                </w:rPr>
                                <w:t xml:space="preserve">Virtual address 63:62 bit with </w:t>
                              </w:r>
                              <w:proofErr w:type="gramStart"/>
                              <w:r w:rsidRPr="00297C5D">
                                <w:rPr>
                                  <w:rFonts w:ascii="Microsoft Sans Serif" w:hAnsi="Microsoft Sans Serif" w:cs="Microsoft Sans Serif"/>
                                  <w:sz w:val="18"/>
                                  <w:szCs w:val="18"/>
                                </w:rPr>
                                <w:t>48 bit</w:t>
                              </w:r>
                              <w:proofErr w:type="gramEnd"/>
                              <w:r w:rsidRPr="00297C5D">
                                <w:rPr>
                                  <w:rFonts w:ascii="Microsoft Sans Serif" w:hAnsi="Microsoft Sans Serif" w:cs="Microsoft Sans Serif"/>
                                  <w:sz w:val="18"/>
                                  <w:szCs w:val="18"/>
                                </w:rPr>
                                <w:t xml:space="preserve"> physical address</w:t>
                              </w:r>
                            </w:p>
                            <w:p w14:paraId="300990FE" w14:textId="77777777" w:rsidR="00352539" w:rsidRDefault="00352539" w:rsidP="002A6003">
                              <w:pPr>
                                <w:pStyle w:val="a3"/>
                                <w:kinsoku w:val="0"/>
                                <w:overflowPunct w:val="0"/>
                                <w:spacing w:before="2" w:line="242" w:lineRule="auto"/>
                                <w:ind w:right="3910"/>
                                <w:rPr>
                                  <w:rFonts w:ascii="Microsoft Sans Serif" w:hAnsi="Microsoft Sans Serif" w:cs="Microsoft Sans Serif"/>
                                  <w:sz w:val="18"/>
                                  <w:szCs w:val="18"/>
                                </w:rPr>
                              </w:pPr>
                              <w:r w:rsidRPr="00297C5D">
                                <w:rPr>
                                  <w:rFonts w:ascii="Microsoft Sans Serif" w:hAnsi="Microsoft Sans Serif" w:cs="Microsoft Sans Serif"/>
                                  <w:sz w:val="18"/>
                                  <w:szCs w:val="18"/>
                                </w:rPr>
                                <w:t>Select user, admin, and core address Spaces</w:t>
                              </w:r>
                              <w:r>
                                <w:rPr>
                                  <w:rFonts w:ascii="Microsoft Sans Serif" w:hAnsi="Microsoft Sans Serif" w:cs="Microsoft Sans Serif"/>
                                  <w:sz w:val="18"/>
                                  <w:szCs w:val="18"/>
                                </w:rPr>
                                <w:t xml:space="preserve"> </w:t>
                              </w:r>
                            </w:p>
                          </w:txbxContent>
                        </wps:txbx>
                        <wps:bodyPr rot="0" vert="horz" wrap="square" lIns="0" tIns="0" rIns="0" bIns="0" anchor="t" anchorCtr="0" upright="1">
                          <a:noAutofit/>
                        </wps:bodyPr>
                      </wps:wsp>
                      <wps:wsp>
                        <wps:cNvPr id="507" name="Text Box 2121"/>
                        <wps:cNvSpPr txBox="1">
                          <a:spLocks noChangeArrowheads="1"/>
                        </wps:cNvSpPr>
                        <wps:spPr bwMode="auto">
                          <a:xfrm>
                            <a:off x="7913" y="-3120"/>
                            <a:ext cx="110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0FF" w14:textId="77777777" w:rsidR="00352539" w:rsidRPr="00297C5D" w:rsidRDefault="00352539" w:rsidP="002A6003">
                              <w:pPr>
                                <w:pStyle w:val="a3"/>
                                <w:kinsoku w:val="0"/>
                                <w:overflowPunct w:val="0"/>
                                <w:spacing w:line="217" w:lineRule="exact"/>
                                <w:rPr>
                                  <w:rFonts w:ascii="Microsoft Sans Serif" w:eastAsiaTheme="minorEastAsia" w:hAnsi="Microsoft Sans Serif" w:cs="Microsoft Sans Serif"/>
                                  <w:spacing w:val="12"/>
                                  <w:sz w:val="18"/>
                                  <w:szCs w:val="18"/>
                                </w:rPr>
                              </w:pPr>
                              <w:r>
                                <w:rPr>
                                  <w:rFonts w:ascii="Microsoft Sans Serif" w:eastAsiaTheme="minorEastAsia" w:hAnsi="Microsoft Sans Serif" w:cs="Microsoft Sans Serif"/>
                                  <w:sz w:val="18"/>
                                  <w:szCs w:val="18"/>
                                </w:rPr>
                                <w:t>Offset</w:t>
                              </w:r>
                              <w:r>
                                <w:rPr>
                                  <w:rFonts w:ascii="Microsoft Sans Serif" w:eastAsiaTheme="minorEastAsia" w:hAnsi="Microsoft Sans Serif" w:cs="Microsoft Sans Serif"/>
                                  <w:spacing w:val="12"/>
                                  <w:sz w:val="18"/>
                                  <w:szCs w:val="18"/>
                                </w:rPr>
                                <w:t xml:space="preserve"> </w:t>
                              </w:r>
                              <w:r w:rsidRPr="00297C5D">
                                <w:rPr>
                                  <w:rFonts w:ascii="Microsoft Sans Serif" w:eastAsiaTheme="minorEastAsia" w:hAnsi="Microsoft Sans Serif" w:cs="Microsoft Sans Serif"/>
                                  <w:spacing w:val="12"/>
                                  <w:sz w:val="18"/>
                                  <w:szCs w:val="18"/>
                                </w:rPr>
                                <w:t>Direct transfer</w:t>
                              </w:r>
                            </w:p>
                            <w:p w14:paraId="30099100" w14:textId="77777777" w:rsidR="00352539" w:rsidRDefault="00352539" w:rsidP="002A6003">
                              <w:pPr>
                                <w:pStyle w:val="a3"/>
                                <w:kinsoku w:val="0"/>
                                <w:overflowPunct w:val="0"/>
                                <w:spacing w:line="217" w:lineRule="exact"/>
                                <w:rPr>
                                  <w:sz w:val="18"/>
                                  <w:szCs w:val="18"/>
                                </w:rPr>
                              </w:pPr>
                              <w:r w:rsidRPr="00297C5D">
                                <w:rPr>
                                  <w:rFonts w:ascii="Microsoft Sans Serif" w:eastAsiaTheme="minorEastAsia" w:hAnsi="Microsoft Sans Serif" w:cs="Microsoft Sans Serif"/>
                                  <w:spacing w:val="12"/>
                                  <w:sz w:val="18"/>
                                  <w:szCs w:val="18"/>
                                </w:rPr>
                                <w:t>Pass physical memory</w:t>
                              </w:r>
                            </w:p>
                          </w:txbxContent>
                        </wps:txbx>
                        <wps:bodyPr rot="0" vert="horz" wrap="square" lIns="0" tIns="0" rIns="0" bIns="0" anchor="t" anchorCtr="0" upright="1">
                          <a:noAutofit/>
                        </wps:bodyPr>
                      </wps:wsp>
                      <wps:wsp>
                        <wps:cNvPr id="508" name="Text Box 2122"/>
                        <wps:cNvSpPr txBox="1">
                          <a:spLocks noChangeArrowheads="1"/>
                        </wps:cNvSpPr>
                        <wps:spPr bwMode="auto">
                          <a:xfrm>
                            <a:off x="2678" y="-2239"/>
                            <a:ext cx="598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01"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71 64 63 62 61 48 47 24 23 0 </w:t>
                              </w:r>
                            </w:p>
                          </w:txbxContent>
                        </wps:txbx>
                        <wps:bodyPr rot="0" vert="horz" wrap="square" lIns="0" tIns="0" rIns="0" bIns="0" anchor="t" anchorCtr="0" upright="1">
                          <a:noAutofit/>
                        </wps:bodyPr>
                      </wps:wsp>
                      <wps:wsp>
                        <wps:cNvPr id="509" name="Text Box 2123"/>
                        <wps:cNvSpPr txBox="1">
                          <a:spLocks noChangeArrowheads="1"/>
                        </wps:cNvSpPr>
                        <wps:spPr bwMode="auto">
                          <a:xfrm>
                            <a:off x="3144" y="-1538"/>
                            <a:ext cx="464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02"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8 </w:t>
                              </w:r>
                              <w:r>
                                <w:rPr>
                                  <w:rFonts w:ascii="Microsoft Sans Serif" w:eastAsiaTheme="minorEastAsia" w:hAnsi="Microsoft Sans Serif" w:cs="Microsoft Sans Serif"/>
                                  <w:b/>
                                  <w:bCs/>
                                  <w:sz w:val="18"/>
                                  <w:szCs w:val="18"/>
                                </w:rPr>
                                <w:t xml:space="preserve">14 24 </w:t>
                              </w:r>
                              <w:r>
                                <w:rPr>
                                  <w:rFonts w:ascii="Microsoft Sans Serif" w:eastAsiaTheme="minorEastAsia" w:hAnsi="Microsoft Sans Serif" w:cs="Microsoft Sans Serif"/>
                                  <w:sz w:val="18"/>
                                  <w:szCs w:val="18"/>
                                </w:rPr>
                                <w:t xml:space="preserve">24 </w:t>
                              </w:r>
                            </w:p>
                            <w:p w14:paraId="30099103" w14:textId="77777777" w:rsidR="00352539" w:rsidRDefault="00352539" w:rsidP="002A6003">
                              <w:pPr>
                                <w:pStyle w:val="a3"/>
                                <w:kinsoku w:val="0"/>
                                <w:overflowPunct w:val="0"/>
                                <w:ind w:left="1708"/>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24bits = 16M pages </w:t>
                              </w:r>
                            </w:p>
                            <w:p w14:paraId="30099104" w14:textId="77777777" w:rsidR="00352539" w:rsidRDefault="00352539" w:rsidP="002A6003">
                              <w:pPr>
                                <w:pStyle w:val="a3"/>
                                <w:kinsoku w:val="0"/>
                                <w:overflowPunct w:val="0"/>
                                <w:spacing w:before="2"/>
                                <w:rPr>
                                  <w:rFonts w:ascii="Microsoft Sans Serif" w:eastAsiaTheme="minorEastAsia" w:hAnsi="Microsoft Sans Serif" w:cs="Microsoft Sans Serif"/>
                                  <w:sz w:val="20"/>
                                  <w:szCs w:val="20"/>
                                </w:rPr>
                              </w:pPr>
                              <w:r w:rsidRPr="00297C5D">
                                <w:rPr>
                                  <w:rFonts w:ascii="Microsoft Sans Serif" w:eastAsiaTheme="minorEastAsia" w:hAnsi="Microsoft Sans Serif" w:cs="Microsoft Sans Serif"/>
                                  <w:sz w:val="20"/>
                                  <w:szCs w:val="20"/>
                                </w:rPr>
                                <w:t>The virtual address space contains 16M 16-mbyte pages</w:t>
                              </w:r>
                            </w:p>
                          </w:txbxContent>
                        </wps:txbx>
                        <wps:bodyPr rot="0" vert="horz" wrap="square" lIns="0" tIns="0" rIns="0" bIns="0" anchor="t" anchorCtr="0" upright="1">
                          <a:noAutofit/>
                        </wps:bodyPr>
                      </wps:wsp>
                      <wps:wsp>
                        <wps:cNvPr id="510" name="Text Box 2124"/>
                        <wps:cNvSpPr txBox="1">
                          <a:spLocks noChangeArrowheads="1"/>
                        </wps:cNvSpPr>
                        <wps:spPr bwMode="auto">
                          <a:xfrm>
                            <a:off x="4854" y="-3135"/>
                            <a:ext cx="544" cy="468"/>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99105" w14:textId="77777777" w:rsidR="00352539" w:rsidRDefault="00352539" w:rsidP="002A6003">
                              <w:pPr>
                                <w:pStyle w:val="a3"/>
                                <w:kinsoku w:val="0"/>
                                <w:overflowPunct w:val="0"/>
                                <w:spacing w:before="18"/>
                                <w:ind w:left="29"/>
                                <w:rPr>
                                  <w:rFonts w:ascii="Microsoft Sans Serif" w:eastAsiaTheme="minorEastAsia" w:hAnsi="Microsoft Sans Serif" w:cs="Microsoft Sans Serif"/>
                                </w:rPr>
                              </w:pPr>
                              <w:r>
                                <w:rPr>
                                  <w:rFonts w:ascii="Microsoft Sans Serif" w:eastAsiaTheme="minorEastAsia" w:hAnsi="Microsoft Sans Serif" w:cs="Microsoft Sans Serif"/>
                                </w:rPr>
                                <w:t xml:space="preserve">TLB </w:t>
                              </w:r>
                            </w:p>
                          </w:txbxContent>
                        </wps:txbx>
                        <wps:bodyPr rot="0" vert="horz" wrap="square" lIns="0" tIns="0" rIns="0" bIns="0" anchor="t" anchorCtr="0" upright="1">
                          <a:noAutofit/>
                        </wps:bodyPr>
                      </wps:wsp>
                      <wps:wsp>
                        <wps:cNvPr id="511" name="Text Box 2125"/>
                        <wps:cNvSpPr txBox="1">
                          <a:spLocks noChangeArrowheads="1"/>
                        </wps:cNvSpPr>
                        <wps:spPr bwMode="auto">
                          <a:xfrm>
                            <a:off x="5036" y="-4851"/>
                            <a:ext cx="544" cy="468"/>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99106" w14:textId="77777777" w:rsidR="00352539" w:rsidRDefault="00352539" w:rsidP="002A6003">
                              <w:pPr>
                                <w:pStyle w:val="a3"/>
                                <w:kinsoku w:val="0"/>
                                <w:overflowPunct w:val="0"/>
                                <w:spacing w:before="18"/>
                                <w:ind w:left="28"/>
                                <w:rPr>
                                  <w:rFonts w:ascii="Microsoft Sans Serif" w:eastAsiaTheme="minorEastAsia" w:hAnsi="Microsoft Sans Serif" w:cs="Microsoft Sans Serif"/>
                                </w:rPr>
                              </w:pPr>
                              <w:r>
                                <w:rPr>
                                  <w:rFonts w:ascii="Microsoft Sans Serif" w:eastAsiaTheme="minorEastAsia" w:hAnsi="Microsoft Sans Serif" w:cs="Microsoft Sans Serif"/>
                                </w:rPr>
                                <w:t xml:space="preserve">TLB </w:t>
                              </w:r>
                            </w:p>
                          </w:txbxContent>
                        </wps:txbx>
                        <wps:bodyPr rot="0" vert="horz" wrap="square" lIns="0" tIns="0" rIns="0" bIns="0" anchor="t" anchorCtr="0" upright="1">
                          <a:noAutofit/>
                        </wps:bodyPr>
                      </wps:wsp>
                      <wps:wsp>
                        <wps:cNvPr id="512" name="Text Box 2126"/>
                        <wps:cNvSpPr txBox="1">
                          <a:spLocks noChangeArrowheads="1"/>
                        </wps:cNvSpPr>
                        <wps:spPr bwMode="auto">
                          <a:xfrm>
                            <a:off x="5633" y="-3837"/>
                            <a:ext cx="281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07" w14:textId="77777777" w:rsidR="00352539" w:rsidRDefault="00352539" w:rsidP="002A6003">
                              <w:pPr>
                                <w:pStyle w:val="a3"/>
                                <w:tabs>
                                  <w:tab w:val="left" w:pos="2181"/>
                                </w:tabs>
                                <w:kinsoku w:val="0"/>
                                <w:overflowPunct w:val="0"/>
                                <w:spacing w:before="1"/>
                                <w:rPr>
                                  <w:rFonts w:ascii="Microsoft Sans Serif" w:eastAsiaTheme="minorEastAsia" w:hAnsi="Microsoft Sans Serif" w:cs="Microsoft Sans Serif"/>
                                </w:rPr>
                              </w:pPr>
                              <w:r>
                                <w:rPr>
                                  <w:rFonts w:ascii="Microsoft Sans Serif" w:eastAsiaTheme="minorEastAsia" w:hAnsi="Microsoft Sans Serif" w:cs="Microsoft Sans Serif"/>
                                </w:rPr>
                                <w:t>PFN</w:t>
                              </w:r>
                              <w:r>
                                <w:rPr>
                                  <w:rFonts w:ascii="Microsoft Sans Serif" w:eastAsiaTheme="minorEastAsia" w:hAnsi="Microsoft Sans Serif" w:cs="Microsoft Sans Serif"/>
                                </w:rPr>
                                <w:tab/>
                                <w:t xml:space="preserve">Offset </w:t>
                              </w:r>
                            </w:p>
                          </w:txbxContent>
                        </wps:txbx>
                        <wps:bodyPr rot="0" vert="horz" wrap="square" lIns="0" tIns="0" rIns="0" bIns="0" anchor="t" anchorCtr="0" upright="1">
                          <a:noAutofit/>
                        </wps:bodyPr>
                      </wps:wsp>
                      <wps:wsp>
                        <wps:cNvPr id="513" name="Text Box 2127"/>
                        <wps:cNvSpPr txBox="1">
                          <a:spLocks noChangeArrowheads="1"/>
                        </wps:cNvSpPr>
                        <wps:spPr bwMode="auto">
                          <a:xfrm>
                            <a:off x="8894" y="-4116"/>
                            <a:ext cx="16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08"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 </w:t>
                              </w:r>
                            </w:p>
                          </w:txbxContent>
                        </wps:txbx>
                        <wps:bodyPr rot="0" vert="horz" wrap="square" lIns="0" tIns="0" rIns="0" bIns="0" anchor="t" anchorCtr="0" upright="1">
                          <a:noAutofit/>
                        </wps:bodyPr>
                      </wps:wsp>
                      <wps:wsp>
                        <wps:cNvPr id="514" name="Text Box 2128"/>
                        <wps:cNvSpPr txBox="1">
                          <a:spLocks noChangeArrowheads="1"/>
                        </wps:cNvSpPr>
                        <wps:spPr bwMode="auto">
                          <a:xfrm>
                            <a:off x="4495" y="-4125"/>
                            <a:ext cx="2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09"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47 </w:t>
                              </w:r>
                            </w:p>
                          </w:txbxContent>
                        </wps:txbx>
                        <wps:bodyPr rot="0" vert="horz" wrap="square" lIns="0" tIns="0" rIns="0" bIns="0" anchor="t" anchorCtr="0" upright="1">
                          <a:noAutofit/>
                        </wps:bodyPr>
                      </wps:wsp>
                      <wps:wsp>
                        <wps:cNvPr id="2616" name="Text Box 2117"/>
                        <wps:cNvSpPr txBox="1">
                          <a:spLocks noChangeArrowheads="1"/>
                        </wps:cNvSpPr>
                        <wps:spPr bwMode="auto">
                          <a:xfrm>
                            <a:off x="3677" y="-3050"/>
                            <a:ext cx="923"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0A" w14:textId="77777777" w:rsidR="00352539" w:rsidRPr="00297C5D" w:rsidRDefault="00352539" w:rsidP="002A6003">
                              <w:pPr>
                                <w:pStyle w:val="a3"/>
                                <w:kinsoku w:val="0"/>
                                <w:overflowPunct w:val="0"/>
                                <w:spacing w:line="217" w:lineRule="exact"/>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TLB</w:t>
                              </w:r>
                              <w:r w:rsidRPr="00297C5D">
                                <w:t xml:space="preserve"> </w:t>
                              </w:r>
                              <w:r w:rsidRPr="00297C5D">
                                <w:rPr>
                                  <w:rFonts w:ascii="Microsoft Sans Serif" w:eastAsiaTheme="minorEastAsia" w:hAnsi="Microsoft Sans Serif" w:cs="Microsoft Sans Serif"/>
                                  <w:sz w:val="18"/>
                                  <w:szCs w:val="18"/>
                                </w:rPr>
                                <w:t>To complete the virtual</w:t>
                              </w:r>
                            </w:p>
                            <w:p w14:paraId="3009910B" w14:textId="77777777" w:rsidR="00352539" w:rsidRDefault="00352539" w:rsidP="002A6003">
                              <w:pPr>
                                <w:pStyle w:val="a3"/>
                                <w:kinsoku w:val="0"/>
                                <w:overflowPunct w:val="0"/>
                                <w:spacing w:line="217" w:lineRule="exact"/>
                                <w:rPr>
                                  <w:rFonts w:ascii="Microsoft Sans Serif" w:hAnsi="Microsoft Sans Serif" w:cs="Microsoft Sans Serif"/>
                                  <w:sz w:val="18"/>
                                  <w:szCs w:val="18"/>
                                </w:rPr>
                              </w:pPr>
                              <w:r w:rsidRPr="00297C5D">
                                <w:rPr>
                                  <w:rFonts w:ascii="Microsoft Sans Serif" w:eastAsiaTheme="minorEastAsia" w:hAnsi="Microsoft Sans Serif" w:cs="Microsoft Sans Serif"/>
                                  <w:sz w:val="18"/>
                                  <w:szCs w:val="18"/>
                                </w:rPr>
                                <w:t>Real transformation</w:t>
                              </w:r>
                              <w:r>
                                <w:rPr>
                                  <w:rFonts w:ascii="Microsoft Sans Serif" w:hAnsi="Microsoft Sans Serif" w:cs="Microsoft Sans Serif"/>
                                  <w:sz w:val="18"/>
                                  <w:szCs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68" id="Group 2080" o:spid="_x0000_s1625" style="position:absolute;margin-left:74.9pt;margin-top:-2pt;width:445.85pt;height:336.4pt;z-index:-251578368;mso-position-horizontal-relative:page" coordorigin="1502,-7045" coordsize="8917,6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" o:allowincell="f">
                <v:shape id="Freeform 2081" o:spid="_x0000_s1626" style="position:absolute;left:1502;top:-704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" path="m9,l,,,9r9,l9,e" fillcolor="black" stroked="f">
                  <v:path arrowok="t" o:connecttype="custom" o:connectlocs="9,0;0,0;0,9;9,9;9,0" o:connectangles="0,0,0,0,0"/>
                </v:shape>
                <v:shape id="Freeform 2082" o:spid="_x0000_s1627" style="position:absolute;left:1512;top:-7040;width:8883;height:20;visibility:visible;mso-wrap-style:square;v-text-anchor:top" coordsize="88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" path="m,l8882,e" filled="f" strokeweight=".16967mm">
                  <v:path arrowok="t" o:connecttype="custom" o:connectlocs="0,0;8882,0" o:connectangles="0,0"/>
                </v:shape>
                <v:shape id="Freeform 2083" o:spid="_x0000_s1628" style="position:absolute;left:10394;top:-704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" path="m9,l,,,9r9,l9,e" fillcolor="black" stroked="f">
                  <v:path arrowok="t" o:connecttype="custom" o:connectlocs="9,0;0,0;0,9;9,9;9,0" o:connectangles="0,0,0,0,0"/>
                </v:shape>
                <v:shape id="Freeform 2084" o:spid="_x0000_s1629" style="position:absolute;left:1507;top:-7035;width:20;height:6704;visibility:visible;mso-wrap-style:square;v-text-anchor:top" coordsize="20,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" path="m,l,6703e" filled="f" strokeweight=".48pt">
                  <v:path arrowok="t" o:connecttype="custom" o:connectlocs="0,0;0,6703" o:connectangles="0,0"/>
                </v:shape>
                <v:shape id="Freeform 2085" o:spid="_x0000_s1630" style="position:absolute;left:1512;top:-337;width:8883;height:20;visibility:visible;mso-wrap-style:square;v-text-anchor:top" coordsize="88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" path="m,l8882,e" filled="f" strokeweight=".16967mm">
                  <v:path arrowok="t" o:connecttype="custom" o:connectlocs="0,0;8882,0" o:connectangles="0,0"/>
                </v:shape>
                <v:shape id="Freeform 2086" o:spid="_x0000_s1631" style="position:absolute;left:10399;top:-7035;width:20;height:6704;visibility:visible;mso-wrap-style:square;v-text-anchor:top" coordsize="20,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" path="m,l,6703e" filled="f" strokeweight=".48pt">
                  <v:path arrowok="t" o:connecttype="custom" o:connectlocs="0,0;0,6703" o:connectangles="0,0"/>
                </v:shape>
                <v:shape id="Picture 2087" o:spid="_x0000_s1632" type="#_x0000_t75" style="position:absolute;left:3587;top:-5638;width:38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">
                  <v:imagedata r:id="rId66" o:title=""/>
                </v:shape>
                <v:shape id="Freeform 2088" o:spid="_x0000_s1633" style="position:absolute;left:4690;top:-5474;width:2280;height:370;visibility:visible;mso-wrap-style:square;v-text-anchor:top" coordsize="228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" path="m2280,r-15,72l2224,130r-61,40l2090,185r-746,l1271,199r-61,40l1169,297r-15,73l1140,297r-41,-58l1038,199,964,185r-774,l116,170,55,130,14,72,,e" filled="f">
                  <v:path arrowok="t" o:connecttype="custom" o:connectlocs="2280,0;2265,72;2224,130;2163,170;2090,185;1344,185;1271,199;1210,239;1169,297;1154,370;1140,297;1099,239;1038,199;964,185;190,185;116,170;55,130;14,72;0,0" o:connectangles="0,0,0,0,0,0,0,0,0,0,0,0,0,0,0,0,0,0,0"/>
                </v:shape>
                <v:shape id="Freeform 2089" o:spid="_x0000_s1634" style="position:absolute;left:7015;top:-5474;width:1440;height:240;visibility:visible;mso-wrap-style:square;v-text-anchor:top" coordsize="14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" path="m1440,r-10,46l1404,84r-38,26l1320,120r-480,l793,129r-38,26l729,193r-9,47l710,193,684,155,646,129r-46,-9l120,120,73,110,35,84,9,46,,e" filled="f">
                  <v:path arrowok="t" o:connecttype="custom" o:connectlocs="1440,0;1430,46;1404,84;1366,110;1320,120;840,120;793,129;755,155;729,193;720,240;710,193;684,155;646,129;600,120;120,120;73,110;35,84;9,46;0,0" o:connectangles="0,0,0,0,0,0,0,0,0,0,0,0,0,0,0,0,0,0,0"/>
                </v:shape>
                <v:group id="Group 2090" o:spid="_x0000_s1635" style="position:absolute;left:4314;top:-4068;width:4861;height:779" coordorigin="4314,-4068" coordsize="486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Freeform 2091" o:spid="_x0000_s1636" style="position:absolute;left:4314;top:-4068;width:4861;height:779;visibility:visible;mso-wrap-style:square;v-text-anchor:top" coordsize="486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" path="m,l4861,r,779l,779,,xe" filled="f">
                    <v:path arrowok="t" o:connecttype="custom" o:connectlocs="0,0;4861,0;4861,779;0,779;0,0" o:connectangles="0,0,0,0,0"/>
                  </v:shape>
                  <v:shape id="Freeform 2092" o:spid="_x0000_s1637" style="position:absolute;left:4314;top:-4068;width:4861;height:779;visibility:visible;mso-wrap-style:square;v-text-anchor:top" coordsize="486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" path="m180,154r2700,l2880,623r-2700,l180,154xe" filled="f">
                    <v:path arrowok="t" o:connecttype="custom" o:connectlocs="180,154;2880,154;2880,623;180,623;180,154" o:connectangles="0,0,0,0,0"/>
                  </v:shape>
                </v:group>
                <v:shape id="Freeform 2093" o:spid="_x0000_s1638" style="position:absolute;left:7193;top:-3914;width:1802;height:469;visibility:visible;mso-wrap-style:square;v-text-anchor:top" coordsize="180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" path="m,l1801,r,469l,469,,xe" filled="f" strokeweight=".26456mm">
                  <v:path arrowok="t" o:connecttype="custom" o:connectlocs="0,0;1801,0;1801,469;0,469;0,0" o:connectangles="0,0,0,0,0"/>
                </v:shape>
                <v:shape id="Freeform 2094" o:spid="_x0000_s1639" style="position:absolute;left:3775;top:-5474;width:20;height:311;visibility:visible;mso-wrap-style:square;v-text-anchor:top" coordsize="2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" path="m,l1,311e" filled="f">
                  <v:path arrowok="t" o:connecttype="custom" o:connectlocs="0,0;1,311" o:connectangles="0,0"/>
                </v:shape>
                <v:shape id="Freeform 2095" o:spid="_x0000_s1640" style="position:absolute;left:3775;top:-5163;width:1980;height:20;visibility:visible;mso-wrap-style:square;v-text-anchor:top" coordsize="19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" path="m,l1980,2e" filled="f">
                  <v:path arrowok="t" o:connecttype="custom" o:connectlocs="0,0;1980,2" o:connectangles="0,0"/>
                </v:shape>
                <v:shape id="Freeform 2096" o:spid="_x0000_s1641" style="position:absolute;left:5395;top:-5163;width:20;height:313;visibility:visible;mso-wrap-style:square;v-text-anchor:top" coordsize="2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" path="m,l2,313e" filled="f">
                  <v:path arrowok="t" o:connecttype="custom" o:connectlocs="0,0;2,313" o:connectangles="0,0"/>
                </v:shape>
                <v:shape id="Freeform 2097" o:spid="_x0000_s1642" style="position:absolute;left:5395;top:-4382;width:20;height:212;visibility:visible;mso-wrap-style:square;v-text-anchor:top" coordsize="2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" path="m,l1,212e" filled="f" strokeweight=".26456mm">
                  <v:path arrowok="t" o:connecttype="custom" o:connectlocs="0,0;1,212" o:connectangles="0,0"/>
                </v:shape>
                <v:shape id="Freeform 2098" o:spid="_x0000_s1643" style="position:absolute;left:5336;top:-4190;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" path="m120,l,,60,120,120,xe" fillcolor="black" stroked="f">
                  <v:path arrowok="t" o:connecttype="custom" o:connectlocs="120,0;0,0;60,120;120,0" o:connectangles="0,0,0,0"/>
                </v:shape>
                <v:shape id="Picture 2099" o:spid="_x0000_s1644" type="#_x0000_t75" style="position:absolute;left:3767;top:-2363;width:38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">
                  <v:imagedata r:id="rId67" o:title=""/>
                </v:shape>
                <v:shape id="Freeform 2100" o:spid="_x0000_s1645" style="position:absolute;left:4854;top:-2578;width:1521;height:380;visibility:visible;mso-wrap-style:square;v-text-anchor:top" coordsize="152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" path="m,380l9,306,37,245,77,204r49,-14l633,190r49,-15l722,134,749,73,759,r10,73l796,134r41,41l886,190r508,l1443,204r40,41l1511,306r10,74e" filled="f">
                  <v:path arrowok="t" o:connecttype="custom" o:connectlocs="0,380;9,306;37,245;77,204;126,190;633,190;682,175;722,134;749,73;759,0;769,73;796,134;837,175;886,190;1394,190;1443,204;1483,245;1511,306;1521,380" o:connectangles="0,0,0,0,0,0,0,0,0,0,0,0,0,0,0,0,0,0,0"/>
                </v:shape>
                <v:shape id="Freeform 2101" o:spid="_x0000_s1646" style="position:absolute;left:6474;top:-2646;width:2160;height:448;visibility:visible;mso-wrap-style:square;v-text-anchor:top" coordsize="2160,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" path="m2160,447r-15,-87l2107,289r-57,-48l1980,223r-719,l1190,206r-57,-48l1095,87,1081,r-15,87l1028,158r-57,48l901,223r-721,l109,241,52,289,14,360,,447e" filled="f">
                  <v:path arrowok="t" o:connecttype="custom" o:connectlocs="2160,447;2145,360;2107,289;2050,241;1980,223;1261,223;1190,206;1133,158;1095,87;1081,0;1066,87;1028,158;971,206;901,223;180,223;109,241;52,289;14,360;0,447" o:connectangles="0,0,0,0,0,0,0,0,0,0,0,0,0,0,0,0,0,0,0"/>
                </v:shape>
                <v:shape id="Freeform 2102" o:spid="_x0000_s1647" style="position:absolute;left:3953;top:-2509;width:20;height:154;visibility:visible;mso-wrap-style:square;v-text-anchor:top" coordsize="2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" path="m,-7l,161e" filled="f" strokeweight=".29983mm">
                  <v:path arrowok="t" o:connecttype="custom" o:connectlocs="0,-7;0,161" o:connectangles="0,0"/>
                </v:shape>
                <v:shape id="Freeform 2103" o:spid="_x0000_s1648" style="position:absolute;left:3953;top:-2508;width:1621;height:20;visibility:visible;mso-wrap-style:square;v-text-anchor:top" coordsize="16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" path="m,l1621,e" filled="f">
                  <v:path arrowok="t" o:connecttype="custom" o:connectlocs="0,0;1621,0" o:connectangles="0,0"/>
                </v:shape>
                <v:shape id="Freeform 2104" o:spid="_x0000_s1649" style="position:absolute;left:5213;top:-2666;width:20;height:157;visibility:visible;mso-wrap-style:square;v-text-anchor:top" coordsize="2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" path="m,157l1,e" filled="f">
                  <v:path arrowok="t" o:connecttype="custom" o:connectlocs="0,157;1,0" o:connectangles="0,0"/>
                </v:shape>
                <v:shape id="Freeform 2105" o:spid="_x0000_s1650" style="position:absolute;left:5213;top:-3190;width:20;height:56;visibility:visible;mso-wrap-style:square;v-text-anchor:top" coordsize="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" path="m,-7l,63e" filled="f" strokeweight=".27092mm">
                  <v:path arrowok="t" o:connecttype="custom" o:connectlocs="0,-7;0,63" o:connectangles="0,0"/>
                </v:shape>
                <v:shape id="Freeform 2106" o:spid="_x0000_s1651" style="position:absolute;left:5153;top:-3290;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" path="m60,l,119r120,1l60,xe" fillcolor="black" stroked="f">
                  <v:path arrowok="t" o:connecttype="custom" o:connectlocs="60,0;0,119;120,120;60,0" o:connectangles="0,0,0,0"/>
                </v:shape>
                <v:shape id="Freeform 2107" o:spid="_x0000_s1652" style="position:absolute;left:7914;top:-5161;width:20;height:833;visibility:visible;mso-wrap-style:square;v-text-anchor:top" coordsize="2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" path="m,l,833e" filled="f">
                  <v:path arrowok="t" o:connecttype="custom" o:connectlocs="0,0;0,833" o:connectangles="0,0"/>
                </v:shape>
                <v:shape id="Freeform 2108" o:spid="_x0000_s1653" style="position:absolute;left:7855;top:-4348;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" path="m120,l,,60,120,120,xe" fillcolor="black" stroked="f">
                  <v:path arrowok="t" o:connecttype="custom" o:connectlocs="120,0;0,0;60,120;120,0" o:connectangles="0,0,0,0"/>
                </v:shape>
                <v:shape id="Freeform 2109" o:spid="_x0000_s1654" style="position:absolute;left:7734;top:-3034;width:20;height:525;visibility:visible;mso-wrap-style:square;v-text-anchor:top" coordsize="2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" path="m,525l,e" filled="f">
                  <v:path arrowok="t" o:connecttype="custom" o:connectlocs="0,525;0,0" o:connectangles="0,0"/>
                </v:shape>
                <v:shape id="Freeform 2110" o:spid="_x0000_s1655" style="position:absolute;left:7675;top:-3134;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" path="m60,l,119r120,1l60,xe" fillcolor="black" stroked="f">
                  <v:path arrowok="t" o:connecttype="custom" o:connectlocs="60,0;0,119;120,120;60,0" o:connectangles="0,0,0,0"/>
                </v:shape>
                <v:shape id="Freeform 2111" o:spid="_x0000_s1656" style="position:absolute;left:2758;top:-5474;width:837;height:1015;visibility:visible;mso-wrap-style:square;v-text-anchor:top" coordsize="837,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" path="m836,l,1014e" filled="f">
                  <v:path arrowok="t" o:connecttype="custom" o:connectlocs="836,0;0,1014" o:connectangles="0,0"/>
                </v:shape>
                <v:shape id="Freeform 2112" o:spid="_x0000_s1657" style="position:absolute;left:2694;top:-4513;width:123;height:131;visibility:visible;mso-wrap-style:square;v-text-anchor:top" coordsize="12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" path="m30,l,130,122,76,30,xe" fillcolor="black" stroked="f">
                  <v:path arrowok="t" o:connecttype="custom" o:connectlocs="30,0;0,130;122,76;30,0" o:connectangles="0,0,0,0"/>
                </v:shape>
                <v:shape id="Freeform 2113" o:spid="_x0000_s1658" style="position:absolute;left:2759;top:-3526;width:1015;height:1172;visibility:visible;mso-wrap-style:square;v-text-anchor:top" coordsize="101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" path="m1014,1171l,e" filled="f">
                  <v:path arrowok="t" o:connecttype="custom" o:connectlocs="1014,1171;0,0" o:connectangles="0,0"/>
                </v:shape>
                <v:shape id="Freeform 2114" o:spid="_x0000_s1659" style="position:absolute;left:2694;top:-3602;width:124;height:130;visibility:visible;mso-wrap-style:square;v-text-anchor:top" coordsize="1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" path="m,l33,130,123,51,,xe" fillcolor="black" stroked="f">
                  <v:path arrowok="t" o:connecttype="custom" o:connectlocs="0,0;33,130;123,51;0,0" o:connectangles="0,0,0,0"/>
                </v:shape>
                <v:shape id="Text Box 2115" o:spid="_x0000_s1660" type="#_x0000_t202" style="position:absolute;left:2515;top:-6792;width:5927;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300990F6" w14:textId="77777777" w:rsidR="00352539" w:rsidRDefault="00352539" w:rsidP="002A6003">
                        <w:pPr>
                          <w:pStyle w:val="a3"/>
                          <w:kinsoku w:val="0"/>
                          <w:overflowPunct w:val="0"/>
                          <w:spacing w:before="162"/>
                          <w:rPr>
                            <w:sz w:val="18"/>
                            <w:szCs w:val="18"/>
                          </w:rPr>
                        </w:pPr>
                        <w:r w:rsidRPr="00297C5D">
                          <w:rPr>
                            <w:sz w:val="18"/>
                            <w:szCs w:val="18"/>
                          </w:rPr>
                          <w:t>The virtual address space contains 64 gigabytes of 4-kbyte pages</w:t>
                        </w:r>
                      </w:p>
                      <w:p w14:paraId="300990F7" w14:textId="77777777" w:rsidR="00352539" w:rsidRDefault="00352539" w:rsidP="002A6003">
                        <w:pPr>
                          <w:pStyle w:val="a3"/>
                          <w:kinsoku w:val="0"/>
                          <w:overflowPunct w:val="0"/>
                          <w:spacing w:before="162"/>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71 64 63 62 61 48 47 </w:t>
                        </w:r>
                        <w:r>
                          <w:rPr>
                            <w:rFonts w:ascii="Microsoft Sans Serif" w:eastAsiaTheme="minorEastAsia" w:hAnsi="Microsoft Sans Serif" w:cs="Microsoft Sans Serif"/>
                            <w:b/>
                            <w:bCs/>
                            <w:sz w:val="18"/>
                            <w:szCs w:val="18"/>
                          </w:rPr>
                          <w:t xml:space="preserve">36 bits = 64G pages </w:t>
                        </w:r>
                        <w:r>
                          <w:rPr>
                            <w:rFonts w:ascii="Microsoft Sans Serif" w:eastAsiaTheme="minorEastAsia" w:hAnsi="Microsoft Sans Serif" w:cs="Microsoft Sans Serif"/>
                            <w:sz w:val="18"/>
                            <w:szCs w:val="18"/>
                          </w:rPr>
                          <w:t xml:space="preserve">12 11 0 </w:t>
                        </w:r>
                      </w:p>
                    </w:txbxContent>
                  </v:textbox>
                </v:shape>
                <v:shape id="Text Box 2116" o:spid="_x0000_s1661" type="#_x0000_t202" style="position:absolute;left:2966;top:-5630;width:50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300990F8"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8 </w:t>
                        </w:r>
                        <w:r>
                          <w:rPr>
                            <w:rFonts w:ascii="Microsoft Sans Serif" w:eastAsiaTheme="minorEastAsia" w:hAnsi="Microsoft Sans Serif" w:cs="Microsoft Sans Serif"/>
                            <w:b/>
                            <w:bCs/>
                            <w:sz w:val="18"/>
                            <w:szCs w:val="18"/>
                          </w:rPr>
                          <w:t xml:space="preserve">14 36 </w:t>
                        </w:r>
                        <w:r>
                          <w:rPr>
                            <w:rFonts w:ascii="Microsoft Sans Serif" w:eastAsiaTheme="minorEastAsia" w:hAnsi="Microsoft Sans Serif" w:cs="Microsoft Sans Serif"/>
                            <w:sz w:val="18"/>
                            <w:szCs w:val="18"/>
                          </w:rPr>
                          <w:t xml:space="preserve">12 </w:t>
                        </w:r>
                      </w:p>
                    </w:txbxContent>
                  </v:textbox>
                </v:shape>
                <v:shape id="Text Box 2117" o:spid="_x0000_s1662" type="#_x0000_t202" style="position:absolute;left:3953;top:-4836;width:92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OBxQAAANwAAAAPAAAAZHJzL2Rvd25yZXYueG1sRI9BawIx&#10;FITvBf9DeIXealJL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CKg2OBxQAAANwAAAAP&#10;AAAAAAAAAAAAAAAAAAcCAABkcnMvZG93bnJldi54bWxQSwUGAAAAAAMAAwC3AAAA+QIAAAAA&#10;" filled="f" stroked="f">
                  <v:textbox inset="0,0,0,0">
                    <w:txbxContent>
                      <w:p w14:paraId="300990F9" w14:textId="77777777" w:rsidR="00352539" w:rsidRPr="00297C5D" w:rsidRDefault="00352539" w:rsidP="002A6003">
                        <w:pPr>
                          <w:pStyle w:val="a3"/>
                          <w:kinsoku w:val="0"/>
                          <w:overflowPunct w:val="0"/>
                          <w:spacing w:line="217" w:lineRule="exact"/>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TLB</w:t>
                        </w:r>
                        <w:r w:rsidRPr="00297C5D">
                          <w:t xml:space="preserve"> </w:t>
                        </w:r>
                        <w:r w:rsidRPr="00297C5D">
                          <w:rPr>
                            <w:rFonts w:ascii="Microsoft Sans Serif" w:eastAsiaTheme="minorEastAsia" w:hAnsi="Microsoft Sans Serif" w:cs="Microsoft Sans Serif"/>
                            <w:sz w:val="18"/>
                            <w:szCs w:val="18"/>
                          </w:rPr>
                          <w:t>To complete the virtual</w:t>
                        </w:r>
                      </w:p>
                      <w:p w14:paraId="300990FA" w14:textId="77777777" w:rsidR="00352539" w:rsidRDefault="00352539" w:rsidP="002A6003">
                        <w:pPr>
                          <w:pStyle w:val="a3"/>
                          <w:kinsoku w:val="0"/>
                          <w:overflowPunct w:val="0"/>
                          <w:spacing w:line="217" w:lineRule="exact"/>
                          <w:rPr>
                            <w:rFonts w:ascii="Microsoft Sans Serif" w:hAnsi="Microsoft Sans Serif" w:cs="Microsoft Sans Serif"/>
                            <w:sz w:val="18"/>
                            <w:szCs w:val="18"/>
                          </w:rPr>
                        </w:pPr>
                        <w:r w:rsidRPr="00297C5D">
                          <w:rPr>
                            <w:rFonts w:ascii="Microsoft Sans Serif" w:eastAsiaTheme="minorEastAsia" w:hAnsi="Microsoft Sans Serif" w:cs="Microsoft Sans Serif"/>
                            <w:sz w:val="18"/>
                            <w:szCs w:val="18"/>
                          </w:rPr>
                          <w:t>Real transformation</w:t>
                        </w:r>
                        <w:r>
                          <w:rPr>
                            <w:rFonts w:ascii="Microsoft Sans Serif" w:hAnsi="Microsoft Sans Serif" w:cs="Microsoft Sans Serif"/>
                            <w:sz w:val="18"/>
                            <w:szCs w:val="18"/>
                          </w:rPr>
                          <w:t xml:space="preserve"> </w:t>
                        </w:r>
                      </w:p>
                    </w:txbxContent>
                  </v:textbox>
                </v:shape>
                <v:shape id="Text Box 2118" o:spid="_x0000_s1663" type="#_x0000_t202" style="position:absolute;left:8093;top:-4994;width:1103;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300990FB" w14:textId="77777777" w:rsidR="00352539" w:rsidRPr="00297C5D" w:rsidRDefault="00352539" w:rsidP="002A6003">
                        <w:pPr>
                          <w:pStyle w:val="a3"/>
                          <w:kinsoku w:val="0"/>
                          <w:overflowPunct w:val="0"/>
                          <w:spacing w:line="216" w:lineRule="exact"/>
                          <w:rPr>
                            <w:rFonts w:ascii="Microsoft Sans Serif" w:eastAsiaTheme="minorEastAsia" w:hAnsi="Microsoft Sans Serif" w:cs="Microsoft Sans Serif"/>
                            <w:spacing w:val="12"/>
                            <w:sz w:val="18"/>
                            <w:szCs w:val="18"/>
                          </w:rPr>
                        </w:pPr>
                        <w:r>
                          <w:rPr>
                            <w:rFonts w:ascii="Microsoft Sans Serif" w:eastAsiaTheme="minorEastAsia" w:hAnsi="Microsoft Sans Serif" w:cs="Microsoft Sans Serif"/>
                            <w:sz w:val="18"/>
                            <w:szCs w:val="18"/>
                          </w:rPr>
                          <w:t>Offset</w:t>
                        </w:r>
                        <w:r>
                          <w:rPr>
                            <w:rFonts w:ascii="Microsoft Sans Serif" w:eastAsiaTheme="minorEastAsia" w:hAnsi="Microsoft Sans Serif" w:cs="Microsoft Sans Serif"/>
                            <w:spacing w:val="12"/>
                            <w:sz w:val="18"/>
                            <w:szCs w:val="18"/>
                          </w:rPr>
                          <w:t xml:space="preserve"> </w:t>
                        </w:r>
                        <w:r w:rsidRPr="00297C5D">
                          <w:rPr>
                            <w:rFonts w:ascii="Microsoft Sans Serif" w:eastAsiaTheme="minorEastAsia" w:hAnsi="Microsoft Sans Serif" w:cs="Microsoft Sans Serif"/>
                            <w:spacing w:val="12"/>
                            <w:sz w:val="18"/>
                            <w:szCs w:val="18"/>
                          </w:rPr>
                          <w:t>Direct transfer</w:t>
                        </w:r>
                      </w:p>
                      <w:p w14:paraId="300990FC" w14:textId="77777777" w:rsidR="00352539" w:rsidRDefault="00352539" w:rsidP="002A6003">
                        <w:pPr>
                          <w:pStyle w:val="a3"/>
                          <w:kinsoku w:val="0"/>
                          <w:overflowPunct w:val="0"/>
                          <w:spacing w:line="216" w:lineRule="exact"/>
                          <w:rPr>
                            <w:sz w:val="18"/>
                            <w:szCs w:val="18"/>
                          </w:rPr>
                        </w:pPr>
                        <w:r w:rsidRPr="00297C5D">
                          <w:rPr>
                            <w:rFonts w:ascii="Microsoft Sans Serif" w:eastAsiaTheme="minorEastAsia" w:hAnsi="Microsoft Sans Serif" w:cs="Microsoft Sans Serif"/>
                            <w:spacing w:val="12"/>
                            <w:sz w:val="18"/>
                            <w:szCs w:val="18"/>
                          </w:rPr>
                          <w:t>Pass physical memory</w:t>
                        </w:r>
                      </w:p>
                    </w:txbxContent>
                  </v:textbox>
                </v:shape>
                <v:shape id="Text Box 2119" o:spid="_x0000_s1664" type="#_x0000_t202" style="position:absolute;left:1973;top:-4368;width:5533;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5uxQAAANwAAAAPAAAAZHJzL2Rvd25yZXYueG1sRI9BawIx&#10;FITvQv9DeIXeNKmg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qJl5uxQAAANwAAAAP&#10;AAAAAAAAAAAAAAAAAAcCAABkcnMvZG93bnJldi54bWxQSwUGAAAAAAMAAwC3AAAA+QIAAAAA&#10;" filled="f" stroked="f">
                  <v:textbox inset="0,0,0,0">
                    <w:txbxContent>
                      <w:p w14:paraId="300990FD" w14:textId="77777777" w:rsidR="00352539" w:rsidRPr="00297C5D" w:rsidRDefault="00352539" w:rsidP="002A6003">
                        <w:pPr>
                          <w:pStyle w:val="a3"/>
                          <w:kinsoku w:val="0"/>
                          <w:overflowPunct w:val="0"/>
                          <w:spacing w:before="2" w:line="242" w:lineRule="auto"/>
                          <w:ind w:right="3910"/>
                          <w:rPr>
                            <w:rFonts w:ascii="Microsoft Sans Serif" w:hAnsi="Microsoft Sans Serif" w:cs="Microsoft Sans Serif"/>
                            <w:sz w:val="18"/>
                            <w:szCs w:val="18"/>
                          </w:rPr>
                        </w:pPr>
                        <w:r w:rsidRPr="00297C5D">
                          <w:rPr>
                            <w:rFonts w:ascii="Microsoft Sans Serif" w:hAnsi="Microsoft Sans Serif" w:cs="Microsoft Sans Serif"/>
                            <w:sz w:val="18"/>
                            <w:szCs w:val="18"/>
                          </w:rPr>
                          <w:t xml:space="preserve">Virtual address 63:62 bit with </w:t>
                        </w:r>
                        <w:proofErr w:type="gramStart"/>
                        <w:r w:rsidRPr="00297C5D">
                          <w:rPr>
                            <w:rFonts w:ascii="Microsoft Sans Serif" w:hAnsi="Microsoft Sans Serif" w:cs="Microsoft Sans Serif"/>
                            <w:sz w:val="18"/>
                            <w:szCs w:val="18"/>
                          </w:rPr>
                          <w:t>48 bit</w:t>
                        </w:r>
                        <w:proofErr w:type="gramEnd"/>
                        <w:r w:rsidRPr="00297C5D">
                          <w:rPr>
                            <w:rFonts w:ascii="Microsoft Sans Serif" w:hAnsi="Microsoft Sans Serif" w:cs="Microsoft Sans Serif"/>
                            <w:sz w:val="18"/>
                            <w:szCs w:val="18"/>
                          </w:rPr>
                          <w:t xml:space="preserve"> physical address</w:t>
                        </w:r>
                      </w:p>
                      <w:p w14:paraId="300990FE" w14:textId="77777777" w:rsidR="00352539" w:rsidRDefault="00352539" w:rsidP="002A6003">
                        <w:pPr>
                          <w:pStyle w:val="a3"/>
                          <w:kinsoku w:val="0"/>
                          <w:overflowPunct w:val="0"/>
                          <w:spacing w:before="2" w:line="242" w:lineRule="auto"/>
                          <w:ind w:right="3910"/>
                          <w:rPr>
                            <w:rFonts w:ascii="Microsoft Sans Serif" w:hAnsi="Microsoft Sans Serif" w:cs="Microsoft Sans Serif"/>
                            <w:sz w:val="18"/>
                            <w:szCs w:val="18"/>
                          </w:rPr>
                        </w:pPr>
                        <w:r w:rsidRPr="00297C5D">
                          <w:rPr>
                            <w:rFonts w:ascii="Microsoft Sans Serif" w:hAnsi="Microsoft Sans Serif" w:cs="Microsoft Sans Serif"/>
                            <w:sz w:val="18"/>
                            <w:szCs w:val="18"/>
                          </w:rPr>
                          <w:t>Select user, admin, and core address Spaces</w:t>
                        </w:r>
                        <w:r>
                          <w:rPr>
                            <w:rFonts w:ascii="Microsoft Sans Serif" w:hAnsi="Microsoft Sans Serif" w:cs="Microsoft Sans Serif"/>
                            <w:sz w:val="18"/>
                            <w:szCs w:val="18"/>
                          </w:rPr>
                          <w:t xml:space="preserve"> </w:t>
                        </w:r>
                      </w:p>
                    </w:txbxContent>
                  </v:textbox>
                </v:shape>
                <v:shape id="Text Box 2121" o:spid="_x0000_s1665" type="#_x0000_t202" style="position:absolute;left:7913;top:-3120;width:110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14:paraId="300990FF" w14:textId="77777777" w:rsidR="00352539" w:rsidRPr="00297C5D" w:rsidRDefault="00352539" w:rsidP="002A6003">
                        <w:pPr>
                          <w:pStyle w:val="a3"/>
                          <w:kinsoku w:val="0"/>
                          <w:overflowPunct w:val="0"/>
                          <w:spacing w:line="217" w:lineRule="exact"/>
                          <w:rPr>
                            <w:rFonts w:ascii="Microsoft Sans Serif" w:eastAsiaTheme="minorEastAsia" w:hAnsi="Microsoft Sans Serif" w:cs="Microsoft Sans Serif"/>
                            <w:spacing w:val="12"/>
                            <w:sz w:val="18"/>
                            <w:szCs w:val="18"/>
                          </w:rPr>
                        </w:pPr>
                        <w:r>
                          <w:rPr>
                            <w:rFonts w:ascii="Microsoft Sans Serif" w:eastAsiaTheme="minorEastAsia" w:hAnsi="Microsoft Sans Serif" w:cs="Microsoft Sans Serif"/>
                            <w:sz w:val="18"/>
                            <w:szCs w:val="18"/>
                          </w:rPr>
                          <w:t>Offset</w:t>
                        </w:r>
                        <w:r>
                          <w:rPr>
                            <w:rFonts w:ascii="Microsoft Sans Serif" w:eastAsiaTheme="minorEastAsia" w:hAnsi="Microsoft Sans Serif" w:cs="Microsoft Sans Serif"/>
                            <w:spacing w:val="12"/>
                            <w:sz w:val="18"/>
                            <w:szCs w:val="18"/>
                          </w:rPr>
                          <w:t xml:space="preserve"> </w:t>
                        </w:r>
                        <w:r w:rsidRPr="00297C5D">
                          <w:rPr>
                            <w:rFonts w:ascii="Microsoft Sans Serif" w:eastAsiaTheme="minorEastAsia" w:hAnsi="Microsoft Sans Serif" w:cs="Microsoft Sans Serif"/>
                            <w:spacing w:val="12"/>
                            <w:sz w:val="18"/>
                            <w:szCs w:val="18"/>
                          </w:rPr>
                          <w:t>Direct transfer</w:t>
                        </w:r>
                      </w:p>
                      <w:p w14:paraId="30099100" w14:textId="77777777" w:rsidR="00352539" w:rsidRDefault="00352539" w:rsidP="002A6003">
                        <w:pPr>
                          <w:pStyle w:val="a3"/>
                          <w:kinsoku w:val="0"/>
                          <w:overflowPunct w:val="0"/>
                          <w:spacing w:line="217" w:lineRule="exact"/>
                          <w:rPr>
                            <w:sz w:val="18"/>
                            <w:szCs w:val="18"/>
                          </w:rPr>
                        </w:pPr>
                        <w:r w:rsidRPr="00297C5D">
                          <w:rPr>
                            <w:rFonts w:ascii="Microsoft Sans Serif" w:eastAsiaTheme="minorEastAsia" w:hAnsi="Microsoft Sans Serif" w:cs="Microsoft Sans Serif"/>
                            <w:spacing w:val="12"/>
                            <w:sz w:val="18"/>
                            <w:szCs w:val="18"/>
                          </w:rPr>
                          <w:t>Pass physical memory</w:t>
                        </w:r>
                      </w:p>
                    </w:txbxContent>
                  </v:textbox>
                </v:shape>
                <v:shape id="Text Box 2122" o:spid="_x0000_s1666" type="#_x0000_t202" style="position:absolute;left:2678;top:-2239;width:598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30099101"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71 64 63 62 61 48 47 24 23 0 </w:t>
                        </w:r>
                      </w:p>
                    </w:txbxContent>
                  </v:textbox>
                </v:shape>
                <v:shape id="Text Box 2123" o:spid="_x0000_s1667" type="#_x0000_t202" style="position:absolute;left:3144;top:-1538;width:464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14:paraId="30099102"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8 </w:t>
                        </w:r>
                        <w:r>
                          <w:rPr>
                            <w:rFonts w:ascii="Microsoft Sans Serif" w:eastAsiaTheme="minorEastAsia" w:hAnsi="Microsoft Sans Serif" w:cs="Microsoft Sans Serif"/>
                            <w:b/>
                            <w:bCs/>
                            <w:sz w:val="18"/>
                            <w:szCs w:val="18"/>
                          </w:rPr>
                          <w:t xml:space="preserve">14 24 </w:t>
                        </w:r>
                        <w:r>
                          <w:rPr>
                            <w:rFonts w:ascii="Microsoft Sans Serif" w:eastAsiaTheme="minorEastAsia" w:hAnsi="Microsoft Sans Serif" w:cs="Microsoft Sans Serif"/>
                            <w:sz w:val="18"/>
                            <w:szCs w:val="18"/>
                          </w:rPr>
                          <w:t xml:space="preserve">24 </w:t>
                        </w:r>
                      </w:p>
                      <w:p w14:paraId="30099103" w14:textId="77777777" w:rsidR="00352539" w:rsidRDefault="00352539" w:rsidP="002A6003">
                        <w:pPr>
                          <w:pStyle w:val="a3"/>
                          <w:kinsoku w:val="0"/>
                          <w:overflowPunct w:val="0"/>
                          <w:ind w:left="1708"/>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24bits = 16M pages </w:t>
                        </w:r>
                      </w:p>
                      <w:p w14:paraId="30099104" w14:textId="77777777" w:rsidR="00352539" w:rsidRDefault="00352539" w:rsidP="002A6003">
                        <w:pPr>
                          <w:pStyle w:val="a3"/>
                          <w:kinsoku w:val="0"/>
                          <w:overflowPunct w:val="0"/>
                          <w:spacing w:before="2"/>
                          <w:rPr>
                            <w:rFonts w:ascii="Microsoft Sans Serif" w:eastAsiaTheme="minorEastAsia" w:hAnsi="Microsoft Sans Serif" w:cs="Microsoft Sans Serif"/>
                            <w:sz w:val="20"/>
                            <w:szCs w:val="20"/>
                          </w:rPr>
                        </w:pPr>
                        <w:r w:rsidRPr="00297C5D">
                          <w:rPr>
                            <w:rFonts w:ascii="Microsoft Sans Serif" w:eastAsiaTheme="minorEastAsia" w:hAnsi="Microsoft Sans Serif" w:cs="Microsoft Sans Serif"/>
                            <w:sz w:val="20"/>
                            <w:szCs w:val="20"/>
                          </w:rPr>
                          <w:t>The virtual address space contains 16M 16-mbyte pages</w:t>
                        </w:r>
                      </w:p>
                    </w:txbxContent>
                  </v:textbox>
                </v:shape>
                <v:shape id="Text Box 2124" o:spid="_x0000_s1668" type="#_x0000_t202" style="position:absolute;left:4854;top:-3135;width:544;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" filled="f">
                  <v:textbox inset="0,0,0,0">
                    <w:txbxContent>
                      <w:p w14:paraId="30099105" w14:textId="77777777" w:rsidR="00352539" w:rsidRDefault="00352539" w:rsidP="002A6003">
                        <w:pPr>
                          <w:pStyle w:val="a3"/>
                          <w:kinsoku w:val="0"/>
                          <w:overflowPunct w:val="0"/>
                          <w:spacing w:before="18"/>
                          <w:ind w:left="29"/>
                          <w:rPr>
                            <w:rFonts w:ascii="Microsoft Sans Serif" w:eastAsiaTheme="minorEastAsia" w:hAnsi="Microsoft Sans Serif" w:cs="Microsoft Sans Serif"/>
                          </w:rPr>
                        </w:pPr>
                        <w:r>
                          <w:rPr>
                            <w:rFonts w:ascii="Microsoft Sans Serif" w:eastAsiaTheme="minorEastAsia" w:hAnsi="Microsoft Sans Serif" w:cs="Microsoft Sans Serif"/>
                          </w:rPr>
                          <w:t xml:space="preserve">TLB </w:t>
                        </w:r>
                      </w:p>
                    </w:txbxContent>
                  </v:textbox>
                </v:shape>
                <v:shape id="Text Box 2125" o:spid="_x0000_s1669" type="#_x0000_t202" style="position:absolute;left:5036;top:-4851;width:544;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" filled="f">
                  <v:textbox inset="0,0,0,0">
                    <w:txbxContent>
                      <w:p w14:paraId="30099106" w14:textId="77777777" w:rsidR="00352539" w:rsidRDefault="00352539" w:rsidP="002A6003">
                        <w:pPr>
                          <w:pStyle w:val="a3"/>
                          <w:kinsoku w:val="0"/>
                          <w:overflowPunct w:val="0"/>
                          <w:spacing w:before="18"/>
                          <w:ind w:left="28"/>
                          <w:rPr>
                            <w:rFonts w:ascii="Microsoft Sans Serif" w:eastAsiaTheme="minorEastAsia" w:hAnsi="Microsoft Sans Serif" w:cs="Microsoft Sans Serif"/>
                          </w:rPr>
                        </w:pPr>
                        <w:r>
                          <w:rPr>
                            <w:rFonts w:ascii="Microsoft Sans Serif" w:eastAsiaTheme="minorEastAsia" w:hAnsi="Microsoft Sans Serif" w:cs="Microsoft Sans Serif"/>
                          </w:rPr>
                          <w:t xml:space="preserve">TLB </w:t>
                        </w:r>
                      </w:p>
                    </w:txbxContent>
                  </v:textbox>
                </v:shape>
                <v:shape id="Text Box 2126" o:spid="_x0000_s1670" type="#_x0000_t202" style="position:absolute;left:5633;top:-3837;width:281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14:paraId="30099107" w14:textId="77777777" w:rsidR="00352539" w:rsidRDefault="00352539" w:rsidP="002A6003">
                        <w:pPr>
                          <w:pStyle w:val="a3"/>
                          <w:tabs>
                            <w:tab w:val="left" w:pos="2181"/>
                          </w:tabs>
                          <w:kinsoku w:val="0"/>
                          <w:overflowPunct w:val="0"/>
                          <w:spacing w:before="1"/>
                          <w:rPr>
                            <w:rFonts w:ascii="Microsoft Sans Serif" w:eastAsiaTheme="minorEastAsia" w:hAnsi="Microsoft Sans Serif" w:cs="Microsoft Sans Serif"/>
                          </w:rPr>
                        </w:pPr>
                        <w:r>
                          <w:rPr>
                            <w:rFonts w:ascii="Microsoft Sans Serif" w:eastAsiaTheme="minorEastAsia" w:hAnsi="Microsoft Sans Serif" w:cs="Microsoft Sans Serif"/>
                          </w:rPr>
                          <w:t>PFN</w:t>
                        </w:r>
                        <w:r>
                          <w:rPr>
                            <w:rFonts w:ascii="Microsoft Sans Serif" w:eastAsiaTheme="minorEastAsia" w:hAnsi="Microsoft Sans Serif" w:cs="Microsoft Sans Serif"/>
                          </w:rPr>
                          <w:tab/>
                          <w:t xml:space="preserve">Offset </w:t>
                        </w:r>
                      </w:p>
                    </w:txbxContent>
                  </v:textbox>
                </v:shape>
                <v:shape id="Text Box 2127" o:spid="_x0000_s1671" type="#_x0000_t202" style="position:absolute;left:8894;top:-4116;width:169;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VcxgAAANwAAAAPAAAAZHJzL2Rvd25yZXYueG1sRI9Ba8JA&#10;FITvBf/D8oTe6saW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D1r1XMYAAADcAAAA&#10;DwAAAAAAAAAAAAAAAAAHAgAAZHJzL2Rvd25yZXYueG1sUEsFBgAAAAADAAMAtwAAAPoCAAAAAA==&#10;" filled="f" stroked="f">
                  <v:textbox inset="0,0,0,0">
                    <w:txbxContent>
                      <w:p w14:paraId="30099108"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 </w:t>
                        </w:r>
                      </w:p>
                    </w:txbxContent>
                  </v:textbox>
                </v:shape>
                <v:shape id="Text Box 2128" o:spid="_x0000_s1672" type="#_x0000_t202" style="position:absolute;left:4495;top:-4125;width:2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0oxgAAANwAAAAPAAAAZHJzL2Rvd25yZXYueG1sRI9Ba8JA&#10;FITvBf/D8oTe6sbS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gLNtKMYAAADcAAAA&#10;DwAAAAAAAAAAAAAAAAAHAgAAZHJzL2Rvd25yZXYueG1sUEsFBgAAAAADAAMAtwAAAPoCAAAAAA==&#10;" filled="f" stroked="f">
                  <v:textbox inset="0,0,0,0">
                    <w:txbxContent>
                      <w:p w14:paraId="30099109"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47 </w:t>
                        </w:r>
                      </w:p>
                    </w:txbxContent>
                  </v:textbox>
                </v:shape>
                <v:shape id="Text Box 2117" o:spid="_x0000_s1673" type="#_x0000_t202" style="position:absolute;left:3677;top:-3050;width:92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" filled="f" stroked="f">
                  <v:textbox inset="0,0,0,0">
                    <w:txbxContent>
                      <w:p w14:paraId="3009910A" w14:textId="77777777" w:rsidR="00352539" w:rsidRPr="00297C5D" w:rsidRDefault="00352539" w:rsidP="002A6003">
                        <w:pPr>
                          <w:pStyle w:val="a3"/>
                          <w:kinsoku w:val="0"/>
                          <w:overflowPunct w:val="0"/>
                          <w:spacing w:line="217" w:lineRule="exact"/>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TLB</w:t>
                        </w:r>
                        <w:r w:rsidRPr="00297C5D">
                          <w:t xml:space="preserve"> </w:t>
                        </w:r>
                        <w:r w:rsidRPr="00297C5D">
                          <w:rPr>
                            <w:rFonts w:ascii="Microsoft Sans Serif" w:eastAsiaTheme="minorEastAsia" w:hAnsi="Microsoft Sans Serif" w:cs="Microsoft Sans Serif"/>
                            <w:sz w:val="18"/>
                            <w:szCs w:val="18"/>
                          </w:rPr>
                          <w:t>To complete the virtual</w:t>
                        </w:r>
                      </w:p>
                      <w:p w14:paraId="3009910B" w14:textId="77777777" w:rsidR="00352539" w:rsidRDefault="00352539" w:rsidP="002A6003">
                        <w:pPr>
                          <w:pStyle w:val="a3"/>
                          <w:kinsoku w:val="0"/>
                          <w:overflowPunct w:val="0"/>
                          <w:spacing w:line="217" w:lineRule="exact"/>
                          <w:rPr>
                            <w:rFonts w:ascii="Microsoft Sans Serif" w:hAnsi="Microsoft Sans Serif" w:cs="Microsoft Sans Serif"/>
                            <w:sz w:val="18"/>
                            <w:szCs w:val="18"/>
                          </w:rPr>
                        </w:pPr>
                        <w:r w:rsidRPr="00297C5D">
                          <w:rPr>
                            <w:rFonts w:ascii="Microsoft Sans Serif" w:eastAsiaTheme="minorEastAsia" w:hAnsi="Microsoft Sans Serif" w:cs="Microsoft Sans Serif"/>
                            <w:sz w:val="18"/>
                            <w:szCs w:val="18"/>
                          </w:rPr>
                          <w:t>Real transformation</w:t>
                        </w:r>
                        <w:r>
                          <w:rPr>
                            <w:rFonts w:ascii="Microsoft Sans Serif" w:hAnsi="Microsoft Sans Serif" w:cs="Microsoft Sans Serif"/>
                            <w:sz w:val="18"/>
                            <w:szCs w:val="18"/>
                          </w:rPr>
                          <w:t xml:space="preserve"> </w:t>
                        </w:r>
                      </w:p>
                    </w:txbxContent>
                  </v:textbox>
                </v:shape>
                <w10:wrap anchorx="page"/>
              </v:group>
            </w:pict>
          </mc:Fallback>
        </mc:AlternateContent>
      </w:r>
    </w:p>
    <w:p w14:paraId="3009850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0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0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0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08"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14"/>
          <w:szCs w:val="14"/>
        </w:rPr>
      </w:pPr>
    </w:p>
    <w:tbl>
      <w:tblPr>
        <w:tblW w:w="0" w:type="auto"/>
        <w:tblInd w:w="2508" w:type="dxa"/>
        <w:tblLayout w:type="fixed"/>
        <w:tblCellMar>
          <w:left w:w="0" w:type="dxa"/>
          <w:right w:w="0" w:type="dxa"/>
        </w:tblCellMar>
        <w:tblLook w:val="0000" w:firstRow="0" w:lastRow="0" w:firstColumn="0" w:lastColumn="0" w:noHBand="0" w:noVBand="0"/>
      </w:tblPr>
      <w:tblGrid>
        <w:gridCol w:w="1080"/>
        <w:gridCol w:w="180"/>
        <w:gridCol w:w="180"/>
        <w:gridCol w:w="720"/>
        <w:gridCol w:w="2340"/>
        <w:gridCol w:w="1440"/>
      </w:tblGrid>
      <w:tr w:rsidR="002A6003" w:rsidRPr="002A6003" w14:paraId="30098510" w14:textId="77777777" w:rsidTr="00AD241B">
        <w:trPr>
          <w:trHeight w:val="452"/>
        </w:trPr>
        <w:tc>
          <w:tcPr>
            <w:tcW w:w="1080" w:type="dxa"/>
            <w:tcBorders>
              <w:top w:val="single" w:sz="6" w:space="0" w:color="000000"/>
              <w:left w:val="single" w:sz="6" w:space="0" w:color="000000"/>
              <w:bottom w:val="single" w:sz="6" w:space="0" w:color="000000"/>
              <w:right w:val="single" w:sz="6" w:space="0" w:color="000000"/>
            </w:tcBorders>
          </w:tcPr>
          <w:p w14:paraId="30098509" w14:textId="77777777" w:rsidR="002A6003" w:rsidRPr="002A6003" w:rsidRDefault="002A6003" w:rsidP="002A6003">
            <w:pPr>
              <w:kinsoku w:val="0"/>
              <w:overflowPunct w:val="0"/>
              <w:autoSpaceDE w:val="0"/>
              <w:autoSpaceDN w:val="0"/>
              <w:adjustRightInd w:val="0"/>
              <w:spacing w:before="3"/>
              <w:ind w:left="294"/>
              <w:jc w:val="left"/>
              <w:rPr>
                <w:rFonts w:ascii="Times New Roman" w:eastAsia="宋体" w:hAnsi="Times New Roman" w:cs="Microsoft Sans Serif"/>
                <w:kern w:val="0"/>
                <w:szCs w:val="21"/>
              </w:rPr>
            </w:pPr>
          </w:p>
          <w:p w14:paraId="3009850A" w14:textId="77777777" w:rsidR="002A6003" w:rsidRPr="002A6003" w:rsidRDefault="002A6003" w:rsidP="002A6003">
            <w:pPr>
              <w:kinsoku w:val="0"/>
              <w:overflowPunct w:val="0"/>
              <w:autoSpaceDE w:val="0"/>
              <w:autoSpaceDN w:val="0"/>
              <w:adjustRightInd w:val="0"/>
              <w:spacing w:before="3"/>
              <w:ind w:left="294"/>
              <w:jc w:val="left"/>
              <w:rPr>
                <w:rFonts w:ascii="Times New Roman" w:eastAsia="宋体" w:hAnsi="Times New Roman" w:cs="Microsoft Sans Serif"/>
                <w:kern w:val="0"/>
                <w:szCs w:val="21"/>
              </w:rPr>
            </w:pPr>
            <w:r w:rsidRPr="002A6003">
              <w:rPr>
                <w:rFonts w:ascii="Times New Roman" w:eastAsia="宋体" w:hAnsi="Times New Roman" w:cs="Microsoft Sans Serif"/>
                <w:kern w:val="0"/>
                <w:szCs w:val="21"/>
              </w:rPr>
              <w:t xml:space="preserve">ASID </w:t>
            </w:r>
          </w:p>
        </w:tc>
        <w:tc>
          <w:tcPr>
            <w:tcW w:w="180" w:type="dxa"/>
            <w:tcBorders>
              <w:top w:val="single" w:sz="6" w:space="0" w:color="000000"/>
              <w:left w:val="single" w:sz="6" w:space="0" w:color="000000"/>
              <w:bottom w:val="single" w:sz="6" w:space="0" w:color="000000"/>
              <w:right w:val="single" w:sz="6" w:space="0" w:color="000000"/>
            </w:tcBorders>
          </w:tcPr>
          <w:p w14:paraId="3009850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80" w:type="dxa"/>
            <w:tcBorders>
              <w:top w:val="single" w:sz="6" w:space="0" w:color="000000"/>
              <w:left w:val="single" w:sz="6" w:space="0" w:color="000000"/>
              <w:bottom w:val="single" w:sz="6" w:space="0" w:color="000000"/>
              <w:right w:val="single" w:sz="6" w:space="0" w:color="000000"/>
            </w:tcBorders>
          </w:tcPr>
          <w:p w14:paraId="3009850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720" w:type="dxa"/>
            <w:tcBorders>
              <w:top w:val="single" w:sz="6" w:space="0" w:color="000000"/>
              <w:left w:val="single" w:sz="6" w:space="0" w:color="000000"/>
              <w:bottom w:val="single" w:sz="6" w:space="0" w:color="000000"/>
              <w:right w:val="single" w:sz="6" w:space="0" w:color="000000"/>
            </w:tcBorders>
            <w:shd w:val="clear" w:color="auto" w:fill="EBEBEB"/>
          </w:tcPr>
          <w:p w14:paraId="3009850D" w14:textId="77777777" w:rsidR="002A6003" w:rsidRPr="002A6003" w:rsidRDefault="002A6003" w:rsidP="002A6003">
            <w:pPr>
              <w:kinsoku w:val="0"/>
              <w:overflowPunct w:val="0"/>
              <w:autoSpaceDE w:val="0"/>
              <w:autoSpaceDN w:val="0"/>
              <w:adjustRightInd w:val="0"/>
              <w:spacing w:before="3"/>
              <w:ind w:left="64"/>
              <w:jc w:val="left"/>
              <w:rPr>
                <w:rFonts w:ascii="Times New Roman" w:eastAsia="宋体" w:hAnsi="Times New Roman" w:cs="Microsoft Sans Serif"/>
                <w:kern w:val="0"/>
                <w:szCs w:val="21"/>
              </w:rPr>
            </w:pPr>
            <w:r w:rsidRPr="002A6003">
              <w:rPr>
                <w:rFonts w:ascii="Times New Roman" w:eastAsia="宋体" w:hAnsi="Times New Roman" w:cs="Microsoft Sans Serif"/>
                <w:kern w:val="0"/>
                <w:szCs w:val="21"/>
              </w:rPr>
              <w:t xml:space="preserve"> </w:t>
            </w:r>
          </w:p>
        </w:tc>
        <w:tc>
          <w:tcPr>
            <w:tcW w:w="2340" w:type="dxa"/>
            <w:tcBorders>
              <w:top w:val="single" w:sz="6" w:space="0" w:color="000000"/>
              <w:left w:val="single" w:sz="6" w:space="0" w:color="000000"/>
              <w:bottom w:val="single" w:sz="6" w:space="0" w:color="000000"/>
              <w:right w:val="single" w:sz="6" w:space="0" w:color="000000"/>
            </w:tcBorders>
          </w:tcPr>
          <w:p w14:paraId="3009850E" w14:textId="77777777" w:rsidR="002A6003" w:rsidRPr="002A6003" w:rsidRDefault="002A6003" w:rsidP="002A6003">
            <w:pPr>
              <w:kinsoku w:val="0"/>
              <w:overflowPunct w:val="0"/>
              <w:autoSpaceDE w:val="0"/>
              <w:autoSpaceDN w:val="0"/>
              <w:adjustRightInd w:val="0"/>
              <w:spacing w:before="75"/>
              <w:ind w:left="960" w:right="892"/>
              <w:jc w:val="center"/>
              <w:rPr>
                <w:rFonts w:ascii="Times New Roman" w:eastAsia="宋体" w:hAnsi="Times New Roman" w:cs="Microsoft Sans Serif"/>
                <w:b/>
                <w:bCs/>
                <w:kern w:val="0"/>
                <w:szCs w:val="21"/>
              </w:rPr>
            </w:pPr>
            <w:r w:rsidRPr="002A6003">
              <w:rPr>
                <w:rFonts w:ascii="Times New Roman" w:eastAsia="宋体" w:hAnsi="Times New Roman" w:cs="Microsoft Sans Serif"/>
                <w:b/>
                <w:bCs/>
                <w:kern w:val="0"/>
                <w:szCs w:val="21"/>
              </w:rPr>
              <w:t xml:space="preserve">The VPN </w:t>
            </w:r>
          </w:p>
        </w:tc>
        <w:tc>
          <w:tcPr>
            <w:tcW w:w="1440" w:type="dxa"/>
            <w:tcBorders>
              <w:top w:val="single" w:sz="6" w:space="0" w:color="000000"/>
              <w:left w:val="single" w:sz="6" w:space="0" w:color="000000"/>
              <w:bottom w:val="single" w:sz="6" w:space="0" w:color="000000"/>
              <w:right w:val="single" w:sz="6" w:space="0" w:color="000000"/>
            </w:tcBorders>
          </w:tcPr>
          <w:p w14:paraId="3009850F" w14:textId="77777777" w:rsidR="002A6003" w:rsidRPr="002A6003" w:rsidRDefault="002A6003" w:rsidP="002A6003">
            <w:pPr>
              <w:kinsoku w:val="0"/>
              <w:overflowPunct w:val="0"/>
              <w:autoSpaceDE w:val="0"/>
              <w:autoSpaceDN w:val="0"/>
              <w:adjustRightInd w:val="0"/>
              <w:spacing w:before="75"/>
              <w:ind w:left="438"/>
              <w:jc w:val="left"/>
              <w:rPr>
                <w:rFonts w:ascii="Times New Roman" w:eastAsia="宋体" w:hAnsi="Times New Roman" w:cs="Microsoft Sans Serif"/>
                <w:kern w:val="0"/>
                <w:szCs w:val="21"/>
              </w:rPr>
            </w:pPr>
            <w:r w:rsidRPr="002A6003">
              <w:rPr>
                <w:rFonts w:ascii="Times New Roman" w:eastAsia="宋体" w:hAnsi="Times New Roman" w:cs="Microsoft Sans Serif"/>
                <w:kern w:val="0"/>
                <w:szCs w:val="21"/>
              </w:rPr>
              <w:t xml:space="preserve">Offset </w:t>
            </w:r>
          </w:p>
        </w:tc>
      </w:tr>
    </w:tbl>
    <w:p w14:paraId="3009851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1E"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8"/>
          <w:szCs w:val="18"/>
        </w:rPr>
      </w:pPr>
    </w:p>
    <w:tbl>
      <w:tblPr>
        <w:tblW w:w="0" w:type="auto"/>
        <w:tblInd w:w="2687" w:type="dxa"/>
        <w:tblLayout w:type="fixed"/>
        <w:tblCellMar>
          <w:left w:w="0" w:type="dxa"/>
          <w:right w:w="0" w:type="dxa"/>
        </w:tblCellMar>
        <w:tblLook w:val="0000" w:firstRow="0" w:lastRow="0" w:firstColumn="0" w:lastColumn="0" w:noHBand="0" w:noVBand="0"/>
      </w:tblPr>
      <w:tblGrid>
        <w:gridCol w:w="1078"/>
        <w:gridCol w:w="180"/>
        <w:gridCol w:w="180"/>
        <w:gridCol w:w="720"/>
        <w:gridCol w:w="1621"/>
        <w:gridCol w:w="2158"/>
      </w:tblGrid>
      <w:tr w:rsidR="002A6003" w:rsidRPr="002A6003" w14:paraId="30098525" w14:textId="77777777" w:rsidTr="00AD241B">
        <w:trPr>
          <w:trHeight w:val="454"/>
        </w:trPr>
        <w:tc>
          <w:tcPr>
            <w:tcW w:w="1078" w:type="dxa"/>
            <w:tcBorders>
              <w:top w:val="single" w:sz="6" w:space="0" w:color="000000"/>
              <w:left w:val="single" w:sz="6" w:space="0" w:color="000000"/>
              <w:bottom w:val="single" w:sz="6" w:space="0" w:color="000000"/>
              <w:right w:val="single" w:sz="6" w:space="0" w:color="000000"/>
            </w:tcBorders>
          </w:tcPr>
          <w:p w14:paraId="3009851F" w14:textId="77777777" w:rsidR="002A6003" w:rsidRPr="002A6003" w:rsidRDefault="002A6003" w:rsidP="002A6003">
            <w:pPr>
              <w:kinsoku w:val="0"/>
              <w:overflowPunct w:val="0"/>
              <w:autoSpaceDE w:val="0"/>
              <w:autoSpaceDN w:val="0"/>
              <w:adjustRightInd w:val="0"/>
              <w:spacing w:before="2"/>
              <w:ind w:left="291"/>
              <w:jc w:val="left"/>
              <w:rPr>
                <w:rFonts w:ascii="Times New Roman" w:eastAsia="宋体" w:hAnsi="Times New Roman" w:cs="Microsoft Sans Serif"/>
                <w:kern w:val="0"/>
                <w:szCs w:val="21"/>
              </w:rPr>
            </w:pPr>
            <w:r w:rsidRPr="002A6003">
              <w:rPr>
                <w:rFonts w:ascii="Times New Roman" w:eastAsia="宋体" w:hAnsi="Times New Roman" w:cs="Microsoft Sans Serif"/>
                <w:kern w:val="0"/>
                <w:szCs w:val="21"/>
              </w:rPr>
              <w:t xml:space="preserve">ASID </w:t>
            </w:r>
          </w:p>
        </w:tc>
        <w:tc>
          <w:tcPr>
            <w:tcW w:w="180" w:type="dxa"/>
            <w:tcBorders>
              <w:top w:val="single" w:sz="6" w:space="0" w:color="000000"/>
              <w:left w:val="single" w:sz="6" w:space="0" w:color="000000"/>
              <w:bottom w:val="single" w:sz="6" w:space="0" w:color="000000"/>
              <w:right w:val="single" w:sz="6" w:space="0" w:color="000000"/>
            </w:tcBorders>
          </w:tcPr>
          <w:p w14:paraId="3009852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80" w:type="dxa"/>
            <w:tcBorders>
              <w:top w:val="single" w:sz="6" w:space="0" w:color="000000"/>
              <w:left w:val="single" w:sz="6" w:space="0" w:color="000000"/>
              <w:bottom w:val="single" w:sz="6" w:space="0" w:color="000000"/>
              <w:right w:val="single" w:sz="6" w:space="0" w:color="000000"/>
            </w:tcBorders>
          </w:tcPr>
          <w:p w14:paraId="3009852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720" w:type="dxa"/>
            <w:tcBorders>
              <w:top w:val="single" w:sz="6" w:space="0" w:color="000000"/>
              <w:left w:val="single" w:sz="6" w:space="0" w:color="000000"/>
              <w:bottom w:val="single" w:sz="6" w:space="0" w:color="000000"/>
              <w:right w:val="single" w:sz="8" w:space="0" w:color="000000"/>
            </w:tcBorders>
            <w:shd w:val="clear" w:color="auto" w:fill="EBEBEB"/>
          </w:tcPr>
          <w:p w14:paraId="30098522" w14:textId="77777777" w:rsidR="002A6003" w:rsidRPr="002A6003" w:rsidRDefault="002A6003" w:rsidP="002A6003">
            <w:pPr>
              <w:kinsoku w:val="0"/>
              <w:overflowPunct w:val="0"/>
              <w:autoSpaceDE w:val="0"/>
              <w:autoSpaceDN w:val="0"/>
              <w:adjustRightInd w:val="0"/>
              <w:spacing w:line="203" w:lineRule="exact"/>
              <w:ind w:left="62"/>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w:t>
            </w:r>
          </w:p>
        </w:tc>
        <w:tc>
          <w:tcPr>
            <w:tcW w:w="1621" w:type="dxa"/>
            <w:tcBorders>
              <w:top w:val="single" w:sz="6" w:space="0" w:color="000000"/>
              <w:left w:val="single" w:sz="8" w:space="0" w:color="000000"/>
              <w:bottom w:val="single" w:sz="6" w:space="0" w:color="000000"/>
              <w:right w:val="single" w:sz="6" w:space="0" w:color="000000"/>
            </w:tcBorders>
          </w:tcPr>
          <w:p w14:paraId="30098523" w14:textId="77777777" w:rsidR="002A6003" w:rsidRPr="002A6003" w:rsidRDefault="002A6003" w:rsidP="002A6003">
            <w:pPr>
              <w:kinsoku w:val="0"/>
              <w:overflowPunct w:val="0"/>
              <w:autoSpaceDE w:val="0"/>
              <w:autoSpaceDN w:val="0"/>
              <w:adjustRightInd w:val="0"/>
              <w:spacing w:before="72"/>
              <w:ind w:left="590"/>
              <w:jc w:val="left"/>
              <w:rPr>
                <w:rFonts w:ascii="Times New Roman" w:eastAsia="宋体" w:hAnsi="Times New Roman" w:cs="Microsoft Sans Serif"/>
                <w:b/>
                <w:bCs/>
                <w:kern w:val="0"/>
                <w:szCs w:val="21"/>
              </w:rPr>
            </w:pPr>
            <w:r w:rsidRPr="002A6003">
              <w:rPr>
                <w:rFonts w:ascii="Times New Roman" w:eastAsia="宋体" w:hAnsi="Times New Roman" w:cs="Microsoft Sans Serif"/>
                <w:b/>
                <w:bCs/>
                <w:kern w:val="0"/>
                <w:szCs w:val="21"/>
              </w:rPr>
              <w:t xml:space="preserve">The VPN </w:t>
            </w:r>
          </w:p>
        </w:tc>
        <w:tc>
          <w:tcPr>
            <w:tcW w:w="2158" w:type="dxa"/>
            <w:tcBorders>
              <w:top w:val="single" w:sz="6" w:space="0" w:color="000000"/>
              <w:left w:val="single" w:sz="6" w:space="0" w:color="000000"/>
              <w:bottom w:val="single" w:sz="6" w:space="0" w:color="000000"/>
              <w:right w:val="single" w:sz="6" w:space="0" w:color="000000"/>
            </w:tcBorders>
          </w:tcPr>
          <w:p w14:paraId="30098524" w14:textId="77777777" w:rsidR="002A6003" w:rsidRPr="002A6003" w:rsidRDefault="002A6003" w:rsidP="002A6003">
            <w:pPr>
              <w:kinsoku w:val="0"/>
              <w:overflowPunct w:val="0"/>
              <w:autoSpaceDE w:val="0"/>
              <w:autoSpaceDN w:val="0"/>
              <w:adjustRightInd w:val="0"/>
              <w:spacing w:before="74"/>
              <w:ind w:left="805" w:right="736"/>
              <w:jc w:val="center"/>
              <w:rPr>
                <w:rFonts w:ascii="Times New Roman" w:eastAsia="宋体" w:hAnsi="Times New Roman" w:cs="Microsoft Sans Serif"/>
                <w:kern w:val="0"/>
                <w:szCs w:val="21"/>
              </w:rPr>
            </w:pPr>
            <w:r w:rsidRPr="002A6003">
              <w:rPr>
                <w:rFonts w:ascii="Times New Roman" w:eastAsia="宋体" w:hAnsi="Times New Roman" w:cs="Microsoft Sans Serif"/>
                <w:kern w:val="0"/>
                <w:szCs w:val="21"/>
              </w:rPr>
              <w:t xml:space="preserve">Offset </w:t>
            </w:r>
          </w:p>
        </w:tc>
      </w:tr>
    </w:tbl>
    <w:p w14:paraId="3009852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2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2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2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2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2B"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2"/>
        </w:rPr>
      </w:pPr>
    </w:p>
    <w:p w14:paraId="3009852C" w14:textId="77777777"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kern w:val="0"/>
          <w:sz w:val="18"/>
          <w:szCs w:val="18"/>
        </w:rPr>
      </w:pPr>
      <w:bookmarkStart w:id="378" w:name="_bookmark356"/>
      <w:bookmarkEnd w:id="378"/>
      <w:r w:rsidRPr="002A6003">
        <w:rPr>
          <w:rFonts w:ascii="Times New Roman" w:eastAsia="宋体" w:hAnsi="Times New Roman" w:cs="宋体" w:hint="eastAsia"/>
          <w:kern w:val="0"/>
          <w:sz w:val="18"/>
          <w:szCs w:val="18"/>
        </w:rPr>
        <w:t>Figure 5-2. 64-bit mode virtual address translation</w:t>
      </w:r>
    </w:p>
    <w:p w14:paraId="3009852D"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6"/>
          <w:szCs w:val="26"/>
        </w:rPr>
      </w:pPr>
    </w:p>
    <w:p w14:paraId="3009852E" w14:textId="77777777" w:rsidR="002A6003" w:rsidRPr="002A6003" w:rsidRDefault="002A6003" w:rsidP="002A6003">
      <w:pPr>
        <w:numPr>
          <w:ilvl w:val="2"/>
          <w:numId w:val="10"/>
        </w:numPr>
        <w:tabs>
          <w:tab w:val="left" w:pos="2000"/>
        </w:tabs>
        <w:kinsoku w:val="0"/>
        <w:overflowPunct w:val="0"/>
        <w:autoSpaceDE w:val="0"/>
        <w:autoSpaceDN w:val="0"/>
        <w:adjustRightInd w:val="0"/>
        <w:spacing w:before="1"/>
        <w:ind w:hanging="640"/>
        <w:jc w:val="left"/>
        <w:outlineLvl w:val="7"/>
        <w:rPr>
          <w:rFonts w:ascii="Times New Roman" w:eastAsia="宋体" w:hAnsi="Times New Roman" w:cs="黑体"/>
          <w:spacing w:val="-1"/>
          <w:kern w:val="0"/>
          <w:sz w:val="28"/>
          <w:szCs w:val="28"/>
        </w:rPr>
      </w:pPr>
      <w:bookmarkStart w:id="379" w:name="5.3.4_用户地址空间"/>
      <w:bookmarkStart w:id="380" w:name="_bookmark357"/>
      <w:bookmarkEnd w:id="379"/>
      <w:bookmarkEnd w:id="380"/>
      <w:r w:rsidRPr="002A6003">
        <w:rPr>
          <w:rFonts w:ascii="Times New Roman" w:eastAsia="宋体" w:hAnsi="Times New Roman" w:cs="黑体" w:hint="eastAsia"/>
          <w:spacing w:val="-1"/>
          <w:kern w:val="0"/>
          <w:sz w:val="28"/>
          <w:szCs w:val="28"/>
        </w:rPr>
        <w:t>User address space</w:t>
      </w:r>
    </w:p>
    <w:p w14:paraId="3009852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User mode, there is only a single, unified virtual address space called User Segment with a size of 256T (2) bytes and the name XUSEG.</w:t>
      </w:r>
      <w:r w:rsidRPr="002A6003">
        <w:rPr>
          <w:rFonts w:ascii="Times New Roman" w:eastAsia="宋体" w:hAnsi="Times New Roman" w:cs="宋体"/>
          <w:spacing w:val="5"/>
          <w:kern w:val="0"/>
          <w:szCs w:val="21"/>
        </w:rPr>
        <w:t>48</w:t>
      </w:r>
    </w:p>
    <w:p w14:paraId="3009853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531"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359" w:history="1">
        <w:r w:rsidR="002A6003" w:rsidRPr="002A6003">
          <w:rPr>
            <w:rFonts w:ascii="Times New Roman" w:eastAsia="宋体" w:hAnsi="Times New Roman" w:cs="宋体" w:hint="eastAsia"/>
            <w:spacing w:val="5"/>
            <w:kern w:val="0"/>
            <w:szCs w:val="21"/>
          </w:rPr>
          <w:t>Figure 5-3 shows the user virtual address space, which can be accessed in user mode, administrative mode, and kernel mode.</w:t>
        </w:r>
      </w:hyperlink>
    </w:p>
    <w:p w14:paraId="30098532"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user segment starts at address 0, where the currently active user process resides (XUSEG).TLB maps the XUSEG segment in the same way in different modes and controls access to the Cache.</w:t>
      </w:r>
    </w:p>
    <w:p w14:paraId="30098533"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the value of the processor's Status register meets three conditions: KSU=10, EXL=0, and ERL=0, the processor works in user mode.</w:t>
      </w:r>
      <w:r w:rsidRPr="002A6003">
        <w:rPr>
          <w:rFonts w:ascii="Times New Roman" w:eastAsia="宋体" w:hAnsi="Times New Roman" w:cs="宋体"/>
          <w:spacing w:val="5"/>
          <w:kern w:val="0"/>
          <w:szCs w:val="21"/>
        </w:rPr>
        <w:t>2</w:t>
      </w:r>
    </w:p>
    <w:p w14:paraId="30098534"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sectPr w:rsidR="002A6003" w:rsidRPr="002A6003">
          <w:pgSz w:w="11910" w:h="16850"/>
          <w:pgMar w:top="1100" w:right="0" w:bottom="880" w:left="0" w:header="353" w:footer="654" w:gutter="0"/>
          <w:cols w:space="720"/>
          <w:noEndnote/>
        </w:sectPr>
      </w:pPr>
    </w:p>
    <w:p w14:paraId="30098535"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7"/>
          <w:szCs w:val="27"/>
        </w:rPr>
      </w:pPr>
    </w:p>
    <w:p w14:paraId="30098536" w14:textId="77777777" w:rsidR="002A6003" w:rsidRPr="002A6003" w:rsidRDefault="002A6003" w:rsidP="002A6003">
      <w:pPr>
        <w:kinsoku w:val="0"/>
        <w:overflowPunct w:val="0"/>
        <w:autoSpaceDE w:val="0"/>
        <w:autoSpaceDN w:val="0"/>
        <w:adjustRightInd w:val="0"/>
        <w:ind w:left="2255"/>
        <w:jc w:val="left"/>
        <w:rPr>
          <w:rFonts w:ascii="Times New Roman" w:eastAsia="宋体" w:hAnsi="Times New Roman" w:cs="宋体"/>
          <w:kern w:val="0"/>
          <w:sz w:val="20"/>
          <w:szCs w:val="20"/>
        </w:rPr>
      </w:pPr>
      <w:r w:rsidRPr="002A6003">
        <w:rPr>
          <w:rFonts w:ascii="Times New Roman" w:eastAsia="宋体" w:hAnsi="Times New Roman" w:cs="宋体"/>
          <w:noProof/>
          <w:kern w:val="0"/>
          <w:sz w:val="20"/>
          <w:szCs w:val="20"/>
        </w:rPr>
        <mc:AlternateContent>
          <mc:Choice Requires="wpg">
            <w:drawing>
              <wp:inline distT="0" distB="0" distL="0" distR="0" wp14:anchorId="30098F6A" wp14:editId="30098F6B">
                <wp:extent cx="4928870" cy="2536190"/>
                <wp:effectExtent l="9525" t="9525" r="5080" b="6985"/>
                <wp:docPr id="451" name="Group 2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8870" cy="2536190"/>
                          <a:chOff x="0" y="0"/>
                          <a:chExt cx="7762" cy="3994"/>
                        </a:xfrm>
                      </wpg:grpSpPr>
                      <wps:wsp>
                        <wps:cNvPr id="452" name="Freeform 2130"/>
                        <wps:cNvSpPr>
                          <a:spLocks/>
                        </wps:cNvSpPr>
                        <wps:spPr bwMode="auto">
                          <a:xfrm>
                            <a:off x="9" y="4"/>
                            <a:ext cx="7743" cy="20"/>
                          </a:xfrm>
                          <a:custGeom>
                            <a:avLst/>
                            <a:gdLst>
                              <a:gd name="T0" fmla="*/ 0 w 7743"/>
                              <a:gd name="T1" fmla="*/ 0 h 20"/>
                              <a:gd name="T2" fmla="*/ 7742 w 7743"/>
                              <a:gd name="T3" fmla="*/ 0 h 20"/>
                            </a:gdLst>
                            <a:ahLst/>
                            <a:cxnLst>
                              <a:cxn ang="0">
                                <a:pos x="T0" y="T1"/>
                              </a:cxn>
                              <a:cxn ang="0">
                                <a:pos x="T2" y="T3"/>
                              </a:cxn>
                            </a:cxnLst>
                            <a:rect l="0" t="0" r="r" b="b"/>
                            <a:pathLst>
                              <a:path w="7743" h="20">
                                <a:moveTo>
                                  <a:pt x="0" y="0"/>
                                </a:moveTo>
                                <a:lnTo>
                                  <a:pt x="7742"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2131"/>
                        <wps:cNvSpPr>
                          <a:spLocks/>
                        </wps:cNvSpPr>
                        <wps:spPr bwMode="auto">
                          <a:xfrm>
                            <a:off x="4" y="0"/>
                            <a:ext cx="20" cy="3994"/>
                          </a:xfrm>
                          <a:custGeom>
                            <a:avLst/>
                            <a:gdLst>
                              <a:gd name="T0" fmla="*/ 0 w 20"/>
                              <a:gd name="T1" fmla="*/ 0 h 3994"/>
                              <a:gd name="T2" fmla="*/ 0 w 20"/>
                              <a:gd name="T3" fmla="*/ 3993 h 3994"/>
                            </a:gdLst>
                            <a:ahLst/>
                            <a:cxnLst>
                              <a:cxn ang="0">
                                <a:pos x="T0" y="T1"/>
                              </a:cxn>
                              <a:cxn ang="0">
                                <a:pos x="T2" y="T3"/>
                              </a:cxn>
                            </a:cxnLst>
                            <a:rect l="0" t="0" r="r" b="b"/>
                            <a:pathLst>
                              <a:path w="20" h="3994">
                                <a:moveTo>
                                  <a:pt x="0" y="0"/>
                                </a:moveTo>
                                <a:lnTo>
                                  <a:pt x="0" y="3993"/>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2132"/>
                        <wps:cNvSpPr>
                          <a:spLocks/>
                        </wps:cNvSpPr>
                        <wps:spPr bwMode="auto">
                          <a:xfrm>
                            <a:off x="9" y="3988"/>
                            <a:ext cx="7743" cy="20"/>
                          </a:xfrm>
                          <a:custGeom>
                            <a:avLst/>
                            <a:gdLst>
                              <a:gd name="T0" fmla="*/ 0 w 7743"/>
                              <a:gd name="T1" fmla="*/ 0 h 20"/>
                              <a:gd name="T2" fmla="*/ 7742 w 7743"/>
                              <a:gd name="T3" fmla="*/ 0 h 20"/>
                            </a:gdLst>
                            <a:ahLst/>
                            <a:cxnLst>
                              <a:cxn ang="0">
                                <a:pos x="T0" y="T1"/>
                              </a:cxn>
                              <a:cxn ang="0">
                                <a:pos x="T2" y="T3"/>
                              </a:cxn>
                            </a:cxnLst>
                            <a:rect l="0" t="0" r="r" b="b"/>
                            <a:pathLst>
                              <a:path w="7743" h="20">
                                <a:moveTo>
                                  <a:pt x="0" y="0"/>
                                </a:moveTo>
                                <a:lnTo>
                                  <a:pt x="7742"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2133"/>
                        <wps:cNvSpPr>
                          <a:spLocks/>
                        </wps:cNvSpPr>
                        <wps:spPr bwMode="auto">
                          <a:xfrm>
                            <a:off x="7756" y="0"/>
                            <a:ext cx="20" cy="3994"/>
                          </a:xfrm>
                          <a:custGeom>
                            <a:avLst/>
                            <a:gdLst>
                              <a:gd name="T0" fmla="*/ 0 w 20"/>
                              <a:gd name="T1" fmla="*/ 0 h 3994"/>
                              <a:gd name="T2" fmla="*/ 0 w 20"/>
                              <a:gd name="T3" fmla="*/ 3993 h 3994"/>
                            </a:gdLst>
                            <a:ahLst/>
                            <a:cxnLst>
                              <a:cxn ang="0">
                                <a:pos x="T0" y="T1"/>
                              </a:cxn>
                              <a:cxn ang="0">
                                <a:pos x="T2" y="T3"/>
                              </a:cxn>
                            </a:cxnLst>
                            <a:rect l="0" t="0" r="r" b="b"/>
                            <a:pathLst>
                              <a:path w="20" h="3994">
                                <a:moveTo>
                                  <a:pt x="0" y="0"/>
                                </a:moveTo>
                                <a:lnTo>
                                  <a:pt x="0" y="399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2134"/>
                        <wps:cNvSpPr>
                          <a:spLocks/>
                        </wps:cNvSpPr>
                        <wps:spPr bwMode="auto">
                          <a:xfrm>
                            <a:off x="4417" y="384"/>
                            <a:ext cx="1440" cy="1635"/>
                          </a:xfrm>
                          <a:custGeom>
                            <a:avLst/>
                            <a:gdLst>
                              <a:gd name="T0" fmla="*/ 0 w 1440"/>
                              <a:gd name="T1" fmla="*/ 0 h 1635"/>
                              <a:gd name="T2" fmla="*/ 1440 w 1440"/>
                              <a:gd name="T3" fmla="*/ 0 h 1635"/>
                              <a:gd name="T4" fmla="*/ 1440 w 1440"/>
                              <a:gd name="T5" fmla="*/ 1635 h 1635"/>
                              <a:gd name="T6" fmla="*/ 0 w 1440"/>
                              <a:gd name="T7" fmla="*/ 1635 h 1635"/>
                              <a:gd name="T8" fmla="*/ 0 w 1440"/>
                              <a:gd name="T9" fmla="*/ 0 h 1635"/>
                            </a:gdLst>
                            <a:ahLst/>
                            <a:cxnLst>
                              <a:cxn ang="0">
                                <a:pos x="T0" y="T1"/>
                              </a:cxn>
                              <a:cxn ang="0">
                                <a:pos x="T2" y="T3"/>
                              </a:cxn>
                              <a:cxn ang="0">
                                <a:pos x="T4" y="T5"/>
                              </a:cxn>
                              <a:cxn ang="0">
                                <a:pos x="T6" y="T7"/>
                              </a:cxn>
                              <a:cxn ang="0">
                                <a:pos x="T8" y="T9"/>
                              </a:cxn>
                            </a:cxnLst>
                            <a:rect l="0" t="0" r="r" b="b"/>
                            <a:pathLst>
                              <a:path w="1440" h="1635">
                                <a:moveTo>
                                  <a:pt x="0" y="0"/>
                                </a:moveTo>
                                <a:lnTo>
                                  <a:pt x="1440" y="0"/>
                                </a:lnTo>
                                <a:lnTo>
                                  <a:pt x="1440" y="1635"/>
                                </a:lnTo>
                                <a:lnTo>
                                  <a:pt x="0" y="1635"/>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2135"/>
                        <wps:cNvSpPr>
                          <a:spLocks/>
                        </wps:cNvSpPr>
                        <wps:spPr bwMode="auto">
                          <a:xfrm>
                            <a:off x="4412" y="1976"/>
                            <a:ext cx="1440" cy="1092"/>
                          </a:xfrm>
                          <a:custGeom>
                            <a:avLst/>
                            <a:gdLst>
                              <a:gd name="T0" fmla="*/ 0 w 1440"/>
                              <a:gd name="T1" fmla="*/ 0 h 1092"/>
                              <a:gd name="T2" fmla="*/ 1440 w 1440"/>
                              <a:gd name="T3" fmla="*/ 0 h 1092"/>
                              <a:gd name="T4" fmla="*/ 1440 w 1440"/>
                              <a:gd name="T5" fmla="*/ 1092 h 1092"/>
                              <a:gd name="T6" fmla="*/ 0 w 1440"/>
                              <a:gd name="T7" fmla="*/ 1092 h 1092"/>
                              <a:gd name="T8" fmla="*/ 0 w 1440"/>
                              <a:gd name="T9" fmla="*/ 0 h 1092"/>
                            </a:gdLst>
                            <a:ahLst/>
                            <a:cxnLst>
                              <a:cxn ang="0">
                                <a:pos x="T0" y="T1"/>
                              </a:cxn>
                              <a:cxn ang="0">
                                <a:pos x="T2" y="T3"/>
                              </a:cxn>
                              <a:cxn ang="0">
                                <a:pos x="T4" y="T5"/>
                              </a:cxn>
                              <a:cxn ang="0">
                                <a:pos x="T6" y="T7"/>
                              </a:cxn>
                              <a:cxn ang="0">
                                <a:pos x="T8" y="T9"/>
                              </a:cxn>
                            </a:cxnLst>
                            <a:rect l="0" t="0" r="r" b="b"/>
                            <a:pathLst>
                              <a:path w="1440" h="1092">
                                <a:moveTo>
                                  <a:pt x="0" y="0"/>
                                </a:moveTo>
                                <a:lnTo>
                                  <a:pt x="1440" y="0"/>
                                </a:lnTo>
                                <a:lnTo>
                                  <a:pt x="1440" y="1092"/>
                                </a:lnTo>
                                <a:lnTo>
                                  <a:pt x="0" y="109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2136"/>
                        <wps:cNvSpPr>
                          <a:spLocks/>
                        </wps:cNvSpPr>
                        <wps:spPr bwMode="auto">
                          <a:xfrm>
                            <a:off x="4412" y="1976"/>
                            <a:ext cx="1440" cy="1092"/>
                          </a:xfrm>
                          <a:custGeom>
                            <a:avLst/>
                            <a:gdLst>
                              <a:gd name="T0" fmla="*/ 0 w 1440"/>
                              <a:gd name="T1" fmla="*/ 0 h 1092"/>
                              <a:gd name="T2" fmla="*/ 1440 w 1440"/>
                              <a:gd name="T3" fmla="*/ 0 h 1092"/>
                              <a:gd name="T4" fmla="*/ 1440 w 1440"/>
                              <a:gd name="T5" fmla="*/ 1092 h 1092"/>
                              <a:gd name="T6" fmla="*/ 0 w 1440"/>
                              <a:gd name="T7" fmla="*/ 1092 h 1092"/>
                              <a:gd name="T8" fmla="*/ 0 w 1440"/>
                              <a:gd name="T9" fmla="*/ 0 h 1092"/>
                            </a:gdLst>
                            <a:ahLst/>
                            <a:cxnLst>
                              <a:cxn ang="0">
                                <a:pos x="T0" y="T1"/>
                              </a:cxn>
                              <a:cxn ang="0">
                                <a:pos x="T2" y="T3"/>
                              </a:cxn>
                              <a:cxn ang="0">
                                <a:pos x="T4" y="T5"/>
                              </a:cxn>
                              <a:cxn ang="0">
                                <a:pos x="T6" y="T7"/>
                              </a:cxn>
                              <a:cxn ang="0">
                                <a:pos x="T8" y="T9"/>
                              </a:cxn>
                            </a:cxnLst>
                            <a:rect l="0" t="0" r="r" b="b"/>
                            <a:pathLst>
                              <a:path w="1440" h="1092">
                                <a:moveTo>
                                  <a:pt x="0" y="0"/>
                                </a:moveTo>
                                <a:lnTo>
                                  <a:pt x="1440" y="0"/>
                                </a:lnTo>
                                <a:lnTo>
                                  <a:pt x="1440" y="1092"/>
                                </a:lnTo>
                                <a:lnTo>
                                  <a:pt x="0" y="1092"/>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2137"/>
                        <wps:cNvSpPr>
                          <a:spLocks/>
                        </wps:cNvSpPr>
                        <wps:spPr bwMode="auto">
                          <a:xfrm>
                            <a:off x="2070" y="2786"/>
                            <a:ext cx="2372" cy="468"/>
                          </a:xfrm>
                          <a:custGeom>
                            <a:avLst/>
                            <a:gdLst>
                              <a:gd name="T0" fmla="*/ 0 w 2372"/>
                              <a:gd name="T1" fmla="*/ 0 h 468"/>
                              <a:gd name="T2" fmla="*/ 2371 w 2372"/>
                              <a:gd name="T3" fmla="*/ 0 h 468"/>
                              <a:gd name="T4" fmla="*/ 2371 w 2372"/>
                              <a:gd name="T5" fmla="*/ 467 h 468"/>
                              <a:gd name="T6" fmla="*/ 0 w 2372"/>
                              <a:gd name="T7" fmla="*/ 467 h 468"/>
                              <a:gd name="T8" fmla="*/ 0 w 2372"/>
                              <a:gd name="T9" fmla="*/ 0 h 468"/>
                            </a:gdLst>
                            <a:ahLst/>
                            <a:cxnLst>
                              <a:cxn ang="0">
                                <a:pos x="T0" y="T1"/>
                              </a:cxn>
                              <a:cxn ang="0">
                                <a:pos x="T2" y="T3"/>
                              </a:cxn>
                              <a:cxn ang="0">
                                <a:pos x="T4" y="T5"/>
                              </a:cxn>
                              <a:cxn ang="0">
                                <a:pos x="T6" y="T7"/>
                              </a:cxn>
                              <a:cxn ang="0">
                                <a:pos x="T8" y="T9"/>
                              </a:cxn>
                            </a:cxnLst>
                            <a:rect l="0" t="0" r="r" b="b"/>
                            <a:pathLst>
                              <a:path w="2372" h="468">
                                <a:moveTo>
                                  <a:pt x="0" y="0"/>
                                </a:moveTo>
                                <a:lnTo>
                                  <a:pt x="2371" y="0"/>
                                </a:lnTo>
                                <a:lnTo>
                                  <a:pt x="2371" y="467"/>
                                </a:lnTo>
                                <a:lnTo>
                                  <a:pt x="0" y="46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Text Box 2138"/>
                        <wps:cNvSpPr txBox="1">
                          <a:spLocks noChangeArrowheads="1"/>
                        </wps:cNvSpPr>
                        <wps:spPr bwMode="auto">
                          <a:xfrm>
                            <a:off x="2215" y="2892"/>
                            <a:ext cx="1964"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0C" w14:textId="77777777" w:rsidR="00352539" w:rsidRDefault="00352539" w:rsidP="002A6003">
                              <w:pPr>
                                <w:pStyle w:val="a3"/>
                                <w:kinsoku w:val="0"/>
                                <w:overflowPunct w:val="0"/>
                                <w:spacing w:before="23"/>
                                <w:rPr>
                                  <w:rFonts w:ascii="Arial" w:eastAsiaTheme="minorEastAsia" w:hAnsi="Arial" w:cs="Arial"/>
                                  <w:sz w:val="18"/>
                                  <w:szCs w:val="18"/>
                                </w:rPr>
                              </w:pPr>
                              <w:r>
                                <w:rPr>
                                  <w:rFonts w:ascii="Arial" w:eastAsiaTheme="minorEastAsia" w:hAnsi="Arial" w:cs="Arial"/>
                                  <w:sz w:val="18"/>
                                  <w:szCs w:val="18"/>
                                </w:rPr>
                                <w:t>0x0000 0000 0000 0000</w:t>
                              </w:r>
                            </w:p>
                          </w:txbxContent>
                        </wps:txbx>
                        <wps:bodyPr rot="0" vert="horz" wrap="square" lIns="0" tIns="0" rIns="0" bIns="0" anchor="t" anchorCtr="0" upright="1">
                          <a:noAutofit/>
                        </wps:bodyPr>
                      </wps:wsp>
                      <wps:wsp>
                        <wps:cNvPr id="461" name="Text Box 2139"/>
                        <wps:cNvSpPr txBox="1">
                          <a:spLocks noChangeArrowheads="1"/>
                        </wps:cNvSpPr>
                        <wps:spPr bwMode="auto">
                          <a:xfrm>
                            <a:off x="6394" y="2356"/>
                            <a:ext cx="70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0D"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XUSEG </w:t>
                              </w:r>
                            </w:p>
                          </w:txbxContent>
                        </wps:txbx>
                        <wps:bodyPr rot="0" vert="horz" wrap="square" lIns="0" tIns="0" rIns="0" bIns="0" anchor="t" anchorCtr="0" upright="1">
                          <a:noAutofit/>
                        </wps:bodyPr>
                      </wps:wsp>
                      <wps:wsp>
                        <wps:cNvPr id="462" name="Text Box 2140"/>
                        <wps:cNvSpPr txBox="1">
                          <a:spLocks noChangeArrowheads="1"/>
                        </wps:cNvSpPr>
                        <wps:spPr bwMode="auto">
                          <a:xfrm>
                            <a:off x="4807" y="2052"/>
                            <a:ext cx="719"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0E" w14:textId="77777777" w:rsidR="00352539" w:rsidRDefault="00352539" w:rsidP="002A6003">
                              <w:pPr>
                                <w:pStyle w:val="a3"/>
                                <w:kinsoku w:val="0"/>
                                <w:overflowPunct w:val="0"/>
                                <w:ind w:left="35" w:firstLine="29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256 T</w:t>
                              </w:r>
                              <w:r>
                                <w:rPr>
                                  <w:rFonts w:ascii="Microsoft Sans Serif" w:eastAsiaTheme="minorEastAsia" w:hAnsi="Microsoft Sans Serif" w:cs="Microsoft Sans Serif"/>
                                  <w:spacing w:val="-3"/>
                                  <w:sz w:val="18"/>
                                  <w:szCs w:val="18"/>
                                </w:rPr>
                                <w:t>B</w:t>
                              </w:r>
                              <w:r>
                                <w:rPr>
                                  <w:rFonts w:ascii="Microsoft Sans Serif" w:eastAsiaTheme="minorEastAsia" w:hAnsi="Microsoft Sans Serif" w:cs="Microsoft Sans Serif"/>
                                  <w:sz w:val="18"/>
                                  <w:szCs w:val="18"/>
                                </w:rPr>
                                <w:t xml:space="preserve"> </w:t>
                              </w:r>
                            </w:p>
                            <w:p w14:paraId="3009910F"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mapped </w:t>
                              </w:r>
                            </w:p>
                          </w:txbxContent>
                        </wps:txbx>
                        <wps:bodyPr rot="0" vert="horz" wrap="square" lIns="0" tIns="0" rIns="0" bIns="0" anchor="t" anchorCtr="0" upright="1">
                          <a:noAutofit/>
                        </wps:bodyPr>
                      </wps:wsp>
                      <wps:wsp>
                        <wps:cNvPr id="463" name="Text Box 2141"/>
                        <wps:cNvSpPr txBox="1">
                          <a:spLocks noChangeArrowheads="1"/>
                        </wps:cNvSpPr>
                        <wps:spPr bwMode="auto">
                          <a:xfrm>
                            <a:off x="2196" y="1773"/>
                            <a:ext cx="2082"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10" w14:textId="77777777" w:rsidR="00352539" w:rsidRDefault="00352539" w:rsidP="002A6003">
                              <w:pPr>
                                <w:pStyle w:val="a3"/>
                                <w:kinsoku w:val="0"/>
                                <w:overflowPunct w:val="0"/>
                                <w:spacing w:before="23"/>
                                <w:ind w:left="21"/>
                                <w:rPr>
                                  <w:rFonts w:ascii="Arial" w:eastAsiaTheme="minorEastAsia" w:hAnsi="Arial" w:cs="Arial"/>
                                  <w:sz w:val="18"/>
                                  <w:szCs w:val="18"/>
                                </w:rPr>
                              </w:pPr>
                              <w:r>
                                <w:rPr>
                                  <w:rFonts w:ascii="Arial" w:eastAsiaTheme="minorEastAsia" w:hAnsi="Arial" w:cs="Arial"/>
                                  <w:sz w:val="18"/>
                                  <w:szCs w:val="18"/>
                                </w:rPr>
                                <w:t>0x0001 0000 0000 0000</w:t>
                              </w:r>
                            </w:p>
                            <w:p w14:paraId="30099111" w14:textId="77777777" w:rsidR="00352539" w:rsidRDefault="00352539" w:rsidP="002A6003">
                              <w:pPr>
                                <w:pStyle w:val="a3"/>
                                <w:kinsoku w:val="0"/>
                                <w:overflowPunct w:val="0"/>
                                <w:spacing w:before="19"/>
                                <w:rPr>
                                  <w:rFonts w:ascii="Arial" w:eastAsiaTheme="minorEastAsia" w:hAnsi="Arial" w:cs="Arial"/>
                                  <w:sz w:val="18"/>
                                  <w:szCs w:val="18"/>
                                </w:rPr>
                              </w:pPr>
                              <w:r>
                                <w:rPr>
                                  <w:rFonts w:ascii="Arial" w:eastAsiaTheme="minorEastAsia" w:hAnsi="Arial" w:cs="Arial"/>
                                  <w:sz w:val="18"/>
                                  <w:szCs w:val="18"/>
                                </w:rPr>
                                <w:t xml:space="preserve">0x0000 FFFF </w:t>
                              </w:r>
                              <w:proofErr w:type="spellStart"/>
                              <w:r>
                                <w:rPr>
                                  <w:rFonts w:ascii="Arial" w:eastAsiaTheme="minorEastAsia" w:hAnsi="Arial" w:cs="Arial"/>
                                  <w:sz w:val="18"/>
                                  <w:szCs w:val="18"/>
                                </w:rPr>
                                <w:t>FFFF</w:t>
                              </w:r>
                              <w:proofErr w:type="spellEnd"/>
                              <w:r>
                                <w:rPr>
                                  <w:rFonts w:ascii="Arial" w:eastAsiaTheme="minorEastAsia" w:hAnsi="Arial" w:cs="Arial"/>
                                  <w:sz w:val="18"/>
                                  <w:szCs w:val="18"/>
                                </w:rPr>
                                <w:t xml:space="preserve"> </w:t>
                              </w:r>
                              <w:proofErr w:type="spellStart"/>
                              <w:r>
                                <w:rPr>
                                  <w:rFonts w:ascii="Arial" w:eastAsiaTheme="minorEastAsia" w:hAnsi="Arial" w:cs="Arial"/>
                                  <w:sz w:val="18"/>
                                  <w:szCs w:val="18"/>
                                </w:rPr>
                                <w:t>FFFF</w:t>
                              </w:r>
                              <w:proofErr w:type="spellEnd"/>
                            </w:p>
                          </w:txbxContent>
                        </wps:txbx>
                        <wps:bodyPr rot="0" vert="horz" wrap="square" lIns="0" tIns="0" rIns="0" bIns="0" anchor="t" anchorCtr="0" upright="1">
                          <a:noAutofit/>
                        </wps:bodyPr>
                      </wps:wsp>
                      <wps:wsp>
                        <wps:cNvPr id="464" name="Text Box 2142"/>
                        <wps:cNvSpPr txBox="1">
                          <a:spLocks noChangeArrowheads="1"/>
                        </wps:cNvSpPr>
                        <wps:spPr bwMode="auto">
                          <a:xfrm>
                            <a:off x="4807" y="460"/>
                            <a:ext cx="728"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12" w14:textId="77777777" w:rsidR="00352539" w:rsidRDefault="00352539" w:rsidP="002A6003">
                              <w:pPr>
                                <w:pStyle w:val="a3"/>
                                <w:kinsoku w:val="0"/>
                                <w:overflowPunct w:val="0"/>
                                <w:ind w:right="15"/>
                                <w:jc w:val="center"/>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p>
                            <w:p w14:paraId="30099113" w14:textId="77777777" w:rsidR="00352539" w:rsidRDefault="00352539" w:rsidP="002A6003">
                              <w:pPr>
                                <w:pStyle w:val="a3"/>
                                <w:kinsoku w:val="0"/>
                                <w:overflowPunct w:val="0"/>
                                <w:spacing w:line="242" w:lineRule="auto"/>
                                <w:ind w:right="18" w:firstLine="2"/>
                                <w:jc w:val="center"/>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r>
                                <w:rPr>
                                  <w:rFonts w:ascii="Microsoft Sans Serif" w:eastAsiaTheme="minorEastAsia" w:hAnsi="Microsoft Sans Serif" w:cs="Microsoft Sans Serif"/>
                                  <w:spacing w:val="-1"/>
                                  <w:sz w:val="18"/>
                                  <w:szCs w:val="18"/>
                                </w:rPr>
                                <w:t xml:space="preserve"> </w:t>
                              </w:r>
                              <w:r>
                                <w:rPr>
                                  <w:rFonts w:ascii="Microsoft Sans Serif" w:eastAsiaTheme="minorEastAsia" w:hAnsi="Microsoft Sans Serif" w:cs="Microsoft Sans Serif"/>
                                  <w:sz w:val="18"/>
                                  <w:szCs w:val="18"/>
                                </w:rPr>
                                <w:t xml:space="preserve">Address Error </w:t>
                              </w:r>
                            </w:p>
                          </w:txbxContent>
                        </wps:txbx>
                        <wps:bodyPr rot="0" vert="horz" wrap="square" lIns="0" tIns="0" rIns="0" bIns="0" anchor="t" anchorCtr="0" upright="1">
                          <a:noAutofit/>
                        </wps:bodyPr>
                      </wps:wsp>
                      <wps:wsp>
                        <wps:cNvPr id="465" name="Text Box 2143"/>
                        <wps:cNvSpPr txBox="1">
                          <a:spLocks noChangeArrowheads="1"/>
                        </wps:cNvSpPr>
                        <wps:spPr bwMode="auto">
                          <a:xfrm>
                            <a:off x="2062" y="403"/>
                            <a:ext cx="2123"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14" w14:textId="77777777" w:rsidR="00352539" w:rsidRDefault="00352539" w:rsidP="002A6003">
                              <w:pPr>
                                <w:pStyle w:val="a3"/>
                                <w:kinsoku w:val="0"/>
                                <w:overflowPunct w:val="0"/>
                                <w:spacing w:before="23"/>
                                <w:rPr>
                                  <w:rFonts w:ascii="Arial" w:eastAsiaTheme="minorEastAsia" w:hAnsi="Arial" w:cs="Arial"/>
                                  <w:sz w:val="18"/>
                                  <w:szCs w:val="18"/>
                                </w:rPr>
                              </w:pPr>
                              <w:r>
                                <w:rPr>
                                  <w:rFonts w:ascii="Arial" w:eastAsiaTheme="minorEastAsia" w:hAnsi="Arial" w:cs="Arial"/>
                                  <w:sz w:val="18"/>
                                  <w:szCs w:val="18"/>
                                </w:rPr>
                                <w:t xml:space="preserve">0xFFFF FFFF </w:t>
                              </w:r>
                              <w:proofErr w:type="spellStart"/>
                              <w:r>
                                <w:rPr>
                                  <w:rFonts w:ascii="Arial" w:eastAsiaTheme="minorEastAsia" w:hAnsi="Arial" w:cs="Arial"/>
                                  <w:sz w:val="18"/>
                                  <w:szCs w:val="18"/>
                                </w:rPr>
                                <w:t>FFFF</w:t>
                              </w:r>
                              <w:proofErr w:type="spellEnd"/>
                              <w:r>
                                <w:rPr>
                                  <w:rFonts w:ascii="Arial" w:eastAsiaTheme="minorEastAsia" w:hAnsi="Arial" w:cs="Arial"/>
                                  <w:sz w:val="18"/>
                                  <w:szCs w:val="18"/>
                                </w:rPr>
                                <w:t xml:space="preserve"> </w:t>
                              </w:r>
                              <w:proofErr w:type="spellStart"/>
                              <w:r>
                                <w:rPr>
                                  <w:rFonts w:ascii="Arial" w:eastAsiaTheme="minorEastAsia" w:hAnsi="Arial" w:cs="Arial"/>
                                  <w:sz w:val="18"/>
                                  <w:szCs w:val="18"/>
                                </w:rPr>
                                <w:t>FFFF</w:t>
                              </w:r>
                              <w:proofErr w:type="spellEnd"/>
                            </w:p>
                          </w:txbxContent>
                        </wps:txbx>
                        <wps:bodyPr rot="0" vert="horz" wrap="square" lIns="0" tIns="0" rIns="0" bIns="0" anchor="t" anchorCtr="0" upright="1">
                          <a:noAutofit/>
                        </wps:bodyPr>
                      </wps:wsp>
                    </wpg:wgp>
                  </a:graphicData>
                </a:graphic>
              </wp:inline>
            </w:drawing>
          </mc:Choice>
          <mc:Fallback>
            <w:pict>
              <v:group w14:anchorId="30098F6A" id="Group 2129" o:spid="_x0000_s1674" style="width:388.1pt;height:199.7pt;mso-position-horizontal-relative:char;mso-position-vertical-relative:line" coordsize="7762,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">
                <v:shape id="Freeform 2130" o:spid="_x0000_s1675" style="position:absolute;left:9;top:4;width:7743;height:20;visibility:visible;mso-wrap-style:square;v-text-anchor:top" coordsize="7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" path="m,l7742,e" filled="f" strokeweight=".48pt">
                  <v:path arrowok="t" o:connecttype="custom" o:connectlocs="0,0;7742,0" o:connectangles="0,0"/>
                </v:shape>
                <v:shape id="Freeform 2131" o:spid="_x0000_s1676" style="position:absolute;left:4;width:20;height:3994;visibility:visible;mso-wrap-style:square;v-text-anchor:top" coordsize="20,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" path="m,l,3993e" filled="f" strokeweight=".16967mm">
                  <v:path arrowok="t" o:connecttype="custom" o:connectlocs="0,0;0,3993" o:connectangles="0,0"/>
                </v:shape>
                <v:shape id="Freeform 2132" o:spid="_x0000_s1677" style="position:absolute;left:9;top:3988;width:7743;height:20;visibility:visible;mso-wrap-style:square;v-text-anchor:top" coordsize="7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" path="m,l7742,e" filled="f" strokeweight=".48pt">
                  <v:path arrowok="t" o:connecttype="custom" o:connectlocs="0,0;7742,0" o:connectangles="0,0"/>
                </v:shape>
                <v:shape id="Freeform 2133" o:spid="_x0000_s1678" style="position:absolute;left:7756;width:20;height:3994;visibility:visible;mso-wrap-style:square;v-text-anchor:top" coordsize="20,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" path="m,l,3993e" filled="f" strokeweight=".48pt">
                  <v:path arrowok="t" o:connecttype="custom" o:connectlocs="0,0;0,3993" o:connectangles="0,0"/>
                </v:shape>
                <v:shape id="Freeform 2134" o:spid="_x0000_s1679" style="position:absolute;left:4417;top:384;width:1440;height:1635;visibility:visible;mso-wrap-style:square;v-text-anchor:top" coordsize="1440,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" path="m,l1440,r,1635l,1635,,xe" filled="f">
                  <v:path arrowok="t" o:connecttype="custom" o:connectlocs="0,0;1440,0;1440,1635;0,1635;0,0" o:connectangles="0,0,0,0,0"/>
                </v:shape>
                <v:shape id="Freeform 2135" o:spid="_x0000_s1680" style="position:absolute;left:4412;top:1976;width:1440;height:1092;visibility:visible;mso-wrap-style:square;v-text-anchor:top" coordsize="1440,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" path="m,l1440,r,1092l,1092,,xe" stroked="f">
                  <v:path arrowok="t" o:connecttype="custom" o:connectlocs="0,0;1440,0;1440,1092;0,1092;0,0" o:connectangles="0,0,0,0,0"/>
                </v:shape>
                <v:shape id="Freeform 2136" o:spid="_x0000_s1681" style="position:absolute;left:4412;top:1976;width:1440;height:1092;visibility:visible;mso-wrap-style:square;v-text-anchor:top" coordsize="1440,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" path="m,l1440,r,1092l,1092,,xe" filled="f">
                  <v:path arrowok="t" o:connecttype="custom" o:connectlocs="0,0;1440,0;1440,1092;0,1092;0,0" o:connectangles="0,0,0,0,0"/>
                </v:shape>
                <v:shape id="Freeform 2137" o:spid="_x0000_s1682" style="position:absolute;left:2070;top:2786;width:2372;height:468;visibility:visible;mso-wrap-style:square;v-text-anchor:top" coordsize="2372,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" path="m,l2371,r,467l,467,,xe" stroked="f">
                  <v:path arrowok="t" o:connecttype="custom" o:connectlocs="0,0;2371,0;2371,467;0,467;0,0" o:connectangles="0,0,0,0,0"/>
                </v:shape>
                <v:shape id="Text Box 2138" o:spid="_x0000_s1683" type="#_x0000_t202" style="position:absolute;left:2215;top:2892;width:1964;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3009910C" w14:textId="77777777" w:rsidR="00352539" w:rsidRDefault="00352539" w:rsidP="002A6003">
                        <w:pPr>
                          <w:pStyle w:val="a3"/>
                          <w:kinsoku w:val="0"/>
                          <w:overflowPunct w:val="0"/>
                          <w:spacing w:before="23"/>
                          <w:rPr>
                            <w:rFonts w:ascii="Arial" w:eastAsiaTheme="minorEastAsia" w:hAnsi="Arial" w:cs="Arial"/>
                            <w:sz w:val="18"/>
                            <w:szCs w:val="18"/>
                          </w:rPr>
                        </w:pPr>
                        <w:r>
                          <w:rPr>
                            <w:rFonts w:ascii="Arial" w:eastAsiaTheme="minorEastAsia" w:hAnsi="Arial" w:cs="Arial"/>
                            <w:sz w:val="18"/>
                            <w:szCs w:val="18"/>
                          </w:rPr>
                          <w:t>0x0000 0000 0000 0000</w:t>
                        </w:r>
                      </w:p>
                    </w:txbxContent>
                  </v:textbox>
                </v:shape>
                <v:shape id="Text Box 2139" o:spid="_x0000_s1684" type="#_x0000_t202" style="position:absolute;left:6394;top:2356;width:7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QxQAAANwAAAAPAAAAZHJzL2Rvd25yZXYueG1sRI9Ba8JA&#10;FITvgv9heUJvurGU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C+I7JQxQAAANwAAAAP&#10;AAAAAAAAAAAAAAAAAAcCAABkcnMvZG93bnJldi54bWxQSwUGAAAAAAMAAwC3AAAA+QIAAAAA&#10;" filled="f" stroked="f">
                  <v:textbox inset="0,0,0,0">
                    <w:txbxContent>
                      <w:p w14:paraId="3009910D"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XUSEG </w:t>
                        </w:r>
                      </w:p>
                    </w:txbxContent>
                  </v:textbox>
                </v:shape>
                <v:shape id="Text Box 2140" o:spid="_x0000_s1685" type="#_x0000_t202" style="position:absolute;left:4807;top:2052;width:719;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3009910E" w14:textId="77777777" w:rsidR="00352539" w:rsidRDefault="00352539" w:rsidP="002A6003">
                        <w:pPr>
                          <w:pStyle w:val="a3"/>
                          <w:kinsoku w:val="0"/>
                          <w:overflowPunct w:val="0"/>
                          <w:ind w:left="35" w:firstLine="29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256 T</w:t>
                        </w:r>
                        <w:r>
                          <w:rPr>
                            <w:rFonts w:ascii="Microsoft Sans Serif" w:eastAsiaTheme="minorEastAsia" w:hAnsi="Microsoft Sans Serif" w:cs="Microsoft Sans Serif"/>
                            <w:spacing w:val="-3"/>
                            <w:sz w:val="18"/>
                            <w:szCs w:val="18"/>
                          </w:rPr>
                          <w:t>B</w:t>
                        </w:r>
                        <w:r>
                          <w:rPr>
                            <w:rFonts w:ascii="Microsoft Sans Serif" w:eastAsiaTheme="minorEastAsia" w:hAnsi="Microsoft Sans Serif" w:cs="Microsoft Sans Serif"/>
                            <w:sz w:val="18"/>
                            <w:szCs w:val="18"/>
                          </w:rPr>
                          <w:t xml:space="preserve"> </w:t>
                        </w:r>
                      </w:p>
                      <w:p w14:paraId="3009910F"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mapped </w:t>
                        </w:r>
                      </w:p>
                    </w:txbxContent>
                  </v:textbox>
                </v:shape>
                <v:shape id="Text Box 2141" o:spid="_x0000_s1686" type="#_x0000_t202" style="position:absolute;left:2196;top:1773;width:2082;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14:paraId="30099110" w14:textId="77777777" w:rsidR="00352539" w:rsidRDefault="00352539" w:rsidP="002A6003">
                        <w:pPr>
                          <w:pStyle w:val="a3"/>
                          <w:kinsoku w:val="0"/>
                          <w:overflowPunct w:val="0"/>
                          <w:spacing w:before="23"/>
                          <w:ind w:left="21"/>
                          <w:rPr>
                            <w:rFonts w:ascii="Arial" w:eastAsiaTheme="minorEastAsia" w:hAnsi="Arial" w:cs="Arial"/>
                            <w:sz w:val="18"/>
                            <w:szCs w:val="18"/>
                          </w:rPr>
                        </w:pPr>
                        <w:r>
                          <w:rPr>
                            <w:rFonts w:ascii="Arial" w:eastAsiaTheme="minorEastAsia" w:hAnsi="Arial" w:cs="Arial"/>
                            <w:sz w:val="18"/>
                            <w:szCs w:val="18"/>
                          </w:rPr>
                          <w:t>0x0001 0000 0000 0000</w:t>
                        </w:r>
                      </w:p>
                      <w:p w14:paraId="30099111" w14:textId="77777777" w:rsidR="00352539" w:rsidRDefault="00352539" w:rsidP="002A6003">
                        <w:pPr>
                          <w:pStyle w:val="a3"/>
                          <w:kinsoku w:val="0"/>
                          <w:overflowPunct w:val="0"/>
                          <w:spacing w:before="19"/>
                          <w:rPr>
                            <w:rFonts w:ascii="Arial" w:eastAsiaTheme="minorEastAsia" w:hAnsi="Arial" w:cs="Arial"/>
                            <w:sz w:val="18"/>
                            <w:szCs w:val="18"/>
                          </w:rPr>
                        </w:pPr>
                        <w:r>
                          <w:rPr>
                            <w:rFonts w:ascii="Arial" w:eastAsiaTheme="minorEastAsia" w:hAnsi="Arial" w:cs="Arial"/>
                            <w:sz w:val="18"/>
                            <w:szCs w:val="18"/>
                          </w:rPr>
                          <w:t xml:space="preserve">0x0000 FFFF </w:t>
                        </w:r>
                        <w:proofErr w:type="spellStart"/>
                        <w:r>
                          <w:rPr>
                            <w:rFonts w:ascii="Arial" w:eastAsiaTheme="minorEastAsia" w:hAnsi="Arial" w:cs="Arial"/>
                            <w:sz w:val="18"/>
                            <w:szCs w:val="18"/>
                          </w:rPr>
                          <w:t>FFFF</w:t>
                        </w:r>
                        <w:proofErr w:type="spellEnd"/>
                        <w:r>
                          <w:rPr>
                            <w:rFonts w:ascii="Arial" w:eastAsiaTheme="minorEastAsia" w:hAnsi="Arial" w:cs="Arial"/>
                            <w:sz w:val="18"/>
                            <w:szCs w:val="18"/>
                          </w:rPr>
                          <w:t xml:space="preserve"> </w:t>
                        </w:r>
                        <w:proofErr w:type="spellStart"/>
                        <w:r>
                          <w:rPr>
                            <w:rFonts w:ascii="Arial" w:eastAsiaTheme="minorEastAsia" w:hAnsi="Arial" w:cs="Arial"/>
                            <w:sz w:val="18"/>
                            <w:szCs w:val="18"/>
                          </w:rPr>
                          <w:t>FFFF</w:t>
                        </w:r>
                        <w:proofErr w:type="spellEnd"/>
                      </w:p>
                    </w:txbxContent>
                  </v:textbox>
                </v:shape>
                <v:shape id="Text Box 2142" o:spid="_x0000_s1687" type="#_x0000_t202" style="position:absolute;left:4807;top:460;width:728;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HIxQAAANwAAAAPAAAAZHJzL2Rvd25yZXYueG1sRI9Ba8JA&#10;FITvQv/D8gq96UaR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uVBHIxQAAANwAAAAP&#10;AAAAAAAAAAAAAAAAAAcCAABkcnMvZG93bnJldi54bWxQSwUGAAAAAAMAAwC3AAAA+QIAAAAA&#10;" filled="f" stroked="f">
                  <v:textbox inset="0,0,0,0">
                    <w:txbxContent>
                      <w:p w14:paraId="30099112" w14:textId="77777777" w:rsidR="00352539" w:rsidRDefault="00352539" w:rsidP="002A6003">
                        <w:pPr>
                          <w:pStyle w:val="a3"/>
                          <w:kinsoku w:val="0"/>
                          <w:overflowPunct w:val="0"/>
                          <w:ind w:right="15"/>
                          <w:jc w:val="center"/>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p>
                      <w:p w14:paraId="30099113" w14:textId="77777777" w:rsidR="00352539" w:rsidRDefault="00352539" w:rsidP="002A6003">
                        <w:pPr>
                          <w:pStyle w:val="a3"/>
                          <w:kinsoku w:val="0"/>
                          <w:overflowPunct w:val="0"/>
                          <w:spacing w:line="242" w:lineRule="auto"/>
                          <w:ind w:right="18" w:firstLine="2"/>
                          <w:jc w:val="center"/>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r>
                          <w:rPr>
                            <w:rFonts w:ascii="Microsoft Sans Serif" w:eastAsiaTheme="minorEastAsia" w:hAnsi="Microsoft Sans Serif" w:cs="Microsoft Sans Serif"/>
                            <w:spacing w:val="-1"/>
                            <w:sz w:val="18"/>
                            <w:szCs w:val="18"/>
                          </w:rPr>
                          <w:t xml:space="preserve"> </w:t>
                        </w:r>
                        <w:r>
                          <w:rPr>
                            <w:rFonts w:ascii="Microsoft Sans Serif" w:eastAsiaTheme="minorEastAsia" w:hAnsi="Microsoft Sans Serif" w:cs="Microsoft Sans Serif"/>
                            <w:sz w:val="18"/>
                            <w:szCs w:val="18"/>
                          </w:rPr>
                          <w:t xml:space="preserve">Address Error </w:t>
                        </w:r>
                      </w:p>
                    </w:txbxContent>
                  </v:textbox>
                </v:shape>
                <v:shape id="Text Box 2143" o:spid="_x0000_s1688" type="#_x0000_t202" style="position:absolute;left:2062;top:403;width:2123;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RTxQAAANwAAAAPAAAAZHJzL2Rvd25yZXYueG1sRI9Ba8JA&#10;FITvBf/D8gre6qZF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DBGLRTxQAAANwAAAAP&#10;AAAAAAAAAAAAAAAAAAcCAABkcnMvZG93bnJldi54bWxQSwUGAAAAAAMAAwC3AAAA+QIAAAAA&#10;" filled="f" stroked="f">
                  <v:textbox inset="0,0,0,0">
                    <w:txbxContent>
                      <w:p w14:paraId="30099114" w14:textId="77777777" w:rsidR="00352539" w:rsidRDefault="00352539" w:rsidP="002A6003">
                        <w:pPr>
                          <w:pStyle w:val="a3"/>
                          <w:kinsoku w:val="0"/>
                          <w:overflowPunct w:val="0"/>
                          <w:spacing w:before="23"/>
                          <w:rPr>
                            <w:rFonts w:ascii="Arial" w:eastAsiaTheme="minorEastAsia" w:hAnsi="Arial" w:cs="Arial"/>
                            <w:sz w:val="18"/>
                            <w:szCs w:val="18"/>
                          </w:rPr>
                        </w:pPr>
                        <w:r>
                          <w:rPr>
                            <w:rFonts w:ascii="Arial" w:eastAsiaTheme="minorEastAsia" w:hAnsi="Arial" w:cs="Arial"/>
                            <w:sz w:val="18"/>
                            <w:szCs w:val="18"/>
                          </w:rPr>
                          <w:t xml:space="preserve">0xFFFF FFFF </w:t>
                        </w:r>
                        <w:proofErr w:type="spellStart"/>
                        <w:r>
                          <w:rPr>
                            <w:rFonts w:ascii="Arial" w:eastAsiaTheme="minorEastAsia" w:hAnsi="Arial" w:cs="Arial"/>
                            <w:sz w:val="18"/>
                            <w:szCs w:val="18"/>
                          </w:rPr>
                          <w:t>FFFF</w:t>
                        </w:r>
                        <w:proofErr w:type="spellEnd"/>
                        <w:r>
                          <w:rPr>
                            <w:rFonts w:ascii="Arial" w:eastAsiaTheme="minorEastAsia" w:hAnsi="Arial" w:cs="Arial"/>
                            <w:sz w:val="18"/>
                            <w:szCs w:val="18"/>
                          </w:rPr>
                          <w:t xml:space="preserve"> </w:t>
                        </w:r>
                        <w:proofErr w:type="spellStart"/>
                        <w:r>
                          <w:rPr>
                            <w:rFonts w:ascii="Arial" w:eastAsiaTheme="minorEastAsia" w:hAnsi="Arial" w:cs="Arial"/>
                            <w:sz w:val="18"/>
                            <w:szCs w:val="18"/>
                          </w:rPr>
                          <w:t>FFFF</w:t>
                        </w:r>
                        <w:proofErr w:type="spellEnd"/>
                      </w:p>
                    </w:txbxContent>
                  </v:textbox>
                </v:shape>
                <w10:anchorlock/>
              </v:group>
            </w:pict>
          </mc:Fallback>
        </mc:AlternateContent>
      </w:r>
    </w:p>
    <w:p w14:paraId="30098537"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9"/>
          <w:szCs w:val="19"/>
        </w:rPr>
      </w:pPr>
    </w:p>
    <w:p w14:paraId="30098538" w14:textId="77777777" w:rsidR="002A6003" w:rsidRPr="002A6003" w:rsidRDefault="002A6003" w:rsidP="002A6003">
      <w:pPr>
        <w:kinsoku w:val="0"/>
        <w:overflowPunct w:val="0"/>
        <w:autoSpaceDE w:val="0"/>
        <w:autoSpaceDN w:val="0"/>
        <w:adjustRightInd w:val="0"/>
        <w:spacing w:before="81"/>
        <w:ind w:left="1274" w:right="914"/>
        <w:jc w:val="center"/>
        <w:rPr>
          <w:rFonts w:ascii="Times New Roman" w:eastAsia="宋体" w:hAnsi="Times New Roman" w:cs="宋体"/>
          <w:kern w:val="0"/>
          <w:sz w:val="18"/>
          <w:szCs w:val="18"/>
        </w:rPr>
      </w:pPr>
      <w:bookmarkStart w:id="381" w:name="_bookmark358"/>
      <w:bookmarkStart w:id="382" w:name="_bookmark359"/>
      <w:bookmarkEnd w:id="381"/>
      <w:bookmarkEnd w:id="382"/>
      <w:r w:rsidRPr="002A6003">
        <w:rPr>
          <w:rFonts w:ascii="Times New Roman" w:eastAsia="宋体" w:hAnsi="Times New Roman" w:cs="宋体" w:hint="eastAsia"/>
          <w:kern w:val="0"/>
          <w:sz w:val="18"/>
          <w:szCs w:val="18"/>
        </w:rPr>
        <w:t>Figure 5-3 overview of user virtual address space in user mode</w:t>
      </w:r>
    </w:p>
    <w:p w14:paraId="3009853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3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53B"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All available user mode virtual addresses from bit 63 to bit 48 must be 0, access to any address from bit 63 to bit 40 not all 0 will result in an address error exception, in the XUSEG address segment TLB missing using XTLB re fill </w:t>
      </w:r>
      <w:proofErr w:type="spellStart"/>
      <w:r w:rsidRPr="002A6003">
        <w:rPr>
          <w:rFonts w:ascii="Times New Roman" w:eastAsia="宋体" w:hAnsi="Times New Roman" w:cs="宋体" w:hint="eastAsia"/>
          <w:spacing w:val="5"/>
          <w:kern w:val="0"/>
          <w:szCs w:val="21"/>
        </w:rPr>
        <w:t>vector.The</w:t>
      </w:r>
      <w:proofErr w:type="spellEnd"/>
      <w:r w:rsidRPr="002A6003">
        <w:rPr>
          <w:rFonts w:ascii="Times New Roman" w:eastAsia="宋体" w:hAnsi="Times New Roman" w:cs="宋体" w:hint="eastAsia"/>
          <w:spacing w:val="5"/>
          <w:kern w:val="0"/>
          <w:szCs w:val="21"/>
        </w:rPr>
        <w:t xml:space="preserve"> XTLB refilling vector of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has the same exception entry address as the TLB refilling vector in 32-bit mode.</w:t>
      </w:r>
    </w:p>
    <w:p w14:paraId="3009853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
    <w:p w14:paraId="3009853D" w14:textId="77777777" w:rsidR="002A6003" w:rsidRPr="002A6003" w:rsidRDefault="002A6003" w:rsidP="002A6003">
      <w:pPr>
        <w:numPr>
          <w:ilvl w:val="2"/>
          <w:numId w:val="10"/>
        </w:numPr>
        <w:tabs>
          <w:tab w:val="left" w:pos="2000"/>
        </w:tabs>
        <w:kinsoku w:val="0"/>
        <w:overflowPunct w:val="0"/>
        <w:autoSpaceDE w:val="0"/>
        <w:autoSpaceDN w:val="0"/>
        <w:adjustRightInd w:val="0"/>
        <w:spacing w:before="1"/>
        <w:ind w:hanging="640"/>
        <w:jc w:val="left"/>
        <w:outlineLvl w:val="7"/>
        <w:rPr>
          <w:rFonts w:ascii="Times New Roman" w:eastAsia="宋体" w:hAnsi="Times New Roman" w:cs="黑体"/>
          <w:spacing w:val="-1"/>
          <w:kern w:val="0"/>
          <w:sz w:val="28"/>
          <w:szCs w:val="28"/>
        </w:rPr>
      </w:pPr>
      <w:bookmarkStart w:id="383" w:name="5.3.5_管理地址空间"/>
      <w:bookmarkStart w:id="384" w:name="_bookmark360"/>
      <w:bookmarkEnd w:id="383"/>
      <w:bookmarkEnd w:id="384"/>
      <w:r w:rsidRPr="002A6003">
        <w:rPr>
          <w:rFonts w:ascii="Times New Roman" w:eastAsia="宋体" w:hAnsi="Times New Roman" w:cs="黑体" w:hint="eastAsia"/>
          <w:spacing w:val="-1"/>
          <w:kern w:val="0"/>
          <w:sz w:val="28"/>
          <w:szCs w:val="28"/>
        </w:rPr>
        <w:t>Manage address space</w:t>
      </w:r>
    </w:p>
    <w:p w14:paraId="3009853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Management mode is designed for hierarchical operating systems. In a hierarchical operating system, the real kernel runs in kernel mode and the rest of the operating system runs in management </w:t>
      </w:r>
      <w:proofErr w:type="spellStart"/>
      <w:r w:rsidRPr="002A6003">
        <w:rPr>
          <w:rFonts w:ascii="Times New Roman" w:eastAsia="宋体" w:hAnsi="Times New Roman" w:cs="宋体" w:hint="eastAsia"/>
          <w:spacing w:val="5"/>
          <w:kern w:val="0"/>
          <w:szCs w:val="21"/>
        </w:rPr>
        <w:t>mode.The</w:t>
      </w:r>
      <w:proofErr w:type="spellEnd"/>
      <w:r w:rsidRPr="002A6003">
        <w:rPr>
          <w:rFonts w:ascii="Times New Roman" w:eastAsia="宋体" w:hAnsi="Times New Roman" w:cs="宋体" w:hint="eastAsia"/>
          <w:spacing w:val="5"/>
          <w:kern w:val="0"/>
          <w:szCs w:val="21"/>
        </w:rPr>
        <w:t xml:space="preserve"> managed address space provides code and data space to be accessed by programs in managed </w:t>
      </w:r>
      <w:proofErr w:type="spellStart"/>
      <w:r w:rsidRPr="002A6003">
        <w:rPr>
          <w:rFonts w:ascii="Times New Roman" w:eastAsia="宋体" w:hAnsi="Times New Roman" w:cs="宋体" w:hint="eastAsia"/>
          <w:spacing w:val="5"/>
          <w:kern w:val="0"/>
          <w:szCs w:val="21"/>
        </w:rPr>
        <w:t>mode.The</w:t>
      </w:r>
      <w:proofErr w:type="spellEnd"/>
      <w:r w:rsidRPr="002A6003">
        <w:rPr>
          <w:rFonts w:ascii="Times New Roman" w:eastAsia="宋体" w:hAnsi="Times New Roman" w:cs="宋体" w:hint="eastAsia"/>
          <w:spacing w:val="5"/>
          <w:kern w:val="0"/>
          <w:szCs w:val="21"/>
        </w:rPr>
        <w:t xml:space="preserve"> TLB miss that manages the address space is handled by the XTLB refill processor.</w:t>
      </w:r>
    </w:p>
    <w:p w14:paraId="3009853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administrative address space is accessible in both administrative and kernel mode.</w:t>
      </w:r>
    </w:p>
    <w:p w14:paraId="3009854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the value of the Status register of the processor meets three conditions at the same time: KSU=01, EXL=0, and ERL=0, the processor works in management mode.</w:t>
      </w:r>
      <w:r w:rsidRPr="002A6003">
        <w:rPr>
          <w:rFonts w:ascii="Times New Roman" w:eastAsia="宋体" w:hAnsi="Times New Roman" w:cs="宋体"/>
          <w:spacing w:val="5"/>
          <w:kern w:val="0"/>
          <w:szCs w:val="21"/>
        </w:rPr>
        <w:t>2</w:t>
      </w:r>
      <w:hyperlink w:anchor="bookmark361" w:history="1">
        <w:r w:rsidRPr="002A6003">
          <w:rPr>
            <w:rFonts w:ascii="Times New Roman" w:eastAsia="宋体" w:hAnsi="Times New Roman" w:cs="宋体" w:hint="eastAsia"/>
            <w:spacing w:val="5"/>
            <w:kern w:val="0"/>
            <w:szCs w:val="21"/>
          </w:rPr>
          <w:t>Figure 5-4 shows an overview of the user and administrative address space in administrative mode.</w:t>
        </w:r>
      </w:hyperlink>
    </w:p>
    <w:p w14:paraId="30098541" w14:textId="77777777" w:rsidR="002A6003" w:rsidRPr="002A6003" w:rsidRDefault="002A6003" w:rsidP="002A6003">
      <w:pPr>
        <w:kinsoku w:val="0"/>
        <w:overflowPunct w:val="0"/>
        <w:autoSpaceDE w:val="0"/>
        <w:autoSpaceDN w:val="0"/>
        <w:adjustRightInd w:val="0"/>
        <w:spacing w:before="139" w:line="364" w:lineRule="auto"/>
        <w:ind w:left="1360" w:right="1356" w:firstLine="420"/>
        <w:jc w:val="left"/>
        <w:rPr>
          <w:rFonts w:ascii="Times New Roman" w:eastAsia="宋体" w:hAnsi="Times New Roman" w:cs="宋体"/>
          <w:spacing w:val="-3"/>
          <w:kern w:val="0"/>
          <w:szCs w:val="21"/>
        </w:rPr>
        <w:sectPr w:rsidR="002A6003" w:rsidRPr="002A6003">
          <w:pgSz w:w="11910" w:h="16850"/>
          <w:pgMar w:top="1100" w:right="0" w:bottom="880" w:left="0" w:header="353" w:footer="654" w:gutter="0"/>
          <w:cols w:space="720"/>
          <w:noEndnote/>
        </w:sectPr>
      </w:pPr>
    </w:p>
    <w:p w14:paraId="3009854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4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4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4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46"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3"/>
          <w:szCs w:val="13"/>
        </w:rPr>
      </w:pPr>
    </w:p>
    <w:tbl>
      <w:tblPr>
        <w:tblW w:w="0" w:type="auto"/>
        <w:tblInd w:w="6342" w:type="dxa"/>
        <w:tblLayout w:type="fixed"/>
        <w:tblCellMar>
          <w:left w:w="0" w:type="dxa"/>
          <w:right w:w="0" w:type="dxa"/>
        </w:tblCellMar>
        <w:tblLook w:val="0000" w:firstRow="0" w:lastRow="0" w:firstColumn="0" w:lastColumn="0" w:noHBand="0" w:noVBand="0"/>
      </w:tblPr>
      <w:tblGrid>
        <w:gridCol w:w="1610"/>
      </w:tblGrid>
      <w:tr w:rsidR="002A6003" w:rsidRPr="002A6003" w14:paraId="30098548" w14:textId="77777777" w:rsidTr="00AD241B">
        <w:trPr>
          <w:trHeight w:val="918"/>
        </w:trPr>
        <w:tc>
          <w:tcPr>
            <w:tcW w:w="1610" w:type="dxa"/>
            <w:tcBorders>
              <w:top w:val="single" w:sz="6" w:space="0" w:color="000000"/>
              <w:left w:val="single" w:sz="6" w:space="0" w:color="000000"/>
              <w:bottom w:val="single" w:sz="8" w:space="0" w:color="000000"/>
              <w:right w:val="single" w:sz="6" w:space="0" w:color="000000"/>
            </w:tcBorders>
          </w:tcPr>
          <w:p w14:paraId="30098547" w14:textId="77777777" w:rsidR="002A6003" w:rsidRPr="002A6003" w:rsidRDefault="002A6003" w:rsidP="002A6003">
            <w:pPr>
              <w:kinsoku w:val="0"/>
              <w:overflowPunct w:val="0"/>
              <w:autoSpaceDE w:val="0"/>
              <w:autoSpaceDN w:val="0"/>
              <w:adjustRightInd w:val="0"/>
              <w:spacing w:before="69"/>
              <w:ind w:left="250" w:firstLine="554"/>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Address the Error </w:t>
            </w:r>
          </w:p>
        </w:tc>
      </w:tr>
      <w:tr w:rsidR="002A6003" w:rsidRPr="002A6003" w14:paraId="3009854B" w14:textId="77777777" w:rsidTr="00AD241B">
        <w:trPr>
          <w:trHeight w:val="915"/>
        </w:trPr>
        <w:tc>
          <w:tcPr>
            <w:tcW w:w="1610" w:type="dxa"/>
            <w:tcBorders>
              <w:top w:val="single" w:sz="8" w:space="0" w:color="000000"/>
              <w:left w:val="single" w:sz="6" w:space="0" w:color="000000"/>
              <w:bottom w:val="single" w:sz="8" w:space="0" w:color="000000"/>
              <w:right w:val="single" w:sz="6" w:space="0" w:color="000000"/>
            </w:tcBorders>
          </w:tcPr>
          <w:p w14:paraId="30098549" w14:textId="77777777" w:rsidR="002A6003" w:rsidRPr="002A6003" w:rsidRDefault="002A6003" w:rsidP="002A6003">
            <w:pPr>
              <w:kinsoku w:val="0"/>
              <w:overflowPunct w:val="0"/>
              <w:autoSpaceDE w:val="0"/>
              <w:autoSpaceDN w:val="0"/>
              <w:adjustRightInd w:val="0"/>
              <w:spacing w:before="67"/>
              <w:ind w:left="61"/>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w:t>
            </w:r>
          </w:p>
          <w:p w14:paraId="3009854A" w14:textId="77777777" w:rsidR="002A6003" w:rsidRPr="002A6003" w:rsidRDefault="002A6003" w:rsidP="002A6003">
            <w:pPr>
              <w:kinsoku w:val="0"/>
              <w:overflowPunct w:val="0"/>
              <w:autoSpaceDE w:val="0"/>
              <w:autoSpaceDN w:val="0"/>
              <w:adjustRightInd w:val="0"/>
              <w:ind w:left="193" w:right="132"/>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0.5 GB Mapped </w:t>
            </w:r>
          </w:p>
        </w:tc>
      </w:tr>
      <w:tr w:rsidR="002A6003" w:rsidRPr="002A6003" w14:paraId="3009854D" w14:textId="77777777" w:rsidTr="00AD241B">
        <w:trPr>
          <w:trHeight w:val="915"/>
        </w:trPr>
        <w:tc>
          <w:tcPr>
            <w:tcW w:w="1610" w:type="dxa"/>
            <w:tcBorders>
              <w:top w:val="single" w:sz="8" w:space="0" w:color="000000"/>
              <w:left w:val="single" w:sz="6" w:space="0" w:color="000000"/>
              <w:bottom w:val="single" w:sz="8" w:space="0" w:color="000000"/>
              <w:right w:val="single" w:sz="6" w:space="0" w:color="000000"/>
            </w:tcBorders>
          </w:tcPr>
          <w:p w14:paraId="3009854C" w14:textId="77777777" w:rsidR="002A6003" w:rsidRPr="002A6003" w:rsidRDefault="002A6003" w:rsidP="002A6003">
            <w:pPr>
              <w:kinsoku w:val="0"/>
              <w:overflowPunct w:val="0"/>
              <w:autoSpaceDE w:val="0"/>
              <w:autoSpaceDN w:val="0"/>
              <w:adjustRightInd w:val="0"/>
              <w:spacing w:before="67"/>
              <w:ind w:left="250" w:firstLine="554"/>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Address the Error </w:t>
            </w:r>
          </w:p>
        </w:tc>
      </w:tr>
      <w:tr w:rsidR="002A6003" w:rsidRPr="002A6003" w14:paraId="30098550" w14:textId="77777777" w:rsidTr="00AD241B">
        <w:trPr>
          <w:trHeight w:val="915"/>
        </w:trPr>
        <w:tc>
          <w:tcPr>
            <w:tcW w:w="1610" w:type="dxa"/>
            <w:tcBorders>
              <w:top w:val="single" w:sz="8" w:space="0" w:color="000000"/>
              <w:left w:val="single" w:sz="6" w:space="0" w:color="000000"/>
              <w:bottom w:val="single" w:sz="8" w:space="0" w:color="000000"/>
              <w:right w:val="single" w:sz="6" w:space="0" w:color="000000"/>
            </w:tcBorders>
          </w:tcPr>
          <w:p w14:paraId="3009854E" w14:textId="77777777" w:rsidR="002A6003" w:rsidRPr="002A6003" w:rsidRDefault="002A6003" w:rsidP="002A6003">
            <w:pPr>
              <w:kinsoku w:val="0"/>
              <w:overflowPunct w:val="0"/>
              <w:autoSpaceDE w:val="0"/>
              <w:autoSpaceDN w:val="0"/>
              <w:adjustRightInd w:val="0"/>
              <w:spacing w:before="67"/>
              <w:ind w:left="61"/>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w:t>
            </w:r>
          </w:p>
          <w:p w14:paraId="3009854F" w14:textId="77777777" w:rsidR="002A6003" w:rsidRPr="002A6003" w:rsidRDefault="002A6003" w:rsidP="002A6003">
            <w:pPr>
              <w:kinsoku w:val="0"/>
              <w:overflowPunct w:val="0"/>
              <w:autoSpaceDE w:val="0"/>
              <w:autoSpaceDN w:val="0"/>
              <w:adjustRightInd w:val="0"/>
              <w:ind w:left="193" w:right="132"/>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256 TB Mapped </w:t>
            </w:r>
          </w:p>
        </w:tc>
      </w:tr>
      <w:tr w:rsidR="002A6003" w:rsidRPr="002A6003" w14:paraId="30098552" w14:textId="77777777" w:rsidTr="00AD241B">
        <w:trPr>
          <w:trHeight w:val="915"/>
        </w:trPr>
        <w:tc>
          <w:tcPr>
            <w:tcW w:w="1610" w:type="dxa"/>
            <w:tcBorders>
              <w:top w:val="single" w:sz="8" w:space="0" w:color="000000"/>
              <w:left w:val="single" w:sz="6" w:space="0" w:color="000000"/>
              <w:bottom w:val="single" w:sz="8" w:space="0" w:color="000000"/>
              <w:right w:val="single" w:sz="6" w:space="0" w:color="000000"/>
            </w:tcBorders>
          </w:tcPr>
          <w:p w14:paraId="30098551" w14:textId="77777777" w:rsidR="002A6003" w:rsidRPr="002A6003" w:rsidRDefault="002A6003" w:rsidP="002A6003">
            <w:pPr>
              <w:kinsoku w:val="0"/>
              <w:overflowPunct w:val="0"/>
              <w:autoSpaceDE w:val="0"/>
              <w:autoSpaceDN w:val="0"/>
              <w:adjustRightInd w:val="0"/>
              <w:spacing w:before="67"/>
              <w:ind w:left="250" w:firstLine="554"/>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Address the Error </w:t>
            </w:r>
          </w:p>
        </w:tc>
      </w:tr>
      <w:tr w:rsidR="002A6003" w:rsidRPr="002A6003" w14:paraId="30098555" w14:textId="77777777" w:rsidTr="00AD241B">
        <w:trPr>
          <w:trHeight w:val="918"/>
        </w:trPr>
        <w:tc>
          <w:tcPr>
            <w:tcW w:w="1610" w:type="dxa"/>
            <w:tcBorders>
              <w:top w:val="single" w:sz="8" w:space="0" w:color="000000"/>
              <w:left w:val="single" w:sz="6" w:space="0" w:color="000000"/>
              <w:bottom w:val="single" w:sz="6" w:space="0" w:color="000000"/>
              <w:right w:val="single" w:sz="6" w:space="0" w:color="000000"/>
            </w:tcBorders>
          </w:tcPr>
          <w:p w14:paraId="30098553" w14:textId="77777777" w:rsidR="002A6003" w:rsidRPr="002A6003" w:rsidRDefault="002A6003" w:rsidP="002A6003">
            <w:pPr>
              <w:kinsoku w:val="0"/>
              <w:overflowPunct w:val="0"/>
              <w:autoSpaceDE w:val="0"/>
              <w:autoSpaceDN w:val="0"/>
              <w:adjustRightInd w:val="0"/>
              <w:spacing w:before="67"/>
              <w:ind w:left="151"/>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w:t>
            </w:r>
          </w:p>
          <w:p w14:paraId="30098554" w14:textId="77777777" w:rsidR="002A6003" w:rsidRPr="002A6003" w:rsidRDefault="002A6003" w:rsidP="002A6003">
            <w:pPr>
              <w:kinsoku w:val="0"/>
              <w:overflowPunct w:val="0"/>
              <w:autoSpaceDE w:val="0"/>
              <w:autoSpaceDN w:val="0"/>
              <w:adjustRightInd w:val="0"/>
              <w:ind w:left="190"/>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256 TB Mapped </w:t>
            </w:r>
          </w:p>
        </w:tc>
      </w:tr>
    </w:tbl>
    <w:p w14:paraId="3009855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5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5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59"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7"/>
          <w:szCs w:val="17"/>
        </w:rPr>
      </w:pPr>
    </w:p>
    <w:p w14:paraId="3009855A" w14:textId="77777777" w:rsidR="002A6003" w:rsidRPr="002A6003" w:rsidRDefault="002A6003" w:rsidP="002A6003">
      <w:pPr>
        <w:kinsoku w:val="0"/>
        <w:overflowPunct w:val="0"/>
        <w:autoSpaceDE w:val="0"/>
        <w:autoSpaceDN w:val="0"/>
        <w:adjustRightInd w:val="0"/>
        <w:spacing w:before="80"/>
        <w:ind w:left="1315"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39136" behindDoc="1" locked="0" layoutInCell="0" allowOverlap="1" wp14:anchorId="30098F6C" wp14:editId="30098F6D">
                <wp:simplePos x="0" y="0"/>
                <wp:positionH relativeFrom="page">
                  <wp:posOffset>1089660</wp:posOffset>
                </wp:positionH>
                <wp:positionV relativeFrom="paragraph">
                  <wp:posOffset>-4737100</wp:posOffset>
                </wp:positionV>
                <wp:extent cx="5492750" cy="4789805"/>
                <wp:effectExtent l="0" t="0" r="0" b="0"/>
                <wp:wrapNone/>
                <wp:docPr id="436" name="Group 2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4789805"/>
                          <a:chOff x="1716" y="-7460"/>
                          <a:chExt cx="8650" cy="7543"/>
                        </a:xfrm>
                      </wpg:grpSpPr>
                      <wps:wsp>
                        <wps:cNvPr id="437" name="Freeform 2145"/>
                        <wps:cNvSpPr>
                          <a:spLocks/>
                        </wps:cNvSpPr>
                        <wps:spPr bwMode="auto">
                          <a:xfrm>
                            <a:off x="1725" y="-7455"/>
                            <a:ext cx="8631" cy="20"/>
                          </a:xfrm>
                          <a:custGeom>
                            <a:avLst/>
                            <a:gdLst>
                              <a:gd name="T0" fmla="*/ 0 w 8631"/>
                              <a:gd name="T1" fmla="*/ 0 h 20"/>
                              <a:gd name="T2" fmla="*/ 8630 w 8631"/>
                              <a:gd name="T3" fmla="*/ 0 h 20"/>
                            </a:gdLst>
                            <a:ahLst/>
                            <a:cxnLst>
                              <a:cxn ang="0">
                                <a:pos x="T0" y="T1"/>
                              </a:cxn>
                              <a:cxn ang="0">
                                <a:pos x="T2" y="T3"/>
                              </a:cxn>
                            </a:cxnLst>
                            <a:rect l="0" t="0" r="r" b="b"/>
                            <a:pathLst>
                              <a:path w="8631" h="20">
                                <a:moveTo>
                                  <a:pt x="0" y="0"/>
                                </a:moveTo>
                                <a:lnTo>
                                  <a:pt x="863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2146"/>
                        <wps:cNvSpPr>
                          <a:spLocks/>
                        </wps:cNvSpPr>
                        <wps:spPr bwMode="auto">
                          <a:xfrm>
                            <a:off x="1720" y="-7460"/>
                            <a:ext cx="20" cy="7543"/>
                          </a:xfrm>
                          <a:custGeom>
                            <a:avLst/>
                            <a:gdLst>
                              <a:gd name="T0" fmla="*/ 0 w 20"/>
                              <a:gd name="T1" fmla="*/ 0 h 7543"/>
                              <a:gd name="T2" fmla="*/ 0 w 20"/>
                              <a:gd name="T3" fmla="*/ 7543 h 7543"/>
                            </a:gdLst>
                            <a:ahLst/>
                            <a:cxnLst>
                              <a:cxn ang="0">
                                <a:pos x="T0" y="T1"/>
                              </a:cxn>
                              <a:cxn ang="0">
                                <a:pos x="T2" y="T3"/>
                              </a:cxn>
                            </a:cxnLst>
                            <a:rect l="0" t="0" r="r" b="b"/>
                            <a:pathLst>
                              <a:path w="20" h="7543">
                                <a:moveTo>
                                  <a:pt x="0" y="0"/>
                                </a:moveTo>
                                <a:lnTo>
                                  <a:pt x="0" y="7543"/>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2147"/>
                        <wps:cNvSpPr>
                          <a:spLocks/>
                        </wps:cNvSpPr>
                        <wps:spPr bwMode="auto">
                          <a:xfrm>
                            <a:off x="1725" y="77"/>
                            <a:ext cx="8631" cy="20"/>
                          </a:xfrm>
                          <a:custGeom>
                            <a:avLst/>
                            <a:gdLst>
                              <a:gd name="T0" fmla="*/ 0 w 8631"/>
                              <a:gd name="T1" fmla="*/ 0 h 20"/>
                              <a:gd name="T2" fmla="*/ 8630 w 8631"/>
                              <a:gd name="T3" fmla="*/ 0 h 20"/>
                            </a:gdLst>
                            <a:ahLst/>
                            <a:cxnLst>
                              <a:cxn ang="0">
                                <a:pos x="T0" y="T1"/>
                              </a:cxn>
                              <a:cxn ang="0">
                                <a:pos x="T2" y="T3"/>
                              </a:cxn>
                            </a:cxnLst>
                            <a:rect l="0" t="0" r="r" b="b"/>
                            <a:pathLst>
                              <a:path w="8631" h="20">
                                <a:moveTo>
                                  <a:pt x="0" y="0"/>
                                </a:moveTo>
                                <a:lnTo>
                                  <a:pt x="863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2148"/>
                        <wps:cNvSpPr>
                          <a:spLocks/>
                        </wps:cNvSpPr>
                        <wps:spPr bwMode="auto">
                          <a:xfrm>
                            <a:off x="10360" y="-7460"/>
                            <a:ext cx="20" cy="7543"/>
                          </a:xfrm>
                          <a:custGeom>
                            <a:avLst/>
                            <a:gdLst>
                              <a:gd name="T0" fmla="*/ 0 w 20"/>
                              <a:gd name="T1" fmla="*/ 0 h 7543"/>
                              <a:gd name="T2" fmla="*/ 0 w 20"/>
                              <a:gd name="T3" fmla="*/ 7543 h 7543"/>
                            </a:gdLst>
                            <a:ahLst/>
                            <a:cxnLst>
                              <a:cxn ang="0">
                                <a:pos x="T0" y="T1"/>
                              </a:cxn>
                              <a:cxn ang="0">
                                <a:pos x="T2" y="T3"/>
                              </a:cxn>
                            </a:cxnLst>
                            <a:rect l="0" t="0" r="r" b="b"/>
                            <a:pathLst>
                              <a:path w="20" h="7543">
                                <a:moveTo>
                                  <a:pt x="0" y="0"/>
                                </a:moveTo>
                                <a:lnTo>
                                  <a:pt x="0" y="7543"/>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Text Box 2149"/>
                        <wps:cNvSpPr txBox="1">
                          <a:spLocks noChangeArrowheads="1"/>
                        </wps:cNvSpPr>
                        <wps:spPr bwMode="auto">
                          <a:xfrm>
                            <a:off x="3710" y="-6676"/>
                            <a:ext cx="216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15"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442" name="Text Box 2150"/>
                        <wps:cNvSpPr txBox="1">
                          <a:spLocks noChangeArrowheads="1"/>
                        </wps:cNvSpPr>
                        <wps:spPr bwMode="auto">
                          <a:xfrm>
                            <a:off x="3703" y="-5920"/>
                            <a:ext cx="218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16" w14:textId="77777777" w:rsidR="00352539" w:rsidRDefault="00352539" w:rsidP="002A6003">
                              <w:pPr>
                                <w:pStyle w:val="a3"/>
                                <w:kinsoku w:val="0"/>
                                <w:overflowPunct w:val="0"/>
                                <w:ind w:left="64"/>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0xFFFF FFFF E000</w:t>
                              </w:r>
                              <w:r>
                                <w:rPr>
                                  <w:rFonts w:ascii="Microsoft Sans Serif" w:eastAsiaTheme="minorEastAsia" w:hAnsi="Microsoft Sans Serif" w:cs="Microsoft Sans Serif"/>
                                  <w:spacing w:val="-9"/>
                                  <w:sz w:val="18"/>
                                  <w:szCs w:val="18"/>
                                </w:rPr>
                                <w:t xml:space="preserve"> </w:t>
                              </w:r>
                              <w:r>
                                <w:rPr>
                                  <w:rFonts w:ascii="Microsoft Sans Serif" w:eastAsiaTheme="minorEastAsia" w:hAnsi="Microsoft Sans Serif" w:cs="Microsoft Sans Serif"/>
                                  <w:sz w:val="18"/>
                                  <w:szCs w:val="18"/>
                                </w:rPr>
                                <w:t xml:space="preserve">0000 </w:t>
                              </w:r>
                            </w:p>
                            <w:p w14:paraId="30099117" w14:textId="77777777" w:rsidR="00352539" w:rsidRDefault="00352539" w:rsidP="002A6003">
                              <w:pPr>
                                <w:pStyle w:val="a3"/>
                                <w:kinsoku w:val="0"/>
                                <w:overflowPunct w:val="0"/>
                                <w:spacing w:before="86"/>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0xFFFF FFFF DFFF</w:t>
                              </w:r>
                              <w:r>
                                <w:rPr>
                                  <w:rFonts w:ascii="Microsoft Sans Serif" w:eastAsiaTheme="minorEastAsia" w:hAnsi="Microsoft Sans Serif" w:cs="Microsoft Sans Serif"/>
                                  <w:spacing w:val="-8"/>
                                  <w:sz w:val="18"/>
                                  <w:szCs w:val="18"/>
                                </w:rPr>
                                <w:t xml:space="preserve"> </w:t>
                              </w:r>
                              <w:r>
                                <w:rPr>
                                  <w:rFonts w:ascii="Microsoft Sans Serif" w:eastAsiaTheme="minorEastAsia" w:hAnsi="Microsoft Sans Serif" w:cs="Microsoft Sans Serif"/>
                                  <w:sz w:val="18"/>
                                  <w:szCs w:val="18"/>
                                </w:rPr>
                                <w:t xml:space="preserve">FFFF </w:t>
                              </w:r>
                            </w:p>
                          </w:txbxContent>
                        </wps:txbx>
                        <wps:bodyPr rot="0" vert="horz" wrap="square" lIns="0" tIns="0" rIns="0" bIns="0" anchor="t" anchorCtr="0" upright="1">
                          <a:noAutofit/>
                        </wps:bodyPr>
                      </wps:wsp>
                      <wps:wsp>
                        <wps:cNvPr id="443" name="Text Box 2151"/>
                        <wps:cNvSpPr txBox="1">
                          <a:spLocks noChangeArrowheads="1"/>
                        </wps:cNvSpPr>
                        <wps:spPr bwMode="auto">
                          <a:xfrm>
                            <a:off x="8592" y="-5335"/>
                            <a:ext cx="70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18"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CSSEG </w:t>
                              </w:r>
                            </w:p>
                          </w:txbxContent>
                        </wps:txbx>
                        <wps:bodyPr rot="0" vert="horz" wrap="square" lIns="0" tIns="0" rIns="0" bIns="0" anchor="t" anchorCtr="0" upright="1">
                          <a:noAutofit/>
                        </wps:bodyPr>
                      </wps:wsp>
                      <wps:wsp>
                        <wps:cNvPr id="444" name="Text Box 2152"/>
                        <wps:cNvSpPr txBox="1">
                          <a:spLocks noChangeArrowheads="1"/>
                        </wps:cNvSpPr>
                        <wps:spPr bwMode="auto">
                          <a:xfrm>
                            <a:off x="3722" y="-4984"/>
                            <a:ext cx="2171"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19" w14:textId="77777777" w:rsidR="00352539" w:rsidRDefault="00352539" w:rsidP="002A6003">
                              <w:pPr>
                                <w:pStyle w:val="a3"/>
                                <w:kinsoku w:val="0"/>
                                <w:overflowPunct w:val="0"/>
                                <w:ind w:left="35"/>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0xFFFF FFFF C000</w:t>
                              </w:r>
                              <w:r>
                                <w:rPr>
                                  <w:rFonts w:ascii="Microsoft Sans Serif" w:eastAsiaTheme="minorEastAsia" w:hAnsi="Microsoft Sans Serif" w:cs="Microsoft Sans Serif"/>
                                  <w:spacing w:val="-9"/>
                                  <w:sz w:val="18"/>
                                  <w:szCs w:val="18"/>
                                </w:rPr>
                                <w:t xml:space="preserve"> </w:t>
                              </w:r>
                              <w:r>
                                <w:rPr>
                                  <w:rFonts w:ascii="Microsoft Sans Serif" w:eastAsiaTheme="minorEastAsia" w:hAnsi="Microsoft Sans Serif" w:cs="Microsoft Sans Serif"/>
                                  <w:sz w:val="18"/>
                                  <w:szCs w:val="18"/>
                                </w:rPr>
                                <w:t xml:space="preserve">0000 </w:t>
                              </w:r>
                            </w:p>
                            <w:p w14:paraId="3009911A" w14:textId="77777777" w:rsidR="00352539" w:rsidRDefault="00352539" w:rsidP="002A6003">
                              <w:pPr>
                                <w:pStyle w:val="a3"/>
                                <w:kinsoku w:val="0"/>
                                <w:overflowPunct w:val="0"/>
                                <w:spacing w:before="62"/>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0xFFFF FFFF BFFF</w:t>
                              </w:r>
                              <w:r>
                                <w:rPr>
                                  <w:rFonts w:ascii="Microsoft Sans Serif" w:eastAsiaTheme="minorEastAsia" w:hAnsi="Microsoft Sans Serif" w:cs="Microsoft Sans Serif"/>
                                  <w:spacing w:val="-8"/>
                                  <w:sz w:val="18"/>
                                  <w:szCs w:val="18"/>
                                </w:rPr>
                                <w:t xml:space="preserve"> </w:t>
                              </w:r>
                              <w:r>
                                <w:rPr>
                                  <w:rFonts w:ascii="Microsoft Sans Serif" w:eastAsiaTheme="minorEastAsia" w:hAnsi="Microsoft Sans Serif" w:cs="Microsoft Sans Serif"/>
                                  <w:sz w:val="18"/>
                                  <w:szCs w:val="18"/>
                                </w:rPr>
                                <w:t xml:space="preserve">FFFF </w:t>
                              </w:r>
                            </w:p>
                          </w:txbxContent>
                        </wps:txbx>
                        <wps:bodyPr rot="0" vert="horz" wrap="square" lIns="0" tIns="0" rIns="0" bIns="0" anchor="t" anchorCtr="0" upright="1">
                          <a:noAutofit/>
                        </wps:bodyPr>
                      </wps:wsp>
                      <wps:wsp>
                        <wps:cNvPr id="445" name="Text Box 2153"/>
                        <wps:cNvSpPr txBox="1">
                          <a:spLocks noChangeArrowheads="1"/>
                        </wps:cNvSpPr>
                        <wps:spPr bwMode="auto">
                          <a:xfrm>
                            <a:off x="3761" y="-4048"/>
                            <a:ext cx="2123"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1B" w14:textId="77777777" w:rsidR="00352539" w:rsidRDefault="00352539" w:rsidP="002A6003">
                              <w:pPr>
                                <w:pStyle w:val="a3"/>
                                <w:kinsoku w:val="0"/>
                                <w:overflowPunct w:val="0"/>
                                <w:ind w:left="103" w:right="27"/>
                                <w:jc w:val="center"/>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0x4001 0000 0000</w:t>
                              </w:r>
                              <w:r>
                                <w:rPr>
                                  <w:rFonts w:ascii="Microsoft Sans Serif" w:eastAsiaTheme="minorEastAsia" w:hAnsi="Microsoft Sans Serif" w:cs="Microsoft Sans Serif"/>
                                  <w:spacing w:val="-13"/>
                                  <w:sz w:val="18"/>
                                  <w:szCs w:val="18"/>
                                </w:rPr>
                                <w:t xml:space="preserve"> </w:t>
                              </w:r>
                              <w:r>
                                <w:rPr>
                                  <w:rFonts w:ascii="Microsoft Sans Serif" w:eastAsiaTheme="minorEastAsia" w:hAnsi="Microsoft Sans Serif" w:cs="Microsoft Sans Serif"/>
                                  <w:sz w:val="18"/>
                                  <w:szCs w:val="18"/>
                                </w:rPr>
                                <w:t xml:space="preserve">0000 </w:t>
                              </w:r>
                            </w:p>
                            <w:p w14:paraId="3009911C" w14:textId="77777777" w:rsidR="00352539" w:rsidRDefault="00352539" w:rsidP="002A6003">
                              <w:pPr>
                                <w:pStyle w:val="a3"/>
                                <w:kinsoku w:val="0"/>
                                <w:overflowPunct w:val="0"/>
                                <w:spacing w:before="62"/>
                                <w:ind w:left="8" w:right="27"/>
                                <w:jc w:val="center"/>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0x4000 FFFF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pacing w:val="-7"/>
                                  <w:sz w:val="18"/>
                                  <w:szCs w:val="18"/>
                                </w:rPr>
                                <w:t xml:space="preserve">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446" name="Text Box 2154"/>
                        <wps:cNvSpPr txBox="1">
                          <a:spLocks noChangeArrowheads="1"/>
                        </wps:cNvSpPr>
                        <wps:spPr bwMode="auto">
                          <a:xfrm>
                            <a:off x="8602" y="-3458"/>
                            <a:ext cx="68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1D"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XSSEG </w:t>
                              </w:r>
                            </w:p>
                          </w:txbxContent>
                        </wps:txbx>
                        <wps:bodyPr rot="0" vert="horz" wrap="square" lIns="0" tIns="0" rIns="0" bIns="0" anchor="t" anchorCtr="0" upright="1">
                          <a:noAutofit/>
                        </wps:bodyPr>
                      </wps:wsp>
                      <wps:wsp>
                        <wps:cNvPr id="447" name="Text Box 2155"/>
                        <wps:cNvSpPr txBox="1">
                          <a:spLocks noChangeArrowheads="1"/>
                        </wps:cNvSpPr>
                        <wps:spPr bwMode="auto">
                          <a:xfrm>
                            <a:off x="3722" y="-3112"/>
                            <a:ext cx="215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1E" w14:textId="77777777" w:rsidR="00352539" w:rsidRDefault="00352539" w:rsidP="002A6003">
                              <w:pPr>
                                <w:pStyle w:val="a3"/>
                                <w:kinsoku w:val="0"/>
                                <w:overflowPunct w:val="0"/>
                                <w:ind w:left="146"/>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0x4000 0000 0000</w:t>
                              </w:r>
                              <w:r>
                                <w:rPr>
                                  <w:rFonts w:ascii="Microsoft Sans Serif" w:eastAsiaTheme="minorEastAsia" w:hAnsi="Microsoft Sans Serif" w:cs="Microsoft Sans Serif"/>
                                  <w:spacing w:val="-13"/>
                                  <w:sz w:val="18"/>
                                  <w:szCs w:val="18"/>
                                </w:rPr>
                                <w:t xml:space="preserve"> </w:t>
                              </w:r>
                              <w:r>
                                <w:rPr>
                                  <w:rFonts w:ascii="Microsoft Sans Serif" w:eastAsiaTheme="minorEastAsia" w:hAnsi="Microsoft Sans Serif" w:cs="Microsoft Sans Serif"/>
                                  <w:sz w:val="18"/>
                                  <w:szCs w:val="18"/>
                                </w:rPr>
                                <w:t xml:space="preserve">0000 </w:t>
                              </w:r>
                            </w:p>
                            <w:p w14:paraId="3009911F" w14:textId="77777777" w:rsidR="00352539" w:rsidRDefault="00352539" w:rsidP="002A6003">
                              <w:pPr>
                                <w:pStyle w:val="a3"/>
                                <w:kinsoku w:val="0"/>
                                <w:overflowPunct w:val="0"/>
                                <w:spacing w:before="17"/>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0x3FFF FFFF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pacing w:val="-8"/>
                                  <w:sz w:val="18"/>
                                  <w:szCs w:val="18"/>
                                </w:rPr>
                                <w:t xml:space="preserve">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448" name="Text Box 2156"/>
                        <wps:cNvSpPr txBox="1">
                          <a:spLocks noChangeArrowheads="1"/>
                        </wps:cNvSpPr>
                        <wps:spPr bwMode="auto">
                          <a:xfrm>
                            <a:off x="3792" y="-2176"/>
                            <a:ext cx="2123"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0" w14:textId="77777777" w:rsidR="00352539" w:rsidRDefault="00352539" w:rsidP="002A6003">
                              <w:pPr>
                                <w:pStyle w:val="a3"/>
                                <w:kinsoku w:val="0"/>
                                <w:overflowPunct w:val="0"/>
                                <w:ind w:left="76"/>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0x0001 0000 0000 0000 </w:t>
                              </w:r>
                            </w:p>
                            <w:p w14:paraId="30099121" w14:textId="77777777" w:rsidR="00352539" w:rsidRDefault="00352539" w:rsidP="002A6003">
                              <w:pPr>
                                <w:pStyle w:val="a3"/>
                                <w:kinsoku w:val="0"/>
                                <w:overflowPunct w:val="0"/>
                                <w:spacing w:before="7"/>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0x0000 FFFF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449" name="Text Box 2157"/>
                        <wps:cNvSpPr txBox="1">
                          <a:spLocks noChangeArrowheads="1"/>
                        </wps:cNvSpPr>
                        <wps:spPr bwMode="auto">
                          <a:xfrm>
                            <a:off x="8563" y="-1600"/>
                            <a:ext cx="82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2"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XSUSEG </w:t>
                              </w:r>
                            </w:p>
                          </w:txbxContent>
                        </wps:txbx>
                        <wps:bodyPr rot="0" vert="horz" wrap="square" lIns="0" tIns="0" rIns="0" bIns="0" anchor="t" anchorCtr="0" upright="1">
                          <a:noAutofit/>
                        </wps:bodyPr>
                      </wps:wsp>
                      <wps:wsp>
                        <wps:cNvPr id="450" name="Text Box 2158"/>
                        <wps:cNvSpPr txBox="1">
                          <a:spLocks noChangeArrowheads="1"/>
                        </wps:cNvSpPr>
                        <wps:spPr bwMode="auto">
                          <a:xfrm>
                            <a:off x="3869" y="-1240"/>
                            <a:ext cx="200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3"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0x0000 0000 0000 0000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6C" id="Group 2144" o:spid="_x0000_s1689" style="position:absolute;left:0;text-align:left;margin-left:85.8pt;margin-top:-373pt;width:432.5pt;height:377.15pt;z-index:-251577344;mso-position-horizontal-relative:page;mso-position-vertical-relative:text" coordorigin="1716,-7460" coordsize="8650,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" o:allowincell="f">
                <v:shape id="Freeform 2145" o:spid="_x0000_s1690" style="position:absolute;left:1725;top:-7455;width:8631;height:20;visibility:visible;mso-wrap-style:square;v-text-anchor:top" coordsize="8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" path="m,l8630,e" filled="f" strokeweight=".48pt">
                  <v:path arrowok="t" o:connecttype="custom" o:connectlocs="0,0;8630,0" o:connectangles="0,0"/>
                </v:shape>
                <v:shape id="Freeform 2146" o:spid="_x0000_s1691" style="position:absolute;left:1720;top:-7460;width:20;height:7543;visibility:visible;mso-wrap-style:square;v-text-anchor:top" coordsize="2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" path="m,l,7543e" filled="f" strokeweight=".16967mm">
                  <v:path arrowok="t" o:connecttype="custom" o:connectlocs="0,0;0,7543" o:connectangles="0,0"/>
                </v:shape>
                <v:shape id="Freeform 2147" o:spid="_x0000_s1692" style="position:absolute;left:1725;top:77;width:8631;height:20;visibility:visible;mso-wrap-style:square;v-text-anchor:top" coordsize="8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" path="m,l8630,e" filled="f" strokeweight=".48pt">
                  <v:path arrowok="t" o:connecttype="custom" o:connectlocs="0,0;8630,0" o:connectangles="0,0"/>
                </v:shape>
                <v:shape id="Freeform 2148" o:spid="_x0000_s1693" style="position:absolute;left:10360;top:-7460;width:20;height:7543;visibility:visible;mso-wrap-style:square;v-text-anchor:top" coordsize="2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" path="m,l,7543e" filled="f" strokeweight=".16967mm">
                  <v:path arrowok="t" o:connecttype="custom" o:connectlocs="0,0;0,7543" o:connectangles="0,0"/>
                </v:shape>
                <v:shape id="Text Box 2149" o:spid="_x0000_s1694" type="#_x0000_t202" style="position:absolute;left:3710;top:-6676;width:2161;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30099115"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
                    </w:txbxContent>
                  </v:textbox>
                </v:shape>
                <v:shape id="Text Box 2150" o:spid="_x0000_s1695" type="#_x0000_t202" style="position:absolute;left:3703;top:-5920;width:218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14:paraId="30099116" w14:textId="77777777" w:rsidR="00352539" w:rsidRDefault="00352539" w:rsidP="002A6003">
                        <w:pPr>
                          <w:pStyle w:val="a3"/>
                          <w:kinsoku w:val="0"/>
                          <w:overflowPunct w:val="0"/>
                          <w:ind w:left="64"/>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0xFFFF FFFF E000</w:t>
                        </w:r>
                        <w:r>
                          <w:rPr>
                            <w:rFonts w:ascii="Microsoft Sans Serif" w:eastAsiaTheme="minorEastAsia" w:hAnsi="Microsoft Sans Serif" w:cs="Microsoft Sans Serif"/>
                            <w:spacing w:val="-9"/>
                            <w:sz w:val="18"/>
                            <w:szCs w:val="18"/>
                          </w:rPr>
                          <w:t xml:space="preserve"> </w:t>
                        </w:r>
                        <w:r>
                          <w:rPr>
                            <w:rFonts w:ascii="Microsoft Sans Serif" w:eastAsiaTheme="minorEastAsia" w:hAnsi="Microsoft Sans Serif" w:cs="Microsoft Sans Serif"/>
                            <w:sz w:val="18"/>
                            <w:szCs w:val="18"/>
                          </w:rPr>
                          <w:t xml:space="preserve">0000 </w:t>
                        </w:r>
                      </w:p>
                      <w:p w14:paraId="30099117" w14:textId="77777777" w:rsidR="00352539" w:rsidRDefault="00352539" w:rsidP="002A6003">
                        <w:pPr>
                          <w:pStyle w:val="a3"/>
                          <w:kinsoku w:val="0"/>
                          <w:overflowPunct w:val="0"/>
                          <w:spacing w:before="86"/>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0xFFFF FFFF DFFF</w:t>
                        </w:r>
                        <w:r>
                          <w:rPr>
                            <w:rFonts w:ascii="Microsoft Sans Serif" w:eastAsiaTheme="minorEastAsia" w:hAnsi="Microsoft Sans Serif" w:cs="Microsoft Sans Serif"/>
                            <w:spacing w:val="-8"/>
                            <w:sz w:val="18"/>
                            <w:szCs w:val="18"/>
                          </w:rPr>
                          <w:t xml:space="preserve"> </w:t>
                        </w:r>
                        <w:r>
                          <w:rPr>
                            <w:rFonts w:ascii="Microsoft Sans Serif" w:eastAsiaTheme="minorEastAsia" w:hAnsi="Microsoft Sans Serif" w:cs="Microsoft Sans Serif"/>
                            <w:sz w:val="18"/>
                            <w:szCs w:val="18"/>
                          </w:rPr>
                          <w:t xml:space="preserve">FFFF </w:t>
                        </w:r>
                      </w:p>
                    </w:txbxContent>
                  </v:textbox>
                </v:shape>
                <v:shape id="Text Box 2151" o:spid="_x0000_s1696" type="#_x0000_t202" style="position:absolute;left:8592;top:-5335;width:7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cxgAAANwAAAAPAAAAZHJzL2Rvd25yZXYueG1sRI9Ba8JA&#10;FITvhf6H5RW81U2riE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agjV3MYAAADcAAAA&#10;DwAAAAAAAAAAAAAAAAAHAgAAZHJzL2Rvd25yZXYueG1sUEsFBgAAAAADAAMAtwAAAPoCAAAAAA==&#10;" filled="f" stroked="f">
                  <v:textbox inset="0,0,0,0">
                    <w:txbxContent>
                      <w:p w14:paraId="30099118"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CSSEG </w:t>
                        </w:r>
                      </w:p>
                    </w:txbxContent>
                  </v:textbox>
                </v:shape>
                <v:shape id="Text Box 2152" o:spid="_x0000_s1697" type="#_x0000_t202" style="position:absolute;left:3722;top:-4984;width:2171;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30099119" w14:textId="77777777" w:rsidR="00352539" w:rsidRDefault="00352539" w:rsidP="002A6003">
                        <w:pPr>
                          <w:pStyle w:val="a3"/>
                          <w:kinsoku w:val="0"/>
                          <w:overflowPunct w:val="0"/>
                          <w:ind w:left="35"/>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0xFFFF FFFF C000</w:t>
                        </w:r>
                        <w:r>
                          <w:rPr>
                            <w:rFonts w:ascii="Microsoft Sans Serif" w:eastAsiaTheme="minorEastAsia" w:hAnsi="Microsoft Sans Serif" w:cs="Microsoft Sans Serif"/>
                            <w:spacing w:val="-9"/>
                            <w:sz w:val="18"/>
                            <w:szCs w:val="18"/>
                          </w:rPr>
                          <w:t xml:space="preserve"> </w:t>
                        </w:r>
                        <w:r>
                          <w:rPr>
                            <w:rFonts w:ascii="Microsoft Sans Serif" w:eastAsiaTheme="minorEastAsia" w:hAnsi="Microsoft Sans Serif" w:cs="Microsoft Sans Serif"/>
                            <w:sz w:val="18"/>
                            <w:szCs w:val="18"/>
                          </w:rPr>
                          <w:t xml:space="preserve">0000 </w:t>
                        </w:r>
                      </w:p>
                      <w:p w14:paraId="3009911A" w14:textId="77777777" w:rsidR="00352539" w:rsidRDefault="00352539" w:rsidP="002A6003">
                        <w:pPr>
                          <w:pStyle w:val="a3"/>
                          <w:kinsoku w:val="0"/>
                          <w:overflowPunct w:val="0"/>
                          <w:spacing w:before="62"/>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0xFFFF FFFF BFFF</w:t>
                        </w:r>
                        <w:r>
                          <w:rPr>
                            <w:rFonts w:ascii="Microsoft Sans Serif" w:eastAsiaTheme="minorEastAsia" w:hAnsi="Microsoft Sans Serif" w:cs="Microsoft Sans Serif"/>
                            <w:spacing w:val="-8"/>
                            <w:sz w:val="18"/>
                            <w:szCs w:val="18"/>
                          </w:rPr>
                          <w:t xml:space="preserve"> </w:t>
                        </w:r>
                        <w:r>
                          <w:rPr>
                            <w:rFonts w:ascii="Microsoft Sans Serif" w:eastAsiaTheme="minorEastAsia" w:hAnsi="Microsoft Sans Serif" w:cs="Microsoft Sans Serif"/>
                            <w:sz w:val="18"/>
                            <w:szCs w:val="18"/>
                          </w:rPr>
                          <w:t xml:space="preserve">FFFF </w:t>
                        </w:r>
                      </w:p>
                    </w:txbxContent>
                  </v:textbox>
                </v:shape>
                <v:shape id="Text Box 2153" o:spid="_x0000_s1698" type="#_x0000_t202" style="position:absolute;left:3761;top:-4048;width:2123;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3009911B" w14:textId="77777777" w:rsidR="00352539" w:rsidRDefault="00352539" w:rsidP="002A6003">
                        <w:pPr>
                          <w:pStyle w:val="a3"/>
                          <w:kinsoku w:val="0"/>
                          <w:overflowPunct w:val="0"/>
                          <w:ind w:left="103" w:right="27"/>
                          <w:jc w:val="center"/>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0x4001 0000 0000</w:t>
                        </w:r>
                        <w:r>
                          <w:rPr>
                            <w:rFonts w:ascii="Microsoft Sans Serif" w:eastAsiaTheme="minorEastAsia" w:hAnsi="Microsoft Sans Serif" w:cs="Microsoft Sans Serif"/>
                            <w:spacing w:val="-13"/>
                            <w:sz w:val="18"/>
                            <w:szCs w:val="18"/>
                          </w:rPr>
                          <w:t xml:space="preserve"> </w:t>
                        </w:r>
                        <w:r>
                          <w:rPr>
                            <w:rFonts w:ascii="Microsoft Sans Serif" w:eastAsiaTheme="minorEastAsia" w:hAnsi="Microsoft Sans Serif" w:cs="Microsoft Sans Serif"/>
                            <w:sz w:val="18"/>
                            <w:szCs w:val="18"/>
                          </w:rPr>
                          <w:t xml:space="preserve">0000 </w:t>
                        </w:r>
                      </w:p>
                      <w:p w14:paraId="3009911C" w14:textId="77777777" w:rsidR="00352539" w:rsidRDefault="00352539" w:rsidP="002A6003">
                        <w:pPr>
                          <w:pStyle w:val="a3"/>
                          <w:kinsoku w:val="0"/>
                          <w:overflowPunct w:val="0"/>
                          <w:spacing w:before="62"/>
                          <w:ind w:left="8" w:right="27"/>
                          <w:jc w:val="center"/>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0x4000 FFFF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pacing w:val="-7"/>
                            <w:sz w:val="18"/>
                            <w:szCs w:val="18"/>
                          </w:rPr>
                          <w:t xml:space="preserve">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
                    </w:txbxContent>
                  </v:textbox>
                </v:shape>
                <v:shape id="Text Box 2154" o:spid="_x0000_s1699" type="#_x0000_t202" style="position:absolute;left:8602;top:-3458;width:68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009911D"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XSSEG </w:t>
                        </w:r>
                      </w:p>
                    </w:txbxContent>
                  </v:textbox>
                </v:shape>
                <v:shape id="Text Box 2155" o:spid="_x0000_s1700" type="#_x0000_t202" style="position:absolute;left:3722;top:-3112;width:2152;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3009911E" w14:textId="77777777" w:rsidR="00352539" w:rsidRDefault="00352539" w:rsidP="002A6003">
                        <w:pPr>
                          <w:pStyle w:val="a3"/>
                          <w:kinsoku w:val="0"/>
                          <w:overflowPunct w:val="0"/>
                          <w:ind w:left="146"/>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0x4000 0000 0000</w:t>
                        </w:r>
                        <w:r>
                          <w:rPr>
                            <w:rFonts w:ascii="Microsoft Sans Serif" w:eastAsiaTheme="minorEastAsia" w:hAnsi="Microsoft Sans Serif" w:cs="Microsoft Sans Serif"/>
                            <w:spacing w:val="-13"/>
                            <w:sz w:val="18"/>
                            <w:szCs w:val="18"/>
                          </w:rPr>
                          <w:t xml:space="preserve"> </w:t>
                        </w:r>
                        <w:r>
                          <w:rPr>
                            <w:rFonts w:ascii="Microsoft Sans Serif" w:eastAsiaTheme="minorEastAsia" w:hAnsi="Microsoft Sans Serif" w:cs="Microsoft Sans Serif"/>
                            <w:sz w:val="18"/>
                            <w:szCs w:val="18"/>
                          </w:rPr>
                          <w:t xml:space="preserve">0000 </w:t>
                        </w:r>
                      </w:p>
                      <w:p w14:paraId="3009911F" w14:textId="77777777" w:rsidR="00352539" w:rsidRDefault="00352539" w:rsidP="002A6003">
                        <w:pPr>
                          <w:pStyle w:val="a3"/>
                          <w:kinsoku w:val="0"/>
                          <w:overflowPunct w:val="0"/>
                          <w:spacing w:before="17"/>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0x3FFF FFFF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pacing w:val="-8"/>
                            <w:sz w:val="18"/>
                            <w:szCs w:val="18"/>
                          </w:rPr>
                          <w:t xml:space="preserve">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
                    </w:txbxContent>
                  </v:textbox>
                </v:shape>
                <v:shape id="Text Box 2156" o:spid="_x0000_s1701" type="#_x0000_t202" style="position:absolute;left:3792;top:-2176;width:2123;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30099120" w14:textId="77777777" w:rsidR="00352539" w:rsidRDefault="00352539" w:rsidP="002A6003">
                        <w:pPr>
                          <w:pStyle w:val="a3"/>
                          <w:kinsoku w:val="0"/>
                          <w:overflowPunct w:val="0"/>
                          <w:ind w:left="76"/>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0x0001 0000 0000 0000 </w:t>
                        </w:r>
                      </w:p>
                      <w:p w14:paraId="30099121" w14:textId="77777777" w:rsidR="00352539" w:rsidRDefault="00352539" w:rsidP="002A6003">
                        <w:pPr>
                          <w:pStyle w:val="a3"/>
                          <w:kinsoku w:val="0"/>
                          <w:overflowPunct w:val="0"/>
                          <w:spacing w:before="7"/>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0x0000 FFFF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
                    </w:txbxContent>
                  </v:textbox>
                </v:shape>
                <v:shape id="Text Box 2157" o:spid="_x0000_s1702" type="#_x0000_t202" style="position:absolute;left:8563;top:-1600;width:82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14:paraId="30099122"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XSUSEG </w:t>
                        </w:r>
                      </w:p>
                    </w:txbxContent>
                  </v:textbox>
                </v:shape>
                <v:shape id="Text Box 2158" o:spid="_x0000_s1703" type="#_x0000_t202" style="position:absolute;left:3869;top:-1240;width:2003;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30099123"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0x0000 0000 0000 0000 </w:t>
                        </w:r>
                      </w:p>
                    </w:txbxContent>
                  </v:textbox>
                </v:shape>
                <w10:wrap anchorx="page"/>
              </v:group>
            </w:pict>
          </mc:Fallback>
        </mc:AlternateContent>
      </w:r>
      <w:bookmarkStart w:id="385" w:name="_bookmark361"/>
      <w:bookmarkEnd w:id="385"/>
      <w:r w:rsidRPr="002A6003">
        <w:rPr>
          <w:rFonts w:ascii="Times New Roman" w:eastAsia="宋体" w:hAnsi="Times New Roman" w:cs="宋体" w:hint="eastAsia"/>
          <w:kern w:val="0"/>
          <w:sz w:val="18"/>
          <w:szCs w:val="18"/>
        </w:rPr>
        <w:t>Figure 5-4 user space and management space in management mode</w:t>
      </w:r>
    </w:p>
    <w:p w14:paraId="3009855B"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4"/>
          <w:szCs w:val="14"/>
        </w:rPr>
      </w:pPr>
    </w:p>
    <w:p w14:paraId="3009855C" w14:textId="77777777" w:rsidR="002A6003" w:rsidRPr="002A6003" w:rsidRDefault="002A6003" w:rsidP="002A6003">
      <w:pPr>
        <w:numPr>
          <w:ilvl w:val="3"/>
          <w:numId w:val="10"/>
        </w:numPr>
        <w:tabs>
          <w:tab w:val="left" w:pos="2201"/>
        </w:tabs>
        <w:kinsoku w:val="0"/>
        <w:overflowPunct w:val="0"/>
        <w:autoSpaceDE w:val="0"/>
        <w:autoSpaceDN w:val="0"/>
        <w:adjustRightInd w:val="0"/>
        <w:ind w:hanging="358"/>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64-bit management mode, user address space (XSUSEG) </w:t>
      </w:r>
    </w:p>
    <w:p w14:paraId="3009855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administrative mode, when the user address space is accessed and the top two bits (63rd and 62nd bits) of the 64-bit address are 00, the program USES a virtual address space named XSUSEG, which covers all 2 (1T) bytes of the current user address space.</w:t>
      </w:r>
      <w:r w:rsidRPr="002A6003">
        <w:rPr>
          <w:rFonts w:ascii="Times New Roman" w:eastAsia="宋体" w:hAnsi="Times New Roman" w:cs="宋体"/>
          <w:spacing w:val="5"/>
          <w:kern w:val="0"/>
          <w:szCs w:val="21"/>
        </w:rPr>
        <w:t>248</w:t>
      </w:r>
      <w:r w:rsidRPr="002A6003">
        <w:rPr>
          <w:rFonts w:ascii="Times New Roman" w:eastAsia="宋体" w:hAnsi="Times New Roman" w:cs="宋体" w:hint="eastAsia"/>
          <w:spacing w:val="5"/>
          <w:kern w:val="0"/>
          <w:szCs w:val="21"/>
        </w:rPr>
        <w:t xml:space="preserve">At this point, the virtual address is extended, plus the 8-bit ASID domain, to form a unique virtual address in the </w:t>
      </w:r>
      <w:proofErr w:type="spellStart"/>
      <w:r w:rsidRPr="002A6003">
        <w:rPr>
          <w:rFonts w:ascii="Times New Roman" w:eastAsia="宋体" w:hAnsi="Times New Roman" w:cs="宋体" w:hint="eastAsia"/>
          <w:spacing w:val="5"/>
          <w:kern w:val="0"/>
          <w:szCs w:val="21"/>
        </w:rPr>
        <w:t>system.This</w:t>
      </w:r>
      <w:proofErr w:type="spellEnd"/>
      <w:r w:rsidRPr="002A6003">
        <w:rPr>
          <w:rFonts w:ascii="Times New Roman" w:eastAsia="宋体" w:hAnsi="Times New Roman" w:cs="宋体" w:hint="eastAsia"/>
          <w:spacing w:val="5"/>
          <w:kern w:val="0"/>
          <w:szCs w:val="21"/>
        </w:rPr>
        <w:t xml:space="preserve"> address space starts at 0x0000 0000 0000 0000 and ends at 0x0000 FFFF </w:t>
      </w:r>
      <w:proofErr w:type="spellStart"/>
      <w:r w:rsidRPr="002A6003">
        <w:rPr>
          <w:rFonts w:ascii="Times New Roman" w:eastAsia="宋体" w:hAnsi="Times New Roman" w:cs="宋体" w:hint="eastAsia"/>
          <w:spacing w:val="5"/>
          <w:kern w:val="0"/>
          <w:szCs w:val="21"/>
        </w:rPr>
        <w:t>FFFF</w:t>
      </w:r>
      <w:proofErr w:type="spell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FFFF</w:t>
      </w:r>
      <w:proofErr w:type="spellEnd"/>
      <w:r w:rsidRPr="002A6003">
        <w:rPr>
          <w:rFonts w:ascii="Times New Roman" w:eastAsia="宋体" w:hAnsi="Times New Roman" w:cs="宋体" w:hint="eastAsia"/>
          <w:spacing w:val="5"/>
          <w:kern w:val="0"/>
          <w:szCs w:val="21"/>
        </w:rPr>
        <w:t>.</w:t>
      </w:r>
    </w:p>
    <w:p w14:paraId="3009855E" w14:textId="77777777" w:rsidR="002A6003" w:rsidRPr="002A6003" w:rsidRDefault="002A6003" w:rsidP="002A6003">
      <w:pPr>
        <w:numPr>
          <w:ilvl w:val="3"/>
          <w:numId w:val="10"/>
        </w:numPr>
        <w:tabs>
          <w:tab w:val="left" w:pos="2202"/>
        </w:tabs>
        <w:kinsoku w:val="0"/>
        <w:overflowPunct w:val="0"/>
        <w:autoSpaceDE w:val="0"/>
        <w:autoSpaceDN w:val="0"/>
        <w:adjustRightInd w:val="0"/>
        <w:spacing w:line="268" w:lineRule="exact"/>
        <w:ind w:left="2201" w:hanging="359"/>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64-bit management mode, current managed address space (XSSEG) </w:t>
      </w:r>
    </w:p>
    <w:p w14:paraId="3009855F"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administrative mode, when the top two bits of the 64-bit address (63rd and 62nd bits) are 01, the program USES a currently managed virtual address space named XSSEG.</w:t>
      </w:r>
      <w:r w:rsidRPr="002A6003">
        <w:rPr>
          <w:rFonts w:ascii="Times New Roman" w:eastAsia="宋体" w:hAnsi="Times New Roman" w:cs="宋体"/>
          <w:spacing w:val="5"/>
          <w:kern w:val="0"/>
          <w:szCs w:val="21"/>
        </w:rPr>
        <w:t>2</w:t>
      </w:r>
      <w:r w:rsidRPr="002A6003">
        <w:rPr>
          <w:rFonts w:ascii="Times New Roman" w:eastAsia="宋体" w:hAnsi="Times New Roman" w:cs="宋体" w:hint="eastAsia"/>
          <w:spacing w:val="5"/>
          <w:kern w:val="0"/>
          <w:szCs w:val="21"/>
        </w:rPr>
        <w:t xml:space="preserve">At this point, the virtual address is extended, plus the 8-bit ASID domain, to form a unique virtual address in the </w:t>
      </w:r>
      <w:proofErr w:type="spellStart"/>
      <w:r w:rsidRPr="002A6003">
        <w:rPr>
          <w:rFonts w:ascii="Times New Roman" w:eastAsia="宋体" w:hAnsi="Times New Roman" w:cs="宋体" w:hint="eastAsia"/>
          <w:spacing w:val="5"/>
          <w:kern w:val="0"/>
          <w:szCs w:val="21"/>
        </w:rPr>
        <w:t>system.This</w:t>
      </w:r>
      <w:proofErr w:type="spellEnd"/>
      <w:r w:rsidRPr="002A6003">
        <w:rPr>
          <w:rFonts w:ascii="Times New Roman" w:eastAsia="宋体" w:hAnsi="Times New Roman" w:cs="宋体" w:hint="eastAsia"/>
          <w:spacing w:val="5"/>
          <w:kern w:val="0"/>
          <w:szCs w:val="21"/>
        </w:rPr>
        <w:t xml:space="preserve"> address space starts at 0x4000 0000 0000 0000 and ends at 0x4000 FFFF </w:t>
      </w:r>
      <w:proofErr w:type="spellStart"/>
      <w:r w:rsidRPr="002A6003">
        <w:rPr>
          <w:rFonts w:ascii="Times New Roman" w:eastAsia="宋体" w:hAnsi="Times New Roman" w:cs="宋体" w:hint="eastAsia"/>
          <w:spacing w:val="5"/>
          <w:kern w:val="0"/>
          <w:szCs w:val="21"/>
        </w:rPr>
        <w:t>FFFF</w:t>
      </w:r>
      <w:proofErr w:type="spell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FFFF</w:t>
      </w:r>
      <w:proofErr w:type="spellEnd"/>
      <w:r w:rsidRPr="002A6003">
        <w:rPr>
          <w:rFonts w:ascii="Times New Roman" w:eastAsia="宋体" w:hAnsi="Times New Roman" w:cs="宋体" w:hint="eastAsia"/>
          <w:spacing w:val="5"/>
          <w:kern w:val="0"/>
          <w:szCs w:val="21"/>
        </w:rPr>
        <w:t>.</w:t>
      </w:r>
    </w:p>
    <w:p w14:paraId="30098560" w14:textId="77777777" w:rsidR="002A6003" w:rsidRPr="002A6003" w:rsidRDefault="002A6003" w:rsidP="002A6003">
      <w:pPr>
        <w:numPr>
          <w:ilvl w:val="3"/>
          <w:numId w:val="10"/>
        </w:numPr>
        <w:tabs>
          <w:tab w:val="left" w:pos="2202"/>
        </w:tabs>
        <w:kinsoku w:val="0"/>
        <w:overflowPunct w:val="0"/>
        <w:autoSpaceDE w:val="0"/>
        <w:autoSpaceDN w:val="0"/>
        <w:adjustRightInd w:val="0"/>
        <w:spacing w:line="268" w:lineRule="exact"/>
        <w:ind w:left="2201" w:hanging="359"/>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64-bit management mode, independent management of address space (CSSEG) </w:t>
      </w:r>
    </w:p>
    <w:p w14:paraId="30098561"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managed mode, when the top two bits of the 64-bit address (63rd and 62nd bits) are 11, the program manages the virtual address space independently with a name of CSSEG.</w:t>
      </w:r>
      <w:r w:rsidRPr="002A6003">
        <w:rPr>
          <w:rFonts w:ascii="Times New Roman" w:eastAsia="宋体" w:hAnsi="Times New Roman" w:cs="宋体"/>
          <w:spacing w:val="5"/>
          <w:kern w:val="0"/>
          <w:szCs w:val="21"/>
        </w:rPr>
        <w:t>2</w:t>
      </w:r>
      <w:r w:rsidRPr="002A6003">
        <w:rPr>
          <w:rFonts w:ascii="Times New Roman" w:eastAsia="宋体" w:hAnsi="Times New Roman" w:cs="宋体" w:hint="eastAsia"/>
          <w:spacing w:val="5"/>
          <w:kern w:val="0"/>
          <w:szCs w:val="21"/>
        </w:rPr>
        <w:t xml:space="preserve">Addressing in CSSEG is compatible with addressing in SSEG in 32-bit </w:t>
      </w:r>
      <w:proofErr w:type="spellStart"/>
      <w:r w:rsidRPr="002A6003">
        <w:rPr>
          <w:rFonts w:ascii="Times New Roman" w:eastAsia="宋体" w:hAnsi="Times New Roman" w:cs="宋体" w:hint="eastAsia"/>
          <w:spacing w:val="5"/>
          <w:kern w:val="0"/>
          <w:szCs w:val="21"/>
        </w:rPr>
        <w:t>mode.At</w:t>
      </w:r>
      <w:proofErr w:type="spellEnd"/>
      <w:r w:rsidRPr="002A6003">
        <w:rPr>
          <w:rFonts w:ascii="Times New Roman" w:eastAsia="宋体" w:hAnsi="Times New Roman" w:cs="宋体" w:hint="eastAsia"/>
          <w:spacing w:val="5"/>
          <w:kern w:val="0"/>
          <w:szCs w:val="21"/>
        </w:rPr>
        <w:t xml:space="preserve"> this </w:t>
      </w:r>
      <w:r w:rsidRPr="002A6003">
        <w:rPr>
          <w:rFonts w:ascii="Times New Roman" w:eastAsia="宋体" w:hAnsi="Times New Roman" w:cs="宋体" w:hint="eastAsia"/>
          <w:spacing w:val="5"/>
          <w:kern w:val="0"/>
          <w:szCs w:val="21"/>
        </w:rPr>
        <w:lastRenderedPageBreak/>
        <w:t xml:space="preserve">point, the virtual address is extended, plus the 8-bit ASID domain, to form a unique virtual address in the </w:t>
      </w:r>
      <w:proofErr w:type="spellStart"/>
      <w:r w:rsidRPr="002A6003">
        <w:rPr>
          <w:rFonts w:ascii="Times New Roman" w:eastAsia="宋体" w:hAnsi="Times New Roman" w:cs="宋体" w:hint="eastAsia"/>
          <w:spacing w:val="5"/>
          <w:kern w:val="0"/>
          <w:szCs w:val="21"/>
        </w:rPr>
        <w:t>system.This</w:t>
      </w:r>
      <w:proofErr w:type="spellEnd"/>
      <w:r w:rsidRPr="002A6003">
        <w:rPr>
          <w:rFonts w:ascii="Times New Roman" w:eastAsia="宋体" w:hAnsi="Times New Roman" w:cs="宋体" w:hint="eastAsia"/>
          <w:spacing w:val="5"/>
          <w:kern w:val="0"/>
          <w:szCs w:val="21"/>
        </w:rPr>
        <w:t xml:space="preserve"> address space starts at 0xFFFF FFFF C000 0000 and ends at 0xFFFF FFFF DFFF FFFF.</w:t>
      </w:r>
    </w:p>
    <w:p w14:paraId="30098562" w14:textId="77777777" w:rsidR="002A6003" w:rsidRPr="002A6003" w:rsidRDefault="002A6003" w:rsidP="002A6003">
      <w:pPr>
        <w:kinsoku w:val="0"/>
        <w:overflowPunct w:val="0"/>
        <w:autoSpaceDE w:val="0"/>
        <w:autoSpaceDN w:val="0"/>
        <w:adjustRightInd w:val="0"/>
        <w:spacing w:before="199" w:line="364" w:lineRule="auto"/>
        <w:ind w:left="1360" w:right="1357" w:firstLine="420"/>
        <w:rPr>
          <w:rFonts w:ascii="Times New Roman" w:eastAsia="宋体" w:hAnsi="Times New Roman" w:cs="宋体"/>
          <w:kern w:val="0"/>
          <w:szCs w:val="21"/>
        </w:rPr>
        <w:sectPr w:rsidR="002A6003" w:rsidRPr="002A6003">
          <w:pgSz w:w="11910" w:h="16850"/>
          <w:pgMar w:top="1100" w:right="0" w:bottom="880" w:left="0" w:header="353" w:footer="654" w:gutter="0"/>
          <w:cols w:space="720"/>
          <w:noEndnote/>
        </w:sectPr>
      </w:pPr>
    </w:p>
    <w:p w14:paraId="30098563"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6"/>
          <w:szCs w:val="26"/>
        </w:rPr>
      </w:pPr>
    </w:p>
    <w:p w14:paraId="30098564" w14:textId="77777777" w:rsidR="002A6003" w:rsidRPr="002A6003" w:rsidRDefault="002A6003" w:rsidP="002A6003">
      <w:pPr>
        <w:numPr>
          <w:ilvl w:val="2"/>
          <w:numId w:val="10"/>
        </w:numPr>
        <w:tabs>
          <w:tab w:val="left" w:pos="2000"/>
        </w:tabs>
        <w:kinsoku w:val="0"/>
        <w:overflowPunct w:val="0"/>
        <w:autoSpaceDE w:val="0"/>
        <w:autoSpaceDN w:val="0"/>
        <w:adjustRightInd w:val="0"/>
        <w:spacing w:before="71"/>
        <w:ind w:hanging="640"/>
        <w:jc w:val="left"/>
        <w:outlineLvl w:val="7"/>
        <w:rPr>
          <w:rFonts w:ascii="Times New Roman" w:eastAsia="宋体" w:hAnsi="Times New Roman" w:cs="黑体"/>
          <w:spacing w:val="-1"/>
          <w:kern w:val="0"/>
          <w:sz w:val="28"/>
          <w:szCs w:val="28"/>
        </w:rPr>
      </w:pPr>
      <w:bookmarkStart w:id="386" w:name="5.3.6_内核地址空间"/>
      <w:bookmarkStart w:id="387" w:name="_bookmark362"/>
      <w:bookmarkEnd w:id="386"/>
      <w:bookmarkEnd w:id="387"/>
      <w:r w:rsidRPr="002A6003">
        <w:rPr>
          <w:rFonts w:ascii="Times New Roman" w:eastAsia="宋体" w:hAnsi="Times New Roman" w:cs="黑体" w:hint="eastAsia"/>
          <w:spacing w:val="-1"/>
          <w:kern w:val="0"/>
          <w:sz w:val="28"/>
          <w:szCs w:val="28"/>
        </w:rPr>
        <w:t>Kernel address space</w:t>
      </w:r>
    </w:p>
    <w:p w14:paraId="3009856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processor works in kernel mode when the value of the processor's Status register meets the following conditions: KSU=00 or EXL=1 or ERL=1.</w:t>
      </w:r>
      <w:r w:rsidRPr="002A6003">
        <w:rPr>
          <w:rFonts w:ascii="Times New Roman" w:eastAsia="宋体" w:hAnsi="Times New Roman" w:cs="宋体"/>
          <w:spacing w:val="5"/>
          <w:kern w:val="0"/>
          <w:szCs w:val="21"/>
        </w:rPr>
        <w:t>2</w:t>
      </w:r>
    </w:p>
    <w:p w14:paraId="3009856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Every time the processor detects an exception, it enters kernel mode and stays there until the exception return instruction (ERET) is </w:t>
      </w:r>
      <w:proofErr w:type="spellStart"/>
      <w:proofErr w:type="gramStart"/>
      <w:r w:rsidRPr="002A6003">
        <w:rPr>
          <w:rFonts w:ascii="Times New Roman" w:eastAsia="宋体" w:hAnsi="Times New Roman" w:cs="宋体" w:hint="eastAsia"/>
          <w:spacing w:val="5"/>
          <w:kern w:val="0"/>
          <w:szCs w:val="21"/>
        </w:rPr>
        <w:t>executed.</w:t>
      </w:r>
      <w:r w:rsidRPr="002A6003">
        <w:rPr>
          <w:rFonts w:ascii="Times New Roman" w:eastAsia="宋体" w:hAnsi="Times New Roman" w:cs="宋体"/>
          <w:spacing w:val="5"/>
          <w:kern w:val="0"/>
          <w:szCs w:val="21"/>
        </w:rPr>
        <w:t>ERET</w:t>
      </w:r>
      <w:proofErr w:type="spellEnd"/>
      <w:proofErr w:type="gramEnd"/>
    </w:p>
    <w:p w14:paraId="30098567"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instruction restores the processor to the mode in which the exception occurred.</w:t>
      </w:r>
    </w:p>
    <w:p w14:paraId="30098568"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kernel-mode virtual address space is divided into different regions according to the high virtual address, as shown in figure 5-5.</w:t>
      </w:r>
      <w:hyperlink w:anchor="bookmark363" w:history="1"/>
    </w:p>
    <w:p w14:paraId="30098569" w14:textId="77777777" w:rsidR="002A6003" w:rsidRPr="002A6003" w:rsidRDefault="002A6003" w:rsidP="002A6003">
      <w:pPr>
        <w:numPr>
          <w:ilvl w:val="3"/>
          <w:numId w:val="10"/>
        </w:numPr>
        <w:tabs>
          <w:tab w:val="left" w:pos="2202"/>
        </w:tabs>
        <w:kinsoku w:val="0"/>
        <w:overflowPunct w:val="0"/>
        <w:autoSpaceDE w:val="0"/>
        <w:autoSpaceDN w:val="0"/>
        <w:adjustRightInd w:val="0"/>
        <w:spacing w:before="138"/>
        <w:ind w:left="2201" w:hanging="359"/>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64-bit kernel mode, user address space (XKUSEG) </w:t>
      </w:r>
    </w:p>
    <w:p w14:paraId="3009856A"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kernel mode, when user space is accessed and the top two bits of the 64-bit virtual address are 00, the program USES a virtual address space named XKUSEG, which overrides the current user address space.</w:t>
      </w:r>
      <w:r w:rsidRPr="002A6003">
        <w:rPr>
          <w:rFonts w:ascii="Times New Roman" w:eastAsia="宋体" w:hAnsi="Times New Roman" w:cs="宋体"/>
          <w:spacing w:val="5"/>
          <w:kern w:val="0"/>
          <w:szCs w:val="21"/>
        </w:rPr>
        <w:t>2</w:t>
      </w:r>
      <w:r w:rsidRPr="002A6003">
        <w:rPr>
          <w:rFonts w:ascii="Times New Roman" w:eastAsia="宋体" w:hAnsi="Times New Roman" w:cs="宋体" w:hint="eastAsia"/>
          <w:spacing w:val="5"/>
          <w:kern w:val="0"/>
          <w:szCs w:val="21"/>
        </w:rPr>
        <w:t>At this point, the virtual address is extended, plus the 8-bit ASID domain, to form a unique virtual address in the system.</w:t>
      </w:r>
    </w:p>
    <w:p w14:paraId="3009856B" w14:textId="77777777" w:rsidR="002A6003" w:rsidRPr="002A6003" w:rsidRDefault="002A6003" w:rsidP="002A6003">
      <w:pPr>
        <w:numPr>
          <w:ilvl w:val="3"/>
          <w:numId w:val="10"/>
        </w:numPr>
        <w:tabs>
          <w:tab w:val="left" w:pos="2202"/>
        </w:tabs>
        <w:kinsoku w:val="0"/>
        <w:overflowPunct w:val="0"/>
        <w:autoSpaceDE w:val="0"/>
        <w:autoSpaceDN w:val="0"/>
        <w:adjustRightInd w:val="0"/>
        <w:spacing w:line="268" w:lineRule="exact"/>
        <w:ind w:left="2201" w:hanging="359"/>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64-bit kernel mode, current managed address space (XKSSEG) </w:t>
      </w:r>
    </w:p>
    <w:p w14:paraId="3009856C"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kernel mode, when the administrative space is accessed and the top two bits of the 64-bit address are 01, the program USES a virtual address space named XKSSEG, which is the currently managed virtual address space.</w:t>
      </w:r>
      <w:r w:rsidRPr="002A6003">
        <w:rPr>
          <w:rFonts w:ascii="Times New Roman" w:eastAsia="宋体" w:hAnsi="Times New Roman" w:cs="宋体"/>
          <w:spacing w:val="5"/>
          <w:kern w:val="0"/>
          <w:szCs w:val="21"/>
        </w:rPr>
        <w:t>2</w:t>
      </w:r>
      <w:r w:rsidRPr="002A6003">
        <w:rPr>
          <w:rFonts w:ascii="Times New Roman" w:eastAsia="宋体" w:hAnsi="Times New Roman" w:cs="宋体" w:hint="eastAsia"/>
          <w:spacing w:val="5"/>
          <w:kern w:val="0"/>
          <w:szCs w:val="21"/>
        </w:rPr>
        <w:t>At this point, the virtual address is extended, plus the 8-bit ASID domain, to form a unique virtual address in the system.</w:t>
      </w:r>
    </w:p>
    <w:p w14:paraId="3009856D" w14:textId="77777777" w:rsidR="002A6003" w:rsidRPr="002A6003" w:rsidRDefault="002A6003" w:rsidP="002A6003">
      <w:pPr>
        <w:numPr>
          <w:ilvl w:val="3"/>
          <w:numId w:val="10"/>
        </w:numPr>
        <w:tabs>
          <w:tab w:val="left" w:pos="2202"/>
        </w:tabs>
        <w:kinsoku w:val="0"/>
        <w:overflowPunct w:val="0"/>
        <w:autoSpaceDE w:val="0"/>
        <w:autoSpaceDN w:val="0"/>
        <w:adjustRightInd w:val="0"/>
        <w:spacing w:line="269" w:lineRule="exact"/>
        <w:ind w:left="2201" w:hanging="359"/>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64-bit kernel mode, physical address space (XKPHY) </w:t>
      </w:r>
    </w:p>
    <w:p w14:paraId="3009856E"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kernel mode, when the top two bits of a 64-bit address are 10, the program USES a virtual address space called XKPHY, which is a collection of eight two-byte kernel physical address Spaces.</w:t>
      </w:r>
      <w:r w:rsidRPr="002A6003">
        <w:rPr>
          <w:rFonts w:ascii="Times New Roman" w:eastAsia="宋体" w:hAnsi="Times New Roman" w:cs="宋体"/>
          <w:spacing w:val="5"/>
          <w:kern w:val="0"/>
          <w:szCs w:val="21"/>
        </w:rPr>
        <w:t>248</w:t>
      </w:r>
      <w:r w:rsidRPr="002A6003">
        <w:rPr>
          <w:rFonts w:ascii="Times New Roman" w:eastAsia="宋体" w:hAnsi="Times New Roman" w:cs="宋体" w:hint="eastAsia"/>
          <w:spacing w:val="5"/>
          <w:kern w:val="0"/>
          <w:szCs w:val="21"/>
        </w:rPr>
        <w:t xml:space="preserve">Accessing any storage location whose address is not 0 in bits 58 through 48 will cause an address </w:t>
      </w:r>
      <w:proofErr w:type="spellStart"/>
      <w:r w:rsidRPr="002A6003">
        <w:rPr>
          <w:rFonts w:ascii="Times New Roman" w:eastAsia="宋体" w:hAnsi="Times New Roman" w:cs="宋体" w:hint="eastAsia"/>
          <w:spacing w:val="5"/>
          <w:kern w:val="0"/>
          <w:szCs w:val="21"/>
        </w:rPr>
        <w:t>error.Access</w:t>
      </w:r>
      <w:proofErr w:type="spellEnd"/>
      <w:r w:rsidRPr="002A6003">
        <w:rPr>
          <w:rFonts w:ascii="Times New Roman" w:eastAsia="宋体" w:hAnsi="Times New Roman" w:cs="宋体" w:hint="eastAsia"/>
          <w:spacing w:val="5"/>
          <w:kern w:val="0"/>
          <w:szCs w:val="21"/>
        </w:rPr>
        <w:t xml:space="preserve"> to XKPHY does not undergo address shuffling through TLB, but instead USES bits 47 through 0 of the virtual address as the physical </w:t>
      </w:r>
      <w:proofErr w:type="spellStart"/>
      <w:r w:rsidRPr="002A6003">
        <w:rPr>
          <w:rFonts w:ascii="Times New Roman" w:eastAsia="宋体" w:hAnsi="Times New Roman" w:cs="宋体" w:hint="eastAsia"/>
          <w:spacing w:val="5"/>
          <w:kern w:val="0"/>
          <w:szCs w:val="21"/>
        </w:rPr>
        <w:t>address.Bits</w:t>
      </w:r>
      <w:proofErr w:type="spellEnd"/>
      <w:r w:rsidRPr="002A6003">
        <w:rPr>
          <w:rFonts w:ascii="Times New Roman" w:eastAsia="宋体" w:hAnsi="Times New Roman" w:cs="宋体" w:hint="eastAsia"/>
          <w:spacing w:val="5"/>
          <w:kern w:val="0"/>
          <w:szCs w:val="21"/>
        </w:rPr>
        <w:t xml:space="preserve"> 61 through 59 of the virtual address control whether it passes through the Cache and the Cache consistency property, which has the same meaning as the c-bit values on the TLB page described in table 3-2.</w:t>
      </w:r>
    </w:p>
    <w:p w14:paraId="3009856F" w14:textId="77777777" w:rsidR="002A6003" w:rsidRPr="002A6003" w:rsidRDefault="002A6003" w:rsidP="002A6003">
      <w:pPr>
        <w:numPr>
          <w:ilvl w:val="3"/>
          <w:numId w:val="10"/>
        </w:numPr>
        <w:tabs>
          <w:tab w:val="left" w:pos="2201"/>
        </w:tabs>
        <w:kinsoku w:val="0"/>
        <w:overflowPunct w:val="0"/>
        <w:autoSpaceDE w:val="0"/>
        <w:autoSpaceDN w:val="0"/>
        <w:adjustRightInd w:val="0"/>
        <w:spacing w:line="267" w:lineRule="exact"/>
        <w:ind w:hanging="358"/>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64-bit kernel mode, kernel address space (XKSEG) </w:t>
      </w:r>
    </w:p>
    <w:p w14:paraId="30098570"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kernel mode, when the top two bits of a 64-bit address are 11, the program USES one of the following address Spaces:</w:t>
      </w:r>
      <w:r w:rsidRPr="002A6003">
        <w:rPr>
          <w:rFonts w:ascii="Times New Roman" w:eastAsia="宋体" w:hAnsi="Times New Roman" w:cs="宋体"/>
          <w:spacing w:val="5"/>
          <w:kern w:val="0"/>
          <w:szCs w:val="21"/>
        </w:rPr>
        <w:t>2</w:t>
      </w:r>
    </w:p>
    <w:p w14:paraId="30098571" w14:textId="77777777" w:rsidR="002A6003" w:rsidRPr="00AD241B" w:rsidRDefault="002A6003" w:rsidP="002A6003">
      <w:pPr>
        <w:numPr>
          <w:ilvl w:val="4"/>
          <w:numId w:val="10"/>
        </w:numPr>
        <w:tabs>
          <w:tab w:val="left" w:pos="2621"/>
        </w:tabs>
        <w:kinsoku w:val="0"/>
        <w:overflowPunct w:val="0"/>
        <w:autoSpaceDE w:val="0"/>
        <w:autoSpaceDN w:val="0"/>
        <w:adjustRightInd w:val="0"/>
        <w:spacing w:before="139" w:line="367" w:lineRule="auto"/>
        <w:ind w:right="1358" w:firstLine="482"/>
        <w:jc w:val="left"/>
        <w:rPr>
          <w:rFonts w:ascii="Times New Roman" w:eastAsia="宋体" w:hAnsi="Times New Roman" w:cs="宋体"/>
          <w:kern w:val="0"/>
          <w:szCs w:val="21"/>
        </w:rPr>
      </w:pPr>
      <w:r w:rsidRPr="00AD241B">
        <w:rPr>
          <w:rFonts w:ascii="Times New Roman" w:eastAsia="宋体" w:hAnsi="Times New Roman" w:cs="宋体" w:hint="eastAsia"/>
          <w:kern w:val="0"/>
          <w:szCs w:val="21"/>
        </w:rPr>
        <w:t>Kernel virtual address space XKSEG, at this point, the virtual address is expanded, plus the 8-bit ASID domain, forming a unique virtual address in the system;</w:t>
      </w:r>
    </w:p>
    <w:p w14:paraId="30098572" w14:textId="77777777" w:rsidR="002A6003" w:rsidRPr="00AD241B" w:rsidRDefault="002A6003" w:rsidP="002A6003">
      <w:pPr>
        <w:numPr>
          <w:ilvl w:val="4"/>
          <w:numId w:val="10"/>
        </w:numPr>
        <w:tabs>
          <w:tab w:val="left" w:pos="2621"/>
        </w:tabs>
        <w:kinsoku w:val="0"/>
        <w:overflowPunct w:val="0"/>
        <w:autoSpaceDE w:val="0"/>
        <w:autoSpaceDN w:val="0"/>
        <w:adjustRightInd w:val="0"/>
        <w:spacing w:before="55"/>
        <w:ind w:left="2620"/>
        <w:jc w:val="left"/>
        <w:rPr>
          <w:rFonts w:ascii="Times New Roman" w:eastAsia="宋体" w:hAnsi="Times New Roman" w:cs="宋体"/>
          <w:kern w:val="0"/>
          <w:szCs w:val="21"/>
        </w:rPr>
      </w:pPr>
      <w:r w:rsidRPr="00AD241B">
        <w:rPr>
          <w:rFonts w:ascii="Times New Roman" w:eastAsia="宋体" w:hAnsi="Times New Roman" w:cs="宋体" w:hint="eastAsia"/>
          <w:kern w:val="0"/>
          <w:szCs w:val="21"/>
        </w:rPr>
        <w:t>Four 32-bit kernels are compatible with address Spaces, as described in the next section.</w:t>
      </w:r>
    </w:p>
    <w:p w14:paraId="30098573" w14:textId="77777777" w:rsidR="002A6003" w:rsidRPr="00AD241B"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574" w14:textId="77777777" w:rsidR="002A6003" w:rsidRPr="00AD241B" w:rsidRDefault="002A6003" w:rsidP="002A6003">
      <w:pPr>
        <w:numPr>
          <w:ilvl w:val="3"/>
          <w:numId w:val="10"/>
        </w:numPr>
        <w:tabs>
          <w:tab w:val="left" w:pos="2202"/>
        </w:tabs>
        <w:kinsoku w:val="0"/>
        <w:overflowPunct w:val="0"/>
        <w:autoSpaceDE w:val="0"/>
        <w:autoSpaceDN w:val="0"/>
        <w:adjustRightInd w:val="0"/>
        <w:ind w:left="2201" w:hanging="359"/>
        <w:jc w:val="left"/>
        <w:rPr>
          <w:rFonts w:ascii="Times New Roman" w:eastAsia="宋体" w:hAnsi="Times New Roman" w:cs="宋体"/>
          <w:kern w:val="0"/>
          <w:szCs w:val="21"/>
        </w:rPr>
      </w:pPr>
      <w:r w:rsidRPr="00AD241B">
        <w:rPr>
          <w:rFonts w:ascii="Times New Roman" w:eastAsia="宋体" w:hAnsi="Times New Roman" w:cs="Times New Roman"/>
          <w:kern w:val="0"/>
          <w:szCs w:val="21"/>
        </w:rPr>
        <w:t xml:space="preserve">64-bit kernel mode, compatible with address space (ckseg1:0, CKSSEG, CKSEG3) </w:t>
      </w:r>
    </w:p>
    <w:p w14:paraId="30098575"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AD241B">
        <w:rPr>
          <w:rFonts w:ascii="Times New Roman" w:eastAsia="宋体" w:hAnsi="Times New Roman" w:cs="宋体" w:hint="eastAsia"/>
          <w:kern w:val="0"/>
          <w:szCs w:val="21"/>
        </w:rPr>
        <w:t xml:space="preserve">In kernel mode, when the top two bits of 64-bit address are 11 and all bits of the virtual address are 1 from bit 61 to bit 31, the program USES one of the following four 512M byte </w:t>
      </w:r>
      <w:r w:rsidRPr="002A6003">
        <w:rPr>
          <w:rFonts w:ascii="Times New Roman" w:eastAsia="宋体" w:hAnsi="Times New Roman" w:cs="宋体" w:hint="eastAsia"/>
          <w:spacing w:val="5"/>
          <w:kern w:val="0"/>
          <w:szCs w:val="21"/>
        </w:rPr>
        <w:t xml:space="preserve">address Spaces, </w:t>
      </w:r>
      <w:r w:rsidRPr="002A6003">
        <w:rPr>
          <w:rFonts w:ascii="Times New Roman" w:eastAsia="宋体" w:hAnsi="Times New Roman" w:cs="宋体" w:hint="eastAsia"/>
          <w:spacing w:val="5"/>
          <w:kern w:val="0"/>
          <w:szCs w:val="21"/>
        </w:rPr>
        <w:lastRenderedPageBreak/>
        <w:t>which is determined by bit 30 and bit 29:</w:t>
      </w:r>
      <w:r w:rsidRPr="002A6003">
        <w:rPr>
          <w:rFonts w:ascii="Times New Roman" w:eastAsia="宋体" w:hAnsi="Times New Roman" w:cs="宋体"/>
          <w:spacing w:val="5"/>
          <w:kern w:val="0"/>
          <w:szCs w:val="21"/>
        </w:rPr>
        <w:t>2</w:t>
      </w:r>
    </w:p>
    <w:p w14:paraId="3009857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7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7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7A" w14:textId="77777777" w:rsidR="002A6003" w:rsidRPr="002A6003" w:rsidRDefault="002A6003" w:rsidP="002A6003">
      <w:pPr>
        <w:kinsoku w:val="0"/>
        <w:overflowPunct w:val="0"/>
        <w:autoSpaceDE w:val="0"/>
        <w:autoSpaceDN w:val="0"/>
        <w:adjustRightInd w:val="0"/>
        <w:spacing w:before="2" w:after="1"/>
        <w:jc w:val="left"/>
        <w:rPr>
          <w:rFonts w:ascii="Times New Roman" w:eastAsia="宋体" w:hAnsi="Times New Roman" w:cs="宋体"/>
          <w:kern w:val="0"/>
          <w:sz w:val="29"/>
          <w:szCs w:val="29"/>
        </w:rPr>
      </w:pPr>
    </w:p>
    <w:tbl>
      <w:tblPr>
        <w:tblW w:w="0" w:type="auto"/>
        <w:tblInd w:w="6303" w:type="dxa"/>
        <w:tblLayout w:type="fixed"/>
        <w:tblCellMar>
          <w:left w:w="0" w:type="dxa"/>
          <w:right w:w="0" w:type="dxa"/>
        </w:tblCellMar>
        <w:tblLook w:val="0000" w:firstRow="0" w:lastRow="0" w:firstColumn="0" w:lastColumn="0" w:noHBand="0" w:noVBand="0"/>
      </w:tblPr>
      <w:tblGrid>
        <w:gridCol w:w="1680"/>
      </w:tblGrid>
      <w:tr w:rsidR="002A6003" w:rsidRPr="002A6003" w14:paraId="3009857D" w14:textId="77777777" w:rsidTr="00AD241B">
        <w:trPr>
          <w:trHeight w:val="918"/>
        </w:trPr>
        <w:tc>
          <w:tcPr>
            <w:tcW w:w="1680" w:type="dxa"/>
            <w:tcBorders>
              <w:top w:val="single" w:sz="6" w:space="0" w:color="000000"/>
              <w:left w:val="single" w:sz="6" w:space="0" w:color="000000"/>
              <w:bottom w:val="single" w:sz="8" w:space="0" w:color="000000"/>
              <w:right w:val="single" w:sz="6" w:space="0" w:color="000000"/>
            </w:tcBorders>
          </w:tcPr>
          <w:p w14:paraId="3009857B" w14:textId="77777777" w:rsidR="002A6003" w:rsidRPr="002A6003" w:rsidRDefault="002A6003" w:rsidP="002A6003">
            <w:pPr>
              <w:kinsoku w:val="0"/>
              <w:overflowPunct w:val="0"/>
              <w:autoSpaceDE w:val="0"/>
              <w:autoSpaceDN w:val="0"/>
              <w:adjustRightInd w:val="0"/>
              <w:spacing w:before="68"/>
              <w:ind w:left="584" w:right="519" w:firstLine="2"/>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0.5 GB </w:t>
            </w:r>
          </w:p>
          <w:p w14:paraId="3009857C" w14:textId="77777777" w:rsidR="002A6003" w:rsidRPr="002A6003" w:rsidRDefault="002A6003" w:rsidP="002A6003">
            <w:pPr>
              <w:kinsoku w:val="0"/>
              <w:overflowPunct w:val="0"/>
              <w:autoSpaceDE w:val="0"/>
              <w:autoSpaceDN w:val="0"/>
              <w:adjustRightInd w:val="0"/>
              <w:ind w:left="400" w:right="338"/>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Mapped </w:t>
            </w:r>
          </w:p>
        </w:tc>
      </w:tr>
      <w:tr w:rsidR="002A6003" w:rsidRPr="002A6003" w14:paraId="30098580" w14:textId="77777777" w:rsidTr="00AD241B">
        <w:trPr>
          <w:trHeight w:val="915"/>
        </w:trPr>
        <w:tc>
          <w:tcPr>
            <w:tcW w:w="1680" w:type="dxa"/>
            <w:tcBorders>
              <w:top w:val="single" w:sz="8" w:space="0" w:color="000000"/>
              <w:left w:val="single" w:sz="6" w:space="0" w:color="000000"/>
              <w:bottom w:val="single" w:sz="8" w:space="0" w:color="000000"/>
              <w:right w:val="single" w:sz="6" w:space="0" w:color="000000"/>
            </w:tcBorders>
          </w:tcPr>
          <w:p w14:paraId="3009857E" w14:textId="77777777" w:rsidR="002A6003" w:rsidRPr="002A6003" w:rsidRDefault="002A6003" w:rsidP="002A6003">
            <w:pPr>
              <w:kinsoku w:val="0"/>
              <w:overflowPunct w:val="0"/>
              <w:autoSpaceDE w:val="0"/>
              <w:autoSpaceDN w:val="0"/>
              <w:adjustRightInd w:val="0"/>
              <w:spacing w:before="65"/>
              <w:ind w:left="584" w:firstLine="256"/>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0.5 GB </w:t>
            </w:r>
          </w:p>
          <w:p w14:paraId="3009857F" w14:textId="77777777" w:rsidR="002A6003" w:rsidRPr="002A6003" w:rsidRDefault="002A6003" w:rsidP="002A6003">
            <w:pPr>
              <w:kinsoku w:val="0"/>
              <w:overflowPunct w:val="0"/>
              <w:autoSpaceDE w:val="0"/>
              <w:autoSpaceDN w:val="0"/>
              <w:adjustRightInd w:val="0"/>
              <w:spacing w:before="1"/>
              <w:ind w:left="514"/>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Mapped </w:t>
            </w:r>
          </w:p>
        </w:tc>
      </w:tr>
      <w:tr w:rsidR="002A6003" w:rsidRPr="002A6003" w14:paraId="30098583" w14:textId="77777777" w:rsidTr="00AD241B">
        <w:trPr>
          <w:trHeight w:val="915"/>
        </w:trPr>
        <w:tc>
          <w:tcPr>
            <w:tcW w:w="1680" w:type="dxa"/>
            <w:tcBorders>
              <w:top w:val="single" w:sz="8" w:space="0" w:color="000000"/>
              <w:left w:val="single" w:sz="6" w:space="0" w:color="000000"/>
              <w:bottom w:val="single" w:sz="8" w:space="0" w:color="000000"/>
              <w:right w:val="single" w:sz="6" w:space="0" w:color="000000"/>
            </w:tcBorders>
          </w:tcPr>
          <w:p w14:paraId="30098581" w14:textId="77777777" w:rsidR="002A6003" w:rsidRPr="002A6003" w:rsidRDefault="002A6003" w:rsidP="002A6003">
            <w:pPr>
              <w:kinsoku w:val="0"/>
              <w:overflowPunct w:val="0"/>
              <w:autoSpaceDE w:val="0"/>
              <w:autoSpaceDN w:val="0"/>
              <w:adjustRightInd w:val="0"/>
              <w:ind w:left="584" w:right="519" w:firstLine="2"/>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0.5 GB </w:t>
            </w:r>
          </w:p>
          <w:p w14:paraId="30098582" w14:textId="77777777" w:rsidR="002A6003" w:rsidRPr="002A6003" w:rsidRDefault="002A6003" w:rsidP="002A6003">
            <w:pPr>
              <w:kinsoku w:val="0"/>
              <w:overflowPunct w:val="0"/>
              <w:autoSpaceDE w:val="0"/>
              <w:autoSpaceDN w:val="0"/>
              <w:adjustRightInd w:val="0"/>
              <w:spacing w:line="242" w:lineRule="auto"/>
              <w:ind w:left="405" w:right="338"/>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Unmapped Cached </w:t>
            </w:r>
          </w:p>
        </w:tc>
      </w:tr>
      <w:tr w:rsidR="002A6003" w:rsidRPr="002A6003" w14:paraId="30098586" w14:textId="77777777" w:rsidTr="00AD241B">
        <w:trPr>
          <w:trHeight w:val="915"/>
        </w:trPr>
        <w:tc>
          <w:tcPr>
            <w:tcW w:w="1680" w:type="dxa"/>
            <w:tcBorders>
              <w:top w:val="single" w:sz="8" w:space="0" w:color="000000"/>
              <w:left w:val="single" w:sz="6" w:space="0" w:color="000000"/>
              <w:bottom w:val="single" w:sz="8" w:space="0" w:color="000000"/>
              <w:right w:val="single" w:sz="6" w:space="0" w:color="000000"/>
            </w:tcBorders>
          </w:tcPr>
          <w:p w14:paraId="30098584" w14:textId="77777777" w:rsidR="002A6003" w:rsidRPr="002A6003" w:rsidRDefault="002A6003" w:rsidP="002A6003">
            <w:pPr>
              <w:kinsoku w:val="0"/>
              <w:overflowPunct w:val="0"/>
              <w:autoSpaceDE w:val="0"/>
              <w:autoSpaceDN w:val="0"/>
              <w:adjustRightInd w:val="0"/>
              <w:ind w:left="584" w:right="519" w:firstLine="2"/>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0.5 GB </w:t>
            </w:r>
          </w:p>
          <w:p w14:paraId="30098585" w14:textId="77777777" w:rsidR="002A6003" w:rsidRPr="002A6003" w:rsidRDefault="002A6003" w:rsidP="002A6003">
            <w:pPr>
              <w:kinsoku w:val="0"/>
              <w:overflowPunct w:val="0"/>
              <w:autoSpaceDE w:val="0"/>
              <w:autoSpaceDN w:val="0"/>
              <w:adjustRightInd w:val="0"/>
              <w:spacing w:line="242" w:lineRule="auto"/>
              <w:ind w:left="405" w:right="338"/>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Unmapped Cached </w:t>
            </w:r>
          </w:p>
        </w:tc>
      </w:tr>
      <w:tr w:rsidR="002A6003" w:rsidRPr="002A6003" w14:paraId="30098589" w14:textId="77777777" w:rsidTr="00AD241B">
        <w:trPr>
          <w:trHeight w:val="915"/>
        </w:trPr>
        <w:tc>
          <w:tcPr>
            <w:tcW w:w="1680" w:type="dxa"/>
            <w:tcBorders>
              <w:top w:val="single" w:sz="8" w:space="0" w:color="000000"/>
              <w:left w:val="single" w:sz="6" w:space="0" w:color="000000"/>
              <w:bottom w:val="single" w:sz="8" w:space="0" w:color="000000"/>
              <w:right w:val="single" w:sz="6" w:space="0" w:color="000000"/>
            </w:tcBorders>
          </w:tcPr>
          <w:p w14:paraId="30098587" w14:textId="77777777" w:rsidR="002A6003" w:rsidRPr="002A6003" w:rsidRDefault="002A6003" w:rsidP="002A6003">
            <w:pPr>
              <w:kinsoku w:val="0"/>
              <w:overflowPunct w:val="0"/>
              <w:autoSpaceDE w:val="0"/>
              <w:autoSpaceDN w:val="0"/>
              <w:adjustRightInd w:val="0"/>
              <w:spacing w:before="65"/>
              <w:ind w:left="509" w:firstLine="331"/>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w:t>
            </w:r>
            <w:r w:rsidRPr="002A6003">
              <w:rPr>
                <w:rFonts w:ascii="Times New Roman" w:eastAsia="宋体" w:hAnsi="Times New Roman" w:cs="Microsoft Sans Serif"/>
                <w:spacing w:val="-1"/>
                <w:kern w:val="0"/>
                <w:sz w:val="18"/>
                <w:szCs w:val="18"/>
              </w:rPr>
              <w:t>The Address</w:t>
            </w:r>
          </w:p>
          <w:p w14:paraId="30098588" w14:textId="77777777" w:rsidR="002A6003" w:rsidRPr="002A6003" w:rsidRDefault="002A6003" w:rsidP="002A6003">
            <w:pPr>
              <w:kinsoku w:val="0"/>
              <w:overflowPunct w:val="0"/>
              <w:autoSpaceDE w:val="0"/>
              <w:autoSpaceDN w:val="0"/>
              <w:adjustRightInd w:val="0"/>
              <w:spacing w:before="1"/>
              <w:ind w:left="639"/>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The Error </w:t>
            </w:r>
          </w:p>
        </w:tc>
      </w:tr>
      <w:tr w:rsidR="002A6003" w:rsidRPr="002A6003" w14:paraId="3009858B" w14:textId="77777777" w:rsidTr="00AD241B">
        <w:trPr>
          <w:trHeight w:val="915"/>
        </w:trPr>
        <w:tc>
          <w:tcPr>
            <w:tcW w:w="1680" w:type="dxa"/>
            <w:tcBorders>
              <w:top w:val="single" w:sz="8" w:space="0" w:color="000000"/>
              <w:left w:val="single" w:sz="6" w:space="0" w:color="000000"/>
              <w:bottom w:val="single" w:sz="8" w:space="0" w:color="000000"/>
              <w:right w:val="single" w:sz="6" w:space="0" w:color="000000"/>
            </w:tcBorders>
          </w:tcPr>
          <w:p w14:paraId="3009858A" w14:textId="77777777" w:rsidR="002A6003" w:rsidRPr="002A6003" w:rsidRDefault="002A6003" w:rsidP="002A6003">
            <w:pPr>
              <w:kinsoku w:val="0"/>
              <w:overflowPunct w:val="0"/>
              <w:autoSpaceDE w:val="0"/>
              <w:autoSpaceDN w:val="0"/>
              <w:adjustRightInd w:val="0"/>
              <w:spacing w:before="65"/>
              <w:ind w:left="514" w:firstLine="326"/>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w:t>
            </w:r>
            <w:r w:rsidRPr="002A6003">
              <w:rPr>
                <w:rFonts w:ascii="Times New Roman" w:eastAsia="宋体" w:hAnsi="Times New Roman" w:cs="Microsoft Sans Serif"/>
                <w:spacing w:val="-2"/>
                <w:kern w:val="0"/>
                <w:sz w:val="18"/>
                <w:szCs w:val="18"/>
              </w:rPr>
              <w:t>Mapped</w:t>
            </w:r>
          </w:p>
        </w:tc>
      </w:tr>
      <w:tr w:rsidR="002A6003" w:rsidRPr="002A6003" w14:paraId="3009858D" w14:textId="77777777" w:rsidTr="00AD241B">
        <w:trPr>
          <w:trHeight w:val="916"/>
        </w:trPr>
        <w:tc>
          <w:tcPr>
            <w:tcW w:w="1680" w:type="dxa"/>
            <w:tcBorders>
              <w:top w:val="single" w:sz="8" w:space="0" w:color="000000"/>
              <w:left w:val="single" w:sz="6" w:space="0" w:color="000000"/>
              <w:bottom w:val="single" w:sz="8" w:space="0" w:color="000000"/>
              <w:right w:val="single" w:sz="6" w:space="0" w:color="000000"/>
            </w:tcBorders>
          </w:tcPr>
          <w:p w14:paraId="3009858C" w14:textId="77777777" w:rsidR="002A6003" w:rsidRPr="002A6003" w:rsidRDefault="002A6003" w:rsidP="002A6003">
            <w:pPr>
              <w:kinsoku w:val="0"/>
              <w:overflowPunct w:val="0"/>
              <w:autoSpaceDE w:val="0"/>
              <w:autoSpaceDN w:val="0"/>
              <w:adjustRightInd w:val="0"/>
              <w:spacing w:before="65"/>
              <w:ind w:left="399" w:firstLine="441"/>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w:t>
            </w:r>
            <w:r w:rsidRPr="002A6003">
              <w:rPr>
                <w:rFonts w:ascii="Times New Roman" w:eastAsia="宋体" w:hAnsi="Times New Roman" w:cs="Microsoft Sans Serif"/>
                <w:spacing w:val="-1"/>
                <w:kern w:val="0"/>
                <w:sz w:val="18"/>
                <w:szCs w:val="18"/>
              </w:rPr>
              <w:t>Unmapped</w:t>
            </w:r>
          </w:p>
        </w:tc>
      </w:tr>
      <w:tr w:rsidR="002A6003" w:rsidRPr="002A6003" w14:paraId="3009858F" w14:textId="77777777" w:rsidTr="00AD241B">
        <w:trPr>
          <w:trHeight w:val="916"/>
        </w:trPr>
        <w:tc>
          <w:tcPr>
            <w:tcW w:w="1680" w:type="dxa"/>
            <w:tcBorders>
              <w:top w:val="single" w:sz="8" w:space="0" w:color="000000"/>
              <w:left w:val="single" w:sz="6" w:space="0" w:color="000000"/>
              <w:bottom w:val="single" w:sz="8" w:space="0" w:color="000000"/>
              <w:right w:val="single" w:sz="6" w:space="0" w:color="000000"/>
            </w:tcBorders>
          </w:tcPr>
          <w:p w14:paraId="3009858E" w14:textId="77777777" w:rsidR="002A6003" w:rsidRPr="002A6003" w:rsidRDefault="002A6003" w:rsidP="002A6003">
            <w:pPr>
              <w:kinsoku w:val="0"/>
              <w:overflowPunct w:val="0"/>
              <w:autoSpaceDE w:val="0"/>
              <w:autoSpaceDN w:val="0"/>
              <w:adjustRightInd w:val="0"/>
              <w:spacing w:before="65"/>
              <w:ind w:left="509" w:right="445" w:firstLine="2"/>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Address the Error </w:t>
            </w:r>
          </w:p>
        </w:tc>
      </w:tr>
      <w:tr w:rsidR="002A6003" w:rsidRPr="002A6003" w14:paraId="30098592" w14:textId="77777777" w:rsidTr="00AD241B">
        <w:trPr>
          <w:trHeight w:val="915"/>
        </w:trPr>
        <w:tc>
          <w:tcPr>
            <w:tcW w:w="1680" w:type="dxa"/>
            <w:tcBorders>
              <w:top w:val="single" w:sz="8" w:space="0" w:color="000000"/>
              <w:left w:val="single" w:sz="6" w:space="0" w:color="000000"/>
              <w:bottom w:val="single" w:sz="8" w:space="0" w:color="000000"/>
              <w:right w:val="single" w:sz="6" w:space="0" w:color="000000"/>
            </w:tcBorders>
          </w:tcPr>
          <w:p w14:paraId="30098590" w14:textId="77777777" w:rsidR="002A6003" w:rsidRPr="002A6003" w:rsidRDefault="002A6003" w:rsidP="002A6003">
            <w:pPr>
              <w:kinsoku w:val="0"/>
              <w:overflowPunct w:val="0"/>
              <w:autoSpaceDE w:val="0"/>
              <w:autoSpaceDN w:val="0"/>
              <w:adjustRightInd w:val="0"/>
              <w:spacing w:before="65"/>
              <w:ind w:left="574" w:right="510" w:firstLine="2"/>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256 TB </w:t>
            </w:r>
          </w:p>
          <w:p w14:paraId="30098591" w14:textId="77777777" w:rsidR="002A6003" w:rsidRPr="002A6003" w:rsidRDefault="002A6003" w:rsidP="002A6003">
            <w:pPr>
              <w:kinsoku w:val="0"/>
              <w:overflowPunct w:val="0"/>
              <w:autoSpaceDE w:val="0"/>
              <w:autoSpaceDN w:val="0"/>
              <w:adjustRightInd w:val="0"/>
              <w:ind w:left="400" w:right="338"/>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Mapped </w:t>
            </w:r>
          </w:p>
        </w:tc>
      </w:tr>
      <w:tr w:rsidR="002A6003" w:rsidRPr="002A6003" w14:paraId="30098594" w14:textId="77777777" w:rsidTr="00AD241B">
        <w:trPr>
          <w:trHeight w:val="915"/>
        </w:trPr>
        <w:tc>
          <w:tcPr>
            <w:tcW w:w="1680" w:type="dxa"/>
            <w:tcBorders>
              <w:top w:val="single" w:sz="8" w:space="0" w:color="000000"/>
              <w:left w:val="single" w:sz="6" w:space="0" w:color="000000"/>
              <w:bottom w:val="single" w:sz="8" w:space="0" w:color="000000"/>
              <w:right w:val="single" w:sz="6" w:space="0" w:color="000000"/>
            </w:tcBorders>
          </w:tcPr>
          <w:p w14:paraId="30098593" w14:textId="77777777" w:rsidR="002A6003" w:rsidRPr="002A6003" w:rsidRDefault="002A6003" w:rsidP="002A6003">
            <w:pPr>
              <w:kinsoku w:val="0"/>
              <w:overflowPunct w:val="0"/>
              <w:autoSpaceDE w:val="0"/>
              <w:autoSpaceDN w:val="0"/>
              <w:adjustRightInd w:val="0"/>
              <w:spacing w:before="65"/>
              <w:ind w:left="509" w:right="445" w:firstLine="2"/>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Address the Error </w:t>
            </w:r>
          </w:p>
        </w:tc>
      </w:tr>
      <w:tr w:rsidR="002A6003" w:rsidRPr="002A6003" w14:paraId="30098597" w14:textId="77777777" w:rsidTr="00AD241B">
        <w:trPr>
          <w:trHeight w:val="918"/>
        </w:trPr>
        <w:tc>
          <w:tcPr>
            <w:tcW w:w="1680" w:type="dxa"/>
            <w:tcBorders>
              <w:top w:val="single" w:sz="8" w:space="0" w:color="000000"/>
              <w:left w:val="single" w:sz="6" w:space="0" w:color="000000"/>
              <w:bottom w:val="single" w:sz="6" w:space="0" w:color="000000"/>
              <w:right w:val="single" w:sz="6" w:space="0" w:color="000000"/>
            </w:tcBorders>
          </w:tcPr>
          <w:p w14:paraId="30098595" w14:textId="77777777" w:rsidR="002A6003" w:rsidRPr="002A6003" w:rsidRDefault="002A6003" w:rsidP="002A6003">
            <w:pPr>
              <w:kinsoku w:val="0"/>
              <w:overflowPunct w:val="0"/>
              <w:autoSpaceDE w:val="0"/>
              <w:autoSpaceDN w:val="0"/>
              <w:adjustRightInd w:val="0"/>
              <w:spacing w:before="65"/>
              <w:ind w:left="574" w:firstLine="266"/>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256 TB </w:t>
            </w:r>
          </w:p>
          <w:p w14:paraId="30098596" w14:textId="77777777" w:rsidR="002A6003" w:rsidRPr="002A6003" w:rsidRDefault="002A6003" w:rsidP="002A6003">
            <w:pPr>
              <w:kinsoku w:val="0"/>
              <w:overflowPunct w:val="0"/>
              <w:autoSpaceDE w:val="0"/>
              <w:autoSpaceDN w:val="0"/>
              <w:adjustRightInd w:val="0"/>
              <w:ind w:left="514"/>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Mapped </w:t>
            </w:r>
          </w:p>
        </w:tc>
      </w:tr>
    </w:tbl>
    <w:p w14:paraId="3009859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9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9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7"/>
          <w:szCs w:val="17"/>
        </w:rPr>
      </w:pPr>
    </w:p>
    <w:p w14:paraId="3009859B" w14:textId="77777777" w:rsidR="002A6003" w:rsidRPr="002A6003" w:rsidRDefault="002A6003" w:rsidP="002A6003">
      <w:pPr>
        <w:kinsoku w:val="0"/>
        <w:overflowPunct w:val="0"/>
        <w:autoSpaceDE w:val="0"/>
        <w:autoSpaceDN w:val="0"/>
        <w:adjustRightInd w:val="0"/>
        <w:spacing w:before="86"/>
        <w:ind w:left="959" w:right="914"/>
        <w:jc w:val="center"/>
        <w:rPr>
          <w:rFonts w:ascii="Times New Roman" w:eastAsia="宋体" w:hAnsi="Times New Roman" w:cs="Microsoft Sans Serif"/>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40160" behindDoc="1" locked="0" layoutInCell="0" allowOverlap="1" wp14:anchorId="30098F6E" wp14:editId="30098F6F">
                <wp:simplePos x="0" y="0"/>
                <wp:positionH relativeFrom="page">
                  <wp:posOffset>1089660</wp:posOffset>
                </wp:positionH>
                <wp:positionV relativeFrom="paragraph">
                  <wp:posOffset>-7506970</wp:posOffset>
                </wp:positionV>
                <wp:extent cx="5378450" cy="7385685"/>
                <wp:effectExtent l="0" t="0" r="0" b="0"/>
                <wp:wrapNone/>
                <wp:docPr id="409" name="Group 2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8450" cy="7385685"/>
                          <a:chOff x="1716" y="-11822"/>
                          <a:chExt cx="8470" cy="11631"/>
                        </a:xfrm>
                      </wpg:grpSpPr>
                      <wps:wsp>
                        <wps:cNvPr id="410" name="Freeform 2160"/>
                        <wps:cNvSpPr>
                          <a:spLocks/>
                        </wps:cNvSpPr>
                        <wps:spPr bwMode="auto">
                          <a:xfrm>
                            <a:off x="1716" y="-11822"/>
                            <a:ext cx="20" cy="2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2161"/>
                        <wps:cNvSpPr>
                          <a:spLocks/>
                        </wps:cNvSpPr>
                        <wps:spPr bwMode="auto">
                          <a:xfrm>
                            <a:off x="1725" y="-11818"/>
                            <a:ext cx="8451" cy="20"/>
                          </a:xfrm>
                          <a:custGeom>
                            <a:avLst/>
                            <a:gdLst>
                              <a:gd name="T0" fmla="*/ 0 w 8451"/>
                              <a:gd name="T1" fmla="*/ 0 h 20"/>
                              <a:gd name="T2" fmla="*/ 8450 w 8451"/>
                              <a:gd name="T3" fmla="*/ 0 h 20"/>
                            </a:gdLst>
                            <a:ahLst/>
                            <a:cxnLst>
                              <a:cxn ang="0">
                                <a:pos x="T0" y="T1"/>
                              </a:cxn>
                              <a:cxn ang="0">
                                <a:pos x="T2" y="T3"/>
                              </a:cxn>
                            </a:cxnLst>
                            <a:rect l="0" t="0" r="r" b="b"/>
                            <a:pathLst>
                              <a:path w="8451" h="20">
                                <a:moveTo>
                                  <a:pt x="0" y="0"/>
                                </a:moveTo>
                                <a:lnTo>
                                  <a:pt x="845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2162"/>
                        <wps:cNvSpPr>
                          <a:spLocks/>
                        </wps:cNvSpPr>
                        <wps:spPr bwMode="auto">
                          <a:xfrm>
                            <a:off x="10176" y="-11822"/>
                            <a:ext cx="20" cy="2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2163"/>
                        <wps:cNvSpPr>
                          <a:spLocks/>
                        </wps:cNvSpPr>
                        <wps:spPr bwMode="auto">
                          <a:xfrm>
                            <a:off x="1720" y="-11813"/>
                            <a:ext cx="20" cy="11621"/>
                          </a:xfrm>
                          <a:custGeom>
                            <a:avLst/>
                            <a:gdLst>
                              <a:gd name="T0" fmla="*/ 0 w 20"/>
                              <a:gd name="T1" fmla="*/ 0 h 11621"/>
                              <a:gd name="T2" fmla="*/ 0 w 20"/>
                              <a:gd name="T3" fmla="*/ 11620 h 11621"/>
                            </a:gdLst>
                            <a:ahLst/>
                            <a:cxnLst>
                              <a:cxn ang="0">
                                <a:pos x="T0" y="T1"/>
                              </a:cxn>
                              <a:cxn ang="0">
                                <a:pos x="T2" y="T3"/>
                              </a:cxn>
                            </a:cxnLst>
                            <a:rect l="0" t="0" r="r" b="b"/>
                            <a:pathLst>
                              <a:path w="20" h="11621">
                                <a:moveTo>
                                  <a:pt x="0" y="0"/>
                                </a:moveTo>
                                <a:lnTo>
                                  <a:pt x="0" y="1162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Freeform 2164"/>
                        <wps:cNvSpPr>
                          <a:spLocks/>
                        </wps:cNvSpPr>
                        <wps:spPr bwMode="auto">
                          <a:xfrm>
                            <a:off x="1725" y="-197"/>
                            <a:ext cx="8451" cy="20"/>
                          </a:xfrm>
                          <a:custGeom>
                            <a:avLst/>
                            <a:gdLst>
                              <a:gd name="T0" fmla="*/ 0 w 8451"/>
                              <a:gd name="T1" fmla="*/ 0 h 20"/>
                              <a:gd name="T2" fmla="*/ 8450 w 8451"/>
                              <a:gd name="T3" fmla="*/ 0 h 20"/>
                            </a:gdLst>
                            <a:ahLst/>
                            <a:cxnLst>
                              <a:cxn ang="0">
                                <a:pos x="T0" y="T1"/>
                              </a:cxn>
                              <a:cxn ang="0">
                                <a:pos x="T2" y="T3"/>
                              </a:cxn>
                            </a:cxnLst>
                            <a:rect l="0" t="0" r="r" b="b"/>
                            <a:pathLst>
                              <a:path w="8451" h="20">
                                <a:moveTo>
                                  <a:pt x="0" y="0"/>
                                </a:moveTo>
                                <a:lnTo>
                                  <a:pt x="8450" y="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2165"/>
                        <wps:cNvSpPr>
                          <a:spLocks/>
                        </wps:cNvSpPr>
                        <wps:spPr bwMode="auto">
                          <a:xfrm>
                            <a:off x="10180" y="-11813"/>
                            <a:ext cx="20" cy="11621"/>
                          </a:xfrm>
                          <a:custGeom>
                            <a:avLst/>
                            <a:gdLst>
                              <a:gd name="T0" fmla="*/ 0 w 20"/>
                              <a:gd name="T1" fmla="*/ 0 h 11621"/>
                              <a:gd name="T2" fmla="*/ 0 w 20"/>
                              <a:gd name="T3" fmla="*/ 11620 h 11621"/>
                            </a:gdLst>
                            <a:ahLst/>
                            <a:cxnLst>
                              <a:cxn ang="0">
                                <a:pos x="T0" y="T1"/>
                              </a:cxn>
                              <a:cxn ang="0">
                                <a:pos x="T2" y="T3"/>
                              </a:cxn>
                            </a:cxnLst>
                            <a:rect l="0" t="0" r="r" b="b"/>
                            <a:pathLst>
                              <a:path w="20" h="11621">
                                <a:moveTo>
                                  <a:pt x="0" y="0"/>
                                </a:moveTo>
                                <a:lnTo>
                                  <a:pt x="0" y="1162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Text Box 2166"/>
                        <wps:cNvSpPr txBox="1">
                          <a:spLocks noChangeArrowheads="1"/>
                        </wps:cNvSpPr>
                        <wps:spPr bwMode="auto">
                          <a:xfrm>
                            <a:off x="3890" y="-11034"/>
                            <a:ext cx="216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4"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417" name="Text Box 2167"/>
                        <wps:cNvSpPr txBox="1">
                          <a:spLocks noChangeArrowheads="1"/>
                        </wps:cNvSpPr>
                        <wps:spPr bwMode="auto">
                          <a:xfrm>
                            <a:off x="8734" y="-10808"/>
                            <a:ext cx="7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5"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CKSEG3</w:t>
                              </w:r>
                            </w:p>
                          </w:txbxContent>
                        </wps:txbx>
                        <wps:bodyPr rot="0" vert="horz" wrap="square" lIns="0" tIns="0" rIns="0" bIns="0" anchor="t" anchorCtr="0" upright="1">
                          <a:noAutofit/>
                        </wps:bodyPr>
                      </wps:wsp>
                      <wps:wsp>
                        <wps:cNvPr id="418" name="Text Box 2168"/>
                        <wps:cNvSpPr txBox="1">
                          <a:spLocks noChangeArrowheads="1"/>
                        </wps:cNvSpPr>
                        <wps:spPr bwMode="auto">
                          <a:xfrm>
                            <a:off x="3922" y="-10342"/>
                            <a:ext cx="210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6"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E000 0000 </w:t>
                              </w:r>
                            </w:p>
                          </w:txbxContent>
                        </wps:txbx>
                        <wps:bodyPr rot="0" vert="horz" wrap="square" lIns="0" tIns="0" rIns="0" bIns="0" anchor="t" anchorCtr="0" upright="1">
                          <a:noAutofit/>
                        </wps:bodyPr>
                      </wps:wsp>
                      <wps:wsp>
                        <wps:cNvPr id="419" name="Text Box 2169"/>
                        <wps:cNvSpPr txBox="1">
                          <a:spLocks noChangeArrowheads="1"/>
                        </wps:cNvSpPr>
                        <wps:spPr bwMode="auto">
                          <a:xfrm>
                            <a:off x="8681" y="-9872"/>
                            <a:ext cx="82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7"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CKSSEG </w:t>
                              </w:r>
                            </w:p>
                          </w:txbxContent>
                        </wps:txbx>
                        <wps:bodyPr rot="0" vert="horz" wrap="square" lIns="0" tIns="0" rIns="0" bIns="0" anchor="t" anchorCtr="0" upright="1">
                          <a:noAutofit/>
                        </wps:bodyPr>
                      </wps:wsp>
                      <wps:wsp>
                        <wps:cNvPr id="420" name="Text Box 2170"/>
                        <wps:cNvSpPr txBox="1">
                          <a:spLocks noChangeArrowheads="1"/>
                        </wps:cNvSpPr>
                        <wps:spPr bwMode="auto">
                          <a:xfrm>
                            <a:off x="3912" y="-9406"/>
                            <a:ext cx="211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8"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C000 0000 </w:t>
                              </w:r>
                            </w:p>
                          </w:txbxContent>
                        </wps:txbx>
                        <wps:bodyPr rot="0" vert="horz" wrap="square" lIns="0" tIns="0" rIns="0" bIns="0" anchor="t" anchorCtr="0" upright="1">
                          <a:noAutofit/>
                        </wps:bodyPr>
                      </wps:wsp>
                      <wps:wsp>
                        <wps:cNvPr id="421" name="Text Box 2171"/>
                        <wps:cNvSpPr txBox="1">
                          <a:spLocks noChangeArrowheads="1"/>
                        </wps:cNvSpPr>
                        <wps:spPr bwMode="auto">
                          <a:xfrm>
                            <a:off x="8734" y="-8936"/>
                            <a:ext cx="7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9"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CKSEG1</w:t>
                              </w:r>
                            </w:p>
                          </w:txbxContent>
                        </wps:txbx>
                        <wps:bodyPr rot="0" vert="horz" wrap="square" lIns="0" tIns="0" rIns="0" bIns="0" anchor="t" anchorCtr="0" upright="1">
                          <a:noAutofit/>
                        </wps:bodyPr>
                      </wps:wsp>
                      <wps:wsp>
                        <wps:cNvPr id="422" name="Text Box 2172"/>
                        <wps:cNvSpPr txBox="1">
                          <a:spLocks noChangeArrowheads="1"/>
                        </wps:cNvSpPr>
                        <wps:spPr bwMode="auto">
                          <a:xfrm>
                            <a:off x="3922" y="-8403"/>
                            <a:ext cx="210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A"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A000 0000 </w:t>
                              </w:r>
                            </w:p>
                          </w:txbxContent>
                        </wps:txbx>
                        <wps:bodyPr rot="0" vert="horz" wrap="square" lIns="0" tIns="0" rIns="0" bIns="0" anchor="t" anchorCtr="0" upright="1">
                          <a:noAutofit/>
                        </wps:bodyPr>
                      </wps:wsp>
                      <wps:wsp>
                        <wps:cNvPr id="423" name="Text Box 2173"/>
                        <wps:cNvSpPr txBox="1">
                          <a:spLocks noChangeArrowheads="1"/>
                        </wps:cNvSpPr>
                        <wps:spPr bwMode="auto">
                          <a:xfrm>
                            <a:off x="8734" y="-8002"/>
                            <a:ext cx="7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B"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CKSEG0</w:t>
                              </w:r>
                            </w:p>
                          </w:txbxContent>
                        </wps:txbx>
                        <wps:bodyPr rot="0" vert="horz" wrap="square" lIns="0" tIns="0" rIns="0" bIns="0" anchor="t" anchorCtr="0" upright="1">
                          <a:noAutofit/>
                        </wps:bodyPr>
                      </wps:wsp>
                      <wps:wsp>
                        <wps:cNvPr id="424" name="Text Box 2174"/>
                        <wps:cNvSpPr txBox="1">
                          <a:spLocks noChangeArrowheads="1"/>
                        </wps:cNvSpPr>
                        <wps:spPr bwMode="auto">
                          <a:xfrm>
                            <a:off x="3943" y="-7532"/>
                            <a:ext cx="2082"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C"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8000 0000 </w:t>
                              </w:r>
                            </w:p>
                          </w:txbxContent>
                        </wps:txbx>
                        <wps:bodyPr rot="0" vert="horz" wrap="square" lIns="0" tIns="0" rIns="0" bIns="0" anchor="t" anchorCtr="0" upright="1">
                          <a:noAutofit/>
                        </wps:bodyPr>
                      </wps:wsp>
                      <wps:wsp>
                        <wps:cNvPr id="425" name="Text Box 2175"/>
                        <wps:cNvSpPr txBox="1">
                          <a:spLocks noChangeArrowheads="1"/>
                        </wps:cNvSpPr>
                        <wps:spPr bwMode="auto">
                          <a:xfrm>
                            <a:off x="3972" y="-6596"/>
                            <a:ext cx="205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D"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0xC000 00FF 8000 0000 </w:t>
                              </w:r>
                            </w:p>
                          </w:txbxContent>
                        </wps:txbx>
                        <wps:bodyPr rot="0" vert="horz" wrap="square" lIns="0" tIns="0" rIns="0" bIns="0" anchor="t" anchorCtr="0" upright="1">
                          <a:noAutofit/>
                        </wps:bodyPr>
                      </wps:wsp>
                      <wps:wsp>
                        <wps:cNvPr id="426" name="Text Box 2176"/>
                        <wps:cNvSpPr txBox="1">
                          <a:spLocks noChangeArrowheads="1"/>
                        </wps:cNvSpPr>
                        <wps:spPr bwMode="auto">
                          <a:xfrm>
                            <a:off x="8844" y="-6128"/>
                            <a:ext cx="64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E"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XKSEG</w:t>
                              </w:r>
                            </w:p>
                          </w:txbxContent>
                        </wps:txbx>
                        <wps:bodyPr rot="0" vert="horz" wrap="square" lIns="0" tIns="0" rIns="0" bIns="0" anchor="t" anchorCtr="0" upright="1">
                          <a:noAutofit/>
                        </wps:bodyPr>
                      </wps:wsp>
                      <wps:wsp>
                        <wps:cNvPr id="427" name="Text Box 2177"/>
                        <wps:cNvSpPr txBox="1">
                          <a:spLocks noChangeArrowheads="1"/>
                        </wps:cNvSpPr>
                        <wps:spPr bwMode="auto">
                          <a:xfrm>
                            <a:off x="3991" y="-5662"/>
                            <a:ext cx="203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2F"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0xC000 0000 0000 0000 </w:t>
                              </w:r>
                            </w:p>
                          </w:txbxContent>
                        </wps:txbx>
                        <wps:bodyPr rot="0" vert="horz" wrap="square" lIns="0" tIns="0" rIns="0" bIns="0" anchor="t" anchorCtr="0" upright="1">
                          <a:noAutofit/>
                        </wps:bodyPr>
                      </wps:wsp>
                      <wps:wsp>
                        <wps:cNvPr id="428" name="Text Box 2178"/>
                        <wps:cNvSpPr txBox="1">
                          <a:spLocks noChangeArrowheads="1"/>
                        </wps:cNvSpPr>
                        <wps:spPr bwMode="auto">
                          <a:xfrm>
                            <a:off x="8854" y="-5192"/>
                            <a:ext cx="63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0"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XKPHY</w:t>
                              </w:r>
                            </w:p>
                          </w:txbxContent>
                        </wps:txbx>
                        <wps:bodyPr rot="0" vert="horz" wrap="square" lIns="0" tIns="0" rIns="0" bIns="0" anchor="t" anchorCtr="0" upright="1">
                          <a:noAutofit/>
                        </wps:bodyPr>
                      </wps:wsp>
                      <wps:wsp>
                        <wps:cNvPr id="429" name="Text Box 2179"/>
                        <wps:cNvSpPr txBox="1">
                          <a:spLocks noChangeArrowheads="1"/>
                        </wps:cNvSpPr>
                        <wps:spPr bwMode="auto">
                          <a:xfrm>
                            <a:off x="4022" y="-4726"/>
                            <a:ext cx="200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1"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0x8000 0000 0000 0000 </w:t>
                              </w:r>
                            </w:p>
                          </w:txbxContent>
                        </wps:txbx>
                        <wps:bodyPr rot="0" vert="horz" wrap="square" lIns="0" tIns="0" rIns="0" bIns="0" anchor="t" anchorCtr="0" upright="1">
                          <a:noAutofit/>
                        </wps:bodyPr>
                      </wps:wsp>
                      <wps:wsp>
                        <wps:cNvPr id="430" name="Text Box 2180"/>
                        <wps:cNvSpPr txBox="1">
                          <a:spLocks noChangeArrowheads="1"/>
                        </wps:cNvSpPr>
                        <wps:spPr bwMode="auto">
                          <a:xfrm>
                            <a:off x="4022" y="-3788"/>
                            <a:ext cx="200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2"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0x4001 0000 0000 0000 </w:t>
                              </w:r>
                            </w:p>
                          </w:txbxContent>
                        </wps:txbx>
                        <wps:bodyPr rot="0" vert="horz" wrap="square" lIns="0" tIns="0" rIns="0" bIns="0" anchor="t" anchorCtr="0" upright="1">
                          <a:noAutofit/>
                        </wps:bodyPr>
                      </wps:wsp>
                      <wps:wsp>
                        <wps:cNvPr id="431" name="Text Box 2181"/>
                        <wps:cNvSpPr txBox="1">
                          <a:spLocks noChangeArrowheads="1"/>
                        </wps:cNvSpPr>
                        <wps:spPr bwMode="auto">
                          <a:xfrm>
                            <a:off x="8693" y="-3322"/>
                            <a:ext cx="80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3"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XKSSEG </w:t>
                              </w:r>
                            </w:p>
                          </w:txbxContent>
                        </wps:txbx>
                        <wps:bodyPr rot="0" vert="horz" wrap="square" lIns="0" tIns="0" rIns="0" bIns="0" anchor="t" anchorCtr="0" upright="1">
                          <a:noAutofit/>
                        </wps:bodyPr>
                      </wps:wsp>
                      <wps:wsp>
                        <wps:cNvPr id="432" name="Text Box 2182"/>
                        <wps:cNvSpPr txBox="1">
                          <a:spLocks noChangeArrowheads="1"/>
                        </wps:cNvSpPr>
                        <wps:spPr bwMode="auto">
                          <a:xfrm>
                            <a:off x="4022" y="-2852"/>
                            <a:ext cx="200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4"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0x4000 0000 0000 0000 </w:t>
                              </w:r>
                            </w:p>
                          </w:txbxContent>
                        </wps:txbx>
                        <wps:bodyPr rot="0" vert="horz" wrap="square" lIns="0" tIns="0" rIns="0" bIns="0" anchor="t" anchorCtr="0" upright="1">
                          <a:noAutofit/>
                        </wps:bodyPr>
                      </wps:wsp>
                      <wps:wsp>
                        <wps:cNvPr id="433" name="Text Box 2183"/>
                        <wps:cNvSpPr txBox="1">
                          <a:spLocks noChangeArrowheads="1"/>
                        </wps:cNvSpPr>
                        <wps:spPr bwMode="auto">
                          <a:xfrm>
                            <a:off x="4022" y="-1916"/>
                            <a:ext cx="200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5"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0x0001 0000 0000 0000 </w:t>
                              </w:r>
                            </w:p>
                          </w:txbxContent>
                        </wps:txbx>
                        <wps:bodyPr rot="0" vert="horz" wrap="square" lIns="0" tIns="0" rIns="0" bIns="0" anchor="t" anchorCtr="0" upright="1">
                          <a:noAutofit/>
                        </wps:bodyPr>
                      </wps:wsp>
                      <wps:wsp>
                        <wps:cNvPr id="434" name="Text Box 2184"/>
                        <wps:cNvSpPr txBox="1">
                          <a:spLocks noChangeArrowheads="1"/>
                        </wps:cNvSpPr>
                        <wps:spPr bwMode="auto">
                          <a:xfrm>
                            <a:off x="8681" y="-1448"/>
                            <a:ext cx="82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6"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XKUSEG </w:t>
                              </w:r>
                            </w:p>
                          </w:txbxContent>
                        </wps:txbx>
                        <wps:bodyPr rot="0" vert="horz" wrap="square" lIns="0" tIns="0" rIns="0" bIns="0" anchor="t" anchorCtr="0" upright="1">
                          <a:noAutofit/>
                        </wps:bodyPr>
                      </wps:wsp>
                      <wps:wsp>
                        <wps:cNvPr id="435" name="Text Box 2185"/>
                        <wps:cNvSpPr txBox="1">
                          <a:spLocks noChangeArrowheads="1"/>
                        </wps:cNvSpPr>
                        <wps:spPr bwMode="auto">
                          <a:xfrm>
                            <a:off x="4022" y="-1038"/>
                            <a:ext cx="201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7" w14:textId="77777777" w:rsidR="00352539" w:rsidRDefault="00352539" w:rsidP="002A6003">
                              <w:pPr>
                                <w:pStyle w:val="a3"/>
                                <w:kinsoku w:val="0"/>
                                <w:overflowPunct w:val="0"/>
                                <w:spacing w:before="55"/>
                                <w:rPr>
                                  <w:rFonts w:ascii="Microsoft Sans Serif" w:eastAsiaTheme="minorEastAsia" w:hAnsi="Microsoft Sans Serif" w:cs="Microsoft Sans Serif"/>
                                  <w:sz w:val="24"/>
                                  <w:szCs w:val="24"/>
                                </w:rPr>
                              </w:pPr>
                              <w:r>
                                <w:rPr>
                                  <w:rFonts w:ascii="Microsoft Sans Serif" w:eastAsiaTheme="minorEastAsia" w:hAnsi="Microsoft Sans Serif" w:cs="Microsoft Sans Serif"/>
                                  <w:sz w:val="18"/>
                                  <w:szCs w:val="18"/>
                                </w:rPr>
                                <w:t>0x0000 0000 0000 0000</w:t>
                              </w:r>
                              <w:r>
                                <w:rPr>
                                  <w:rFonts w:ascii="Microsoft Sans Serif" w:eastAsiaTheme="minorEastAsia" w:hAnsi="Microsoft Sans Serif" w:cs="Microsoft Sans Serif"/>
                                  <w:sz w:val="24"/>
                                  <w:szCs w:val="24"/>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6E" id="Group 2159" o:spid="_x0000_s1704" style="position:absolute;left:0;text-align:left;margin-left:85.8pt;margin-top:-591.1pt;width:423.5pt;height:581.55pt;z-index:-251576320;mso-position-horizontal-relative:page;mso-position-vertical-relative:text" coordorigin="1716,-11822" coordsize="8470,11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" o:allowincell="f">
                <v:shape id="Freeform 2160" o:spid="_x0000_s1705" style="position:absolute;left:1716;top:-1182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" path="m9,l,,,9r9,l9,e" fillcolor="black" stroked="f">
                  <v:path arrowok="t" o:connecttype="custom" o:connectlocs="9,0;0,0;0,9;9,9;9,0" o:connectangles="0,0,0,0,0"/>
                </v:shape>
                <v:shape id="Freeform 2161" o:spid="_x0000_s1706" style="position:absolute;left:1725;top:-11818;width:8451;height:20;visibility:visible;mso-wrap-style:square;v-text-anchor:top" coordsize="84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" path="m,l8450,e" filled="f" strokeweight=".48pt">
                  <v:path arrowok="t" o:connecttype="custom" o:connectlocs="0,0;8450,0" o:connectangles="0,0"/>
                </v:shape>
                <v:shape id="Freeform 2162" o:spid="_x0000_s1707" style="position:absolute;left:10176;top:-1182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" path="m9,l,,,9r9,l9,e" fillcolor="black" stroked="f">
                  <v:path arrowok="t" o:connecttype="custom" o:connectlocs="9,0;0,0;0,9;9,9;9,0" o:connectangles="0,0,0,0,0"/>
                </v:shape>
                <v:shape id="Freeform 2163" o:spid="_x0000_s1708" style="position:absolute;left:1720;top:-11813;width:20;height:11621;visibility:visible;mso-wrap-style:square;v-text-anchor:top" coordsize="20,1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" path="m,l,11620e" filled="f" strokeweight=".16967mm">
                  <v:path arrowok="t" o:connecttype="custom" o:connectlocs="0,0;0,11620" o:connectangles="0,0"/>
                </v:shape>
                <v:shape id="Freeform 2164" o:spid="_x0000_s1709" style="position:absolute;left:1725;top:-197;width:8451;height:20;visibility:visible;mso-wrap-style:square;v-text-anchor:top" coordsize="84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" path="m,l8450,e" filled="f" strokeweight=".16931mm">
                  <v:path arrowok="t" o:connecttype="custom" o:connectlocs="0,0;8450,0" o:connectangles="0,0"/>
                </v:shape>
                <v:shape id="Freeform 2165" o:spid="_x0000_s1710" style="position:absolute;left:10180;top:-11813;width:20;height:11621;visibility:visible;mso-wrap-style:square;v-text-anchor:top" coordsize="20,1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" path="m,l,11620e" filled="f" strokeweight=".16967mm">
                  <v:path arrowok="t" o:connecttype="custom" o:connectlocs="0,0;0,11620" o:connectangles="0,0"/>
                </v:shape>
                <v:shape id="Text Box 2166" o:spid="_x0000_s1711" type="#_x0000_t202" style="position:absolute;left:3890;top:-11034;width:2161;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30099124"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roofErr w:type="spellStart"/>
                        <w:r>
                          <w:rPr>
                            <w:rFonts w:ascii="Microsoft Sans Serif" w:eastAsiaTheme="minorEastAsia" w:hAnsi="Microsoft Sans Serif" w:cs="Microsoft Sans Serif"/>
                            <w:sz w:val="18"/>
                            <w:szCs w:val="18"/>
                          </w:rPr>
                          <w:t>FFFF</w:t>
                        </w:r>
                        <w:proofErr w:type="spellEnd"/>
                        <w:r>
                          <w:rPr>
                            <w:rFonts w:ascii="Microsoft Sans Serif" w:eastAsiaTheme="minorEastAsia" w:hAnsi="Microsoft Sans Serif" w:cs="Microsoft Sans Serif"/>
                            <w:sz w:val="18"/>
                            <w:szCs w:val="18"/>
                          </w:rPr>
                          <w:t xml:space="preserve"> </w:t>
                        </w:r>
                      </w:p>
                    </w:txbxContent>
                  </v:textbox>
                </v:shape>
                <v:shape id="Text Box 2167" o:spid="_x0000_s1712" type="#_x0000_t202" style="position:absolute;left:8734;top:-10808;width:75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v:textbox inset="0,0,0,0">
                    <w:txbxContent>
                      <w:p w14:paraId="30099125"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CKSEG3</w:t>
                        </w:r>
                      </w:p>
                    </w:txbxContent>
                  </v:textbox>
                </v:shape>
                <v:shape id="Text Box 2168" o:spid="_x0000_s1713" type="#_x0000_t202" style="position:absolute;left:3922;top:-10342;width:210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iwwwAAANwAAAAPAAAAZHJzL2Rvd25yZXYueG1sRE/Pa8Iw&#10;FL4P/B/CE3abac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dx9osMMAAADcAAAADwAA&#10;AAAAAAAAAAAAAAAHAgAAZHJzL2Rvd25yZXYueG1sUEsFBgAAAAADAAMAtwAAAPcCAAAAAA==&#10;" filled="f" stroked="f">
                  <v:textbox inset="0,0,0,0">
                    <w:txbxContent>
                      <w:p w14:paraId="30099126"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E000 0000 </w:t>
                        </w:r>
                      </w:p>
                    </w:txbxContent>
                  </v:textbox>
                </v:shape>
                <v:shape id="Text Box 2169" o:spid="_x0000_s1714" type="#_x0000_t202" style="position:absolute;left:8681;top:-9872;width:82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30099127"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CKSSEG </w:t>
                        </w:r>
                      </w:p>
                    </w:txbxContent>
                  </v:textbox>
                </v:shape>
                <v:shape id="Text Box 2170" o:spid="_x0000_s1715" type="#_x0000_t202" style="position:absolute;left:3912;top:-9406;width:2113;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30099128"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C000 0000 </w:t>
                        </w:r>
                      </w:p>
                    </w:txbxContent>
                  </v:textbox>
                </v:shape>
                <v:shape id="Text Box 2171" o:spid="_x0000_s1716" type="#_x0000_t202" style="position:absolute;left:8734;top:-8936;width:75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uQxAAAANwAAAAPAAAAZHJzL2Rvd25yZXYueG1sRI9Ba8JA&#10;FITvgv9heYI33Sgi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ChJC5DEAAAA3AAAAA8A&#10;AAAAAAAAAAAAAAAABwIAAGRycy9kb3ducmV2LnhtbFBLBQYAAAAAAwADALcAAAD4AgAAAAA=&#10;" filled="f" stroked="f">
                  <v:textbox inset="0,0,0,0">
                    <w:txbxContent>
                      <w:p w14:paraId="30099129"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CKSEG1</w:t>
                        </w:r>
                      </w:p>
                    </w:txbxContent>
                  </v:textbox>
                </v:shape>
                <v:shape id="Text Box 2172" o:spid="_x0000_s1717" type="#_x0000_t202" style="position:absolute;left:3922;top:-8403;width:210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XnxQAAANwAAAAPAAAAZHJzL2Rvd25yZXYueG1sRI9Ba8JA&#10;FITvBf/D8oTe6sZQ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DYm5XnxQAAANwAAAAP&#10;AAAAAAAAAAAAAAAAAAcCAABkcnMvZG93bnJldi54bWxQSwUGAAAAAAMAAwC3AAAA+QIAAAAA&#10;" filled="f" stroked="f">
                  <v:textbox inset="0,0,0,0">
                    <w:txbxContent>
                      <w:p w14:paraId="3009912A"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A000 0000 </w:t>
                        </w:r>
                      </w:p>
                    </w:txbxContent>
                  </v:textbox>
                </v:shape>
                <v:shape id="Text Box 2173" o:spid="_x0000_s1718" type="#_x0000_t202" style="position:absolute;left:8734;top:-8002;width:75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3009912B"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CKSEG0</w:t>
                        </w:r>
                      </w:p>
                    </w:txbxContent>
                  </v:textbox>
                </v:shape>
                <v:shape id="Text Box 2174" o:spid="_x0000_s1719" type="#_x0000_t202" style="position:absolute;left:3943;top:-7532;width:2082;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gI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4PqgIxQAAANwAAAAP&#10;AAAAAAAAAAAAAAAAAAcCAABkcnMvZG93bnJldi54bWxQSwUGAAAAAAMAAwC3AAAA+QIAAAAA&#10;" filled="f" stroked="f">
                  <v:textbox inset="0,0,0,0">
                    <w:txbxContent>
                      <w:p w14:paraId="3009912C"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0xFFFF FFFF 8000 0000 </w:t>
                        </w:r>
                      </w:p>
                    </w:txbxContent>
                  </v:textbox>
                </v:shape>
                <v:shape id="Text Box 2175" o:spid="_x0000_s1720" type="#_x0000_t202" style="position:absolute;left:3972;top:-6596;width:2053;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14:paraId="3009912D"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0xC000 00FF 8000 0000 </w:t>
                        </w:r>
                      </w:p>
                    </w:txbxContent>
                  </v:textbox>
                </v:shape>
                <v:shape id="Text Box 2176" o:spid="_x0000_s1721" type="#_x0000_t202" style="position:absolute;left:8844;top:-6128;width:641;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3009912E"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XKSEG</w:t>
                        </w:r>
                      </w:p>
                    </w:txbxContent>
                  </v:textbox>
                </v:shape>
                <v:shape id="Text Box 2177" o:spid="_x0000_s1722" type="#_x0000_t202" style="position:absolute;left:3991;top:-5662;width:203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3009912F"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0xC000 0000 0000 0000 </w:t>
                        </w:r>
                      </w:p>
                    </w:txbxContent>
                  </v:textbox>
                </v:shape>
                <v:shape id="Text Box 2178" o:spid="_x0000_s1723" type="#_x0000_t202" style="position:absolute;left:8854;top:-5192;width:63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14:paraId="30099130"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XKPHY</w:t>
                        </w:r>
                      </w:p>
                    </w:txbxContent>
                  </v:textbox>
                </v:shape>
                <v:shape id="Text Box 2179" o:spid="_x0000_s1724" type="#_x0000_t202" style="position:absolute;left:4022;top:-4726;width:2003;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14:paraId="30099131"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0x8000 0000 0000 0000 </w:t>
                        </w:r>
                      </w:p>
                    </w:txbxContent>
                  </v:textbox>
                </v:shape>
                <v:shape id="Text Box 2180" o:spid="_x0000_s1725" type="#_x0000_t202" style="position:absolute;left:4022;top:-3788;width:2003;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30099132"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0x4001 0000 0000 0000 </w:t>
                        </w:r>
                      </w:p>
                    </w:txbxContent>
                  </v:textbox>
                </v:shape>
                <v:shape id="Text Box 2181" o:spid="_x0000_s1726" type="#_x0000_t202" style="position:absolute;left:8693;top:-3322;width:80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14:paraId="30099133"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XKSSEG </w:t>
                        </w:r>
                      </w:p>
                    </w:txbxContent>
                  </v:textbox>
                </v:shape>
                <v:shape id="Text Box 2182" o:spid="_x0000_s1727" type="#_x0000_t202" style="position:absolute;left:4022;top:-2852;width:2003;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30099134"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0x4000 0000 0000 0000 </w:t>
                        </w:r>
                      </w:p>
                    </w:txbxContent>
                  </v:textbox>
                </v:shape>
                <v:shape id="Text Box 2183" o:spid="_x0000_s1728" type="#_x0000_t202" style="position:absolute;left:4022;top:-1916;width:2003;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30099135"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0x0001 0000 0000 0000 </w:t>
                        </w:r>
                      </w:p>
                    </w:txbxContent>
                  </v:textbox>
                </v:shape>
                <v:shape id="Text Box 2184" o:spid="_x0000_s1729" type="#_x0000_t202" style="position:absolute;left:8681;top:-1448;width:82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14:paraId="30099136" w14:textId="77777777" w:rsidR="00352539" w:rsidRDefault="00352539" w:rsidP="002A6003">
                        <w:pPr>
                          <w:pStyle w:val="a3"/>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XKUSEG </w:t>
                        </w:r>
                      </w:p>
                    </w:txbxContent>
                  </v:textbox>
                </v:shape>
                <v:shape id="Text Box 2185" o:spid="_x0000_s1730" type="#_x0000_t202" style="position:absolute;left:4022;top:-1038;width:2019;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30099137" w14:textId="77777777" w:rsidR="00352539" w:rsidRDefault="00352539" w:rsidP="002A6003">
                        <w:pPr>
                          <w:pStyle w:val="a3"/>
                          <w:kinsoku w:val="0"/>
                          <w:overflowPunct w:val="0"/>
                          <w:spacing w:before="55"/>
                          <w:rPr>
                            <w:rFonts w:ascii="Microsoft Sans Serif" w:eastAsiaTheme="minorEastAsia" w:hAnsi="Microsoft Sans Serif" w:cs="Microsoft Sans Serif"/>
                            <w:sz w:val="24"/>
                            <w:szCs w:val="24"/>
                          </w:rPr>
                        </w:pPr>
                        <w:r>
                          <w:rPr>
                            <w:rFonts w:ascii="Microsoft Sans Serif" w:eastAsiaTheme="minorEastAsia" w:hAnsi="Microsoft Sans Serif" w:cs="Microsoft Sans Serif"/>
                            <w:sz w:val="18"/>
                            <w:szCs w:val="18"/>
                          </w:rPr>
                          <w:t>0x0000 0000 0000 0000</w:t>
                        </w:r>
                        <w:r>
                          <w:rPr>
                            <w:rFonts w:ascii="Microsoft Sans Serif" w:eastAsiaTheme="minorEastAsia" w:hAnsi="Microsoft Sans Serif" w:cs="Microsoft Sans Serif"/>
                            <w:sz w:val="24"/>
                            <w:szCs w:val="24"/>
                          </w:rPr>
                          <w:t xml:space="preserve"> </w:t>
                        </w:r>
                      </w:p>
                    </w:txbxContent>
                  </v:textbox>
                </v:shape>
                <w10:wrap anchorx="page"/>
              </v:group>
            </w:pict>
          </mc:Fallback>
        </mc:AlternateContent>
      </w:r>
      <w:bookmarkStart w:id="388" w:name="_bookmark363"/>
      <w:bookmarkEnd w:id="388"/>
      <w:r w:rsidRPr="002A6003">
        <w:rPr>
          <w:rFonts w:ascii="Times New Roman" w:eastAsia="宋体" w:hAnsi="Times New Roman" w:cs="宋体" w:hint="eastAsia"/>
          <w:kern w:val="0"/>
          <w:sz w:val="18"/>
          <w:szCs w:val="18"/>
        </w:rPr>
        <w:t>Figure 5-5 overview of user, management, and kernel address space in kernel mode</w:t>
      </w:r>
    </w:p>
    <w:p w14:paraId="3009859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Microsoft Sans Serif"/>
          <w:kern w:val="0"/>
          <w:sz w:val="25"/>
          <w:szCs w:val="25"/>
        </w:rPr>
      </w:pPr>
    </w:p>
    <w:p w14:paraId="3009859D" w14:textId="77777777" w:rsidR="002A6003" w:rsidRPr="002A6003" w:rsidRDefault="002A6003" w:rsidP="002A6003">
      <w:pPr>
        <w:numPr>
          <w:ilvl w:val="4"/>
          <w:numId w:val="10"/>
        </w:numPr>
        <w:tabs>
          <w:tab w:val="left" w:pos="2621"/>
        </w:tabs>
        <w:kinsoku w:val="0"/>
        <w:overflowPunct w:val="0"/>
        <w:autoSpaceDE w:val="0"/>
        <w:autoSpaceDN w:val="0"/>
        <w:adjustRightInd w:val="0"/>
        <w:spacing w:line="364" w:lineRule="auto"/>
        <w:ind w:left="1780" w:right="1356" w:firstLine="482"/>
        <w:jc w:val="left"/>
        <w:rPr>
          <w:rFonts w:ascii="Times New Roman" w:eastAsia="宋体" w:hAnsi="Times New Roman" w:cs="宋体"/>
          <w:spacing w:val="-3"/>
          <w:kern w:val="0"/>
          <w:szCs w:val="21"/>
        </w:rPr>
      </w:pPr>
      <w:r w:rsidRPr="002A6003">
        <w:rPr>
          <w:rFonts w:ascii="Times New Roman" w:eastAsia="宋体" w:hAnsi="Times New Roman" w:cs="Times New Roman"/>
          <w:kern w:val="0"/>
          <w:szCs w:val="21"/>
        </w:rPr>
        <w:t xml:space="preserve">CKSEG0: this 64-bit virtual address space does not pass through TLB and is compatible with KSEG0 in 32-bit mode. The K0 field of the Config register controls whether the Cache and the Cache consistency properties, </w:t>
      </w:r>
    </w:p>
    <w:p w14:paraId="3009859E" w14:textId="77777777" w:rsidR="002A6003" w:rsidRPr="002A6003" w:rsidRDefault="002A6003" w:rsidP="002A6003">
      <w:pPr>
        <w:numPr>
          <w:ilvl w:val="4"/>
          <w:numId w:val="10"/>
        </w:numPr>
        <w:tabs>
          <w:tab w:val="left" w:pos="2621"/>
        </w:tabs>
        <w:kinsoku w:val="0"/>
        <w:overflowPunct w:val="0"/>
        <w:autoSpaceDE w:val="0"/>
        <w:autoSpaceDN w:val="0"/>
        <w:adjustRightInd w:val="0"/>
        <w:spacing w:before="61"/>
        <w:ind w:left="2620" w:hanging="358"/>
        <w:jc w:val="left"/>
        <w:rPr>
          <w:rFonts w:ascii="Times New Roman" w:eastAsia="宋体" w:hAnsi="Times New Roman" w:cs="Times New Roman"/>
          <w:kern w:val="0"/>
          <w:szCs w:val="21"/>
        </w:rPr>
      </w:pPr>
      <w:r w:rsidRPr="002A6003">
        <w:rPr>
          <w:rFonts w:ascii="Times New Roman" w:eastAsia="宋体" w:hAnsi="Times New Roman" w:cs="Microsoft Sans Serif"/>
          <w:spacing w:val="1"/>
          <w:kern w:val="0"/>
          <w:szCs w:val="21"/>
        </w:rPr>
        <w:t>CKSEG1: the 64-bit virtual address space does not pass through the TLB nor the Cache, with KSEG1 in 32-bit mode</w:t>
      </w:r>
    </w:p>
    <w:p w14:paraId="3009859F" w14:textId="77777777" w:rsidR="002A6003" w:rsidRPr="002A6003" w:rsidRDefault="002A6003" w:rsidP="002A6003">
      <w:pPr>
        <w:kinsoku w:val="0"/>
        <w:overflowPunct w:val="0"/>
        <w:autoSpaceDE w:val="0"/>
        <w:autoSpaceDN w:val="0"/>
        <w:adjustRightInd w:val="0"/>
        <w:spacing w:before="139"/>
        <w:ind w:left="178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lastRenderedPageBreak/>
        <w:t>Compatible.</w:t>
      </w:r>
    </w:p>
    <w:p w14:paraId="300985A0"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5A1" w14:textId="64B1B8B3" w:rsidR="002A6003" w:rsidRPr="002A6003" w:rsidRDefault="002A6003" w:rsidP="002A6003">
      <w:pPr>
        <w:numPr>
          <w:ilvl w:val="4"/>
          <w:numId w:val="10"/>
        </w:numPr>
        <w:tabs>
          <w:tab w:val="left" w:pos="2621"/>
        </w:tabs>
        <w:kinsoku w:val="0"/>
        <w:overflowPunct w:val="0"/>
        <w:autoSpaceDE w:val="0"/>
        <w:autoSpaceDN w:val="0"/>
        <w:adjustRightInd w:val="0"/>
        <w:ind w:left="2620" w:hanging="358"/>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 xml:space="preserve">CKSSEG: this 64-bit virtual address space is currently managed for the virtual address space, </w:t>
      </w:r>
      <w:r w:rsidR="002F25EC">
        <w:rPr>
          <w:rFonts w:ascii="Times New Roman" w:eastAsia="宋体" w:hAnsi="Times New Roman" w:cs="Times New Roman"/>
          <w:kern w:val="0"/>
          <w:szCs w:val="21"/>
        </w:rPr>
        <w:tab/>
      </w:r>
      <w:r w:rsidR="002F25EC">
        <w:rPr>
          <w:rFonts w:ascii="Times New Roman" w:eastAsia="宋体" w:hAnsi="Times New Roman" w:cs="Times New Roman"/>
          <w:kern w:val="0"/>
          <w:szCs w:val="21"/>
        </w:rPr>
        <w:tab/>
      </w:r>
      <w:r w:rsidR="002F25EC">
        <w:rPr>
          <w:rFonts w:ascii="Times New Roman" w:eastAsia="宋体" w:hAnsi="Times New Roman" w:cs="Times New Roman"/>
          <w:kern w:val="0"/>
          <w:szCs w:val="21"/>
        </w:rPr>
        <w:tab/>
      </w:r>
      <w:r w:rsidRPr="002A6003">
        <w:rPr>
          <w:rFonts w:ascii="Times New Roman" w:eastAsia="宋体" w:hAnsi="Times New Roman" w:cs="Times New Roman"/>
          <w:kern w:val="0"/>
          <w:szCs w:val="21"/>
        </w:rPr>
        <w:t>with KSSEG in 32-bit mode</w:t>
      </w:r>
    </w:p>
    <w:p w14:paraId="300985A4" w14:textId="77777777" w:rsidR="002A6003" w:rsidRPr="002A6003" w:rsidRDefault="002A6003" w:rsidP="002A6003">
      <w:pPr>
        <w:kinsoku w:val="0"/>
        <w:overflowPunct w:val="0"/>
        <w:autoSpaceDE w:val="0"/>
        <w:autoSpaceDN w:val="0"/>
        <w:adjustRightInd w:val="0"/>
        <w:spacing w:before="72"/>
        <w:ind w:left="178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Compatible.</w:t>
      </w:r>
    </w:p>
    <w:p w14:paraId="300985A5"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5A6" w14:textId="2B4BBCFC" w:rsidR="002A6003" w:rsidRPr="002A6003" w:rsidRDefault="002A6003" w:rsidP="002A6003">
      <w:pPr>
        <w:numPr>
          <w:ilvl w:val="4"/>
          <w:numId w:val="10"/>
        </w:numPr>
        <w:tabs>
          <w:tab w:val="left" w:pos="2621"/>
        </w:tabs>
        <w:kinsoku w:val="0"/>
        <w:overflowPunct w:val="0"/>
        <w:autoSpaceDE w:val="0"/>
        <w:autoSpaceDN w:val="0"/>
        <w:adjustRightInd w:val="0"/>
        <w:spacing w:before="1"/>
        <w:ind w:left="2620" w:hanging="358"/>
        <w:jc w:val="left"/>
        <w:rPr>
          <w:rFonts w:ascii="Times New Roman" w:eastAsia="宋体" w:hAnsi="Times New Roman" w:cs="宋体"/>
          <w:spacing w:val="-3"/>
          <w:kern w:val="0"/>
          <w:szCs w:val="21"/>
        </w:rPr>
      </w:pPr>
      <w:r w:rsidRPr="002A6003">
        <w:rPr>
          <w:rFonts w:ascii="Times New Roman" w:eastAsia="宋体" w:hAnsi="Times New Roman" w:cs="Times New Roman"/>
          <w:spacing w:val="-11"/>
          <w:kern w:val="0"/>
          <w:szCs w:val="21"/>
        </w:rPr>
        <w:t>CKSEG3: this 64-bit virtual address space is the kernel virtual address space and is compatible with KSEG3</w:t>
      </w:r>
      <w:r w:rsidR="002F25EC">
        <w:rPr>
          <w:rFonts w:ascii="Times New Roman" w:eastAsia="宋体" w:hAnsi="Times New Roman" w:cs="Times New Roman"/>
          <w:spacing w:val="-11"/>
          <w:kern w:val="0"/>
          <w:szCs w:val="21"/>
        </w:rPr>
        <w:tab/>
      </w:r>
      <w:r w:rsidR="002F25EC">
        <w:rPr>
          <w:rFonts w:ascii="Times New Roman" w:eastAsia="宋体" w:hAnsi="Times New Roman" w:cs="Times New Roman"/>
          <w:spacing w:val="-11"/>
          <w:kern w:val="0"/>
          <w:szCs w:val="21"/>
        </w:rPr>
        <w:tab/>
      </w:r>
      <w:r w:rsidR="002F25EC">
        <w:rPr>
          <w:rFonts w:ascii="Times New Roman" w:eastAsia="宋体" w:hAnsi="Times New Roman" w:cs="Times New Roman"/>
          <w:spacing w:val="-11"/>
          <w:kern w:val="0"/>
          <w:szCs w:val="21"/>
        </w:rPr>
        <w:tab/>
      </w:r>
      <w:r w:rsidRPr="002A6003">
        <w:rPr>
          <w:rFonts w:ascii="Times New Roman" w:eastAsia="宋体" w:hAnsi="Times New Roman" w:cs="Times New Roman"/>
          <w:spacing w:val="-11"/>
          <w:kern w:val="0"/>
          <w:szCs w:val="21"/>
        </w:rPr>
        <w:t xml:space="preserve"> in 32-bit mode.</w:t>
      </w:r>
    </w:p>
    <w:p w14:paraId="300985A7"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6"/>
          <w:szCs w:val="26"/>
        </w:rPr>
      </w:pPr>
    </w:p>
    <w:p w14:paraId="300985A8" w14:textId="77777777" w:rsidR="002A6003" w:rsidRPr="002A6003" w:rsidRDefault="002A6003" w:rsidP="002A6003">
      <w:pPr>
        <w:numPr>
          <w:ilvl w:val="1"/>
          <w:numId w:val="10"/>
        </w:numPr>
        <w:tabs>
          <w:tab w:val="left" w:pos="1820"/>
        </w:tabs>
        <w:kinsoku w:val="0"/>
        <w:overflowPunct w:val="0"/>
        <w:autoSpaceDE w:val="0"/>
        <w:autoSpaceDN w:val="0"/>
        <w:adjustRightInd w:val="0"/>
        <w:ind w:hanging="460"/>
        <w:jc w:val="left"/>
        <w:outlineLvl w:val="2"/>
        <w:rPr>
          <w:rFonts w:ascii="Times New Roman" w:eastAsia="宋体" w:hAnsi="Times New Roman" w:cs="黑体"/>
          <w:kern w:val="0"/>
          <w:sz w:val="32"/>
          <w:szCs w:val="32"/>
        </w:rPr>
      </w:pPr>
      <w:bookmarkStart w:id="389" w:name="5.4_系统控制协处理器"/>
      <w:bookmarkStart w:id="390" w:name="_bookmark364"/>
      <w:bookmarkStart w:id="391" w:name="_Toc41148047"/>
      <w:bookmarkStart w:id="392" w:name="_Toc41294578"/>
      <w:bookmarkEnd w:id="389"/>
      <w:bookmarkEnd w:id="390"/>
      <w:r w:rsidRPr="002A6003">
        <w:rPr>
          <w:rFonts w:ascii="Times New Roman" w:eastAsia="宋体" w:hAnsi="Times New Roman" w:cs="黑体" w:hint="eastAsia"/>
          <w:kern w:val="0"/>
          <w:sz w:val="32"/>
          <w:szCs w:val="32"/>
        </w:rPr>
        <w:t>System control coprocessor</w:t>
      </w:r>
      <w:bookmarkEnd w:id="391"/>
      <w:bookmarkEnd w:id="392"/>
    </w:p>
    <w:p w14:paraId="300985A9"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system control coprocessor (CP0) is responsible for supporting storage management, virtual and real address translation, exception handling, and some privileged </w:t>
      </w:r>
      <w:proofErr w:type="spellStart"/>
      <w:r w:rsidRPr="002A6003">
        <w:rPr>
          <w:rFonts w:ascii="Times New Roman" w:eastAsia="宋体" w:hAnsi="Times New Roman" w:cs="宋体" w:hint="eastAsia"/>
          <w:spacing w:val="5"/>
          <w:kern w:val="0"/>
          <w:szCs w:val="21"/>
        </w:rPr>
        <w:t>operations.The</w:t>
      </w:r>
      <w:proofErr w:type="spell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core has 26 registers CP0 and a 64-item TLB, each with a unique register </w:t>
      </w:r>
      <w:proofErr w:type="spellStart"/>
      <w:r w:rsidRPr="002A6003">
        <w:rPr>
          <w:rFonts w:ascii="Times New Roman" w:eastAsia="宋体" w:hAnsi="Times New Roman" w:cs="宋体" w:hint="eastAsia"/>
          <w:spacing w:val="5"/>
          <w:kern w:val="0"/>
          <w:szCs w:val="21"/>
        </w:rPr>
        <w:t>number.The</w:t>
      </w:r>
      <w:proofErr w:type="spellEnd"/>
      <w:r w:rsidRPr="002A6003">
        <w:rPr>
          <w:rFonts w:ascii="Times New Roman" w:eastAsia="宋体" w:hAnsi="Times New Roman" w:cs="宋体" w:hint="eastAsia"/>
          <w:spacing w:val="5"/>
          <w:kern w:val="0"/>
          <w:szCs w:val="21"/>
        </w:rPr>
        <w:t xml:space="preserve"> following sections give an overview of registers related to memory management.</w:t>
      </w:r>
    </w:p>
    <w:p w14:paraId="300985AA"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6"/>
          <w:szCs w:val="16"/>
        </w:rPr>
      </w:pPr>
    </w:p>
    <w:p w14:paraId="300985AB"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spacing w:val="-14"/>
          <w:kern w:val="0"/>
          <w:sz w:val="28"/>
          <w:szCs w:val="28"/>
        </w:rPr>
      </w:pPr>
      <w:bookmarkStart w:id="393" w:name="5.4.1_TLB表项的格式"/>
      <w:bookmarkStart w:id="394" w:name="_bookmark365"/>
      <w:bookmarkEnd w:id="393"/>
      <w:bookmarkEnd w:id="394"/>
      <w:r w:rsidRPr="002A6003">
        <w:rPr>
          <w:rFonts w:ascii="Times New Roman" w:eastAsia="宋体" w:hAnsi="Times New Roman" w:cs="黑体"/>
          <w:kern w:val="0"/>
          <w:sz w:val="28"/>
          <w:szCs w:val="28"/>
        </w:rPr>
        <w:t>Format of TLB table entries</w:t>
      </w:r>
    </w:p>
    <w:p w14:paraId="300985AC" w14:textId="77777777" w:rsidR="002A6003" w:rsidRPr="002A6003" w:rsidRDefault="008F322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hyperlink w:anchor="bookmark366" w:history="1">
        <w:r w:rsidR="002A6003" w:rsidRPr="002A6003">
          <w:rPr>
            <w:rFonts w:ascii="Times New Roman" w:eastAsia="宋体" w:hAnsi="Times New Roman" w:cs="宋体" w:hint="eastAsia"/>
            <w:spacing w:val="5"/>
            <w:kern w:val="0"/>
            <w:szCs w:val="21"/>
          </w:rPr>
          <w:t>Figure 5-6 shows the format of the TLB table entries, each of which has its own field in the EntryHi, EntryLo0, EntryLo1, PageMask registers.</w:t>
        </w:r>
      </w:hyperlink>
    </w:p>
    <w:p w14:paraId="300985AD"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proofErr w:type="spellStart"/>
      <w:r w:rsidRPr="002A6003">
        <w:rPr>
          <w:rFonts w:ascii="Times New Roman" w:eastAsia="宋体" w:hAnsi="Times New Roman" w:cs="宋体"/>
          <w:spacing w:val="5"/>
          <w:kern w:val="0"/>
          <w:szCs w:val="21"/>
        </w:rPr>
        <w:t>EntryHi</w:t>
      </w:r>
      <w:proofErr w:type="spellEnd"/>
      <w:r w:rsidRPr="002A6003">
        <w:rPr>
          <w:rFonts w:ascii="Times New Roman" w:eastAsia="宋体" w:hAnsi="Times New Roman" w:cs="宋体"/>
          <w:spacing w:val="5"/>
          <w:kern w:val="0"/>
          <w:szCs w:val="21"/>
        </w:rPr>
        <w:t xml:space="preserve">, EntryLo0, EntryLo1, and the </w:t>
      </w:r>
      <w:proofErr w:type="spellStart"/>
      <w:r w:rsidRPr="002A6003">
        <w:rPr>
          <w:rFonts w:ascii="Times New Roman" w:eastAsia="宋体" w:hAnsi="Times New Roman" w:cs="宋体"/>
          <w:spacing w:val="5"/>
          <w:kern w:val="0"/>
          <w:szCs w:val="21"/>
        </w:rPr>
        <w:t>PageMask</w:t>
      </w:r>
      <w:proofErr w:type="spellEnd"/>
      <w:r w:rsidRPr="002A6003">
        <w:rPr>
          <w:rFonts w:ascii="Times New Roman" w:eastAsia="宋体" w:hAnsi="Times New Roman" w:cs="宋体"/>
          <w:spacing w:val="5"/>
          <w:kern w:val="0"/>
          <w:szCs w:val="21"/>
        </w:rPr>
        <w:t xml:space="preserve"> register and TLB entries are formatted </w:t>
      </w:r>
      <w:proofErr w:type="spellStart"/>
      <w:r w:rsidRPr="002A6003">
        <w:rPr>
          <w:rFonts w:ascii="Times New Roman" w:eastAsia="宋体" w:hAnsi="Times New Roman" w:cs="宋体"/>
          <w:spacing w:val="5"/>
          <w:kern w:val="0"/>
          <w:szCs w:val="21"/>
        </w:rPr>
        <w:t>similarly.</w:t>
      </w:r>
      <w:r w:rsidRPr="002A6003">
        <w:rPr>
          <w:rFonts w:ascii="Times New Roman" w:eastAsia="宋体" w:hAnsi="Times New Roman" w:cs="宋体" w:hint="eastAsia"/>
          <w:spacing w:val="5"/>
          <w:kern w:val="0"/>
          <w:szCs w:val="21"/>
        </w:rPr>
        <w:t>The</w:t>
      </w:r>
      <w:proofErr w:type="spellEnd"/>
      <w:r w:rsidRPr="002A6003">
        <w:rPr>
          <w:rFonts w:ascii="Times New Roman" w:eastAsia="宋体" w:hAnsi="Times New Roman" w:cs="宋体" w:hint="eastAsia"/>
          <w:spacing w:val="5"/>
          <w:kern w:val="0"/>
          <w:szCs w:val="21"/>
        </w:rPr>
        <w:t xml:space="preserve"> only difference is that the TLB entry has a Global field (G bit), which is not in the </w:t>
      </w:r>
      <w:proofErr w:type="spellStart"/>
      <w:r w:rsidRPr="002A6003">
        <w:rPr>
          <w:rFonts w:ascii="Times New Roman" w:eastAsia="宋体" w:hAnsi="Times New Roman" w:cs="宋体" w:hint="eastAsia"/>
          <w:spacing w:val="5"/>
          <w:kern w:val="0"/>
          <w:szCs w:val="21"/>
        </w:rPr>
        <w:t>EntryHi</w:t>
      </w:r>
      <w:proofErr w:type="spellEnd"/>
      <w:r w:rsidRPr="002A6003">
        <w:rPr>
          <w:rFonts w:ascii="Times New Roman" w:eastAsia="宋体" w:hAnsi="Times New Roman" w:cs="宋体" w:hint="eastAsia"/>
          <w:spacing w:val="5"/>
          <w:kern w:val="0"/>
          <w:szCs w:val="21"/>
        </w:rPr>
        <w:t xml:space="preserve"> register, but appears as a reserved </w:t>
      </w:r>
      <w:proofErr w:type="spellStart"/>
      <w:r w:rsidRPr="002A6003">
        <w:rPr>
          <w:rFonts w:ascii="Times New Roman" w:eastAsia="宋体" w:hAnsi="Times New Roman" w:cs="宋体" w:hint="eastAsia"/>
          <w:spacing w:val="5"/>
          <w:kern w:val="0"/>
          <w:szCs w:val="21"/>
        </w:rPr>
        <w:t>field.</w:t>
      </w:r>
      <w:hyperlink w:anchor="bookmark367" w:history="1">
        <w:r w:rsidRPr="002A6003">
          <w:rPr>
            <w:rFonts w:ascii="Times New Roman" w:eastAsia="宋体" w:hAnsi="Times New Roman" w:cs="宋体" w:hint="eastAsia"/>
            <w:spacing w:val="5"/>
            <w:kern w:val="0"/>
            <w:szCs w:val="21"/>
          </w:rPr>
          <w:t>Figure</w:t>
        </w:r>
        <w:proofErr w:type="spellEnd"/>
        <w:r w:rsidRPr="002A6003">
          <w:rPr>
            <w:rFonts w:ascii="Times New Roman" w:eastAsia="宋体" w:hAnsi="Times New Roman" w:cs="宋体" w:hint="eastAsia"/>
            <w:spacing w:val="5"/>
            <w:kern w:val="0"/>
            <w:szCs w:val="21"/>
          </w:rPr>
          <w:t xml:space="preserve"> 5-7, figure 5-8, and figure 5-9 represent the domains of the TLB term in figure 5-6, respectively.</w:t>
        </w:r>
      </w:hyperlink>
      <w:hyperlink w:anchor="bookmark368" w:history="1"/>
      <w:hyperlink w:anchor="bookmark369" w:history="1"/>
      <w:hyperlink w:anchor="bookmark366" w:history="1"/>
    </w:p>
    <w:p w14:paraId="300985A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r w:rsidRPr="002A6003">
        <w:rPr>
          <w:rFonts w:ascii="Times New Roman" w:eastAsia="宋体" w:hAnsi="Times New Roman" w:cs="宋体"/>
          <w:noProof/>
          <w:kern w:val="0"/>
          <w:szCs w:val="21"/>
        </w:rPr>
        <mc:AlternateContent>
          <mc:Choice Requires="wpg">
            <w:drawing>
              <wp:anchor distT="0" distB="0" distL="114300" distR="114300" simplePos="0" relativeHeight="251741184" behindDoc="1" locked="0" layoutInCell="0" allowOverlap="1" wp14:anchorId="30098F70" wp14:editId="30098F71">
                <wp:simplePos x="0" y="0"/>
                <wp:positionH relativeFrom="page">
                  <wp:posOffset>992038</wp:posOffset>
                </wp:positionH>
                <wp:positionV relativeFrom="paragraph">
                  <wp:posOffset>6122</wp:posOffset>
                </wp:positionV>
                <wp:extent cx="5575300" cy="3096188"/>
                <wp:effectExtent l="0" t="0" r="6350" b="28575"/>
                <wp:wrapNone/>
                <wp:docPr id="372" name="Group 2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5300" cy="3096188"/>
                          <a:chOff x="1567" y="1223"/>
                          <a:chExt cx="8770" cy="5134"/>
                        </a:xfrm>
                      </wpg:grpSpPr>
                      <wps:wsp>
                        <wps:cNvPr id="373" name="Freeform 2187"/>
                        <wps:cNvSpPr>
                          <a:spLocks/>
                        </wps:cNvSpPr>
                        <wps:spPr bwMode="auto">
                          <a:xfrm>
                            <a:off x="1567" y="1223"/>
                            <a:ext cx="20" cy="2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2188"/>
                        <wps:cNvSpPr>
                          <a:spLocks/>
                        </wps:cNvSpPr>
                        <wps:spPr bwMode="auto">
                          <a:xfrm>
                            <a:off x="1576" y="1228"/>
                            <a:ext cx="8751" cy="20"/>
                          </a:xfrm>
                          <a:custGeom>
                            <a:avLst/>
                            <a:gdLst>
                              <a:gd name="T0" fmla="*/ 0 w 8751"/>
                              <a:gd name="T1" fmla="*/ 0 h 20"/>
                              <a:gd name="T2" fmla="*/ 8750 w 8751"/>
                              <a:gd name="T3" fmla="*/ 0 h 20"/>
                            </a:gdLst>
                            <a:ahLst/>
                            <a:cxnLst>
                              <a:cxn ang="0">
                                <a:pos x="T0" y="T1"/>
                              </a:cxn>
                              <a:cxn ang="0">
                                <a:pos x="T2" y="T3"/>
                              </a:cxn>
                            </a:cxnLst>
                            <a:rect l="0" t="0" r="r" b="b"/>
                            <a:pathLst>
                              <a:path w="8751" h="20">
                                <a:moveTo>
                                  <a:pt x="0" y="0"/>
                                </a:moveTo>
                                <a:lnTo>
                                  <a:pt x="875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2189"/>
                        <wps:cNvSpPr>
                          <a:spLocks/>
                        </wps:cNvSpPr>
                        <wps:spPr bwMode="auto">
                          <a:xfrm>
                            <a:off x="10327" y="1223"/>
                            <a:ext cx="20" cy="2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2190"/>
                        <wps:cNvSpPr>
                          <a:spLocks/>
                        </wps:cNvSpPr>
                        <wps:spPr bwMode="auto">
                          <a:xfrm>
                            <a:off x="1572" y="1233"/>
                            <a:ext cx="20" cy="5124"/>
                          </a:xfrm>
                          <a:custGeom>
                            <a:avLst/>
                            <a:gdLst>
                              <a:gd name="T0" fmla="*/ 0 w 20"/>
                              <a:gd name="T1" fmla="*/ 0 h 5124"/>
                              <a:gd name="T2" fmla="*/ 0 w 20"/>
                              <a:gd name="T3" fmla="*/ 5123 h 5124"/>
                            </a:gdLst>
                            <a:ahLst/>
                            <a:cxnLst>
                              <a:cxn ang="0">
                                <a:pos x="T0" y="T1"/>
                              </a:cxn>
                              <a:cxn ang="0">
                                <a:pos x="T2" y="T3"/>
                              </a:cxn>
                            </a:cxnLst>
                            <a:rect l="0" t="0" r="r" b="b"/>
                            <a:pathLst>
                              <a:path w="20" h="5124">
                                <a:moveTo>
                                  <a:pt x="0" y="0"/>
                                </a:moveTo>
                                <a:lnTo>
                                  <a:pt x="0" y="512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77" name="Group 2191"/>
                        <wpg:cNvGrpSpPr>
                          <a:grpSpLocks/>
                        </wpg:cNvGrpSpPr>
                        <wpg:grpSpPr bwMode="auto">
                          <a:xfrm>
                            <a:off x="1576" y="1233"/>
                            <a:ext cx="8756" cy="5124"/>
                            <a:chOff x="1576" y="1233"/>
                            <a:chExt cx="8756" cy="5124"/>
                          </a:xfrm>
                        </wpg:grpSpPr>
                        <wps:wsp>
                          <wps:cNvPr id="378" name="Freeform 2192"/>
                          <wps:cNvSpPr>
                            <a:spLocks/>
                          </wps:cNvSpPr>
                          <wps:spPr bwMode="auto">
                            <a:xfrm>
                              <a:off x="1576" y="1233"/>
                              <a:ext cx="8756" cy="5124"/>
                            </a:xfrm>
                            <a:custGeom>
                              <a:avLst/>
                              <a:gdLst>
                                <a:gd name="T0" fmla="*/ 0 w 8756"/>
                                <a:gd name="T1" fmla="*/ 5119 h 5124"/>
                                <a:gd name="T2" fmla="*/ 8750 w 8756"/>
                                <a:gd name="T3" fmla="*/ 5119 h 5124"/>
                              </a:gdLst>
                              <a:ahLst/>
                              <a:cxnLst>
                                <a:cxn ang="0">
                                  <a:pos x="T0" y="T1"/>
                                </a:cxn>
                                <a:cxn ang="0">
                                  <a:pos x="T2" y="T3"/>
                                </a:cxn>
                              </a:cxnLst>
                              <a:rect l="0" t="0" r="r" b="b"/>
                              <a:pathLst>
                                <a:path w="8756" h="5124">
                                  <a:moveTo>
                                    <a:pt x="0" y="5119"/>
                                  </a:moveTo>
                                  <a:lnTo>
                                    <a:pt x="8750" y="5119"/>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Freeform 2193"/>
                          <wps:cNvSpPr>
                            <a:spLocks/>
                          </wps:cNvSpPr>
                          <wps:spPr bwMode="auto">
                            <a:xfrm>
                              <a:off x="1576" y="1233"/>
                              <a:ext cx="8756" cy="5124"/>
                            </a:xfrm>
                            <a:custGeom>
                              <a:avLst/>
                              <a:gdLst>
                                <a:gd name="T0" fmla="*/ 8755 w 8756"/>
                                <a:gd name="T1" fmla="*/ 0 h 5124"/>
                                <a:gd name="T2" fmla="*/ 8755 w 8756"/>
                                <a:gd name="T3" fmla="*/ 5123 h 5124"/>
                              </a:gdLst>
                              <a:ahLst/>
                              <a:cxnLst>
                                <a:cxn ang="0">
                                  <a:pos x="T0" y="T1"/>
                                </a:cxn>
                                <a:cxn ang="0">
                                  <a:pos x="T2" y="T3"/>
                                </a:cxn>
                              </a:cxnLst>
                              <a:rect l="0" t="0" r="r" b="b"/>
                              <a:pathLst>
                                <a:path w="8756" h="5124">
                                  <a:moveTo>
                                    <a:pt x="8755" y="0"/>
                                  </a:moveTo>
                                  <a:lnTo>
                                    <a:pt x="8755" y="5123"/>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80" name="Text Box 2194"/>
                        <wps:cNvSpPr txBox="1">
                          <a:spLocks noChangeArrowheads="1"/>
                        </wps:cNvSpPr>
                        <wps:spPr bwMode="auto">
                          <a:xfrm>
                            <a:off x="2371" y="1548"/>
                            <a:ext cx="29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8"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255</w:t>
                              </w:r>
                            </w:p>
                          </w:txbxContent>
                        </wps:txbx>
                        <wps:bodyPr rot="0" vert="horz" wrap="square" lIns="0" tIns="0" rIns="0" bIns="0" anchor="t" anchorCtr="0" upright="1">
                          <a:noAutofit/>
                        </wps:bodyPr>
                      </wps:wsp>
                      <wps:wsp>
                        <wps:cNvPr id="381" name="Text Box 2195"/>
                        <wps:cNvSpPr txBox="1">
                          <a:spLocks noChangeArrowheads="1"/>
                        </wps:cNvSpPr>
                        <wps:spPr bwMode="auto">
                          <a:xfrm>
                            <a:off x="5884" y="1548"/>
                            <a:ext cx="60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9"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217 216</w:t>
                              </w:r>
                            </w:p>
                          </w:txbxContent>
                        </wps:txbx>
                        <wps:bodyPr rot="0" vert="horz" wrap="square" lIns="0" tIns="0" rIns="0" bIns="0" anchor="t" anchorCtr="0" upright="1">
                          <a:noAutofit/>
                        </wps:bodyPr>
                      </wps:wsp>
                      <wps:wsp>
                        <wps:cNvPr id="382" name="Text Box 2196"/>
                        <wps:cNvSpPr txBox="1">
                          <a:spLocks noChangeArrowheads="1"/>
                        </wps:cNvSpPr>
                        <wps:spPr bwMode="auto">
                          <a:xfrm>
                            <a:off x="8088" y="1548"/>
                            <a:ext cx="60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A"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205 204</w:t>
                              </w:r>
                            </w:p>
                          </w:txbxContent>
                        </wps:txbx>
                        <wps:bodyPr rot="0" vert="horz" wrap="square" lIns="0" tIns="0" rIns="0" bIns="0" anchor="t" anchorCtr="0" upright="1">
                          <a:noAutofit/>
                        </wps:bodyPr>
                      </wps:wsp>
                      <wps:wsp>
                        <wps:cNvPr id="383" name="Text Box 2197"/>
                        <wps:cNvSpPr txBox="1">
                          <a:spLocks noChangeArrowheads="1"/>
                        </wps:cNvSpPr>
                        <wps:spPr bwMode="auto">
                          <a:xfrm>
                            <a:off x="9665" y="1548"/>
                            <a:ext cx="29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B"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192</w:t>
                              </w:r>
                            </w:p>
                          </w:txbxContent>
                        </wps:txbx>
                        <wps:bodyPr rot="0" vert="horz" wrap="square" lIns="0" tIns="0" rIns="0" bIns="0" anchor="t" anchorCtr="0" upright="1">
                          <a:noAutofit/>
                        </wps:bodyPr>
                      </wps:wsp>
                      <wps:wsp>
                        <wps:cNvPr id="384" name="Text Box 2198"/>
                        <wps:cNvSpPr txBox="1">
                          <a:spLocks noChangeArrowheads="1"/>
                        </wps:cNvSpPr>
                        <wps:spPr bwMode="auto">
                          <a:xfrm>
                            <a:off x="4111" y="2309"/>
                            <a:ext cx="20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C"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39</w:t>
                              </w:r>
                            </w:p>
                          </w:txbxContent>
                        </wps:txbx>
                        <wps:bodyPr rot="0" vert="horz" wrap="square" lIns="0" tIns="0" rIns="0" bIns="0" anchor="t" anchorCtr="0" upright="1">
                          <a:noAutofit/>
                        </wps:bodyPr>
                      </wps:wsp>
                      <wps:wsp>
                        <wps:cNvPr id="385" name="Text Box 2199"/>
                        <wps:cNvSpPr txBox="1">
                          <a:spLocks noChangeArrowheads="1"/>
                        </wps:cNvSpPr>
                        <wps:spPr bwMode="auto">
                          <a:xfrm>
                            <a:off x="4306" y="2679"/>
                            <a:ext cx="6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D"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176 175</w:t>
                              </w:r>
                            </w:p>
                          </w:txbxContent>
                        </wps:txbx>
                        <wps:bodyPr rot="0" vert="horz" wrap="square" lIns="0" tIns="0" rIns="0" bIns="0" anchor="t" anchorCtr="0" upright="1">
                          <a:noAutofit/>
                        </wps:bodyPr>
                      </wps:wsp>
                      <wps:wsp>
                        <wps:cNvPr id="386" name="Text Box 2200"/>
                        <wps:cNvSpPr txBox="1">
                          <a:spLocks noChangeArrowheads="1"/>
                        </wps:cNvSpPr>
                        <wps:spPr bwMode="auto">
                          <a:xfrm>
                            <a:off x="6783" y="2309"/>
                            <a:ext cx="988"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3E" w14:textId="77777777" w:rsidR="00352539" w:rsidRDefault="00352539" w:rsidP="002A6003">
                              <w:pPr>
                                <w:pStyle w:val="a3"/>
                                <w:kinsoku w:val="0"/>
                                <w:overflowPunct w:val="0"/>
                                <w:spacing w:line="199" w:lineRule="exact"/>
                                <w:ind w:left="11" w:right="33"/>
                                <w:jc w:val="center"/>
                                <w:rPr>
                                  <w:rFonts w:ascii="Times New Roman" w:eastAsiaTheme="minorEastAsia" w:cs="Times New Roman"/>
                                  <w:sz w:val="18"/>
                                  <w:szCs w:val="18"/>
                                </w:rPr>
                              </w:pPr>
                              <w:r>
                                <w:rPr>
                                  <w:rFonts w:ascii="Times New Roman" w:eastAsiaTheme="minorEastAsia" w:cs="Times New Roman"/>
                                  <w:sz w:val="18"/>
                                  <w:szCs w:val="18"/>
                                </w:rPr>
                                <w:t>12</w:t>
                              </w:r>
                            </w:p>
                            <w:p w14:paraId="3009913F" w14:textId="77777777" w:rsidR="00352539" w:rsidRDefault="00352539" w:rsidP="002A6003">
                              <w:pPr>
                                <w:pStyle w:val="a3"/>
                                <w:kinsoku w:val="0"/>
                                <w:overflowPunct w:val="0"/>
                                <w:spacing w:before="162"/>
                                <w:ind w:left="15" w:right="33"/>
                                <w:jc w:val="center"/>
                                <w:rPr>
                                  <w:rFonts w:ascii="Times New Roman" w:eastAsiaTheme="minorEastAsia" w:cs="Times New Roman"/>
                                  <w:sz w:val="18"/>
                                  <w:szCs w:val="18"/>
                                </w:rPr>
                              </w:pPr>
                              <w:r>
                                <w:rPr>
                                  <w:rFonts w:ascii="Times New Roman" w:eastAsiaTheme="minorEastAsia" w:cs="Times New Roman"/>
                                  <w:sz w:val="18"/>
                                  <w:szCs w:val="18"/>
                                </w:rPr>
                                <w:t>141 140 139</w:t>
                              </w:r>
                            </w:p>
                          </w:txbxContent>
                        </wps:txbx>
                        <wps:bodyPr rot="0" vert="horz" wrap="square" lIns="0" tIns="0" rIns="0" bIns="0" anchor="t" anchorCtr="0" upright="1">
                          <a:noAutofit/>
                        </wps:bodyPr>
                      </wps:wsp>
                      <wps:wsp>
                        <wps:cNvPr id="387" name="Text Box 2201"/>
                        <wps:cNvSpPr txBox="1">
                          <a:spLocks noChangeArrowheads="1"/>
                        </wps:cNvSpPr>
                        <wps:spPr bwMode="auto">
                          <a:xfrm>
                            <a:off x="8972" y="2309"/>
                            <a:ext cx="20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0"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13</w:t>
                              </w:r>
                            </w:p>
                          </w:txbxContent>
                        </wps:txbx>
                        <wps:bodyPr rot="0" vert="horz" wrap="square" lIns="0" tIns="0" rIns="0" bIns="0" anchor="t" anchorCtr="0" upright="1">
                          <a:noAutofit/>
                        </wps:bodyPr>
                      </wps:wsp>
                      <wps:wsp>
                        <wps:cNvPr id="388" name="Text Box 2202"/>
                        <wps:cNvSpPr txBox="1">
                          <a:spLocks noChangeArrowheads="1"/>
                        </wps:cNvSpPr>
                        <wps:spPr bwMode="auto">
                          <a:xfrm>
                            <a:off x="2371" y="2679"/>
                            <a:ext cx="105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1"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191 190 189</w:t>
                              </w:r>
                            </w:p>
                          </w:txbxContent>
                        </wps:txbx>
                        <wps:bodyPr rot="0" vert="horz" wrap="square" lIns="0" tIns="0" rIns="0" bIns="0" anchor="t" anchorCtr="0" upright="1">
                          <a:noAutofit/>
                        </wps:bodyPr>
                      </wps:wsp>
                      <wps:wsp>
                        <wps:cNvPr id="389" name="Text Box 2203"/>
                        <wps:cNvSpPr txBox="1">
                          <a:spLocks noChangeArrowheads="1"/>
                        </wps:cNvSpPr>
                        <wps:spPr bwMode="auto">
                          <a:xfrm>
                            <a:off x="7927" y="2679"/>
                            <a:ext cx="60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2"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136 135</w:t>
                              </w:r>
                            </w:p>
                          </w:txbxContent>
                        </wps:txbx>
                        <wps:bodyPr rot="0" vert="horz" wrap="square" lIns="0" tIns="0" rIns="0" bIns="0" anchor="t" anchorCtr="0" upright="1">
                          <a:noAutofit/>
                        </wps:bodyPr>
                      </wps:wsp>
                      <wps:wsp>
                        <wps:cNvPr id="390" name="Text Box 2204"/>
                        <wps:cNvSpPr txBox="1">
                          <a:spLocks noChangeArrowheads="1"/>
                        </wps:cNvSpPr>
                        <wps:spPr bwMode="auto">
                          <a:xfrm>
                            <a:off x="9593" y="2679"/>
                            <a:ext cx="29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3"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128</w:t>
                              </w:r>
                            </w:p>
                          </w:txbxContent>
                        </wps:txbx>
                        <wps:bodyPr rot="0" vert="horz" wrap="square" lIns="0" tIns="0" rIns="0" bIns="0" anchor="t" anchorCtr="0" upright="1">
                          <a:noAutofit/>
                        </wps:bodyPr>
                      </wps:wsp>
                      <wps:wsp>
                        <wps:cNvPr id="391" name="Text Box 2205"/>
                        <wps:cNvSpPr txBox="1">
                          <a:spLocks noChangeArrowheads="1"/>
                        </wps:cNvSpPr>
                        <wps:spPr bwMode="auto">
                          <a:xfrm>
                            <a:off x="2583" y="3439"/>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4"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w:t>
                              </w:r>
                            </w:p>
                          </w:txbxContent>
                        </wps:txbx>
                        <wps:bodyPr rot="0" vert="horz" wrap="square" lIns="0" tIns="0" rIns="0" bIns="0" anchor="t" anchorCtr="0" upright="1">
                          <a:noAutofit/>
                        </wps:bodyPr>
                      </wps:wsp>
                      <wps:wsp>
                        <wps:cNvPr id="392" name="Text Box 2206"/>
                        <wps:cNvSpPr txBox="1">
                          <a:spLocks noChangeArrowheads="1"/>
                        </wps:cNvSpPr>
                        <wps:spPr bwMode="auto">
                          <a:xfrm>
                            <a:off x="3662" y="3439"/>
                            <a:ext cx="19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5"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14</w:t>
                              </w:r>
                            </w:p>
                          </w:txbxContent>
                        </wps:txbx>
                        <wps:bodyPr rot="0" vert="horz" wrap="square" lIns="0" tIns="0" rIns="0" bIns="0" anchor="t" anchorCtr="0" upright="1">
                          <a:noAutofit/>
                        </wps:bodyPr>
                      </wps:wsp>
                      <wps:wsp>
                        <wps:cNvPr id="393" name="Text Box 2207"/>
                        <wps:cNvSpPr txBox="1">
                          <a:spLocks noChangeArrowheads="1"/>
                        </wps:cNvSpPr>
                        <wps:spPr bwMode="auto">
                          <a:xfrm>
                            <a:off x="5642" y="3439"/>
                            <a:ext cx="20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6"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35</w:t>
                              </w:r>
                            </w:p>
                          </w:txbxContent>
                        </wps:txbx>
                        <wps:bodyPr rot="0" vert="horz" wrap="square" lIns="0" tIns="0" rIns="0" bIns="0" anchor="t" anchorCtr="0" upright="1">
                          <a:noAutofit/>
                        </wps:bodyPr>
                      </wps:wsp>
                      <wps:wsp>
                        <wps:cNvPr id="394" name="Text Box 2208"/>
                        <wps:cNvSpPr txBox="1">
                          <a:spLocks noChangeArrowheads="1"/>
                        </wps:cNvSpPr>
                        <wps:spPr bwMode="auto">
                          <a:xfrm>
                            <a:off x="7174" y="3439"/>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7"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w:t>
                              </w:r>
                            </w:p>
                          </w:txbxContent>
                        </wps:txbx>
                        <wps:bodyPr rot="0" vert="horz" wrap="square" lIns="0" tIns="0" rIns="0" bIns="0" anchor="t" anchorCtr="0" upright="1">
                          <a:noAutofit/>
                        </wps:bodyPr>
                      </wps:wsp>
                      <wps:wsp>
                        <wps:cNvPr id="395" name="Text Box 2209"/>
                        <wps:cNvSpPr txBox="1">
                          <a:spLocks noChangeArrowheads="1"/>
                        </wps:cNvSpPr>
                        <wps:spPr bwMode="auto">
                          <a:xfrm>
                            <a:off x="7713" y="3439"/>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8"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4</w:t>
                              </w:r>
                            </w:p>
                          </w:txbxContent>
                        </wps:txbx>
                        <wps:bodyPr rot="0" vert="horz" wrap="square" lIns="0" tIns="0" rIns="0" bIns="0" anchor="t" anchorCtr="0" upright="1">
                          <a:noAutofit/>
                        </wps:bodyPr>
                      </wps:wsp>
                      <wps:wsp>
                        <wps:cNvPr id="396" name="Text Box 2210"/>
                        <wps:cNvSpPr txBox="1">
                          <a:spLocks noChangeArrowheads="1"/>
                        </wps:cNvSpPr>
                        <wps:spPr bwMode="auto">
                          <a:xfrm>
                            <a:off x="8973" y="3439"/>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9"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8</w:t>
                              </w:r>
                            </w:p>
                          </w:txbxContent>
                        </wps:txbx>
                        <wps:bodyPr rot="0" vert="horz" wrap="square" lIns="0" tIns="0" rIns="0" bIns="0" anchor="t" anchorCtr="0" upright="1">
                          <a:noAutofit/>
                        </wps:bodyPr>
                      </wps:wsp>
                      <wps:wsp>
                        <wps:cNvPr id="397" name="Text Box 2211"/>
                        <wps:cNvSpPr txBox="1">
                          <a:spLocks noChangeArrowheads="1"/>
                        </wps:cNvSpPr>
                        <wps:spPr bwMode="auto">
                          <a:xfrm>
                            <a:off x="2371" y="3811"/>
                            <a:ext cx="29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A"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127</w:t>
                              </w:r>
                            </w:p>
                          </w:txbxContent>
                        </wps:txbx>
                        <wps:bodyPr rot="0" vert="horz" wrap="square" lIns="0" tIns="0" rIns="0" bIns="0" anchor="t" anchorCtr="0" upright="1">
                          <a:noAutofit/>
                        </wps:bodyPr>
                      </wps:wsp>
                      <wps:wsp>
                        <wps:cNvPr id="398" name="Text Box 2212"/>
                        <wps:cNvSpPr txBox="1">
                          <a:spLocks noChangeArrowheads="1"/>
                        </wps:cNvSpPr>
                        <wps:spPr bwMode="auto">
                          <a:xfrm>
                            <a:off x="4443" y="3811"/>
                            <a:ext cx="60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B"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106 105</w:t>
                              </w:r>
                            </w:p>
                          </w:txbxContent>
                        </wps:txbx>
                        <wps:bodyPr rot="0" vert="horz" wrap="square" lIns="0" tIns="0" rIns="0" bIns="0" anchor="t" anchorCtr="0" upright="1">
                          <a:noAutofit/>
                        </wps:bodyPr>
                      </wps:wsp>
                      <wps:wsp>
                        <wps:cNvPr id="399" name="Text Box 2213"/>
                        <wps:cNvSpPr txBox="1">
                          <a:spLocks noChangeArrowheads="1"/>
                        </wps:cNvSpPr>
                        <wps:spPr bwMode="auto">
                          <a:xfrm>
                            <a:off x="8448" y="3811"/>
                            <a:ext cx="159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C"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70 69 67 66 65 64</w:t>
                              </w:r>
                            </w:p>
                          </w:txbxContent>
                        </wps:txbx>
                        <wps:bodyPr rot="0" vert="horz" wrap="square" lIns="0" tIns="0" rIns="0" bIns="0" anchor="t" anchorCtr="0" upright="1">
                          <a:noAutofit/>
                        </wps:bodyPr>
                      </wps:wsp>
                      <wps:wsp>
                        <wps:cNvPr id="400" name="Text Box 2214"/>
                        <wps:cNvSpPr txBox="1">
                          <a:spLocks noChangeArrowheads="1"/>
                        </wps:cNvSpPr>
                        <wps:spPr bwMode="auto">
                          <a:xfrm>
                            <a:off x="3391" y="4572"/>
                            <a:ext cx="20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D"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21</w:t>
                              </w:r>
                            </w:p>
                          </w:txbxContent>
                        </wps:txbx>
                        <wps:bodyPr rot="0" vert="horz" wrap="square" lIns="0" tIns="0" rIns="0" bIns="0" anchor="t" anchorCtr="0" upright="1">
                          <a:noAutofit/>
                        </wps:bodyPr>
                      </wps:wsp>
                      <wps:wsp>
                        <wps:cNvPr id="401" name="Text Box 2215"/>
                        <wps:cNvSpPr txBox="1">
                          <a:spLocks noChangeArrowheads="1"/>
                        </wps:cNvSpPr>
                        <wps:spPr bwMode="auto">
                          <a:xfrm>
                            <a:off x="6543" y="4572"/>
                            <a:ext cx="20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E"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36</w:t>
                              </w:r>
                            </w:p>
                          </w:txbxContent>
                        </wps:txbx>
                        <wps:bodyPr rot="0" vert="horz" wrap="square" lIns="0" tIns="0" rIns="0" bIns="0" anchor="t" anchorCtr="0" upright="1">
                          <a:noAutofit/>
                        </wps:bodyPr>
                      </wps:wsp>
                      <wps:wsp>
                        <wps:cNvPr id="402" name="Text Box 2216"/>
                        <wps:cNvSpPr txBox="1">
                          <a:spLocks noChangeArrowheads="1"/>
                        </wps:cNvSpPr>
                        <wps:spPr bwMode="auto">
                          <a:xfrm>
                            <a:off x="8885" y="4572"/>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4F"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w:t>
                              </w:r>
                            </w:p>
                          </w:txbxContent>
                        </wps:txbx>
                        <wps:bodyPr rot="0" vert="horz" wrap="square" lIns="0" tIns="0" rIns="0" bIns="0" anchor="t" anchorCtr="0" upright="1">
                          <a:noAutofit/>
                        </wps:bodyPr>
                      </wps:wsp>
                      <wps:wsp>
                        <wps:cNvPr id="403" name="Text Box 2217"/>
                        <wps:cNvSpPr txBox="1">
                          <a:spLocks noChangeArrowheads="1"/>
                        </wps:cNvSpPr>
                        <wps:spPr bwMode="auto">
                          <a:xfrm>
                            <a:off x="2371" y="4942"/>
                            <a:ext cx="20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0"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63</w:t>
                              </w:r>
                            </w:p>
                          </w:txbxContent>
                        </wps:txbx>
                        <wps:bodyPr rot="0" vert="horz" wrap="square" lIns="0" tIns="0" rIns="0" bIns="0" anchor="t" anchorCtr="0" upright="1">
                          <a:noAutofit/>
                        </wps:bodyPr>
                      </wps:wsp>
                      <wps:wsp>
                        <wps:cNvPr id="404" name="Text Box 2218"/>
                        <wps:cNvSpPr txBox="1">
                          <a:spLocks noChangeArrowheads="1"/>
                        </wps:cNvSpPr>
                        <wps:spPr bwMode="auto">
                          <a:xfrm>
                            <a:off x="4531" y="4942"/>
                            <a:ext cx="42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1"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42 41</w:t>
                              </w:r>
                            </w:p>
                          </w:txbxContent>
                        </wps:txbx>
                        <wps:bodyPr rot="0" vert="horz" wrap="square" lIns="0" tIns="0" rIns="0" bIns="0" anchor="t" anchorCtr="0" upright="1">
                          <a:noAutofit/>
                        </wps:bodyPr>
                      </wps:wsp>
                      <wps:wsp>
                        <wps:cNvPr id="405" name="Text Box 2219"/>
                        <wps:cNvSpPr txBox="1">
                          <a:spLocks noChangeArrowheads="1"/>
                        </wps:cNvSpPr>
                        <wps:spPr bwMode="auto">
                          <a:xfrm>
                            <a:off x="8578" y="4572"/>
                            <a:ext cx="1598"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2" w14:textId="77777777" w:rsidR="00352539" w:rsidRDefault="00352539" w:rsidP="002A6003">
                              <w:pPr>
                                <w:pStyle w:val="a3"/>
                                <w:kinsoku w:val="0"/>
                                <w:overflowPunct w:val="0"/>
                                <w:spacing w:line="199" w:lineRule="exact"/>
                                <w:ind w:left="667"/>
                                <w:rPr>
                                  <w:rFonts w:ascii="Times New Roman" w:eastAsiaTheme="minorEastAsia" w:cs="Times New Roman"/>
                                  <w:sz w:val="18"/>
                                  <w:szCs w:val="18"/>
                                </w:rPr>
                              </w:pPr>
                              <w:r>
                                <w:rPr>
                                  <w:rFonts w:ascii="Times New Roman" w:eastAsiaTheme="minorEastAsia" w:cs="Times New Roman"/>
                                  <w:sz w:val="18"/>
                                  <w:szCs w:val="18"/>
                                </w:rPr>
                                <w:t>1 1 1</w:t>
                              </w:r>
                            </w:p>
                            <w:p w14:paraId="30099153" w14:textId="77777777" w:rsidR="00352539" w:rsidRDefault="00352539" w:rsidP="002A6003">
                              <w:pPr>
                                <w:pStyle w:val="a3"/>
                                <w:tabs>
                                  <w:tab w:val="left" w:pos="585"/>
                                  <w:tab w:val="left" w:pos="1216"/>
                                </w:tabs>
                                <w:kinsoku w:val="0"/>
                                <w:overflowPunct w:val="0"/>
                                <w:spacing w:before="162"/>
                                <w:rPr>
                                  <w:rFonts w:ascii="Times New Roman" w:eastAsiaTheme="minorEastAsia" w:cs="Times New Roman"/>
                                  <w:sz w:val="18"/>
                                  <w:szCs w:val="18"/>
                                </w:rPr>
                              </w:pPr>
                              <w:r>
                                <w:rPr>
                                  <w:rFonts w:ascii="Times New Roman" w:eastAsiaTheme="minorEastAsia" w:cs="Times New Roman"/>
                                  <w:sz w:val="18"/>
                                  <w:szCs w:val="18"/>
                                </w:rPr>
                                <w:t>6</w:t>
                              </w:r>
                              <w:r>
                                <w:rPr>
                                  <w:rFonts w:ascii="Times New Roman" w:eastAsiaTheme="minorEastAsia" w:cs="Times New Roman"/>
                                  <w:spacing w:val="1"/>
                                  <w:sz w:val="18"/>
                                  <w:szCs w:val="18"/>
                                </w:rPr>
                                <w:t xml:space="preserve"> </w:t>
                              </w:r>
                              <w:r>
                                <w:rPr>
                                  <w:rFonts w:ascii="Times New Roman" w:eastAsiaTheme="minorEastAsia" w:cs="Times New Roman"/>
                                  <w:sz w:val="18"/>
                                  <w:szCs w:val="18"/>
                                </w:rPr>
                                <w:t>5</w:t>
                              </w:r>
                              <w:r>
                                <w:rPr>
                                  <w:rFonts w:ascii="Times New Roman" w:eastAsiaTheme="minorEastAsia" w:cs="Times New Roman"/>
                                  <w:sz w:val="18"/>
                                  <w:szCs w:val="18"/>
                                </w:rPr>
                                <w:tab/>
                                <w:t xml:space="preserve">3   </w:t>
                              </w:r>
                              <w:r>
                                <w:rPr>
                                  <w:rFonts w:ascii="Times New Roman" w:eastAsiaTheme="minorEastAsia" w:cs="Times New Roman"/>
                                  <w:spacing w:val="1"/>
                                  <w:sz w:val="18"/>
                                  <w:szCs w:val="18"/>
                                </w:rPr>
                                <w:t xml:space="preserve"> </w:t>
                              </w:r>
                              <w:r>
                                <w:rPr>
                                  <w:rFonts w:ascii="Times New Roman" w:eastAsiaTheme="minorEastAsia" w:cs="Times New Roman"/>
                                  <w:sz w:val="18"/>
                                  <w:szCs w:val="18"/>
                                </w:rPr>
                                <w:t>2</w:t>
                              </w:r>
                              <w:r>
                                <w:rPr>
                                  <w:rFonts w:ascii="Times New Roman" w:eastAsiaTheme="minorEastAsia" w:cs="Times New Roman"/>
                                  <w:sz w:val="18"/>
                                  <w:szCs w:val="18"/>
                                </w:rPr>
                                <w:tab/>
                                <w:t>1</w:t>
                              </w:r>
                              <w:r>
                                <w:rPr>
                                  <w:rFonts w:ascii="Times New Roman" w:eastAsiaTheme="minorEastAsia" w:cs="Times New Roman"/>
                                  <w:spacing w:val="1"/>
                                  <w:sz w:val="18"/>
                                  <w:szCs w:val="18"/>
                                </w:rPr>
                                <w:t xml:space="preserve"> </w:t>
                              </w:r>
                              <w:r>
                                <w:rPr>
                                  <w:rFonts w:ascii="Times New Roman" w:eastAsiaTheme="minorEastAsia" w:cs="Times New Roman"/>
                                  <w:sz w:val="18"/>
                                  <w:szCs w:val="18"/>
                                </w:rPr>
                                <w:t>0</w:t>
                              </w:r>
                            </w:p>
                          </w:txbxContent>
                        </wps:txbx>
                        <wps:bodyPr rot="0" vert="horz" wrap="square" lIns="0" tIns="0" rIns="0" bIns="0" anchor="t" anchorCtr="0" upright="1">
                          <a:noAutofit/>
                        </wps:bodyPr>
                      </wps:wsp>
                      <wps:wsp>
                        <wps:cNvPr id="406" name="Text Box 2220"/>
                        <wps:cNvSpPr txBox="1">
                          <a:spLocks noChangeArrowheads="1"/>
                        </wps:cNvSpPr>
                        <wps:spPr bwMode="auto">
                          <a:xfrm>
                            <a:off x="3391" y="5703"/>
                            <a:ext cx="20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4"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21</w:t>
                              </w:r>
                            </w:p>
                          </w:txbxContent>
                        </wps:txbx>
                        <wps:bodyPr rot="0" vert="horz" wrap="square" lIns="0" tIns="0" rIns="0" bIns="0" anchor="t" anchorCtr="0" upright="1">
                          <a:noAutofit/>
                        </wps:bodyPr>
                      </wps:wsp>
                      <wps:wsp>
                        <wps:cNvPr id="407" name="Text Box 2221"/>
                        <wps:cNvSpPr txBox="1">
                          <a:spLocks noChangeArrowheads="1"/>
                        </wps:cNvSpPr>
                        <wps:spPr bwMode="auto">
                          <a:xfrm>
                            <a:off x="6543" y="5703"/>
                            <a:ext cx="20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5"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36</w:t>
                              </w:r>
                            </w:p>
                          </w:txbxContent>
                        </wps:txbx>
                        <wps:bodyPr rot="0" vert="horz" wrap="square" lIns="0" tIns="0" rIns="0" bIns="0" anchor="t" anchorCtr="0" upright="1">
                          <a:noAutofit/>
                        </wps:bodyPr>
                      </wps:wsp>
                      <wps:wsp>
                        <wps:cNvPr id="408" name="Text Box 2222"/>
                        <wps:cNvSpPr txBox="1">
                          <a:spLocks noChangeArrowheads="1"/>
                        </wps:cNvSpPr>
                        <wps:spPr bwMode="auto">
                          <a:xfrm>
                            <a:off x="8885" y="5703"/>
                            <a:ext cx="10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6" w14:textId="77777777" w:rsidR="00352539" w:rsidRDefault="00352539" w:rsidP="002A6003">
                              <w:pPr>
                                <w:pStyle w:val="a3"/>
                                <w:tabs>
                                  <w:tab w:val="left" w:pos="359"/>
                                </w:tabs>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w:t>
                              </w:r>
                              <w:r>
                                <w:rPr>
                                  <w:rFonts w:ascii="Times New Roman" w:eastAsiaTheme="minorEastAsia" w:cs="Times New Roman"/>
                                  <w:sz w:val="18"/>
                                  <w:szCs w:val="18"/>
                                </w:rPr>
                                <w:tab/>
                                <w:t>1 1</w:t>
                              </w:r>
                              <w:r>
                                <w:rPr>
                                  <w:rFonts w:ascii="Times New Roman" w:eastAsiaTheme="minorEastAsia" w:cs="Times New Roman"/>
                                  <w:spacing w:val="44"/>
                                  <w:sz w:val="18"/>
                                  <w:szCs w:val="18"/>
                                </w:rPr>
                                <w:t xml:space="preserve"> </w:t>
                              </w:r>
                              <w:r>
                                <w:rPr>
                                  <w:rFonts w:ascii="Times New Roman" w:eastAsiaTheme="minorEastAsia" w:cs="Times New Roman"/>
                                  <w:sz w:val="18"/>
                                  <w:szCs w:val="1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70" id="Group 2186" o:spid="_x0000_s1731" style="position:absolute;margin-left:78.1pt;margin-top:.5pt;width:439pt;height:243.8pt;z-index:-251575296;mso-position-horizontal-relative:page;mso-position-vertical-relative:text" coordorigin="1567,1223" coordsize="8770,5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" o:allowincell="f">
                <v:shape id="Freeform 2187" o:spid="_x0000_s1732" style="position:absolute;left:1567;top:122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" path="m9,l,,,9r9,l9,e" fillcolor="black" stroked="f">
                  <v:path arrowok="t" o:connecttype="custom" o:connectlocs="9,0;0,0;0,9;9,9;9,0" o:connectangles="0,0,0,0,0"/>
                </v:shape>
                <v:shape id="Freeform 2188" o:spid="_x0000_s1733" style="position:absolute;left:1576;top:1228;width:8751;height:20;visibility:visible;mso-wrap-style:square;v-text-anchor:top" coordsize="8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" path="m,l8750,e" filled="f" strokeweight=".48pt">
                  <v:path arrowok="t" o:connecttype="custom" o:connectlocs="0,0;8750,0" o:connectangles="0,0"/>
                </v:shape>
                <v:shape id="Freeform 2189" o:spid="_x0000_s1734" style="position:absolute;left:10327;top:122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" path="m9,l,,,9r9,l9,e" fillcolor="black" stroked="f">
                  <v:path arrowok="t" o:connecttype="custom" o:connectlocs="9,0;0,0;0,9;9,9;9,0" o:connectangles="0,0,0,0,0"/>
                </v:shape>
                <v:shape id="Freeform 2190" o:spid="_x0000_s1735" style="position:absolute;left:1572;top:1233;width:20;height:5124;visibility:visible;mso-wrap-style:square;v-text-anchor:top" coordsize="20,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" path="m,l,5123e" filled="f" strokeweight=".48pt">
                  <v:path arrowok="t" o:connecttype="custom" o:connectlocs="0,0;0,5123" o:connectangles="0,0"/>
                </v:shape>
                <v:group id="Group 2191" o:spid="_x0000_s1736" style="position:absolute;left:1576;top:1233;width:8756;height:5124" coordorigin="1576,1233" coordsize="8756,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Freeform 2192" o:spid="_x0000_s1737" style="position:absolute;left:1576;top:1233;width:8756;height:5124;visibility:visible;mso-wrap-style:square;v-text-anchor:top" coordsize="8756,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" path="m,5119r8750,e" filled="f" strokeweight=".16967mm">
                    <v:path arrowok="t" o:connecttype="custom" o:connectlocs="0,5119;8750,5119" o:connectangles="0,0"/>
                  </v:shape>
                  <v:shape id="Freeform 2193" o:spid="_x0000_s1738" style="position:absolute;left:1576;top:1233;width:8756;height:5124;visibility:visible;mso-wrap-style:square;v-text-anchor:top" coordsize="8756,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" path="m8755,r,5123e" filled="f" strokeweight=".16967mm">
                    <v:path arrowok="t" o:connecttype="custom" o:connectlocs="8755,0;8755,5123" o:connectangles="0,0"/>
                  </v:shape>
                </v:group>
                <v:shape id="Text Box 2194" o:spid="_x0000_s1739" type="#_x0000_t202" style="position:absolute;left:2371;top:1548;width:29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30099138"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255</w:t>
                        </w:r>
                      </w:p>
                    </w:txbxContent>
                  </v:textbox>
                </v:shape>
                <v:shape id="Text Box 2195" o:spid="_x0000_s1740" type="#_x0000_t202" style="position:absolute;left:5884;top:1548;width:60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30099139"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217 216</w:t>
                        </w:r>
                      </w:p>
                    </w:txbxContent>
                  </v:textbox>
                </v:shape>
                <v:shape id="Text Box 2196" o:spid="_x0000_s1741" type="#_x0000_t202" style="position:absolute;left:8088;top:1548;width:60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3009913A"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205 204</w:t>
                        </w:r>
                      </w:p>
                    </w:txbxContent>
                  </v:textbox>
                </v:shape>
                <v:shape id="Text Box 2197" o:spid="_x0000_s1742" type="#_x0000_t202" style="position:absolute;left:9665;top:1548;width:29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3009913B"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192</w:t>
                        </w:r>
                      </w:p>
                    </w:txbxContent>
                  </v:textbox>
                </v:shape>
                <v:shape id="Text Box 2198" o:spid="_x0000_s1743" type="#_x0000_t202" style="position:absolute;left:4111;top:2309;width:20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14:paraId="3009913C"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39</w:t>
                        </w:r>
                      </w:p>
                    </w:txbxContent>
                  </v:textbox>
                </v:shape>
                <v:shape id="Text Box 2199" o:spid="_x0000_s1744" type="#_x0000_t202" style="position:absolute;left:4306;top:2679;width:60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14:paraId="3009913D"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176 175</w:t>
                        </w:r>
                      </w:p>
                    </w:txbxContent>
                  </v:textbox>
                </v:shape>
                <v:shape id="Text Box 2200" o:spid="_x0000_s1745" type="#_x0000_t202" style="position:absolute;left:6783;top:2309;width:988;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3009913E" w14:textId="77777777" w:rsidR="00352539" w:rsidRDefault="00352539" w:rsidP="002A6003">
                        <w:pPr>
                          <w:pStyle w:val="a3"/>
                          <w:kinsoku w:val="0"/>
                          <w:overflowPunct w:val="0"/>
                          <w:spacing w:line="199" w:lineRule="exact"/>
                          <w:ind w:left="11" w:right="33"/>
                          <w:jc w:val="center"/>
                          <w:rPr>
                            <w:rFonts w:ascii="Times New Roman" w:eastAsiaTheme="minorEastAsia" w:cs="Times New Roman"/>
                            <w:sz w:val="18"/>
                            <w:szCs w:val="18"/>
                          </w:rPr>
                        </w:pPr>
                        <w:r>
                          <w:rPr>
                            <w:rFonts w:ascii="Times New Roman" w:eastAsiaTheme="minorEastAsia" w:cs="Times New Roman"/>
                            <w:sz w:val="18"/>
                            <w:szCs w:val="18"/>
                          </w:rPr>
                          <w:t>12</w:t>
                        </w:r>
                      </w:p>
                      <w:p w14:paraId="3009913F" w14:textId="77777777" w:rsidR="00352539" w:rsidRDefault="00352539" w:rsidP="002A6003">
                        <w:pPr>
                          <w:pStyle w:val="a3"/>
                          <w:kinsoku w:val="0"/>
                          <w:overflowPunct w:val="0"/>
                          <w:spacing w:before="162"/>
                          <w:ind w:left="15" w:right="33"/>
                          <w:jc w:val="center"/>
                          <w:rPr>
                            <w:rFonts w:ascii="Times New Roman" w:eastAsiaTheme="minorEastAsia" w:cs="Times New Roman"/>
                            <w:sz w:val="18"/>
                            <w:szCs w:val="18"/>
                          </w:rPr>
                        </w:pPr>
                        <w:r>
                          <w:rPr>
                            <w:rFonts w:ascii="Times New Roman" w:eastAsiaTheme="minorEastAsia" w:cs="Times New Roman"/>
                            <w:sz w:val="18"/>
                            <w:szCs w:val="18"/>
                          </w:rPr>
                          <w:t>141 140 139</w:t>
                        </w:r>
                      </w:p>
                    </w:txbxContent>
                  </v:textbox>
                </v:shape>
                <v:shape id="Text Box 2201" o:spid="_x0000_s1746" type="#_x0000_t202" style="position:absolute;left:8972;top:2309;width:20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30099140"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13</w:t>
                        </w:r>
                      </w:p>
                    </w:txbxContent>
                  </v:textbox>
                </v:shape>
                <v:shape id="Text Box 2202" o:spid="_x0000_s1747" type="#_x0000_t202" style="position:absolute;left:2371;top:2679;width:105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30099141"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191 190 189</w:t>
                        </w:r>
                      </w:p>
                    </w:txbxContent>
                  </v:textbox>
                </v:shape>
                <v:shape id="Text Box 2203" o:spid="_x0000_s1748" type="#_x0000_t202" style="position:absolute;left:7927;top:2679;width:60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30099142"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136 135</w:t>
                        </w:r>
                      </w:p>
                    </w:txbxContent>
                  </v:textbox>
                </v:shape>
                <v:shape id="Text Box 2204" o:spid="_x0000_s1749" type="#_x0000_t202" style="position:absolute;left:9593;top:2679;width:29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30099143"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128</w:t>
                        </w:r>
                      </w:p>
                    </w:txbxContent>
                  </v:textbox>
                </v:shape>
                <v:shape id="Text Box 2205" o:spid="_x0000_s1750" type="#_x0000_t202" style="position:absolute;left:2583;top:3439;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14:paraId="30099144"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w:t>
                        </w:r>
                      </w:p>
                    </w:txbxContent>
                  </v:textbox>
                </v:shape>
                <v:shape id="Text Box 2206" o:spid="_x0000_s1751" type="#_x0000_t202" style="position:absolute;left:3662;top:3439;width:19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30099145"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14</w:t>
                        </w:r>
                      </w:p>
                    </w:txbxContent>
                  </v:textbox>
                </v:shape>
                <v:shape id="Text Box 2207" o:spid="_x0000_s1752" type="#_x0000_t202" style="position:absolute;left:5642;top:3439;width:20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30099146"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35</w:t>
                        </w:r>
                      </w:p>
                    </w:txbxContent>
                  </v:textbox>
                </v:shape>
                <v:shape id="Text Box 2208" o:spid="_x0000_s1753" type="#_x0000_t202" style="position:absolute;left:7174;top:3439;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30099147"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w:t>
                        </w:r>
                      </w:p>
                    </w:txbxContent>
                  </v:textbox>
                </v:shape>
                <v:shape id="Text Box 2209" o:spid="_x0000_s1754" type="#_x0000_t202" style="position:absolute;left:7713;top:3439;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30099148"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4</w:t>
                        </w:r>
                      </w:p>
                    </w:txbxContent>
                  </v:textbox>
                </v:shape>
                <v:shape id="Text Box 2210" o:spid="_x0000_s1755" type="#_x0000_t202" style="position:absolute;left:8973;top:3439;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30099149"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8</w:t>
                        </w:r>
                      </w:p>
                    </w:txbxContent>
                  </v:textbox>
                </v:shape>
                <v:shape id="Text Box 2211" o:spid="_x0000_s1756" type="#_x0000_t202" style="position:absolute;left:2371;top:3811;width:29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14:paraId="3009914A"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127</w:t>
                        </w:r>
                      </w:p>
                    </w:txbxContent>
                  </v:textbox>
                </v:shape>
                <v:shape id="Text Box 2212" o:spid="_x0000_s1757" type="#_x0000_t202" style="position:absolute;left:4443;top:3811;width:60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3009914B"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106 105</w:t>
                        </w:r>
                      </w:p>
                    </w:txbxContent>
                  </v:textbox>
                </v:shape>
                <v:shape id="Text Box 2213" o:spid="_x0000_s1758" type="#_x0000_t202" style="position:absolute;left:8448;top:3811;width:159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3009914C"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70 69 67 66 65 64</w:t>
                        </w:r>
                      </w:p>
                    </w:txbxContent>
                  </v:textbox>
                </v:shape>
                <v:shape id="Text Box 2214" o:spid="_x0000_s1759" type="#_x0000_t202" style="position:absolute;left:3391;top:4572;width:20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3009914D"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21</w:t>
                        </w:r>
                      </w:p>
                    </w:txbxContent>
                  </v:textbox>
                </v:shape>
                <v:shape id="Text Box 2215" o:spid="_x0000_s1760" type="#_x0000_t202" style="position:absolute;left:6543;top:4572;width:20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3009914E"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36</w:t>
                        </w:r>
                      </w:p>
                    </w:txbxContent>
                  </v:textbox>
                </v:shape>
                <v:shape id="Text Box 2216" o:spid="_x0000_s1761" type="#_x0000_t202" style="position:absolute;left:8885;top:4572;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009914F"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w:t>
                        </w:r>
                      </w:p>
                    </w:txbxContent>
                  </v:textbox>
                </v:shape>
                <v:shape id="Text Box 2217" o:spid="_x0000_s1762" type="#_x0000_t202" style="position:absolute;left:2371;top:4942;width:20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30099150"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63</w:t>
                        </w:r>
                      </w:p>
                    </w:txbxContent>
                  </v:textbox>
                </v:shape>
                <v:shape id="Text Box 2218" o:spid="_x0000_s1763" type="#_x0000_t202" style="position:absolute;left:4531;top:4942;width:429;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30099151"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42 41</w:t>
                        </w:r>
                      </w:p>
                    </w:txbxContent>
                  </v:textbox>
                </v:shape>
                <v:shape id="Text Box 2219" o:spid="_x0000_s1764" type="#_x0000_t202" style="position:absolute;left:8578;top:4572;width:1598;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30099152" w14:textId="77777777" w:rsidR="00352539" w:rsidRDefault="00352539" w:rsidP="002A6003">
                        <w:pPr>
                          <w:pStyle w:val="a3"/>
                          <w:kinsoku w:val="0"/>
                          <w:overflowPunct w:val="0"/>
                          <w:spacing w:line="199" w:lineRule="exact"/>
                          <w:ind w:left="667"/>
                          <w:rPr>
                            <w:rFonts w:ascii="Times New Roman" w:eastAsiaTheme="minorEastAsia" w:cs="Times New Roman"/>
                            <w:sz w:val="18"/>
                            <w:szCs w:val="18"/>
                          </w:rPr>
                        </w:pPr>
                        <w:r>
                          <w:rPr>
                            <w:rFonts w:ascii="Times New Roman" w:eastAsiaTheme="minorEastAsia" w:cs="Times New Roman"/>
                            <w:sz w:val="18"/>
                            <w:szCs w:val="18"/>
                          </w:rPr>
                          <w:t>1 1 1</w:t>
                        </w:r>
                      </w:p>
                      <w:p w14:paraId="30099153" w14:textId="77777777" w:rsidR="00352539" w:rsidRDefault="00352539" w:rsidP="002A6003">
                        <w:pPr>
                          <w:pStyle w:val="a3"/>
                          <w:tabs>
                            <w:tab w:val="left" w:pos="585"/>
                            <w:tab w:val="left" w:pos="1216"/>
                          </w:tabs>
                          <w:kinsoku w:val="0"/>
                          <w:overflowPunct w:val="0"/>
                          <w:spacing w:before="162"/>
                          <w:rPr>
                            <w:rFonts w:ascii="Times New Roman" w:eastAsiaTheme="minorEastAsia" w:cs="Times New Roman"/>
                            <w:sz w:val="18"/>
                            <w:szCs w:val="18"/>
                          </w:rPr>
                        </w:pPr>
                        <w:r>
                          <w:rPr>
                            <w:rFonts w:ascii="Times New Roman" w:eastAsiaTheme="minorEastAsia" w:cs="Times New Roman"/>
                            <w:sz w:val="18"/>
                            <w:szCs w:val="18"/>
                          </w:rPr>
                          <w:t>6</w:t>
                        </w:r>
                        <w:r>
                          <w:rPr>
                            <w:rFonts w:ascii="Times New Roman" w:eastAsiaTheme="minorEastAsia" w:cs="Times New Roman"/>
                            <w:spacing w:val="1"/>
                            <w:sz w:val="18"/>
                            <w:szCs w:val="18"/>
                          </w:rPr>
                          <w:t xml:space="preserve"> </w:t>
                        </w:r>
                        <w:r>
                          <w:rPr>
                            <w:rFonts w:ascii="Times New Roman" w:eastAsiaTheme="minorEastAsia" w:cs="Times New Roman"/>
                            <w:sz w:val="18"/>
                            <w:szCs w:val="18"/>
                          </w:rPr>
                          <w:t>5</w:t>
                        </w:r>
                        <w:r>
                          <w:rPr>
                            <w:rFonts w:ascii="Times New Roman" w:eastAsiaTheme="minorEastAsia" w:cs="Times New Roman"/>
                            <w:sz w:val="18"/>
                            <w:szCs w:val="18"/>
                          </w:rPr>
                          <w:tab/>
                          <w:t xml:space="preserve">3   </w:t>
                        </w:r>
                        <w:r>
                          <w:rPr>
                            <w:rFonts w:ascii="Times New Roman" w:eastAsiaTheme="minorEastAsia" w:cs="Times New Roman"/>
                            <w:spacing w:val="1"/>
                            <w:sz w:val="18"/>
                            <w:szCs w:val="18"/>
                          </w:rPr>
                          <w:t xml:space="preserve"> </w:t>
                        </w:r>
                        <w:r>
                          <w:rPr>
                            <w:rFonts w:ascii="Times New Roman" w:eastAsiaTheme="minorEastAsia" w:cs="Times New Roman"/>
                            <w:sz w:val="18"/>
                            <w:szCs w:val="18"/>
                          </w:rPr>
                          <w:t>2</w:t>
                        </w:r>
                        <w:r>
                          <w:rPr>
                            <w:rFonts w:ascii="Times New Roman" w:eastAsiaTheme="minorEastAsia" w:cs="Times New Roman"/>
                            <w:sz w:val="18"/>
                            <w:szCs w:val="18"/>
                          </w:rPr>
                          <w:tab/>
                          <w:t>1</w:t>
                        </w:r>
                        <w:r>
                          <w:rPr>
                            <w:rFonts w:ascii="Times New Roman" w:eastAsiaTheme="minorEastAsia" w:cs="Times New Roman"/>
                            <w:spacing w:val="1"/>
                            <w:sz w:val="18"/>
                            <w:szCs w:val="18"/>
                          </w:rPr>
                          <w:t xml:space="preserve"> </w:t>
                        </w:r>
                        <w:r>
                          <w:rPr>
                            <w:rFonts w:ascii="Times New Roman" w:eastAsiaTheme="minorEastAsia" w:cs="Times New Roman"/>
                            <w:sz w:val="18"/>
                            <w:szCs w:val="18"/>
                          </w:rPr>
                          <w:t>0</w:t>
                        </w:r>
                      </w:p>
                    </w:txbxContent>
                  </v:textbox>
                </v:shape>
                <v:shape id="Text Box 2220" o:spid="_x0000_s1765" type="#_x0000_t202" style="position:absolute;left:3391;top:5703;width:20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14:paraId="30099154"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21</w:t>
                        </w:r>
                      </w:p>
                    </w:txbxContent>
                  </v:textbox>
                </v:shape>
                <v:shape id="Text Box 2221" o:spid="_x0000_s1766" type="#_x0000_t202" style="position:absolute;left:6543;top:5703;width:20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14:paraId="30099155"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36</w:t>
                        </w:r>
                      </w:p>
                    </w:txbxContent>
                  </v:textbox>
                </v:shape>
                <v:shape id="Text Box 2222" o:spid="_x0000_s1767" type="#_x0000_t202" style="position:absolute;left:8885;top:5703;width:10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30099156" w14:textId="77777777" w:rsidR="00352539" w:rsidRDefault="00352539" w:rsidP="002A6003">
                        <w:pPr>
                          <w:pStyle w:val="a3"/>
                          <w:tabs>
                            <w:tab w:val="left" w:pos="359"/>
                          </w:tabs>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w:t>
                        </w:r>
                        <w:r>
                          <w:rPr>
                            <w:rFonts w:ascii="Times New Roman" w:eastAsiaTheme="minorEastAsia" w:cs="Times New Roman"/>
                            <w:sz w:val="18"/>
                            <w:szCs w:val="18"/>
                          </w:rPr>
                          <w:tab/>
                          <w:t>1 1</w:t>
                        </w:r>
                        <w:r>
                          <w:rPr>
                            <w:rFonts w:ascii="Times New Roman" w:eastAsiaTheme="minorEastAsia" w:cs="Times New Roman"/>
                            <w:spacing w:val="44"/>
                            <w:sz w:val="18"/>
                            <w:szCs w:val="18"/>
                          </w:rPr>
                          <w:t xml:space="preserve"> </w:t>
                        </w:r>
                        <w:r>
                          <w:rPr>
                            <w:rFonts w:ascii="Times New Roman" w:eastAsiaTheme="minorEastAsia" w:cs="Times New Roman"/>
                            <w:sz w:val="18"/>
                            <w:szCs w:val="18"/>
                          </w:rPr>
                          <w:t>1</w:t>
                        </w:r>
                      </w:p>
                    </w:txbxContent>
                  </v:textbox>
                </v:shape>
                <w10:wrap anchorx="page"/>
              </v:group>
            </w:pict>
          </mc:Fallback>
        </mc:AlternateContent>
      </w:r>
    </w:p>
    <w:p w14:paraId="300985A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B0" w14:textId="77777777" w:rsidR="002A6003" w:rsidRPr="002A6003" w:rsidRDefault="002A6003" w:rsidP="002A6003">
      <w:pPr>
        <w:kinsoku w:val="0"/>
        <w:overflowPunct w:val="0"/>
        <w:autoSpaceDE w:val="0"/>
        <w:autoSpaceDN w:val="0"/>
        <w:adjustRightInd w:val="0"/>
        <w:spacing w:before="7" w:after="1"/>
        <w:jc w:val="left"/>
        <w:rPr>
          <w:rFonts w:ascii="Times New Roman" w:eastAsia="宋体" w:hAnsi="Times New Roman" w:cs="宋体"/>
          <w:kern w:val="0"/>
          <w:sz w:val="13"/>
          <w:szCs w:val="13"/>
        </w:rPr>
      </w:pPr>
    </w:p>
    <w:tbl>
      <w:tblPr>
        <w:tblW w:w="0" w:type="auto"/>
        <w:tblInd w:w="2392" w:type="dxa"/>
        <w:tblLayout w:type="fixed"/>
        <w:tblCellMar>
          <w:left w:w="0" w:type="dxa"/>
          <w:right w:w="0" w:type="dxa"/>
        </w:tblCellMar>
        <w:tblLook w:val="0000" w:firstRow="0" w:lastRow="0" w:firstColumn="0" w:lastColumn="0" w:noHBand="0" w:noVBand="0"/>
      </w:tblPr>
      <w:tblGrid>
        <w:gridCol w:w="3780"/>
        <w:gridCol w:w="2160"/>
        <w:gridCol w:w="1620"/>
      </w:tblGrid>
      <w:tr w:rsidR="002A6003" w:rsidRPr="002A6003" w14:paraId="300985B4" w14:textId="77777777" w:rsidTr="00AD241B">
        <w:trPr>
          <w:trHeight w:val="371"/>
        </w:trPr>
        <w:tc>
          <w:tcPr>
            <w:tcW w:w="3780" w:type="dxa"/>
            <w:tcBorders>
              <w:top w:val="single" w:sz="4" w:space="0" w:color="000000"/>
              <w:left w:val="single" w:sz="4" w:space="0" w:color="000000"/>
              <w:bottom w:val="single" w:sz="4" w:space="0" w:color="000000"/>
              <w:right w:val="single" w:sz="4" w:space="0" w:color="000000"/>
            </w:tcBorders>
          </w:tcPr>
          <w:p w14:paraId="300985B1" w14:textId="77777777" w:rsidR="002A6003" w:rsidRPr="002A6003" w:rsidRDefault="002A6003" w:rsidP="002A6003">
            <w:pPr>
              <w:kinsoku w:val="0"/>
              <w:overflowPunct w:val="0"/>
              <w:autoSpaceDE w:val="0"/>
              <w:autoSpaceDN w:val="0"/>
              <w:adjustRightInd w:val="0"/>
              <w:spacing w:line="202" w:lineRule="exact"/>
              <w:ind w:left="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2160" w:type="dxa"/>
            <w:tcBorders>
              <w:top w:val="single" w:sz="4" w:space="0" w:color="000000"/>
              <w:left w:val="single" w:sz="4" w:space="0" w:color="000000"/>
              <w:bottom w:val="single" w:sz="4" w:space="0" w:color="000000"/>
              <w:right w:val="single" w:sz="4" w:space="0" w:color="000000"/>
            </w:tcBorders>
          </w:tcPr>
          <w:p w14:paraId="300985B2" w14:textId="77777777" w:rsidR="002A6003" w:rsidRPr="002A6003" w:rsidRDefault="002A6003" w:rsidP="002A6003">
            <w:pPr>
              <w:kinsoku w:val="0"/>
              <w:overflowPunct w:val="0"/>
              <w:autoSpaceDE w:val="0"/>
              <w:autoSpaceDN w:val="0"/>
              <w:adjustRightInd w:val="0"/>
              <w:spacing w:line="202" w:lineRule="exact"/>
              <w:ind w:left="858" w:right="85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Mask</w:t>
            </w:r>
          </w:p>
        </w:tc>
        <w:tc>
          <w:tcPr>
            <w:tcW w:w="1620" w:type="dxa"/>
            <w:tcBorders>
              <w:top w:val="single" w:sz="4" w:space="0" w:color="000000"/>
              <w:left w:val="single" w:sz="4" w:space="0" w:color="000000"/>
              <w:bottom w:val="single" w:sz="4" w:space="0" w:color="000000"/>
              <w:right w:val="single" w:sz="4" w:space="0" w:color="000000"/>
            </w:tcBorders>
          </w:tcPr>
          <w:p w14:paraId="300985B3" w14:textId="77777777" w:rsidR="002A6003" w:rsidRPr="002A6003" w:rsidRDefault="002A6003" w:rsidP="002A6003">
            <w:pPr>
              <w:kinsoku w:val="0"/>
              <w:overflowPunct w:val="0"/>
              <w:autoSpaceDE w:val="0"/>
              <w:autoSpaceDN w:val="0"/>
              <w:adjustRightInd w:val="0"/>
              <w:spacing w:line="202" w:lineRule="exact"/>
              <w:ind w:left="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bl>
    <w:p w14:paraId="300985B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B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B7"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17"/>
          <w:szCs w:val="17"/>
        </w:rPr>
      </w:pPr>
    </w:p>
    <w:tbl>
      <w:tblPr>
        <w:tblW w:w="0" w:type="auto"/>
        <w:tblInd w:w="2392" w:type="dxa"/>
        <w:tblLayout w:type="fixed"/>
        <w:tblCellMar>
          <w:left w:w="0" w:type="dxa"/>
          <w:right w:w="0" w:type="dxa"/>
        </w:tblCellMar>
        <w:tblLook w:val="0000" w:firstRow="0" w:lastRow="0" w:firstColumn="0" w:lastColumn="0" w:noHBand="0" w:noVBand="0"/>
      </w:tblPr>
      <w:tblGrid>
        <w:gridCol w:w="720"/>
        <w:gridCol w:w="1440"/>
        <w:gridCol w:w="2520"/>
        <w:gridCol w:w="391"/>
        <w:gridCol w:w="720"/>
        <w:gridCol w:w="1800"/>
      </w:tblGrid>
      <w:tr w:rsidR="002A6003" w:rsidRPr="002A6003" w14:paraId="300985BE" w14:textId="77777777" w:rsidTr="00AD241B">
        <w:trPr>
          <w:trHeight w:val="369"/>
        </w:trPr>
        <w:tc>
          <w:tcPr>
            <w:tcW w:w="720" w:type="dxa"/>
            <w:tcBorders>
              <w:top w:val="single" w:sz="4" w:space="0" w:color="000000"/>
              <w:left w:val="single" w:sz="4" w:space="0" w:color="000000"/>
              <w:bottom w:val="single" w:sz="4" w:space="0" w:color="000000"/>
              <w:right w:val="single" w:sz="4" w:space="0" w:color="000000"/>
            </w:tcBorders>
          </w:tcPr>
          <w:p w14:paraId="300985B8" w14:textId="77777777" w:rsidR="002A6003" w:rsidRPr="002A6003" w:rsidRDefault="002A6003" w:rsidP="002A6003">
            <w:pPr>
              <w:kinsoku w:val="0"/>
              <w:overflowPunct w:val="0"/>
              <w:autoSpaceDE w:val="0"/>
              <w:autoSpaceDN w:val="0"/>
              <w:adjustRightInd w:val="0"/>
              <w:spacing w:line="202" w:lineRule="exact"/>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w:t>
            </w:r>
          </w:p>
        </w:tc>
        <w:tc>
          <w:tcPr>
            <w:tcW w:w="1440" w:type="dxa"/>
            <w:tcBorders>
              <w:top w:val="single" w:sz="4" w:space="0" w:color="000000"/>
              <w:left w:val="single" w:sz="4" w:space="0" w:color="000000"/>
              <w:bottom w:val="single" w:sz="4" w:space="0" w:color="000000"/>
              <w:right w:val="single" w:sz="4" w:space="0" w:color="000000"/>
            </w:tcBorders>
          </w:tcPr>
          <w:p w14:paraId="300985B9" w14:textId="77777777" w:rsidR="002A6003" w:rsidRPr="002A6003" w:rsidRDefault="002A6003" w:rsidP="002A6003">
            <w:pPr>
              <w:kinsoku w:val="0"/>
              <w:overflowPunct w:val="0"/>
              <w:autoSpaceDE w:val="0"/>
              <w:autoSpaceDN w:val="0"/>
              <w:adjustRightInd w:val="0"/>
              <w:spacing w:line="202" w:lineRule="exact"/>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2520" w:type="dxa"/>
            <w:tcBorders>
              <w:top w:val="single" w:sz="4" w:space="0" w:color="000000"/>
              <w:left w:val="single" w:sz="4" w:space="0" w:color="000000"/>
              <w:bottom w:val="single" w:sz="4" w:space="0" w:color="000000"/>
              <w:right w:val="single" w:sz="4" w:space="0" w:color="000000"/>
            </w:tcBorders>
          </w:tcPr>
          <w:p w14:paraId="300985BA" w14:textId="77777777" w:rsidR="002A6003" w:rsidRPr="002A6003" w:rsidRDefault="002A6003" w:rsidP="002A6003">
            <w:pPr>
              <w:kinsoku w:val="0"/>
              <w:overflowPunct w:val="0"/>
              <w:autoSpaceDE w:val="0"/>
              <w:autoSpaceDN w:val="0"/>
              <w:adjustRightInd w:val="0"/>
              <w:spacing w:line="202" w:lineRule="exact"/>
              <w:ind w:left="1014" w:right="1004"/>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VPN2</w:t>
            </w:r>
          </w:p>
        </w:tc>
        <w:tc>
          <w:tcPr>
            <w:tcW w:w="391" w:type="dxa"/>
            <w:tcBorders>
              <w:top w:val="single" w:sz="4" w:space="0" w:color="000000"/>
              <w:left w:val="single" w:sz="4" w:space="0" w:color="000000"/>
              <w:bottom w:val="single" w:sz="4" w:space="0" w:color="000000"/>
              <w:right w:val="single" w:sz="4" w:space="0" w:color="000000"/>
            </w:tcBorders>
          </w:tcPr>
          <w:p w14:paraId="300985BB" w14:textId="77777777" w:rsidR="002A6003" w:rsidRPr="002A6003" w:rsidRDefault="002A6003" w:rsidP="002A6003">
            <w:pPr>
              <w:kinsoku w:val="0"/>
              <w:overflowPunct w:val="0"/>
              <w:autoSpaceDE w:val="0"/>
              <w:autoSpaceDN w:val="0"/>
              <w:adjustRightInd w:val="0"/>
              <w:spacing w:line="202" w:lineRule="exact"/>
              <w:ind w:left="129"/>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G</w:t>
            </w:r>
          </w:p>
        </w:tc>
        <w:tc>
          <w:tcPr>
            <w:tcW w:w="720" w:type="dxa"/>
            <w:tcBorders>
              <w:top w:val="single" w:sz="4" w:space="0" w:color="000000"/>
              <w:left w:val="single" w:sz="4" w:space="0" w:color="000000"/>
              <w:bottom w:val="single" w:sz="4" w:space="0" w:color="000000"/>
              <w:right w:val="single" w:sz="4" w:space="0" w:color="000000"/>
            </w:tcBorders>
          </w:tcPr>
          <w:p w14:paraId="300985BC" w14:textId="77777777" w:rsidR="002A6003" w:rsidRPr="002A6003" w:rsidRDefault="002A6003" w:rsidP="002A6003">
            <w:pPr>
              <w:kinsoku w:val="0"/>
              <w:overflowPunct w:val="0"/>
              <w:autoSpaceDE w:val="0"/>
              <w:autoSpaceDN w:val="0"/>
              <w:adjustRightInd w:val="0"/>
              <w:spacing w:line="202" w:lineRule="exact"/>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800" w:type="dxa"/>
            <w:tcBorders>
              <w:top w:val="single" w:sz="4" w:space="0" w:color="000000"/>
              <w:left w:val="single" w:sz="4" w:space="0" w:color="000000"/>
              <w:bottom w:val="single" w:sz="4" w:space="0" w:color="000000"/>
              <w:right w:val="single" w:sz="4" w:space="0" w:color="000000"/>
            </w:tcBorders>
          </w:tcPr>
          <w:p w14:paraId="300985BD" w14:textId="77777777" w:rsidR="002A6003" w:rsidRPr="002A6003" w:rsidRDefault="002A6003" w:rsidP="002A6003">
            <w:pPr>
              <w:kinsoku w:val="0"/>
              <w:overflowPunct w:val="0"/>
              <w:autoSpaceDE w:val="0"/>
              <w:autoSpaceDN w:val="0"/>
              <w:adjustRightInd w:val="0"/>
              <w:spacing w:line="202" w:lineRule="exact"/>
              <w:ind w:left="260" w:right="25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ASID</w:t>
            </w:r>
          </w:p>
        </w:tc>
      </w:tr>
    </w:tbl>
    <w:p w14:paraId="300985B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C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C1"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17"/>
          <w:szCs w:val="17"/>
        </w:rPr>
      </w:pPr>
    </w:p>
    <w:tbl>
      <w:tblPr>
        <w:tblW w:w="0" w:type="auto"/>
        <w:tblInd w:w="2392" w:type="dxa"/>
        <w:tblLayout w:type="fixed"/>
        <w:tblCellMar>
          <w:left w:w="0" w:type="dxa"/>
          <w:right w:w="0" w:type="dxa"/>
        </w:tblCellMar>
        <w:tblLook w:val="0000" w:firstRow="0" w:lastRow="0" w:firstColumn="0" w:lastColumn="0" w:noHBand="0" w:noVBand="0"/>
      </w:tblPr>
      <w:tblGrid>
        <w:gridCol w:w="2333"/>
        <w:gridCol w:w="3951"/>
        <w:gridCol w:w="538"/>
        <w:gridCol w:w="346"/>
        <w:gridCol w:w="346"/>
        <w:gridCol w:w="308"/>
      </w:tblGrid>
      <w:tr w:rsidR="002A6003" w:rsidRPr="002A6003" w14:paraId="300985C8" w14:textId="77777777" w:rsidTr="00AD241B">
        <w:trPr>
          <w:trHeight w:val="371"/>
        </w:trPr>
        <w:tc>
          <w:tcPr>
            <w:tcW w:w="2333" w:type="dxa"/>
            <w:tcBorders>
              <w:top w:val="single" w:sz="4" w:space="0" w:color="000000"/>
              <w:left w:val="single" w:sz="4" w:space="0" w:color="000000"/>
              <w:bottom w:val="single" w:sz="4" w:space="0" w:color="000000"/>
              <w:right w:val="single" w:sz="4" w:space="0" w:color="000000"/>
            </w:tcBorders>
          </w:tcPr>
          <w:p w14:paraId="300985C2" w14:textId="77777777" w:rsidR="002A6003" w:rsidRPr="002A6003" w:rsidRDefault="002A6003" w:rsidP="002A6003">
            <w:pPr>
              <w:kinsoku w:val="0"/>
              <w:overflowPunct w:val="0"/>
              <w:autoSpaceDE w:val="0"/>
              <w:autoSpaceDN w:val="0"/>
              <w:adjustRightInd w:val="0"/>
              <w:spacing w:line="202" w:lineRule="exact"/>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3951" w:type="dxa"/>
            <w:tcBorders>
              <w:top w:val="single" w:sz="4" w:space="0" w:color="000000"/>
              <w:left w:val="single" w:sz="4" w:space="0" w:color="000000"/>
              <w:bottom w:val="single" w:sz="4" w:space="0" w:color="000000"/>
              <w:right w:val="single" w:sz="4" w:space="0" w:color="000000"/>
            </w:tcBorders>
          </w:tcPr>
          <w:p w14:paraId="300985C3" w14:textId="77777777" w:rsidR="002A6003" w:rsidRPr="002A6003" w:rsidRDefault="002A6003" w:rsidP="002A6003">
            <w:pPr>
              <w:kinsoku w:val="0"/>
              <w:overflowPunct w:val="0"/>
              <w:autoSpaceDE w:val="0"/>
              <w:autoSpaceDN w:val="0"/>
              <w:adjustRightInd w:val="0"/>
              <w:spacing w:line="202" w:lineRule="exact"/>
              <w:ind w:left="1787" w:right="178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PFN</w:t>
            </w:r>
          </w:p>
        </w:tc>
        <w:tc>
          <w:tcPr>
            <w:tcW w:w="538" w:type="dxa"/>
            <w:tcBorders>
              <w:top w:val="single" w:sz="4" w:space="0" w:color="000000"/>
              <w:left w:val="single" w:sz="4" w:space="0" w:color="000000"/>
              <w:bottom w:val="single" w:sz="4" w:space="0" w:color="000000"/>
              <w:right w:val="single" w:sz="4" w:space="0" w:color="000000"/>
            </w:tcBorders>
          </w:tcPr>
          <w:p w14:paraId="300985C4" w14:textId="77777777" w:rsidR="002A6003" w:rsidRPr="002A6003" w:rsidRDefault="002A6003" w:rsidP="002A6003">
            <w:pPr>
              <w:kinsoku w:val="0"/>
              <w:overflowPunct w:val="0"/>
              <w:autoSpaceDE w:val="0"/>
              <w:autoSpaceDN w:val="0"/>
              <w:adjustRightInd w:val="0"/>
              <w:spacing w:line="202" w:lineRule="exact"/>
              <w:ind w:left="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w:t>
            </w:r>
          </w:p>
        </w:tc>
        <w:tc>
          <w:tcPr>
            <w:tcW w:w="346" w:type="dxa"/>
            <w:tcBorders>
              <w:top w:val="single" w:sz="4" w:space="0" w:color="000000"/>
              <w:left w:val="single" w:sz="4" w:space="0" w:color="000000"/>
              <w:bottom w:val="single" w:sz="4" w:space="0" w:color="000000"/>
              <w:right w:val="single" w:sz="4" w:space="0" w:color="000000"/>
            </w:tcBorders>
          </w:tcPr>
          <w:p w14:paraId="300985C5" w14:textId="77777777" w:rsidR="002A6003" w:rsidRPr="002A6003" w:rsidRDefault="002A6003" w:rsidP="002A6003">
            <w:pPr>
              <w:kinsoku w:val="0"/>
              <w:overflowPunct w:val="0"/>
              <w:autoSpaceDE w:val="0"/>
              <w:autoSpaceDN w:val="0"/>
              <w:adjustRightInd w:val="0"/>
              <w:spacing w:line="202" w:lineRule="exact"/>
              <w:ind w:left="108"/>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D</w:t>
            </w:r>
          </w:p>
        </w:tc>
        <w:tc>
          <w:tcPr>
            <w:tcW w:w="346" w:type="dxa"/>
            <w:tcBorders>
              <w:top w:val="single" w:sz="4" w:space="0" w:color="000000"/>
              <w:left w:val="single" w:sz="4" w:space="0" w:color="000000"/>
              <w:bottom w:val="single" w:sz="4" w:space="0" w:color="000000"/>
              <w:right w:val="single" w:sz="4" w:space="0" w:color="000000"/>
            </w:tcBorders>
          </w:tcPr>
          <w:p w14:paraId="300985C6" w14:textId="77777777" w:rsidR="002A6003" w:rsidRPr="002A6003" w:rsidRDefault="002A6003" w:rsidP="002A6003">
            <w:pPr>
              <w:kinsoku w:val="0"/>
              <w:overflowPunct w:val="0"/>
              <w:autoSpaceDE w:val="0"/>
              <w:autoSpaceDN w:val="0"/>
              <w:adjustRightInd w:val="0"/>
              <w:spacing w:line="202" w:lineRule="exact"/>
              <w:ind w:left="108"/>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V</w:t>
            </w:r>
          </w:p>
        </w:tc>
        <w:tc>
          <w:tcPr>
            <w:tcW w:w="308" w:type="dxa"/>
            <w:tcBorders>
              <w:top w:val="single" w:sz="4" w:space="0" w:color="000000"/>
              <w:left w:val="single" w:sz="4" w:space="0" w:color="000000"/>
              <w:bottom w:val="single" w:sz="4" w:space="0" w:color="000000"/>
              <w:right w:val="single" w:sz="4" w:space="0" w:color="000000"/>
            </w:tcBorders>
          </w:tcPr>
          <w:p w14:paraId="300985C7" w14:textId="77777777" w:rsidR="002A6003" w:rsidRPr="002A6003" w:rsidRDefault="002A6003" w:rsidP="002A6003">
            <w:pPr>
              <w:kinsoku w:val="0"/>
              <w:overflowPunct w:val="0"/>
              <w:autoSpaceDE w:val="0"/>
              <w:autoSpaceDN w:val="0"/>
              <w:adjustRightInd w:val="0"/>
              <w:spacing w:line="202" w:lineRule="exact"/>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bl>
    <w:p w14:paraId="300985C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C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CB" w14:textId="77777777" w:rsidR="002A6003" w:rsidRPr="002A6003" w:rsidRDefault="002A6003" w:rsidP="002A6003">
      <w:pPr>
        <w:kinsoku w:val="0"/>
        <w:overflowPunct w:val="0"/>
        <w:autoSpaceDE w:val="0"/>
        <w:autoSpaceDN w:val="0"/>
        <w:adjustRightInd w:val="0"/>
        <w:spacing w:before="8" w:after="1"/>
        <w:jc w:val="left"/>
        <w:rPr>
          <w:rFonts w:ascii="Times New Roman" w:eastAsia="宋体" w:hAnsi="Times New Roman" w:cs="宋体"/>
          <w:kern w:val="0"/>
          <w:sz w:val="17"/>
          <w:szCs w:val="17"/>
        </w:rPr>
      </w:pPr>
    </w:p>
    <w:tbl>
      <w:tblPr>
        <w:tblW w:w="0" w:type="auto"/>
        <w:tblInd w:w="2392" w:type="dxa"/>
        <w:tblLayout w:type="fixed"/>
        <w:tblCellMar>
          <w:left w:w="0" w:type="dxa"/>
          <w:right w:w="0" w:type="dxa"/>
        </w:tblCellMar>
        <w:tblLook w:val="0000" w:firstRow="0" w:lastRow="0" w:firstColumn="0" w:lastColumn="0" w:noHBand="0" w:noVBand="0"/>
      </w:tblPr>
      <w:tblGrid>
        <w:gridCol w:w="2333"/>
        <w:gridCol w:w="3951"/>
        <w:gridCol w:w="538"/>
        <w:gridCol w:w="346"/>
        <w:gridCol w:w="346"/>
        <w:gridCol w:w="308"/>
      </w:tblGrid>
      <w:tr w:rsidR="002A6003" w:rsidRPr="002A6003" w14:paraId="300985D2" w14:textId="77777777" w:rsidTr="00AD241B">
        <w:trPr>
          <w:trHeight w:val="371"/>
        </w:trPr>
        <w:tc>
          <w:tcPr>
            <w:tcW w:w="2333" w:type="dxa"/>
            <w:tcBorders>
              <w:top w:val="single" w:sz="4" w:space="0" w:color="000000"/>
              <w:left w:val="single" w:sz="4" w:space="0" w:color="000000"/>
              <w:bottom w:val="single" w:sz="4" w:space="0" w:color="000000"/>
              <w:right w:val="single" w:sz="4" w:space="0" w:color="000000"/>
            </w:tcBorders>
          </w:tcPr>
          <w:p w14:paraId="300985CC" w14:textId="77777777" w:rsidR="002A6003" w:rsidRPr="002A6003" w:rsidRDefault="002A6003" w:rsidP="002A6003">
            <w:pPr>
              <w:kinsoku w:val="0"/>
              <w:overflowPunct w:val="0"/>
              <w:autoSpaceDE w:val="0"/>
              <w:autoSpaceDN w:val="0"/>
              <w:adjustRightInd w:val="0"/>
              <w:spacing w:line="204" w:lineRule="exact"/>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3951" w:type="dxa"/>
            <w:tcBorders>
              <w:top w:val="single" w:sz="4" w:space="0" w:color="000000"/>
              <w:left w:val="single" w:sz="4" w:space="0" w:color="000000"/>
              <w:bottom w:val="single" w:sz="4" w:space="0" w:color="000000"/>
              <w:right w:val="single" w:sz="4" w:space="0" w:color="000000"/>
            </w:tcBorders>
          </w:tcPr>
          <w:p w14:paraId="300985CD" w14:textId="77777777" w:rsidR="002A6003" w:rsidRPr="002A6003" w:rsidRDefault="002A6003" w:rsidP="002A6003">
            <w:pPr>
              <w:kinsoku w:val="0"/>
              <w:overflowPunct w:val="0"/>
              <w:autoSpaceDE w:val="0"/>
              <w:autoSpaceDN w:val="0"/>
              <w:adjustRightInd w:val="0"/>
              <w:spacing w:line="204" w:lineRule="exact"/>
              <w:ind w:left="1787" w:right="1783"/>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PFN</w:t>
            </w:r>
          </w:p>
        </w:tc>
        <w:tc>
          <w:tcPr>
            <w:tcW w:w="538" w:type="dxa"/>
            <w:tcBorders>
              <w:top w:val="single" w:sz="4" w:space="0" w:color="000000"/>
              <w:left w:val="single" w:sz="4" w:space="0" w:color="000000"/>
              <w:bottom w:val="single" w:sz="4" w:space="0" w:color="000000"/>
              <w:right w:val="single" w:sz="4" w:space="0" w:color="000000"/>
            </w:tcBorders>
          </w:tcPr>
          <w:p w14:paraId="300985CE" w14:textId="77777777" w:rsidR="002A6003" w:rsidRPr="002A6003" w:rsidRDefault="002A6003" w:rsidP="002A6003">
            <w:pPr>
              <w:kinsoku w:val="0"/>
              <w:overflowPunct w:val="0"/>
              <w:autoSpaceDE w:val="0"/>
              <w:autoSpaceDN w:val="0"/>
              <w:adjustRightInd w:val="0"/>
              <w:spacing w:line="204" w:lineRule="exact"/>
              <w:ind w:left="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w:t>
            </w:r>
          </w:p>
        </w:tc>
        <w:tc>
          <w:tcPr>
            <w:tcW w:w="346" w:type="dxa"/>
            <w:tcBorders>
              <w:top w:val="single" w:sz="4" w:space="0" w:color="000000"/>
              <w:left w:val="single" w:sz="4" w:space="0" w:color="000000"/>
              <w:bottom w:val="single" w:sz="4" w:space="0" w:color="000000"/>
              <w:right w:val="single" w:sz="4" w:space="0" w:color="000000"/>
            </w:tcBorders>
          </w:tcPr>
          <w:p w14:paraId="300985CF" w14:textId="77777777" w:rsidR="002A6003" w:rsidRPr="002A6003" w:rsidRDefault="002A6003" w:rsidP="002A6003">
            <w:pPr>
              <w:kinsoku w:val="0"/>
              <w:overflowPunct w:val="0"/>
              <w:autoSpaceDE w:val="0"/>
              <w:autoSpaceDN w:val="0"/>
              <w:adjustRightInd w:val="0"/>
              <w:spacing w:line="204" w:lineRule="exact"/>
              <w:ind w:left="108"/>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D</w:t>
            </w:r>
          </w:p>
        </w:tc>
        <w:tc>
          <w:tcPr>
            <w:tcW w:w="346" w:type="dxa"/>
            <w:tcBorders>
              <w:top w:val="single" w:sz="4" w:space="0" w:color="000000"/>
              <w:left w:val="single" w:sz="4" w:space="0" w:color="000000"/>
              <w:bottom w:val="single" w:sz="4" w:space="0" w:color="000000"/>
              <w:right w:val="single" w:sz="4" w:space="0" w:color="000000"/>
            </w:tcBorders>
          </w:tcPr>
          <w:p w14:paraId="300985D0" w14:textId="77777777" w:rsidR="002A6003" w:rsidRPr="002A6003" w:rsidRDefault="002A6003" w:rsidP="002A6003">
            <w:pPr>
              <w:kinsoku w:val="0"/>
              <w:overflowPunct w:val="0"/>
              <w:autoSpaceDE w:val="0"/>
              <w:autoSpaceDN w:val="0"/>
              <w:adjustRightInd w:val="0"/>
              <w:spacing w:line="204" w:lineRule="exact"/>
              <w:ind w:left="108"/>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V</w:t>
            </w:r>
          </w:p>
        </w:tc>
        <w:tc>
          <w:tcPr>
            <w:tcW w:w="308" w:type="dxa"/>
            <w:tcBorders>
              <w:top w:val="single" w:sz="4" w:space="0" w:color="000000"/>
              <w:left w:val="single" w:sz="4" w:space="0" w:color="000000"/>
              <w:bottom w:val="single" w:sz="4" w:space="0" w:color="000000"/>
              <w:right w:val="single" w:sz="4" w:space="0" w:color="000000"/>
            </w:tcBorders>
          </w:tcPr>
          <w:p w14:paraId="300985D1" w14:textId="77777777" w:rsidR="002A6003" w:rsidRPr="002A6003" w:rsidRDefault="002A6003" w:rsidP="002A6003">
            <w:pPr>
              <w:kinsoku w:val="0"/>
              <w:overflowPunct w:val="0"/>
              <w:autoSpaceDE w:val="0"/>
              <w:autoSpaceDN w:val="0"/>
              <w:adjustRightInd w:val="0"/>
              <w:spacing w:line="204" w:lineRule="exact"/>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bl>
    <w:p w14:paraId="300985D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D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D5"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4"/>
          <w:szCs w:val="14"/>
        </w:rPr>
      </w:pPr>
    </w:p>
    <w:p w14:paraId="300985D6" w14:textId="77777777"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42208" behindDoc="1" locked="0" layoutInCell="0" allowOverlap="1" wp14:anchorId="30098F72" wp14:editId="30098F73">
                <wp:simplePos x="0" y="0"/>
                <wp:positionH relativeFrom="page">
                  <wp:posOffset>995045</wp:posOffset>
                </wp:positionH>
                <wp:positionV relativeFrom="paragraph">
                  <wp:posOffset>274320</wp:posOffset>
                </wp:positionV>
                <wp:extent cx="5568950" cy="1624965"/>
                <wp:effectExtent l="0" t="0" r="0" b="0"/>
                <wp:wrapNone/>
                <wp:docPr id="358" name="Group 2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624965"/>
                          <a:chOff x="1567" y="432"/>
                          <a:chExt cx="8770" cy="2559"/>
                        </a:xfrm>
                      </wpg:grpSpPr>
                      <wps:wsp>
                        <wps:cNvPr id="359" name="Freeform 2224"/>
                        <wps:cNvSpPr>
                          <a:spLocks/>
                        </wps:cNvSpPr>
                        <wps:spPr bwMode="auto">
                          <a:xfrm>
                            <a:off x="1576" y="437"/>
                            <a:ext cx="8751" cy="20"/>
                          </a:xfrm>
                          <a:custGeom>
                            <a:avLst/>
                            <a:gdLst>
                              <a:gd name="T0" fmla="*/ 0 w 8751"/>
                              <a:gd name="T1" fmla="*/ 0 h 20"/>
                              <a:gd name="T2" fmla="*/ 8750 w 8751"/>
                              <a:gd name="T3" fmla="*/ 0 h 20"/>
                            </a:gdLst>
                            <a:ahLst/>
                            <a:cxnLst>
                              <a:cxn ang="0">
                                <a:pos x="T0" y="T1"/>
                              </a:cxn>
                              <a:cxn ang="0">
                                <a:pos x="T2" y="T3"/>
                              </a:cxn>
                            </a:cxnLst>
                            <a:rect l="0" t="0" r="r" b="b"/>
                            <a:pathLst>
                              <a:path w="8751" h="20">
                                <a:moveTo>
                                  <a:pt x="0" y="0"/>
                                </a:moveTo>
                                <a:lnTo>
                                  <a:pt x="8750"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Freeform 2225"/>
                        <wps:cNvSpPr>
                          <a:spLocks/>
                        </wps:cNvSpPr>
                        <wps:spPr bwMode="auto">
                          <a:xfrm>
                            <a:off x="1572" y="432"/>
                            <a:ext cx="20" cy="2559"/>
                          </a:xfrm>
                          <a:custGeom>
                            <a:avLst/>
                            <a:gdLst>
                              <a:gd name="T0" fmla="*/ 0 w 20"/>
                              <a:gd name="T1" fmla="*/ 0 h 2559"/>
                              <a:gd name="T2" fmla="*/ 0 w 20"/>
                              <a:gd name="T3" fmla="*/ 2558 h 2559"/>
                            </a:gdLst>
                            <a:ahLst/>
                            <a:cxnLst>
                              <a:cxn ang="0">
                                <a:pos x="T0" y="T1"/>
                              </a:cxn>
                              <a:cxn ang="0">
                                <a:pos x="T2" y="T3"/>
                              </a:cxn>
                            </a:cxnLst>
                            <a:rect l="0" t="0" r="r" b="b"/>
                            <a:pathLst>
                              <a:path w="20" h="2559">
                                <a:moveTo>
                                  <a:pt x="0" y="0"/>
                                </a:moveTo>
                                <a:lnTo>
                                  <a:pt x="0" y="2558"/>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1" name="Group 2226"/>
                        <wpg:cNvGrpSpPr>
                          <a:grpSpLocks/>
                        </wpg:cNvGrpSpPr>
                        <wpg:grpSpPr bwMode="auto">
                          <a:xfrm>
                            <a:off x="1576" y="432"/>
                            <a:ext cx="8756" cy="2559"/>
                            <a:chOff x="1576" y="432"/>
                            <a:chExt cx="8756" cy="2559"/>
                          </a:xfrm>
                        </wpg:grpSpPr>
                        <wps:wsp>
                          <wps:cNvPr id="362" name="Freeform 2227"/>
                          <wps:cNvSpPr>
                            <a:spLocks/>
                          </wps:cNvSpPr>
                          <wps:spPr bwMode="auto">
                            <a:xfrm>
                              <a:off x="1576" y="432"/>
                              <a:ext cx="8756" cy="2559"/>
                            </a:xfrm>
                            <a:custGeom>
                              <a:avLst/>
                              <a:gdLst>
                                <a:gd name="T0" fmla="*/ 0 w 8756"/>
                                <a:gd name="T1" fmla="*/ 2553 h 2559"/>
                                <a:gd name="T2" fmla="*/ 8750 w 8756"/>
                                <a:gd name="T3" fmla="*/ 2553 h 2559"/>
                              </a:gdLst>
                              <a:ahLst/>
                              <a:cxnLst>
                                <a:cxn ang="0">
                                  <a:pos x="T0" y="T1"/>
                                </a:cxn>
                                <a:cxn ang="0">
                                  <a:pos x="T2" y="T3"/>
                                </a:cxn>
                              </a:cxnLst>
                              <a:rect l="0" t="0" r="r" b="b"/>
                              <a:pathLst>
                                <a:path w="8756" h="2559">
                                  <a:moveTo>
                                    <a:pt x="0" y="2553"/>
                                  </a:moveTo>
                                  <a:lnTo>
                                    <a:pt x="8750" y="2553"/>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Freeform 2228"/>
                          <wps:cNvSpPr>
                            <a:spLocks/>
                          </wps:cNvSpPr>
                          <wps:spPr bwMode="auto">
                            <a:xfrm>
                              <a:off x="1576" y="432"/>
                              <a:ext cx="8756" cy="2559"/>
                            </a:xfrm>
                            <a:custGeom>
                              <a:avLst/>
                              <a:gdLst>
                                <a:gd name="T0" fmla="*/ 8755 w 8756"/>
                                <a:gd name="T1" fmla="*/ 0 h 2559"/>
                                <a:gd name="T2" fmla="*/ 8755 w 8756"/>
                                <a:gd name="T3" fmla="*/ 2558 h 2559"/>
                              </a:gdLst>
                              <a:ahLst/>
                              <a:cxnLst>
                                <a:cxn ang="0">
                                  <a:pos x="T0" y="T1"/>
                                </a:cxn>
                                <a:cxn ang="0">
                                  <a:pos x="T2" y="T3"/>
                                </a:cxn>
                              </a:cxnLst>
                              <a:rect l="0" t="0" r="r" b="b"/>
                              <a:pathLst>
                                <a:path w="8756" h="2559">
                                  <a:moveTo>
                                    <a:pt x="8755" y="0"/>
                                  </a:moveTo>
                                  <a:lnTo>
                                    <a:pt x="8755" y="255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64" name="Text Box 2229"/>
                        <wps:cNvSpPr txBox="1">
                          <a:spLocks noChangeArrowheads="1"/>
                        </wps:cNvSpPr>
                        <wps:spPr bwMode="auto">
                          <a:xfrm>
                            <a:off x="2371" y="817"/>
                            <a:ext cx="20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7"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31</w:t>
                              </w:r>
                            </w:p>
                          </w:txbxContent>
                        </wps:txbx>
                        <wps:bodyPr rot="0" vert="horz" wrap="square" lIns="0" tIns="0" rIns="0" bIns="0" anchor="t" anchorCtr="0" upright="1">
                          <a:noAutofit/>
                        </wps:bodyPr>
                      </wps:wsp>
                      <wps:wsp>
                        <wps:cNvPr id="365" name="Text Box 2230"/>
                        <wps:cNvSpPr txBox="1">
                          <a:spLocks noChangeArrowheads="1"/>
                        </wps:cNvSpPr>
                        <wps:spPr bwMode="auto">
                          <a:xfrm>
                            <a:off x="3812" y="817"/>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8"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25 24</w:t>
                              </w:r>
                            </w:p>
                          </w:txbxContent>
                        </wps:txbx>
                        <wps:bodyPr rot="0" vert="horz" wrap="square" lIns="0" tIns="0" rIns="0" bIns="0" anchor="t" anchorCtr="0" upright="1">
                          <a:noAutofit/>
                        </wps:bodyPr>
                      </wps:wsp>
                      <wps:wsp>
                        <wps:cNvPr id="366" name="Text Box 2231"/>
                        <wps:cNvSpPr txBox="1">
                          <a:spLocks noChangeArrowheads="1"/>
                        </wps:cNvSpPr>
                        <wps:spPr bwMode="auto">
                          <a:xfrm>
                            <a:off x="6738" y="817"/>
                            <a:ext cx="42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9"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13 12</w:t>
                              </w:r>
                            </w:p>
                          </w:txbxContent>
                        </wps:txbx>
                        <wps:bodyPr rot="0" vert="horz" wrap="square" lIns="0" tIns="0" rIns="0" bIns="0" anchor="t" anchorCtr="0" upright="1">
                          <a:noAutofit/>
                        </wps:bodyPr>
                      </wps:wsp>
                      <wps:wsp>
                        <wps:cNvPr id="367" name="Text Box 2232"/>
                        <wps:cNvSpPr txBox="1">
                          <a:spLocks noChangeArrowheads="1"/>
                        </wps:cNvSpPr>
                        <wps:spPr bwMode="auto">
                          <a:xfrm>
                            <a:off x="9847" y="817"/>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A"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0</w:t>
                              </w:r>
                            </w:p>
                          </w:txbxContent>
                        </wps:txbx>
                        <wps:bodyPr rot="0" vert="horz" wrap="square" lIns="0" tIns="0" rIns="0" bIns="0" anchor="t" anchorCtr="0" upright="1">
                          <a:noAutofit/>
                        </wps:bodyPr>
                      </wps:wsp>
                      <wps:wsp>
                        <wps:cNvPr id="368" name="Text Box 2233"/>
                        <wps:cNvSpPr txBox="1">
                          <a:spLocks noChangeArrowheads="1"/>
                        </wps:cNvSpPr>
                        <wps:spPr bwMode="auto">
                          <a:xfrm>
                            <a:off x="3123" y="1578"/>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B"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7</w:t>
                              </w:r>
                            </w:p>
                          </w:txbxContent>
                        </wps:txbx>
                        <wps:bodyPr rot="0" vert="horz" wrap="square" lIns="0" tIns="0" rIns="0" bIns="0" anchor="t" anchorCtr="0" upright="1">
                          <a:noAutofit/>
                        </wps:bodyPr>
                      </wps:wsp>
                      <wps:wsp>
                        <wps:cNvPr id="369" name="Text Box 2234"/>
                        <wps:cNvSpPr txBox="1">
                          <a:spLocks noChangeArrowheads="1"/>
                        </wps:cNvSpPr>
                        <wps:spPr bwMode="auto">
                          <a:xfrm>
                            <a:off x="5284" y="1578"/>
                            <a:ext cx="20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C"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12</w:t>
                              </w:r>
                            </w:p>
                          </w:txbxContent>
                        </wps:txbx>
                        <wps:bodyPr rot="0" vert="horz" wrap="square" lIns="0" tIns="0" rIns="0" bIns="0" anchor="t" anchorCtr="0" upright="1">
                          <a:noAutofit/>
                        </wps:bodyPr>
                      </wps:wsp>
                      <wps:wsp>
                        <wps:cNvPr id="370" name="Text Box 2235"/>
                        <wps:cNvSpPr txBox="1">
                          <a:spLocks noChangeArrowheads="1"/>
                        </wps:cNvSpPr>
                        <wps:spPr bwMode="auto">
                          <a:xfrm>
                            <a:off x="8256" y="1578"/>
                            <a:ext cx="20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D"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13</w:t>
                              </w:r>
                            </w:p>
                          </w:txbxContent>
                        </wps:txbx>
                        <wps:bodyPr rot="0" vert="horz" wrap="square" lIns="0" tIns="0" rIns="0" bIns="0" anchor="t" anchorCtr="0" upright="1">
                          <a:noAutofit/>
                        </wps:bodyPr>
                      </wps:wsp>
                      <wps:wsp>
                        <wps:cNvPr id="371" name="Text Box 2236"/>
                        <wps:cNvSpPr txBox="1">
                          <a:spLocks noChangeArrowheads="1"/>
                        </wps:cNvSpPr>
                        <wps:spPr bwMode="auto">
                          <a:xfrm>
                            <a:off x="2489" y="1962"/>
                            <a:ext cx="3616"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5E" w14:textId="77777777" w:rsidR="00352539" w:rsidRPr="002B6BB8" w:rsidRDefault="00352539" w:rsidP="002A6003">
                              <w:pPr>
                                <w:pStyle w:val="a3"/>
                                <w:kinsoku w:val="0"/>
                                <w:overflowPunct w:val="0"/>
                                <w:spacing w:line="211" w:lineRule="exact"/>
                                <w:rPr>
                                  <w:rFonts w:ascii="Times New Roman" w:eastAsiaTheme="minorEastAsia" w:cs="Times New Roman"/>
                                  <w:sz w:val="18"/>
                                  <w:szCs w:val="18"/>
                                </w:rPr>
                              </w:pPr>
                              <w:r>
                                <w:rPr>
                                  <w:rFonts w:ascii="Times New Roman" w:eastAsiaTheme="minorEastAsia" w:cs="Times New Roman"/>
                                  <w:i/>
                                  <w:iCs/>
                                  <w:sz w:val="18"/>
                                  <w:szCs w:val="18"/>
                                </w:rPr>
                                <w:t>Mask</w:t>
                              </w:r>
                              <w:r>
                                <w:rPr>
                                  <w:rFonts w:ascii="Times New Roman" w:eastAsiaTheme="minorEastAsia" w:cs="Times New Roman"/>
                                  <w:sz w:val="18"/>
                                  <w:szCs w:val="18"/>
                                </w:rPr>
                                <w:t>……</w:t>
                              </w:r>
                              <w:r w:rsidRPr="002B6BB8">
                                <w:rPr>
                                  <w:rFonts w:ascii="Times New Roman" w:eastAsiaTheme="minorEastAsia" w:cs="Times New Roman"/>
                                  <w:sz w:val="18"/>
                                  <w:szCs w:val="18"/>
                                </w:rPr>
                                <w:t>Page comparison mask</w:t>
                              </w:r>
                            </w:p>
                            <w:p w14:paraId="3009915F" w14:textId="77777777" w:rsidR="00352539" w:rsidRDefault="00352539" w:rsidP="002A6003">
                              <w:pPr>
                                <w:pStyle w:val="a3"/>
                                <w:kinsoku w:val="0"/>
                                <w:overflowPunct w:val="0"/>
                                <w:spacing w:line="211" w:lineRule="exact"/>
                                <w:rPr>
                                  <w:sz w:val="18"/>
                                  <w:szCs w:val="18"/>
                                </w:rPr>
                              </w:pPr>
                              <w:r w:rsidRPr="002B6BB8">
                                <w:rPr>
                                  <w:rFonts w:ascii="Times New Roman" w:eastAsiaTheme="minorEastAsia" w:cs="Times New Roman"/>
                                  <w:sz w:val="18"/>
                                  <w:szCs w:val="18"/>
                                </w:rPr>
                                <w:t xml:space="preserve">0. </w:t>
                              </w:r>
                              <w:r>
                                <w:rPr>
                                  <w:rFonts w:ascii="Times New Roman" w:eastAsiaTheme="minorEastAsia" w:cs="Times New Roman"/>
                                  <w:sz w:val="18"/>
                                  <w:szCs w:val="18"/>
                                </w:rPr>
                                <w:t>……</w:t>
                              </w:r>
                              <w:r w:rsidRPr="002B6BB8">
                                <w:rPr>
                                  <w:rFonts w:ascii="Times New Roman" w:eastAsiaTheme="minorEastAsia" w:cs="Times New Roman"/>
                                  <w:sz w:val="18"/>
                                  <w:szCs w:val="18"/>
                                </w:rPr>
                                <w:t>Write must be 0 and return 0 on read.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72" id="Group 2223" o:spid="_x0000_s1768" style="position:absolute;left:0;text-align:left;margin-left:78.35pt;margin-top:21.6pt;width:438.5pt;height:127.95pt;z-index:-251574272;mso-position-horizontal-relative:page;mso-position-vertical-relative:text" coordorigin="1567,432" coordsize="8770,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" o:allowincell="f">
                <v:shape id="Freeform 2224" o:spid="_x0000_s1769" style="position:absolute;left:1576;top:437;width:8751;height:20;visibility:visible;mso-wrap-style:square;v-text-anchor:top" coordsize="8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" path="m,l8750,e" filled="f" strokeweight=".16967mm">
                  <v:path arrowok="t" o:connecttype="custom" o:connectlocs="0,0;8750,0" o:connectangles="0,0"/>
                </v:shape>
                <v:shape id="Freeform 2225" o:spid="_x0000_s1770" style="position:absolute;left:1572;top:432;width:20;height:2559;visibility:visible;mso-wrap-style:square;v-text-anchor:top" coordsize="20,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" path="m,l,2558e" filled="f" strokeweight=".48pt">
                  <v:path arrowok="t" o:connecttype="custom" o:connectlocs="0,0;0,2558" o:connectangles="0,0"/>
                </v:shape>
                <v:group id="Group 2226" o:spid="_x0000_s1771" style="position:absolute;left:1576;top:432;width:8756;height:2559" coordorigin="1576,432" coordsize="8756,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Freeform 2227" o:spid="_x0000_s1772" style="position:absolute;left:1576;top:432;width:8756;height:2559;visibility:visible;mso-wrap-style:square;v-text-anchor:top" coordsize="8756,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" path="m,2553r8750,e" filled="f" strokeweight=".16967mm">
                    <v:path arrowok="t" o:connecttype="custom" o:connectlocs="0,2553;8750,2553" o:connectangles="0,0"/>
                  </v:shape>
                  <v:shape id="Freeform 2228" o:spid="_x0000_s1773" style="position:absolute;left:1576;top:432;width:8756;height:2559;visibility:visible;mso-wrap-style:square;v-text-anchor:top" coordsize="8756,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" path="m8755,r,2558e" filled="f" strokeweight=".16967mm">
                    <v:path arrowok="t" o:connecttype="custom" o:connectlocs="8755,0;8755,2558" o:connectangles="0,0"/>
                  </v:shape>
                </v:group>
                <v:shape id="Text Box 2229" o:spid="_x0000_s1774" type="#_x0000_t202" style="position:absolute;left:2371;top:817;width:20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14:paraId="30099157"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31</w:t>
                        </w:r>
                      </w:p>
                    </w:txbxContent>
                  </v:textbox>
                </v:shape>
                <v:shape id="Text Box 2230" o:spid="_x0000_s1775" type="#_x0000_t202" style="position:absolute;left:3812;top:817;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30099158"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25 24</w:t>
                        </w:r>
                      </w:p>
                    </w:txbxContent>
                  </v:textbox>
                </v:shape>
                <v:shape id="Text Box 2231" o:spid="_x0000_s1776" type="#_x0000_t202" style="position:absolute;left:6738;top:817;width:42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14:paraId="30099159"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13 12</w:t>
                        </w:r>
                      </w:p>
                    </w:txbxContent>
                  </v:textbox>
                </v:shape>
                <v:shape id="Text Box 2232" o:spid="_x0000_s1777" type="#_x0000_t202" style="position:absolute;left:9847;top:817;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14:paraId="3009915A"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0</w:t>
                        </w:r>
                      </w:p>
                    </w:txbxContent>
                  </v:textbox>
                </v:shape>
                <v:shape id="Text Box 2233" o:spid="_x0000_s1778" type="#_x0000_t202" style="position:absolute;left:3123;top:1578;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14:paraId="3009915B"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7</w:t>
                        </w:r>
                      </w:p>
                    </w:txbxContent>
                  </v:textbox>
                </v:shape>
                <v:shape id="Text Box 2234" o:spid="_x0000_s1779" type="#_x0000_t202" style="position:absolute;left:5284;top:1578;width:20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3009915C"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12</w:t>
                        </w:r>
                      </w:p>
                    </w:txbxContent>
                  </v:textbox>
                </v:shape>
                <v:shape id="Text Box 2235" o:spid="_x0000_s1780" type="#_x0000_t202" style="position:absolute;left:8256;top:1578;width:20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3009915D"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13</w:t>
                        </w:r>
                      </w:p>
                    </w:txbxContent>
                  </v:textbox>
                </v:shape>
                <v:shape id="Text Box 2236" o:spid="_x0000_s1781" type="#_x0000_t202" style="position:absolute;left:2489;top:1962;width:3616;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3009915E" w14:textId="77777777" w:rsidR="00352539" w:rsidRPr="002B6BB8" w:rsidRDefault="00352539" w:rsidP="002A6003">
                        <w:pPr>
                          <w:pStyle w:val="a3"/>
                          <w:kinsoku w:val="0"/>
                          <w:overflowPunct w:val="0"/>
                          <w:spacing w:line="211" w:lineRule="exact"/>
                          <w:rPr>
                            <w:rFonts w:ascii="Times New Roman" w:eastAsiaTheme="minorEastAsia" w:cs="Times New Roman"/>
                            <w:sz w:val="18"/>
                            <w:szCs w:val="18"/>
                          </w:rPr>
                        </w:pPr>
                        <w:r>
                          <w:rPr>
                            <w:rFonts w:ascii="Times New Roman" w:eastAsiaTheme="minorEastAsia" w:cs="Times New Roman"/>
                            <w:i/>
                            <w:iCs/>
                            <w:sz w:val="18"/>
                            <w:szCs w:val="18"/>
                          </w:rPr>
                          <w:t>Mask</w:t>
                        </w:r>
                        <w:r>
                          <w:rPr>
                            <w:rFonts w:ascii="Times New Roman" w:eastAsiaTheme="minorEastAsia" w:cs="Times New Roman"/>
                            <w:sz w:val="18"/>
                            <w:szCs w:val="18"/>
                          </w:rPr>
                          <w:t>……</w:t>
                        </w:r>
                        <w:r w:rsidRPr="002B6BB8">
                          <w:rPr>
                            <w:rFonts w:ascii="Times New Roman" w:eastAsiaTheme="minorEastAsia" w:cs="Times New Roman"/>
                            <w:sz w:val="18"/>
                            <w:szCs w:val="18"/>
                          </w:rPr>
                          <w:t>Page comparison mask</w:t>
                        </w:r>
                      </w:p>
                      <w:p w14:paraId="3009915F" w14:textId="77777777" w:rsidR="00352539" w:rsidRDefault="00352539" w:rsidP="002A6003">
                        <w:pPr>
                          <w:pStyle w:val="a3"/>
                          <w:kinsoku w:val="0"/>
                          <w:overflowPunct w:val="0"/>
                          <w:spacing w:line="211" w:lineRule="exact"/>
                          <w:rPr>
                            <w:sz w:val="18"/>
                            <w:szCs w:val="18"/>
                          </w:rPr>
                        </w:pPr>
                        <w:r w:rsidRPr="002B6BB8">
                          <w:rPr>
                            <w:rFonts w:ascii="Times New Roman" w:eastAsiaTheme="minorEastAsia" w:cs="Times New Roman"/>
                            <w:sz w:val="18"/>
                            <w:szCs w:val="18"/>
                          </w:rPr>
                          <w:t xml:space="preserve">0. </w:t>
                        </w:r>
                        <w:r>
                          <w:rPr>
                            <w:rFonts w:ascii="Times New Roman" w:eastAsiaTheme="minorEastAsia" w:cs="Times New Roman"/>
                            <w:sz w:val="18"/>
                            <w:szCs w:val="18"/>
                          </w:rPr>
                          <w:t>……</w:t>
                        </w:r>
                        <w:r w:rsidRPr="002B6BB8">
                          <w:rPr>
                            <w:rFonts w:ascii="Times New Roman" w:eastAsiaTheme="minorEastAsia" w:cs="Times New Roman"/>
                            <w:sz w:val="18"/>
                            <w:szCs w:val="18"/>
                          </w:rPr>
                          <w:t>Write must be 0 and return 0 on read.</w:t>
                        </w:r>
                      </w:p>
                    </w:txbxContent>
                  </v:textbox>
                </v:shape>
                <w10:wrap anchorx="page"/>
              </v:group>
            </w:pict>
          </mc:Fallback>
        </mc:AlternateContent>
      </w:r>
      <w:bookmarkStart w:id="395" w:name="_bookmark366"/>
      <w:bookmarkEnd w:id="395"/>
      <w:r w:rsidRPr="002A6003">
        <w:rPr>
          <w:rFonts w:ascii="Times New Roman" w:eastAsia="宋体" w:hAnsi="Times New Roman" w:cs="宋体" w:hint="eastAsia"/>
          <w:kern w:val="0"/>
          <w:sz w:val="18"/>
          <w:szCs w:val="18"/>
        </w:rPr>
        <w:t>Figure 5-6 TLB table entries</w:t>
      </w:r>
    </w:p>
    <w:p w14:paraId="300985D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D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D9" w14:textId="77777777" w:rsidR="002A6003" w:rsidRPr="002A6003" w:rsidRDefault="002A6003" w:rsidP="002A6003">
      <w:pPr>
        <w:kinsoku w:val="0"/>
        <w:overflowPunct w:val="0"/>
        <w:autoSpaceDE w:val="0"/>
        <w:autoSpaceDN w:val="0"/>
        <w:adjustRightInd w:val="0"/>
        <w:spacing w:before="2" w:after="1"/>
        <w:jc w:val="left"/>
        <w:rPr>
          <w:rFonts w:ascii="Times New Roman" w:eastAsia="宋体" w:hAnsi="Times New Roman" w:cs="宋体"/>
          <w:kern w:val="0"/>
          <w:sz w:val="28"/>
          <w:szCs w:val="28"/>
        </w:rPr>
      </w:pPr>
    </w:p>
    <w:tbl>
      <w:tblPr>
        <w:tblW w:w="0" w:type="auto"/>
        <w:tblInd w:w="2392" w:type="dxa"/>
        <w:tblLayout w:type="fixed"/>
        <w:tblCellMar>
          <w:left w:w="0" w:type="dxa"/>
          <w:right w:w="0" w:type="dxa"/>
        </w:tblCellMar>
        <w:tblLook w:val="0000" w:firstRow="0" w:lastRow="0" w:firstColumn="0" w:lastColumn="0" w:noHBand="0" w:noVBand="0"/>
      </w:tblPr>
      <w:tblGrid>
        <w:gridCol w:w="1620"/>
        <w:gridCol w:w="2880"/>
        <w:gridCol w:w="3060"/>
      </w:tblGrid>
      <w:tr w:rsidR="002A6003" w:rsidRPr="002A6003" w14:paraId="300985DD" w14:textId="77777777" w:rsidTr="00AD241B">
        <w:trPr>
          <w:trHeight w:val="371"/>
        </w:trPr>
        <w:tc>
          <w:tcPr>
            <w:tcW w:w="1620" w:type="dxa"/>
            <w:tcBorders>
              <w:top w:val="single" w:sz="4" w:space="0" w:color="000000"/>
              <w:left w:val="single" w:sz="4" w:space="0" w:color="000000"/>
              <w:bottom w:val="single" w:sz="4" w:space="0" w:color="000000"/>
              <w:right w:val="single" w:sz="4" w:space="0" w:color="000000"/>
            </w:tcBorders>
          </w:tcPr>
          <w:p w14:paraId="300985DA" w14:textId="77777777" w:rsidR="002A6003" w:rsidRPr="002A6003" w:rsidRDefault="002A6003" w:rsidP="002A6003">
            <w:pPr>
              <w:kinsoku w:val="0"/>
              <w:overflowPunct w:val="0"/>
              <w:autoSpaceDE w:val="0"/>
              <w:autoSpaceDN w:val="0"/>
              <w:adjustRightInd w:val="0"/>
              <w:spacing w:line="202" w:lineRule="exact"/>
              <w:ind w:left="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2880" w:type="dxa"/>
            <w:tcBorders>
              <w:top w:val="single" w:sz="4" w:space="0" w:color="000000"/>
              <w:left w:val="single" w:sz="4" w:space="0" w:color="000000"/>
              <w:bottom w:val="single" w:sz="4" w:space="0" w:color="000000"/>
              <w:right w:val="single" w:sz="4" w:space="0" w:color="000000"/>
            </w:tcBorders>
          </w:tcPr>
          <w:p w14:paraId="300985DB" w14:textId="77777777" w:rsidR="002A6003" w:rsidRPr="002A6003" w:rsidRDefault="002A6003" w:rsidP="002A6003">
            <w:pPr>
              <w:kinsoku w:val="0"/>
              <w:overflowPunct w:val="0"/>
              <w:autoSpaceDE w:val="0"/>
              <w:autoSpaceDN w:val="0"/>
              <w:adjustRightInd w:val="0"/>
              <w:spacing w:line="202" w:lineRule="exact"/>
              <w:ind w:left="1218" w:right="1212"/>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Mask</w:t>
            </w:r>
          </w:p>
        </w:tc>
        <w:tc>
          <w:tcPr>
            <w:tcW w:w="3060" w:type="dxa"/>
            <w:tcBorders>
              <w:top w:val="single" w:sz="4" w:space="0" w:color="000000"/>
              <w:left w:val="single" w:sz="4" w:space="0" w:color="000000"/>
              <w:bottom w:val="single" w:sz="4" w:space="0" w:color="000000"/>
              <w:right w:val="single" w:sz="4" w:space="0" w:color="000000"/>
            </w:tcBorders>
          </w:tcPr>
          <w:p w14:paraId="300985DC" w14:textId="77777777" w:rsidR="002A6003" w:rsidRPr="002A6003" w:rsidRDefault="002A6003" w:rsidP="002A6003">
            <w:pPr>
              <w:kinsoku w:val="0"/>
              <w:overflowPunct w:val="0"/>
              <w:autoSpaceDE w:val="0"/>
              <w:autoSpaceDN w:val="0"/>
              <w:adjustRightInd w:val="0"/>
              <w:spacing w:line="202" w:lineRule="exact"/>
              <w:ind w:left="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bl>
    <w:p w14:paraId="300985D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D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E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E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E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E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19"/>
          <w:szCs w:val="19"/>
        </w:rPr>
      </w:pPr>
    </w:p>
    <w:p w14:paraId="300985E4"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396" w:name="_bookmark367"/>
      <w:bookmarkEnd w:id="396"/>
      <w:r w:rsidRPr="002A6003">
        <w:rPr>
          <w:rFonts w:ascii="Times New Roman" w:eastAsia="宋体" w:hAnsi="Times New Roman" w:cs="宋体" w:hint="eastAsia"/>
          <w:kern w:val="0"/>
          <w:sz w:val="18"/>
          <w:szCs w:val="18"/>
        </w:rPr>
        <w:t xml:space="preserve">Figure 5-7. </w:t>
      </w:r>
      <w:proofErr w:type="spellStart"/>
      <w:r w:rsidRPr="002A6003">
        <w:rPr>
          <w:rFonts w:ascii="Times New Roman" w:eastAsia="宋体" w:hAnsi="Times New Roman" w:cs="宋体" w:hint="eastAsia"/>
          <w:kern w:val="0"/>
          <w:sz w:val="18"/>
          <w:szCs w:val="18"/>
        </w:rPr>
        <w:t>PageMask</w:t>
      </w:r>
      <w:proofErr w:type="spellEnd"/>
      <w:r w:rsidRPr="002A6003">
        <w:rPr>
          <w:rFonts w:ascii="Times New Roman" w:eastAsia="宋体" w:hAnsi="Times New Roman" w:cs="宋体" w:hint="eastAsia"/>
          <w:kern w:val="0"/>
          <w:sz w:val="18"/>
          <w:szCs w:val="18"/>
        </w:rPr>
        <w:t xml:space="preserve"> register</w:t>
      </w:r>
    </w:p>
    <w:p w14:paraId="300985E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E8" w14:textId="77777777" w:rsidR="002A6003" w:rsidRPr="002A6003" w:rsidRDefault="002A6003" w:rsidP="002A6003">
      <w:pPr>
        <w:kinsoku w:val="0"/>
        <w:overflowPunct w:val="0"/>
        <w:autoSpaceDE w:val="0"/>
        <w:autoSpaceDN w:val="0"/>
        <w:adjustRightInd w:val="0"/>
        <w:spacing w:after="1"/>
        <w:jc w:val="left"/>
        <w:rPr>
          <w:rFonts w:ascii="Times New Roman" w:eastAsia="宋体" w:hAnsi="Times New Roman" w:cs="宋体"/>
          <w:kern w:val="0"/>
          <w:sz w:val="18"/>
          <w:szCs w:val="18"/>
        </w:rPr>
      </w:pPr>
    </w:p>
    <w:tbl>
      <w:tblPr>
        <w:tblW w:w="0" w:type="auto"/>
        <w:tblInd w:w="2543" w:type="dxa"/>
        <w:tblLayout w:type="fixed"/>
        <w:tblCellMar>
          <w:left w:w="0" w:type="dxa"/>
          <w:right w:w="0" w:type="dxa"/>
        </w:tblCellMar>
        <w:tblLook w:val="0000" w:firstRow="0" w:lastRow="0" w:firstColumn="0" w:lastColumn="0" w:noHBand="0" w:noVBand="0"/>
      </w:tblPr>
      <w:tblGrid>
        <w:gridCol w:w="377"/>
        <w:gridCol w:w="1620"/>
        <w:gridCol w:w="2832"/>
        <w:gridCol w:w="1128"/>
        <w:gridCol w:w="1620"/>
      </w:tblGrid>
      <w:tr w:rsidR="002A6003" w:rsidRPr="002A6003" w14:paraId="300985EE" w14:textId="77777777" w:rsidTr="00AD241B">
        <w:trPr>
          <w:trHeight w:val="369"/>
        </w:trPr>
        <w:tc>
          <w:tcPr>
            <w:tcW w:w="377" w:type="dxa"/>
            <w:tcBorders>
              <w:top w:val="single" w:sz="4" w:space="0" w:color="000000"/>
              <w:left w:val="single" w:sz="4" w:space="0" w:color="000000"/>
              <w:bottom w:val="single" w:sz="4" w:space="0" w:color="000000"/>
              <w:right w:val="single" w:sz="4" w:space="0" w:color="000000"/>
            </w:tcBorders>
          </w:tcPr>
          <w:p w14:paraId="300985E9" w14:textId="77777777" w:rsidR="002A6003" w:rsidRPr="002A6003" w:rsidRDefault="002A6003" w:rsidP="002A6003">
            <w:pPr>
              <w:kinsoku w:val="0"/>
              <w:overflowPunct w:val="0"/>
              <w:autoSpaceDE w:val="0"/>
              <w:autoSpaceDN w:val="0"/>
              <w:adjustRightInd w:val="0"/>
              <w:spacing w:line="202" w:lineRule="exact"/>
              <w:ind w:left="1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w:t>
            </w:r>
          </w:p>
        </w:tc>
        <w:tc>
          <w:tcPr>
            <w:tcW w:w="1620" w:type="dxa"/>
            <w:tcBorders>
              <w:top w:val="single" w:sz="4" w:space="0" w:color="000000"/>
              <w:left w:val="single" w:sz="4" w:space="0" w:color="000000"/>
              <w:bottom w:val="single" w:sz="4" w:space="0" w:color="000000"/>
              <w:right w:val="single" w:sz="4" w:space="0" w:color="000000"/>
            </w:tcBorders>
          </w:tcPr>
          <w:p w14:paraId="300985EA" w14:textId="77777777" w:rsidR="002A6003" w:rsidRPr="002A6003" w:rsidRDefault="002A6003" w:rsidP="002A6003">
            <w:pPr>
              <w:kinsoku w:val="0"/>
              <w:overflowPunct w:val="0"/>
              <w:autoSpaceDE w:val="0"/>
              <w:autoSpaceDN w:val="0"/>
              <w:adjustRightInd w:val="0"/>
              <w:spacing w:line="202" w:lineRule="exact"/>
              <w:ind w:left="578" w:right="56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Fill</w:t>
            </w:r>
          </w:p>
        </w:tc>
        <w:tc>
          <w:tcPr>
            <w:tcW w:w="2832" w:type="dxa"/>
            <w:tcBorders>
              <w:top w:val="single" w:sz="4" w:space="0" w:color="000000"/>
              <w:left w:val="single" w:sz="4" w:space="0" w:color="000000"/>
              <w:bottom w:val="single" w:sz="4" w:space="0" w:color="000000"/>
              <w:right w:val="single" w:sz="4" w:space="0" w:color="000000"/>
            </w:tcBorders>
          </w:tcPr>
          <w:p w14:paraId="300985EB" w14:textId="77777777" w:rsidR="002A6003" w:rsidRPr="002A6003" w:rsidRDefault="002A6003" w:rsidP="002A6003">
            <w:pPr>
              <w:kinsoku w:val="0"/>
              <w:overflowPunct w:val="0"/>
              <w:autoSpaceDE w:val="0"/>
              <w:autoSpaceDN w:val="0"/>
              <w:adjustRightInd w:val="0"/>
              <w:spacing w:line="202" w:lineRule="exact"/>
              <w:ind w:left="1170" w:right="1160"/>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VPN2</w:t>
            </w:r>
          </w:p>
        </w:tc>
        <w:tc>
          <w:tcPr>
            <w:tcW w:w="1128" w:type="dxa"/>
            <w:tcBorders>
              <w:top w:val="single" w:sz="4" w:space="0" w:color="000000"/>
              <w:left w:val="single" w:sz="4" w:space="0" w:color="000000"/>
              <w:bottom w:val="single" w:sz="4" w:space="0" w:color="000000"/>
              <w:right w:val="single" w:sz="4" w:space="0" w:color="000000"/>
            </w:tcBorders>
          </w:tcPr>
          <w:p w14:paraId="300985EC" w14:textId="77777777" w:rsidR="002A6003" w:rsidRPr="002A6003" w:rsidRDefault="002A6003" w:rsidP="002A6003">
            <w:pPr>
              <w:kinsoku w:val="0"/>
              <w:overflowPunct w:val="0"/>
              <w:autoSpaceDE w:val="0"/>
              <w:autoSpaceDN w:val="0"/>
              <w:adjustRightInd w:val="0"/>
              <w:spacing w:line="202" w:lineRule="exact"/>
              <w:ind w:left="8"/>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1620" w:type="dxa"/>
            <w:tcBorders>
              <w:top w:val="single" w:sz="4" w:space="0" w:color="000000"/>
              <w:left w:val="single" w:sz="4" w:space="0" w:color="000000"/>
              <w:bottom w:val="single" w:sz="4" w:space="0" w:color="000000"/>
              <w:right w:val="single" w:sz="4" w:space="0" w:color="000000"/>
            </w:tcBorders>
          </w:tcPr>
          <w:p w14:paraId="300985ED" w14:textId="77777777" w:rsidR="002A6003" w:rsidRPr="002A6003" w:rsidRDefault="002A6003" w:rsidP="002A6003">
            <w:pPr>
              <w:kinsoku w:val="0"/>
              <w:overflowPunct w:val="0"/>
              <w:autoSpaceDE w:val="0"/>
              <w:autoSpaceDN w:val="0"/>
              <w:adjustRightInd w:val="0"/>
              <w:spacing w:line="202" w:lineRule="exact"/>
              <w:ind w:left="578" w:right="571"/>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ASID</w:t>
            </w:r>
          </w:p>
        </w:tc>
      </w:tr>
    </w:tbl>
    <w:p w14:paraId="300985E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C"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9"/>
          <w:szCs w:val="19"/>
        </w:rPr>
      </w:pPr>
    </w:p>
    <w:p w14:paraId="300985FD"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43232" behindDoc="1" locked="0" layoutInCell="0" allowOverlap="1" wp14:anchorId="30098F74" wp14:editId="30098F75">
                <wp:simplePos x="0" y="0"/>
                <wp:positionH relativeFrom="page">
                  <wp:posOffset>976630</wp:posOffset>
                </wp:positionH>
                <wp:positionV relativeFrom="paragraph">
                  <wp:posOffset>-2765425</wp:posOffset>
                </wp:positionV>
                <wp:extent cx="5607050" cy="2690495"/>
                <wp:effectExtent l="0" t="0" r="0" b="0"/>
                <wp:wrapNone/>
                <wp:docPr id="341" name="Group 2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2690495"/>
                          <a:chOff x="1543" y="-4355"/>
                          <a:chExt cx="8820" cy="4237"/>
                        </a:xfrm>
                      </wpg:grpSpPr>
                      <wpg:grpSp>
                        <wpg:cNvPr id="342" name="Group 2238"/>
                        <wpg:cNvGrpSpPr>
                          <a:grpSpLocks/>
                        </wpg:cNvGrpSpPr>
                        <wpg:grpSpPr bwMode="auto">
                          <a:xfrm>
                            <a:off x="1543" y="-4355"/>
                            <a:ext cx="8820" cy="4237"/>
                            <a:chOff x="1543" y="-4355"/>
                            <a:chExt cx="8820" cy="4237"/>
                          </a:xfrm>
                        </wpg:grpSpPr>
                        <wps:wsp>
                          <wps:cNvPr id="343" name="Freeform 2239"/>
                          <wps:cNvSpPr>
                            <a:spLocks/>
                          </wps:cNvSpPr>
                          <wps:spPr bwMode="auto">
                            <a:xfrm>
                              <a:off x="1543" y="-4355"/>
                              <a:ext cx="8820" cy="4237"/>
                            </a:xfrm>
                            <a:custGeom>
                              <a:avLst/>
                              <a:gdLst>
                                <a:gd name="T0" fmla="*/ 4 w 8820"/>
                                <a:gd name="T1" fmla="*/ 4 h 4237"/>
                                <a:gd name="T2" fmla="*/ 8815 w 8820"/>
                                <a:gd name="T3" fmla="*/ 4 h 4237"/>
                              </a:gdLst>
                              <a:ahLst/>
                              <a:cxnLst>
                                <a:cxn ang="0">
                                  <a:pos x="T0" y="T1"/>
                                </a:cxn>
                                <a:cxn ang="0">
                                  <a:pos x="T2" y="T3"/>
                                </a:cxn>
                              </a:cxnLst>
                              <a:rect l="0" t="0" r="r" b="b"/>
                              <a:pathLst>
                                <a:path w="8820" h="4237">
                                  <a:moveTo>
                                    <a:pt x="4" y="4"/>
                                  </a:moveTo>
                                  <a:lnTo>
                                    <a:pt x="8815"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2240"/>
                          <wps:cNvSpPr>
                            <a:spLocks/>
                          </wps:cNvSpPr>
                          <wps:spPr bwMode="auto">
                            <a:xfrm>
                              <a:off x="1543" y="-4355"/>
                              <a:ext cx="8820" cy="4237"/>
                            </a:xfrm>
                            <a:custGeom>
                              <a:avLst/>
                              <a:gdLst>
                                <a:gd name="T0" fmla="*/ 0 w 8820"/>
                                <a:gd name="T1" fmla="*/ 0 h 4237"/>
                                <a:gd name="T2" fmla="*/ 0 w 8820"/>
                                <a:gd name="T3" fmla="*/ 4236 h 4237"/>
                              </a:gdLst>
                              <a:ahLst/>
                              <a:cxnLst>
                                <a:cxn ang="0">
                                  <a:pos x="T0" y="T1"/>
                                </a:cxn>
                                <a:cxn ang="0">
                                  <a:pos x="T2" y="T3"/>
                                </a:cxn>
                              </a:cxnLst>
                              <a:rect l="0" t="0" r="r" b="b"/>
                              <a:pathLst>
                                <a:path w="8820" h="4237">
                                  <a:moveTo>
                                    <a:pt x="0" y="0"/>
                                  </a:moveTo>
                                  <a:lnTo>
                                    <a:pt x="0" y="4236"/>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2241"/>
                          <wps:cNvSpPr>
                            <a:spLocks/>
                          </wps:cNvSpPr>
                          <wps:spPr bwMode="auto">
                            <a:xfrm>
                              <a:off x="1543" y="-4355"/>
                              <a:ext cx="8820" cy="4237"/>
                            </a:xfrm>
                            <a:custGeom>
                              <a:avLst/>
                              <a:gdLst>
                                <a:gd name="T0" fmla="*/ 4 w 8820"/>
                                <a:gd name="T1" fmla="*/ 4231 h 4237"/>
                                <a:gd name="T2" fmla="*/ 8815 w 8820"/>
                                <a:gd name="T3" fmla="*/ 4231 h 4237"/>
                              </a:gdLst>
                              <a:ahLst/>
                              <a:cxnLst>
                                <a:cxn ang="0">
                                  <a:pos x="T0" y="T1"/>
                                </a:cxn>
                                <a:cxn ang="0">
                                  <a:pos x="T2" y="T3"/>
                                </a:cxn>
                              </a:cxnLst>
                              <a:rect l="0" t="0" r="r" b="b"/>
                              <a:pathLst>
                                <a:path w="8820" h="4237">
                                  <a:moveTo>
                                    <a:pt x="4" y="4231"/>
                                  </a:moveTo>
                                  <a:lnTo>
                                    <a:pt x="8815" y="423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2242"/>
                          <wps:cNvSpPr>
                            <a:spLocks/>
                          </wps:cNvSpPr>
                          <wps:spPr bwMode="auto">
                            <a:xfrm>
                              <a:off x="1543" y="-4355"/>
                              <a:ext cx="8820" cy="4237"/>
                            </a:xfrm>
                            <a:custGeom>
                              <a:avLst/>
                              <a:gdLst>
                                <a:gd name="T0" fmla="*/ 8820 w 8820"/>
                                <a:gd name="T1" fmla="*/ 0 h 4237"/>
                                <a:gd name="T2" fmla="*/ 8820 w 8820"/>
                                <a:gd name="T3" fmla="*/ 4236 h 4237"/>
                              </a:gdLst>
                              <a:ahLst/>
                              <a:cxnLst>
                                <a:cxn ang="0">
                                  <a:pos x="T0" y="T1"/>
                                </a:cxn>
                                <a:cxn ang="0">
                                  <a:pos x="T2" y="T3"/>
                                </a:cxn>
                              </a:cxnLst>
                              <a:rect l="0" t="0" r="r" b="b"/>
                              <a:pathLst>
                                <a:path w="8820" h="4237">
                                  <a:moveTo>
                                    <a:pt x="8820" y="0"/>
                                  </a:moveTo>
                                  <a:lnTo>
                                    <a:pt x="8820" y="4236"/>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47" name="Text Box 2243"/>
                        <wps:cNvSpPr txBox="1">
                          <a:spLocks noChangeArrowheads="1"/>
                        </wps:cNvSpPr>
                        <wps:spPr bwMode="auto">
                          <a:xfrm>
                            <a:off x="2554" y="-4343"/>
                            <a:ext cx="65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0"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63 62 61</w:t>
                              </w:r>
                            </w:p>
                          </w:txbxContent>
                        </wps:txbx>
                        <wps:bodyPr rot="0" vert="horz" wrap="square" lIns="0" tIns="0" rIns="0" bIns="0" anchor="t" anchorCtr="0" upright="1">
                          <a:noAutofit/>
                        </wps:bodyPr>
                      </wps:wsp>
                      <wps:wsp>
                        <wps:cNvPr id="348" name="Text Box 2244"/>
                        <wps:cNvSpPr txBox="1">
                          <a:spLocks noChangeArrowheads="1"/>
                        </wps:cNvSpPr>
                        <wps:spPr bwMode="auto">
                          <a:xfrm>
                            <a:off x="4354" y="-4343"/>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1"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48 47</w:t>
                              </w:r>
                            </w:p>
                          </w:txbxContent>
                        </wps:txbx>
                        <wps:bodyPr rot="0" vert="horz" wrap="square" lIns="0" tIns="0" rIns="0" bIns="0" anchor="t" anchorCtr="0" upright="1">
                          <a:noAutofit/>
                        </wps:bodyPr>
                      </wps:wsp>
                      <wps:wsp>
                        <wps:cNvPr id="349" name="Text Box 2245"/>
                        <wps:cNvSpPr txBox="1">
                          <a:spLocks noChangeArrowheads="1"/>
                        </wps:cNvSpPr>
                        <wps:spPr bwMode="auto">
                          <a:xfrm>
                            <a:off x="7190" y="-4343"/>
                            <a:ext cx="42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2"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13 12</w:t>
                              </w:r>
                            </w:p>
                          </w:txbxContent>
                        </wps:txbx>
                        <wps:bodyPr rot="0" vert="horz" wrap="square" lIns="0" tIns="0" rIns="0" bIns="0" anchor="t" anchorCtr="0" upright="1">
                          <a:noAutofit/>
                        </wps:bodyPr>
                      </wps:wsp>
                      <wps:wsp>
                        <wps:cNvPr id="350" name="Text Box 2246"/>
                        <wps:cNvSpPr txBox="1">
                          <a:spLocks noChangeArrowheads="1"/>
                        </wps:cNvSpPr>
                        <wps:spPr bwMode="auto">
                          <a:xfrm>
                            <a:off x="8405" y="-4343"/>
                            <a:ext cx="24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3"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8 7</w:t>
                              </w:r>
                            </w:p>
                          </w:txbxContent>
                        </wps:txbx>
                        <wps:bodyPr rot="0" vert="horz" wrap="square" lIns="0" tIns="0" rIns="0" bIns="0" anchor="t" anchorCtr="0" upright="1">
                          <a:noAutofit/>
                        </wps:bodyPr>
                      </wps:wsp>
                      <wps:wsp>
                        <wps:cNvPr id="351" name="Text Box 2247"/>
                        <wps:cNvSpPr txBox="1">
                          <a:spLocks noChangeArrowheads="1"/>
                        </wps:cNvSpPr>
                        <wps:spPr bwMode="auto">
                          <a:xfrm>
                            <a:off x="9983" y="-4343"/>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4"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0</w:t>
                              </w:r>
                            </w:p>
                          </w:txbxContent>
                        </wps:txbx>
                        <wps:bodyPr rot="0" vert="horz" wrap="square" lIns="0" tIns="0" rIns="0" bIns="0" anchor="t" anchorCtr="0" upright="1">
                          <a:noAutofit/>
                        </wps:bodyPr>
                      </wps:wsp>
                      <wps:wsp>
                        <wps:cNvPr id="352" name="Text Box 2248"/>
                        <wps:cNvSpPr txBox="1">
                          <a:spLocks noChangeArrowheads="1"/>
                        </wps:cNvSpPr>
                        <wps:spPr bwMode="auto">
                          <a:xfrm>
                            <a:off x="2642" y="-3582"/>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5"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w:t>
                              </w:r>
                            </w:p>
                          </w:txbxContent>
                        </wps:txbx>
                        <wps:bodyPr rot="0" vert="horz" wrap="square" lIns="0" tIns="0" rIns="0" bIns="0" anchor="t" anchorCtr="0" upright="1">
                          <a:noAutofit/>
                        </wps:bodyPr>
                      </wps:wsp>
                      <wps:wsp>
                        <wps:cNvPr id="353" name="Text Box 2249"/>
                        <wps:cNvSpPr txBox="1">
                          <a:spLocks noChangeArrowheads="1"/>
                        </wps:cNvSpPr>
                        <wps:spPr bwMode="auto">
                          <a:xfrm>
                            <a:off x="3634" y="-3582"/>
                            <a:ext cx="19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6"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14</w:t>
                              </w:r>
                            </w:p>
                          </w:txbxContent>
                        </wps:txbx>
                        <wps:bodyPr rot="0" vert="horz" wrap="square" lIns="0" tIns="0" rIns="0" bIns="0" anchor="t" anchorCtr="0" upright="1">
                          <a:noAutofit/>
                        </wps:bodyPr>
                      </wps:wsp>
                      <wps:wsp>
                        <wps:cNvPr id="354" name="Text Box 2250"/>
                        <wps:cNvSpPr txBox="1">
                          <a:spLocks noChangeArrowheads="1"/>
                        </wps:cNvSpPr>
                        <wps:spPr bwMode="auto">
                          <a:xfrm>
                            <a:off x="5885" y="-3582"/>
                            <a:ext cx="19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7"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35</w:t>
                              </w:r>
                            </w:p>
                          </w:txbxContent>
                        </wps:txbx>
                        <wps:bodyPr rot="0" vert="horz" wrap="square" lIns="0" tIns="0" rIns="0" bIns="0" anchor="t" anchorCtr="0" upright="1">
                          <a:noAutofit/>
                        </wps:bodyPr>
                      </wps:wsp>
                      <wps:wsp>
                        <wps:cNvPr id="355" name="Text Box 2251"/>
                        <wps:cNvSpPr txBox="1">
                          <a:spLocks noChangeArrowheads="1"/>
                        </wps:cNvSpPr>
                        <wps:spPr bwMode="auto">
                          <a:xfrm>
                            <a:off x="7865" y="-3582"/>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8"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5</w:t>
                              </w:r>
                            </w:p>
                          </w:txbxContent>
                        </wps:txbx>
                        <wps:bodyPr rot="0" vert="horz" wrap="square" lIns="0" tIns="0" rIns="0" bIns="0" anchor="t" anchorCtr="0" upright="1">
                          <a:noAutofit/>
                        </wps:bodyPr>
                      </wps:wsp>
                      <wps:wsp>
                        <wps:cNvPr id="356" name="Text Box 2252"/>
                        <wps:cNvSpPr txBox="1">
                          <a:spLocks noChangeArrowheads="1"/>
                        </wps:cNvSpPr>
                        <wps:spPr bwMode="auto">
                          <a:xfrm>
                            <a:off x="9308" y="-3582"/>
                            <a:ext cx="1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9"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8</w:t>
                              </w:r>
                            </w:p>
                          </w:txbxContent>
                        </wps:txbx>
                        <wps:bodyPr rot="0" vert="horz" wrap="square" lIns="0" tIns="0" rIns="0" bIns="0" anchor="t" anchorCtr="0" upright="1">
                          <a:noAutofit/>
                        </wps:bodyPr>
                      </wps:wsp>
                      <wps:wsp>
                        <wps:cNvPr id="357" name="Text Box 2253"/>
                        <wps:cNvSpPr txBox="1">
                          <a:spLocks noChangeArrowheads="1"/>
                        </wps:cNvSpPr>
                        <wps:spPr bwMode="auto">
                          <a:xfrm>
                            <a:off x="1831" y="-3195"/>
                            <a:ext cx="844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A" w14:textId="77777777" w:rsidR="00352539" w:rsidRDefault="00352539" w:rsidP="002A6003">
                              <w:pPr>
                                <w:pStyle w:val="a3"/>
                                <w:kinsoku w:val="0"/>
                                <w:overflowPunct w:val="0"/>
                                <w:spacing w:line="211" w:lineRule="exact"/>
                                <w:ind w:left="240"/>
                                <w:rPr>
                                  <w:spacing w:val="-92"/>
                                  <w:sz w:val="18"/>
                                  <w:szCs w:val="18"/>
                                </w:rPr>
                              </w:pPr>
                              <w:r>
                                <w:rPr>
                                  <w:rFonts w:ascii="Times New Roman" w:eastAsiaTheme="minorEastAsia" w:cs="Times New Roman"/>
                                  <w:i/>
                                  <w:iCs/>
                                  <w:sz w:val="18"/>
                                  <w:szCs w:val="18"/>
                                </w:rPr>
                                <w:t>VPN2</w:t>
                              </w:r>
                              <w:r>
                                <w:rPr>
                                  <w:rFonts w:ascii="Times New Roman" w:eastAsiaTheme="minorEastAsia" w:cs="Times New Roman"/>
                                  <w:sz w:val="18"/>
                                  <w:szCs w:val="18"/>
                                </w:rPr>
                                <w:t>…</w:t>
                              </w:r>
                              <w:r w:rsidRPr="002B6BB8">
                                <w:rPr>
                                  <w:rFonts w:ascii="Times New Roman" w:eastAsiaTheme="minorEastAsia" w:cs="Times New Roman"/>
                                  <w:sz w:val="18"/>
                                  <w:szCs w:val="18"/>
                                </w:rPr>
                                <w:t>. Virtual page number divided by 2 (maps 2 pages).</w:t>
                              </w:r>
                            </w:p>
                            <w:p w14:paraId="3009916B" w14:textId="77777777" w:rsidR="00352539" w:rsidRDefault="00352539" w:rsidP="002A6003">
                              <w:pPr>
                                <w:pStyle w:val="a3"/>
                                <w:kinsoku w:val="0"/>
                                <w:overflowPunct w:val="0"/>
                                <w:spacing w:before="179" w:line="364" w:lineRule="auto"/>
                                <w:ind w:right="18" w:firstLine="240"/>
                                <w:rPr>
                                  <w:sz w:val="18"/>
                                  <w:szCs w:val="18"/>
                                </w:rPr>
                              </w:pPr>
                              <w:r>
                                <w:rPr>
                                  <w:rFonts w:ascii="Times New Roman" w:eastAsiaTheme="minorEastAsia" w:cs="Times New Roman"/>
                                  <w:i/>
                                  <w:iCs/>
                                  <w:sz w:val="18"/>
                                  <w:szCs w:val="18"/>
                                </w:rPr>
                                <w:t>ASID</w:t>
                              </w:r>
                              <w:r>
                                <w:rPr>
                                  <w:rFonts w:ascii="Times New Roman" w:eastAsiaTheme="minorEastAsia" w:cs="Times New Roman"/>
                                  <w:sz w:val="18"/>
                                  <w:szCs w:val="18"/>
                                </w:rPr>
                                <w:t>….</w:t>
                              </w:r>
                              <w:r w:rsidRPr="002B6BB8">
                                <w:t xml:space="preserve"> </w:t>
                              </w:r>
                              <w:r w:rsidRPr="002B6BB8">
                                <w:rPr>
                                  <w:rFonts w:ascii="Times New Roman" w:eastAsiaTheme="minorEastAsia" w:cs="Times New Roman"/>
                                  <w:sz w:val="18"/>
                                  <w:szCs w:val="18"/>
                                </w:rPr>
                                <w:t>Address space ID field. An 8-bit field for multiple processes to share TLB; For the same virtual page number as other processes, each process has a different mapping.</w:t>
                              </w:r>
                              <w:r>
                                <w:rPr>
                                  <w:sz w:val="18"/>
                                  <w:szCs w:val="18"/>
                                </w:rPr>
                                <w:t xml:space="preserve"> </w:t>
                              </w:r>
                            </w:p>
                            <w:p w14:paraId="3009916C" w14:textId="77777777" w:rsidR="00352539" w:rsidRDefault="00352539" w:rsidP="002A6003">
                              <w:pPr>
                                <w:pStyle w:val="a3"/>
                                <w:kinsoku w:val="0"/>
                                <w:overflowPunct w:val="0"/>
                                <w:spacing w:before="58"/>
                                <w:ind w:left="239"/>
                                <w:rPr>
                                  <w:sz w:val="18"/>
                                  <w:szCs w:val="18"/>
                                </w:rPr>
                              </w:pPr>
                              <w:r>
                                <w:rPr>
                                  <w:rFonts w:ascii="Times New Roman" w:eastAsiaTheme="minorEastAsia" w:cs="Times New Roman"/>
                                  <w:i/>
                                  <w:iCs/>
                                  <w:sz w:val="18"/>
                                  <w:szCs w:val="18"/>
                                </w:rPr>
                                <w:t>R</w:t>
                              </w:r>
                              <w:r>
                                <w:rPr>
                                  <w:rFonts w:ascii="Times New Roman" w:eastAsiaTheme="minorEastAsia" w:cs="Times New Roman"/>
                                  <w:sz w:val="18"/>
                                  <w:szCs w:val="18"/>
                                </w:rPr>
                                <w:t>………</w:t>
                              </w:r>
                              <w:r w:rsidRPr="002B6BB8">
                                <w:rPr>
                                  <w:rFonts w:ascii="Times New Roman" w:eastAsiaTheme="minorEastAsia" w:cs="Times New Roman"/>
                                  <w:sz w:val="18"/>
                                  <w:szCs w:val="18"/>
                                </w:rPr>
                                <w:t>Area. (00-&gt; user, 01-&gt; management, 11-&gt; core) user matches virtual address 63:62 bits.</w:t>
                              </w:r>
                            </w:p>
                            <w:p w14:paraId="3009916D" w14:textId="77777777" w:rsidR="00352539" w:rsidRDefault="00352539" w:rsidP="002A6003">
                              <w:pPr>
                                <w:pStyle w:val="a3"/>
                                <w:kinsoku w:val="0"/>
                                <w:overflowPunct w:val="0"/>
                                <w:spacing w:before="180"/>
                                <w:ind w:left="239"/>
                                <w:rPr>
                                  <w:sz w:val="18"/>
                                  <w:szCs w:val="18"/>
                                </w:rPr>
                              </w:pPr>
                              <w:r>
                                <w:rPr>
                                  <w:rFonts w:ascii="Times New Roman" w:eastAsiaTheme="minorEastAsia" w:cs="Times New Roman"/>
                                  <w:i/>
                                  <w:iCs/>
                                  <w:sz w:val="18"/>
                                  <w:szCs w:val="18"/>
                                </w:rPr>
                                <w:t>Fill</w:t>
                              </w:r>
                              <w:r>
                                <w:rPr>
                                  <w:rFonts w:ascii="Times New Roman" w:eastAsiaTheme="minorEastAsia" w:cs="Times New Roman"/>
                                  <w:sz w:val="18"/>
                                  <w:szCs w:val="18"/>
                                </w:rPr>
                                <w:t>…….</w:t>
                              </w:r>
                              <w:r w:rsidRPr="002B6BB8">
                                <w:t xml:space="preserve"> </w:t>
                              </w:r>
                              <w:r w:rsidRPr="002B6BB8">
                                <w:rPr>
                                  <w:rFonts w:ascii="Times New Roman" w:eastAsiaTheme="minorEastAsia" w:cs="Times New Roman"/>
                                  <w:sz w:val="18"/>
                                  <w:szCs w:val="18"/>
                                </w:rPr>
                                <w:t>Retained. Read 0, write ignore.</w:t>
                              </w:r>
                            </w:p>
                            <w:p w14:paraId="3009916E" w14:textId="77777777" w:rsidR="00352539" w:rsidRDefault="00352539" w:rsidP="002A6003">
                              <w:pPr>
                                <w:pStyle w:val="a3"/>
                                <w:kinsoku w:val="0"/>
                                <w:overflowPunct w:val="0"/>
                                <w:spacing w:before="179" w:line="219" w:lineRule="exact"/>
                                <w:ind w:left="239"/>
                                <w:rPr>
                                  <w:sz w:val="18"/>
                                  <w:szCs w:val="18"/>
                                </w:rPr>
                              </w:pPr>
                              <w:r>
                                <w:rPr>
                                  <w:rFonts w:ascii="Times New Roman" w:eastAsiaTheme="minorEastAsia" w:cs="Times New Roman"/>
                                  <w:i/>
                                  <w:iCs/>
                                  <w:sz w:val="18"/>
                                  <w:szCs w:val="18"/>
                                </w:rPr>
                                <w:t>0</w:t>
                              </w:r>
                              <w:r>
                                <w:rPr>
                                  <w:rFonts w:ascii="Times New Roman" w:eastAsiaTheme="minorEastAsia" w:cs="Times New Roman"/>
                                  <w:sz w:val="18"/>
                                  <w:szCs w:val="18"/>
                                </w:rPr>
                                <w:t>………</w:t>
                              </w:r>
                              <w:r w:rsidRPr="002B6BB8">
                                <w:rPr>
                                  <w:rFonts w:ascii="Times New Roman" w:eastAsiaTheme="minorEastAsia" w:cs="Times New Roman"/>
                                  <w:sz w:val="18"/>
                                  <w:szCs w:val="18"/>
                                </w:rPr>
                                <w:t>Retained. Write must be 0 and return 0 on read.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74" id="Group 2237" o:spid="_x0000_s1782" style="position:absolute;left:0;text-align:left;margin-left:76.9pt;margin-top:-217.75pt;width:441.5pt;height:211.85pt;z-index:-251573248;mso-position-horizontal-relative:page;mso-position-vertical-relative:text" coordorigin="1543,-4355" coordsize="8820,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" o:allowincell="f">
                <v:group id="Group 2238" o:spid="_x0000_s1783" style="position:absolute;left:1543;top:-4355;width:8820;height:4237" coordorigin="1543,-4355" coordsize="8820,4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Freeform 2239" o:spid="_x0000_s1784" style="position:absolute;left:1543;top:-4355;width:8820;height:4237;visibility:visible;mso-wrap-style:square;v-text-anchor:top" coordsize="8820,4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" path="m4,4r8811,e" filled="f" strokeweight=".48pt">
                    <v:path arrowok="t" o:connecttype="custom" o:connectlocs="4,4;8815,4" o:connectangles="0,0"/>
                  </v:shape>
                  <v:shape id="Freeform 2240" o:spid="_x0000_s1785" style="position:absolute;left:1543;top:-4355;width:8820;height:4237;visibility:visible;mso-wrap-style:square;v-text-anchor:top" coordsize="8820,4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" path="m,l,4236e" filled="f" strokeweight=".48pt">
                    <v:path arrowok="t" o:connecttype="custom" o:connectlocs="0,0;0,4236" o:connectangles="0,0"/>
                  </v:shape>
                  <v:shape id="Freeform 2241" o:spid="_x0000_s1786" style="position:absolute;left:1543;top:-4355;width:8820;height:4237;visibility:visible;mso-wrap-style:square;v-text-anchor:top" coordsize="8820,4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" path="m4,4231r8811,e" filled="f" strokeweight=".48pt">
                    <v:path arrowok="t" o:connecttype="custom" o:connectlocs="4,4231;8815,4231" o:connectangles="0,0"/>
                  </v:shape>
                  <v:shape id="Freeform 2242" o:spid="_x0000_s1787" style="position:absolute;left:1543;top:-4355;width:8820;height:4237;visibility:visible;mso-wrap-style:square;v-text-anchor:top" coordsize="8820,4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" path="m8820,r,4236e" filled="f" strokeweight=".48pt">
                    <v:path arrowok="t" o:connecttype="custom" o:connectlocs="8820,0;8820,4236" o:connectangles="0,0"/>
                  </v:shape>
                </v:group>
                <v:shape id="Text Box 2243" o:spid="_x0000_s1788" type="#_x0000_t202" style="position:absolute;left:2554;top:-4343;width:65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30099160"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63 62 61</w:t>
                        </w:r>
                      </w:p>
                    </w:txbxContent>
                  </v:textbox>
                </v:shape>
                <v:shape id="Text Box 2244" o:spid="_x0000_s1789" type="#_x0000_t202" style="position:absolute;left:4354;top:-4343;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30099161"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48 47</w:t>
                        </w:r>
                      </w:p>
                    </w:txbxContent>
                  </v:textbox>
                </v:shape>
                <v:shape id="Text Box 2245" o:spid="_x0000_s1790" type="#_x0000_t202" style="position:absolute;left:7190;top:-4343;width:42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14:paraId="30099162"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13 12</w:t>
                        </w:r>
                      </w:p>
                    </w:txbxContent>
                  </v:textbox>
                </v:shape>
                <v:shape id="Text Box 2246" o:spid="_x0000_s1791" type="#_x0000_t202" style="position:absolute;left:8405;top:-4343;width:24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14:paraId="30099163"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8 7</w:t>
                        </w:r>
                      </w:p>
                    </w:txbxContent>
                  </v:textbox>
                </v:shape>
                <v:shape id="Text Box 2247" o:spid="_x0000_s1792" type="#_x0000_t202" style="position:absolute;left:9983;top:-4343;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30099164"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0</w:t>
                        </w:r>
                      </w:p>
                    </w:txbxContent>
                  </v:textbox>
                </v:shape>
                <v:shape id="Text Box 2248" o:spid="_x0000_s1793" type="#_x0000_t202" style="position:absolute;left:2642;top:-3582;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30099165"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2</w:t>
                        </w:r>
                      </w:p>
                    </w:txbxContent>
                  </v:textbox>
                </v:shape>
                <v:shape id="Text Box 2249" o:spid="_x0000_s1794" type="#_x0000_t202" style="position:absolute;left:3634;top:-3582;width:19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14:paraId="30099166"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14</w:t>
                        </w:r>
                      </w:p>
                    </w:txbxContent>
                  </v:textbox>
                </v:shape>
                <v:shape id="Text Box 2250" o:spid="_x0000_s1795" type="#_x0000_t202" style="position:absolute;left:5885;top:-3582;width:19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14:paraId="30099167"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35</w:t>
                        </w:r>
                      </w:p>
                    </w:txbxContent>
                  </v:textbox>
                </v:shape>
                <v:shape id="Text Box 2251" o:spid="_x0000_s1796" type="#_x0000_t202" style="position:absolute;left:7865;top:-3582;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14:paraId="30099168"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5</w:t>
                        </w:r>
                      </w:p>
                    </w:txbxContent>
                  </v:textbox>
                </v:shape>
                <v:shape id="Text Box 2252" o:spid="_x0000_s1797" type="#_x0000_t202" style="position:absolute;left:9308;top:-3582;width:11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8xQAAANwAAAAPAAAAZHJzL2Rvd25yZXYueG1sRI9Ba8JA&#10;FITvBf/D8gre6qYV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A/DC38xQAAANwAAAAP&#10;AAAAAAAAAAAAAAAAAAcCAABkcnMvZG93bnJldi54bWxQSwUGAAAAAAMAAwC3AAAA+QIAAAAA&#10;" filled="f" stroked="f">
                  <v:textbox inset="0,0,0,0">
                    <w:txbxContent>
                      <w:p w14:paraId="30099169" w14:textId="77777777" w:rsidR="00352539" w:rsidRDefault="00352539" w:rsidP="002A6003">
                        <w:pPr>
                          <w:pStyle w:val="a3"/>
                          <w:kinsoku w:val="0"/>
                          <w:overflowPunct w:val="0"/>
                          <w:spacing w:line="199" w:lineRule="exact"/>
                          <w:rPr>
                            <w:rFonts w:ascii="Times New Roman" w:eastAsiaTheme="minorEastAsia" w:cs="Times New Roman"/>
                            <w:sz w:val="18"/>
                            <w:szCs w:val="18"/>
                          </w:rPr>
                        </w:pPr>
                        <w:r>
                          <w:rPr>
                            <w:rFonts w:ascii="Times New Roman" w:eastAsiaTheme="minorEastAsia" w:cs="Times New Roman"/>
                            <w:sz w:val="18"/>
                            <w:szCs w:val="18"/>
                          </w:rPr>
                          <w:t>8</w:t>
                        </w:r>
                      </w:p>
                    </w:txbxContent>
                  </v:textbox>
                </v:shape>
                <v:shape id="Text Box 2253" o:spid="_x0000_s1798" type="#_x0000_t202" style="position:absolute;left:1831;top:-3195;width:844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14:paraId="3009916A" w14:textId="77777777" w:rsidR="00352539" w:rsidRDefault="00352539" w:rsidP="002A6003">
                        <w:pPr>
                          <w:pStyle w:val="a3"/>
                          <w:kinsoku w:val="0"/>
                          <w:overflowPunct w:val="0"/>
                          <w:spacing w:line="211" w:lineRule="exact"/>
                          <w:ind w:left="240"/>
                          <w:rPr>
                            <w:spacing w:val="-92"/>
                            <w:sz w:val="18"/>
                            <w:szCs w:val="18"/>
                          </w:rPr>
                        </w:pPr>
                        <w:r>
                          <w:rPr>
                            <w:rFonts w:ascii="Times New Roman" w:eastAsiaTheme="minorEastAsia" w:cs="Times New Roman"/>
                            <w:i/>
                            <w:iCs/>
                            <w:sz w:val="18"/>
                            <w:szCs w:val="18"/>
                          </w:rPr>
                          <w:t>VPN2</w:t>
                        </w:r>
                        <w:r>
                          <w:rPr>
                            <w:rFonts w:ascii="Times New Roman" w:eastAsiaTheme="minorEastAsia" w:cs="Times New Roman"/>
                            <w:sz w:val="18"/>
                            <w:szCs w:val="18"/>
                          </w:rPr>
                          <w:t>…</w:t>
                        </w:r>
                        <w:r w:rsidRPr="002B6BB8">
                          <w:rPr>
                            <w:rFonts w:ascii="Times New Roman" w:eastAsiaTheme="minorEastAsia" w:cs="Times New Roman"/>
                            <w:sz w:val="18"/>
                            <w:szCs w:val="18"/>
                          </w:rPr>
                          <w:t>. Virtual page number divided by 2 (maps 2 pages).</w:t>
                        </w:r>
                      </w:p>
                      <w:p w14:paraId="3009916B" w14:textId="77777777" w:rsidR="00352539" w:rsidRDefault="00352539" w:rsidP="002A6003">
                        <w:pPr>
                          <w:pStyle w:val="a3"/>
                          <w:kinsoku w:val="0"/>
                          <w:overflowPunct w:val="0"/>
                          <w:spacing w:before="179" w:line="364" w:lineRule="auto"/>
                          <w:ind w:right="18" w:firstLine="240"/>
                          <w:rPr>
                            <w:sz w:val="18"/>
                            <w:szCs w:val="18"/>
                          </w:rPr>
                        </w:pPr>
                        <w:r>
                          <w:rPr>
                            <w:rFonts w:ascii="Times New Roman" w:eastAsiaTheme="minorEastAsia" w:cs="Times New Roman"/>
                            <w:i/>
                            <w:iCs/>
                            <w:sz w:val="18"/>
                            <w:szCs w:val="18"/>
                          </w:rPr>
                          <w:t>ASID</w:t>
                        </w:r>
                        <w:r>
                          <w:rPr>
                            <w:rFonts w:ascii="Times New Roman" w:eastAsiaTheme="minorEastAsia" w:cs="Times New Roman"/>
                            <w:sz w:val="18"/>
                            <w:szCs w:val="18"/>
                          </w:rPr>
                          <w:t>….</w:t>
                        </w:r>
                        <w:r w:rsidRPr="002B6BB8">
                          <w:t xml:space="preserve"> </w:t>
                        </w:r>
                        <w:r w:rsidRPr="002B6BB8">
                          <w:rPr>
                            <w:rFonts w:ascii="Times New Roman" w:eastAsiaTheme="minorEastAsia" w:cs="Times New Roman"/>
                            <w:sz w:val="18"/>
                            <w:szCs w:val="18"/>
                          </w:rPr>
                          <w:t>Address space ID field. An 8-bit field for multiple processes to share TLB; For the same virtual page number as other processes, each process has a different mapping.</w:t>
                        </w:r>
                        <w:r>
                          <w:rPr>
                            <w:sz w:val="18"/>
                            <w:szCs w:val="18"/>
                          </w:rPr>
                          <w:t xml:space="preserve"> </w:t>
                        </w:r>
                      </w:p>
                      <w:p w14:paraId="3009916C" w14:textId="77777777" w:rsidR="00352539" w:rsidRDefault="00352539" w:rsidP="002A6003">
                        <w:pPr>
                          <w:pStyle w:val="a3"/>
                          <w:kinsoku w:val="0"/>
                          <w:overflowPunct w:val="0"/>
                          <w:spacing w:before="58"/>
                          <w:ind w:left="239"/>
                          <w:rPr>
                            <w:sz w:val="18"/>
                            <w:szCs w:val="18"/>
                          </w:rPr>
                        </w:pPr>
                        <w:r>
                          <w:rPr>
                            <w:rFonts w:ascii="Times New Roman" w:eastAsiaTheme="minorEastAsia" w:cs="Times New Roman"/>
                            <w:i/>
                            <w:iCs/>
                            <w:sz w:val="18"/>
                            <w:szCs w:val="18"/>
                          </w:rPr>
                          <w:t>R</w:t>
                        </w:r>
                        <w:r>
                          <w:rPr>
                            <w:rFonts w:ascii="Times New Roman" w:eastAsiaTheme="minorEastAsia" w:cs="Times New Roman"/>
                            <w:sz w:val="18"/>
                            <w:szCs w:val="18"/>
                          </w:rPr>
                          <w:t>………</w:t>
                        </w:r>
                        <w:r w:rsidRPr="002B6BB8">
                          <w:rPr>
                            <w:rFonts w:ascii="Times New Roman" w:eastAsiaTheme="minorEastAsia" w:cs="Times New Roman"/>
                            <w:sz w:val="18"/>
                            <w:szCs w:val="18"/>
                          </w:rPr>
                          <w:t>Area. (00-&gt; user, 01-&gt; management, 11-&gt; core) user matches virtual address 63:62 bits.</w:t>
                        </w:r>
                      </w:p>
                      <w:p w14:paraId="3009916D" w14:textId="77777777" w:rsidR="00352539" w:rsidRDefault="00352539" w:rsidP="002A6003">
                        <w:pPr>
                          <w:pStyle w:val="a3"/>
                          <w:kinsoku w:val="0"/>
                          <w:overflowPunct w:val="0"/>
                          <w:spacing w:before="180"/>
                          <w:ind w:left="239"/>
                          <w:rPr>
                            <w:sz w:val="18"/>
                            <w:szCs w:val="18"/>
                          </w:rPr>
                        </w:pPr>
                        <w:r>
                          <w:rPr>
                            <w:rFonts w:ascii="Times New Roman" w:eastAsiaTheme="minorEastAsia" w:cs="Times New Roman"/>
                            <w:i/>
                            <w:iCs/>
                            <w:sz w:val="18"/>
                            <w:szCs w:val="18"/>
                          </w:rPr>
                          <w:t>Fill</w:t>
                        </w:r>
                        <w:r>
                          <w:rPr>
                            <w:rFonts w:ascii="Times New Roman" w:eastAsiaTheme="minorEastAsia" w:cs="Times New Roman"/>
                            <w:sz w:val="18"/>
                            <w:szCs w:val="18"/>
                          </w:rPr>
                          <w:t>…….</w:t>
                        </w:r>
                        <w:r w:rsidRPr="002B6BB8">
                          <w:t xml:space="preserve"> </w:t>
                        </w:r>
                        <w:r w:rsidRPr="002B6BB8">
                          <w:rPr>
                            <w:rFonts w:ascii="Times New Roman" w:eastAsiaTheme="minorEastAsia" w:cs="Times New Roman"/>
                            <w:sz w:val="18"/>
                            <w:szCs w:val="18"/>
                          </w:rPr>
                          <w:t>Retained. Read 0, write ignore.</w:t>
                        </w:r>
                      </w:p>
                      <w:p w14:paraId="3009916E" w14:textId="77777777" w:rsidR="00352539" w:rsidRDefault="00352539" w:rsidP="002A6003">
                        <w:pPr>
                          <w:pStyle w:val="a3"/>
                          <w:kinsoku w:val="0"/>
                          <w:overflowPunct w:val="0"/>
                          <w:spacing w:before="179" w:line="219" w:lineRule="exact"/>
                          <w:ind w:left="239"/>
                          <w:rPr>
                            <w:sz w:val="18"/>
                            <w:szCs w:val="18"/>
                          </w:rPr>
                        </w:pPr>
                        <w:r>
                          <w:rPr>
                            <w:rFonts w:ascii="Times New Roman" w:eastAsiaTheme="minorEastAsia" w:cs="Times New Roman"/>
                            <w:i/>
                            <w:iCs/>
                            <w:sz w:val="18"/>
                            <w:szCs w:val="18"/>
                          </w:rPr>
                          <w:t>0</w:t>
                        </w:r>
                        <w:r>
                          <w:rPr>
                            <w:rFonts w:ascii="Times New Roman" w:eastAsiaTheme="minorEastAsia" w:cs="Times New Roman"/>
                            <w:sz w:val="18"/>
                            <w:szCs w:val="18"/>
                          </w:rPr>
                          <w:t>………</w:t>
                        </w:r>
                        <w:r w:rsidRPr="002B6BB8">
                          <w:rPr>
                            <w:rFonts w:ascii="Times New Roman" w:eastAsiaTheme="minorEastAsia" w:cs="Times New Roman"/>
                            <w:sz w:val="18"/>
                            <w:szCs w:val="18"/>
                          </w:rPr>
                          <w:t>Retained. Write must be 0 and return 0 on read.</w:t>
                        </w:r>
                      </w:p>
                    </w:txbxContent>
                  </v:textbox>
                </v:shape>
                <w10:wrap anchorx="page"/>
              </v:group>
            </w:pict>
          </mc:Fallback>
        </mc:AlternateContent>
      </w:r>
      <w:bookmarkStart w:id="397" w:name="_bookmark368"/>
      <w:bookmarkEnd w:id="397"/>
      <w:r w:rsidRPr="002A6003">
        <w:rPr>
          <w:rFonts w:ascii="Times New Roman" w:eastAsia="宋体" w:hAnsi="Times New Roman" w:cs="宋体" w:hint="eastAsia"/>
          <w:kern w:val="0"/>
          <w:sz w:val="18"/>
          <w:szCs w:val="18"/>
        </w:rPr>
        <w:t xml:space="preserve">Figure 5-8 </w:t>
      </w:r>
      <w:proofErr w:type="spellStart"/>
      <w:r w:rsidRPr="002A6003">
        <w:rPr>
          <w:rFonts w:ascii="Times New Roman" w:eastAsia="宋体" w:hAnsi="Times New Roman" w:cs="宋体" w:hint="eastAsia"/>
          <w:kern w:val="0"/>
          <w:sz w:val="18"/>
          <w:szCs w:val="18"/>
        </w:rPr>
        <w:t>EntryHi</w:t>
      </w:r>
      <w:proofErr w:type="spellEnd"/>
      <w:r w:rsidRPr="002A6003">
        <w:rPr>
          <w:rFonts w:ascii="Times New Roman" w:eastAsia="宋体" w:hAnsi="Times New Roman" w:cs="宋体" w:hint="eastAsia"/>
          <w:kern w:val="0"/>
          <w:sz w:val="18"/>
          <w:szCs w:val="18"/>
        </w:rPr>
        <w:t xml:space="preserve"> register</w:t>
      </w:r>
    </w:p>
    <w:p w14:paraId="300985F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5F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00" w14:textId="77777777" w:rsidR="002A6003" w:rsidRPr="002A6003" w:rsidRDefault="002A6003" w:rsidP="002A6003">
      <w:pPr>
        <w:kinsoku w:val="0"/>
        <w:overflowPunct w:val="0"/>
        <w:autoSpaceDE w:val="0"/>
        <w:autoSpaceDN w:val="0"/>
        <w:adjustRightInd w:val="0"/>
        <w:spacing w:before="4" w:after="1"/>
        <w:jc w:val="left"/>
        <w:rPr>
          <w:rFonts w:ascii="Times New Roman" w:eastAsia="宋体" w:hAnsi="Times New Roman" w:cs="宋体"/>
          <w:kern w:val="0"/>
          <w:sz w:val="28"/>
          <w:szCs w:val="28"/>
        </w:rPr>
      </w:pPr>
    </w:p>
    <w:tbl>
      <w:tblPr>
        <w:tblW w:w="0" w:type="auto"/>
        <w:tblInd w:w="2103" w:type="dxa"/>
        <w:tblLayout w:type="fixed"/>
        <w:tblCellMar>
          <w:left w:w="0" w:type="dxa"/>
          <w:right w:w="0" w:type="dxa"/>
        </w:tblCellMar>
        <w:tblLook w:val="0000" w:firstRow="0" w:lastRow="0" w:firstColumn="0" w:lastColumn="0" w:noHBand="0" w:noVBand="0"/>
      </w:tblPr>
      <w:tblGrid>
        <w:gridCol w:w="370"/>
        <w:gridCol w:w="586"/>
        <w:gridCol w:w="447"/>
        <w:gridCol w:w="1239"/>
        <w:gridCol w:w="2297"/>
        <w:gridCol w:w="1185"/>
        <w:gridCol w:w="140"/>
        <w:gridCol w:w="193"/>
        <w:gridCol w:w="200"/>
        <w:gridCol w:w="345"/>
        <w:gridCol w:w="345"/>
        <w:gridCol w:w="345"/>
      </w:tblGrid>
      <w:tr w:rsidR="002A6003" w:rsidRPr="002A6003" w14:paraId="3009860B" w14:textId="77777777" w:rsidTr="00AD241B">
        <w:trPr>
          <w:trHeight w:val="306"/>
        </w:trPr>
        <w:tc>
          <w:tcPr>
            <w:tcW w:w="370" w:type="dxa"/>
            <w:tcBorders>
              <w:top w:val="none" w:sz="6" w:space="0" w:color="auto"/>
              <w:left w:val="none" w:sz="6" w:space="0" w:color="auto"/>
              <w:bottom w:val="single" w:sz="4" w:space="0" w:color="000000"/>
              <w:right w:val="none" w:sz="6" w:space="0" w:color="auto"/>
            </w:tcBorders>
          </w:tcPr>
          <w:p w14:paraId="30098601" w14:textId="77777777" w:rsidR="002A6003" w:rsidRPr="002A6003" w:rsidRDefault="002A6003" w:rsidP="002A6003">
            <w:pPr>
              <w:kinsoku w:val="0"/>
              <w:overflowPunct w:val="0"/>
              <w:autoSpaceDE w:val="0"/>
              <w:autoSpaceDN w:val="0"/>
              <w:adjustRightInd w:val="0"/>
              <w:spacing w:line="199" w:lineRule="exact"/>
              <w:ind w:left="1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63</w:t>
            </w:r>
          </w:p>
        </w:tc>
        <w:tc>
          <w:tcPr>
            <w:tcW w:w="586" w:type="dxa"/>
            <w:tcBorders>
              <w:top w:val="none" w:sz="6" w:space="0" w:color="auto"/>
              <w:left w:val="none" w:sz="6" w:space="0" w:color="auto"/>
              <w:bottom w:val="single" w:sz="4" w:space="0" w:color="000000"/>
              <w:right w:val="none" w:sz="6" w:space="0" w:color="auto"/>
            </w:tcBorders>
          </w:tcPr>
          <w:p w14:paraId="3009860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686" w:type="dxa"/>
            <w:gridSpan w:val="2"/>
            <w:tcBorders>
              <w:top w:val="none" w:sz="6" w:space="0" w:color="auto"/>
              <w:left w:val="none" w:sz="6" w:space="0" w:color="auto"/>
              <w:bottom w:val="single" w:sz="4" w:space="0" w:color="000000"/>
              <w:right w:val="none" w:sz="6" w:space="0" w:color="auto"/>
            </w:tcBorders>
          </w:tcPr>
          <w:p w14:paraId="30098603" w14:textId="77777777" w:rsidR="002A6003" w:rsidRPr="002A6003" w:rsidRDefault="002A6003" w:rsidP="002A6003">
            <w:pPr>
              <w:kinsoku w:val="0"/>
              <w:overflowPunct w:val="0"/>
              <w:autoSpaceDE w:val="0"/>
              <w:autoSpaceDN w:val="0"/>
              <w:adjustRightInd w:val="0"/>
              <w:spacing w:line="199" w:lineRule="exact"/>
              <w:ind w:left="22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42 41</w:t>
            </w:r>
          </w:p>
        </w:tc>
        <w:tc>
          <w:tcPr>
            <w:tcW w:w="2297" w:type="dxa"/>
            <w:tcBorders>
              <w:top w:val="none" w:sz="6" w:space="0" w:color="auto"/>
              <w:left w:val="none" w:sz="6" w:space="0" w:color="auto"/>
              <w:bottom w:val="single" w:sz="4" w:space="0" w:color="000000"/>
              <w:right w:val="none" w:sz="6" w:space="0" w:color="auto"/>
            </w:tcBorders>
          </w:tcPr>
          <w:p w14:paraId="3009860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325" w:type="dxa"/>
            <w:gridSpan w:val="2"/>
            <w:tcBorders>
              <w:top w:val="none" w:sz="6" w:space="0" w:color="auto"/>
              <w:left w:val="none" w:sz="6" w:space="0" w:color="auto"/>
              <w:bottom w:val="single" w:sz="4" w:space="0" w:color="000000"/>
              <w:right w:val="none" w:sz="6" w:space="0" w:color="auto"/>
            </w:tcBorders>
          </w:tcPr>
          <w:p w14:paraId="30098605" w14:textId="77777777" w:rsidR="002A6003" w:rsidRPr="002A6003" w:rsidRDefault="002A6003" w:rsidP="002A6003">
            <w:pPr>
              <w:kinsoku w:val="0"/>
              <w:overflowPunct w:val="0"/>
              <w:autoSpaceDE w:val="0"/>
              <w:autoSpaceDN w:val="0"/>
              <w:adjustRightInd w:val="0"/>
              <w:spacing w:line="199" w:lineRule="exact"/>
              <w:ind w:right="33"/>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June 5</w:t>
            </w:r>
          </w:p>
        </w:tc>
        <w:tc>
          <w:tcPr>
            <w:tcW w:w="193" w:type="dxa"/>
            <w:tcBorders>
              <w:top w:val="none" w:sz="6" w:space="0" w:color="auto"/>
              <w:left w:val="none" w:sz="6" w:space="0" w:color="auto"/>
              <w:bottom w:val="single" w:sz="4" w:space="0" w:color="000000"/>
              <w:right w:val="none" w:sz="6" w:space="0" w:color="auto"/>
            </w:tcBorders>
          </w:tcPr>
          <w:p w14:paraId="3009860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200" w:type="dxa"/>
            <w:tcBorders>
              <w:top w:val="none" w:sz="6" w:space="0" w:color="auto"/>
              <w:left w:val="none" w:sz="6" w:space="0" w:color="auto"/>
              <w:bottom w:val="single" w:sz="4" w:space="0" w:color="000000"/>
              <w:right w:val="none" w:sz="6" w:space="0" w:color="auto"/>
            </w:tcBorders>
          </w:tcPr>
          <w:p w14:paraId="30098607" w14:textId="77777777" w:rsidR="002A6003" w:rsidRPr="002A6003" w:rsidRDefault="002A6003" w:rsidP="002A6003">
            <w:pPr>
              <w:kinsoku w:val="0"/>
              <w:overflowPunct w:val="0"/>
              <w:autoSpaceDE w:val="0"/>
              <w:autoSpaceDN w:val="0"/>
              <w:adjustRightInd w:val="0"/>
              <w:spacing w:line="199" w:lineRule="exact"/>
              <w:ind w:left="2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345" w:type="dxa"/>
            <w:tcBorders>
              <w:top w:val="none" w:sz="6" w:space="0" w:color="auto"/>
              <w:left w:val="none" w:sz="6" w:space="0" w:color="auto"/>
              <w:bottom w:val="single" w:sz="4" w:space="0" w:color="000000"/>
              <w:right w:val="none" w:sz="6" w:space="0" w:color="auto"/>
            </w:tcBorders>
          </w:tcPr>
          <w:p w14:paraId="30098608" w14:textId="77777777" w:rsidR="002A6003" w:rsidRPr="002A6003" w:rsidRDefault="002A6003" w:rsidP="002A6003">
            <w:pPr>
              <w:kinsoku w:val="0"/>
              <w:overflowPunct w:val="0"/>
              <w:autoSpaceDE w:val="0"/>
              <w:autoSpaceDN w:val="0"/>
              <w:adjustRightInd w:val="0"/>
              <w:spacing w:line="199" w:lineRule="exact"/>
              <w:ind w:left="13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345" w:type="dxa"/>
            <w:tcBorders>
              <w:top w:val="none" w:sz="6" w:space="0" w:color="auto"/>
              <w:left w:val="none" w:sz="6" w:space="0" w:color="auto"/>
              <w:bottom w:val="single" w:sz="4" w:space="0" w:color="000000"/>
              <w:right w:val="none" w:sz="6" w:space="0" w:color="auto"/>
            </w:tcBorders>
          </w:tcPr>
          <w:p w14:paraId="30098609" w14:textId="77777777" w:rsidR="002A6003" w:rsidRPr="002A6003" w:rsidRDefault="002A6003" w:rsidP="002A6003">
            <w:pPr>
              <w:kinsoku w:val="0"/>
              <w:overflowPunct w:val="0"/>
              <w:autoSpaceDE w:val="0"/>
              <w:autoSpaceDN w:val="0"/>
              <w:adjustRightInd w:val="0"/>
              <w:spacing w:line="199" w:lineRule="exact"/>
              <w:ind w:left="63"/>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345" w:type="dxa"/>
            <w:tcBorders>
              <w:top w:val="none" w:sz="6" w:space="0" w:color="auto"/>
              <w:left w:val="none" w:sz="6" w:space="0" w:color="auto"/>
              <w:bottom w:val="single" w:sz="4" w:space="0" w:color="000000"/>
              <w:right w:val="none" w:sz="6" w:space="0" w:color="auto"/>
            </w:tcBorders>
          </w:tcPr>
          <w:p w14:paraId="3009860A" w14:textId="77777777" w:rsidR="002A6003" w:rsidRPr="002A6003" w:rsidRDefault="002A6003" w:rsidP="002A6003">
            <w:pPr>
              <w:kinsoku w:val="0"/>
              <w:overflowPunct w:val="0"/>
              <w:autoSpaceDE w:val="0"/>
              <w:autoSpaceDN w:val="0"/>
              <w:adjustRightInd w:val="0"/>
              <w:spacing w:line="199" w:lineRule="exact"/>
              <w:ind w:left="7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r w:rsidR="002A6003" w:rsidRPr="002A6003" w14:paraId="30098618" w14:textId="77777777" w:rsidTr="00AD241B">
        <w:trPr>
          <w:trHeight w:val="311"/>
        </w:trPr>
        <w:tc>
          <w:tcPr>
            <w:tcW w:w="370" w:type="dxa"/>
            <w:tcBorders>
              <w:top w:val="single" w:sz="4" w:space="0" w:color="000000"/>
              <w:left w:val="single" w:sz="4" w:space="0" w:color="000000"/>
              <w:bottom w:val="single" w:sz="4" w:space="0" w:color="000000"/>
              <w:right w:val="none" w:sz="6" w:space="0" w:color="auto"/>
            </w:tcBorders>
          </w:tcPr>
          <w:p w14:paraId="3009860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86" w:type="dxa"/>
            <w:tcBorders>
              <w:top w:val="single" w:sz="4" w:space="0" w:color="000000"/>
              <w:left w:val="none" w:sz="6" w:space="0" w:color="auto"/>
              <w:bottom w:val="single" w:sz="4" w:space="0" w:color="000000"/>
              <w:right w:val="none" w:sz="6" w:space="0" w:color="auto"/>
            </w:tcBorders>
          </w:tcPr>
          <w:p w14:paraId="3009860D" w14:textId="77777777" w:rsidR="002A6003" w:rsidRPr="002A6003" w:rsidRDefault="002A6003" w:rsidP="002A6003">
            <w:pPr>
              <w:kinsoku w:val="0"/>
              <w:overflowPunct w:val="0"/>
              <w:autoSpaceDE w:val="0"/>
              <w:autoSpaceDN w:val="0"/>
              <w:adjustRightInd w:val="0"/>
              <w:spacing w:line="202" w:lineRule="exact"/>
              <w:ind w:right="205"/>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47" w:type="dxa"/>
            <w:tcBorders>
              <w:top w:val="single" w:sz="4" w:space="0" w:color="000000"/>
              <w:left w:val="none" w:sz="6" w:space="0" w:color="auto"/>
              <w:bottom w:val="single" w:sz="4" w:space="0" w:color="000000"/>
              <w:right w:val="single" w:sz="4" w:space="0" w:color="000000"/>
            </w:tcBorders>
          </w:tcPr>
          <w:p w14:paraId="3009860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239" w:type="dxa"/>
            <w:tcBorders>
              <w:top w:val="single" w:sz="4" w:space="0" w:color="000000"/>
              <w:left w:val="single" w:sz="4" w:space="0" w:color="000000"/>
              <w:bottom w:val="single" w:sz="4" w:space="0" w:color="000000"/>
              <w:right w:val="none" w:sz="6" w:space="0" w:color="auto"/>
            </w:tcBorders>
          </w:tcPr>
          <w:p w14:paraId="3009860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2297" w:type="dxa"/>
            <w:tcBorders>
              <w:top w:val="single" w:sz="4" w:space="0" w:color="000000"/>
              <w:left w:val="none" w:sz="6" w:space="0" w:color="auto"/>
              <w:bottom w:val="single" w:sz="4" w:space="0" w:color="000000"/>
              <w:right w:val="none" w:sz="6" w:space="0" w:color="auto"/>
            </w:tcBorders>
          </w:tcPr>
          <w:p w14:paraId="30098610" w14:textId="77777777" w:rsidR="002A6003" w:rsidRPr="002A6003" w:rsidRDefault="002A6003" w:rsidP="002A6003">
            <w:pPr>
              <w:kinsoku w:val="0"/>
              <w:overflowPunct w:val="0"/>
              <w:autoSpaceDE w:val="0"/>
              <w:autoSpaceDN w:val="0"/>
              <w:adjustRightInd w:val="0"/>
              <w:spacing w:line="202" w:lineRule="exact"/>
              <w:ind w:right="999"/>
              <w:jc w:val="right"/>
              <w:rPr>
                <w:rFonts w:ascii="Times New Roman" w:eastAsia="宋体" w:hAnsi="Times New Roman" w:cs="Times New Roman"/>
                <w:w w:val="95"/>
                <w:kern w:val="0"/>
                <w:sz w:val="18"/>
                <w:szCs w:val="18"/>
              </w:rPr>
            </w:pPr>
            <w:r w:rsidRPr="002A6003">
              <w:rPr>
                <w:rFonts w:ascii="Times New Roman" w:eastAsia="宋体" w:hAnsi="Times New Roman" w:cs="Times New Roman"/>
                <w:w w:val="95"/>
                <w:kern w:val="0"/>
                <w:sz w:val="18"/>
                <w:szCs w:val="18"/>
              </w:rPr>
              <w:t>PFN</w:t>
            </w:r>
          </w:p>
        </w:tc>
        <w:tc>
          <w:tcPr>
            <w:tcW w:w="1185" w:type="dxa"/>
            <w:tcBorders>
              <w:top w:val="single" w:sz="4" w:space="0" w:color="000000"/>
              <w:left w:val="none" w:sz="6" w:space="0" w:color="auto"/>
              <w:bottom w:val="single" w:sz="4" w:space="0" w:color="000000"/>
              <w:right w:val="single" w:sz="4" w:space="0" w:color="000000"/>
            </w:tcBorders>
          </w:tcPr>
          <w:p w14:paraId="3009861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40" w:type="dxa"/>
            <w:tcBorders>
              <w:top w:val="single" w:sz="4" w:space="0" w:color="000000"/>
              <w:left w:val="single" w:sz="4" w:space="0" w:color="000000"/>
              <w:bottom w:val="single" w:sz="4" w:space="0" w:color="000000"/>
              <w:right w:val="none" w:sz="6" w:space="0" w:color="auto"/>
            </w:tcBorders>
          </w:tcPr>
          <w:p w14:paraId="3009861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93" w:type="dxa"/>
            <w:tcBorders>
              <w:top w:val="single" w:sz="4" w:space="0" w:color="000000"/>
              <w:left w:val="none" w:sz="6" w:space="0" w:color="auto"/>
              <w:bottom w:val="single" w:sz="4" w:space="0" w:color="000000"/>
              <w:right w:val="none" w:sz="6" w:space="0" w:color="auto"/>
            </w:tcBorders>
          </w:tcPr>
          <w:p w14:paraId="30098613" w14:textId="77777777" w:rsidR="002A6003" w:rsidRPr="002A6003" w:rsidRDefault="002A6003" w:rsidP="002A6003">
            <w:pPr>
              <w:kinsoku w:val="0"/>
              <w:overflowPunct w:val="0"/>
              <w:autoSpaceDE w:val="0"/>
              <w:autoSpaceDN w:val="0"/>
              <w:adjustRightInd w:val="0"/>
              <w:spacing w:line="202" w:lineRule="exact"/>
              <w:ind w:left="74" w:right="-15"/>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w:t>
            </w:r>
          </w:p>
        </w:tc>
        <w:tc>
          <w:tcPr>
            <w:tcW w:w="200" w:type="dxa"/>
            <w:tcBorders>
              <w:top w:val="single" w:sz="4" w:space="0" w:color="000000"/>
              <w:left w:val="none" w:sz="6" w:space="0" w:color="auto"/>
              <w:bottom w:val="single" w:sz="4" w:space="0" w:color="000000"/>
              <w:right w:val="single" w:sz="4" w:space="0" w:color="000000"/>
            </w:tcBorders>
          </w:tcPr>
          <w:p w14:paraId="3009861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345" w:type="dxa"/>
            <w:tcBorders>
              <w:top w:val="single" w:sz="4" w:space="0" w:color="000000"/>
              <w:left w:val="single" w:sz="4" w:space="0" w:color="000000"/>
              <w:bottom w:val="single" w:sz="4" w:space="0" w:color="000000"/>
              <w:right w:val="single" w:sz="4" w:space="0" w:color="000000"/>
            </w:tcBorders>
          </w:tcPr>
          <w:p w14:paraId="30098615" w14:textId="77777777" w:rsidR="002A6003" w:rsidRPr="002A6003" w:rsidRDefault="002A6003" w:rsidP="002A6003">
            <w:pPr>
              <w:kinsoku w:val="0"/>
              <w:overflowPunct w:val="0"/>
              <w:autoSpaceDE w:val="0"/>
              <w:autoSpaceDN w:val="0"/>
              <w:adjustRightInd w:val="0"/>
              <w:spacing w:line="202" w:lineRule="exact"/>
              <w:ind w:left="113"/>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D</w:t>
            </w:r>
          </w:p>
        </w:tc>
        <w:tc>
          <w:tcPr>
            <w:tcW w:w="345" w:type="dxa"/>
            <w:tcBorders>
              <w:top w:val="single" w:sz="4" w:space="0" w:color="000000"/>
              <w:left w:val="single" w:sz="4" w:space="0" w:color="000000"/>
              <w:bottom w:val="single" w:sz="4" w:space="0" w:color="000000"/>
              <w:right w:val="single" w:sz="4" w:space="0" w:color="000000"/>
            </w:tcBorders>
          </w:tcPr>
          <w:p w14:paraId="30098616" w14:textId="77777777" w:rsidR="002A6003" w:rsidRPr="002A6003" w:rsidRDefault="002A6003" w:rsidP="002A6003">
            <w:pPr>
              <w:kinsoku w:val="0"/>
              <w:overflowPunct w:val="0"/>
              <w:autoSpaceDE w:val="0"/>
              <w:autoSpaceDN w:val="0"/>
              <w:adjustRightInd w:val="0"/>
              <w:spacing w:line="202" w:lineRule="exact"/>
              <w:ind w:left="113"/>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V</w:t>
            </w:r>
          </w:p>
        </w:tc>
        <w:tc>
          <w:tcPr>
            <w:tcW w:w="345" w:type="dxa"/>
            <w:tcBorders>
              <w:top w:val="single" w:sz="4" w:space="0" w:color="000000"/>
              <w:left w:val="single" w:sz="4" w:space="0" w:color="000000"/>
              <w:bottom w:val="single" w:sz="4" w:space="0" w:color="000000"/>
              <w:right w:val="single" w:sz="4" w:space="0" w:color="000000"/>
            </w:tcBorders>
          </w:tcPr>
          <w:p w14:paraId="30098617" w14:textId="77777777" w:rsidR="002A6003" w:rsidRPr="002A6003" w:rsidRDefault="002A6003" w:rsidP="002A6003">
            <w:pPr>
              <w:kinsoku w:val="0"/>
              <w:overflowPunct w:val="0"/>
              <w:autoSpaceDE w:val="0"/>
              <w:autoSpaceDN w:val="0"/>
              <w:adjustRightInd w:val="0"/>
              <w:spacing w:line="202" w:lineRule="exact"/>
              <w:ind w:left="114"/>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G</w:t>
            </w:r>
          </w:p>
        </w:tc>
      </w:tr>
      <w:tr w:rsidR="002A6003" w:rsidRPr="002A6003" w14:paraId="30098623" w14:textId="77777777" w:rsidTr="00AD241B">
        <w:trPr>
          <w:trHeight w:val="257"/>
        </w:trPr>
        <w:tc>
          <w:tcPr>
            <w:tcW w:w="370" w:type="dxa"/>
            <w:tcBorders>
              <w:top w:val="single" w:sz="4" w:space="0" w:color="000000"/>
              <w:left w:val="none" w:sz="6" w:space="0" w:color="auto"/>
              <w:bottom w:val="none" w:sz="6" w:space="0" w:color="auto"/>
              <w:right w:val="none" w:sz="6" w:space="0" w:color="auto"/>
            </w:tcBorders>
          </w:tcPr>
          <w:p w14:paraId="3009861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86" w:type="dxa"/>
            <w:tcBorders>
              <w:top w:val="single" w:sz="4" w:space="0" w:color="000000"/>
              <w:left w:val="none" w:sz="6" w:space="0" w:color="auto"/>
              <w:bottom w:val="none" w:sz="6" w:space="0" w:color="auto"/>
              <w:right w:val="none" w:sz="6" w:space="0" w:color="auto"/>
            </w:tcBorders>
          </w:tcPr>
          <w:p w14:paraId="3009861A" w14:textId="77777777" w:rsidR="002A6003" w:rsidRPr="002A6003" w:rsidRDefault="002A6003" w:rsidP="002A6003">
            <w:pPr>
              <w:kinsoku w:val="0"/>
              <w:overflowPunct w:val="0"/>
              <w:autoSpaceDE w:val="0"/>
              <w:autoSpaceDN w:val="0"/>
              <w:adjustRightInd w:val="0"/>
              <w:spacing w:line="202" w:lineRule="exact"/>
              <w:ind w:right="217"/>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22</w:t>
            </w:r>
          </w:p>
        </w:tc>
        <w:tc>
          <w:tcPr>
            <w:tcW w:w="1686" w:type="dxa"/>
            <w:gridSpan w:val="2"/>
            <w:tcBorders>
              <w:top w:val="single" w:sz="4" w:space="0" w:color="000000"/>
              <w:left w:val="none" w:sz="6" w:space="0" w:color="auto"/>
              <w:bottom w:val="none" w:sz="6" w:space="0" w:color="auto"/>
              <w:right w:val="none" w:sz="6" w:space="0" w:color="auto"/>
            </w:tcBorders>
          </w:tcPr>
          <w:p w14:paraId="3009861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2297" w:type="dxa"/>
            <w:tcBorders>
              <w:top w:val="single" w:sz="4" w:space="0" w:color="000000"/>
              <w:left w:val="none" w:sz="6" w:space="0" w:color="auto"/>
              <w:bottom w:val="none" w:sz="6" w:space="0" w:color="auto"/>
              <w:right w:val="none" w:sz="6" w:space="0" w:color="auto"/>
            </w:tcBorders>
          </w:tcPr>
          <w:p w14:paraId="3009861C" w14:textId="77777777" w:rsidR="002A6003" w:rsidRPr="002A6003" w:rsidRDefault="002A6003" w:rsidP="002A6003">
            <w:pPr>
              <w:kinsoku w:val="0"/>
              <w:overflowPunct w:val="0"/>
              <w:autoSpaceDE w:val="0"/>
              <w:autoSpaceDN w:val="0"/>
              <w:adjustRightInd w:val="0"/>
              <w:spacing w:line="202" w:lineRule="exact"/>
              <w:ind w:right="1048"/>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36</w:t>
            </w:r>
          </w:p>
        </w:tc>
        <w:tc>
          <w:tcPr>
            <w:tcW w:w="1325" w:type="dxa"/>
            <w:gridSpan w:val="2"/>
            <w:tcBorders>
              <w:top w:val="single" w:sz="4" w:space="0" w:color="000000"/>
              <w:left w:val="none" w:sz="6" w:space="0" w:color="auto"/>
              <w:bottom w:val="none" w:sz="6" w:space="0" w:color="auto"/>
              <w:right w:val="none" w:sz="6" w:space="0" w:color="auto"/>
            </w:tcBorders>
          </w:tcPr>
          <w:p w14:paraId="3009861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93" w:type="dxa"/>
            <w:tcBorders>
              <w:top w:val="single" w:sz="4" w:space="0" w:color="000000"/>
              <w:left w:val="none" w:sz="6" w:space="0" w:color="auto"/>
              <w:bottom w:val="none" w:sz="6" w:space="0" w:color="auto"/>
              <w:right w:val="none" w:sz="6" w:space="0" w:color="auto"/>
            </w:tcBorders>
          </w:tcPr>
          <w:p w14:paraId="3009861E" w14:textId="77777777" w:rsidR="002A6003" w:rsidRPr="002A6003" w:rsidRDefault="002A6003" w:rsidP="002A6003">
            <w:pPr>
              <w:kinsoku w:val="0"/>
              <w:overflowPunct w:val="0"/>
              <w:autoSpaceDE w:val="0"/>
              <w:autoSpaceDN w:val="0"/>
              <w:adjustRightInd w:val="0"/>
              <w:spacing w:line="202" w:lineRule="exact"/>
              <w:ind w:left="5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200" w:type="dxa"/>
            <w:tcBorders>
              <w:top w:val="single" w:sz="4" w:space="0" w:color="000000"/>
              <w:left w:val="none" w:sz="6" w:space="0" w:color="auto"/>
              <w:bottom w:val="none" w:sz="6" w:space="0" w:color="auto"/>
              <w:right w:val="none" w:sz="6" w:space="0" w:color="auto"/>
            </w:tcBorders>
          </w:tcPr>
          <w:p w14:paraId="3009861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345" w:type="dxa"/>
            <w:tcBorders>
              <w:top w:val="single" w:sz="4" w:space="0" w:color="000000"/>
              <w:left w:val="none" w:sz="6" w:space="0" w:color="auto"/>
              <w:bottom w:val="none" w:sz="6" w:space="0" w:color="auto"/>
              <w:right w:val="none" w:sz="6" w:space="0" w:color="auto"/>
            </w:tcBorders>
          </w:tcPr>
          <w:p w14:paraId="30098620" w14:textId="77777777" w:rsidR="002A6003" w:rsidRPr="002A6003" w:rsidRDefault="002A6003" w:rsidP="002A6003">
            <w:pPr>
              <w:kinsoku w:val="0"/>
              <w:overflowPunct w:val="0"/>
              <w:autoSpaceDE w:val="0"/>
              <w:autoSpaceDN w:val="0"/>
              <w:adjustRightInd w:val="0"/>
              <w:spacing w:line="202" w:lineRule="exact"/>
              <w:ind w:left="111"/>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345" w:type="dxa"/>
            <w:tcBorders>
              <w:top w:val="single" w:sz="4" w:space="0" w:color="000000"/>
              <w:left w:val="none" w:sz="6" w:space="0" w:color="auto"/>
              <w:bottom w:val="none" w:sz="6" w:space="0" w:color="auto"/>
              <w:right w:val="none" w:sz="6" w:space="0" w:color="auto"/>
            </w:tcBorders>
          </w:tcPr>
          <w:p w14:paraId="30098621" w14:textId="77777777" w:rsidR="002A6003" w:rsidRPr="002A6003" w:rsidRDefault="002A6003" w:rsidP="002A6003">
            <w:pPr>
              <w:kinsoku w:val="0"/>
              <w:overflowPunct w:val="0"/>
              <w:autoSpaceDE w:val="0"/>
              <w:autoSpaceDN w:val="0"/>
              <w:adjustRightInd w:val="0"/>
              <w:spacing w:line="202" w:lineRule="exact"/>
              <w:ind w:left="1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345" w:type="dxa"/>
            <w:tcBorders>
              <w:top w:val="single" w:sz="4" w:space="0" w:color="000000"/>
              <w:left w:val="none" w:sz="6" w:space="0" w:color="auto"/>
              <w:bottom w:val="none" w:sz="6" w:space="0" w:color="auto"/>
              <w:right w:val="none" w:sz="6" w:space="0" w:color="auto"/>
            </w:tcBorders>
          </w:tcPr>
          <w:p w14:paraId="30098622" w14:textId="77777777" w:rsidR="002A6003" w:rsidRPr="002A6003" w:rsidRDefault="002A6003" w:rsidP="002A6003">
            <w:pPr>
              <w:kinsoku w:val="0"/>
              <w:overflowPunct w:val="0"/>
              <w:autoSpaceDE w:val="0"/>
              <w:autoSpaceDN w:val="0"/>
              <w:adjustRightInd w:val="0"/>
              <w:spacing w:line="202" w:lineRule="exact"/>
              <w:ind w:left="141"/>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r w:rsidR="002A6003" w:rsidRPr="002A6003" w14:paraId="3009862E" w14:textId="77777777" w:rsidTr="00AD241B">
        <w:trPr>
          <w:trHeight w:val="364"/>
        </w:trPr>
        <w:tc>
          <w:tcPr>
            <w:tcW w:w="370" w:type="dxa"/>
            <w:tcBorders>
              <w:top w:val="none" w:sz="6" w:space="0" w:color="auto"/>
              <w:left w:val="none" w:sz="6" w:space="0" w:color="auto"/>
              <w:bottom w:val="single" w:sz="4" w:space="0" w:color="000000"/>
              <w:right w:val="none" w:sz="6" w:space="0" w:color="auto"/>
            </w:tcBorders>
          </w:tcPr>
          <w:p w14:paraId="30098624" w14:textId="77777777" w:rsidR="002A6003" w:rsidRPr="002A6003" w:rsidRDefault="002A6003" w:rsidP="002A6003">
            <w:pPr>
              <w:kinsoku w:val="0"/>
              <w:overflowPunct w:val="0"/>
              <w:autoSpaceDE w:val="0"/>
              <w:autoSpaceDN w:val="0"/>
              <w:adjustRightInd w:val="0"/>
              <w:spacing w:before="47"/>
              <w:ind w:left="14"/>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63</w:t>
            </w:r>
          </w:p>
        </w:tc>
        <w:tc>
          <w:tcPr>
            <w:tcW w:w="586" w:type="dxa"/>
            <w:tcBorders>
              <w:top w:val="none" w:sz="6" w:space="0" w:color="auto"/>
              <w:left w:val="none" w:sz="6" w:space="0" w:color="auto"/>
              <w:bottom w:val="single" w:sz="4" w:space="0" w:color="000000"/>
              <w:right w:val="none" w:sz="6" w:space="0" w:color="auto"/>
            </w:tcBorders>
          </w:tcPr>
          <w:p w14:paraId="3009862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686" w:type="dxa"/>
            <w:gridSpan w:val="2"/>
            <w:tcBorders>
              <w:top w:val="none" w:sz="6" w:space="0" w:color="auto"/>
              <w:left w:val="none" w:sz="6" w:space="0" w:color="auto"/>
              <w:bottom w:val="single" w:sz="4" w:space="0" w:color="000000"/>
              <w:right w:val="none" w:sz="6" w:space="0" w:color="auto"/>
            </w:tcBorders>
          </w:tcPr>
          <w:p w14:paraId="30098626" w14:textId="77777777" w:rsidR="002A6003" w:rsidRPr="002A6003" w:rsidRDefault="002A6003" w:rsidP="002A6003">
            <w:pPr>
              <w:kinsoku w:val="0"/>
              <w:overflowPunct w:val="0"/>
              <w:autoSpaceDE w:val="0"/>
              <w:autoSpaceDN w:val="0"/>
              <w:adjustRightInd w:val="0"/>
              <w:spacing w:before="47"/>
              <w:ind w:left="22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42 41</w:t>
            </w:r>
          </w:p>
        </w:tc>
        <w:tc>
          <w:tcPr>
            <w:tcW w:w="2297" w:type="dxa"/>
            <w:tcBorders>
              <w:top w:val="none" w:sz="6" w:space="0" w:color="auto"/>
              <w:left w:val="none" w:sz="6" w:space="0" w:color="auto"/>
              <w:bottom w:val="single" w:sz="4" w:space="0" w:color="000000"/>
              <w:right w:val="none" w:sz="6" w:space="0" w:color="auto"/>
            </w:tcBorders>
          </w:tcPr>
          <w:p w14:paraId="3009862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325" w:type="dxa"/>
            <w:gridSpan w:val="2"/>
            <w:tcBorders>
              <w:top w:val="none" w:sz="6" w:space="0" w:color="auto"/>
              <w:left w:val="none" w:sz="6" w:space="0" w:color="auto"/>
              <w:bottom w:val="single" w:sz="4" w:space="0" w:color="000000"/>
              <w:right w:val="none" w:sz="6" w:space="0" w:color="auto"/>
            </w:tcBorders>
          </w:tcPr>
          <w:p w14:paraId="30098628" w14:textId="77777777" w:rsidR="002A6003" w:rsidRPr="002A6003" w:rsidRDefault="002A6003" w:rsidP="002A6003">
            <w:pPr>
              <w:kinsoku w:val="0"/>
              <w:overflowPunct w:val="0"/>
              <w:autoSpaceDE w:val="0"/>
              <w:autoSpaceDN w:val="0"/>
              <w:adjustRightInd w:val="0"/>
              <w:spacing w:before="47"/>
              <w:ind w:right="33"/>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June 5</w:t>
            </w:r>
          </w:p>
        </w:tc>
        <w:tc>
          <w:tcPr>
            <w:tcW w:w="193" w:type="dxa"/>
            <w:tcBorders>
              <w:top w:val="none" w:sz="6" w:space="0" w:color="auto"/>
              <w:left w:val="none" w:sz="6" w:space="0" w:color="auto"/>
              <w:bottom w:val="single" w:sz="4" w:space="0" w:color="000000"/>
              <w:right w:val="none" w:sz="6" w:space="0" w:color="auto"/>
            </w:tcBorders>
          </w:tcPr>
          <w:p w14:paraId="3009862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200" w:type="dxa"/>
            <w:tcBorders>
              <w:top w:val="none" w:sz="6" w:space="0" w:color="auto"/>
              <w:left w:val="none" w:sz="6" w:space="0" w:color="auto"/>
              <w:bottom w:val="single" w:sz="4" w:space="0" w:color="000000"/>
              <w:right w:val="none" w:sz="6" w:space="0" w:color="auto"/>
            </w:tcBorders>
          </w:tcPr>
          <w:p w14:paraId="3009862A" w14:textId="77777777" w:rsidR="002A6003" w:rsidRPr="002A6003" w:rsidRDefault="002A6003" w:rsidP="002A6003">
            <w:pPr>
              <w:kinsoku w:val="0"/>
              <w:overflowPunct w:val="0"/>
              <w:autoSpaceDE w:val="0"/>
              <w:autoSpaceDN w:val="0"/>
              <w:adjustRightInd w:val="0"/>
              <w:spacing w:before="47"/>
              <w:ind w:left="2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345" w:type="dxa"/>
            <w:tcBorders>
              <w:top w:val="none" w:sz="6" w:space="0" w:color="auto"/>
              <w:left w:val="none" w:sz="6" w:space="0" w:color="auto"/>
              <w:bottom w:val="single" w:sz="4" w:space="0" w:color="000000"/>
              <w:right w:val="none" w:sz="6" w:space="0" w:color="auto"/>
            </w:tcBorders>
          </w:tcPr>
          <w:p w14:paraId="3009862B" w14:textId="77777777" w:rsidR="002A6003" w:rsidRPr="002A6003" w:rsidRDefault="002A6003" w:rsidP="002A6003">
            <w:pPr>
              <w:kinsoku w:val="0"/>
              <w:overflowPunct w:val="0"/>
              <w:autoSpaceDE w:val="0"/>
              <w:autoSpaceDN w:val="0"/>
              <w:adjustRightInd w:val="0"/>
              <w:spacing w:before="47"/>
              <w:ind w:left="13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345" w:type="dxa"/>
            <w:tcBorders>
              <w:top w:val="none" w:sz="6" w:space="0" w:color="auto"/>
              <w:left w:val="none" w:sz="6" w:space="0" w:color="auto"/>
              <w:bottom w:val="single" w:sz="4" w:space="0" w:color="000000"/>
              <w:right w:val="none" w:sz="6" w:space="0" w:color="auto"/>
            </w:tcBorders>
          </w:tcPr>
          <w:p w14:paraId="3009862C" w14:textId="77777777" w:rsidR="002A6003" w:rsidRPr="002A6003" w:rsidRDefault="002A6003" w:rsidP="002A6003">
            <w:pPr>
              <w:kinsoku w:val="0"/>
              <w:overflowPunct w:val="0"/>
              <w:autoSpaceDE w:val="0"/>
              <w:autoSpaceDN w:val="0"/>
              <w:adjustRightInd w:val="0"/>
              <w:spacing w:before="47"/>
              <w:ind w:left="63"/>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345" w:type="dxa"/>
            <w:tcBorders>
              <w:top w:val="none" w:sz="6" w:space="0" w:color="auto"/>
              <w:left w:val="none" w:sz="6" w:space="0" w:color="auto"/>
              <w:bottom w:val="single" w:sz="4" w:space="0" w:color="000000"/>
              <w:right w:val="none" w:sz="6" w:space="0" w:color="auto"/>
            </w:tcBorders>
          </w:tcPr>
          <w:p w14:paraId="3009862D" w14:textId="77777777" w:rsidR="002A6003" w:rsidRPr="002A6003" w:rsidRDefault="002A6003" w:rsidP="002A6003">
            <w:pPr>
              <w:kinsoku w:val="0"/>
              <w:overflowPunct w:val="0"/>
              <w:autoSpaceDE w:val="0"/>
              <w:autoSpaceDN w:val="0"/>
              <w:adjustRightInd w:val="0"/>
              <w:spacing w:before="47"/>
              <w:ind w:left="7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r>
      <w:tr w:rsidR="002A6003" w:rsidRPr="002A6003" w14:paraId="3009863B" w14:textId="77777777" w:rsidTr="00AD241B">
        <w:trPr>
          <w:trHeight w:val="309"/>
        </w:trPr>
        <w:tc>
          <w:tcPr>
            <w:tcW w:w="370" w:type="dxa"/>
            <w:tcBorders>
              <w:top w:val="single" w:sz="4" w:space="0" w:color="000000"/>
              <w:left w:val="single" w:sz="4" w:space="0" w:color="000000"/>
              <w:bottom w:val="single" w:sz="4" w:space="0" w:color="000000"/>
              <w:right w:val="none" w:sz="6" w:space="0" w:color="auto"/>
            </w:tcBorders>
          </w:tcPr>
          <w:p w14:paraId="3009862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586" w:type="dxa"/>
            <w:tcBorders>
              <w:top w:val="single" w:sz="4" w:space="0" w:color="000000"/>
              <w:left w:val="none" w:sz="6" w:space="0" w:color="auto"/>
              <w:bottom w:val="single" w:sz="4" w:space="0" w:color="000000"/>
              <w:right w:val="none" w:sz="6" w:space="0" w:color="auto"/>
            </w:tcBorders>
          </w:tcPr>
          <w:p w14:paraId="30098630" w14:textId="77777777" w:rsidR="002A6003" w:rsidRPr="002A6003" w:rsidRDefault="002A6003" w:rsidP="002A6003">
            <w:pPr>
              <w:kinsoku w:val="0"/>
              <w:overflowPunct w:val="0"/>
              <w:autoSpaceDE w:val="0"/>
              <w:autoSpaceDN w:val="0"/>
              <w:adjustRightInd w:val="0"/>
              <w:spacing w:line="202" w:lineRule="exact"/>
              <w:ind w:right="205"/>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47" w:type="dxa"/>
            <w:tcBorders>
              <w:top w:val="single" w:sz="4" w:space="0" w:color="000000"/>
              <w:left w:val="none" w:sz="6" w:space="0" w:color="auto"/>
              <w:bottom w:val="single" w:sz="4" w:space="0" w:color="000000"/>
              <w:right w:val="single" w:sz="4" w:space="0" w:color="000000"/>
            </w:tcBorders>
          </w:tcPr>
          <w:p w14:paraId="3009863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239" w:type="dxa"/>
            <w:tcBorders>
              <w:top w:val="single" w:sz="4" w:space="0" w:color="000000"/>
              <w:left w:val="single" w:sz="4" w:space="0" w:color="000000"/>
              <w:bottom w:val="single" w:sz="4" w:space="0" w:color="000000"/>
              <w:right w:val="none" w:sz="6" w:space="0" w:color="auto"/>
            </w:tcBorders>
          </w:tcPr>
          <w:p w14:paraId="3009863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2297" w:type="dxa"/>
            <w:tcBorders>
              <w:top w:val="single" w:sz="4" w:space="0" w:color="000000"/>
              <w:left w:val="none" w:sz="6" w:space="0" w:color="auto"/>
              <w:bottom w:val="single" w:sz="4" w:space="0" w:color="000000"/>
              <w:right w:val="none" w:sz="6" w:space="0" w:color="auto"/>
            </w:tcBorders>
          </w:tcPr>
          <w:p w14:paraId="30098633" w14:textId="77777777" w:rsidR="002A6003" w:rsidRPr="002A6003" w:rsidRDefault="002A6003" w:rsidP="002A6003">
            <w:pPr>
              <w:kinsoku w:val="0"/>
              <w:overflowPunct w:val="0"/>
              <w:autoSpaceDE w:val="0"/>
              <w:autoSpaceDN w:val="0"/>
              <w:adjustRightInd w:val="0"/>
              <w:spacing w:line="202" w:lineRule="exact"/>
              <w:ind w:right="999"/>
              <w:jc w:val="right"/>
              <w:rPr>
                <w:rFonts w:ascii="Times New Roman" w:eastAsia="宋体" w:hAnsi="Times New Roman" w:cs="Times New Roman"/>
                <w:w w:val="95"/>
                <w:kern w:val="0"/>
                <w:sz w:val="18"/>
                <w:szCs w:val="18"/>
              </w:rPr>
            </w:pPr>
            <w:r w:rsidRPr="002A6003">
              <w:rPr>
                <w:rFonts w:ascii="Times New Roman" w:eastAsia="宋体" w:hAnsi="Times New Roman" w:cs="Times New Roman"/>
                <w:w w:val="95"/>
                <w:kern w:val="0"/>
                <w:sz w:val="18"/>
                <w:szCs w:val="18"/>
              </w:rPr>
              <w:t>PFN</w:t>
            </w:r>
          </w:p>
        </w:tc>
        <w:tc>
          <w:tcPr>
            <w:tcW w:w="1185" w:type="dxa"/>
            <w:tcBorders>
              <w:top w:val="single" w:sz="4" w:space="0" w:color="000000"/>
              <w:left w:val="none" w:sz="6" w:space="0" w:color="auto"/>
              <w:bottom w:val="single" w:sz="4" w:space="0" w:color="000000"/>
              <w:right w:val="single" w:sz="4" w:space="0" w:color="000000"/>
            </w:tcBorders>
          </w:tcPr>
          <w:p w14:paraId="3009863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40" w:type="dxa"/>
            <w:tcBorders>
              <w:top w:val="single" w:sz="4" w:space="0" w:color="000000"/>
              <w:left w:val="single" w:sz="4" w:space="0" w:color="000000"/>
              <w:bottom w:val="single" w:sz="4" w:space="0" w:color="000000"/>
              <w:right w:val="none" w:sz="6" w:space="0" w:color="auto"/>
            </w:tcBorders>
          </w:tcPr>
          <w:p w14:paraId="3009863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193" w:type="dxa"/>
            <w:tcBorders>
              <w:top w:val="single" w:sz="4" w:space="0" w:color="000000"/>
              <w:left w:val="none" w:sz="6" w:space="0" w:color="auto"/>
              <w:bottom w:val="single" w:sz="4" w:space="0" w:color="000000"/>
              <w:right w:val="none" w:sz="6" w:space="0" w:color="auto"/>
            </w:tcBorders>
          </w:tcPr>
          <w:p w14:paraId="30098636" w14:textId="77777777" w:rsidR="002A6003" w:rsidRPr="002A6003" w:rsidRDefault="002A6003" w:rsidP="002A6003">
            <w:pPr>
              <w:kinsoku w:val="0"/>
              <w:overflowPunct w:val="0"/>
              <w:autoSpaceDE w:val="0"/>
              <w:autoSpaceDN w:val="0"/>
              <w:adjustRightInd w:val="0"/>
              <w:spacing w:line="202" w:lineRule="exact"/>
              <w:ind w:left="74" w:right="-15"/>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C</w:t>
            </w:r>
          </w:p>
        </w:tc>
        <w:tc>
          <w:tcPr>
            <w:tcW w:w="200" w:type="dxa"/>
            <w:tcBorders>
              <w:top w:val="single" w:sz="4" w:space="0" w:color="000000"/>
              <w:left w:val="none" w:sz="6" w:space="0" w:color="auto"/>
              <w:bottom w:val="single" w:sz="4" w:space="0" w:color="000000"/>
              <w:right w:val="single" w:sz="4" w:space="0" w:color="000000"/>
            </w:tcBorders>
          </w:tcPr>
          <w:p w14:paraId="3009863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8"/>
                <w:szCs w:val="18"/>
              </w:rPr>
            </w:pPr>
          </w:p>
        </w:tc>
        <w:tc>
          <w:tcPr>
            <w:tcW w:w="345" w:type="dxa"/>
            <w:tcBorders>
              <w:top w:val="single" w:sz="4" w:space="0" w:color="000000"/>
              <w:left w:val="single" w:sz="4" w:space="0" w:color="000000"/>
              <w:bottom w:val="single" w:sz="4" w:space="0" w:color="000000"/>
              <w:right w:val="single" w:sz="4" w:space="0" w:color="000000"/>
            </w:tcBorders>
          </w:tcPr>
          <w:p w14:paraId="30098638" w14:textId="77777777" w:rsidR="002A6003" w:rsidRPr="002A6003" w:rsidRDefault="002A6003" w:rsidP="002A6003">
            <w:pPr>
              <w:kinsoku w:val="0"/>
              <w:overflowPunct w:val="0"/>
              <w:autoSpaceDE w:val="0"/>
              <w:autoSpaceDN w:val="0"/>
              <w:adjustRightInd w:val="0"/>
              <w:spacing w:line="202" w:lineRule="exact"/>
              <w:ind w:left="113"/>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D</w:t>
            </w:r>
          </w:p>
        </w:tc>
        <w:tc>
          <w:tcPr>
            <w:tcW w:w="345" w:type="dxa"/>
            <w:tcBorders>
              <w:top w:val="single" w:sz="4" w:space="0" w:color="000000"/>
              <w:left w:val="single" w:sz="4" w:space="0" w:color="000000"/>
              <w:bottom w:val="single" w:sz="4" w:space="0" w:color="000000"/>
              <w:right w:val="single" w:sz="4" w:space="0" w:color="000000"/>
            </w:tcBorders>
          </w:tcPr>
          <w:p w14:paraId="30098639" w14:textId="77777777" w:rsidR="002A6003" w:rsidRPr="002A6003" w:rsidRDefault="002A6003" w:rsidP="002A6003">
            <w:pPr>
              <w:kinsoku w:val="0"/>
              <w:overflowPunct w:val="0"/>
              <w:autoSpaceDE w:val="0"/>
              <w:autoSpaceDN w:val="0"/>
              <w:adjustRightInd w:val="0"/>
              <w:spacing w:line="202" w:lineRule="exact"/>
              <w:ind w:left="113"/>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V</w:t>
            </w:r>
          </w:p>
        </w:tc>
        <w:tc>
          <w:tcPr>
            <w:tcW w:w="345" w:type="dxa"/>
            <w:tcBorders>
              <w:top w:val="single" w:sz="4" w:space="0" w:color="000000"/>
              <w:left w:val="single" w:sz="4" w:space="0" w:color="000000"/>
              <w:bottom w:val="single" w:sz="4" w:space="0" w:color="000000"/>
              <w:right w:val="single" w:sz="4" w:space="0" w:color="000000"/>
            </w:tcBorders>
          </w:tcPr>
          <w:p w14:paraId="3009863A" w14:textId="77777777" w:rsidR="002A6003" w:rsidRPr="002A6003" w:rsidRDefault="002A6003" w:rsidP="002A6003">
            <w:pPr>
              <w:kinsoku w:val="0"/>
              <w:overflowPunct w:val="0"/>
              <w:autoSpaceDE w:val="0"/>
              <w:autoSpaceDN w:val="0"/>
              <w:adjustRightInd w:val="0"/>
              <w:spacing w:line="202" w:lineRule="exact"/>
              <w:ind w:left="114"/>
              <w:jc w:val="left"/>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G</w:t>
            </w:r>
          </w:p>
        </w:tc>
      </w:tr>
      <w:tr w:rsidR="002A6003" w:rsidRPr="002A6003" w14:paraId="30098646" w14:textId="77777777" w:rsidTr="00AD241B">
        <w:trPr>
          <w:trHeight w:val="201"/>
        </w:trPr>
        <w:tc>
          <w:tcPr>
            <w:tcW w:w="370" w:type="dxa"/>
            <w:tcBorders>
              <w:top w:val="single" w:sz="4" w:space="0" w:color="000000"/>
              <w:left w:val="none" w:sz="6" w:space="0" w:color="auto"/>
              <w:bottom w:val="single" w:sz="4" w:space="0" w:color="000000"/>
              <w:right w:val="none" w:sz="6" w:space="0" w:color="auto"/>
            </w:tcBorders>
          </w:tcPr>
          <w:p w14:paraId="3009863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c>
          <w:tcPr>
            <w:tcW w:w="586" w:type="dxa"/>
            <w:tcBorders>
              <w:top w:val="single" w:sz="4" w:space="0" w:color="000000"/>
              <w:left w:val="none" w:sz="6" w:space="0" w:color="auto"/>
              <w:bottom w:val="single" w:sz="4" w:space="0" w:color="000000"/>
              <w:right w:val="none" w:sz="6" w:space="0" w:color="auto"/>
            </w:tcBorders>
          </w:tcPr>
          <w:p w14:paraId="3009863D" w14:textId="77777777" w:rsidR="002A6003" w:rsidRPr="002A6003" w:rsidRDefault="002A6003" w:rsidP="002A6003">
            <w:pPr>
              <w:kinsoku w:val="0"/>
              <w:wordWrap w:val="0"/>
              <w:overflowPunct w:val="0"/>
              <w:autoSpaceDE w:val="0"/>
              <w:autoSpaceDN w:val="0"/>
              <w:adjustRightInd w:val="0"/>
              <w:spacing w:line="182" w:lineRule="exact"/>
              <w:ind w:right="217"/>
              <w:jc w:val="right"/>
              <w:rPr>
                <w:rFonts w:ascii="Times New Roman" w:eastAsia="宋体" w:hAnsi="Times New Roman" w:cs="Times New Roman"/>
                <w:kern w:val="0"/>
                <w:sz w:val="18"/>
                <w:szCs w:val="18"/>
              </w:rPr>
            </w:pPr>
            <w:proofErr w:type="gramStart"/>
            <w:r w:rsidRPr="002A6003">
              <w:rPr>
                <w:rFonts w:ascii="Times New Roman" w:eastAsia="宋体" w:hAnsi="Times New Roman" w:cs="Times New Roman"/>
                <w:kern w:val="0"/>
                <w:sz w:val="18"/>
                <w:szCs w:val="18"/>
              </w:rPr>
              <w:t>2  2</w:t>
            </w:r>
            <w:proofErr w:type="gramEnd"/>
            <w:r w:rsidRPr="002A6003">
              <w:rPr>
                <w:rFonts w:ascii="Times New Roman" w:eastAsia="宋体" w:hAnsi="Times New Roman" w:cs="Times New Roman"/>
                <w:kern w:val="0"/>
                <w:sz w:val="18"/>
                <w:szCs w:val="18"/>
              </w:rPr>
              <w:t xml:space="preserve">  </w:t>
            </w:r>
          </w:p>
        </w:tc>
        <w:tc>
          <w:tcPr>
            <w:tcW w:w="1686" w:type="dxa"/>
            <w:gridSpan w:val="2"/>
            <w:tcBorders>
              <w:top w:val="single" w:sz="4" w:space="0" w:color="000000"/>
              <w:left w:val="none" w:sz="6" w:space="0" w:color="auto"/>
              <w:bottom w:val="single" w:sz="4" w:space="0" w:color="000000"/>
              <w:right w:val="none" w:sz="6" w:space="0" w:color="auto"/>
            </w:tcBorders>
          </w:tcPr>
          <w:p w14:paraId="3009863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c>
          <w:tcPr>
            <w:tcW w:w="2297" w:type="dxa"/>
            <w:tcBorders>
              <w:top w:val="single" w:sz="4" w:space="0" w:color="000000"/>
              <w:left w:val="none" w:sz="6" w:space="0" w:color="auto"/>
              <w:bottom w:val="single" w:sz="4" w:space="0" w:color="000000"/>
              <w:right w:val="none" w:sz="6" w:space="0" w:color="auto"/>
            </w:tcBorders>
          </w:tcPr>
          <w:p w14:paraId="3009863F" w14:textId="77777777" w:rsidR="002A6003" w:rsidRPr="002A6003" w:rsidRDefault="002A6003" w:rsidP="002A6003">
            <w:pPr>
              <w:kinsoku w:val="0"/>
              <w:overflowPunct w:val="0"/>
              <w:autoSpaceDE w:val="0"/>
              <w:autoSpaceDN w:val="0"/>
              <w:adjustRightInd w:val="0"/>
              <w:spacing w:line="182" w:lineRule="exact"/>
              <w:ind w:right="1048"/>
              <w:jc w:val="righ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36</w:t>
            </w:r>
          </w:p>
        </w:tc>
        <w:tc>
          <w:tcPr>
            <w:tcW w:w="1325" w:type="dxa"/>
            <w:gridSpan w:val="2"/>
            <w:tcBorders>
              <w:top w:val="single" w:sz="4" w:space="0" w:color="000000"/>
              <w:left w:val="none" w:sz="6" w:space="0" w:color="auto"/>
              <w:bottom w:val="single" w:sz="4" w:space="0" w:color="000000"/>
              <w:right w:val="none" w:sz="6" w:space="0" w:color="auto"/>
            </w:tcBorders>
          </w:tcPr>
          <w:p w14:paraId="3009864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c>
          <w:tcPr>
            <w:tcW w:w="193" w:type="dxa"/>
            <w:tcBorders>
              <w:top w:val="single" w:sz="4" w:space="0" w:color="000000"/>
              <w:left w:val="none" w:sz="6" w:space="0" w:color="auto"/>
              <w:bottom w:val="single" w:sz="4" w:space="0" w:color="000000"/>
              <w:right w:val="none" w:sz="6" w:space="0" w:color="auto"/>
            </w:tcBorders>
          </w:tcPr>
          <w:p w14:paraId="30098641" w14:textId="77777777" w:rsidR="002A6003" w:rsidRPr="002A6003" w:rsidRDefault="002A6003" w:rsidP="002A6003">
            <w:pPr>
              <w:kinsoku w:val="0"/>
              <w:overflowPunct w:val="0"/>
              <w:autoSpaceDE w:val="0"/>
              <w:autoSpaceDN w:val="0"/>
              <w:adjustRightInd w:val="0"/>
              <w:spacing w:line="182" w:lineRule="exact"/>
              <w:ind w:left="5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200" w:type="dxa"/>
            <w:tcBorders>
              <w:top w:val="single" w:sz="4" w:space="0" w:color="000000"/>
              <w:left w:val="none" w:sz="6" w:space="0" w:color="auto"/>
              <w:bottom w:val="single" w:sz="4" w:space="0" w:color="000000"/>
              <w:right w:val="none" w:sz="6" w:space="0" w:color="auto"/>
            </w:tcBorders>
          </w:tcPr>
          <w:p w14:paraId="3009864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c>
          <w:tcPr>
            <w:tcW w:w="345" w:type="dxa"/>
            <w:tcBorders>
              <w:top w:val="single" w:sz="4" w:space="0" w:color="000000"/>
              <w:left w:val="none" w:sz="6" w:space="0" w:color="auto"/>
              <w:bottom w:val="single" w:sz="4" w:space="0" w:color="000000"/>
              <w:right w:val="none" w:sz="6" w:space="0" w:color="auto"/>
            </w:tcBorders>
          </w:tcPr>
          <w:p w14:paraId="30098643" w14:textId="77777777" w:rsidR="002A6003" w:rsidRPr="002A6003" w:rsidRDefault="002A6003" w:rsidP="002A6003">
            <w:pPr>
              <w:kinsoku w:val="0"/>
              <w:overflowPunct w:val="0"/>
              <w:autoSpaceDE w:val="0"/>
              <w:autoSpaceDN w:val="0"/>
              <w:adjustRightInd w:val="0"/>
              <w:spacing w:line="182" w:lineRule="exact"/>
              <w:ind w:left="111"/>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345" w:type="dxa"/>
            <w:tcBorders>
              <w:top w:val="single" w:sz="4" w:space="0" w:color="000000"/>
              <w:left w:val="none" w:sz="6" w:space="0" w:color="auto"/>
              <w:bottom w:val="single" w:sz="4" w:space="0" w:color="000000"/>
              <w:right w:val="none" w:sz="6" w:space="0" w:color="auto"/>
            </w:tcBorders>
          </w:tcPr>
          <w:p w14:paraId="30098644" w14:textId="77777777" w:rsidR="002A6003" w:rsidRPr="002A6003" w:rsidRDefault="002A6003" w:rsidP="002A6003">
            <w:pPr>
              <w:kinsoku w:val="0"/>
              <w:overflowPunct w:val="0"/>
              <w:autoSpaceDE w:val="0"/>
              <w:autoSpaceDN w:val="0"/>
              <w:adjustRightInd w:val="0"/>
              <w:spacing w:line="182" w:lineRule="exact"/>
              <w:ind w:left="126"/>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345" w:type="dxa"/>
            <w:tcBorders>
              <w:top w:val="single" w:sz="4" w:space="0" w:color="000000"/>
              <w:left w:val="none" w:sz="6" w:space="0" w:color="auto"/>
              <w:bottom w:val="single" w:sz="4" w:space="0" w:color="000000"/>
              <w:right w:val="none" w:sz="6" w:space="0" w:color="auto"/>
            </w:tcBorders>
          </w:tcPr>
          <w:p w14:paraId="30098645" w14:textId="77777777" w:rsidR="002A6003" w:rsidRPr="002A6003" w:rsidRDefault="002A6003" w:rsidP="002A6003">
            <w:pPr>
              <w:kinsoku w:val="0"/>
              <w:overflowPunct w:val="0"/>
              <w:autoSpaceDE w:val="0"/>
              <w:autoSpaceDN w:val="0"/>
              <w:adjustRightInd w:val="0"/>
              <w:spacing w:line="182" w:lineRule="exact"/>
              <w:ind w:left="141"/>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r>
      <w:tr w:rsidR="002A6003" w:rsidRPr="002A6003" w14:paraId="30098652" w14:textId="77777777" w:rsidTr="00AD241B">
        <w:trPr>
          <w:trHeight w:val="201"/>
        </w:trPr>
        <w:tc>
          <w:tcPr>
            <w:tcW w:w="370" w:type="dxa"/>
            <w:tcBorders>
              <w:top w:val="single" w:sz="4" w:space="0" w:color="000000"/>
              <w:left w:val="none" w:sz="6" w:space="0" w:color="auto"/>
              <w:bottom w:val="none" w:sz="6" w:space="0" w:color="auto"/>
              <w:right w:val="none" w:sz="6" w:space="0" w:color="auto"/>
            </w:tcBorders>
          </w:tcPr>
          <w:p w14:paraId="3009864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p w14:paraId="3009864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c>
          <w:tcPr>
            <w:tcW w:w="586" w:type="dxa"/>
            <w:tcBorders>
              <w:top w:val="single" w:sz="4" w:space="0" w:color="000000"/>
              <w:left w:val="none" w:sz="6" w:space="0" w:color="auto"/>
              <w:bottom w:val="none" w:sz="6" w:space="0" w:color="auto"/>
              <w:right w:val="none" w:sz="6" w:space="0" w:color="auto"/>
            </w:tcBorders>
          </w:tcPr>
          <w:p w14:paraId="30098649" w14:textId="77777777" w:rsidR="002A6003" w:rsidRPr="002A6003" w:rsidRDefault="002A6003" w:rsidP="002A6003">
            <w:pPr>
              <w:kinsoku w:val="0"/>
              <w:wordWrap w:val="0"/>
              <w:overflowPunct w:val="0"/>
              <w:autoSpaceDE w:val="0"/>
              <w:autoSpaceDN w:val="0"/>
              <w:adjustRightInd w:val="0"/>
              <w:spacing w:line="182" w:lineRule="exact"/>
              <w:ind w:right="217"/>
              <w:jc w:val="right"/>
              <w:rPr>
                <w:rFonts w:ascii="Times New Roman" w:eastAsia="宋体" w:hAnsi="Times New Roman" w:cs="Times New Roman"/>
                <w:kern w:val="0"/>
                <w:sz w:val="18"/>
                <w:szCs w:val="18"/>
              </w:rPr>
            </w:pPr>
          </w:p>
        </w:tc>
        <w:tc>
          <w:tcPr>
            <w:tcW w:w="1686" w:type="dxa"/>
            <w:gridSpan w:val="2"/>
            <w:tcBorders>
              <w:top w:val="single" w:sz="4" w:space="0" w:color="000000"/>
              <w:left w:val="none" w:sz="6" w:space="0" w:color="auto"/>
              <w:bottom w:val="none" w:sz="6" w:space="0" w:color="auto"/>
              <w:right w:val="none" w:sz="6" w:space="0" w:color="auto"/>
            </w:tcBorders>
          </w:tcPr>
          <w:p w14:paraId="3009864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c>
          <w:tcPr>
            <w:tcW w:w="2297" w:type="dxa"/>
            <w:tcBorders>
              <w:top w:val="single" w:sz="4" w:space="0" w:color="000000"/>
              <w:left w:val="none" w:sz="6" w:space="0" w:color="auto"/>
              <w:bottom w:val="none" w:sz="6" w:space="0" w:color="auto"/>
              <w:right w:val="none" w:sz="6" w:space="0" w:color="auto"/>
            </w:tcBorders>
          </w:tcPr>
          <w:p w14:paraId="3009864B" w14:textId="77777777" w:rsidR="002A6003" w:rsidRPr="002A6003" w:rsidRDefault="002A6003" w:rsidP="002A6003">
            <w:pPr>
              <w:kinsoku w:val="0"/>
              <w:overflowPunct w:val="0"/>
              <w:autoSpaceDE w:val="0"/>
              <w:autoSpaceDN w:val="0"/>
              <w:adjustRightInd w:val="0"/>
              <w:spacing w:line="182" w:lineRule="exact"/>
              <w:ind w:right="1048"/>
              <w:jc w:val="right"/>
              <w:rPr>
                <w:rFonts w:ascii="Times New Roman" w:eastAsia="宋体" w:hAnsi="Times New Roman" w:cs="Times New Roman"/>
                <w:kern w:val="0"/>
                <w:sz w:val="18"/>
                <w:szCs w:val="18"/>
              </w:rPr>
            </w:pPr>
          </w:p>
        </w:tc>
        <w:tc>
          <w:tcPr>
            <w:tcW w:w="1325" w:type="dxa"/>
            <w:gridSpan w:val="2"/>
            <w:tcBorders>
              <w:top w:val="single" w:sz="4" w:space="0" w:color="000000"/>
              <w:left w:val="none" w:sz="6" w:space="0" w:color="auto"/>
              <w:bottom w:val="none" w:sz="6" w:space="0" w:color="auto"/>
              <w:right w:val="none" w:sz="6" w:space="0" w:color="auto"/>
            </w:tcBorders>
          </w:tcPr>
          <w:p w14:paraId="3009864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c>
          <w:tcPr>
            <w:tcW w:w="193" w:type="dxa"/>
            <w:tcBorders>
              <w:top w:val="single" w:sz="4" w:space="0" w:color="000000"/>
              <w:left w:val="none" w:sz="6" w:space="0" w:color="auto"/>
              <w:bottom w:val="none" w:sz="6" w:space="0" w:color="auto"/>
              <w:right w:val="none" w:sz="6" w:space="0" w:color="auto"/>
            </w:tcBorders>
          </w:tcPr>
          <w:p w14:paraId="3009864D" w14:textId="77777777" w:rsidR="002A6003" w:rsidRPr="002A6003" w:rsidRDefault="002A6003" w:rsidP="002A6003">
            <w:pPr>
              <w:kinsoku w:val="0"/>
              <w:overflowPunct w:val="0"/>
              <w:autoSpaceDE w:val="0"/>
              <w:autoSpaceDN w:val="0"/>
              <w:adjustRightInd w:val="0"/>
              <w:spacing w:line="182" w:lineRule="exact"/>
              <w:ind w:left="52"/>
              <w:jc w:val="left"/>
              <w:rPr>
                <w:rFonts w:ascii="Times New Roman" w:eastAsia="宋体" w:hAnsi="Times New Roman" w:cs="Times New Roman"/>
                <w:kern w:val="0"/>
                <w:sz w:val="18"/>
                <w:szCs w:val="18"/>
              </w:rPr>
            </w:pPr>
          </w:p>
        </w:tc>
        <w:tc>
          <w:tcPr>
            <w:tcW w:w="200" w:type="dxa"/>
            <w:tcBorders>
              <w:top w:val="single" w:sz="4" w:space="0" w:color="000000"/>
              <w:left w:val="none" w:sz="6" w:space="0" w:color="auto"/>
              <w:bottom w:val="none" w:sz="6" w:space="0" w:color="auto"/>
              <w:right w:val="none" w:sz="6" w:space="0" w:color="auto"/>
            </w:tcBorders>
          </w:tcPr>
          <w:p w14:paraId="3009864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14"/>
                <w:szCs w:val="14"/>
              </w:rPr>
            </w:pPr>
          </w:p>
        </w:tc>
        <w:tc>
          <w:tcPr>
            <w:tcW w:w="345" w:type="dxa"/>
            <w:tcBorders>
              <w:top w:val="single" w:sz="4" w:space="0" w:color="000000"/>
              <w:left w:val="none" w:sz="6" w:space="0" w:color="auto"/>
              <w:bottom w:val="none" w:sz="6" w:space="0" w:color="auto"/>
              <w:right w:val="none" w:sz="6" w:space="0" w:color="auto"/>
            </w:tcBorders>
          </w:tcPr>
          <w:p w14:paraId="3009864F" w14:textId="77777777" w:rsidR="002A6003" w:rsidRPr="002A6003" w:rsidRDefault="002A6003" w:rsidP="002A6003">
            <w:pPr>
              <w:kinsoku w:val="0"/>
              <w:overflowPunct w:val="0"/>
              <w:autoSpaceDE w:val="0"/>
              <w:autoSpaceDN w:val="0"/>
              <w:adjustRightInd w:val="0"/>
              <w:spacing w:line="182" w:lineRule="exact"/>
              <w:ind w:left="111"/>
              <w:jc w:val="left"/>
              <w:rPr>
                <w:rFonts w:ascii="Times New Roman" w:eastAsia="宋体" w:hAnsi="Times New Roman" w:cs="Times New Roman"/>
                <w:kern w:val="0"/>
                <w:sz w:val="18"/>
                <w:szCs w:val="18"/>
              </w:rPr>
            </w:pPr>
          </w:p>
        </w:tc>
        <w:tc>
          <w:tcPr>
            <w:tcW w:w="345" w:type="dxa"/>
            <w:tcBorders>
              <w:top w:val="single" w:sz="4" w:space="0" w:color="000000"/>
              <w:left w:val="none" w:sz="6" w:space="0" w:color="auto"/>
              <w:bottom w:val="none" w:sz="6" w:space="0" w:color="auto"/>
              <w:right w:val="none" w:sz="6" w:space="0" w:color="auto"/>
            </w:tcBorders>
          </w:tcPr>
          <w:p w14:paraId="30098650" w14:textId="77777777" w:rsidR="002A6003" w:rsidRPr="002A6003" w:rsidRDefault="002A6003" w:rsidP="002A6003">
            <w:pPr>
              <w:kinsoku w:val="0"/>
              <w:overflowPunct w:val="0"/>
              <w:autoSpaceDE w:val="0"/>
              <w:autoSpaceDN w:val="0"/>
              <w:adjustRightInd w:val="0"/>
              <w:spacing w:line="182" w:lineRule="exact"/>
              <w:ind w:left="126"/>
              <w:jc w:val="left"/>
              <w:rPr>
                <w:rFonts w:ascii="Times New Roman" w:eastAsia="宋体" w:hAnsi="Times New Roman" w:cs="Times New Roman"/>
                <w:kern w:val="0"/>
                <w:sz w:val="18"/>
                <w:szCs w:val="18"/>
              </w:rPr>
            </w:pPr>
          </w:p>
        </w:tc>
        <w:tc>
          <w:tcPr>
            <w:tcW w:w="345" w:type="dxa"/>
            <w:tcBorders>
              <w:top w:val="single" w:sz="4" w:space="0" w:color="000000"/>
              <w:left w:val="none" w:sz="6" w:space="0" w:color="auto"/>
              <w:bottom w:val="none" w:sz="6" w:space="0" w:color="auto"/>
              <w:right w:val="none" w:sz="6" w:space="0" w:color="auto"/>
            </w:tcBorders>
          </w:tcPr>
          <w:p w14:paraId="30098651" w14:textId="77777777" w:rsidR="002A6003" w:rsidRPr="002A6003" w:rsidRDefault="002A6003" w:rsidP="002A6003">
            <w:pPr>
              <w:kinsoku w:val="0"/>
              <w:overflowPunct w:val="0"/>
              <w:autoSpaceDE w:val="0"/>
              <w:autoSpaceDN w:val="0"/>
              <w:adjustRightInd w:val="0"/>
              <w:spacing w:line="182" w:lineRule="exact"/>
              <w:ind w:left="141"/>
              <w:jc w:val="left"/>
              <w:rPr>
                <w:rFonts w:ascii="Times New Roman" w:eastAsia="宋体" w:hAnsi="Times New Roman" w:cs="Times New Roman"/>
                <w:kern w:val="0"/>
                <w:sz w:val="18"/>
                <w:szCs w:val="18"/>
              </w:rPr>
            </w:pPr>
          </w:p>
        </w:tc>
      </w:tr>
    </w:tbl>
    <w:p w14:paraId="3009865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5F"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Cs w:val="21"/>
        </w:rPr>
      </w:pPr>
    </w:p>
    <w:p w14:paraId="30098660" w14:textId="77777777" w:rsidR="002A6003" w:rsidRPr="002A6003" w:rsidRDefault="002A6003" w:rsidP="002A6003">
      <w:pPr>
        <w:kinsoku w:val="0"/>
        <w:overflowPunct w:val="0"/>
        <w:autoSpaceDE w:val="0"/>
        <w:autoSpaceDN w:val="0"/>
        <w:adjustRightInd w:val="0"/>
        <w:spacing w:before="80"/>
        <w:ind w:left="914" w:right="914"/>
        <w:jc w:val="center"/>
        <w:rPr>
          <w:rFonts w:ascii="Times New Roman" w:eastAsia="宋体" w:hAnsi="Times New Roman" w:cs="宋体"/>
          <w:spacing w:val="-2"/>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44256" behindDoc="1" locked="0" layoutInCell="0" allowOverlap="1" wp14:anchorId="30098F76" wp14:editId="30098F77">
                <wp:simplePos x="0" y="0"/>
                <wp:positionH relativeFrom="page">
                  <wp:posOffset>976630</wp:posOffset>
                </wp:positionH>
                <wp:positionV relativeFrom="paragraph">
                  <wp:posOffset>-3505835</wp:posOffset>
                </wp:positionV>
                <wp:extent cx="5607050" cy="3481070"/>
                <wp:effectExtent l="0" t="0" r="0" b="0"/>
                <wp:wrapNone/>
                <wp:docPr id="334" name="Group 2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7050" cy="3481070"/>
                          <a:chOff x="1538" y="-5521"/>
                          <a:chExt cx="8830" cy="5482"/>
                        </a:xfrm>
                      </wpg:grpSpPr>
                      <wpg:grpSp>
                        <wpg:cNvPr id="335" name="Group 2255"/>
                        <wpg:cNvGrpSpPr>
                          <a:grpSpLocks/>
                        </wpg:cNvGrpSpPr>
                        <wpg:grpSpPr bwMode="auto">
                          <a:xfrm>
                            <a:off x="1543" y="-5521"/>
                            <a:ext cx="8816" cy="5482"/>
                            <a:chOff x="1543" y="-5521"/>
                            <a:chExt cx="8816" cy="5482"/>
                          </a:xfrm>
                        </wpg:grpSpPr>
                        <wps:wsp>
                          <wps:cNvPr id="336" name="Freeform 2256"/>
                          <wps:cNvSpPr>
                            <a:spLocks/>
                          </wps:cNvSpPr>
                          <wps:spPr bwMode="auto">
                            <a:xfrm>
                              <a:off x="1543" y="-5521"/>
                              <a:ext cx="8816" cy="5482"/>
                            </a:xfrm>
                            <a:custGeom>
                              <a:avLst/>
                              <a:gdLst>
                                <a:gd name="T0" fmla="*/ 4 w 8816"/>
                                <a:gd name="T1" fmla="*/ 4 h 5482"/>
                                <a:gd name="T2" fmla="*/ 8815 w 8816"/>
                                <a:gd name="T3" fmla="*/ 4 h 5482"/>
                              </a:gdLst>
                              <a:ahLst/>
                              <a:cxnLst>
                                <a:cxn ang="0">
                                  <a:pos x="T0" y="T1"/>
                                </a:cxn>
                                <a:cxn ang="0">
                                  <a:pos x="T2" y="T3"/>
                                </a:cxn>
                              </a:cxnLst>
                              <a:rect l="0" t="0" r="r" b="b"/>
                              <a:pathLst>
                                <a:path w="8816" h="5482">
                                  <a:moveTo>
                                    <a:pt x="4" y="4"/>
                                  </a:moveTo>
                                  <a:lnTo>
                                    <a:pt x="8815"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2257"/>
                          <wps:cNvSpPr>
                            <a:spLocks/>
                          </wps:cNvSpPr>
                          <wps:spPr bwMode="auto">
                            <a:xfrm>
                              <a:off x="1543" y="-5521"/>
                              <a:ext cx="8816" cy="5482"/>
                            </a:xfrm>
                            <a:custGeom>
                              <a:avLst/>
                              <a:gdLst>
                                <a:gd name="T0" fmla="*/ 0 w 8816"/>
                                <a:gd name="T1" fmla="*/ 0 h 5482"/>
                                <a:gd name="T2" fmla="*/ 0 w 8816"/>
                                <a:gd name="T3" fmla="*/ 5481 h 5482"/>
                              </a:gdLst>
                              <a:ahLst/>
                              <a:cxnLst>
                                <a:cxn ang="0">
                                  <a:pos x="T0" y="T1"/>
                                </a:cxn>
                                <a:cxn ang="0">
                                  <a:pos x="T2" y="T3"/>
                                </a:cxn>
                              </a:cxnLst>
                              <a:rect l="0" t="0" r="r" b="b"/>
                              <a:pathLst>
                                <a:path w="8816" h="5482">
                                  <a:moveTo>
                                    <a:pt x="0" y="0"/>
                                  </a:moveTo>
                                  <a:lnTo>
                                    <a:pt x="0" y="548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38" name="Freeform 2258"/>
                        <wps:cNvSpPr>
                          <a:spLocks/>
                        </wps:cNvSpPr>
                        <wps:spPr bwMode="auto">
                          <a:xfrm>
                            <a:off x="1547" y="-44"/>
                            <a:ext cx="8811" cy="20"/>
                          </a:xfrm>
                          <a:custGeom>
                            <a:avLst/>
                            <a:gdLst>
                              <a:gd name="T0" fmla="*/ 0 w 8811"/>
                              <a:gd name="T1" fmla="*/ 0 h 20"/>
                              <a:gd name="T2" fmla="*/ 8810 w 8811"/>
                              <a:gd name="T3" fmla="*/ 0 h 20"/>
                            </a:gdLst>
                            <a:ahLst/>
                            <a:cxnLst>
                              <a:cxn ang="0">
                                <a:pos x="T0" y="T1"/>
                              </a:cxn>
                              <a:cxn ang="0">
                                <a:pos x="T2" y="T3"/>
                              </a:cxn>
                            </a:cxnLst>
                            <a:rect l="0" t="0" r="r" b="b"/>
                            <a:pathLst>
                              <a:path w="8811" h="20">
                                <a:moveTo>
                                  <a:pt x="0" y="0"/>
                                </a:moveTo>
                                <a:lnTo>
                                  <a:pt x="8810" y="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2259"/>
                        <wps:cNvSpPr>
                          <a:spLocks/>
                        </wps:cNvSpPr>
                        <wps:spPr bwMode="auto">
                          <a:xfrm>
                            <a:off x="10363" y="-5521"/>
                            <a:ext cx="20" cy="5482"/>
                          </a:xfrm>
                          <a:custGeom>
                            <a:avLst/>
                            <a:gdLst>
                              <a:gd name="T0" fmla="*/ 0 w 20"/>
                              <a:gd name="T1" fmla="*/ 0 h 5482"/>
                              <a:gd name="T2" fmla="*/ 0 w 20"/>
                              <a:gd name="T3" fmla="*/ 5481 h 5482"/>
                            </a:gdLst>
                            <a:ahLst/>
                            <a:cxnLst>
                              <a:cxn ang="0">
                                <a:pos x="T0" y="T1"/>
                              </a:cxn>
                              <a:cxn ang="0">
                                <a:pos x="T2" y="T3"/>
                              </a:cxn>
                            </a:cxnLst>
                            <a:rect l="0" t="0" r="r" b="b"/>
                            <a:pathLst>
                              <a:path w="20" h="5482">
                                <a:moveTo>
                                  <a:pt x="0" y="0"/>
                                </a:moveTo>
                                <a:lnTo>
                                  <a:pt x="0" y="548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Text Box 2260"/>
                        <wps:cNvSpPr txBox="1">
                          <a:spLocks noChangeArrowheads="1"/>
                        </wps:cNvSpPr>
                        <wps:spPr bwMode="auto">
                          <a:xfrm>
                            <a:off x="1538" y="-5522"/>
                            <a:ext cx="8830" cy="5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6F" w14:textId="77777777" w:rsidR="00352539" w:rsidRDefault="00352539" w:rsidP="002A6003">
                              <w:pPr>
                                <w:pStyle w:val="a3"/>
                                <w:kinsoku w:val="0"/>
                                <w:overflowPunct w:val="0"/>
                                <w:rPr>
                                  <w:sz w:val="20"/>
                                  <w:szCs w:val="20"/>
                                </w:rPr>
                              </w:pPr>
                            </w:p>
                            <w:p w14:paraId="30099170" w14:textId="77777777" w:rsidR="00352539" w:rsidRDefault="00352539" w:rsidP="002A6003">
                              <w:pPr>
                                <w:pStyle w:val="a3"/>
                                <w:kinsoku w:val="0"/>
                                <w:overflowPunct w:val="0"/>
                                <w:rPr>
                                  <w:sz w:val="20"/>
                                  <w:szCs w:val="20"/>
                                </w:rPr>
                              </w:pPr>
                            </w:p>
                            <w:p w14:paraId="30099171" w14:textId="77777777" w:rsidR="00352539" w:rsidRDefault="00352539" w:rsidP="002A6003">
                              <w:pPr>
                                <w:pStyle w:val="a3"/>
                                <w:kinsoku w:val="0"/>
                                <w:overflowPunct w:val="0"/>
                                <w:rPr>
                                  <w:sz w:val="20"/>
                                  <w:szCs w:val="20"/>
                                </w:rPr>
                              </w:pPr>
                            </w:p>
                            <w:p w14:paraId="30099172" w14:textId="77777777" w:rsidR="00352539" w:rsidRDefault="00352539" w:rsidP="002A6003">
                              <w:pPr>
                                <w:pStyle w:val="a3"/>
                                <w:kinsoku w:val="0"/>
                                <w:overflowPunct w:val="0"/>
                                <w:rPr>
                                  <w:sz w:val="20"/>
                                  <w:szCs w:val="20"/>
                                </w:rPr>
                              </w:pPr>
                            </w:p>
                            <w:p w14:paraId="30099173" w14:textId="77777777" w:rsidR="00352539" w:rsidRDefault="00352539" w:rsidP="002A6003">
                              <w:pPr>
                                <w:pStyle w:val="a3"/>
                                <w:kinsoku w:val="0"/>
                                <w:overflowPunct w:val="0"/>
                                <w:rPr>
                                  <w:sz w:val="20"/>
                                  <w:szCs w:val="20"/>
                                </w:rPr>
                              </w:pPr>
                            </w:p>
                            <w:p w14:paraId="30099174" w14:textId="77777777" w:rsidR="00352539" w:rsidRDefault="00352539" w:rsidP="002A6003">
                              <w:pPr>
                                <w:pStyle w:val="a3"/>
                                <w:kinsoku w:val="0"/>
                                <w:overflowPunct w:val="0"/>
                                <w:rPr>
                                  <w:sz w:val="20"/>
                                  <w:szCs w:val="20"/>
                                </w:rPr>
                              </w:pPr>
                            </w:p>
                            <w:p w14:paraId="30099175" w14:textId="77777777" w:rsidR="00352539" w:rsidRDefault="00352539" w:rsidP="002A6003">
                              <w:pPr>
                                <w:pStyle w:val="a3"/>
                                <w:kinsoku w:val="0"/>
                                <w:overflowPunct w:val="0"/>
                                <w:rPr>
                                  <w:sz w:val="20"/>
                                  <w:szCs w:val="20"/>
                                </w:rPr>
                              </w:pPr>
                            </w:p>
                            <w:p w14:paraId="30099176" w14:textId="77777777" w:rsidR="00352539" w:rsidRDefault="00352539" w:rsidP="002A6003">
                              <w:pPr>
                                <w:pStyle w:val="a3"/>
                                <w:kinsoku w:val="0"/>
                                <w:overflowPunct w:val="0"/>
                                <w:rPr>
                                  <w:sz w:val="20"/>
                                  <w:szCs w:val="20"/>
                                </w:rPr>
                              </w:pPr>
                            </w:p>
                            <w:p w14:paraId="30099177" w14:textId="77777777" w:rsidR="00352539" w:rsidRDefault="00352539" w:rsidP="002A6003">
                              <w:pPr>
                                <w:pStyle w:val="a3"/>
                                <w:kinsoku w:val="0"/>
                                <w:overflowPunct w:val="0"/>
                                <w:spacing w:before="1"/>
                                <w:rPr>
                                  <w:sz w:val="18"/>
                                  <w:szCs w:val="18"/>
                                </w:rPr>
                              </w:pPr>
                            </w:p>
                            <w:p w14:paraId="30099178" w14:textId="77777777" w:rsidR="00352539" w:rsidRDefault="00352539" w:rsidP="002A6003">
                              <w:pPr>
                                <w:pStyle w:val="a3"/>
                                <w:kinsoku w:val="0"/>
                                <w:overflowPunct w:val="0"/>
                                <w:ind w:left="653"/>
                                <w:rPr>
                                  <w:sz w:val="18"/>
                                  <w:szCs w:val="18"/>
                                </w:rPr>
                              </w:pPr>
                              <w:r>
                                <w:rPr>
                                  <w:rFonts w:ascii="Times New Roman" w:eastAsiaTheme="minorEastAsia" w:cs="Times New Roman"/>
                                  <w:i/>
                                  <w:iCs/>
                                  <w:sz w:val="18"/>
                                  <w:szCs w:val="18"/>
                                </w:rPr>
                                <w:t>PFN</w:t>
                              </w:r>
                              <w:r>
                                <w:rPr>
                                  <w:rFonts w:ascii="Times New Roman" w:eastAsiaTheme="minorEastAsia" w:cs="Times New Roman"/>
                                  <w:sz w:val="18"/>
                                  <w:szCs w:val="18"/>
                                </w:rPr>
                                <w:t>…</w:t>
                              </w:r>
                              <w:r w:rsidRPr="002B6BB8">
                                <w:rPr>
                                  <w:rFonts w:ascii="Times New Roman" w:eastAsiaTheme="minorEastAsia" w:cs="Times New Roman"/>
                                  <w:sz w:val="18"/>
                                  <w:szCs w:val="18"/>
                                </w:rPr>
                                <w:t>Page frame; The high value of a physical address.</w:t>
                              </w:r>
                            </w:p>
                            <w:p w14:paraId="30099179" w14:textId="77777777" w:rsidR="00352539" w:rsidRDefault="00352539" w:rsidP="002A6003">
                              <w:pPr>
                                <w:pStyle w:val="a3"/>
                                <w:kinsoku w:val="0"/>
                                <w:overflowPunct w:val="0"/>
                                <w:spacing w:before="120"/>
                                <w:ind w:left="653"/>
                                <w:rPr>
                                  <w:sz w:val="18"/>
                                  <w:szCs w:val="18"/>
                                </w:rPr>
                              </w:pPr>
                              <w:r>
                                <w:rPr>
                                  <w:rFonts w:ascii="Times New Roman" w:eastAsiaTheme="minorEastAsia" w:cs="Times New Roman"/>
                                  <w:i/>
                                  <w:iCs/>
                                  <w:sz w:val="18"/>
                                  <w:szCs w:val="18"/>
                                </w:rPr>
                                <w:t>C</w:t>
                              </w:r>
                              <w:r>
                                <w:rPr>
                                  <w:rFonts w:ascii="Times New Roman" w:eastAsiaTheme="minorEastAsia" w:cs="Times New Roman"/>
                                  <w:sz w:val="18"/>
                                  <w:szCs w:val="18"/>
                                </w:rPr>
                                <w:t>…….</w:t>
                              </w:r>
                              <w:r w:rsidRPr="002B6BB8">
                                <w:t xml:space="preserve"> </w:t>
                              </w:r>
                              <w:r w:rsidRPr="002B6BB8">
                                <w:rPr>
                                  <w:rFonts w:ascii="Times New Roman" w:eastAsiaTheme="minorEastAsia" w:cs="Times New Roman"/>
                                  <w:sz w:val="18"/>
                                  <w:szCs w:val="18"/>
                                </w:rPr>
                                <w:t>Specifies the consistency properties for the TLB page; See table 3-2.</w:t>
                              </w:r>
                              <w:r>
                                <w:rPr>
                                  <w:sz w:val="18"/>
                                  <w:szCs w:val="18"/>
                                </w:rPr>
                                <w:t xml:space="preserve"> </w:t>
                              </w:r>
                            </w:p>
                            <w:p w14:paraId="3009917A" w14:textId="77777777" w:rsidR="00352539" w:rsidRDefault="00352539" w:rsidP="002A6003">
                              <w:pPr>
                                <w:pStyle w:val="a3"/>
                                <w:kinsoku w:val="0"/>
                                <w:overflowPunct w:val="0"/>
                                <w:spacing w:before="120" w:line="362" w:lineRule="auto"/>
                                <w:ind w:left="293" w:right="55" w:firstLine="360"/>
                                <w:rPr>
                                  <w:sz w:val="18"/>
                                  <w:szCs w:val="18"/>
                                </w:rPr>
                              </w:pPr>
                              <w:r>
                                <w:rPr>
                                  <w:rFonts w:ascii="Times New Roman" w:eastAsiaTheme="minorEastAsia" w:cs="Times New Roman"/>
                                  <w:i/>
                                  <w:iCs/>
                                  <w:sz w:val="18"/>
                                  <w:szCs w:val="18"/>
                                </w:rPr>
                                <w:t>D</w:t>
                              </w:r>
                              <w:r>
                                <w:rPr>
                                  <w:rFonts w:ascii="Times New Roman" w:eastAsiaTheme="minorEastAsia" w:cs="Times New Roman"/>
                                  <w:sz w:val="18"/>
                                  <w:szCs w:val="18"/>
                                </w:rPr>
                                <w:t>…….</w:t>
                              </w:r>
                              <w:r w:rsidRPr="002B6BB8">
                                <w:t xml:space="preserve"> </w:t>
                              </w:r>
                              <w:r w:rsidRPr="002B6BB8">
                                <w:rPr>
                                  <w:rFonts w:ascii="Times New Roman" w:eastAsiaTheme="minorEastAsia" w:cs="Times New Roman"/>
                                  <w:sz w:val="18"/>
                                  <w:szCs w:val="18"/>
                                </w:rPr>
                                <w:t>Dirty bits. If the bit value is set to 1, the corresponding page is marked dirty and therefore writable. This bit is actually a write protection bit that the software can use to protect changes to the data.</w:t>
                              </w:r>
                              <w:r>
                                <w:rPr>
                                  <w:sz w:val="18"/>
                                  <w:szCs w:val="18"/>
                                </w:rPr>
                                <w:t xml:space="preserve"> </w:t>
                              </w:r>
                            </w:p>
                            <w:p w14:paraId="3009917B" w14:textId="77777777" w:rsidR="00352539" w:rsidRDefault="00352539" w:rsidP="002A6003">
                              <w:pPr>
                                <w:pStyle w:val="a3"/>
                                <w:kinsoku w:val="0"/>
                                <w:overflowPunct w:val="0"/>
                                <w:spacing w:before="2"/>
                                <w:ind w:left="653"/>
                                <w:rPr>
                                  <w:sz w:val="18"/>
                                  <w:szCs w:val="18"/>
                                </w:rPr>
                              </w:pPr>
                              <w:r>
                                <w:rPr>
                                  <w:rFonts w:ascii="Times New Roman" w:eastAsiaTheme="minorEastAsia" w:cs="Times New Roman"/>
                                  <w:i/>
                                  <w:iCs/>
                                  <w:sz w:val="18"/>
                                  <w:szCs w:val="18"/>
                                </w:rPr>
                                <w:t>V</w:t>
                              </w:r>
                              <w:r>
                                <w:rPr>
                                  <w:rFonts w:ascii="Times New Roman" w:eastAsiaTheme="minorEastAsia" w:cs="Times New Roman"/>
                                  <w:sz w:val="18"/>
                                  <w:szCs w:val="18"/>
                                </w:rPr>
                                <w:t>…….</w:t>
                              </w:r>
                              <w:r w:rsidRPr="002B6BB8">
                                <w:t xml:space="preserve"> </w:t>
                              </w:r>
                              <w:r w:rsidRPr="002B6BB8">
                                <w:rPr>
                                  <w:rFonts w:ascii="Times New Roman" w:eastAsiaTheme="minorEastAsia" w:cs="Times New Roman"/>
                                  <w:sz w:val="18"/>
                                  <w:szCs w:val="18"/>
                                </w:rPr>
                                <w:t>Significant bit. This bit setting indicates that the TLB table entry is valid; Otherwise, TLBL/TLBS will fail.</w:t>
                              </w:r>
                              <w:r>
                                <w:rPr>
                                  <w:sz w:val="18"/>
                                  <w:szCs w:val="18"/>
                                </w:rPr>
                                <w:t xml:space="preserve"> </w:t>
                              </w:r>
                            </w:p>
                            <w:p w14:paraId="3009917C" w14:textId="77777777" w:rsidR="00352539" w:rsidRDefault="00352539" w:rsidP="002A6003">
                              <w:pPr>
                                <w:pStyle w:val="a3"/>
                                <w:kinsoku w:val="0"/>
                                <w:overflowPunct w:val="0"/>
                                <w:spacing w:before="120"/>
                                <w:ind w:left="653"/>
                                <w:rPr>
                                  <w:sz w:val="18"/>
                                  <w:szCs w:val="18"/>
                                </w:rPr>
                              </w:pPr>
                              <w:r>
                                <w:rPr>
                                  <w:rFonts w:ascii="Times New Roman" w:eastAsiaTheme="minorEastAsia" w:cs="Times New Roman"/>
                                  <w:i/>
                                  <w:iCs/>
                                  <w:sz w:val="18"/>
                                  <w:szCs w:val="18"/>
                                </w:rPr>
                                <w:t>G</w:t>
                              </w:r>
                              <w:r>
                                <w:rPr>
                                  <w:rFonts w:ascii="Times New Roman" w:eastAsiaTheme="minorEastAsia" w:cs="Times New Roman"/>
                                  <w:sz w:val="18"/>
                                  <w:szCs w:val="18"/>
                                </w:rPr>
                                <w:t>…</w:t>
                              </w:r>
                              <w:proofErr w:type="gramStart"/>
                              <w:r>
                                <w:rPr>
                                  <w:rFonts w:ascii="Times New Roman" w:eastAsiaTheme="minorEastAsia" w:cs="Times New Roman"/>
                                  <w:sz w:val="18"/>
                                  <w:szCs w:val="18"/>
                                </w:rPr>
                                <w:t>…</w:t>
                              </w:r>
                              <w:r w:rsidRPr="002B6BB8">
                                <w:rPr>
                                  <w:rFonts w:ascii="Times New Roman" w:eastAsiaTheme="minorEastAsia" w:cs="Times New Roman"/>
                                  <w:sz w:val="18"/>
                                  <w:szCs w:val="18"/>
                                </w:rPr>
                                <w:t>.global</w:t>
                              </w:r>
                              <w:proofErr w:type="gramEnd"/>
                              <w:r w:rsidRPr="002B6BB8">
                                <w:rPr>
                                  <w:rFonts w:ascii="Times New Roman" w:eastAsiaTheme="minorEastAsia" w:cs="Times New Roman"/>
                                  <w:sz w:val="18"/>
                                  <w:szCs w:val="18"/>
                                </w:rPr>
                                <w:t xml:space="preserve"> bit. If the corresponding bits in Lo0 and Lo1 are set to 1, the ASID is ignored by the processor during TLB lookup.</w:t>
                              </w:r>
                            </w:p>
                            <w:p w14:paraId="3009917D" w14:textId="77777777" w:rsidR="00352539" w:rsidRDefault="00352539" w:rsidP="002A6003">
                              <w:pPr>
                                <w:pStyle w:val="a3"/>
                                <w:tabs>
                                  <w:tab w:val="left" w:leader="dot" w:pos="1195"/>
                                </w:tabs>
                                <w:kinsoku w:val="0"/>
                                <w:overflowPunct w:val="0"/>
                                <w:spacing w:before="120"/>
                                <w:ind w:left="652"/>
                                <w:rPr>
                                  <w:sz w:val="18"/>
                                  <w:szCs w:val="18"/>
                                </w:rPr>
                              </w:pPr>
                              <w:r>
                                <w:rPr>
                                  <w:rFonts w:ascii="Times New Roman" w:eastAsiaTheme="minorEastAsia" w:cs="Times New Roman"/>
                                  <w:i/>
                                  <w:iCs/>
                                  <w:sz w:val="18"/>
                                  <w:szCs w:val="18"/>
                                </w:rPr>
                                <w:t>0</w:t>
                              </w:r>
                              <w:r>
                                <w:rPr>
                                  <w:rFonts w:ascii="Times New Roman" w:eastAsiaTheme="minorEastAsia" w:cs="Times New Roman"/>
                                  <w:i/>
                                  <w:iCs/>
                                  <w:sz w:val="18"/>
                                  <w:szCs w:val="18"/>
                                </w:rPr>
                                <w:tab/>
                              </w:r>
                              <w:r w:rsidRPr="002B6BB8">
                                <w:rPr>
                                  <w:rFonts w:ascii="Times New Roman" w:eastAsiaTheme="minorEastAsia" w:cs="Times New Roman"/>
                                  <w:i/>
                                  <w:iCs/>
                                  <w:sz w:val="18"/>
                                  <w:szCs w:val="18"/>
                                </w:rPr>
                                <w:t>Retained. Write must be 0 and return 0 on read.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76" id="Group 2254" o:spid="_x0000_s1799" style="position:absolute;left:0;text-align:left;margin-left:76.9pt;margin-top:-276.05pt;width:441.5pt;height:274.1pt;z-index:-251572224;mso-position-horizontal-relative:page;mso-position-vertical-relative:text" coordorigin="1538,-5521" coordsize="8830,5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" o:allowincell="f">
                <v:group id="Group 2255" o:spid="_x0000_s1800" style="position:absolute;left:1543;top:-5521;width:8816;height:5482" coordorigin="1543,-5521" coordsize="8816,5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2256" o:spid="_x0000_s1801" style="position:absolute;left:1543;top:-5521;width:8816;height:5482;visibility:visible;mso-wrap-style:square;v-text-anchor:top" coordsize="8816,5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" path="m4,4r8811,e" filled="f" strokeweight=".48pt">
                    <v:path arrowok="t" o:connecttype="custom" o:connectlocs="4,4;8815,4" o:connectangles="0,0"/>
                  </v:shape>
                  <v:shape id="Freeform 2257" o:spid="_x0000_s1802" style="position:absolute;left:1543;top:-5521;width:8816;height:5482;visibility:visible;mso-wrap-style:square;v-text-anchor:top" coordsize="8816,5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" path="m,l,5481e" filled="f" strokeweight=".48pt">
                    <v:path arrowok="t" o:connecttype="custom" o:connectlocs="0,0;0,5481" o:connectangles="0,0"/>
                  </v:shape>
                </v:group>
                <v:shape id="Freeform 2258" o:spid="_x0000_s1803" style="position:absolute;left:1547;top:-44;width:8811;height:20;visibility:visible;mso-wrap-style:square;v-text-anchor:top" coordsize="88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" path="m,l8810,e" filled="f" strokeweight=".16931mm">
                  <v:path arrowok="t" o:connecttype="custom" o:connectlocs="0,0;8810,0" o:connectangles="0,0"/>
                </v:shape>
                <v:shape id="Freeform 2259" o:spid="_x0000_s1804" style="position:absolute;left:10363;top:-5521;width:20;height:5482;visibility:visible;mso-wrap-style:square;v-text-anchor:top" coordsize="20,5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" path="m,l,5481e" filled="f" strokeweight=".48pt">
                  <v:path arrowok="t" o:connecttype="custom" o:connectlocs="0,0;0,5481" o:connectangles="0,0"/>
                </v:shape>
                <v:shape id="Text Box 2260" o:spid="_x0000_s1805" type="#_x0000_t202" style="position:absolute;left:1538;top:-5522;width:8830;height:5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3009916F" w14:textId="77777777" w:rsidR="00352539" w:rsidRDefault="00352539" w:rsidP="002A6003">
                        <w:pPr>
                          <w:pStyle w:val="a3"/>
                          <w:kinsoku w:val="0"/>
                          <w:overflowPunct w:val="0"/>
                          <w:rPr>
                            <w:sz w:val="20"/>
                            <w:szCs w:val="20"/>
                          </w:rPr>
                        </w:pPr>
                      </w:p>
                      <w:p w14:paraId="30099170" w14:textId="77777777" w:rsidR="00352539" w:rsidRDefault="00352539" w:rsidP="002A6003">
                        <w:pPr>
                          <w:pStyle w:val="a3"/>
                          <w:kinsoku w:val="0"/>
                          <w:overflowPunct w:val="0"/>
                          <w:rPr>
                            <w:sz w:val="20"/>
                            <w:szCs w:val="20"/>
                          </w:rPr>
                        </w:pPr>
                      </w:p>
                      <w:p w14:paraId="30099171" w14:textId="77777777" w:rsidR="00352539" w:rsidRDefault="00352539" w:rsidP="002A6003">
                        <w:pPr>
                          <w:pStyle w:val="a3"/>
                          <w:kinsoku w:val="0"/>
                          <w:overflowPunct w:val="0"/>
                          <w:rPr>
                            <w:sz w:val="20"/>
                            <w:szCs w:val="20"/>
                          </w:rPr>
                        </w:pPr>
                      </w:p>
                      <w:p w14:paraId="30099172" w14:textId="77777777" w:rsidR="00352539" w:rsidRDefault="00352539" w:rsidP="002A6003">
                        <w:pPr>
                          <w:pStyle w:val="a3"/>
                          <w:kinsoku w:val="0"/>
                          <w:overflowPunct w:val="0"/>
                          <w:rPr>
                            <w:sz w:val="20"/>
                            <w:szCs w:val="20"/>
                          </w:rPr>
                        </w:pPr>
                      </w:p>
                      <w:p w14:paraId="30099173" w14:textId="77777777" w:rsidR="00352539" w:rsidRDefault="00352539" w:rsidP="002A6003">
                        <w:pPr>
                          <w:pStyle w:val="a3"/>
                          <w:kinsoku w:val="0"/>
                          <w:overflowPunct w:val="0"/>
                          <w:rPr>
                            <w:sz w:val="20"/>
                            <w:szCs w:val="20"/>
                          </w:rPr>
                        </w:pPr>
                      </w:p>
                      <w:p w14:paraId="30099174" w14:textId="77777777" w:rsidR="00352539" w:rsidRDefault="00352539" w:rsidP="002A6003">
                        <w:pPr>
                          <w:pStyle w:val="a3"/>
                          <w:kinsoku w:val="0"/>
                          <w:overflowPunct w:val="0"/>
                          <w:rPr>
                            <w:sz w:val="20"/>
                            <w:szCs w:val="20"/>
                          </w:rPr>
                        </w:pPr>
                      </w:p>
                      <w:p w14:paraId="30099175" w14:textId="77777777" w:rsidR="00352539" w:rsidRDefault="00352539" w:rsidP="002A6003">
                        <w:pPr>
                          <w:pStyle w:val="a3"/>
                          <w:kinsoku w:val="0"/>
                          <w:overflowPunct w:val="0"/>
                          <w:rPr>
                            <w:sz w:val="20"/>
                            <w:szCs w:val="20"/>
                          </w:rPr>
                        </w:pPr>
                      </w:p>
                      <w:p w14:paraId="30099176" w14:textId="77777777" w:rsidR="00352539" w:rsidRDefault="00352539" w:rsidP="002A6003">
                        <w:pPr>
                          <w:pStyle w:val="a3"/>
                          <w:kinsoku w:val="0"/>
                          <w:overflowPunct w:val="0"/>
                          <w:rPr>
                            <w:sz w:val="20"/>
                            <w:szCs w:val="20"/>
                          </w:rPr>
                        </w:pPr>
                      </w:p>
                      <w:p w14:paraId="30099177" w14:textId="77777777" w:rsidR="00352539" w:rsidRDefault="00352539" w:rsidP="002A6003">
                        <w:pPr>
                          <w:pStyle w:val="a3"/>
                          <w:kinsoku w:val="0"/>
                          <w:overflowPunct w:val="0"/>
                          <w:spacing w:before="1"/>
                          <w:rPr>
                            <w:sz w:val="18"/>
                            <w:szCs w:val="18"/>
                          </w:rPr>
                        </w:pPr>
                      </w:p>
                      <w:p w14:paraId="30099178" w14:textId="77777777" w:rsidR="00352539" w:rsidRDefault="00352539" w:rsidP="002A6003">
                        <w:pPr>
                          <w:pStyle w:val="a3"/>
                          <w:kinsoku w:val="0"/>
                          <w:overflowPunct w:val="0"/>
                          <w:ind w:left="653"/>
                          <w:rPr>
                            <w:sz w:val="18"/>
                            <w:szCs w:val="18"/>
                          </w:rPr>
                        </w:pPr>
                        <w:r>
                          <w:rPr>
                            <w:rFonts w:ascii="Times New Roman" w:eastAsiaTheme="minorEastAsia" w:cs="Times New Roman"/>
                            <w:i/>
                            <w:iCs/>
                            <w:sz w:val="18"/>
                            <w:szCs w:val="18"/>
                          </w:rPr>
                          <w:t>PFN</w:t>
                        </w:r>
                        <w:r>
                          <w:rPr>
                            <w:rFonts w:ascii="Times New Roman" w:eastAsiaTheme="minorEastAsia" w:cs="Times New Roman"/>
                            <w:sz w:val="18"/>
                            <w:szCs w:val="18"/>
                          </w:rPr>
                          <w:t>…</w:t>
                        </w:r>
                        <w:r w:rsidRPr="002B6BB8">
                          <w:rPr>
                            <w:rFonts w:ascii="Times New Roman" w:eastAsiaTheme="minorEastAsia" w:cs="Times New Roman"/>
                            <w:sz w:val="18"/>
                            <w:szCs w:val="18"/>
                          </w:rPr>
                          <w:t>Page frame; The high value of a physical address.</w:t>
                        </w:r>
                      </w:p>
                      <w:p w14:paraId="30099179" w14:textId="77777777" w:rsidR="00352539" w:rsidRDefault="00352539" w:rsidP="002A6003">
                        <w:pPr>
                          <w:pStyle w:val="a3"/>
                          <w:kinsoku w:val="0"/>
                          <w:overflowPunct w:val="0"/>
                          <w:spacing w:before="120"/>
                          <w:ind w:left="653"/>
                          <w:rPr>
                            <w:sz w:val="18"/>
                            <w:szCs w:val="18"/>
                          </w:rPr>
                        </w:pPr>
                        <w:r>
                          <w:rPr>
                            <w:rFonts w:ascii="Times New Roman" w:eastAsiaTheme="minorEastAsia" w:cs="Times New Roman"/>
                            <w:i/>
                            <w:iCs/>
                            <w:sz w:val="18"/>
                            <w:szCs w:val="18"/>
                          </w:rPr>
                          <w:t>C</w:t>
                        </w:r>
                        <w:r>
                          <w:rPr>
                            <w:rFonts w:ascii="Times New Roman" w:eastAsiaTheme="minorEastAsia" w:cs="Times New Roman"/>
                            <w:sz w:val="18"/>
                            <w:szCs w:val="18"/>
                          </w:rPr>
                          <w:t>…….</w:t>
                        </w:r>
                        <w:r w:rsidRPr="002B6BB8">
                          <w:t xml:space="preserve"> </w:t>
                        </w:r>
                        <w:r w:rsidRPr="002B6BB8">
                          <w:rPr>
                            <w:rFonts w:ascii="Times New Roman" w:eastAsiaTheme="minorEastAsia" w:cs="Times New Roman"/>
                            <w:sz w:val="18"/>
                            <w:szCs w:val="18"/>
                          </w:rPr>
                          <w:t>Specifies the consistency properties for the TLB page; See table 3-2.</w:t>
                        </w:r>
                        <w:r>
                          <w:rPr>
                            <w:sz w:val="18"/>
                            <w:szCs w:val="18"/>
                          </w:rPr>
                          <w:t xml:space="preserve"> </w:t>
                        </w:r>
                      </w:p>
                      <w:p w14:paraId="3009917A" w14:textId="77777777" w:rsidR="00352539" w:rsidRDefault="00352539" w:rsidP="002A6003">
                        <w:pPr>
                          <w:pStyle w:val="a3"/>
                          <w:kinsoku w:val="0"/>
                          <w:overflowPunct w:val="0"/>
                          <w:spacing w:before="120" w:line="362" w:lineRule="auto"/>
                          <w:ind w:left="293" w:right="55" w:firstLine="360"/>
                          <w:rPr>
                            <w:sz w:val="18"/>
                            <w:szCs w:val="18"/>
                          </w:rPr>
                        </w:pPr>
                        <w:r>
                          <w:rPr>
                            <w:rFonts w:ascii="Times New Roman" w:eastAsiaTheme="minorEastAsia" w:cs="Times New Roman"/>
                            <w:i/>
                            <w:iCs/>
                            <w:sz w:val="18"/>
                            <w:szCs w:val="18"/>
                          </w:rPr>
                          <w:t>D</w:t>
                        </w:r>
                        <w:r>
                          <w:rPr>
                            <w:rFonts w:ascii="Times New Roman" w:eastAsiaTheme="minorEastAsia" w:cs="Times New Roman"/>
                            <w:sz w:val="18"/>
                            <w:szCs w:val="18"/>
                          </w:rPr>
                          <w:t>…….</w:t>
                        </w:r>
                        <w:r w:rsidRPr="002B6BB8">
                          <w:t xml:space="preserve"> </w:t>
                        </w:r>
                        <w:r w:rsidRPr="002B6BB8">
                          <w:rPr>
                            <w:rFonts w:ascii="Times New Roman" w:eastAsiaTheme="minorEastAsia" w:cs="Times New Roman"/>
                            <w:sz w:val="18"/>
                            <w:szCs w:val="18"/>
                          </w:rPr>
                          <w:t>Dirty bits. If the bit value is set to 1, the corresponding page is marked dirty and therefore writable. This bit is actually a write protection bit that the software can use to protect changes to the data.</w:t>
                        </w:r>
                        <w:r>
                          <w:rPr>
                            <w:sz w:val="18"/>
                            <w:szCs w:val="18"/>
                          </w:rPr>
                          <w:t xml:space="preserve"> </w:t>
                        </w:r>
                      </w:p>
                      <w:p w14:paraId="3009917B" w14:textId="77777777" w:rsidR="00352539" w:rsidRDefault="00352539" w:rsidP="002A6003">
                        <w:pPr>
                          <w:pStyle w:val="a3"/>
                          <w:kinsoku w:val="0"/>
                          <w:overflowPunct w:val="0"/>
                          <w:spacing w:before="2"/>
                          <w:ind w:left="653"/>
                          <w:rPr>
                            <w:sz w:val="18"/>
                            <w:szCs w:val="18"/>
                          </w:rPr>
                        </w:pPr>
                        <w:r>
                          <w:rPr>
                            <w:rFonts w:ascii="Times New Roman" w:eastAsiaTheme="minorEastAsia" w:cs="Times New Roman"/>
                            <w:i/>
                            <w:iCs/>
                            <w:sz w:val="18"/>
                            <w:szCs w:val="18"/>
                          </w:rPr>
                          <w:t>V</w:t>
                        </w:r>
                        <w:r>
                          <w:rPr>
                            <w:rFonts w:ascii="Times New Roman" w:eastAsiaTheme="minorEastAsia" w:cs="Times New Roman"/>
                            <w:sz w:val="18"/>
                            <w:szCs w:val="18"/>
                          </w:rPr>
                          <w:t>…….</w:t>
                        </w:r>
                        <w:r w:rsidRPr="002B6BB8">
                          <w:t xml:space="preserve"> </w:t>
                        </w:r>
                        <w:r w:rsidRPr="002B6BB8">
                          <w:rPr>
                            <w:rFonts w:ascii="Times New Roman" w:eastAsiaTheme="minorEastAsia" w:cs="Times New Roman"/>
                            <w:sz w:val="18"/>
                            <w:szCs w:val="18"/>
                          </w:rPr>
                          <w:t>Significant bit. This bit setting indicates that the TLB table entry is valid; Otherwise, TLBL/TLBS will fail.</w:t>
                        </w:r>
                        <w:r>
                          <w:rPr>
                            <w:sz w:val="18"/>
                            <w:szCs w:val="18"/>
                          </w:rPr>
                          <w:t xml:space="preserve"> </w:t>
                        </w:r>
                      </w:p>
                      <w:p w14:paraId="3009917C" w14:textId="77777777" w:rsidR="00352539" w:rsidRDefault="00352539" w:rsidP="002A6003">
                        <w:pPr>
                          <w:pStyle w:val="a3"/>
                          <w:kinsoku w:val="0"/>
                          <w:overflowPunct w:val="0"/>
                          <w:spacing w:before="120"/>
                          <w:ind w:left="653"/>
                          <w:rPr>
                            <w:sz w:val="18"/>
                            <w:szCs w:val="18"/>
                          </w:rPr>
                        </w:pPr>
                        <w:r>
                          <w:rPr>
                            <w:rFonts w:ascii="Times New Roman" w:eastAsiaTheme="minorEastAsia" w:cs="Times New Roman"/>
                            <w:i/>
                            <w:iCs/>
                            <w:sz w:val="18"/>
                            <w:szCs w:val="18"/>
                          </w:rPr>
                          <w:t>G</w:t>
                        </w:r>
                        <w:r>
                          <w:rPr>
                            <w:rFonts w:ascii="Times New Roman" w:eastAsiaTheme="minorEastAsia" w:cs="Times New Roman"/>
                            <w:sz w:val="18"/>
                            <w:szCs w:val="18"/>
                          </w:rPr>
                          <w:t>…</w:t>
                        </w:r>
                        <w:proofErr w:type="gramStart"/>
                        <w:r>
                          <w:rPr>
                            <w:rFonts w:ascii="Times New Roman" w:eastAsiaTheme="minorEastAsia" w:cs="Times New Roman"/>
                            <w:sz w:val="18"/>
                            <w:szCs w:val="18"/>
                          </w:rPr>
                          <w:t>…</w:t>
                        </w:r>
                        <w:r w:rsidRPr="002B6BB8">
                          <w:rPr>
                            <w:rFonts w:ascii="Times New Roman" w:eastAsiaTheme="minorEastAsia" w:cs="Times New Roman"/>
                            <w:sz w:val="18"/>
                            <w:szCs w:val="18"/>
                          </w:rPr>
                          <w:t>.global</w:t>
                        </w:r>
                        <w:proofErr w:type="gramEnd"/>
                        <w:r w:rsidRPr="002B6BB8">
                          <w:rPr>
                            <w:rFonts w:ascii="Times New Roman" w:eastAsiaTheme="minorEastAsia" w:cs="Times New Roman"/>
                            <w:sz w:val="18"/>
                            <w:szCs w:val="18"/>
                          </w:rPr>
                          <w:t xml:space="preserve"> bit. If the corresponding bits in Lo0 and Lo1 are set to 1, the ASID is ignored by the processor during TLB lookup.</w:t>
                        </w:r>
                      </w:p>
                      <w:p w14:paraId="3009917D" w14:textId="77777777" w:rsidR="00352539" w:rsidRDefault="00352539" w:rsidP="002A6003">
                        <w:pPr>
                          <w:pStyle w:val="a3"/>
                          <w:tabs>
                            <w:tab w:val="left" w:leader="dot" w:pos="1195"/>
                          </w:tabs>
                          <w:kinsoku w:val="0"/>
                          <w:overflowPunct w:val="0"/>
                          <w:spacing w:before="120"/>
                          <w:ind w:left="652"/>
                          <w:rPr>
                            <w:sz w:val="18"/>
                            <w:szCs w:val="18"/>
                          </w:rPr>
                        </w:pPr>
                        <w:r>
                          <w:rPr>
                            <w:rFonts w:ascii="Times New Roman" w:eastAsiaTheme="minorEastAsia" w:cs="Times New Roman"/>
                            <w:i/>
                            <w:iCs/>
                            <w:sz w:val="18"/>
                            <w:szCs w:val="18"/>
                          </w:rPr>
                          <w:t>0</w:t>
                        </w:r>
                        <w:r>
                          <w:rPr>
                            <w:rFonts w:ascii="Times New Roman" w:eastAsiaTheme="minorEastAsia" w:cs="Times New Roman"/>
                            <w:i/>
                            <w:iCs/>
                            <w:sz w:val="18"/>
                            <w:szCs w:val="18"/>
                          </w:rPr>
                          <w:tab/>
                        </w:r>
                        <w:r w:rsidRPr="002B6BB8">
                          <w:rPr>
                            <w:rFonts w:ascii="Times New Roman" w:eastAsiaTheme="minorEastAsia" w:cs="Times New Roman"/>
                            <w:i/>
                            <w:iCs/>
                            <w:sz w:val="18"/>
                            <w:szCs w:val="18"/>
                          </w:rPr>
                          <w:t>Retained. Write must be 0 and return 0 on read.</w:t>
                        </w:r>
                      </w:p>
                    </w:txbxContent>
                  </v:textbox>
                </v:shape>
                <w10:wrap anchorx="page"/>
              </v:group>
            </w:pict>
          </mc:Fallback>
        </mc:AlternateContent>
      </w:r>
      <w:bookmarkStart w:id="398" w:name="_bookmark369"/>
      <w:bookmarkEnd w:id="398"/>
      <w:r w:rsidRPr="002A6003">
        <w:rPr>
          <w:rFonts w:ascii="Times New Roman" w:eastAsia="宋体" w:hAnsi="Times New Roman" w:cs="宋体" w:hint="eastAsia"/>
          <w:spacing w:val="-2"/>
          <w:kern w:val="0"/>
          <w:sz w:val="18"/>
          <w:szCs w:val="18"/>
        </w:rPr>
        <w:t>Figure 5-9 EntryLo0 and EntryLo1 registers</w:t>
      </w:r>
    </w:p>
    <w:p w14:paraId="3009866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6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6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6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65"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8"/>
          <w:szCs w:val="18"/>
        </w:rPr>
      </w:pPr>
    </w:p>
    <w:p w14:paraId="30098666" w14:textId="77777777" w:rsidR="002A6003" w:rsidRPr="002A6003" w:rsidRDefault="002A6003" w:rsidP="002A6003">
      <w:pPr>
        <w:kinsoku w:val="0"/>
        <w:overflowPunct w:val="0"/>
        <w:autoSpaceDE w:val="0"/>
        <w:autoSpaceDN w:val="0"/>
        <w:adjustRightInd w:val="0"/>
        <w:spacing w:line="417" w:lineRule="auto"/>
        <w:ind w:left="1800" w:right="1794" w:firstLine="419"/>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TLB page consistency attribute (C) specifies whether the page needs to be accessed through the Cache, and if so, the consistency attribute of the Cache needs to be </w:t>
      </w:r>
      <w:proofErr w:type="spellStart"/>
      <w:r w:rsidRPr="002A6003">
        <w:rPr>
          <w:rFonts w:ascii="Times New Roman" w:eastAsia="宋体" w:hAnsi="Times New Roman" w:cs="宋体"/>
          <w:spacing w:val="5"/>
          <w:kern w:val="0"/>
          <w:szCs w:val="21"/>
        </w:rPr>
        <w:t>selected.</w:t>
      </w:r>
      <w:hyperlink w:anchor="bookmark370" w:history="1">
        <w:r w:rsidRPr="002A6003">
          <w:rPr>
            <w:rFonts w:ascii="Times New Roman" w:eastAsia="宋体" w:hAnsi="Times New Roman" w:cs="宋体" w:hint="eastAsia"/>
            <w:spacing w:val="5"/>
            <w:kern w:val="0"/>
            <w:szCs w:val="21"/>
          </w:rPr>
          <w:t>Table</w:t>
        </w:r>
        <w:proofErr w:type="spellEnd"/>
        <w:r w:rsidRPr="002A6003">
          <w:rPr>
            <w:rFonts w:ascii="Times New Roman" w:eastAsia="宋体" w:hAnsi="Times New Roman" w:cs="宋体" w:hint="eastAsia"/>
            <w:spacing w:val="5"/>
            <w:kern w:val="0"/>
            <w:szCs w:val="21"/>
          </w:rPr>
          <w:t xml:space="preserve"> 5-2 shows the Cache consistency attribute for the C bit.</w:t>
        </w:r>
      </w:hyperlink>
    </w:p>
    <w:p w14:paraId="30098667" w14:textId="77777777" w:rsidR="002A6003" w:rsidRPr="002A6003" w:rsidRDefault="002A6003" w:rsidP="002A6003">
      <w:pPr>
        <w:kinsoku w:val="0"/>
        <w:overflowPunct w:val="0"/>
        <w:autoSpaceDE w:val="0"/>
        <w:autoSpaceDN w:val="0"/>
        <w:adjustRightInd w:val="0"/>
        <w:spacing w:before="1" w:line="367" w:lineRule="auto"/>
        <w:ind w:left="1361" w:right="1353" w:firstLine="419"/>
        <w:jc w:val="left"/>
        <w:rPr>
          <w:rFonts w:ascii="Times New Roman" w:eastAsia="宋体" w:hAnsi="Times New Roman" w:cs="宋体"/>
          <w:spacing w:val="-2"/>
          <w:kern w:val="0"/>
          <w:szCs w:val="21"/>
        </w:rPr>
        <w:sectPr w:rsidR="002A6003" w:rsidRPr="002A6003">
          <w:pgSz w:w="11910" w:h="16850"/>
          <w:pgMar w:top="1100" w:right="0" w:bottom="880" w:left="0" w:header="353" w:footer="654" w:gutter="0"/>
          <w:cols w:space="720"/>
          <w:noEndnote/>
        </w:sectPr>
      </w:pPr>
    </w:p>
    <w:p w14:paraId="3009866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69"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6"/>
          <w:szCs w:val="16"/>
        </w:rPr>
      </w:pPr>
    </w:p>
    <w:p w14:paraId="3009866A"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399" w:name="_bookmark370"/>
      <w:bookmarkEnd w:id="399"/>
      <w:r w:rsidRPr="002A6003">
        <w:rPr>
          <w:rFonts w:ascii="Times New Roman" w:eastAsia="宋体" w:hAnsi="Times New Roman" w:cs="宋体" w:hint="eastAsia"/>
          <w:kern w:val="0"/>
          <w:sz w:val="18"/>
          <w:szCs w:val="18"/>
        </w:rPr>
        <w:t>Table 5-2 c-bit values for TLB pages</w:t>
      </w:r>
    </w:p>
    <w:p w14:paraId="3009866B"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2662" w:type="dxa"/>
        <w:tblLayout w:type="fixed"/>
        <w:tblCellMar>
          <w:left w:w="0" w:type="dxa"/>
          <w:right w:w="0" w:type="dxa"/>
        </w:tblCellMar>
        <w:tblLook w:val="0000" w:firstRow="0" w:lastRow="0" w:firstColumn="0" w:lastColumn="0" w:noHBand="0" w:noVBand="0"/>
      </w:tblPr>
      <w:tblGrid>
        <w:gridCol w:w="2479"/>
        <w:gridCol w:w="4104"/>
      </w:tblGrid>
      <w:tr w:rsidR="002A6003" w:rsidRPr="002A6003" w14:paraId="3009866E" w14:textId="77777777" w:rsidTr="00AD241B">
        <w:trPr>
          <w:trHeight w:val="470"/>
        </w:trPr>
        <w:tc>
          <w:tcPr>
            <w:tcW w:w="2479" w:type="dxa"/>
            <w:tcBorders>
              <w:top w:val="none" w:sz="6" w:space="0" w:color="auto"/>
              <w:left w:val="none" w:sz="6" w:space="0" w:color="auto"/>
              <w:bottom w:val="single" w:sz="4" w:space="0" w:color="0000FF"/>
              <w:right w:val="none" w:sz="6" w:space="0" w:color="auto"/>
            </w:tcBorders>
            <w:shd w:val="clear" w:color="auto" w:fill="000080"/>
          </w:tcPr>
          <w:p w14:paraId="3009866C" w14:textId="77777777" w:rsidR="002A6003" w:rsidRPr="002A6003" w:rsidRDefault="002A6003" w:rsidP="002A6003">
            <w:pPr>
              <w:kinsoku w:val="0"/>
              <w:overflowPunct w:val="0"/>
              <w:autoSpaceDE w:val="0"/>
              <w:autoSpaceDN w:val="0"/>
              <w:adjustRightInd w:val="0"/>
              <w:spacing w:before="19"/>
              <w:ind w:left="993"/>
              <w:jc w:val="left"/>
              <w:rPr>
                <w:rFonts w:ascii="Times New Roman" w:eastAsia="宋体" w:hAnsi="Times New Roman" w:cs="宋体"/>
                <w:b/>
                <w:bCs/>
                <w:color w:val="FFFFFF"/>
                <w:kern w:val="0"/>
                <w:sz w:val="18"/>
                <w:szCs w:val="18"/>
              </w:rPr>
            </w:pPr>
            <w:r w:rsidRPr="002A6003">
              <w:rPr>
                <w:rFonts w:ascii="Times New Roman" w:eastAsia="宋体" w:hAnsi="Times New Roman" w:cs="Times New Roman"/>
                <w:b/>
                <w:bCs/>
                <w:color w:val="FFFFFF"/>
                <w:kern w:val="0"/>
                <w:sz w:val="18"/>
                <w:szCs w:val="18"/>
              </w:rPr>
              <w:t xml:space="preserve">C (o) values </w:t>
            </w:r>
          </w:p>
        </w:tc>
        <w:tc>
          <w:tcPr>
            <w:tcW w:w="4104" w:type="dxa"/>
            <w:tcBorders>
              <w:top w:val="none" w:sz="6" w:space="0" w:color="auto"/>
              <w:left w:val="none" w:sz="6" w:space="0" w:color="auto"/>
              <w:bottom w:val="single" w:sz="4" w:space="0" w:color="0000FF"/>
              <w:right w:val="none" w:sz="6" w:space="0" w:color="auto"/>
            </w:tcBorders>
            <w:shd w:val="clear" w:color="auto" w:fill="000080"/>
          </w:tcPr>
          <w:p w14:paraId="3009866D" w14:textId="77777777" w:rsidR="002A6003" w:rsidRPr="002A6003" w:rsidRDefault="002A6003" w:rsidP="002A6003">
            <w:pPr>
              <w:kinsoku w:val="0"/>
              <w:overflowPunct w:val="0"/>
              <w:autoSpaceDE w:val="0"/>
              <w:autoSpaceDN w:val="0"/>
              <w:adjustRightInd w:val="0"/>
              <w:spacing w:before="19"/>
              <w:ind w:left="993"/>
              <w:jc w:val="left"/>
              <w:rPr>
                <w:rFonts w:ascii="Times New Roman" w:eastAsia="宋体" w:hAnsi="Times New Roman" w:cs="宋体"/>
                <w:b/>
                <w:bCs/>
                <w:color w:val="FFFFFF"/>
                <w:kern w:val="0"/>
                <w:sz w:val="18"/>
                <w:szCs w:val="18"/>
              </w:rPr>
            </w:pPr>
            <w:r w:rsidRPr="002A6003">
              <w:rPr>
                <w:rFonts w:ascii="Times New Roman" w:eastAsia="宋体" w:hAnsi="Times New Roman" w:cs="Times New Roman"/>
                <w:b/>
                <w:bCs/>
                <w:color w:val="FFFFFF"/>
                <w:kern w:val="0"/>
                <w:sz w:val="18"/>
                <w:szCs w:val="18"/>
              </w:rPr>
              <w:t>Cache consistency attribute</w:t>
            </w:r>
          </w:p>
        </w:tc>
      </w:tr>
      <w:tr w:rsidR="002A6003" w:rsidRPr="002A6003" w14:paraId="30098671" w14:textId="77777777" w:rsidTr="00AD241B">
        <w:trPr>
          <w:trHeight w:val="388"/>
        </w:trPr>
        <w:tc>
          <w:tcPr>
            <w:tcW w:w="2479" w:type="dxa"/>
            <w:tcBorders>
              <w:top w:val="single" w:sz="4" w:space="0" w:color="0000FF"/>
              <w:left w:val="single" w:sz="4" w:space="0" w:color="0000FF"/>
              <w:bottom w:val="single" w:sz="4" w:space="0" w:color="0000FF"/>
              <w:right w:val="single" w:sz="4" w:space="0" w:color="0000FF"/>
            </w:tcBorders>
          </w:tcPr>
          <w:p w14:paraId="3009866F"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104" w:type="dxa"/>
            <w:tcBorders>
              <w:top w:val="single" w:sz="4" w:space="0" w:color="0000FF"/>
              <w:left w:val="single" w:sz="4" w:space="0" w:color="0000FF"/>
              <w:bottom w:val="single" w:sz="4" w:space="0" w:color="0000FF"/>
              <w:right w:val="single" w:sz="4" w:space="0" w:color="0000FF"/>
            </w:tcBorders>
          </w:tcPr>
          <w:p w14:paraId="30098670" w14:textId="6A7DB8CA" w:rsidR="002A6003" w:rsidRPr="002A6003" w:rsidRDefault="008F322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8674" w14:textId="77777777" w:rsidTr="00AD241B">
        <w:trPr>
          <w:trHeight w:val="390"/>
        </w:trPr>
        <w:tc>
          <w:tcPr>
            <w:tcW w:w="2479" w:type="dxa"/>
            <w:tcBorders>
              <w:top w:val="single" w:sz="4" w:space="0" w:color="0000FF"/>
              <w:left w:val="single" w:sz="4" w:space="0" w:color="0000FF"/>
              <w:bottom w:val="single" w:sz="4" w:space="0" w:color="0000FF"/>
              <w:right w:val="single" w:sz="4" w:space="0" w:color="0000FF"/>
            </w:tcBorders>
          </w:tcPr>
          <w:p w14:paraId="30098672" w14:textId="77777777" w:rsidR="002A6003" w:rsidRPr="002A6003" w:rsidRDefault="002A6003" w:rsidP="002A6003">
            <w:pPr>
              <w:kinsoku w:val="0"/>
              <w:overflowPunct w:val="0"/>
              <w:autoSpaceDE w:val="0"/>
              <w:autoSpaceDN w:val="0"/>
              <w:adjustRightInd w:val="0"/>
              <w:spacing w:before="19"/>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4104" w:type="dxa"/>
            <w:tcBorders>
              <w:top w:val="single" w:sz="4" w:space="0" w:color="0000FF"/>
              <w:left w:val="single" w:sz="4" w:space="0" w:color="0000FF"/>
              <w:bottom w:val="single" w:sz="4" w:space="0" w:color="0000FF"/>
              <w:right w:val="single" w:sz="4" w:space="0" w:color="0000FF"/>
            </w:tcBorders>
          </w:tcPr>
          <w:p w14:paraId="30098673" w14:textId="1A876219" w:rsidR="002A6003" w:rsidRPr="002A6003" w:rsidRDefault="008F3223" w:rsidP="002A6003">
            <w:pPr>
              <w:kinsoku w:val="0"/>
              <w:overflowPunct w:val="0"/>
              <w:autoSpaceDE w:val="0"/>
              <w:autoSpaceDN w:val="0"/>
              <w:adjustRightInd w:val="0"/>
              <w:spacing w:before="21"/>
              <w:ind w:left="108"/>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8677" w14:textId="77777777" w:rsidTr="00AD241B">
        <w:trPr>
          <w:trHeight w:val="390"/>
        </w:trPr>
        <w:tc>
          <w:tcPr>
            <w:tcW w:w="2479" w:type="dxa"/>
            <w:tcBorders>
              <w:top w:val="single" w:sz="4" w:space="0" w:color="0000FF"/>
              <w:left w:val="single" w:sz="4" w:space="0" w:color="0000FF"/>
              <w:bottom w:val="single" w:sz="4" w:space="0" w:color="0000FF"/>
              <w:right w:val="single" w:sz="4" w:space="0" w:color="0000FF"/>
            </w:tcBorders>
          </w:tcPr>
          <w:p w14:paraId="30098675"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4104" w:type="dxa"/>
            <w:tcBorders>
              <w:top w:val="single" w:sz="4" w:space="0" w:color="0000FF"/>
              <w:left w:val="single" w:sz="4" w:space="0" w:color="0000FF"/>
              <w:bottom w:val="single" w:sz="4" w:space="0" w:color="0000FF"/>
              <w:right w:val="single" w:sz="4" w:space="0" w:color="0000FF"/>
            </w:tcBorders>
          </w:tcPr>
          <w:p w14:paraId="30098676"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Non-caching (</w:t>
            </w:r>
            <w:proofErr w:type="spellStart"/>
            <w:r w:rsidRPr="002A6003">
              <w:rPr>
                <w:rFonts w:ascii="Times New Roman" w:eastAsia="宋体" w:hAnsi="Times New Roman" w:cs="宋体" w:hint="eastAsia"/>
                <w:kern w:val="0"/>
                <w:sz w:val="18"/>
                <w:szCs w:val="18"/>
              </w:rPr>
              <w:t>Uncached</w:t>
            </w:r>
            <w:proofErr w:type="spellEnd"/>
            <w:r w:rsidRPr="002A6003">
              <w:rPr>
                <w:rFonts w:ascii="Times New Roman" w:eastAsia="宋体" w:hAnsi="Times New Roman" w:cs="宋体" w:hint="eastAsia"/>
                <w:kern w:val="0"/>
                <w:sz w:val="18"/>
                <w:szCs w:val="18"/>
              </w:rPr>
              <w:t>)</w:t>
            </w:r>
          </w:p>
        </w:tc>
      </w:tr>
      <w:tr w:rsidR="002A6003" w:rsidRPr="002A6003" w14:paraId="3009867A" w14:textId="77777777" w:rsidTr="00AD241B">
        <w:trPr>
          <w:trHeight w:val="390"/>
        </w:trPr>
        <w:tc>
          <w:tcPr>
            <w:tcW w:w="2479" w:type="dxa"/>
            <w:tcBorders>
              <w:top w:val="single" w:sz="4" w:space="0" w:color="0000FF"/>
              <w:left w:val="single" w:sz="4" w:space="0" w:color="0000FF"/>
              <w:bottom w:val="single" w:sz="4" w:space="0" w:color="0000FF"/>
              <w:right w:val="single" w:sz="4" w:space="0" w:color="0000FF"/>
            </w:tcBorders>
          </w:tcPr>
          <w:p w14:paraId="30098678"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4104" w:type="dxa"/>
            <w:tcBorders>
              <w:top w:val="single" w:sz="4" w:space="0" w:color="0000FF"/>
              <w:left w:val="single" w:sz="4" w:space="0" w:color="0000FF"/>
              <w:bottom w:val="single" w:sz="4" w:space="0" w:color="0000FF"/>
              <w:right w:val="single" w:sz="4" w:space="0" w:color="0000FF"/>
            </w:tcBorders>
          </w:tcPr>
          <w:p w14:paraId="30098679"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Coherent cache (Cacheable Noncoherent)</w:t>
            </w:r>
          </w:p>
        </w:tc>
      </w:tr>
      <w:tr w:rsidR="002A6003" w:rsidRPr="002A6003" w14:paraId="3009867D" w14:textId="77777777" w:rsidTr="00AD241B">
        <w:trPr>
          <w:trHeight w:val="388"/>
        </w:trPr>
        <w:tc>
          <w:tcPr>
            <w:tcW w:w="2479" w:type="dxa"/>
            <w:tcBorders>
              <w:top w:val="single" w:sz="4" w:space="0" w:color="0000FF"/>
              <w:left w:val="single" w:sz="4" w:space="0" w:color="0000FF"/>
              <w:bottom w:val="single" w:sz="4" w:space="0" w:color="0000FF"/>
              <w:right w:val="single" w:sz="4" w:space="0" w:color="0000FF"/>
            </w:tcBorders>
          </w:tcPr>
          <w:p w14:paraId="3009867B"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4</w:t>
            </w:r>
          </w:p>
        </w:tc>
        <w:tc>
          <w:tcPr>
            <w:tcW w:w="4104" w:type="dxa"/>
            <w:tcBorders>
              <w:top w:val="single" w:sz="4" w:space="0" w:color="0000FF"/>
              <w:left w:val="single" w:sz="4" w:space="0" w:color="0000FF"/>
              <w:bottom w:val="single" w:sz="4" w:space="0" w:color="0000FF"/>
              <w:right w:val="single" w:sz="4" w:space="0" w:color="0000FF"/>
            </w:tcBorders>
          </w:tcPr>
          <w:p w14:paraId="3009867C" w14:textId="4AE66AFF" w:rsidR="002A6003" w:rsidRPr="002A6003" w:rsidRDefault="008F322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8680" w14:textId="77777777" w:rsidTr="00AD241B">
        <w:trPr>
          <w:trHeight w:val="390"/>
        </w:trPr>
        <w:tc>
          <w:tcPr>
            <w:tcW w:w="2479" w:type="dxa"/>
            <w:tcBorders>
              <w:top w:val="single" w:sz="4" w:space="0" w:color="0000FF"/>
              <w:left w:val="single" w:sz="4" w:space="0" w:color="0000FF"/>
              <w:bottom w:val="single" w:sz="4" w:space="0" w:color="0000FF"/>
              <w:right w:val="single" w:sz="4" w:space="0" w:color="0000FF"/>
            </w:tcBorders>
          </w:tcPr>
          <w:p w14:paraId="3009867E" w14:textId="77777777" w:rsidR="002A6003" w:rsidRPr="002A6003" w:rsidRDefault="002A6003" w:rsidP="002A6003">
            <w:pPr>
              <w:kinsoku w:val="0"/>
              <w:overflowPunct w:val="0"/>
              <w:autoSpaceDE w:val="0"/>
              <w:autoSpaceDN w:val="0"/>
              <w:adjustRightInd w:val="0"/>
              <w:spacing w:before="19"/>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4104" w:type="dxa"/>
            <w:tcBorders>
              <w:top w:val="single" w:sz="4" w:space="0" w:color="0000FF"/>
              <w:left w:val="single" w:sz="4" w:space="0" w:color="0000FF"/>
              <w:bottom w:val="single" w:sz="4" w:space="0" w:color="0000FF"/>
              <w:right w:val="single" w:sz="4" w:space="0" w:color="0000FF"/>
            </w:tcBorders>
          </w:tcPr>
          <w:p w14:paraId="3009867F" w14:textId="0FE6FEA3" w:rsidR="002A6003" w:rsidRPr="002A6003" w:rsidRDefault="008F3223" w:rsidP="002A6003">
            <w:pPr>
              <w:kinsoku w:val="0"/>
              <w:overflowPunct w:val="0"/>
              <w:autoSpaceDE w:val="0"/>
              <w:autoSpaceDN w:val="0"/>
              <w:adjustRightInd w:val="0"/>
              <w:spacing w:before="21"/>
              <w:ind w:left="108"/>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8683" w14:textId="77777777" w:rsidTr="00AD241B">
        <w:trPr>
          <w:trHeight w:val="390"/>
        </w:trPr>
        <w:tc>
          <w:tcPr>
            <w:tcW w:w="2479" w:type="dxa"/>
            <w:tcBorders>
              <w:top w:val="single" w:sz="4" w:space="0" w:color="0000FF"/>
              <w:left w:val="single" w:sz="4" w:space="0" w:color="0000FF"/>
              <w:bottom w:val="single" w:sz="4" w:space="0" w:color="0000FF"/>
              <w:right w:val="single" w:sz="4" w:space="0" w:color="0000FF"/>
            </w:tcBorders>
          </w:tcPr>
          <w:p w14:paraId="30098681"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4104" w:type="dxa"/>
            <w:tcBorders>
              <w:top w:val="single" w:sz="4" w:space="0" w:color="0000FF"/>
              <w:left w:val="single" w:sz="4" w:space="0" w:color="0000FF"/>
              <w:bottom w:val="single" w:sz="4" w:space="0" w:color="0000FF"/>
              <w:right w:val="single" w:sz="4" w:space="0" w:color="0000FF"/>
            </w:tcBorders>
          </w:tcPr>
          <w:p w14:paraId="30098682" w14:textId="02F3DE38" w:rsidR="002A6003" w:rsidRPr="002A6003" w:rsidRDefault="008F322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r>
              <w:rPr>
                <w:rFonts w:ascii="Times New Roman" w:eastAsia="宋体" w:hAnsi="Times New Roman" w:cs="宋体" w:hint="eastAsia"/>
                <w:kern w:val="0"/>
                <w:sz w:val="18"/>
                <w:szCs w:val="18"/>
              </w:rPr>
              <w:t>reserve</w:t>
            </w:r>
          </w:p>
        </w:tc>
      </w:tr>
      <w:tr w:rsidR="002A6003" w:rsidRPr="002A6003" w14:paraId="30098686" w14:textId="77777777" w:rsidTr="00AD241B">
        <w:trPr>
          <w:trHeight w:val="390"/>
        </w:trPr>
        <w:tc>
          <w:tcPr>
            <w:tcW w:w="2479" w:type="dxa"/>
            <w:tcBorders>
              <w:top w:val="single" w:sz="4" w:space="0" w:color="0000FF"/>
              <w:left w:val="single" w:sz="4" w:space="0" w:color="0000FF"/>
              <w:bottom w:val="single" w:sz="4" w:space="0" w:color="0000FF"/>
              <w:right w:val="single" w:sz="4" w:space="0" w:color="0000FF"/>
            </w:tcBorders>
          </w:tcPr>
          <w:p w14:paraId="30098684"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7</w:t>
            </w:r>
          </w:p>
        </w:tc>
        <w:tc>
          <w:tcPr>
            <w:tcW w:w="4104" w:type="dxa"/>
            <w:tcBorders>
              <w:top w:val="single" w:sz="4" w:space="0" w:color="0000FF"/>
              <w:left w:val="single" w:sz="4" w:space="0" w:color="0000FF"/>
              <w:bottom w:val="single" w:sz="4" w:space="0" w:color="0000FF"/>
              <w:right w:val="single" w:sz="4" w:space="0" w:color="0000FF"/>
            </w:tcBorders>
          </w:tcPr>
          <w:p w14:paraId="30098685" w14:textId="77777777" w:rsidR="002A6003" w:rsidRPr="002A6003" w:rsidRDefault="002A6003" w:rsidP="002A6003">
            <w:pPr>
              <w:kinsoku w:val="0"/>
              <w:overflowPunct w:val="0"/>
              <w:autoSpaceDE w:val="0"/>
              <w:autoSpaceDN w:val="0"/>
              <w:adjustRightInd w:val="0"/>
              <w:spacing w:before="19"/>
              <w:ind w:left="108"/>
              <w:jc w:val="left"/>
              <w:rPr>
                <w:rFonts w:ascii="Times New Roman" w:eastAsia="宋体" w:hAnsi="Times New Roman" w:cs="宋体"/>
                <w:kern w:val="0"/>
                <w:sz w:val="18"/>
                <w:szCs w:val="18"/>
              </w:rPr>
            </w:pPr>
            <w:proofErr w:type="spellStart"/>
            <w:r w:rsidRPr="002A6003">
              <w:rPr>
                <w:rFonts w:ascii="Times New Roman" w:eastAsia="宋体" w:hAnsi="Times New Roman" w:cs="宋体" w:hint="eastAsia"/>
                <w:kern w:val="0"/>
                <w:sz w:val="18"/>
                <w:szCs w:val="18"/>
              </w:rPr>
              <w:t>Uncached</w:t>
            </w:r>
            <w:proofErr w:type="spellEnd"/>
            <w:r w:rsidRPr="002A6003">
              <w:rPr>
                <w:rFonts w:ascii="Times New Roman" w:eastAsia="宋体" w:hAnsi="Times New Roman" w:cs="宋体" w:hint="eastAsia"/>
                <w:kern w:val="0"/>
                <w:sz w:val="18"/>
                <w:szCs w:val="18"/>
              </w:rPr>
              <w:t xml:space="preserve"> Accelerated (</w:t>
            </w:r>
            <w:proofErr w:type="spellStart"/>
            <w:r w:rsidRPr="002A6003">
              <w:rPr>
                <w:rFonts w:ascii="Times New Roman" w:eastAsia="宋体" w:hAnsi="Times New Roman" w:cs="宋体" w:hint="eastAsia"/>
                <w:kern w:val="0"/>
                <w:sz w:val="18"/>
                <w:szCs w:val="18"/>
              </w:rPr>
              <w:t>Uncached</w:t>
            </w:r>
            <w:proofErr w:type="spellEnd"/>
            <w:r w:rsidRPr="002A6003">
              <w:rPr>
                <w:rFonts w:ascii="Times New Roman" w:eastAsia="宋体" w:hAnsi="Times New Roman" w:cs="宋体" w:hint="eastAsia"/>
                <w:kern w:val="0"/>
                <w:sz w:val="18"/>
                <w:szCs w:val="18"/>
              </w:rPr>
              <w:t xml:space="preserve"> Accelerated)</w:t>
            </w:r>
          </w:p>
        </w:tc>
      </w:tr>
    </w:tbl>
    <w:p w14:paraId="3009868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8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0"/>
          <w:szCs w:val="20"/>
        </w:rPr>
      </w:pPr>
    </w:p>
    <w:p w14:paraId="30098689" w14:textId="77777777" w:rsidR="002A6003" w:rsidRPr="002A6003" w:rsidRDefault="002A6003" w:rsidP="002A6003">
      <w:pPr>
        <w:numPr>
          <w:ilvl w:val="2"/>
          <w:numId w:val="10"/>
        </w:numPr>
        <w:tabs>
          <w:tab w:val="left" w:pos="2000"/>
        </w:tabs>
        <w:kinsoku w:val="0"/>
        <w:overflowPunct w:val="0"/>
        <w:autoSpaceDE w:val="0"/>
        <w:autoSpaceDN w:val="0"/>
        <w:adjustRightInd w:val="0"/>
        <w:spacing w:before="1"/>
        <w:ind w:hanging="640"/>
        <w:jc w:val="left"/>
        <w:outlineLvl w:val="7"/>
        <w:rPr>
          <w:rFonts w:ascii="Times New Roman" w:eastAsia="宋体" w:hAnsi="Times New Roman" w:cs="黑体"/>
          <w:spacing w:val="-19"/>
          <w:kern w:val="0"/>
          <w:sz w:val="28"/>
          <w:szCs w:val="28"/>
        </w:rPr>
      </w:pPr>
      <w:bookmarkStart w:id="400" w:name="5.4.2_CP0寄存器"/>
      <w:bookmarkStart w:id="401" w:name="_bookmark371"/>
      <w:bookmarkEnd w:id="400"/>
      <w:bookmarkEnd w:id="401"/>
      <w:r w:rsidRPr="002A6003">
        <w:rPr>
          <w:rFonts w:ascii="Times New Roman" w:eastAsia="宋体" w:hAnsi="Times New Roman" w:cs="黑体"/>
          <w:kern w:val="0"/>
          <w:sz w:val="28"/>
          <w:szCs w:val="28"/>
        </w:rPr>
        <w:t>CP0 register</w:t>
      </w:r>
    </w:p>
    <w:p w14:paraId="3009868A" w14:textId="77777777" w:rsidR="002A6003" w:rsidRPr="002A6003" w:rsidRDefault="008F3223" w:rsidP="002A6003">
      <w:pPr>
        <w:kinsoku w:val="0"/>
        <w:overflowPunct w:val="0"/>
        <w:autoSpaceDE w:val="0"/>
        <w:autoSpaceDN w:val="0"/>
        <w:adjustRightInd w:val="0"/>
        <w:spacing w:before="83"/>
        <w:ind w:left="667" w:right="914"/>
        <w:jc w:val="center"/>
        <w:rPr>
          <w:rFonts w:ascii="Times New Roman" w:eastAsia="宋体" w:hAnsi="Times New Roman" w:cs="宋体"/>
          <w:kern w:val="0"/>
          <w:szCs w:val="21"/>
        </w:rPr>
      </w:pPr>
      <w:hyperlink w:anchor="bookmark372" w:history="1">
        <w:r w:rsidR="002A6003" w:rsidRPr="002A6003">
          <w:rPr>
            <w:rFonts w:ascii="Times New Roman" w:eastAsia="宋体" w:hAnsi="Times New Roman" w:cs="宋体" w:hint="eastAsia"/>
            <w:spacing w:val="5"/>
            <w:kern w:val="0"/>
            <w:szCs w:val="21"/>
          </w:rPr>
          <w:t>The CP0 register related to memory management is listed in table 5-3. The CP0 register is fully described in chapter 1</w:t>
        </w:r>
        <w:r w:rsidR="002A6003" w:rsidRPr="002A6003">
          <w:rPr>
            <w:rFonts w:ascii="Times New Roman" w:eastAsia="宋体" w:hAnsi="Times New Roman" w:cs="宋体" w:hint="eastAsia"/>
            <w:kern w:val="0"/>
            <w:szCs w:val="21"/>
          </w:rPr>
          <w:t>.</w:t>
        </w:r>
      </w:hyperlink>
    </w:p>
    <w:p w14:paraId="3009868B"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9"/>
          <w:szCs w:val="19"/>
        </w:rPr>
      </w:pPr>
    </w:p>
    <w:p w14:paraId="3009868C"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bookmarkStart w:id="402" w:name="_bookmark372"/>
      <w:bookmarkEnd w:id="402"/>
      <w:r w:rsidRPr="002A6003">
        <w:rPr>
          <w:rFonts w:ascii="Times New Roman" w:eastAsia="宋体" w:hAnsi="Times New Roman" w:cs="宋体" w:hint="eastAsia"/>
          <w:kern w:val="0"/>
          <w:sz w:val="18"/>
          <w:szCs w:val="18"/>
        </w:rPr>
        <w:t>Table 5-3 memory management-related registers CP0</w:t>
      </w:r>
    </w:p>
    <w:p w14:paraId="3009868D"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2609" w:type="dxa"/>
        <w:tblLayout w:type="fixed"/>
        <w:tblCellMar>
          <w:left w:w="0" w:type="dxa"/>
          <w:right w:w="0" w:type="dxa"/>
        </w:tblCellMar>
        <w:tblLook w:val="0000" w:firstRow="0" w:lastRow="0" w:firstColumn="0" w:lastColumn="0" w:noHBand="0" w:noVBand="0"/>
      </w:tblPr>
      <w:tblGrid>
        <w:gridCol w:w="2448"/>
        <w:gridCol w:w="4241"/>
      </w:tblGrid>
      <w:tr w:rsidR="002A6003" w:rsidRPr="002A6003" w14:paraId="30098690" w14:textId="77777777" w:rsidTr="00AD241B">
        <w:trPr>
          <w:trHeight w:val="388"/>
        </w:trPr>
        <w:tc>
          <w:tcPr>
            <w:tcW w:w="2448" w:type="dxa"/>
            <w:tcBorders>
              <w:top w:val="none" w:sz="6" w:space="0" w:color="auto"/>
              <w:left w:val="none" w:sz="6" w:space="0" w:color="auto"/>
              <w:bottom w:val="single" w:sz="4" w:space="0" w:color="0000FF"/>
              <w:right w:val="none" w:sz="6" w:space="0" w:color="auto"/>
            </w:tcBorders>
            <w:shd w:val="clear" w:color="auto" w:fill="000080"/>
          </w:tcPr>
          <w:p w14:paraId="3009868E" w14:textId="77777777" w:rsidR="002A6003" w:rsidRPr="002A6003" w:rsidRDefault="002A6003" w:rsidP="002A6003">
            <w:pPr>
              <w:kinsoku w:val="0"/>
              <w:overflowPunct w:val="0"/>
              <w:autoSpaceDE w:val="0"/>
              <w:autoSpaceDN w:val="0"/>
              <w:adjustRightInd w:val="0"/>
              <w:spacing w:before="19"/>
              <w:ind w:left="993"/>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The register no.</w:t>
            </w:r>
          </w:p>
        </w:tc>
        <w:tc>
          <w:tcPr>
            <w:tcW w:w="4241" w:type="dxa"/>
            <w:tcBorders>
              <w:top w:val="none" w:sz="6" w:space="0" w:color="auto"/>
              <w:left w:val="none" w:sz="6" w:space="0" w:color="auto"/>
              <w:bottom w:val="single" w:sz="4" w:space="0" w:color="0000FF"/>
              <w:right w:val="none" w:sz="6" w:space="0" w:color="auto"/>
            </w:tcBorders>
            <w:shd w:val="clear" w:color="auto" w:fill="000080"/>
          </w:tcPr>
          <w:p w14:paraId="3009868F" w14:textId="77777777" w:rsidR="002A6003" w:rsidRPr="002A6003" w:rsidRDefault="002A6003" w:rsidP="002A6003">
            <w:pPr>
              <w:kinsoku w:val="0"/>
              <w:overflowPunct w:val="0"/>
              <w:autoSpaceDE w:val="0"/>
              <w:autoSpaceDN w:val="0"/>
              <w:adjustRightInd w:val="0"/>
              <w:spacing w:before="19"/>
              <w:ind w:left="993"/>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Register names</w:t>
            </w:r>
          </w:p>
        </w:tc>
      </w:tr>
      <w:tr w:rsidR="002A6003" w:rsidRPr="002A6003" w14:paraId="30098693" w14:textId="77777777" w:rsidTr="00AD241B">
        <w:trPr>
          <w:trHeight w:val="352"/>
        </w:trPr>
        <w:tc>
          <w:tcPr>
            <w:tcW w:w="2448" w:type="dxa"/>
            <w:tcBorders>
              <w:top w:val="single" w:sz="4" w:space="0" w:color="0000FF"/>
              <w:left w:val="single" w:sz="4" w:space="0" w:color="0000FF"/>
              <w:bottom w:val="single" w:sz="4" w:space="0" w:color="0000FF"/>
              <w:right w:val="single" w:sz="4" w:space="0" w:color="0000FF"/>
            </w:tcBorders>
          </w:tcPr>
          <w:p w14:paraId="30098691" w14:textId="77777777" w:rsidR="002A6003" w:rsidRPr="002A6003" w:rsidRDefault="002A6003" w:rsidP="002A6003">
            <w:pPr>
              <w:kinsoku w:val="0"/>
              <w:overflowPunct w:val="0"/>
              <w:autoSpaceDE w:val="0"/>
              <w:autoSpaceDN w:val="0"/>
              <w:adjustRightInd w:val="0"/>
              <w:spacing w:before="19"/>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0</w:t>
            </w:r>
          </w:p>
        </w:tc>
        <w:tc>
          <w:tcPr>
            <w:tcW w:w="4241" w:type="dxa"/>
            <w:tcBorders>
              <w:top w:val="single" w:sz="4" w:space="0" w:color="0000FF"/>
              <w:left w:val="single" w:sz="4" w:space="0" w:color="0000FF"/>
              <w:bottom w:val="single" w:sz="4" w:space="0" w:color="0000FF"/>
              <w:right w:val="single" w:sz="4" w:space="0" w:color="0000FF"/>
            </w:tcBorders>
          </w:tcPr>
          <w:p w14:paraId="30098692" w14:textId="77777777" w:rsidR="002A6003" w:rsidRPr="002A6003" w:rsidRDefault="002A6003" w:rsidP="002A6003">
            <w:pPr>
              <w:kinsoku w:val="0"/>
              <w:overflowPunct w:val="0"/>
              <w:autoSpaceDE w:val="0"/>
              <w:autoSpaceDN w:val="0"/>
              <w:adjustRightInd w:val="0"/>
              <w:spacing w:before="19"/>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Index</w:t>
            </w:r>
          </w:p>
        </w:tc>
      </w:tr>
      <w:tr w:rsidR="002A6003" w:rsidRPr="002A6003" w14:paraId="30098696" w14:textId="77777777" w:rsidTr="00AD241B">
        <w:trPr>
          <w:trHeight w:val="350"/>
        </w:trPr>
        <w:tc>
          <w:tcPr>
            <w:tcW w:w="2448" w:type="dxa"/>
            <w:tcBorders>
              <w:top w:val="single" w:sz="4" w:space="0" w:color="0000FF"/>
              <w:left w:val="single" w:sz="4" w:space="0" w:color="0000FF"/>
              <w:bottom w:val="single" w:sz="4" w:space="0" w:color="0000FF"/>
              <w:right w:val="single" w:sz="4" w:space="0" w:color="0000FF"/>
            </w:tcBorders>
          </w:tcPr>
          <w:p w14:paraId="30098694"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w:t>
            </w:r>
          </w:p>
        </w:tc>
        <w:tc>
          <w:tcPr>
            <w:tcW w:w="4241" w:type="dxa"/>
            <w:tcBorders>
              <w:top w:val="single" w:sz="4" w:space="0" w:color="0000FF"/>
              <w:left w:val="single" w:sz="4" w:space="0" w:color="0000FF"/>
              <w:bottom w:val="single" w:sz="4" w:space="0" w:color="0000FF"/>
              <w:right w:val="single" w:sz="4" w:space="0" w:color="0000FF"/>
            </w:tcBorders>
          </w:tcPr>
          <w:p w14:paraId="30098695"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Random</w:t>
            </w:r>
          </w:p>
        </w:tc>
      </w:tr>
      <w:tr w:rsidR="002A6003" w:rsidRPr="002A6003" w14:paraId="30098699" w14:textId="77777777" w:rsidTr="00AD241B">
        <w:trPr>
          <w:trHeight w:val="350"/>
        </w:trPr>
        <w:tc>
          <w:tcPr>
            <w:tcW w:w="2448" w:type="dxa"/>
            <w:tcBorders>
              <w:top w:val="single" w:sz="4" w:space="0" w:color="0000FF"/>
              <w:left w:val="single" w:sz="4" w:space="0" w:color="0000FF"/>
              <w:bottom w:val="single" w:sz="4" w:space="0" w:color="0000FF"/>
              <w:right w:val="single" w:sz="4" w:space="0" w:color="0000FF"/>
            </w:tcBorders>
          </w:tcPr>
          <w:p w14:paraId="30098697"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w:t>
            </w:r>
          </w:p>
        </w:tc>
        <w:tc>
          <w:tcPr>
            <w:tcW w:w="4241" w:type="dxa"/>
            <w:tcBorders>
              <w:top w:val="single" w:sz="4" w:space="0" w:color="0000FF"/>
              <w:left w:val="single" w:sz="4" w:space="0" w:color="0000FF"/>
              <w:bottom w:val="single" w:sz="4" w:space="0" w:color="0000FF"/>
              <w:right w:val="single" w:sz="4" w:space="0" w:color="0000FF"/>
            </w:tcBorders>
          </w:tcPr>
          <w:p w14:paraId="30098698"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EntryLo0</w:t>
            </w:r>
          </w:p>
        </w:tc>
      </w:tr>
      <w:tr w:rsidR="002A6003" w:rsidRPr="002A6003" w14:paraId="3009869C" w14:textId="77777777" w:rsidTr="00AD241B">
        <w:trPr>
          <w:trHeight w:val="350"/>
        </w:trPr>
        <w:tc>
          <w:tcPr>
            <w:tcW w:w="2448" w:type="dxa"/>
            <w:tcBorders>
              <w:top w:val="single" w:sz="4" w:space="0" w:color="0000FF"/>
              <w:left w:val="single" w:sz="4" w:space="0" w:color="0000FF"/>
              <w:bottom w:val="single" w:sz="4" w:space="0" w:color="0000FF"/>
              <w:right w:val="single" w:sz="4" w:space="0" w:color="0000FF"/>
            </w:tcBorders>
          </w:tcPr>
          <w:p w14:paraId="3009869A"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3</w:t>
            </w:r>
          </w:p>
        </w:tc>
        <w:tc>
          <w:tcPr>
            <w:tcW w:w="4241" w:type="dxa"/>
            <w:tcBorders>
              <w:top w:val="single" w:sz="4" w:space="0" w:color="0000FF"/>
              <w:left w:val="single" w:sz="4" w:space="0" w:color="0000FF"/>
              <w:bottom w:val="single" w:sz="4" w:space="0" w:color="0000FF"/>
              <w:right w:val="single" w:sz="4" w:space="0" w:color="0000FF"/>
            </w:tcBorders>
          </w:tcPr>
          <w:p w14:paraId="3009869B"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EntryLo1</w:t>
            </w:r>
          </w:p>
        </w:tc>
      </w:tr>
      <w:tr w:rsidR="002A6003" w:rsidRPr="002A6003" w14:paraId="3009869F" w14:textId="77777777" w:rsidTr="00AD241B">
        <w:trPr>
          <w:trHeight w:val="350"/>
        </w:trPr>
        <w:tc>
          <w:tcPr>
            <w:tcW w:w="2448" w:type="dxa"/>
            <w:tcBorders>
              <w:top w:val="single" w:sz="4" w:space="0" w:color="0000FF"/>
              <w:left w:val="single" w:sz="4" w:space="0" w:color="0000FF"/>
              <w:bottom w:val="single" w:sz="4" w:space="0" w:color="0000FF"/>
              <w:right w:val="single" w:sz="4" w:space="0" w:color="0000FF"/>
            </w:tcBorders>
          </w:tcPr>
          <w:p w14:paraId="3009869D"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5</w:t>
            </w:r>
          </w:p>
        </w:tc>
        <w:tc>
          <w:tcPr>
            <w:tcW w:w="4241" w:type="dxa"/>
            <w:tcBorders>
              <w:top w:val="single" w:sz="4" w:space="0" w:color="0000FF"/>
              <w:left w:val="single" w:sz="4" w:space="0" w:color="0000FF"/>
              <w:bottom w:val="single" w:sz="4" w:space="0" w:color="0000FF"/>
              <w:right w:val="single" w:sz="4" w:space="0" w:color="0000FF"/>
            </w:tcBorders>
          </w:tcPr>
          <w:p w14:paraId="3009869E"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PageMask</w:t>
            </w:r>
            <w:proofErr w:type="spellEnd"/>
          </w:p>
        </w:tc>
      </w:tr>
      <w:tr w:rsidR="002A6003" w:rsidRPr="002A6003" w14:paraId="300986A2" w14:textId="77777777" w:rsidTr="00AD241B">
        <w:trPr>
          <w:trHeight w:val="352"/>
        </w:trPr>
        <w:tc>
          <w:tcPr>
            <w:tcW w:w="2448" w:type="dxa"/>
            <w:tcBorders>
              <w:top w:val="single" w:sz="4" w:space="0" w:color="0000FF"/>
              <w:left w:val="single" w:sz="4" w:space="0" w:color="0000FF"/>
              <w:bottom w:val="single" w:sz="4" w:space="0" w:color="0000FF"/>
              <w:right w:val="single" w:sz="4" w:space="0" w:color="0000FF"/>
            </w:tcBorders>
          </w:tcPr>
          <w:p w14:paraId="300986A0" w14:textId="77777777" w:rsidR="002A6003" w:rsidRPr="002A6003" w:rsidRDefault="002A6003" w:rsidP="002A6003">
            <w:pPr>
              <w:kinsoku w:val="0"/>
              <w:overflowPunct w:val="0"/>
              <w:autoSpaceDE w:val="0"/>
              <w:autoSpaceDN w:val="0"/>
              <w:adjustRightInd w:val="0"/>
              <w:spacing w:before="19"/>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6</w:t>
            </w:r>
          </w:p>
        </w:tc>
        <w:tc>
          <w:tcPr>
            <w:tcW w:w="4241" w:type="dxa"/>
            <w:tcBorders>
              <w:top w:val="single" w:sz="4" w:space="0" w:color="0000FF"/>
              <w:left w:val="single" w:sz="4" w:space="0" w:color="0000FF"/>
              <w:bottom w:val="single" w:sz="4" w:space="0" w:color="0000FF"/>
              <w:right w:val="single" w:sz="4" w:space="0" w:color="0000FF"/>
            </w:tcBorders>
          </w:tcPr>
          <w:p w14:paraId="300986A1" w14:textId="77777777" w:rsidR="002A6003" w:rsidRPr="002A6003" w:rsidRDefault="002A6003" w:rsidP="002A6003">
            <w:pPr>
              <w:kinsoku w:val="0"/>
              <w:overflowPunct w:val="0"/>
              <w:autoSpaceDE w:val="0"/>
              <w:autoSpaceDN w:val="0"/>
              <w:adjustRightInd w:val="0"/>
              <w:spacing w:before="19"/>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Wired</w:t>
            </w:r>
          </w:p>
        </w:tc>
      </w:tr>
      <w:tr w:rsidR="002A6003" w:rsidRPr="002A6003" w14:paraId="300986A5" w14:textId="77777777" w:rsidTr="00AD241B">
        <w:trPr>
          <w:trHeight w:val="350"/>
        </w:trPr>
        <w:tc>
          <w:tcPr>
            <w:tcW w:w="2448" w:type="dxa"/>
            <w:tcBorders>
              <w:top w:val="single" w:sz="4" w:space="0" w:color="0000FF"/>
              <w:left w:val="single" w:sz="4" w:space="0" w:color="0000FF"/>
              <w:bottom w:val="single" w:sz="4" w:space="0" w:color="0000FF"/>
              <w:right w:val="single" w:sz="4" w:space="0" w:color="0000FF"/>
            </w:tcBorders>
          </w:tcPr>
          <w:p w14:paraId="300986A3"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10</w:t>
            </w:r>
          </w:p>
        </w:tc>
        <w:tc>
          <w:tcPr>
            <w:tcW w:w="4241" w:type="dxa"/>
            <w:tcBorders>
              <w:top w:val="single" w:sz="4" w:space="0" w:color="0000FF"/>
              <w:left w:val="single" w:sz="4" w:space="0" w:color="0000FF"/>
              <w:bottom w:val="single" w:sz="4" w:space="0" w:color="0000FF"/>
              <w:right w:val="single" w:sz="4" w:space="0" w:color="0000FF"/>
            </w:tcBorders>
          </w:tcPr>
          <w:p w14:paraId="300986A4"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EntryHi</w:t>
            </w:r>
            <w:proofErr w:type="spellEnd"/>
          </w:p>
        </w:tc>
      </w:tr>
      <w:tr w:rsidR="002A6003" w:rsidRPr="002A6003" w14:paraId="300986A8" w14:textId="77777777" w:rsidTr="00AD241B">
        <w:trPr>
          <w:trHeight w:val="350"/>
        </w:trPr>
        <w:tc>
          <w:tcPr>
            <w:tcW w:w="2448" w:type="dxa"/>
            <w:tcBorders>
              <w:top w:val="single" w:sz="4" w:space="0" w:color="0000FF"/>
              <w:left w:val="single" w:sz="4" w:space="0" w:color="0000FF"/>
              <w:bottom w:val="single" w:sz="4" w:space="0" w:color="0000FF"/>
              <w:right w:val="single" w:sz="4" w:space="0" w:color="0000FF"/>
            </w:tcBorders>
          </w:tcPr>
          <w:p w14:paraId="300986A6"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15</w:t>
            </w:r>
          </w:p>
        </w:tc>
        <w:tc>
          <w:tcPr>
            <w:tcW w:w="4241" w:type="dxa"/>
            <w:tcBorders>
              <w:top w:val="single" w:sz="4" w:space="0" w:color="0000FF"/>
              <w:left w:val="single" w:sz="4" w:space="0" w:color="0000FF"/>
              <w:bottom w:val="single" w:sz="4" w:space="0" w:color="0000FF"/>
              <w:right w:val="single" w:sz="4" w:space="0" w:color="0000FF"/>
            </w:tcBorders>
          </w:tcPr>
          <w:p w14:paraId="300986A7"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PRID</w:t>
            </w:r>
          </w:p>
        </w:tc>
      </w:tr>
      <w:tr w:rsidR="002A6003" w:rsidRPr="002A6003" w14:paraId="300986AB" w14:textId="77777777" w:rsidTr="00AD241B">
        <w:trPr>
          <w:trHeight w:val="350"/>
        </w:trPr>
        <w:tc>
          <w:tcPr>
            <w:tcW w:w="2448" w:type="dxa"/>
            <w:tcBorders>
              <w:top w:val="single" w:sz="4" w:space="0" w:color="0000FF"/>
              <w:left w:val="single" w:sz="4" w:space="0" w:color="0000FF"/>
              <w:bottom w:val="single" w:sz="4" w:space="0" w:color="0000FF"/>
              <w:right w:val="single" w:sz="4" w:space="0" w:color="0000FF"/>
            </w:tcBorders>
          </w:tcPr>
          <w:p w14:paraId="300986A9"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16</w:t>
            </w:r>
          </w:p>
        </w:tc>
        <w:tc>
          <w:tcPr>
            <w:tcW w:w="4241" w:type="dxa"/>
            <w:tcBorders>
              <w:top w:val="single" w:sz="4" w:space="0" w:color="0000FF"/>
              <w:left w:val="single" w:sz="4" w:space="0" w:color="0000FF"/>
              <w:bottom w:val="single" w:sz="4" w:space="0" w:color="0000FF"/>
              <w:right w:val="single" w:sz="4" w:space="0" w:color="0000FF"/>
            </w:tcBorders>
          </w:tcPr>
          <w:p w14:paraId="300986AA"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Config</w:t>
            </w:r>
          </w:p>
        </w:tc>
      </w:tr>
      <w:tr w:rsidR="002A6003" w:rsidRPr="002A6003" w14:paraId="300986AE" w14:textId="77777777" w:rsidTr="00AD241B">
        <w:trPr>
          <w:trHeight w:val="350"/>
        </w:trPr>
        <w:tc>
          <w:tcPr>
            <w:tcW w:w="2448" w:type="dxa"/>
            <w:tcBorders>
              <w:top w:val="single" w:sz="4" w:space="0" w:color="0000FF"/>
              <w:left w:val="single" w:sz="4" w:space="0" w:color="0000FF"/>
              <w:bottom w:val="single" w:sz="4" w:space="0" w:color="0000FF"/>
              <w:right w:val="single" w:sz="4" w:space="0" w:color="0000FF"/>
            </w:tcBorders>
          </w:tcPr>
          <w:p w14:paraId="300986AC"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17</w:t>
            </w:r>
          </w:p>
        </w:tc>
        <w:tc>
          <w:tcPr>
            <w:tcW w:w="4241" w:type="dxa"/>
            <w:tcBorders>
              <w:top w:val="single" w:sz="4" w:space="0" w:color="0000FF"/>
              <w:left w:val="single" w:sz="4" w:space="0" w:color="0000FF"/>
              <w:bottom w:val="single" w:sz="4" w:space="0" w:color="0000FF"/>
              <w:right w:val="single" w:sz="4" w:space="0" w:color="0000FF"/>
            </w:tcBorders>
          </w:tcPr>
          <w:p w14:paraId="300986AD"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LLAddr</w:t>
            </w:r>
            <w:proofErr w:type="spellEnd"/>
          </w:p>
        </w:tc>
      </w:tr>
      <w:tr w:rsidR="002A6003" w:rsidRPr="002A6003" w14:paraId="300986B1" w14:textId="77777777" w:rsidTr="00AD241B">
        <w:trPr>
          <w:trHeight w:val="352"/>
        </w:trPr>
        <w:tc>
          <w:tcPr>
            <w:tcW w:w="2448" w:type="dxa"/>
            <w:tcBorders>
              <w:top w:val="single" w:sz="4" w:space="0" w:color="0000FF"/>
              <w:left w:val="single" w:sz="4" w:space="0" w:color="0000FF"/>
              <w:bottom w:val="single" w:sz="4" w:space="0" w:color="0000FF"/>
              <w:right w:val="single" w:sz="4" w:space="0" w:color="0000FF"/>
            </w:tcBorders>
          </w:tcPr>
          <w:p w14:paraId="300986AF" w14:textId="77777777" w:rsidR="002A6003" w:rsidRPr="002A6003" w:rsidRDefault="002A6003" w:rsidP="002A6003">
            <w:pPr>
              <w:kinsoku w:val="0"/>
              <w:overflowPunct w:val="0"/>
              <w:autoSpaceDE w:val="0"/>
              <w:autoSpaceDN w:val="0"/>
              <w:adjustRightInd w:val="0"/>
              <w:spacing w:before="19"/>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28</w:t>
            </w:r>
          </w:p>
        </w:tc>
        <w:tc>
          <w:tcPr>
            <w:tcW w:w="4241" w:type="dxa"/>
            <w:tcBorders>
              <w:top w:val="single" w:sz="4" w:space="0" w:color="0000FF"/>
              <w:left w:val="single" w:sz="4" w:space="0" w:color="0000FF"/>
              <w:bottom w:val="single" w:sz="4" w:space="0" w:color="0000FF"/>
              <w:right w:val="single" w:sz="4" w:space="0" w:color="0000FF"/>
            </w:tcBorders>
          </w:tcPr>
          <w:p w14:paraId="300986B0" w14:textId="77777777" w:rsidR="002A6003" w:rsidRPr="002A6003" w:rsidRDefault="002A6003" w:rsidP="002A6003">
            <w:pPr>
              <w:kinsoku w:val="0"/>
              <w:overflowPunct w:val="0"/>
              <w:autoSpaceDE w:val="0"/>
              <w:autoSpaceDN w:val="0"/>
              <w:adjustRightInd w:val="0"/>
              <w:spacing w:before="19"/>
              <w:ind w:left="98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TagLo</w:t>
            </w:r>
            <w:proofErr w:type="spellEnd"/>
          </w:p>
        </w:tc>
      </w:tr>
      <w:tr w:rsidR="002A6003" w:rsidRPr="002A6003" w14:paraId="300986B4" w14:textId="77777777" w:rsidTr="00AD241B">
        <w:trPr>
          <w:trHeight w:val="350"/>
        </w:trPr>
        <w:tc>
          <w:tcPr>
            <w:tcW w:w="2448" w:type="dxa"/>
            <w:tcBorders>
              <w:top w:val="single" w:sz="4" w:space="0" w:color="0000FF"/>
              <w:left w:val="single" w:sz="4" w:space="0" w:color="0000FF"/>
              <w:bottom w:val="single" w:sz="4" w:space="0" w:color="0000FF"/>
              <w:right w:val="single" w:sz="4" w:space="0" w:color="0000FF"/>
            </w:tcBorders>
          </w:tcPr>
          <w:p w14:paraId="300986B2"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29</w:t>
            </w:r>
          </w:p>
        </w:tc>
        <w:tc>
          <w:tcPr>
            <w:tcW w:w="4241" w:type="dxa"/>
            <w:tcBorders>
              <w:top w:val="single" w:sz="4" w:space="0" w:color="0000FF"/>
              <w:left w:val="single" w:sz="4" w:space="0" w:color="0000FF"/>
              <w:bottom w:val="single" w:sz="4" w:space="0" w:color="0000FF"/>
              <w:right w:val="single" w:sz="4" w:space="0" w:color="0000FF"/>
            </w:tcBorders>
          </w:tcPr>
          <w:p w14:paraId="300986B3" w14:textId="77777777" w:rsidR="002A6003" w:rsidRPr="002A6003" w:rsidRDefault="002A6003" w:rsidP="002A6003">
            <w:pPr>
              <w:kinsoku w:val="0"/>
              <w:overflowPunct w:val="0"/>
              <w:autoSpaceDE w:val="0"/>
              <w:autoSpaceDN w:val="0"/>
              <w:adjustRightInd w:val="0"/>
              <w:spacing w:before="16"/>
              <w:ind w:left="988"/>
              <w:jc w:val="left"/>
              <w:rPr>
                <w:rFonts w:ascii="Times New Roman" w:eastAsia="宋体" w:hAnsi="Times New Roman" w:cs="Times New Roman"/>
                <w:kern w:val="0"/>
                <w:sz w:val="18"/>
                <w:szCs w:val="18"/>
              </w:rPr>
            </w:pPr>
            <w:proofErr w:type="spellStart"/>
            <w:r w:rsidRPr="002A6003">
              <w:rPr>
                <w:rFonts w:ascii="Times New Roman" w:eastAsia="宋体" w:hAnsi="Times New Roman" w:cs="Times New Roman"/>
                <w:kern w:val="0"/>
                <w:sz w:val="18"/>
                <w:szCs w:val="18"/>
              </w:rPr>
              <w:t>TagHi</w:t>
            </w:r>
            <w:proofErr w:type="spellEnd"/>
          </w:p>
        </w:tc>
      </w:tr>
    </w:tbl>
    <w:p w14:paraId="300986B5"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6"/>
          <w:szCs w:val="16"/>
        </w:rPr>
      </w:pPr>
    </w:p>
    <w:p w14:paraId="300986B6"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spacing w:val="-3"/>
          <w:kern w:val="0"/>
          <w:sz w:val="28"/>
          <w:szCs w:val="28"/>
        </w:rPr>
      </w:pPr>
      <w:bookmarkStart w:id="403" w:name="5.4.3_虚拟地址到物理地址的转换过程"/>
      <w:bookmarkStart w:id="404" w:name="_bookmark373"/>
      <w:bookmarkEnd w:id="403"/>
      <w:bookmarkEnd w:id="404"/>
      <w:r w:rsidRPr="002A6003">
        <w:rPr>
          <w:rFonts w:ascii="Times New Roman" w:eastAsia="宋体" w:hAnsi="Times New Roman" w:cs="黑体" w:hint="eastAsia"/>
          <w:spacing w:val="-3"/>
          <w:kern w:val="0"/>
          <w:sz w:val="28"/>
          <w:szCs w:val="28"/>
        </w:rPr>
        <w:t>The process of converting a virtual address to a physical address</w:t>
      </w:r>
    </w:p>
    <w:p w14:paraId="300986B7" w14:textId="77777777" w:rsidR="002A6003" w:rsidRPr="002A6003" w:rsidRDefault="002A6003" w:rsidP="002A6003">
      <w:pPr>
        <w:kinsoku w:val="0"/>
        <w:overflowPunct w:val="0"/>
        <w:autoSpaceDE w:val="0"/>
        <w:autoSpaceDN w:val="0"/>
        <w:adjustRightInd w:val="0"/>
        <w:spacing w:before="84" w:line="364" w:lineRule="auto"/>
        <w:ind w:left="1360" w:right="1354"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During the virtual address to physical address conversion, the CPU compares the 8-bit ASID of the virtual address (if global bit G is not set) with the ASID of the TLB entry to see if it </w:t>
      </w:r>
      <w:proofErr w:type="spellStart"/>
      <w:r w:rsidRPr="002A6003">
        <w:rPr>
          <w:rFonts w:ascii="Times New Roman" w:eastAsia="宋体" w:hAnsi="Times New Roman" w:cs="宋体" w:hint="eastAsia"/>
          <w:spacing w:val="5"/>
          <w:kern w:val="0"/>
          <w:szCs w:val="21"/>
        </w:rPr>
        <w:t>matches.When</w:t>
      </w:r>
      <w:proofErr w:type="spellEnd"/>
      <w:r w:rsidRPr="002A6003">
        <w:rPr>
          <w:rFonts w:ascii="Times New Roman" w:eastAsia="宋体" w:hAnsi="Times New Roman" w:cs="宋体" w:hint="eastAsia"/>
          <w:spacing w:val="5"/>
          <w:kern w:val="0"/>
          <w:szCs w:val="21"/>
        </w:rPr>
        <w:t xml:space="preserve"> comparing </w:t>
      </w:r>
      <w:proofErr w:type="spellStart"/>
      <w:r w:rsidRPr="002A6003">
        <w:rPr>
          <w:rFonts w:ascii="Times New Roman" w:eastAsia="宋体" w:hAnsi="Times New Roman" w:cs="宋体" w:hint="eastAsia"/>
          <w:spacing w:val="5"/>
          <w:kern w:val="0"/>
          <w:szCs w:val="21"/>
        </w:rPr>
        <w:t>asids</w:t>
      </w:r>
      <w:proofErr w:type="spellEnd"/>
      <w:r w:rsidRPr="002A6003">
        <w:rPr>
          <w:rFonts w:ascii="Times New Roman" w:eastAsia="宋体" w:hAnsi="Times New Roman" w:cs="宋体" w:hint="eastAsia"/>
          <w:spacing w:val="5"/>
          <w:kern w:val="0"/>
          <w:szCs w:val="21"/>
        </w:rPr>
        <w:t xml:space="preserve">, we also need to match the virtual address's height of 15-27 bits with the TLB item's virtual page number according to the value of </w:t>
      </w:r>
      <w:proofErr w:type="spellStart"/>
      <w:r w:rsidRPr="002A6003">
        <w:rPr>
          <w:rFonts w:ascii="Times New Roman" w:eastAsia="宋体" w:hAnsi="Times New Roman" w:cs="宋体" w:hint="eastAsia"/>
          <w:spacing w:val="5"/>
          <w:kern w:val="0"/>
          <w:szCs w:val="21"/>
        </w:rPr>
        <w:t>PageMask.If</w:t>
      </w:r>
      <w:proofErr w:type="spellEnd"/>
      <w:r w:rsidRPr="002A6003">
        <w:rPr>
          <w:rFonts w:ascii="Times New Roman" w:eastAsia="宋体" w:hAnsi="Times New Roman" w:cs="宋体" w:hint="eastAsia"/>
          <w:spacing w:val="5"/>
          <w:kern w:val="0"/>
          <w:szCs w:val="21"/>
        </w:rPr>
        <w:t xml:space="preserve"> a TLB entry is matched, the physical address and access control bits (C, D, and V) are extracted from the matching TLB </w:t>
      </w:r>
      <w:proofErr w:type="spellStart"/>
      <w:r w:rsidRPr="002A6003">
        <w:rPr>
          <w:rFonts w:ascii="Times New Roman" w:eastAsia="宋体" w:hAnsi="Times New Roman" w:cs="宋体" w:hint="eastAsia"/>
          <w:spacing w:val="5"/>
          <w:kern w:val="0"/>
          <w:szCs w:val="21"/>
        </w:rPr>
        <w:t>entry.For</w:t>
      </w:r>
      <w:proofErr w:type="spellEnd"/>
      <w:r w:rsidRPr="002A6003">
        <w:rPr>
          <w:rFonts w:ascii="Times New Roman" w:eastAsia="宋体" w:hAnsi="Times New Roman" w:cs="宋体" w:hint="eastAsia"/>
          <w:spacing w:val="5"/>
          <w:kern w:val="0"/>
          <w:szCs w:val="21"/>
        </w:rPr>
        <w:t xml:space="preserve"> a valid address translation, the V bit of the matching TLB entry must be set, but the V bit value is not considered in the match </w:t>
      </w:r>
      <w:proofErr w:type="spellStart"/>
      <w:r w:rsidRPr="002A6003">
        <w:rPr>
          <w:rFonts w:ascii="Times New Roman" w:eastAsia="宋体" w:hAnsi="Times New Roman" w:cs="宋体" w:hint="eastAsia"/>
          <w:spacing w:val="5"/>
          <w:kern w:val="0"/>
          <w:szCs w:val="21"/>
        </w:rPr>
        <w:t>comparison.</w:t>
      </w:r>
      <w:hyperlink w:anchor="bookmark374" w:history="1">
        <w:r w:rsidRPr="002A6003">
          <w:rPr>
            <w:rFonts w:ascii="Times New Roman" w:eastAsia="宋体" w:hAnsi="Times New Roman" w:cs="宋体" w:hint="eastAsia"/>
            <w:spacing w:val="5"/>
            <w:kern w:val="0"/>
            <w:szCs w:val="21"/>
          </w:rPr>
          <w:t>Figure</w:t>
        </w:r>
        <w:proofErr w:type="spellEnd"/>
        <w:r w:rsidRPr="002A6003">
          <w:rPr>
            <w:rFonts w:ascii="Times New Roman" w:eastAsia="宋体" w:hAnsi="Times New Roman" w:cs="宋体" w:hint="eastAsia"/>
            <w:spacing w:val="5"/>
            <w:kern w:val="0"/>
            <w:szCs w:val="21"/>
          </w:rPr>
          <w:t xml:space="preserve"> 5-10 shows the TLB address translation process.</w:t>
        </w:r>
      </w:hyperlink>
    </w:p>
    <w:p w14:paraId="300986B8" w14:textId="77777777" w:rsidR="002A6003" w:rsidRPr="002A6003" w:rsidRDefault="002A6003" w:rsidP="002A6003">
      <w:pPr>
        <w:kinsoku w:val="0"/>
        <w:overflowPunct w:val="0"/>
        <w:autoSpaceDE w:val="0"/>
        <w:autoSpaceDN w:val="0"/>
        <w:adjustRightInd w:val="0"/>
        <w:spacing w:before="84" w:line="364" w:lineRule="auto"/>
        <w:ind w:left="1360" w:right="1354" w:firstLine="420"/>
        <w:rPr>
          <w:rFonts w:ascii="Times New Roman" w:eastAsia="宋体" w:hAnsi="Times New Roman" w:cs="宋体"/>
          <w:spacing w:val="-3"/>
          <w:kern w:val="0"/>
          <w:szCs w:val="21"/>
        </w:rPr>
        <w:sectPr w:rsidR="002A6003" w:rsidRPr="002A6003">
          <w:pgSz w:w="11910" w:h="16850"/>
          <w:pgMar w:top="1100" w:right="0" w:bottom="880" w:left="0" w:header="353" w:footer="654" w:gutter="0"/>
          <w:cols w:space="720"/>
          <w:noEndnote/>
        </w:sectPr>
      </w:pPr>
    </w:p>
    <w:p w14:paraId="300986B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6BA"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7"/>
          <w:szCs w:val="27"/>
        </w:rPr>
      </w:pPr>
    </w:p>
    <w:p w14:paraId="300986BB" w14:textId="77777777" w:rsidR="002A6003" w:rsidRPr="002A6003" w:rsidRDefault="002A6003" w:rsidP="002A6003">
      <w:pPr>
        <w:kinsoku w:val="0"/>
        <w:overflowPunct w:val="0"/>
        <w:autoSpaceDE w:val="0"/>
        <w:autoSpaceDN w:val="0"/>
        <w:adjustRightInd w:val="0"/>
        <w:spacing w:before="87"/>
        <w:ind w:left="1652" w:right="3368"/>
        <w:jc w:val="center"/>
        <w:rPr>
          <w:rFonts w:ascii="Times New Roman" w:eastAsia="宋体" w:hAnsi="Times New Roman" w:cs="Microsoft Sans Serif"/>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45280" behindDoc="1" locked="0" layoutInCell="0" allowOverlap="1" wp14:anchorId="30098F78" wp14:editId="30098F79">
                <wp:simplePos x="0" y="0"/>
                <wp:positionH relativeFrom="page">
                  <wp:posOffset>631825</wp:posOffset>
                </wp:positionH>
                <wp:positionV relativeFrom="paragraph">
                  <wp:posOffset>-51435</wp:posOffset>
                </wp:positionV>
                <wp:extent cx="6040120" cy="7865110"/>
                <wp:effectExtent l="0" t="0" r="0" b="0"/>
                <wp:wrapNone/>
                <wp:docPr id="247" name="Group 2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120" cy="7865110"/>
                          <a:chOff x="995" y="-81"/>
                          <a:chExt cx="9512" cy="12386"/>
                        </a:xfrm>
                      </wpg:grpSpPr>
                      <wps:wsp>
                        <wps:cNvPr id="2496" name="Freeform 2262"/>
                        <wps:cNvSpPr>
                          <a:spLocks/>
                        </wps:cNvSpPr>
                        <wps:spPr bwMode="auto">
                          <a:xfrm>
                            <a:off x="1005" y="-76"/>
                            <a:ext cx="9492" cy="20"/>
                          </a:xfrm>
                          <a:custGeom>
                            <a:avLst/>
                            <a:gdLst>
                              <a:gd name="T0" fmla="*/ 0 w 9492"/>
                              <a:gd name="T1" fmla="*/ 0 h 20"/>
                              <a:gd name="T2" fmla="*/ 9492 w 9492"/>
                              <a:gd name="T3" fmla="*/ 0 h 20"/>
                            </a:gdLst>
                            <a:ahLst/>
                            <a:cxnLst>
                              <a:cxn ang="0">
                                <a:pos x="T0" y="T1"/>
                              </a:cxn>
                              <a:cxn ang="0">
                                <a:pos x="T2" y="T3"/>
                              </a:cxn>
                            </a:cxnLst>
                            <a:rect l="0" t="0" r="r" b="b"/>
                            <a:pathLst>
                              <a:path w="9492" h="20">
                                <a:moveTo>
                                  <a:pt x="0" y="0"/>
                                </a:moveTo>
                                <a:lnTo>
                                  <a:pt x="9492"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7" name="Freeform 2263"/>
                        <wps:cNvSpPr>
                          <a:spLocks/>
                        </wps:cNvSpPr>
                        <wps:spPr bwMode="auto">
                          <a:xfrm>
                            <a:off x="1000" y="-81"/>
                            <a:ext cx="20" cy="12386"/>
                          </a:xfrm>
                          <a:custGeom>
                            <a:avLst/>
                            <a:gdLst>
                              <a:gd name="T0" fmla="*/ 0 w 20"/>
                              <a:gd name="T1" fmla="*/ 0 h 12386"/>
                              <a:gd name="T2" fmla="*/ 0 w 20"/>
                              <a:gd name="T3" fmla="*/ 12386 h 12386"/>
                            </a:gdLst>
                            <a:ahLst/>
                            <a:cxnLst>
                              <a:cxn ang="0">
                                <a:pos x="T0" y="T1"/>
                              </a:cxn>
                              <a:cxn ang="0">
                                <a:pos x="T2" y="T3"/>
                              </a:cxn>
                            </a:cxnLst>
                            <a:rect l="0" t="0" r="r" b="b"/>
                            <a:pathLst>
                              <a:path w="20" h="12386">
                                <a:moveTo>
                                  <a:pt x="0" y="0"/>
                                </a:moveTo>
                                <a:lnTo>
                                  <a:pt x="0" y="12386"/>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8" name="Freeform 2264"/>
                        <wps:cNvSpPr>
                          <a:spLocks/>
                        </wps:cNvSpPr>
                        <wps:spPr bwMode="auto">
                          <a:xfrm>
                            <a:off x="1005" y="12300"/>
                            <a:ext cx="9492" cy="20"/>
                          </a:xfrm>
                          <a:custGeom>
                            <a:avLst/>
                            <a:gdLst>
                              <a:gd name="T0" fmla="*/ 0 w 9492"/>
                              <a:gd name="T1" fmla="*/ 0 h 20"/>
                              <a:gd name="T2" fmla="*/ 9492 w 9492"/>
                              <a:gd name="T3" fmla="*/ 0 h 20"/>
                            </a:gdLst>
                            <a:ahLst/>
                            <a:cxnLst>
                              <a:cxn ang="0">
                                <a:pos x="T0" y="T1"/>
                              </a:cxn>
                              <a:cxn ang="0">
                                <a:pos x="T2" y="T3"/>
                              </a:cxn>
                            </a:cxnLst>
                            <a:rect l="0" t="0" r="r" b="b"/>
                            <a:pathLst>
                              <a:path w="9492" h="20">
                                <a:moveTo>
                                  <a:pt x="0" y="0"/>
                                </a:moveTo>
                                <a:lnTo>
                                  <a:pt x="9492" y="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9" name="Freeform 2265"/>
                        <wps:cNvSpPr>
                          <a:spLocks/>
                        </wps:cNvSpPr>
                        <wps:spPr bwMode="auto">
                          <a:xfrm>
                            <a:off x="10502" y="-81"/>
                            <a:ext cx="20" cy="12386"/>
                          </a:xfrm>
                          <a:custGeom>
                            <a:avLst/>
                            <a:gdLst>
                              <a:gd name="T0" fmla="*/ 0 w 20"/>
                              <a:gd name="T1" fmla="*/ 0 h 12386"/>
                              <a:gd name="T2" fmla="*/ 0 w 20"/>
                              <a:gd name="T3" fmla="*/ 12386 h 12386"/>
                            </a:gdLst>
                            <a:ahLst/>
                            <a:cxnLst>
                              <a:cxn ang="0">
                                <a:pos x="T0" y="T1"/>
                              </a:cxn>
                              <a:cxn ang="0">
                                <a:pos x="T2" y="T3"/>
                              </a:cxn>
                            </a:cxnLst>
                            <a:rect l="0" t="0" r="r" b="b"/>
                            <a:pathLst>
                              <a:path w="20" h="12386">
                                <a:moveTo>
                                  <a:pt x="0" y="0"/>
                                </a:moveTo>
                                <a:lnTo>
                                  <a:pt x="0" y="12386"/>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0" name="Freeform 2266"/>
                        <wps:cNvSpPr>
                          <a:spLocks/>
                        </wps:cNvSpPr>
                        <wps:spPr bwMode="auto">
                          <a:xfrm>
                            <a:off x="4558" y="397"/>
                            <a:ext cx="1080" cy="622"/>
                          </a:xfrm>
                          <a:custGeom>
                            <a:avLst/>
                            <a:gdLst>
                              <a:gd name="T0" fmla="*/ 0 w 1080"/>
                              <a:gd name="T1" fmla="*/ 310 h 622"/>
                              <a:gd name="T2" fmla="*/ 270 w 1080"/>
                              <a:gd name="T3" fmla="*/ 0 h 622"/>
                              <a:gd name="T4" fmla="*/ 810 w 1080"/>
                              <a:gd name="T5" fmla="*/ 0 h 622"/>
                              <a:gd name="T6" fmla="*/ 1080 w 1080"/>
                              <a:gd name="T7" fmla="*/ 310 h 622"/>
                              <a:gd name="T8" fmla="*/ 810 w 1080"/>
                              <a:gd name="T9" fmla="*/ 621 h 622"/>
                              <a:gd name="T10" fmla="*/ 270 w 1080"/>
                              <a:gd name="T11" fmla="*/ 621 h 622"/>
                              <a:gd name="T12" fmla="*/ 0 w 1080"/>
                              <a:gd name="T13" fmla="*/ 310 h 622"/>
                            </a:gdLst>
                            <a:ahLst/>
                            <a:cxnLst>
                              <a:cxn ang="0">
                                <a:pos x="T0" y="T1"/>
                              </a:cxn>
                              <a:cxn ang="0">
                                <a:pos x="T2" y="T3"/>
                              </a:cxn>
                              <a:cxn ang="0">
                                <a:pos x="T4" y="T5"/>
                              </a:cxn>
                              <a:cxn ang="0">
                                <a:pos x="T6" y="T7"/>
                              </a:cxn>
                              <a:cxn ang="0">
                                <a:pos x="T8" y="T9"/>
                              </a:cxn>
                              <a:cxn ang="0">
                                <a:pos x="T10" y="T11"/>
                              </a:cxn>
                              <a:cxn ang="0">
                                <a:pos x="T12" y="T13"/>
                              </a:cxn>
                            </a:cxnLst>
                            <a:rect l="0" t="0" r="r" b="b"/>
                            <a:pathLst>
                              <a:path w="1080" h="622">
                                <a:moveTo>
                                  <a:pt x="0" y="310"/>
                                </a:moveTo>
                                <a:lnTo>
                                  <a:pt x="270" y="0"/>
                                </a:lnTo>
                                <a:lnTo>
                                  <a:pt x="810" y="0"/>
                                </a:lnTo>
                                <a:lnTo>
                                  <a:pt x="1080" y="310"/>
                                </a:lnTo>
                                <a:lnTo>
                                  <a:pt x="810" y="621"/>
                                </a:lnTo>
                                <a:lnTo>
                                  <a:pt x="270" y="621"/>
                                </a:lnTo>
                                <a:lnTo>
                                  <a:pt x="0" y="31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1" name="Freeform 2267"/>
                        <wps:cNvSpPr>
                          <a:spLocks/>
                        </wps:cNvSpPr>
                        <wps:spPr bwMode="auto">
                          <a:xfrm>
                            <a:off x="5098" y="1021"/>
                            <a:ext cx="20" cy="212"/>
                          </a:xfrm>
                          <a:custGeom>
                            <a:avLst/>
                            <a:gdLst>
                              <a:gd name="T0" fmla="*/ 0 w 20"/>
                              <a:gd name="T1" fmla="*/ 0 h 212"/>
                              <a:gd name="T2" fmla="*/ 2 w 20"/>
                              <a:gd name="T3" fmla="*/ 212 h 212"/>
                            </a:gdLst>
                            <a:ahLst/>
                            <a:cxnLst>
                              <a:cxn ang="0">
                                <a:pos x="T0" y="T1"/>
                              </a:cxn>
                              <a:cxn ang="0">
                                <a:pos x="T2" y="T3"/>
                              </a:cxn>
                            </a:cxnLst>
                            <a:rect l="0" t="0" r="r" b="b"/>
                            <a:pathLst>
                              <a:path w="20" h="212">
                                <a:moveTo>
                                  <a:pt x="0" y="0"/>
                                </a:moveTo>
                                <a:lnTo>
                                  <a:pt x="2" y="21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2" name="Freeform 2268"/>
                        <wps:cNvSpPr>
                          <a:spLocks/>
                        </wps:cNvSpPr>
                        <wps:spPr bwMode="auto">
                          <a:xfrm>
                            <a:off x="5040" y="1213"/>
                            <a:ext cx="120" cy="121"/>
                          </a:xfrm>
                          <a:custGeom>
                            <a:avLst/>
                            <a:gdLst>
                              <a:gd name="T0" fmla="*/ 120 w 120"/>
                              <a:gd name="T1" fmla="*/ 0 h 121"/>
                              <a:gd name="T2" fmla="*/ 0 w 120"/>
                              <a:gd name="T3" fmla="*/ 1 h 121"/>
                              <a:gd name="T4" fmla="*/ 61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1"/>
                                </a:lnTo>
                                <a:lnTo>
                                  <a:pt x="61"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3" name="Freeform 2269"/>
                        <wps:cNvSpPr>
                          <a:spLocks/>
                        </wps:cNvSpPr>
                        <wps:spPr bwMode="auto">
                          <a:xfrm>
                            <a:off x="4558" y="1333"/>
                            <a:ext cx="1080" cy="935"/>
                          </a:xfrm>
                          <a:custGeom>
                            <a:avLst/>
                            <a:gdLst>
                              <a:gd name="T0" fmla="*/ 0 w 1080"/>
                              <a:gd name="T1" fmla="*/ 467 h 935"/>
                              <a:gd name="T2" fmla="*/ 540 w 1080"/>
                              <a:gd name="T3" fmla="*/ 0 h 935"/>
                              <a:gd name="T4" fmla="*/ 1080 w 1080"/>
                              <a:gd name="T5" fmla="*/ 467 h 935"/>
                              <a:gd name="T6" fmla="*/ 540 w 1080"/>
                              <a:gd name="T7" fmla="*/ 935 h 935"/>
                              <a:gd name="T8" fmla="*/ 0 w 1080"/>
                              <a:gd name="T9" fmla="*/ 467 h 935"/>
                            </a:gdLst>
                            <a:ahLst/>
                            <a:cxnLst>
                              <a:cxn ang="0">
                                <a:pos x="T0" y="T1"/>
                              </a:cxn>
                              <a:cxn ang="0">
                                <a:pos x="T2" y="T3"/>
                              </a:cxn>
                              <a:cxn ang="0">
                                <a:pos x="T4" y="T5"/>
                              </a:cxn>
                              <a:cxn ang="0">
                                <a:pos x="T6" y="T7"/>
                              </a:cxn>
                              <a:cxn ang="0">
                                <a:pos x="T8" y="T9"/>
                              </a:cxn>
                            </a:cxnLst>
                            <a:rect l="0" t="0" r="r" b="b"/>
                            <a:pathLst>
                              <a:path w="1080" h="935">
                                <a:moveTo>
                                  <a:pt x="0" y="467"/>
                                </a:moveTo>
                                <a:lnTo>
                                  <a:pt x="540" y="0"/>
                                </a:lnTo>
                                <a:lnTo>
                                  <a:pt x="1080" y="467"/>
                                </a:lnTo>
                                <a:lnTo>
                                  <a:pt x="540" y="935"/>
                                </a:lnTo>
                                <a:lnTo>
                                  <a:pt x="0" y="46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270"/>
                        <wps:cNvSpPr>
                          <a:spLocks/>
                        </wps:cNvSpPr>
                        <wps:spPr bwMode="auto">
                          <a:xfrm>
                            <a:off x="5880" y="1743"/>
                            <a:ext cx="121" cy="120"/>
                          </a:xfrm>
                          <a:custGeom>
                            <a:avLst/>
                            <a:gdLst>
                              <a:gd name="T0" fmla="*/ 0 w 121"/>
                              <a:gd name="T1" fmla="*/ 0 h 120"/>
                              <a:gd name="T2" fmla="*/ 0 w 121"/>
                              <a:gd name="T3" fmla="*/ 120 h 120"/>
                              <a:gd name="T4" fmla="*/ 120 w 121"/>
                              <a:gd name="T5" fmla="*/ 60 h 120"/>
                              <a:gd name="T6" fmla="*/ 0 w 121"/>
                              <a:gd name="T7" fmla="*/ 0 h 120"/>
                            </a:gdLst>
                            <a:ahLst/>
                            <a:cxnLst>
                              <a:cxn ang="0">
                                <a:pos x="T0" y="T1"/>
                              </a:cxn>
                              <a:cxn ang="0">
                                <a:pos x="T2" y="T3"/>
                              </a:cxn>
                              <a:cxn ang="0">
                                <a:pos x="T4" y="T5"/>
                              </a:cxn>
                              <a:cxn ang="0">
                                <a:pos x="T6" y="T7"/>
                              </a:cxn>
                            </a:cxnLst>
                            <a:rect l="0" t="0" r="r" b="b"/>
                            <a:pathLst>
                              <a:path w="121"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271"/>
                        <wps:cNvSpPr>
                          <a:spLocks/>
                        </wps:cNvSpPr>
                        <wps:spPr bwMode="auto">
                          <a:xfrm>
                            <a:off x="6000" y="1333"/>
                            <a:ext cx="1079" cy="935"/>
                          </a:xfrm>
                          <a:custGeom>
                            <a:avLst/>
                            <a:gdLst>
                              <a:gd name="T0" fmla="*/ 0 w 1079"/>
                              <a:gd name="T1" fmla="*/ 467 h 935"/>
                              <a:gd name="T2" fmla="*/ 539 w 1079"/>
                              <a:gd name="T3" fmla="*/ 0 h 935"/>
                              <a:gd name="T4" fmla="*/ 1079 w 1079"/>
                              <a:gd name="T5" fmla="*/ 467 h 935"/>
                              <a:gd name="T6" fmla="*/ 539 w 1079"/>
                              <a:gd name="T7" fmla="*/ 935 h 935"/>
                              <a:gd name="T8" fmla="*/ 0 w 1079"/>
                              <a:gd name="T9" fmla="*/ 467 h 935"/>
                            </a:gdLst>
                            <a:ahLst/>
                            <a:cxnLst>
                              <a:cxn ang="0">
                                <a:pos x="T0" y="T1"/>
                              </a:cxn>
                              <a:cxn ang="0">
                                <a:pos x="T2" y="T3"/>
                              </a:cxn>
                              <a:cxn ang="0">
                                <a:pos x="T4" y="T5"/>
                              </a:cxn>
                              <a:cxn ang="0">
                                <a:pos x="T6" y="T7"/>
                              </a:cxn>
                              <a:cxn ang="0">
                                <a:pos x="T8" y="T9"/>
                              </a:cxn>
                            </a:cxnLst>
                            <a:rect l="0" t="0" r="r" b="b"/>
                            <a:pathLst>
                              <a:path w="1079" h="935">
                                <a:moveTo>
                                  <a:pt x="0" y="467"/>
                                </a:moveTo>
                                <a:lnTo>
                                  <a:pt x="539" y="0"/>
                                </a:lnTo>
                                <a:lnTo>
                                  <a:pt x="1079" y="467"/>
                                </a:lnTo>
                                <a:lnTo>
                                  <a:pt x="539" y="935"/>
                                </a:lnTo>
                                <a:lnTo>
                                  <a:pt x="0" y="467"/>
                                </a:lnTo>
                                <a:close/>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272"/>
                        <wps:cNvSpPr>
                          <a:spLocks/>
                        </wps:cNvSpPr>
                        <wps:spPr bwMode="auto">
                          <a:xfrm>
                            <a:off x="7438" y="1333"/>
                            <a:ext cx="1440" cy="935"/>
                          </a:xfrm>
                          <a:custGeom>
                            <a:avLst/>
                            <a:gdLst>
                              <a:gd name="T0" fmla="*/ 0 w 1440"/>
                              <a:gd name="T1" fmla="*/ 467 h 935"/>
                              <a:gd name="T2" fmla="*/ 720 w 1440"/>
                              <a:gd name="T3" fmla="*/ 0 h 935"/>
                              <a:gd name="T4" fmla="*/ 1440 w 1440"/>
                              <a:gd name="T5" fmla="*/ 467 h 935"/>
                              <a:gd name="T6" fmla="*/ 720 w 1440"/>
                              <a:gd name="T7" fmla="*/ 935 h 935"/>
                              <a:gd name="T8" fmla="*/ 0 w 1440"/>
                              <a:gd name="T9" fmla="*/ 467 h 935"/>
                            </a:gdLst>
                            <a:ahLst/>
                            <a:cxnLst>
                              <a:cxn ang="0">
                                <a:pos x="T0" y="T1"/>
                              </a:cxn>
                              <a:cxn ang="0">
                                <a:pos x="T2" y="T3"/>
                              </a:cxn>
                              <a:cxn ang="0">
                                <a:pos x="T4" y="T5"/>
                              </a:cxn>
                              <a:cxn ang="0">
                                <a:pos x="T6" y="T7"/>
                              </a:cxn>
                              <a:cxn ang="0">
                                <a:pos x="T8" y="T9"/>
                              </a:cxn>
                            </a:cxnLst>
                            <a:rect l="0" t="0" r="r" b="b"/>
                            <a:pathLst>
                              <a:path w="1440" h="935">
                                <a:moveTo>
                                  <a:pt x="0" y="467"/>
                                </a:moveTo>
                                <a:lnTo>
                                  <a:pt x="720" y="0"/>
                                </a:lnTo>
                                <a:lnTo>
                                  <a:pt x="1440" y="467"/>
                                </a:lnTo>
                                <a:lnTo>
                                  <a:pt x="720" y="935"/>
                                </a:lnTo>
                                <a:lnTo>
                                  <a:pt x="0" y="46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273"/>
                        <wps:cNvSpPr>
                          <a:spLocks/>
                        </wps:cNvSpPr>
                        <wps:spPr bwMode="auto">
                          <a:xfrm>
                            <a:off x="7318" y="1743"/>
                            <a:ext cx="121" cy="120"/>
                          </a:xfrm>
                          <a:custGeom>
                            <a:avLst/>
                            <a:gdLst>
                              <a:gd name="T0" fmla="*/ 0 w 121"/>
                              <a:gd name="T1" fmla="*/ 0 h 120"/>
                              <a:gd name="T2" fmla="*/ 0 w 121"/>
                              <a:gd name="T3" fmla="*/ 120 h 120"/>
                              <a:gd name="T4" fmla="*/ 120 w 121"/>
                              <a:gd name="T5" fmla="*/ 60 h 120"/>
                              <a:gd name="T6" fmla="*/ 0 w 121"/>
                              <a:gd name="T7" fmla="*/ 0 h 120"/>
                            </a:gdLst>
                            <a:ahLst/>
                            <a:cxnLst>
                              <a:cxn ang="0">
                                <a:pos x="T0" y="T1"/>
                              </a:cxn>
                              <a:cxn ang="0">
                                <a:pos x="T2" y="T3"/>
                              </a:cxn>
                              <a:cxn ang="0">
                                <a:pos x="T4" y="T5"/>
                              </a:cxn>
                              <a:cxn ang="0">
                                <a:pos x="T6" y="T7"/>
                              </a:cxn>
                            </a:cxnLst>
                            <a:rect l="0" t="0" r="r" b="b"/>
                            <a:pathLst>
                              <a:path w="121"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274"/>
                        <wps:cNvSpPr>
                          <a:spLocks/>
                        </wps:cNvSpPr>
                        <wps:spPr bwMode="auto">
                          <a:xfrm>
                            <a:off x="2759" y="1333"/>
                            <a:ext cx="1439" cy="935"/>
                          </a:xfrm>
                          <a:custGeom>
                            <a:avLst/>
                            <a:gdLst>
                              <a:gd name="T0" fmla="*/ 0 w 1439"/>
                              <a:gd name="T1" fmla="*/ 467 h 935"/>
                              <a:gd name="T2" fmla="*/ 719 w 1439"/>
                              <a:gd name="T3" fmla="*/ 0 h 935"/>
                              <a:gd name="T4" fmla="*/ 1439 w 1439"/>
                              <a:gd name="T5" fmla="*/ 467 h 935"/>
                              <a:gd name="T6" fmla="*/ 719 w 1439"/>
                              <a:gd name="T7" fmla="*/ 935 h 935"/>
                              <a:gd name="T8" fmla="*/ 0 w 1439"/>
                              <a:gd name="T9" fmla="*/ 467 h 935"/>
                            </a:gdLst>
                            <a:ahLst/>
                            <a:cxnLst>
                              <a:cxn ang="0">
                                <a:pos x="T0" y="T1"/>
                              </a:cxn>
                              <a:cxn ang="0">
                                <a:pos x="T2" y="T3"/>
                              </a:cxn>
                              <a:cxn ang="0">
                                <a:pos x="T4" y="T5"/>
                              </a:cxn>
                              <a:cxn ang="0">
                                <a:pos x="T6" y="T7"/>
                              </a:cxn>
                              <a:cxn ang="0">
                                <a:pos x="T8" y="T9"/>
                              </a:cxn>
                            </a:cxnLst>
                            <a:rect l="0" t="0" r="r" b="b"/>
                            <a:pathLst>
                              <a:path w="1439" h="935">
                                <a:moveTo>
                                  <a:pt x="0" y="467"/>
                                </a:moveTo>
                                <a:lnTo>
                                  <a:pt x="719" y="0"/>
                                </a:lnTo>
                                <a:lnTo>
                                  <a:pt x="1439" y="467"/>
                                </a:lnTo>
                                <a:lnTo>
                                  <a:pt x="719" y="935"/>
                                </a:lnTo>
                                <a:lnTo>
                                  <a:pt x="0" y="46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275"/>
                        <wps:cNvSpPr>
                          <a:spLocks/>
                        </wps:cNvSpPr>
                        <wps:spPr bwMode="auto">
                          <a:xfrm>
                            <a:off x="4198" y="1743"/>
                            <a:ext cx="121" cy="120"/>
                          </a:xfrm>
                          <a:custGeom>
                            <a:avLst/>
                            <a:gdLst>
                              <a:gd name="T0" fmla="*/ 119 w 121"/>
                              <a:gd name="T1" fmla="*/ 0 h 120"/>
                              <a:gd name="T2" fmla="*/ 0 w 121"/>
                              <a:gd name="T3" fmla="*/ 60 h 120"/>
                              <a:gd name="T4" fmla="*/ 120 w 121"/>
                              <a:gd name="T5" fmla="*/ 120 h 120"/>
                              <a:gd name="T6" fmla="*/ 119 w 121"/>
                              <a:gd name="T7" fmla="*/ 0 h 120"/>
                            </a:gdLst>
                            <a:ahLst/>
                            <a:cxnLst>
                              <a:cxn ang="0">
                                <a:pos x="T0" y="T1"/>
                              </a:cxn>
                              <a:cxn ang="0">
                                <a:pos x="T2" y="T3"/>
                              </a:cxn>
                              <a:cxn ang="0">
                                <a:pos x="T4" y="T5"/>
                              </a:cxn>
                              <a:cxn ang="0">
                                <a:pos x="T6" y="T7"/>
                              </a:cxn>
                            </a:cxnLst>
                            <a:rect l="0" t="0" r="r" b="b"/>
                            <a:pathLst>
                              <a:path w="121" h="120">
                                <a:moveTo>
                                  <a:pt x="119" y="0"/>
                                </a:moveTo>
                                <a:lnTo>
                                  <a:pt x="0" y="60"/>
                                </a:lnTo>
                                <a:lnTo>
                                  <a:pt x="120" y="120"/>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276"/>
                        <wps:cNvSpPr>
                          <a:spLocks/>
                        </wps:cNvSpPr>
                        <wps:spPr bwMode="auto">
                          <a:xfrm>
                            <a:off x="1318" y="1489"/>
                            <a:ext cx="1079" cy="623"/>
                          </a:xfrm>
                          <a:custGeom>
                            <a:avLst/>
                            <a:gdLst>
                              <a:gd name="T0" fmla="*/ 0 w 1079"/>
                              <a:gd name="T1" fmla="*/ 311 h 623"/>
                              <a:gd name="T2" fmla="*/ 269 w 1079"/>
                              <a:gd name="T3" fmla="*/ 0 h 623"/>
                              <a:gd name="T4" fmla="*/ 809 w 1079"/>
                              <a:gd name="T5" fmla="*/ 0 h 623"/>
                              <a:gd name="T6" fmla="*/ 1079 w 1079"/>
                              <a:gd name="T7" fmla="*/ 311 h 623"/>
                              <a:gd name="T8" fmla="*/ 809 w 1079"/>
                              <a:gd name="T9" fmla="*/ 623 h 623"/>
                              <a:gd name="T10" fmla="*/ 269 w 1079"/>
                              <a:gd name="T11" fmla="*/ 623 h 623"/>
                              <a:gd name="T12" fmla="*/ 0 w 1079"/>
                              <a:gd name="T13" fmla="*/ 311 h 623"/>
                            </a:gdLst>
                            <a:ahLst/>
                            <a:cxnLst>
                              <a:cxn ang="0">
                                <a:pos x="T0" y="T1"/>
                              </a:cxn>
                              <a:cxn ang="0">
                                <a:pos x="T2" y="T3"/>
                              </a:cxn>
                              <a:cxn ang="0">
                                <a:pos x="T4" y="T5"/>
                              </a:cxn>
                              <a:cxn ang="0">
                                <a:pos x="T6" y="T7"/>
                              </a:cxn>
                              <a:cxn ang="0">
                                <a:pos x="T8" y="T9"/>
                              </a:cxn>
                              <a:cxn ang="0">
                                <a:pos x="T10" y="T11"/>
                              </a:cxn>
                              <a:cxn ang="0">
                                <a:pos x="T12" y="T13"/>
                              </a:cxn>
                            </a:cxnLst>
                            <a:rect l="0" t="0" r="r" b="b"/>
                            <a:pathLst>
                              <a:path w="1079" h="623">
                                <a:moveTo>
                                  <a:pt x="0" y="311"/>
                                </a:moveTo>
                                <a:lnTo>
                                  <a:pt x="269" y="0"/>
                                </a:lnTo>
                                <a:lnTo>
                                  <a:pt x="809" y="0"/>
                                </a:lnTo>
                                <a:lnTo>
                                  <a:pt x="1079" y="311"/>
                                </a:lnTo>
                                <a:lnTo>
                                  <a:pt x="809" y="623"/>
                                </a:lnTo>
                                <a:lnTo>
                                  <a:pt x="269" y="623"/>
                                </a:lnTo>
                                <a:lnTo>
                                  <a:pt x="0" y="31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277"/>
                        <wps:cNvSpPr>
                          <a:spLocks/>
                        </wps:cNvSpPr>
                        <wps:spPr bwMode="auto">
                          <a:xfrm>
                            <a:off x="2399" y="1743"/>
                            <a:ext cx="121" cy="120"/>
                          </a:xfrm>
                          <a:custGeom>
                            <a:avLst/>
                            <a:gdLst>
                              <a:gd name="T0" fmla="*/ 119 w 121"/>
                              <a:gd name="T1" fmla="*/ 0 h 120"/>
                              <a:gd name="T2" fmla="*/ 0 w 121"/>
                              <a:gd name="T3" fmla="*/ 60 h 120"/>
                              <a:gd name="T4" fmla="*/ 120 w 121"/>
                              <a:gd name="T5" fmla="*/ 120 h 120"/>
                              <a:gd name="T6" fmla="*/ 119 w 121"/>
                              <a:gd name="T7" fmla="*/ 0 h 120"/>
                            </a:gdLst>
                            <a:ahLst/>
                            <a:cxnLst>
                              <a:cxn ang="0">
                                <a:pos x="T0" y="T1"/>
                              </a:cxn>
                              <a:cxn ang="0">
                                <a:pos x="T2" y="T3"/>
                              </a:cxn>
                              <a:cxn ang="0">
                                <a:pos x="T4" y="T5"/>
                              </a:cxn>
                              <a:cxn ang="0">
                                <a:pos x="T6" y="T7"/>
                              </a:cxn>
                            </a:cxnLst>
                            <a:rect l="0" t="0" r="r" b="b"/>
                            <a:pathLst>
                              <a:path w="121" h="120">
                                <a:moveTo>
                                  <a:pt x="119" y="0"/>
                                </a:moveTo>
                                <a:lnTo>
                                  <a:pt x="0" y="60"/>
                                </a:lnTo>
                                <a:lnTo>
                                  <a:pt x="120" y="120"/>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278"/>
                        <wps:cNvSpPr>
                          <a:spLocks/>
                        </wps:cNvSpPr>
                        <wps:spPr bwMode="auto">
                          <a:xfrm>
                            <a:off x="9239" y="1489"/>
                            <a:ext cx="1077" cy="623"/>
                          </a:xfrm>
                          <a:custGeom>
                            <a:avLst/>
                            <a:gdLst>
                              <a:gd name="T0" fmla="*/ 0 w 1077"/>
                              <a:gd name="T1" fmla="*/ 311 h 623"/>
                              <a:gd name="T2" fmla="*/ 269 w 1077"/>
                              <a:gd name="T3" fmla="*/ 0 h 623"/>
                              <a:gd name="T4" fmla="*/ 807 w 1077"/>
                              <a:gd name="T5" fmla="*/ 0 h 623"/>
                              <a:gd name="T6" fmla="*/ 1077 w 1077"/>
                              <a:gd name="T7" fmla="*/ 311 h 623"/>
                              <a:gd name="T8" fmla="*/ 807 w 1077"/>
                              <a:gd name="T9" fmla="*/ 623 h 623"/>
                              <a:gd name="T10" fmla="*/ 269 w 1077"/>
                              <a:gd name="T11" fmla="*/ 623 h 623"/>
                              <a:gd name="T12" fmla="*/ 0 w 1077"/>
                              <a:gd name="T13" fmla="*/ 311 h 623"/>
                            </a:gdLst>
                            <a:ahLst/>
                            <a:cxnLst>
                              <a:cxn ang="0">
                                <a:pos x="T0" y="T1"/>
                              </a:cxn>
                              <a:cxn ang="0">
                                <a:pos x="T2" y="T3"/>
                              </a:cxn>
                              <a:cxn ang="0">
                                <a:pos x="T4" y="T5"/>
                              </a:cxn>
                              <a:cxn ang="0">
                                <a:pos x="T6" y="T7"/>
                              </a:cxn>
                              <a:cxn ang="0">
                                <a:pos x="T8" y="T9"/>
                              </a:cxn>
                              <a:cxn ang="0">
                                <a:pos x="T10" y="T11"/>
                              </a:cxn>
                              <a:cxn ang="0">
                                <a:pos x="T12" y="T13"/>
                              </a:cxn>
                            </a:cxnLst>
                            <a:rect l="0" t="0" r="r" b="b"/>
                            <a:pathLst>
                              <a:path w="1077" h="623">
                                <a:moveTo>
                                  <a:pt x="0" y="311"/>
                                </a:moveTo>
                                <a:lnTo>
                                  <a:pt x="269" y="0"/>
                                </a:lnTo>
                                <a:lnTo>
                                  <a:pt x="807" y="0"/>
                                </a:lnTo>
                                <a:lnTo>
                                  <a:pt x="1077" y="311"/>
                                </a:lnTo>
                                <a:lnTo>
                                  <a:pt x="807" y="623"/>
                                </a:lnTo>
                                <a:lnTo>
                                  <a:pt x="269" y="623"/>
                                </a:lnTo>
                                <a:lnTo>
                                  <a:pt x="0" y="31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279"/>
                        <wps:cNvSpPr>
                          <a:spLocks/>
                        </wps:cNvSpPr>
                        <wps:spPr bwMode="auto">
                          <a:xfrm>
                            <a:off x="9121" y="1742"/>
                            <a:ext cx="121" cy="120"/>
                          </a:xfrm>
                          <a:custGeom>
                            <a:avLst/>
                            <a:gdLst>
                              <a:gd name="T0" fmla="*/ 0 w 121"/>
                              <a:gd name="T1" fmla="*/ 0 h 120"/>
                              <a:gd name="T2" fmla="*/ 0 w 121"/>
                              <a:gd name="T3" fmla="*/ 120 h 120"/>
                              <a:gd name="T4" fmla="*/ 120 w 121"/>
                              <a:gd name="T5" fmla="*/ 59 h 120"/>
                              <a:gd name="T6" fmla="*/ 0 w 121"/>
                              <a:gd name="T7" fmla="*/ 0 h 120"/>
                            </a:gdLst>
                            <a:ahLst/>
                            <a:cxnLst>
                              <a:cxn ang="0">
                                <a:pos x="T0" y="T1"/>
                              </a:cxn>
                              <a:cxn ang="0">
                                <a:pos x="T2" y="T3"/>
                              </a:cxn>
                              <a:cxn ang="0">
                                <a:pos x="T4" y="T5"/>
                              </a:cxn>
                              <a:cxn ang="0">
                                <a:pos x="T6" y="T7"/>
                              </a:cxn>
                            </a:cxnLst>
                            <a:rect l="0" t="0" r="r" b="b"/>
                            <a:pathLst>
                              <a:path w="121" h="120">
                                <a:moveTo>
                                  <a:pt x="0" y="0"/>
                                </a:moveTo>
                                <a:lnTo>
                                  <a:pt x="0" y="120"/>
                                </a:lnTo>
                                <a:lnTo>
                                  <a:pt x="120" y="5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280"/>
                        <wps:cNvSpPr>
                          <a:spLocks/>
                        </wps:cNvSpPr>
                        <wps:spPr bwMode="auto">
                          <a:xfrm>
                            <a:off x="6538" y="2268"/>
                            <a:ext cx="20" cy="369"/>
                          </a:xfrm>
                          <a:custGeom>
                            <a:avLst/>
                            <a:gdLst>
                              <a:gd name="T0" fmla="*/ 0 w 20"/>
                              <a:gd name="T1" fmla="*/ 0 h 369"/>
                              <a:gd name="T2" fmla="*/ 0 w 20"/>
                              <a:gd name="T3" fmla="*/ 369 h 369"/>
                            </a:gdLst>
                            <a:ahLst/>
                            <a:cxnLst>
                              <a:cxn ang="0">
                                <a:pos x="T0" y="T1"/>
                              </a:cxn>
                              <a:cxn ang="0">
                                <a:pos x="T2" y="T3"/>
                              </a:cxn>
                            </a:cxnLst>
                            <a:rect l="0" t="0" r="r" b="b"/>
                            <a:pathLst>
                              <a:path w="20" h="369">
                                <a:moveTo>
                                  <a:pt x="0" y="0"/>
                                </a:moveTo>
                                <a:lnTo>
                                  <a:pt x="0" y="369"/>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281"/>
                        <wps:cNvSpPr>
                          <a:spLocks/>
                        </wps:cNvSpPr>
                        <wps:spPr bwMode="auto">
                          <a:xfrm>
                            <a:off x="6479" y="2617"/>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282"/>
                        <wps:cNvSpPr>
                          <a:spLocks/>
                        </wps:cNvSpPr>
                        <wps:spPr bwMode="auto">
                          <a:xfrm>
                            <a:off x="8159" y="2268"/>
                            <a:ext cx="20" cy="369"/>
                          </a:xfrm>
                          <a:custGeom>
                            <a:avLst/>
                            <a:gdLst>
                              <a:gd name="T0" fmla="*/ 0 w 20"/>
                              <a:gd name="T1" fmla="*/ 0 h 369"/>
                              <a:gd name="T2" fmla="*/ 0 w 20"/>
                              <a:gd name="T3" fmla="*/ 369 h 369"/>
                            </a:gdLst>
                            <a:ahLst/>
                            <a:cxnLst>
                              <a:cxn ang="0">
                                <a:pos x="T0" y="T1"/>
                              </a:cxn>
                              <a:cxn ang="0">
                                <a:pos x="T2" y="T3"/>
                              </a:cxn>
                            </a:cxnLst>
                            <a:rect l="0" t="0" r="r" b="b"/>
                            <a:pathLst>
                              <a:path w="20" h="369">
                                <a:moveTo>
                                  <a:pt x="0" y="0"/>
                                </a:moveTo>
                                <a:lnTo>
                                  <a:pt x="0" y="369"/>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283"/>
                        <wps:cNvSpPr>
                          <a:spLocks/>
                        </wps:cNvSpPr>
                        <wps:spPr bwMode="auto">
                          <a:xfrm>
                            <a:off x="8100" y="2617"/>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284"/>
                        <wps:cNvSpPr>
                          <a:spLocks/>
                        </wps:cNvSpPr>
                        <wps:spPr bwMode="auto">
                          <a:xfrm>
                            <a:off x="3478" y="2268"/>
                            <a:ext cx="20" cy="1929"/>
                          </a:xfrm>
                          <a:custGeom>
                            <a:avLst/>
                            <a:gdLst>
                              <a:gd name="T0" fmla="*/ 0 w 20"/>
                              <a:gd name="T1" fmla="*/ 0 h 1929"/>
                              <a:gd name="T2" fmla="*/ 0 w 20"/>
                              <a:gd name="T3" fmla="*/ 1929 h 1929"/>
                            </a:gdLst>
                            <a:ahLst/>
                            <a:cxnLst>
                              <a:cxn ang="0">
                                <a:pos x="T0" y="T1"/>
                              </a:cxn>
                              <a:cxn ang="0">
                                <a:pos x="T2" y="T3"/>
                              </a:cxn>
                            </a:cxnLst>
                            <a:rect l="0" t="0" r="r" b="b"/>
                            <a:pathLst>
                              <a:path w="20" h="1929">
                                <a:moveTo>
                                  <a:pt x="0" y="0"/>
                                </a:moveTo>
                                <a:lnTo>
                                  <a:pt x="0" y="192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285"/>
                        <wps:cNvSpPr>
                          <a:spLocks/>
                        </wps:cNvSpPr>
                        <wps:spPr bwMode="auto">
                          <a:xfrm>
                            <a:off x="3419" y="4177"/>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286"/>
                        <wps:cNvSpPr>
                          <a:spLocks/>
                        </wps:cNvSpPr>
                        <wps:spPr bwMode="auto">
                          <a:xfrm>
                            <a:off x="7438" y="2737"/>
                            <a:ext cx="1441" cy="937"/>
                          </a:xfrm>
                          <a:custGeom>
                            <a:avLst/>
                            <a:gdLst>
                              <a:gd name="T0" fmla="*/ 0 w 1441"/>
                              <a:gd name="T1" fmla="*/ 468 h 937"/>
                              <a:gd name="T2" fmla="*/ 720 w 1441"/>
                              <a:gd name="T3" fmla="*/ 0 h 937"/>
                              <a:gd name="T4" fmla="*/ 1441 w 1441"/>
                              <a:gd name="T5" fmla="*/ 468 h 937"/>
                              <a:gd name="T6" fmla="*/ 720 w 1441"/>
                              <a:gd name="T7" fmla="*/ 936 h 937"/>
                              <a:gd name="T8" fmla="*/ 0 w 1441"/>
                              <a:gd name="T9" fmla="*/ 468 h 937"/>
                            </a:gdLst>
                            <a:ahLst/>
                            <a:cxnLst>
                              <a:cxn ang="0">
                                <a:pos x="T0" y="T1"/>
                              </a:cxn>
                              <a:cxn ang="0">
                                <a:pos x="T2" y="T3"/>
                              </a:cxn>
                              <a:cxn ang="0">
                                <a:pos x="T4" y="T5"/>
                              </a:cxn>
                              <a:cxn ang="0">
                                <a:pos x="T6" y="T7"/>
                              </a:cxn>
                              <a:cxn ang="0">
                                <a:pos x="T8" y="T9"/>
                              </a:cxn>
                            </a:cxnLst>
                            <a:rect l="0" t="0" r="r" b="b"/>
                            <a:pathLst>
                              <a:path w="1441" h="937">
                                <a:moveTo>
                                  <a:pt x="0" y="468"/>
                                </a:moveTo>
                                <a:lnTo>
                                  <a:pt x="720" y="0"/>
                                </a:lnTo>
                                <a:lnTo>
                                  <a:pt x="1441" y="468"/>
                                </a:lnTo>
                                <a:lnTo>
                                  <a:pt x="720" y="936"/>
                                </a:lnTo>
                                <a:lnTo>
                                  <a:pt x="0" y="46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287"/>
                        <wps:cNvSpPr>
                          <a:spLocks/>
                        </wps:cNvSpPr>
                        <wps:spPr bwMode="auto">
                          <a:xfrm>
                            <a:off x="9239" y="2893"/>
                            <a:ext cx="1077" cy="623"/>
                          </a:xfrm>
                          <a:custGeom>
                            <a:avLst/>
                            <a:gdLst>
                              <a:gd name="T0" fmla="*/ 0 w 1077"/>
                              <a:gd name="T1" fmla="*/ 311 h 623"/>
                              <a:gd name="T2" fmla="*/ 269 w 1077"/>
                              <a:gd name="T3" fmla="*/ 0 h 623"/>
                              <a:gd name="T4" fmla="*/ 807 w 1077"/>
                              <a:gd name="T5" fmla="*/ 0 h 623"/>
                              <a:gd name="T6" fmla="*/ 1077 w 1077"/>
                              <a:gd name="T7" fmla="*/ 311 h 623"/>
                              <a:gd name="T8" fmla="*/ 807 w 1077"/>
                              <a:gd name="T9" fmla="*/ 623 h 623"/>
                              <a:gd name="T10" fmla="*/ 269 w 1077"/>
                              <a:gd name="T11" fmla="*/ 623 h 623"/>
                              <a:gd name="T12" fmla="*/ 0 w 1077"/>
                              <a:gd name="T13" fmla="*/ 311 h 623"/>
                            </a:gdLst>
                            <a:ahLst/>
                            <a:cxnLst>
                              <a:cxn ang="0">
                                <a:pos x="T0" y="T1"/>
                              </a:cxn>
                              <a:cxn ang="0">
                                <a:pos x="T2" y="T3"/>
                              </a:cxn>
                              <a:cxn ang="0">
                                <a:pos x="T4" y="T5"/>
                              </a:cxn>
                              <a:cxn ang="0">
                                <a:pos x="T6" y="T7"/>
                              </a:cxn>
                              <a:cxn ang="0">
                                <a:pos x="T8" y="T9"/>
                              </a:cxn>
                              <a:cxn ang="0">
                                <a:pos x="T10" y="T11"/>
                              </a:cxn>
                              <a:cxn ang="0">
                                <a:pos x="T12" y="T13"/>
                              </a:cxn>
                            </a:cxnLst>
                            <a:rect l="0" t="0" r="r" b="b"/>
                            <a:pathLst>
                              <a:path w="1077" h="623">
                                <a:moveTo>
                                  <a:pt x="0" y="311"/>
                                </a:moveTo>
                                <a:lnTo>
                                  <a:pt x="269" y="0"/>
                                </a:lnTo>
                                <a:lnTo>
                                  <a:pt x="807" y="0"/>
                                </a:lnTo>
                                <a:lnTo>
                                  <a:pt x="1077" y="311"/>
                                </a:lnTo>
                                <a:lnTo>
                                  <a:pt x="807" y="623"/>
                                </a:lnTo>
                                <a:lnTo>
                                  <a:pt x="269" y="623"/>
                                </a:lnTo>
                                <a:lnTo>
                                  <a:pt x="0" y="31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288"/>
                        <wps:cNvSpPr>
                          <a:spLocks/>
                        </wps:cNvSpPr>
                        <wps:spPr bwMode="auto">
                          <a:xfrm>
                            <a:off x="9120" y="3144"/>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289"/>
                        <wps:cNvSpPr>
                          <a:spLocks/>
                        </wps:cNvSpPr>
                        <wps:spPr bwMode="auto">
                          <a:xfrm>
                            <a:off x="5819" y="2737"/>
                            <a:ext cx="1438" cy="937"/>
                          </a:xfrm>
                          <a:custGeom>
                            <a:avLst/>
                            <a:gdLst>
                              <a:gd name="T0" fmla="*/ 0 w 1438"/>
                              <a:gd name="T1" fmla="*/ 468 h 937"/>
                              <a:gd name="T2" fmla="*/ 719 w 1438"/>
                              <a:gd name="T3" fmla="*/ 0 h 937"/>
                              <a:gd name="T4" fmla="*/ 1438 w 1438"/>
                              <a:gd name="T5" fmla="*/ 468 h 937"/>
                              <a:gd name="T6" fmla="*/ 719 w 1438"/>
                              <a:gd name="T7" fmla="*/ 936 h 937"/>
                              <a:gd name="T8" fmla="*/ 0 w 1438"/>
                              <a:gd name="T9" fmla="*/ 468 h 937"/>
                            </a:gdLst>
                            <a:ahLst/>
                            <a:cxnLst>
                              <a:cxn ang="0">
                                <a:pos x="T0" y="T1"/>
                              </a:cxn>
                              <a:cxn ang="0">
                                <a:pos x="T2" y="T3"/>
                              </a:cxn>
                              <a:cxn ang="0">
                                <a:pos x="T4" y="T5"/>
                              </a:cxn>
                              <a:cxn ang="0">
                                <a:pos x="T6" y="T7"/>
                              </a:cxn>
                              <a:cxn ang="0">
                                <a:pos x="T8" y="T9"/>
                              </a:cxn>
                            </a:cxnLst>
                            <a:rect l="0" t="0" r="r" b="b"/>
                            <a:pathLst>
                              <a:path w="1438" h="937">
                                <a:moveTo>
                                  <a:pt x="0" y="468"/>
                                </a:moveTo>
                                <a:lnTo>
                                  <a:pt x="719" y="0"/>
                                </a:lnTo>
                                <a:lnTo>
                                  <a:pt x="1438" y="468"/>
                                </a:lnTo>
                                <a:lnTo>
                                  <a:pt x="719" y="936"/>
                                </a:lnTo>
                                <a:lnTo>
                                  <a:pt x="0" y="46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290"/>
                        <wps:cNvSpPr>
                          <a:spLocks/>
                        </wps:cNvSpPr>
                        <wps:spPr bwMode="auto">
                          <a:xfrm>
                            <a:off x="5458" y="3144"/>
                            <a:ext cx="120" cy="120"/>
                          </a:xfrm>
                          <a:custGeom>
                            <a:avLst/>
                            <a:gdLst>
                              <a:gd name="T0" fmla="*/ 120 w 120"/>
                              <a:gd name="T1" fmla="*/ 0 h 120"/>
                              <a:gd name="T2" fmla="*/ 0 w 120"/>
                              <a:gd name="T3" fmla="*/ 60 h 120"/>
                              <a:gd name="T4" fmla="*/ 12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60"/>
                                </a:lnTo>
                                <a:lnTo>
                                  <a:pt x="12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291"/>
                        <wps:cNvSpPr>
                          <a:spLocks/>
                        </wps:cNvSpPr>
                        <wps:spPr bwMode="auto">
                          <a:xfrm>
                            <a:off x="4378" y="2893"/>
                            <a:ext cx="1077" cy="623"/>
                          </a:xfrm>
                          <a:custGeom>
                            <a:avLst/>
                            <a:gdLst>
                              <a:gd name="T0" fmla="*/ 0 w 1077"/>
                              <a:gd name="T1" fmla="*/ 311 h 623"/>
                              <a:gd name="T2" fmla="*/ 269 w 1077"/>
                              <a:gd name="T3" fmla="*/ 0 h 623"/>
                              <a:gd name="T4" fmla="*/ 807 w 1077"/>
                              <a:gd name="T5" fmla="*/ 0 h 623"/>
                              <a:gd name="T6" fmla="*/ 1077 w 1077"/>
                              <a:gd name="T7" fmla="*/ 311 h 623"/>
                              <a:gd name="T8" fmla="*/ 807 w 1077"/>
                              <a:gd name="T9" fmla="*/ 623 h 623"/>
                              <a:gd name="T10" fmla="*/ 269 w 1077"/>
                              <a:gd name="T11" fmla="*/ 623 h 623"/>
                              <a:gd name="T12" fmla="*/ 0 w 1077"/>
                              <a:gd name="T13" fmla="*/ 311 h 623"/>
                            </a:gdLst>
                            <a:ahLst/>
                            <a:cxnLst>
                              <a:cxn ang="0">
                                <a:pos x="T0" y="T1"/>
                              </a:cxn>
                              <a:cxn ang="0">
                                <a:pos x="T2" y="T3"/>
                              </a:cxn>
                              <a:cxn ang="0">
                                <a:pos x="T4" y="T5"/>
                              </a:cxn>
                              <a:cxn ang="0">
                                <a:pos x="T6" y="T7"/>
                              </a:cxn>
                              <a:cxn ang="0">
                                <a:pos x="T8" y="T9"/>
                              </a:cxn>
                              <a:cxn ang="0">
                                <a:pos x="T10" y="T11"/>
                              </a:cxn>
                              <a:cxn ang="0">
                                <a:pos x="T12" y="T13"/>
                              </a:cxn>
                            </a:cxnLst>
                            <a:rect l="0" t="0" r="r" b="b"/>
                            <a:pathLst>
                              <a:path w="1077" h="623">
                                <a:moveTo>
                                  <a:pt x="0" y="311"/>
                                </a:moveTo>
                                <a:lnTo>
                                  <a:pt x="269" y="0"/>
                                </a:lnTo>
                                <a:lnTo>
                                  <a:pt x="807" y="0"/>
                                </a:lnTo>
                                <a:lnTo>
                                  <a:pt x="1077" y="311"/>
                                </a:lnTo>
                                <a:lnTo>
                                  <a:pt x="807" y="623"/>
                                </a:lnTo>
                                <a:lnTo>
                                  <a:pt x="269" y="623"/>
                                </a:lnTo>
                                <a:lnTo>
                                  <a:pt x="0" y="31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292"/>
                        <wps:cNvSpPr>
                          <a:spLocks/>
                        </wps:cNvSpPr>
                        <wps:spPr bwMode="auto">
                          <a:xfrm>
                            <a:off x="6538" y="3672"/>
                            <a:ext cx="20" cy="213"/>
                          </a:xfrm>
                          <a:custGeom>
                            <a:avLst/>
                            <a:gdLst>
                              <a:gd name="T0" fmla="*/ 0 w 20"/>
                              <a:gd name="T1" fmla="*/ 0 h 213"/>
                              <a:gd name="T2" fmla="*/ 0 w 20"/>
                              <a:gd name="T3" fmla="*/ 213 h 213"/>
                            </a:gdLst>
                            <a:ahLst/>
                            <a:cxnLst>
                              <a:cxn ang="0">
                                <a:pos x="T0" y="T1"/>
                              </a:cxn>
                              <a:cxn ang="0">
                                <a:pos x="T2" y="T3"/>
                              </a:cxn>
                            </a:cxnLst>
                            <a:rect l="0" t="0" r="r" b="b"/>
                            <a:pathLst>
                              <a:path w="20" h="213">
                                <a:moveTo>
                                  <a:pt x="0" y="0"/>
                                </a:moveTo>
                                <a:lnTo>
                                  <a:pt x="0" y="21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293"/>
                        <wps:cNvSpPr>
                          <a:spLocks/>
                        </wps:cNvSpPr>
                        <wps:spPr bwMode="auto">
                          <a:xfrm>
                            <a:off x="6479" y="3865"/>
                            <a:ext cx="120" cy="120"/>
                          </a:xfrm>
                          <a:custGeom>
                            <a:avLst/>
                            <a:gdLst>
                              <a:gd name="T0" fmla="*/ 120 w 120"/>
                              <a:gd name="T1" fmla="*/ 0 h 120"/>
                              <a:gd name="T2" fmla="*/ 0 w 120"/>
                              <a:gd name="T3" fmla="*/ 0 h 120"/>
                              <a:gd name="T4" fmla="*/ 6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294"/>
                        <wps:cNvSpPr>
                          <a:spLocks/>
                        </wps:cNvSpPr>
                        <wps:spPr bwMode="auto">
                          <a:xfrm>
                            <a:off x="8159" y="3672"/>
                            <a:ext cx="20" cy="213"/>
                          </a:xfrm>
                          <a:custGeom>
                            <a:avLst/>
                            <a:gdLst>
                              <a:gd name="T0" fmla="*/ 0 w 20"/>
                              <a:gd name="T1" fmla="*/ 0 h 213"/>
                              <a:gd name="T2" fmla="*/ 0 w 20"/>
                              <a:gd name="T3" fmla="*/ 213 h 213"/>
                            </a:gdLst>
                            <a:ahLst/>
                            <a:cxnLst>
                              <a:cxn ang="0">
                                <a:pos x="T0" y="T1"/>
                              </a:cxn>
                              <a:cxn ang="0">
                                <a:pos x="T2" y="T3"/>
                              </a:cxn>
                            </a:cxnLst>
                            <a:rect l="0" t="0" r="r" b="b"/>
                            <a:pathLst>
                              <a:path w="20" h="213">
                                <a:moveTo>
                                  <a:pt x="0" y="0"/>
                                </a:moveTo>
                                <a:lnTo>
                                  <a:pt x="0" y="21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295"/>
                        <wps:cNvSpPr>
                          <a:spLocks/>
                        </wps:cNvSpPr>
                        <wps:spPr bwMode="auto">
                          <a:xfrm>
                            <a:off x="8100" y="3865"/>
                            <a:ext cx="120" cy="120"/>
                          </a:xfrm>
                          <a:custGeom>
                            <a:avLst/>
                            <a:gdLst>
                              <a:gd name="T0" fmla="*/ 120 w 120"/>
                              <a:gd name="T1" fmla="*/ 0 h 120"/>
                              <a:gd name="T2" fmla="*/ 0 w 120"/>
                              <a:gd name="T3" fmla="*/ 0 h 120"/>
                              <a:gd name="T4" fmla="*/ 6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296"/>
                        <wps:cNvSpPr>
                          <a:spLocks/>
                        </wps:cNvSpPr>
                        <wps:spPr bwMode="auto">
                          <a:xfrm>
                            <a:off x="3578" y="3985"/>
                            <a:ext cx="4581" cy="20"/>
                          </a:xfrm>
                          <a:custGeom>
                            <a:avLst/>
                            <a:gdLst>
                              <a:gd name="T0" fmla="*/ 4581 w 4581"/>
                              <a:gd name="T1" fmla="*/ 0 h 20"/>
                              <a:gd name="T2" fmla="*/ 0 w 4581"/>
                              <a:gd name="T3" fmla="*/ 0 h 20"/>
                            </a:gdLst>
                            <a:ahLst/>
                            <a:cxnLst>
                              <a:cxn ang="0">
                                <a:pos x="T0" y="T1"/>
                              </a:cxn>
                              <a:cxn ang="0">
                                <a:pos x="T2" y="T3"/>
                              </a:cxn>
                            </a:cxnLst>
                            <a:rect l="0" t="0" r="r" b="b"/>
                            <a:pathLst>
                              <a:path w="4581" h="20">
                                <a:moveTo>
                                  <a:pt x="4581" y="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297"/>
                        <wps:cNvSpPr>
                          <a:spLocks/>
                        </wps:cNvSpPr>
                        <wps:spPr bwMode="auto">
                          <a:xfrm>
                            <a:off x="3478" y="3925"/>
                            <a:ext cx="120" cy="120"/>
                          </a:xfrm>
                          <a:custGeom>
                            <a:avLst/>
                            <a:gdLst>
                              <a:gd name="T0" fmla="*/ 120 w 120"/>
                              <a:gd name="T1" fmla="*/ 0 h 120"/>
                              <a:gd name="T2" fmla="*/ 0 w 120"/>
                              <a:gd name="T3" fmla="*/ 60 h 120"/>
                              <a:gd name="T4" fmla="*/ 12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60"/>
                                </a:lnTo>
                                <a:lnTo>
                                  <a:pt x="12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298"/>
                        <wps:cNvSpPr>
                          <a:spLocks/>
                        </wps:cNvSpPr>
                        <wps:spPr bwMode="auto">
                          <a:xfrm>
                            <a:off x="2759" y="4297"/>
                            <a:ext cx="1435" cy="935"/>
                          </a:xfrm>
                          <a:custGeom>
                            <a:avLst/>
                            <a:gdLst>
                              <a:gd name="T0" fmla="*/ 0 w 1435"/>
                              <a:gd name="T1" fmla="*/ 467 h 935"/>
                              <a:gd name="T2" fmla="*/ 717 w 1435"/>
                              <a:gd name="T3" fmla="*/ 0 h 935"/>
                              <a:gd name="T4" fmla="*/ 1435 w 1435"/>
                              <a:gd name="T5" fmla="*/ 467 h 935"/>
                              <a:gd name="T6" fmla="*/ 717 w 1435"/>
                              <a:gd name="T7" fmla="*/ 935 h 935"/>
                              <a:gd name="T8" fmla="*/ 0 w 1435"/>
                              <a:gd name="T9" fmla="*/ 467 h 935"/>
                            </a:gdLst>
                            <a:ahLst/>
                            <a:cxnLst>
                              <a:cxn ang="0">
                                <a:pos x="T0" y="T1"/>
                              </a:cxn>
                              <a:cxn ang="0">
                                <a:pos x="T2" y="T3"/>
                              </a:cxn>
                              <a:cxn ang="0">
                                <a:pos x="T4" y="T5"/>
                              </a:cxn>
                              <a:cxn ang="0">
                                <a:pos x="T6" y="T7"/>
                              </a:cxn>
                              <a:cxn ang="0">
                                <a:pos x="T8" y="T9"/>
                              </a:cxn>
                            </a:cxnLst>
                            <a:rect l="0" t="0" r="r" b="b"/>
                            <a:pathLst>
                              <a:path w="1435" h="935">
                                <a:moveTo>
                                  <a:pt x="0" y="467"/>
                                </a:moveTo>
                                <a:lnTo>
                                  <a:pt x="717" y="0"/>
                                </a:lnTo>
                                <a:lnTo>
                                  <a:pt x="1435" y="467"/>
                                </a:lnTo>
                                <a:lnTo>
                                  <a:pt x="717" y="935"/>
                                </a:lnTo>
                                <a:lnTo>
                                  <a:pt x="0" y="46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299"/>
                        <wps:cNvSpPr>
                          <a:spLocks/>
                        </wps:cNvSpPr>
                        <wps:spPr bwMode="auto">
                          <a:xfrm>
                            <a:off x="4198" y="4764"/>
                            <a:ext cx="3861" cy="20"/>
                          </a:xfrm>
                          <a:custGeom>
                            <a:avLst/>
                            <a:gdLst>
                              <a:gd name="T0" fmla="*/ 0 w 3861"/>
                              <a:gd name="T1" fmla="*/ 0 h 20"/>
                              <a:gd name="T2" fmla="*/ 3861 w 3861"/>
                              <a:gd name="T3" fmla="*/ 0 h 20"/>
                            </a:gdLst>
                            <a:ahLst/>
                            <a:cxnLst>
                              <a:cxn ang="0">
                                <a:pos x="T0" y="T1"/>
                              </a:cxn>
                              <a:cxn ang="0">
                                <a:pos x="T2" y="T3"/>
                              </a:cxn>
                            </a:cxnLst>
                            <a:rect l="0" t="0" r="r" b="b"/>
                            <a:pathLst>
                              <a:path w="3861" h="20">
                                <a:moveTo>
                                  <a:pt x="0" y="0"/>
                                </a:moveTo>
                                <a:lnTo>
                                  <a:pt x="386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300"/>
                        <wps:cNvSpPr>
                          <a:spLocks/>
                        </wps:cNvSpPr>
                        <wps:spPr bwMode="auto">
                          <a:xfrm>
                            <a:off x="8039" y="4705"/>
                            <a:ext cx="121" cy="120"/>
                          </a:xfrm>
                          <a:custGeom>
                            <a:avLst/>
                            <a:gdLst>
                              <a:gd name="T0" fmla="*/ 0 w 121"/>
                              <a:gd name="T1" fmla="*/ 0 h 120"/>
                              <a:gd name="T2" fmla="*/ 0 w 121"/>
                              <a:gd name="T3" fmla="*/ 120 h 120"/>
                              <a:gd name="T4" fmla="*/ 120 w 121"/>
                              <a:gd name="T5" fmla="*/ 60 h 120"/>
                              <a:gd name="T6" fmla="*/ 0 w 121"/>
                              <a:gd name="T7" fmla="*/ 0 h 120"/>
                            </a:gdLst>
                            <a:ahLst/>
                            <a:cxnLst>
                              <a:cxn ang="0">
                                <a:pos x="T0" y="T1"/>
                              </a:cxn>
                              <a:cxn ang="0">
                                <a:pos x="T2" y="T3"/>
                              </a:cxn>
                              <a:cxn ang="0">
                                <a:pos x="T4" y="T5"/>
                              </a:cxn>
                              <a:cxn ang="0">
                                <a:pos x="T6" y="T7"/>
                              </a:cxn>
                            </a:cxnLst>
                            <a:rect l="0" t="0" r="r" b="b"/>
                            <a:pathLst>
                              <a:path w="121"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301"/>
                        <wps:cNvSpPr>
                          <a:spLocks/>
                        </wps:cNvSpPr>
                        <wps:spPr bwMode="auto">
                          <a:xfrm>
                            <a:off x="2759" y="5545"/>
                            <a:ext cx="1438" cy="936"/>
                          </a:xfrm>
                          <a:custGeom>
                            <a:avLst/>
                            <a:gdLst>
                              <a:gd name="T0" fmla="*/ 0 w 1438"/>
                              <a:gd name="T1" fmla="*/ 467 h 936"/>
                              <a:gd name="T2" fmla="*/ 719 w 1438"/>
                              <a:gd name="T3" fmla="*/ 0 h 936"/>
                              <a:gd name="T4" fmla="*/ 1438 w 1438"/>
                              <a:gd name="T5" fmla="*/ 467 h 936"/>
                              <a:gd name="T6" fmla="*/ 719 w 1438"/>
                              <a:gd name="T7" fmla="*/ 935 h 936"/>
                              <a:gd name="T8" fmla="*/ 0 w 1438"/>
                              <a:gd name="T9" fmla="*/ 467 h 936"/>
                            </a:gdLst>
                            <a:ahLst/>
                            <a:cxnLst>
                              <a:cxn ang="0">
                                <a:pos x="T0" y="T1"/>
                              </a:cxn>
                              <a:cxn ang="0">
                                <a:pos x="T2" y="T3"/>
                              </a:cxn>
                              <a:cxn ang="0">
                                <a:pos x="T4" y="T5"/>
                              </a:cxn>
                              <a:cxn ang="0">
                                <a:pos x="T6" y="T7"/>
                              </a:cxn>
                              <a:cxn ang="0">
                                <a:pos x="T8" y="T9"/>
                              </a:cxn>
                            </a:cxnLst>
                            <a:rect l="0" t="0" r="r" b="b"/>
                            <a:pathLst>
                              <a:path w="1438" h="936">
                                <a:moveTo>
                                  <a:pt x="0" y="467"/>
                                </a:moveTo>
                                <a:lnTo>
                                  <a:pt x="719" y="0"/>
                                </a:lnTo>
                                <a:lnTo>
                                  <a:pt x="1438" y="467"/>
                                </a:lnTo>
                                <a:lnTo>
                                  <a:pt x="719" y="935"/>
                                </a:lnTo>
                                <a:lnTo>
                                  <a:pt x="0" y="46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302"/>
                        <wps:cNvSpPr>
                          <a:spLocks/>
                        </wps:cNvSpPr>
                        <wps:spPr bwMode="auto">
                          <a:xfrm>
                            <a:off x="3478" y="5232"/>
                            <a:ext cx="20" cy="213"/>
                          </a:xfrm>
                          <a:custGeom>
                            <a:avLst/>
                            <a:gdLst>
                              <a:gd name="T0" fmla="*/ 0 w 20"/>
                              <a:gd name="T1" fmla="*/ 0 h 213"/>
                              <a:gd name="T2" fmla="*/ 0 w 20"/>
                              <a:gd name="T3" fmla="*/ 213 h 213"/>
                            </a:gdLst>
                            <a:ahLst/>
                            <a:cxnLst>
                              <a:cxn ang="0">
                                <a:pos x="T0" y="T1"/>
                              </a:cxn>
                              <a:cxn ang="0">
                                <a:pos x="T2" y="T3"/>
                              </a:cxn>
                            </a:cxnLst>
                            <a:rect l="0" t="0" r="r" b="b"/>
                            <a:pathLst>
                              <a:path w="20" h="213">
                                <a:moveTo>
                                  <a:pt x="0" y="0"/>
                                </a:moveTo>
                                <a:lnTo>
                                  <a:pt x="0" y="21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303"/>
                        <wps:cNvSpPr>
                          <a:spLocks/>
                        </wps:cNvSpPr>
                        <wps:spPr bwMode="auto">
                          <a:xfrm>
                            <a:off x="3419" y="5425"/>
                            <a:ext cx="120" cy="120"/>
                          </a:xfrm>
                          <a:custGeom>
                            <a:avLst/>
                            <a:gdLst>
                              <a:gd name="T0" fmla="*/ 120 w 120"/>
                              <a:gd name="T1" fmla="*/ 0 h 120"/>
                              <a:gd name="T2" fmla="*/ 0 w 120"/>
                              <a:gd name="T3" fmla="*/ 0 h 120"/>
                              <a:gd name="T4" fmla="*/ 6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304"/>
                        <wps:cNvSpPr>
                          <a:spLocks/>
                        </wps:cNvSpPr>
                        <wps:spPr bwMode="auto">
                          <a:xfrm>
                            <a:off x="3478" y="6480"/>
                            <a:ext cx="20" cy="212"/>
                          </a:xfrm>
                          <a:custGeom>
                            <a:avLst/>
                            <a:gdLst>
                              <a:gd name="T0" fmla="*/ 0 w 20"/>
                              <a:gd name="T1" fmla="*/ 0 h 212"/>
                              <a:gd name="T2" fmla="*/ 0 w 20"/>
                              <a:gd name="T3" fmla="*/ 212 h 212"/>
                            </a:gdLst>
                            <a:ahLst/>
                            <a:cxnLst>
                              <a:cxn ang="0">
                                <a:pos x="T0" y="T1"/>
                              </a:cxn>
                              <a:cxn ang="0">
                                <a:pos x="T2" y="T3"/>
                              </a:cxn>
                            </a:cxnLst>
                            <a:rect l="0" t="0" r="r" b="b"/>
                            <a:pathLst>
                              <a:path w="20" h="212">
                                <a:moveTo>
                                  <a:pt x="0" y="0"/>
                                </a:moveTo>
                                <a:lnTo>
                                  <a:pt x="0" y="21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305"/>
                        <wps:cNvSpPr>
                          <a:spLocks/>
                        </wps:cNvSpPr>
                        <wps:spPr bwMode="auto">
                          <a:xfrm>
                            <a:off x="3419" y="6672"/>
                            <a:ext cx="120" cy="120"/>
                          </a:xfrm>
                          <a:custGeom>
                            <a:avLst/>
                            <a:gdLst>
                              <a:gd name="T0" fmla="*/ 120 w 120"/>
                              <a:gd name="T1" fmla="*/ 0 h 120"/>
                              <a:gd name="T2" fmla="*/ 0 w 120"/>
                              <a:gd name="T3" fmla="*/ 0 h 120"/>
                              <a:gd name="T4" fmla="*/ 6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306"/>
                        <wps:cNvSpPr>
                          <a:spLocks/>
                        </wps:cNvSpPr>
                        <wps:spPr bwMode="auto">
                          <a:xfrm>
                            <a:off x="2759" y="6792"/>
                            <a:ext cx="1437" cy="937"/>
                          </a:xfrm>
                          <a:custGeom>
                            <a:avLst/>
                            <a:gdLst>
                              <a:gd name="T0" fmla="*/ 0 w 1437"/>
                              <a:gd name="T1" fmla="*/ 468 h 937"/>
                              <a:gd name="T2" fmla="*/ 718 w 1437"/>
                              <a:gd name="T3" fmla="*/ 0 h 937"/>
                              <a:gd name="T4" fmla="*/ 1437 w 1437"/>
                              <a:gd name="T5" fmla="*/ 468 h 937"/>
                              <a:gd name="T6" fmla="*/ 718 w 1437"/>
                              <a:gd name="T7" fmla="*/ 937 h 937"/>
                              <a:gd name="T8" fmla="*/ 0 w 1437"/>
                              <a:gd name="T9" fmla="*/ 468 h 937"/>
                            </a:gdLst>
                            <a:ahLst/>
                            <a:cxnLst>
                              <a:cxn ang="0">
                                <a:pos x="T0" y="T1"/>
                              </a:cxn>
                              <a:cxn ang="0">
                                <a:pos x="T2" y="T3"/>
                              </a:cxn>
                              <a:cxn ang="0">
                                <a:pos x="T4" y="T5"/>
                              </a:cxn>
                              <a:cxn ang="0">
                                <a:pos x="T6" y="T7"/>
                              </a:cxn>
                              <a:cxn ang="0">
                                <a:pos x="T8" y="T9"/>
                              </a:cxn>
                            </a:cxnLst>
                            <a:rect l="0" t="0" r="r" b="b"/>
                            <a:pathLst>
                              <a:path w="1437" h="937">
                                <a:moveTo>
                                  <a:pt x="0" y="468"/>
                                </a:moveTo>
                                <a:lnTo>
                                  <a:pt x="718" y="0"/>
                                </a:lnTo>
                                <a:lnTo>
                                  <a:pt x="1437" y="468"/>
                                </a:lnTo>
                                <a:lnTo>
                                  <a:pt x="718" y="937"/>
                                </a:lnTo>
                                <a:lnTo>
                                  <a:pt x="0" y="46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307"/>
                        <wps:cNvSpPr>
                          <a:spLocks/>
                        </wps:cNvSpPr>
                        <wps:spPr bwMode="auto">
                          <a:xfrm>
                            <a:off x="2759" y="8040"/>
                            <a:ext cx="1437" cy="937"/>
                          </a:xfrm>
                          <a:custGeom>
                            <a:avLst/>
                            <a:gdLst>
                              <a:gd name="T0" fmla="*/ 0 w 1437"/>
                              <a:gd name="T1" fmla="*/ 468 h 937"/>
                              <a:gd name="T2" fmla="*/ 718 w 1437"/>
                              <a:gd name="T3" fmla="*/ 0 h 937"/>
                              <a:gd name="T4" fmla="*/ 1437 w 1437"/>
                              <a:gd name="T5" fmla="*/ 468 h 937"/>
                              <a:gd name="T6" fmla="*/ 718 w 1437"/>
                              <a:gd name="T7" fmla="*/ 937 h 937"/>
                              <a:gd name="T8" fmla="*/ 0 w 1437"/>
                              <a:gd name="T9" fmla="*/ 468 h 937"/>
                            </a:gdLst>
                            <a:ahLst/>
                            <a:cxnLst>
                              <a:cxn ang="0">
                                <a:pos x="T0" y="T1"/>
                              </a:cxn>
                              <a:cxn ang="0">
                                <a:pos x="T2" y="T3"/>
                              </a:cxn>
                              <a:cxn ang="0">
                                <a:pos x="T4" y="T5"/>
                              </a:cxn>
                              <a:cxn ang="0">
                                <a:pos x="T6" y="T7"/>
                              </a:cxn>
                              <a:cxn ang="0">
                                <a:pos x="T8" y="T9"/>
                              </a:cxn>
                            </a:cxnLst>
                            <a:rect l="0" t="0" r="r" b="b"/>
                            <a:pathLst>
                              <a:path w="1437" h="937">
                                <a:moveTo>
                                  <a:pt x="0" y="468"/>
                                </a:moveTo>
                                <a:lnTo>
                                  <a:pt x="718" y="0"/>
                                </a:lnTo>
                                <a:lnTo>
                                  <a:pt x="1437" y="468"/>
                                </a:lnTo>
                                <a:lnTo>
                                  <a:pt x="718" y="937"/>
                                </a:lnTo>
                                <a:lnTo>
                                  <a:pt x="0" y="46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2308"/>
                        <wps:cNvSpPr>
                          <a:spLocks/>
                        </wps:cNvSpPr>
                        <wps:spPr bwMode="auto">
                          <a:xfrm>
                            <a:off x="3478" y="7728"/>
                            <a:ext cx="20" cy="212"/>
                          </a:xfrm>
                          <a:custGeom>
                            <a:avLst/>
                            <a:gdLst>
                              <a:gd name="T0" fmla="*/ 0 w 20"/>
                              <a:gd name="T1" fmla="*/ 0 h 212"/>
                              <a:gd name="T2" fmla="*/ 0 w 20"/>
                              <a:gd name="T3" fmla="*/ 212 h 212"/>
                            </a:gdLst>
                            <a:ahLst/>
                            <a:cxnLst>
                              <a:cxn ang="0">
                                <a:pos x="T0" y="T1"/>
                              </a:cxn>
                              <a:cxn ang="0">
                                <a:pos x="T2" y="T3"/>
                              </a:cxn>
                            </a:cxnLst>
                            <a:rect l="0" t="0" r="r" b="b"/>
                            <a:pathLst>
                              <a:path w="20" h="212">
                                <a:moveTo>
                                  <a:pt x="0" y="0"/>
                                </a:moveTo>
                                <a:lnTo>
                                  <a:pt x="0" y="21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309"/>
                        <wps:cNvSpPr>
                          <a:spLocks/>
                        </wps:cNvSpPr>
                        <wps:spPr bwMode="auto">
                          <a:xfrm>
                            <a:off x="3419" y="7920"/>
                            <a:ext cx="120" cy="120"/>
                          </a:xfrm>
                          <a:custGeom>
                            <a:avLst/>
                            <a:gdLst>
                              <a:gd name="T0" fmla="*/ 120 w 120"/>
                              <a:gd name="T1" fmla="*/ 0 h 120"/>
                              <a:gd name="T2" fmla="*/ 0 w 120"/>
                              <a:gd name="T3" fmla="*/ 0 h 120"/>
                              <a:gd name="T4" fmla="*/ 6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310"/>
                        <wps:cNvSpPr>
                          <a:spLocks/>
                        </wps:cNvSpPr>
                        <wps:spPr bwMode="auto">
                          <a:xfrm>
                            <a:off x="8159" y="4765"/>
                            <a:ext cx="20" cy="1459"/>
                          </a:xfrm>
                          <a:custGeom>
                            <a:avLst/>
                            <a:gdLst>
                              <a:gd name="T0" fmla="*/ 0 w 20"/>
                              <a:gd name="T1" fmla="*/ 0 h 1459"/>
                              <a:gd name="T2" fmla="*/ 0 w 20"/>
                              <a:gd name="T3" fmla="*/ 1459 h 1459"/>
                            </a:gdLst>
                            <a:ahLst/>
                            <a:cxnLst>
                              <a:cxn ang="0">
                                <a:pos x="T0" y="T1"/>
                              </a:cxn>
                              <a:cxn ang="0">
                                <a:pos x="T2" y="T3"/>
                              </a:cxn>
                            </a:cxnLst>
                            <a:rect l="0" t="0" r="r" b="b"/>
                            <a:pathLst>
                              <a:path w="20" h="1459">
                                <a:moveTo>
                                  <a:pt x="0" y="0"/>
                                </a:moveTo>
                                <a:lnTo>
                                  <a:pt x="0" y="1459"/>
                                </a:lnTo>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2311"/>
                        <wps:cNvSpPr>
                          <a:spLocks/>
                        </wps:cNvSpPr>
                        <wps:spPr bwMode="auto">
                          <a:xfrm>
                            <a:off x="8100" y="6204"/>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312"/>
                        <wps:cNvSpPr>
                          <a:spLocks/>
                        </wps:cNvSpPr>
                        <wps:spPr bwMode="auto">
                          <a:xfrm>
                            <a:off x="4739" y="5545"/>
                            <a:ext cx="1437" cy="936"/>
                          </a:xfrm>
                          <a:custGeom>
                            <a:avLst/>
                            <a:gdLst>
                              <a:gd name="T0" fmla="*/ 0 w 1437"/>
                              <a:gd name="T1" fmla="*/ 467 h 936"/>
                              <a:gd name="T2" fmla="*/ 718 w 1437"/>
                              <a:gd name="T3" fmla="*/ 0 h 936"/>
                              <a:gd name="T4" fmla="*/ 1437 w 1437"/>
                              <a:gd name="T5" fmla="*/ 467 h 936"/>
                              <a:gd name="T6" fmla="*/ 718 w 1437"/>
                              <a:gd name="T7" fmla="*/ 935 h 936"/>
                              <a:gd name="T8" fmla="*/ 0 w 1437"/>
                              <a:gd name="T9" fmla="*/ 467 h 936"/>
                            </a:gdLst>
                            <a:ahLst/>
                            <a:cxnLst>
                              <a:cxn ang="0">
                                <a:pos x="T0" y="T1"/>
                              </a:cxn>
                              <a:cxn ang="0">
                                <a:pos x="T2" y="T3"/>
                              </a:cxn>
                              <a:cxn ang="0">
                                <a:pos x="T4" y="T5"/>
                              </a:cxn>
                              <a:cxn ang="0">
                                <a:pos x="T6" y="T7"/>
                              </a:cxn>
                              <a:cxn ang="0">
                                <a:pos x="T8" y="T9"/>
                              </a:cxn>
                            </a:cxnLst>
                            <a:rect l="0" t="0" r="r" b="b"/>
                            <a:pathLst>
                              <a:path w="1437" h="936">
                                <a:moveTo>
                                  <a:pt x="0" y="467"/>
                                </a:moveTo>
                                <a:lnTo>
                                  <a:pt x="718" y="0"/>
                                </a:lnTo>
                                <a:lnTo>
                                  <a:pt x="1437" y="467"/>
                                </a:lnTo>
                                <a:lnTo>
                                  <a:pt x="718" y="935"/>
                                </a:lnTo>
                                <a:lnTo>
                                  <a:pt x="0" y="46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2313"/>
                        <wps:cNvSpPr>
                          <a:spLocks/>
                        </wps:cNvSpPr>
                        <wps:spPr bwMode="auto">
                          <a:xfrm>
                            <a:off x="4198" y="6013"/>
                            <a:ext cx="441" cy="20"/>
                          </a:xfrm>
                          <a:custGeom>
                            <a:avLst/>
                            <a:gdLst>
                              <a:gd name="T0" fmla="*/ 0 w 441"/>
                              <a:gd name="T1" fmla="*/ 0 h 20"/>
                              <a:gd name="T2" fmla="*/ 441 w 441"/>
                              <a:gd name="T3" fmla="*/ 0 h 20"/>
                            </a:gdLst>
                            <a:ahLst/>
                            <a:cxnLst>
                              <a:cxn ang="0">
                                <a:pos x="T0" y="T1"/>
                              </a:cxn>
                              <a:cxn ang="0">
                                <a:pos x="T2" y="T3"/>
                              </a:cxn>
                            </a:cxnLst>
                            <a:rect l="0" t="0" r="r" b="b"/>
                            <a:pathLst>
                              <a:path w="441" h="20">
                                <a:moveTo>
                                  <a:pt x="0" y="0"/>
                                </a:moveTo>
                                <a:lnTo>
                                  <a:pt x="44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2314"/>
                        <wps:cNvSpPr>
                          <a:spLocks/>
                        </wps:cNvSpPr>
                        <wps:spPr bwMode="auto">
                          <a:xfrm>
                            <a:off x="4620" y="5953"/>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2315"/>
                        <wps:cNvSpPr>
                          <a:spLocks/>
                        </wps:cNvSpPr>
                        <wps:spPr bwMode="auto">
                          <a:xfrm>
                            <a:off x="6178" y="6013"/>
                            <a:ext cx="1881" cy="20"/>
                          </a:xfrm>
                          <a:custGeom>
                            <a:avLst/>
                            <a:gdLst>
                              <a:gd name="T0" fmla="*/ 0 w 1881"/>
                              <a:gd name="T1" fmla="*/ 0 h 20"/>
                              <a:gd name="T2" fmla="*/ 1881 w 1881"/>
                              <a:gd name="T3" fmla="*/ 0 h 20"/>
                            </a:gdLst>
                            <a:ahLst/>
                            <a:cxnLst>
                              <a:cxn ang="0">
                                <a:pos x="T0" y="T1"/>
                              </a:cxn>
                              <a:cxn ang="0">
                                <a:pos x="T2" y="T3"/>
                              </a:cxn>
                            </a:cxnLst>
                            <a:rect l="0" t="0" r="r" b="b"/>
                            <a:pathLst>
                              <a:path w="1881" h="20">
                                <a:moveTo>
                                  <a:pt x="0" y="0"/>
                                </a:moveTo>
                                <a:lnTo>
                                  <a:pt x="188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2316"/>
                        <wps:cNvSpPr>
                          <a:spLocks/>
                        </wps:cNvSpPr>
                        <wps:spPr bwMode="auto">
                          <a:xfrm>
                            <a:off x="8040" y="5953"/>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317"/>
                        <wps:cNvSpPr>
                          <a:spLocks/>
                        </wps:cNvSpPr>
                        <wps:spPr bwMode="auto">
                          <a:xfrm>
                            <a:off x="2398" y="9288"/>
                            <a:ext cx="2162" cy="1250"/>
                          </a:xfrm>
                          <a:custGeom>
                            <a:avLst/>
                            <a:gdLst>
                              <a:gd name="T0" fmla="*/ 0 w 2162"/>
                              <a:gd name="T1" fmla="*/ 624 h 1250"/>
                              <a:gd name="T2" fmla="*/ 1081 w 2162"/>
                              <a:gd name="T3" fmla="*/ 0 h 1250"/>
                              <a:gd name="T4" fmla="*/ 2162 w 2162"/>
                              <a:gd name="T5" fmla="*/ 624 h 1250"/>
                              <a:gd name="T6" fmla="*/ 1081 w 2162"/>
                              <a:gd name="T7" fmla="*/ 1249 h 1250"/>
                              <a:gd name="T8" fmla="*/ 0 w 2162"/>
                              <a:gd name="T9" fmla="*/ 624 h 1250"/>
                            </a:gdLst>
                            <a:ahLst/>
                            <a:cxnLst>
                              <a:cxn ang="0">
                                <a:pos x="T0" y="T1"/>
                              </a:cxn>
                              <a:cxn ang="0">
                                <a:pos x="T2" y="T3"/>
                              </a:cxn>
                              <a:cxn ang="0">
                                <a:pos x="T4" y="T5"/>
                              </a:cxn>
                              <a:cxn ang="0">
                                <a:pos x="T6" y="T7"/>
                              </a:cxn>
                              <a:cxn ang="0">
                                <a:pos x="T8" y="T9"/>
                              </a:cxn>
                            </a:cxnLst>
                            <a:rect l="0" t="0" r="r" b="b"/>
                            <a:pathLst>
                              <a:path w="2162" h="1250">
                                <a:moveTo>
                                  <a:pt x="0" y="624"/>
                                </a:moveTo>
                                <a:lnTo>
                                  <a:pt x="1081" y="0"/>
                                </a:lnTo>
                                <a:lnTo>
                                  <a:pt x="2162" y="624"/>
                                </a:lnTo>
                                <a:lnTo>
                                  <a:pt x="1081" y="1249"/>
                                </a:lnTo>
                                <a:lnTo>
                                  <a:pt x="0" y="62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2318"/>
                        <wps:cNvSpPr>
                          <a:spLocks/>
                        </wps:cNvSpPr>
                        <wps:spPr bwMode="auto">
                          <a:xfrm>
                            <a:off x="3478" y="8977"/>
                            <a:ext cx="20" cy="211"/>
                          </a:xfrm>
                          <a:custGeom>
                            <a:avLst/>
                            <a:gdLst>
                              <a:gd name="T0" fmla="*/ 0 w 20"/>
                              <a:gd name="T1" fmla="*/ 0 h 211"/>
                              <a:gd name="T2" fmla="*/ 0 w 20"/>
                              <a:gd name="T3" fmla="*/ 211 h 211"/>
                            </a:gdLst>
                            <a:ahLst/>
                            <a:cxnLst>
                              <a:cxn ang="0">
                                <a:pos x="T0" y="T1"/>
                              </a:cxn>
                              <a:cxn ang="0">
                                <a:pos x="T2" y="T3"/>
                              </a:cxn>
                            </a:cxnLst>
                            <a:rect l="0" t="0" r="r" b="b"/>
                            <a:pathLst>
                              <a:path w="20" h="211">
                                <a:moveTo>
                                  <a:pt x="0" y="0"/>
                                </a:moveTo>
                                <a:lnTo>
                                  <a:pt x="0" y="21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2319"/>
                        <wps:cNvSpPr>
                          <a:spLocks/>
                        </wps:cNvSpPr>
                        <wps:spPr bwMode="auto">
                          <a:xfrm>
                            <a:off x="3419" y="9168"/>
                            <a:ext cx="120" cy="120"/>
                          </a:xfrm>
                          <a:custGeom>
                            <a:avLst/>
                            <a:gdLst>
                              <a:gd name="T0" fmla="*/ 120 w 120"/>
                              <a:gd name="T1" fmla="*/ 0 h 120"/>
                              <a:gd name="T2" fmla="*/ 0 w 120"/>
                              <a:gd name="T3" fmla="*/ 0 h 120"/>
                              <a:gd name="T4" fmla="*/ 60 w 120"/>
                              <a:gd name="T5" fmla="*/ 119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0"/>
                                </a:lnTo>
                                <a:lnTo>
                                  <a:pt x="60" y="119"/>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320"/>
                        <wps:cNvSpPr>
                          <a:spLocks/>
                        </wps:cNvSpPr>
                        <wps:spPr bwMode="auto">
                          <a:xfrm>
                            <a:off x="5458" y="6480"/>
                            <a:ext cx="20" cy="156"/>
                          </a:xfrm>
                          <a:custGeom>
                            <a:avLst/>
                            <a:gdLst>
                              <a:gd name="T0" fmla="*/ 0 w 20"/>
                              <a:gd name="T1" fmla="*/ 0 h 156"/>
                              <a:gd name="T2" fmla="*/ 1 w 20"/>
                              <a:gd name="T3" fmla="*/ 156 h 156"/>
                            </a:gdLst>
                            <a:ahLst/>
                            <a:cxnLst>
                              <a:cxn ang="0">
                                <a:pos x="T0" y="T1"/>
                              </a:cxn>
                              <a:cxn ang="0">
                                <a:pos x="T2" y="T3"/>
                              </a:cxn>
                            </a:cxnLst>
                            <a:rect l="0" t="0" r="r" b="b"/>
                            <a:pathLst>
                              <a:path w="20" h="156">
                                <a:moveTo>
                                  <a:pt x="0" y="0"/>
                                </a:moveTo>
                                <a:lnTo>
                                  <a:pt x="1" y="15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2321"/>
                        <wps:cNvSpPr>
                          <a:spLocks/>
                        </wps:cNvSpPr>
                        <wps:spPr bwMode="auto">
                          <a:xfrm>
                            <a:off x="3578" y="6636"/>
                            <a:ext cx="1880" cy="20"/>
                          </a:xfrm>
                          <a:custGeom>
                            <a:avLst/>
                            <a:gdLst>
                              <a:gd name="T0" fmla="*/ 1880 w 1880"/>
                              <a:gd name="T1" fmla="*/ 0 h 20"/>
                              <a:gd name="T2" fmla="*/ 0 w 1880"/>
                              <a:gd name="T3" fmla="*/ 0 h 20"/>
                            </a:gdLst>
                            <a:ahLst/>
                            <a:cxnLst>
                              <a:cxn ang="0">
                                <a:pos x="T0" y="T1"/>
                              </a:cxn>
                              <a:cxn ang="0">
                                <a:pos x="T2" y="T3"/>
                              </a:cxn>
                            </a:cxnLst>
                            <a:rect l="0" t="0" r="r" b="b"/>
                            <a:pathLst>
                              <a:path w="1880" h="20">
                                <a:moveTo>
                                  <a:pt x="1880" y="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2322"/>
                        <wps:cNvSpPr>
                          <a:spLocks/>
                        </wps:cNvSpPr>
                        <wps:spPr bwMode="auto">
                          <a:xfrm>
                            <a:off x="3478" y="6576"/>
                            <a:ext cx="120" cy="120"/>
                          </a:xfrm>
                          <a:custGeom>
                            <a:avLst/>
                            <a:gdLst>
                              <a:gd name="T0" fmla="*/ 120 w 120"/>
                              <a:gd name="T1" fmla="*/ 0 h 120"/>
                              <a:gd name="T2" fmla="*/ 0 w 120"/>
                              <a:gd name="T3" fmla="*/ 60 h 120"/>
                              <a:gd name="T4" fmla="*/ 12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60"/>
                                </a:lnTo>
                                <a:lnTo>
                                  <a:pt x="12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323"/>
                        <wps:cNvSpPr>
                          <a:spLocks/>
                        </wps:cNvSpPr>
                        <wps:spPr bwMode="auto">
                          <a:xfrm>
                            <a:off x="7618" y="6324"/>
                            <a:ext cx="1122" cy="670"/>
                          </a:xfrm>
                          <a:custGeom>
                            <a:avLst/>
                            <a:gdLst>
                              <a:gd name="T0" fmla="*/ 0 w 1122"/>
                              <a:gd name="T1" fmla="*/ 335 h 670"/>
                              <a:gd name="T2" fmla="*/ 280 w 1122"/>
                              <a:gd name="T3" fmla="*/ 0 h 670"/>
                              <a:gd name="T4" fmla="*/ 841 w 1122"/>
                              <a:gd name="T5" fmla="*/ 0 h 670"/>
                              <a:gd name="T6" fmla="*/ 1122 w 1122"/>
                              <a:gd name="T7" fmla="*/ 335 h 670"/>
                              <a:gd name="T8" fmla="*/ 841 w 1122"/>
                              <a:gd name="T9" fmla="*/ 670 h 670"/>
                              <a:gd name="T10" fmla="*/ 280 w 1122"/>
                              <a:gd name="T11" fmla="*/ 670 h 670"/>
                              <a:gd name="T12" fmla="*/ 0 w 1122"/>
                              <a:gd name="T13" fmla="*/ 335 h 670"/>
                            </a:gdLst>
                            <a:ahLst/>
                            <a:cxnLst>
                              <a:cxn ang="0">
                                <a:pos x="T0" y="T1"/>
                              </a:cxn>
                              <a:cxn ang="0">
                                <a:pos x="T2" y="T3"/>
                              </a:cxn>
                              <a:cxn ang="0">
                                <a:pos x="T4" y="T5"/>
                              </a:cxn>
                              <a:cxn ang="0">
                                <a:pos x="T6" y="T7"/>
                              </a:cxn>
                              <a:cxn ang="0">
                                <a:pos x="T8" y="T9"/>
                              </a:cxn>
                              <a:cxn ang="0">
                                <a:pos x="T10" y="T11"/>
                              </a:cxn>
                              <a:cxn ang="0">
                                <a:pos x="T12" y="T13"/>
                              </a:cxn>
                            </a:cxnLst>
                            <a:rect l="0" t="0" r="r" b="b"/>
                            <a:pathLst>
                              <a:path w="1122" h="670">
                                <a:moveTo>
                                  <a:pt x="0" y="335"/>
                                </a:moveTo>
                                <a:lnTo>
                                  <a:pt x="280" y="0"/>
                                </a:lnTo>
                                <a:lnTo>
                                  <a:pt x="841" y="0"/>
                                </a:lnTo>
                                <a:lnTo>
                                  <a:pt x="1122" y="335"/>
                                </a:lnTo>
                                <a:lnTo>
                                  <a:pt x="841" y="670"/>
                                </a:lnTo>
                                <a:lnTo>
                                  <a:pt x="280" y="670"/>
                                </a:lnTo>
                                <a:lnTo>
                                  <a:pt x="0" y="33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2324"/>
                        <wps:cNvSpPr>
                          <a:spLocks/>
                        </wps:cNvSpPr>
                        <wps:spPr bwMode="auto">
                          <a:xfrm>
                            <a:off x="4198" y="7261"/>
                            <a:ext cx="3240" cy="20"/>
                          </a:xfrm>
                          <a:custGeom>
                            <a:avLst/>
                            <a:gdLst>
                              <a:gd name="T0" fmla="*/ 0 w 3240"/>
                              <a:gd name="T1" fmla="*/ 0 h 20"/>
                              <a:gd name="T2" fmla="*/ 3240 w 3240"/>
                              <a:gd name="T3" fmla="*/ 1 h 20"/>
                            </a:gdLst>
                            <a:ahLst/>
                            <a:cxnLst>
                              <a:cxn ang="0">
                                <a:pos x="T0" y="T1"/>
                              </a:cxn>
                              <a:cxn ang="0">
                                <a:pos x="T2" y="T3"/>
                              </a:cxn>
                            </a:cxnLst>
                            <a:rect l="0" t="0" r="r" b="b"/>
                            <a:pathLst>
                              <a:path w="3240" h="20">
                                <a:moveTo>
                                  <a:pt x="0" y="0"/>
                                </a:moveTo>
                                <a:lnTo>
                                  <a:pt x="3240"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2325"/>
                        <wps:cNvSpPr>
                          <a:spLocks/>
                        </wps:cNvSpPr>
                        <wps:spPr bwMode="auto">
                          <a:xfrm>
                            <a:off x="7438" y="7261"/>
                            <a:ext cx="20" cy="212"/>
                          </a:xfrm>
                          <a:custGeom>
                            <a:avLst/>
                            <a:gdLst>
                              <a:gd name="T0" fmla="*/ 0 w 20"/>
                              <a:gd name="T1" fmla="*/ 0 h 212"/>
                              <a:gd name="T2" fmla="*/ 0 w 20"/>
                              <a:gd name="T3" fmla="*/ 212 h 212"/>
                            </a:gdLst>
                            <a:ahLst/>
                            <a:cxnLst>
                              <a:cxn ang="0">
                                <a:pos x="T0" y="T1"/>
                              </a:cxn>
                              <a:cxn ang="0">
                                <a:pos x="T2" y="T3"/>
                              </a:cxn>
                            </a:cxnLst>
                            <a:rect l="0" t="0" r="r" b="b"/>
                            <a:pathLst>
                              <a:path w="20" h="212">
                                <a:moveTo>
                                  <a:pt x="0" y="0"/>
                                </a:moveTo>
                                <a:lnTo>
                                  <a:pt x="0" y="21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2326"/>
                        <wps:cNvSpPr>
                          <a:spLocks/>
                        </wps:cNvSpPr>
                        <wps:spPr bwMode="auto">
                          <a:xfrm>
                            <a:off x="7379" y="7453"/>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2327"/>
                        <wps:cNvSpPr>
                          <a:spLocks/>
                        </wps:cNvSpPr>
                        <wps:spPr bwMode="auto">
                          <a:xfrm>
                            <a:off x="6899" y="7573"/>
                            <a:ext cx="1081" cy="622"/>
                          </a:xfrm>
                          <a:custGeom>
                            <a:avLst/>
                            <a:gdLst>
                              <a:gd name="T0" fmla="*/ 0 w 1081"/>
                              <a:gd name="T1" fmla="*/ 311 h 622"/>
                              <a:gd name="T2" fmla="*/ 270 w 1081"/>
                              <a:gd name="T3" fmla="*/ 0 h 622"/>
                              <a:gd name="T4" fmla="*/ 810 w 1081"/>
                              <a:gd name="T5" fmla="*/ 0 h 622"/>
                              <a:gd name="T6" fmla="*/ 1081 w 1081"/>
                              <a:gd name="T7" fmla="*/ 311 h 622"/>
                              <a:gd name="T8" fmla="*/ 810 w 1081"/>
                              <a:gd name="T9" fmla="*/ 622 h 622"/>
                              <a:gd name="T10" fmla="*/ 270 w 1081"/>
                              <a:gd name="T11" fmla="*/ 622 h 622"/>
                              <a:gd name="T12" fmla="*/ 0 w 1081"/>
                              <a:gd name="T13" fmla="*/ 311 h 622"/>
                            </a:gdLst>
                            <a:ahLst/>
                            <a:cxnLst>
                              <a:cxn ang="0">
                                <a:pos x="T0" y="T1"/>
                              </a:cxn>
                              <a:cxn ang="0">
                                <a:pos x="T2" y="T3"/>
                              </a:cxn>
                              <a:cxn ang="0">
                                <a:pos x="T4" y="T5"/>
                              </a:cxn>
                              <a:cxn ang="0">
                                <a:pos x="T6" y="T7"/>
                              </a:cxn>
                              <a:cxn ang="0">
                                <a:pos x="T8" y="T9"/>
                              </a:cxn>
                              <a:cxn ang="0">
                                <a:pos x="T10" y="T11"/>
                              </a:cxn>
                              <a:cxn ang="0">
                                <a:pos x="T12" y="T13"/>
                              </a:cxn>
                            </a:cxnLst>
                            <a:rect l="0" t="0" r="r" b="b"/>
                            <a:pathLst>
                              <a:path w="1081" h="622">
                                <a:moveTo>
                                  <a:pt x="0" y="311"/>
                                </a:moveTo>
                                <a:lnTo>
                                  <a:pt x="270" y="0"/>
                                </a:lnTo>
                                <a:lnTo>
                                  <a:pt x="810" y="0"/>
                                </a:lnTo>
                                <a:lnTo>
                                  <a:pt x="1081" y="311"/>
                                </a:lnTo>
                                <a:lnTo>
                                  <a:pt x="810" y="622"/>
                                </a:lnTo>
                                <a:lnTo>
                                  <a:pt x="270" y="622"/>
                                </a:lnTo>
                                <a:lnTo>
                                  <a:pt x="0" y="31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2328"/>
                        <wps:cNvSpPr>
                          <a:spLocks/>
                        </wps:cNvSpPr>
                        <wps:spPr bwMode="auto">
                          <a:xfrm>
                            <a:off x="4739" y="8040"/>
                            <a:ext cx="1432" cy="937"/>
                          </a:xfrm>
                          <a:custGeom>
                            <a:avLst/>
                            <a:gdLst>
                              <a:gd name="T0" fmla="*/ 0 w 1432"/>
                              <a:gd name="T1" fmla="*/ 468 h 937"/>
                              <a:gd name="T2" fmla="*/ 716 w 1432"/>
                              <a:gd name="T3" fmla="*/ 0 h 937"/>
                              <a:gd name="T4" fmla="*/ 1432 w 1432"/>
                              <a:gd name="T5" fmla="*/ 468 h 937"/>
                              <a:gd name="T6" fmla="*/ 716 w 1432"/>
                              <a:gd name="T7" fmla="*/ 937 h 937"/>
                              <a:gd name="T8" fmla="*/ 0 w 1432"/>
                              <a:gd name="T9" fmla="*/ 468 h 937"/>
                            </a:gdLst>
                            <a:ahLst/>
                            <a:cxnLst>
                              <a:cxn ang="0">
                                <a:pos x="T0" y="T1"/>
                              </a:cxn>
                              <a:cxn ang="0">
                                <a:pos x="T2" y="T3"/>
                              </a:cxn>
                              <a:cxn ang="0">
                                <a:pos x="T4" y="T5"/>
                              </a:cxn>
                              <a:cxn ang="0">
                                <a:pos x="T6" y="T7"/>
                              </a:cxn>
                              <a:cxn ang="0">
                                <a:pos x="T8" y="T9"/>
                              </a:cxn>
                            </a:cxnLst>
                            <a:rect l="0" t="0" r="r" b="b"/>
                            <a:pathLst>
                              <a:path w="1432" h="937">
                                <a:moveTo>
                                  <a:pt x="0" y="468"/>
                                </a:moveTo>
                                <a:lnTo>
                                  <a:pt x="716" y="0"/>
                                </a:lnTo>
                                <a:lnTo>
                                  <a:pt x="1432" y="468"/>
                                </a:lnTo>
                                <a:lnTo>
                                  <a:pt x="716" y="937"/>
                                </a:lnTo>
                                <a:lnTo>
                                  <a:pt x="0" y="46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2329"/>
                        <wps:cNvSpPr>
                          <a:spLocks/>
                        </wps:cNvSpPr>
                        <wps:spPr bwMode="auto">
                          <a:xfrm>
                            <a:off x="6178" y="8509"/>
                            <a:ext cx="540" cy="20"/>
                          </a:xfrm>
                          <a:custGeom>
                            <a:avLst/>
                            <a:gdLst>
                              <a:gd name="T0" fmla="*/ 0 w 540"/>
                              <a:gd name="T1" fmla="*/ 0 h 20"/>
                              <a:gd name="T2" fmla="*/ 540 w 540"/>
                              <a:gd name="T3" fmla="*/ 1 h 20"/>
                            </a:gdLst>
                            <a:ahLst/>
                            <a:cxnLst>
                              <a:cxn ang="0">
                                <a:pos x="T0" y="T1"/>
                              </a:cxn>
                              <a:cxn ang="0">
                                <a:pos x="T2" y="T3"/>
                              </a:cxn>
                            </a:cxnLst>
                            <a:rect l="0" t="0" r="r" b="b"/>
                            <a:pathLst>
                              <a:path w="540" h="20">
                                <a:moveTo>
                                  <a:pt x="0" y="0"/>
                                </a:moveTo>
                                <a:lnTo>
                                  <a:pt x="540"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2330"/>
                        <wps:cNvSpPr>
                          <a:spLocks/>
                        </wps:cNvSpPr>
                        <wps:spPr bwMode="auto">
                          <a:xfrm>
                            <a:off x="4198" y="8509"/>
                            <a:ext cx="441" cy="20"/>
                          </a:xfrm>
                          <a:custGeom>
                            <a:avLst/>
                            <a:gdLst>
                              <a:gd name="T0" fmla="*/ 0 w 441"/>
                              <a:gd name="T1" fmla="*/ 0 h 20"/>
                              <a:gd name="T2" fmla="*/ 441 w 441"/>
                              <a:gd name="T3" fmla="*/ 0 h 20"/>
                            </a:gdLst>
                            <a:ahLst/>
                            <a:cxnLst>
                              <a:cxn ang="0">
                                <a:pos x="T0" y="T1"/>
                              </a:cxn>
                              <a:cxn ang="0">
                                <a:pos x="T2" y="T3"/>
                              </a:cxn>
                            </a:cxnLst>
                            <a:rect l="0" t="0" r="r" b="b"/>
                            <a:pathLst>
                              <a:path w="441" h="20">
                                <a:moveTo>
                                  <a:pt x="0" y="0"/>
                                </a:moveTo>
                                <a:lnTo>
                                  <a:pt x="44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2331"/>
                        <wps:cNvSpPr>
                          <a:spLocks/>
                        </wps:cNvSpPr>
                        <wps:spPr bwMode="auto">
                          <a:xfrm>
                            <a:off x="4620" y="8449"/>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2332"/>
                        <wps:cNvSpPr>
                          <a:spLocks/>
                        </wps:cNvSpPr>
                        <wps:spPr bwMode="auto">
                          <a:xfrm>
                            <a:off x="6718" y="8509"/>
                            <a:ext cx="20" cy="523"/>
                          </a:xfrm>
                          <a:custGeom>
                            <a:avLst/>
                            <a:gdLst>
                              <a:gd name="T0" fmla="*/ 0 w 20"/>
                              <a:gd name="T1" fmla="*/ 0 h 523"/>
                              <a:gd name="T2" fmla="*/ 0 w 20"/>
                              <a:gd name="T3" fmla="*/ 523 h 523"/>
                            </a:gdLst>
                            <a:ahLst/>
                            <a:cxnLst>
                              <a:cxn ang="0">
                                <a:pos x="T0" y="T1"/>
                              </a:cxn>
                              <a:cxn ang="0">
                                <a:pos x="T2" y="T3"/>
                              </a:cxn>
                            </a:cxnLst>
                            <a:rect l="0" t="0" r="r" b="b"/>
                            <a:pathLst>
                              <a:path w="20" h="523">
                                <a:moveTo>
                                  <a:pt x="0" y="0"/>
                                </a:moveTo>
                                <a:lnTo>
                                  <a:pt x="0" y="52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2333"/>
                        <wps:cNvSpPr>
                          <a:spLocks/>
                        </wps:cNvSpPr>
                        <wps:spPr bwMode="auto">
                          <a:xfrm>
                            <a:off x="6659" y="9012"/>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2334"/>
                        <wps:cNvSpPr>
                          <a:spLocks/>
                        </wps:cNvSpPr>
                        <wps:spPr bwMode="auto">
                          <a:xfrm>
                            <a:off x="6178" y="9132"/>
                            <a:ext cx="1083" cy="622"/>
                          </a:xfrm>
                          <a:custGeom>
                            <a:avLst/>
                            <a:gdLst>
                              <a:gd name="T0" fmla="*/ 0 w 1083"/>
                              <a:gd name="T1" fmla="*/ 311 h 622"/>
                              <a:gd name="T2" fmla="*/ 270 w 1083"/>
                              <a:gd name="T3" fmla="*/ 0 h 622"/>
                              <a:gd name="T4" fmla="*/ 812 w 1083"/>
                              <a:gd name="T5" fmla="*/ 0 h 622"/>
                              <a:gd name="T6" fmla="*/ 1083 w 1083"/>
                              <a:gd name="T7" fmla="*/ 311 h 622"/>
                              <a:gd name="T8" fmla="*/ 812 w 1083"/>
                              <a:gd name="T9" fmla="*/ 622 h 622"/>
                              <a:gd name="T10" fmla="*/ 270 w 1083"/>
                              <a:gd name="T11" fmla="*/ 622 h 622"/>
                              <a:gd name="T12" fmla="*/ 0 w 1083"/>
                              <a:gd name="T13" fmla="*/ 311 h 622"/>
                            </a:gdLst>
                            <a:ahLst/>
                            <a:cxnLst>
                              <a:cxn ang="0">
                                <a:pos x="T0" y="T1"/>
                              </a:cxn>
                              <a:cxn ang="0">
                                <a:pos x="T2" y="T3"/>
                              </a:cxn>
                              <a:cxn ang="0">
                                <a:pos x="T4" y="T5"/>
                              </a:cxn>
                              <a:cxn ang="0">
                                <a:pos x="T6" y="T7"/>
                              </a:cxn>
                              <a:cxn ang="0">
                                <a:pos x="T8" y="T9"/>
                              </a:cxn>
                              <a:cxn ang="0">
                                <a:pos x="T10" y="T11"/>
                              </a:cxn>
                              <a:cxn ang="0">
                                <a:pos x="T12" y="T13"/>
                              </a:cxn>
                            </a:cxnLst>
                            <a:rect l="0" t="0" r="r" b="b"/>
                            <a:pathLst>
                              <a:path w="1083" h="622">
                                <a:moveTo>
                                  <a:pt x="0" y="311"/>
                                </a:moveTo>
                                <a:lnTo>
                                  <a:pt x="270" y="0"/>
                                </a:lnTo>
                                <a:lnTo>
                                  <a:pt x="812" y="0"/>
                                </a:lnTo>
                                <a:lnTo>
                                  <a:pt x="1083" y="311"/>
                                </a:lnTo>
                                <a:lnTo>
                                  <a:pt x="812" y="622"/>
                                </a:lnTo>
                                <a:lnTo>
                                  <a:pt x="270" y="622"/>
                                </a:lnTo>
                                <a:lnTo>
                                  <a:pt x="0" y="31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2335"/>
                        <wps:cNvSpPr>
                          <a:spLocks/>
                        </wps:cNvSpPr>
                        <wps:spPr bwMode="auto">
                          <a:xfrm>
                            <a:off x="5458" y="8977"/>
                            <a:ext cx="20" cy="155"/>
                          </a:xfrm>
                          <a:custGeom>
                            <a:avLst/>
                            <a:gdLst>
                              <a:gd name="T0" fmla="*/ 0 w 20"/>
                              <a:gd name="T1" fmla="*/ 0 h 155"/>
                              <a:gd name="T2" fmla="*/ 0 w 20"/>
                              <a:gd name="T3" fmla="*/ 155 h 155"/>
                            </a:gdLst>
                            <a:ahLst/>
                            <a:cxnLst>
                              <a:cxn ang="0">
                                <a:pos x="T0" y="T1"/>
                              </a:cxn>
                              <a:cxn ang="0">
                                <a:pos x="T2" y="T3"/>
                              </a:cxn>
                            </a:cxnLst>
                            <a:rect l="0" t="0" r="r" b="b"/>
                            <a:pathLst>
                              <a:path w="20" h="155">
                                <a:moveTo>
                                  <a:pt x="0" y="0"/>
                                </a:moveTo>
                                <a:lnTo>
                                  <a:pt x="0" y="1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2336"/>
                        <wps:cNvSpPr>
                          <a:spLocks/>
                        </wps:cNvSpPr>
                        <wps:spPr bwMode="auto">
                          <a:xfrm>
                            <a:off x="3578" y="9132"/>
                            <a:ext cx="1880" cy="20"/>
                          </a:xfrm>
                          <a:custGeom>
                            <a:avLst/>
                            <a:gdLst>
                              <a:gd name="T0" fmla="*/ 1880 w 1880"/>
                              <a:gd name="T1" fmla="*/ 0 h 20"/>
                              <a:gd name="T2" fmla="*/ 0 w 1880"/>
                              <a:gd name="T3" fmla="*/ 0 h 20"/>
                            </a:gdLst>
                            <a:ahLst/>
                            <a:cxnLst>
                              <a:cxn ang="0">
                                <a:pos x="T0" y="T1"/>
                              </a:cxn>
                              <a:cxn ang="0">
                                <a:pos x="T2" y="T3"/>
                              </a:cxn>
                            </a:cxnLst>
                            <a:rect l="0" t="0" r="r" b="b"/>
                            <a:pathLst>
                              <a:path w="1880" h="20">
                                <a:moveTo>
                                  <a:pt x="1880" y="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2337"/>
                        <wps:cNvSpPr>
                          <a:spLocks/>
                        </wps:cNvSpPr>
                        <wps:spPr bwMode="auto">
                          <a:xfrm>
                            <a:off x="3478" y="9072"/>
                            <a:ext cx="120" cy="120"/>
                          </a:xfrm>
                          <a:custGeom>
                            <a:avLst/>
                            <a:gdLst>
                              <a:gd name="T0" fmla="*/ 120 w 120"/>
                              <a:gd name="T1" fmla="*/ 0 h 120"/>
                              <a:gd name="T2" fmla="*/ 0 w 120"/>
                              <a:gd name="T3" fmla="*/ 60 h 120"/>
                              <a:gd name="T4" fmla="*/ 12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60"/>
                                </a:lnTo>
                                <a:lnTo>
                                  <a:pt x="12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2338"/>
                        <wps:cNvSpPr>
                          <a:spLocks/>
                        </wps:cNvSpPr>
                        <wps:spPr bwMode="auto">
                          <a:xfrm>
                            <a:off x="4558" y="9912"/>
                            <a:ext cx="542" cy="20"/>
                          </a:xfrm>
                          <a:custGeom>
                            <a:avLst/>
                            <a:gdLst>
                              <a:gd name="T0" fmla="*/ 0 w 542"/>
                              <a:gd name="T1" fmla="*/ 0 h 20"/>
                              <a:gd name="T2" fmla="*/ 542 w 542"/>
                              <a:gd name="T3" fmla="*/ 2 h 20"/>
                            </a:gdLst>
                            <a:ahLst/>
                            <a:cxnLst>
                              <a:cxn ang="0">
                                <a:pos x="T0" y="T1"/>
                              </a:cxn>
                              <a:cxn ang="0">
                                <a:pos x="T2" y="T3"/>
                              </a:cxn>
                            </a:cxnLst>
                            <a:rect l="0" t="0" r="r" b="b"/>
                            <a:pathLst>
                              <a:path w="542" h="20">
                                <a:moveTo>
                                  <a:pt x="0" y="0"/>
                                </a:moveTo>
                                <a:lnTo>
                                  <a:pt x="542" y="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2339"/>
                        <wps:cNvSpPr>
                          <a:spLocks/>
                        </wps:cNvSpPr>
                        <wps:spPr bwMode="auto">
                          <a:xfrm>
                            <a:off x="5098" y="9912"/>
                            <a:ext cx="20" cy="369"/>
                          </a:xfrm>
                          <a:custGeom>
                            <a:avLst/>
                            <a:gdLst>
                              <a:gd name="T0" fmla="*/ 0 w 20"/>
                              <a:gd name="T1" fmla="*/ 0 h 369"/>
                              <a:gd name="T2" fmla="*/ 1 w 20"/>
                              <a:gd name="T3" fmla="*/ 369 h 369"/>
                            </a:gdLst>
                            <a:ahLst/>
                            <a:cxnLst>
                              <a:cxn ang="0">
                                <a:pos x="T0" y="T1"/>
                              </a:cxn>
                              <a:cxn ang="0">
                                <a:pos x="T2" y="T3"/>
                              </a:cxn>
                            </a:cxnLst>
                            <a:rect l="0" t="0" r="r" b="b"/>
                            <a:pathLst>
                              <a:path w="20" h="369">
                                <a:moveTo>
                                  <a:pt x="0" y="0"/>
                                </a:moveTo>
                                <a:lnTo>
                                  <a:pt x="1" y="3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2340"/>
                        <wps:cNvSpPr>
                          <a:spLocks/>
                        </wps:cNvSpPr>
                        <wps:spPr bwMode="auto">
                          <a:xfrm>
                            <a:off x="5040" y="10261"/>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2341"/>
                        <wps:cNvSpPr>
                          <a:spLocks/>
                        </wps:cNvSpPr>
                        <wps:spPr bwMode="auto">
                          <a:xfrm>
                            <a:off x="1858" y="9912"/>
                            <a:ext cx="541" cy="20"/>
                          </a:xfrm>
                          <a:custGeom>
                            <a:avLst/>
                            <a:gdLst>
                              <a:gd name="T0" fmla="*/ 541 w 541"/>
                              <a:gd name="T1" fmla="*/ 0 h 20"/>
                              <a:gd name="T2" fmla="*/ 0 w 541"/>
                              <a:gd name="T3" fmla="*/ 2 h 20"/>
                            </a:gdLst>
                            <a:ahLst/>
                            <a:cxnLst>
                              <a:cxn ang="0">
                                <a:pos x="T0" y="T1"/>
                              </a:cxn>
                              <a:cxn ang="0">
                                <a:pos x="T2" y="T3"/>
                              </a:cxn>
                            </a:cxnLst>
                            <a:rect l="0" t="0" r="r" b="b"/>
                            <a:pathLst>
                              <a:path w="541" h="20">
                                <a:moveTo>
                                  <a:pt x="541" y="0"/>
                                </a:moveTo>
                                <a:lnTo>
                                  <a:pt x="0" y="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2342"/>
                        <wps:cNvSpPr>
                          <a:spLocks/>
                        </wps:cNvSpPr>
                        <wps:spPr bwMode="auto">
                          <a:xfrm>
                            <a:off x="1858" y="9912"/>
                            <a:ext cx="20" cy="369"/>
                          </a:xfrm>
                          <a:custGeom>
                            <a:avLst/>
                            <a:gdLst>
                              <a:gd name="T0" fmla="*/ 0 w 20"/>
                              <a:gd name="T1" fmla="*/ 0 h 369"/>
                              <a:gd name="T2" fmla="*/ 1 w 20"/>
                              <a:gd name="T3" fmla="*/ 369 h 369"/>
                            </a:gdLst>
                            <a:ahLst/>
                            <a:cxnLst>
                              <a:cxn ang="0">
                                <a:pos x="T0" y="T1"/>
                              </a:cxn>
                              <a:cxn ang="0">
                                <a:pos x="T2" y="T3"/>
                              </a:cxn>
                            </a:cxnLst>
                            <a:rect l="0" t="0" r="r" b="b"/>
                            <a:pathLst>
                              <a:path w="20" h="369">
                                <a:moveTo>
                                  <a:pt x="0" y="0"/>
                                </a:moveTo>
                                <a:lnTo>
                                  <a:pt x="1" y="3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2343"/>
                        <wps:cNvSpPr>
                          <a:spLocks/>
                        </wps:cNvSpPr>
                        <wps:spPr bwMode="auto">
                          <a:xfrm>
                            <a:off x="1800" y="10261"/>
                            <a:ext cx="120" cy="121"/>
                          </a:xfrm>
                          <a:custGeom>
                            <a:avLst/>
                            <a:gdLst>
                              <a:gd name="T0" fmla="*/ 120 w 120"/>
                              <a:gd name="T1" fmla="*/ 0 h 121"/>
                              <a:gd name="T2" fmla="*/ 0 w 120"/>
                              <a:gd name="T3" fmla="*/ 0 h 121"/>
                              <a:gd name="T4" fmla="*/ 60 w 120"/>
                              <a:gd name="T5" fmla="*/ 120 h 121"/>
                              <a:gd name="T6" fmla="*/ 120 w 120"/>
                              <a:gd name="T7" fmla="*/ 0 h 121"/>
                            </a:gdLst>
                            <a:ahLst/>
                            <a:cxnLst>
                              <a:cxn ang="0">
                                <a:pos x="T0" y="T1"/>
                              </a:cxn>
                              <a:cxn ang="0">
                                <a:pos x="T2" y="T3"/>
                              </a:cxn>
                              <a:cxn ang="0">
                                <a:pos x="T4" y="T5"/>
                              </a:cxn>
                              <a:cxn ang="0">
                                <a:pos x="T6" y="T7"/>
                              </a:cxn>
                            </a:cxnLst>
                            <a:rect l="0" t="0" r="r" b="b"/>
                            <a:pathLst>
                              <a:path w="120" h="121">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2344"/>
                        <wps:cNvSpPr>
                          <a:spLocks/>
                        </wps:cNvSpPr>
                        <wps:spPr bwMode="auto">
                          <a:xfrm>
                            <a:off x="4558" y="10381"/>
                            <a:ext cx="1082" cy="623"/>
                          </a:xfrm>
                          <a:custGeom>
                            <a:avLst/>
                            <a:gdLst>
                              <a:gd name="T0" fmla="*/ 0 w 1082"/>
                              <a:gd name="T1" fmla="*/ 311 h 623"/>
                              <a:gd name="T2" fmla="*/ 270 w 1082"/>
                              <a:gd name="T3" fmla="*/ 0 h 623"/>
                              <a:gd name="T4" fmla="*/ 811 w 1082"/>
                              <a:gd name="T5" fmla="*/ 0 h 623"/>
                              <a:gd name="T6" fmla="*/ 1082 w 1082"/>
                              <a:gd name="T7" fmla="*/ 311 h 623"/>
                              <a:gd name="T8" fmla="*/ 811 w 1082"/>
                              <a:gd name="T9" fmla="*/ 622 h 623"/>
                              <a:gd name="T10" fmla="*/ 270 w 1082"/>
                              <a:gd name="T11" fmla="*/ 622 h 623"/>
                              <a:gd name="T12" fmla="*/ 0 w 1082"/>
                              <a:gd name="T13" fmla="*/ 311 h 623"/>
                            </a:gdLst>
                            <a:ahLst/>
                            <a:cxnLst>
                              <a:cxn ang="0">
                                <a:pos x="T0" y="T1"/>
                              </a:cxn>
                              <a:cxn ang="0">
                                <a:pos x="T2" y="T3"/>
                              </a:cxn>
                              <a:cxn ang="0">
                                <a:pos x="T4" y="T5"/>
                              </a:cxn>
                              <a:cxn ang="0">
                                <a:pos x="T6" y="T7"/>
                              </a:cxn>
                              <a:cxn ang="0">
                                <a:pos x="T8" y="T9"/>
                              </a:cxn>
                              <a:cxn ang="0">
                                <a:pos x="T10" y="T11"/>
                              </a:cxn>
                              <a:cxn ang="0">
                                <a:pos x="T12" y="T13"/>
                              </a:cxn>
                            </a:cxnLst>
                            <a:rect l="0" t="0" r="r" b="b"/>
                            <a:pathLst>
                              <a:path w="1082" h="623">
                                <a:moveTo>
                                  <a:pt x="0" y="311"/>
                                </a:moveTo>
                                <a:lnTo>
                                  <a:pt x="270" y="0"/>
                                </a:lnTo>
                                <a:lnTo>
                                  <a:pt x="811" y="0"/>
                                </a:lnTo>
                                <a:lnTo>
                                  <a:pt x="1082" y="311"/>
                                </a:lnTo>
                                <a:lnTo>
                                  <a:pt x="811" y="622"/>
                                </a:lnTo>
                                <a:lnTo>
                                  <a:pt x="270" y="622"/>
                                </a:lnTo>
                                <a:lnTo>
                                  <a:pt x="0" y="31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2345"/>
                        <wps:cNvSpPr>
                          <a:spLocks/>
                        </wps:cNvSpPr>
                        <wps:spPr bwMode="auto">
                          <a:xfrm>
                            <a:off x="1138" y="10381"/>
                            <a:ext cx="1440" cy="623"/>
                          </a:xfrm>
                          <a:custGeom>
                            <a:avLst/>
                            <a:gdLst>
                              <a:gd name="T0" fmla="*/ 1080 w 1440"/>
                              <a:gd name="T1" fmla="*/ 0 h 623"/>
                              <a:gd name="T2" fmla="*/ 360 w 1440"/>
                              <a:gd name="T3" fmla="*/ 0 h 623"/>
                              <a:gd name="T4" fmla="*/ 0 w 1440"/>
                              <a:gd name="T5" fmla="*/ 311 h 623"/>
                              <a:gd name="T6" fmla="*/ 360 w 1440"/>
                              <a:gd name="T7" fmla="*/ 622 h 623"/>
                              <a:gd name="T8" fmla="*/ 1080 w 1440"/>
                              <a:gd name="T9" fmla="*/ 622 h 623"/>
                              <a:gd name="T10" fmla="*/ 1440 w 1440"/>
                              <a:gd name="T11" fmla="*/ 311 h 623"/>
                              <a:gd name="T12" fmla="*/ 1080 w 1440"/>
                              <a:gd name="T13" fmla="*/ 0 h 623"/>
                            </a:gdLst>
                            <a:ahLst/>
                            <a:cxnLst>
                              <a:cxn ang="0">
                                <a:pos x="T0" y="T1"/>
                              </a:cxn>
                              <a:cxn ang="0">
                                <a:pos x="T2" y="T3"/>
                              </a:cxn>
                              <a:cxn ang="0">
                                <a:pos x="T4" y="T5"/>
                              </a:cxn>
                              <a:cxn ang="0">
                                <a:pos x="T6" y="T7"/>
                              </a:cxn>
                              <a:cxn ang="0">
                                <a:pos x="T8" y="T9"/>
                              </a:cxn>
                              <a:cxn ang="0">
                                <a:pos x="T10" y="T11"/>
                              </a:cxn>
                              <a:cxn ang="0">
                                <a:pos x="T12" y="T13"/>
                              </a:cxn>
                            </a:cxnLst>
                            <a:rect l="0" t="0" r="r" b="b"/>
                            <a:pathLst>
                              <a:path w="1440" h="623">
                                <a:moveTo>
                                  <a:pt x="1080" y="0"/>
                                </a:moveTo>
                                <a:lnTo>
                                  <a:pt x="360" y="0"/>
                                </a:lnTo>
                                <a:lnTo>
                                  <a:pt x="0" y="311"/>
                                </a:lnTo>
                                <a:lnTo>
                                  <a:pt x="360" y="622"/>
                                </a:lnTo>
                                <a:lnTo>
                                  <a:pt x="1080" y="622"/>
                                </a:lnTo>
                                <a:lnTo>
                                  <a:pt x="1440" y="311"/>
                                </a:lnTo>
                                <a:lnTo>
                                  <a:pt x="10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346"/>
                        <wps:cNvSpPr>
                          <a:spLocks/>
                        </wps:cNvSpPr>
                        <wps:spPr bwMode="auto">
                          <a:xfrm>
                            <a:off x="1138" y="10381"/>
                            <a:ext cx="1440" cy="623"/>
                          </a:xfrm>
                          <a:custGeom>
                            <a:avLst/>
                            <a:gdLst>
                              <a:gd name="T0" fmla="*/ 0 w 1440"/>
                              <a:gd name="T1" fmla="*/ 311 h 623"/>
                              <a:gd name="T2" fmla="*/ 360 w 1440"/>
                              <a:gd name="T3" fmla="*/ 0 h 623"/>
                              <a:gd name="T4" fmla="*/ 1080 w 1440"/>
                              <a:gd name="T5" fmla="*/ 0 h 623"/>
                              <a:gd name="T6" fmla="*/ 1440 w 1440"/>
                              <a:gd name="T7" fmla="*/ 311 h 623"/>
                              <a:gd name="T8" fmla="*/ 1080 w 1440"/>
                              <a:gd name="T9" fmla="*/ 622 h 623"/>
                              <a:gd name="T10" fmla="*/ 360 w 1440"/>
                              <a:gd name="T11" fmla="*/ 622 h 623"/>
                              <a:gd name="T12" fmla="*/ 0 w 1440"/>
                              <a:gd name="T13" fmla="*/ 311 h 623"/>
                            </a:gdLst>
                            <a:ahLst/>
                            <a:cxnLst>
                              <a:cxn ang="0">
                                <a:pos x="T0" y="T1"/>
                              </a:cxn>
                              <a:cxn ang="0">
                                <a:pos x="T2" y="T3"/>
                              </a:cxn>
                              <a:cxn ang="0">
                                <a:pos x="T4" y="T5"/>
                              </a:cxn>
                              <a:cxn ang="0">
                                <a:pos x="T6" y="T7"/>
                              </a:cxn>
                              <a:cxn ang="0">
                                <a:pos x="T8" y="T9"/>
                              </a:cxn>
                              <a:cxn ang="0">
                                <a:pos x="T10" y="T11"/>
                              </a:cxn>
                              <a:cxn ang="0">
                                <a:pos x="T12" y="T13"/>
                              </a:cxn>
                            </a:cxnLst>
                            <a:rect l="0" t="0" r="r" b="b"/>
                            <a:pathLst>
                              <a:path w="1440" h="623">
                                <a:moveTo>
                                  <a:pt x="0" y="311"/>
                                </a:moveTo>
                                <a:lnTo>
                                  <a:pt x="360" y="0"/>
                                </a:lnTo>
                                <a:lnTo>
                                  <a:pt x="1080" y="0"/>
                                </a:lnTo>
                                <a:lnTo>
                                  <a:pt x="1440" y="311"/>
                                </a:lnTo>
                                <a:lnTo>
                                  <a:pt x="1080" y="622"/>
                                </a:lnTo>
                                <a:lnTo>
                                  <a:pt x="360" y="622"/>
                                </a:lnTo>
                                <a:lnTo>
                                  <a:pt x="0" y="31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3" name="Picture 23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8012" y="6998"/>
                            <a:ext cx="5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4FFE06" id="Group 2261" o:spid="_x0000_s1026" style="position:absolute;left:0;text-align:left;margin-left:49.75pt;margin-top:-4.05pt;width:475.6pt;height:619.3pt;z-index:-251571200;mso-position-horizontal-relative:page" coordorigin="995,-81" coordsize="9512,12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" o:allowincell="f">
                <v:shape id="Freeform 2262" o:spid="_x0000_s1027" style="position:absolute;left:1005;top:-76;width:9492;height:20;visibility:visible;mso-wrap-style:square;v-text-anchor:top" coordsize="94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" path="m,l9492,e" filled="f" strokeweight=".48pt">
                  <v:path arrowok="t" o:connecttype="custom" o:connectlocs="0,0;9492,0" o:connectangles="0,0"/>
                </v:shape>
                <v:shape id="Freeform 2263" o:spid="_x0000_s1028" style="position:absolute;left:1000;top:-81;width:20;height:12386;visibility:visible;mso-wrap-style:square;v-text-anchor:top" coordsize="20,1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" path="m,l,12386e" filled="f" strokeweight=".16967mm">
                  <v:path arrowok="t" o:connecttype="custom" o:connectlocs="0,0;0,12386" o:connectangles="0,0"/>
                </v:shape>
                <v:shape id="Freeform 2264" o:spid="_x0000_s1029" style="position:absolute;left:1005;top:12300;width:9492;height:20;visibility:visible;mso-wrap-style:square;v-text-anchor:top" coordsize="94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" path="m,l9492,e" filled="f" strokeweight=".16931mm">
                  <v:path arrowok="t" o:connecttype="custom" o:connectlocs="0,0;9492,0" o:connectangles="0,0"/>
                </v:shape>
                <v:shape id="Freeform 2265" o:spid="_x0000_s1030" style="position:absolute;left:10502;top:-81;width:20;height:12386;visibility:visible;mso-wrap-style:square;v-text-anchor:top" coordsize="20,1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" path="m,l,12386e" filled="f" strokeweight=".48pt">
                  <v:path arrowok="t" o:connecttype="custom" o:connectlocs="0,0;0,12386" o:connectangles="0,0"/>
                </v:shape>
                <v:shape id="Freeform 2266" o:spid="_x0000_s1031" style="position:absolute;left:4558;top:397;width:1080;height:622;visibility:visible;mso-wrap-style:square;v-text-anchor:top" coordsize="108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" path="m,310l270,,810,r270,310l810,621r-540,l,310xe" filled="f">
                  <v:path arrowok="t" o:connecttype="custom" o:connectlocs="0,310;270,0;810,0;1080,310;810,621;270,621;0,310" o:connectangles="0,0,0,0,0,0,0"/>
                </v:shape>
                <v:shape id="Freeform 2267" o:spid="_x0000_s1032" style="position:absolute;left:5098;top:1021;width:20;height:212;visibility:visible;mso-wrap-style:square;v-text-anchor:top" coordsize="2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" path="m,l2,212e" filled="f">
                  <v:path arrowok="t" o:connecttype="custom" o:connectlocs="0,0;2,212" o:connectangles="0,0"/>
                </v:shape>
                <v:shape id="Freeform 2268" o:spid="_x0000_s1033" style="position:absolute;left:5040;top:1213;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" path="m120,l,1,61,120,120,xe" fillcolor="black" stroked="f">
                  <v:path arrowok="t" o:connecttype="custom" o:connectlocs="120,0;0,1;61,120;120,0" o:connectangles="0,0,0,0"/>
                </v:shape>
                <v:shape id="Freeform 2269" o:spid="_x0000_s1034" style="position:absolute;left:4558;top:1333;width:1080;height:935;visibility:visible;mso-wrap-style:square;v-text-anchor:top" coordsize="108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" path="m,467l540,r540,467l540,935,,467xe" filled="f">
                  <v:path arrowok="t" o:connecttype="custom" o:connectlocs="0,467;540,0;1080,467;540,935;0,467" o:connectangles="0,0,0,0,0"/>
                </v:shape>
                <v:shape id="Freeform 2270" o:spid="_x0000_s1035" style="position:absolute;left:5880;top:1743;width:121;height:120;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" path="m,l,120,120,60,,xe" fillcolor="black" stroked="f">
                  <v:path arrowok="t" o:connecttype="custom" o:connectlocs="0,0;0,120;120,60;0,0" o:connectangles="0,0,0,0"/>
                </v:shape>
                <v:shape id="Freeform 2271" o:spid="_x0000_s1036" style="position:absolute;left:6000;top:1333;width:1079;height:935;visibility:visible;mso-wrap-style:square;v-text-anchor:top" coordsize="107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" path="m,467l539,r540,467l539,935,,467xe" filled="f" strokeweight=".26456mm">
                  <v:path arrowok="t" o:connecttype="custom" o:connectlocs="0,467;539,0;1079,467;539,935;0,467" o:connectangles="0,0,0,0,0"/>
                </v:shape>
                <v:shape id="Freeform 2272" o:spid="_x0000_s1037" style="position:absolute;left:7438;top:1333;width:1440;height:935;visibility:visible;mso-wrap-style:square;v-text-anchor:top" coordsize="144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" path="m,467l720,r720,467l720,935,,467xe" filled="f">
                  <v:path arrowok="t" o:connecttype="custom" o:connectlocs="0,467;720,0;1440,467;720,935;0,467" o:connectangles="0,0,0,0,0"/>
                </v:shape>
                <v:shape id="Freeform 2273" o:spid="_x0000_s1038" style="position:absolute;left:7318;top:1743;width:121;height:120;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" path="m,l,120,120,60,,xe" fillcolor="black" stroked="f">
                  <v:path arrowok="t" o:connecttype="custom" o:connectlocs="0,0;0,120;120,60;0,0" o:connectangles="0,0,0,0"/>
                </v:shape>
                <v:shape id="Freeform 2274" o:spid="_x0000_s1039" style="position:absolute;left:2759;top:1333;width:1439;height:935;visibility:visible;mso-wrap-style:square;v-text-anchor:top" coordsize="143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" path="m,467l719,r720,467l719,935,,467xe" filled="f">
                  <v:path arrowok="t" o:connecttype="custom" o:connectlocs="0,467;719,0;1439,467;719,935;0,467" o:connectangles="0,0,0,0,0"/>
                </v:shape>
                <v:shape id="Freeform 2275" o:spid="_x0000_s1040" style="position:absolute;left:4198;top:1743;width:121;height:120;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" path="m119,l,60r120,60l119,xe" fillcolor="black" stroked="f">
                  <v:path arrowok="t" o:connecttype="custom" o:connectlocs="119,0;0,60;120,120;119,0" o:connectangles="0,0,0,0"/>
                </v:shape>
                <v:shape id="Freeform 2276" o:spid="_x0000_s1041" style="position:absolute;left:1318;top:1489;width:1079;height:623;visibility:visible;mso-wrap-style:square;v-text-anchor:top" coordsize="107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" path="m,311l269,,809,r270,311l809,623r-540,l,311xe" filled="f">
                  <v:path arrowok="t" o:connecttype="custom" o:connectlocs="0,311;269,0;809,0;1079,311;809,623;269,623;0,311" o:connectangles="0,0,0,0,0,0,0"/>
                </v:shape>
                <v:shape id="Freeform 2277" o:spid="_x0000_s1042" style="position:absolute;left:2399;top:1743;width:121;height:120;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" path="m119,l,60r120,60l119,xe" fillcolor="black" stroked="f">
                  <v:path arrowok="t" o:connecttype="custom" o:connectlocs="119,0;0,60;120,120;119,0" o:connectangles="0,0,0,0"/>
                </v:shape>
                <v:shape id="Freeform 2278" o:spid="_x0000_s1043" style="position:absolute;left:9239;top:1489;width:1077;height:623;visibility:visible;mso-wrap-style:square;v-text-anchor:top" coordsize="107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" path="m,311l269,,807,r270,311l807,623r-538,l,311xe" filled="f">
                  <v:path arrowok="t" o:connecttype="custom" o:connectlocs="0,311;269,0;807,0;1077,311;807,623;269,623;0,311" o:connectangles="0,0,0,0,0,0,0"/>
                </v:shape>
                <v:shape id="Freeform 2279" o:spid="_x0000_s1044" style="position:absolute;left:9121;top:1742;width:121;height:120;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" path="m,l,120,120,59,,xe" fillcolor="black" stroked="f">
                  <v:path arrowok="t" o:connecttype="custom" o:connectlocs="0,0;0,120;120,59;0,0" o:connectangles="0,0,0,0"/>
                </v:shape>
                <v:shape id="Freeform 2280" o:spid="_x0000_s1045" style="position:absolute;left:6538;top:2268;width:20;height:369;visibility:visible;mso-wrap-style:square;v-text-anchor:top" coordsize="20,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" path="m,l,369e" filled="f" strokeweight=".26456mm">
                  <v:path arrowok="t" o:connecttype="custom" o:connectlocs="0,0;0,369" o:connectangles="0,0"/>
                </v:shape>
                <v:shape id="Freeform 2281" o:spid="_x0000_s1046" style="position:absolute;left:6479;top:261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" path="m120,l,,60,120,120,xe" fillcolor="black" stroked="f">
                  <v:path arrowok="t" o:connecttype="custom" o:connectlocs="120,0;0,0;60,120;120,0" o:connectangles="0,0,0,0"/>
                </v:shape>
                <v:shape id="Freeform 2282" o:spid="_x0000_s1047" style="position:absolute;left:8159;top:2268;width:20;height:369;visibility:visible;mso-wrap-style:square;v-text-anchor:top" coordsize="20,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" path="m,l,369e" filled="f" strokeweight=".26456mm">
                  <v:path arrowok="t" o:connecttype="custom" o:connectlocs="0,0;0,369" o:connectangles="0,0"/>
                </v:shape>
                <v:shape id="Freeform 2283" o:spid="_x0000_s1048" style="position:absolute;left:8100;top:261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" path="m120,l,,60,120,120,xe" fillcolor="black" stroked="f">
                  <v:path arrowok="t" o:connecttype="custom" o:connectlocs="120,0;0,0;60,120;120,0" o:connectangles="0,0,0,0"/>
                </v:shape>
                <v:shape id="Freeform 2284" o:spid="_x0000_s1049" style="position:absolute;left:3478;top:2268;width:20;height:1929;visibility:visible;mso-wrap-style:square;v-text-anchor:top" coordsize="20,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" path="m,l,1929e" filled="f">
                  <v:path arrowok="t" o:connecttype="custom" o:connectlocs="0,0;0,1929" o:connectangles="0,0"/>
                </v:shape>
                <v:shape id="Freeform 2285" o:spid="_x0000_s1050" style="position:absolute;left:3419;top:4177;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" path="m120,l,,60,120,120,xe" fillcolor="black" stroked="f">
                  <v:path arrowok="t" o:connecttype="custom" o:connectlocs="120,0;0,0;60,120;120,0" o:connectangles="0,0,0,0"/>
                </v:shape>
                <v:shape id="Freeform 2286" o:spid="_x0000_s1051" style="position:absolute;left:7438;top:2737;width:1441;height:937;visibility:visible;mso-wrap-style:square;v-text-anchor:top" coordsize="144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" path="m,468l720,r721,468l720,936,,468xe" filled="f">
                  <v:path arrowok="t" o:connecttype="custom" o:connectlocs="0,468;720,0;1441,468;720,936;0,468" o:connectangles="0,0,0,0,0"/>
                </v:shape>
                <v:shape id="Freeform 2287" o:spid="_x0000_s1052" style="position:absolute;left:9239;top:2893;width:1077;height:623;visibility:visible;mso-wrap-style:square;v-text-anchor:top" coordsize="107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" path="m,311l269,,807,r270,311l807,623r-538,l,311xe" filled="f">
                  <v:path arrowok="t" o:connecttype="custom" o:connectlocs="0,311;269,0;807,0;1077,311;807,623;269,623;0,311" o:connectangles="0,0,0,0,0,0,0"/>
                </v:shape>
                <v:shape id="Freeform 2288" o:spid="_x0000_s1053" style="position:absolute;left:9120;top:3144;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" path="m,l,120,120,60,,xe" fillcolor="black" stroked="f">
                  <v:path arrowok="t" o:connecttype="custom" o:connectlocs="0,0;0,120;120,60;0,0" o:connectangles="0,0,0,0"/>
                </v:shape>
                <v:shape id="Freeform 2289" o:spid="_x0000_s1054" style="position:absolute;left:5819;top:2737;width:1438;height:937;visibility:visible;mso-wrap-style:square;v-text-anchor:top" coordsize="14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" path="m,468l719,r719,468l719,936,,468xe" filled="f">
                  <v:path arrowok="t" o:connecttype="custom" o:connectlocs="0,468;719,0;1438,468;719,936;0,468" o:connectangles="0,0,0,0,0"/>
                </v:shape>
                <v:shape id="Freeform 2290" o:spid="_x0000_s1055" style="position:absolute;left:5458;top:3144;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" path="m120,l,60r120,60l120,xe" fillcolor="black" stroked="f">
                  <v:path arrowok="t" o:connecttype="custom" o:connectlocs="120,0;0,60;120,120;120,0" o:connectangles="0,0,0,0"/>
                </v:shape>
                <v:shape id="Freeform 2291" o:spid="_x0000_s1056" style="position:absolute;left:4378;top:2893;width:1077;height:623;visibility:visible;mso-wrap-style:square;v-text-anchor:top" coordsize="107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" path="m,311l269,,807,r270,311l807,623r-538,l,311xe" filled="f">
                  <v:path arrowok="t" o:connecttype="custom" o:connectlocs="0,311;269,0;807,0;1077,311;807,623;269,623;0,311" o:connectangles="0,0,0,0,0,0,0"/>
                </v:shape>
                <v:shape id="Freeform 2292" o:spid="_x0000_s1057" style="position:absolute;left:6538;top:3672;width:20;height:213;visibility:visible;mso-wrap-style:square;v-text-anchor:top" coordsize="2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" path="m,l,213e" filled="f">
                  <v:path arrowok="t" o:connecttype="custom" o:connectlocs="0,0;0,213" o:connectangles="0,0"/>
                </v:shape>
                <v:shape id="Freeform 2293" o:spid="_x0000_s1058" style="position:absolute;left:6479;top:3865;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" path="m120,l,,60,120,120,xe" fillcolor="black" stroked="f">
                  <v:path arrowok="t" o:connecttype="custom" o:connectlocs="120,0;0,0;60,120;120,0" o:connectangles="0,0,0,0"/>
                </v:shape>
                <v:shape id="Freeform 2294" o:spid="_x0000_s1059" style="position:absolute;left:8159;top:3672;width:20;height:213;visibility:visible;mso-wrap-style:square;v-text-anchor:top" coordsize="2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" path="m,l,213e" filled="f">
                  <v:path arrowok="t" o:connecttype="custom" o:connectlocs="0,0;0,213" o:connectangles="0,0"/>
                </v:shape>
                <v:shape id="Freeform 2295" o:spid="_x0000_s1060" style="position:absolute;left:8100;top:3865;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" path="m120,l,,60,120,120,xe" fillcolor="black" stroked="f">
                  <v:path arrowok="t" o:connecttype="custom" o:connectlocs="120,0;0,0;60,120;120,0" o:connectangles="0,0,0,0"/>
                </v:shape>
                <v:shape id="Freeform 2296" o:spid="_x0000_s1061" style="position:absolute;left:3578;top:3985;width:4581;height:20;visibility:visible;mso-wrap-style:square;v-text-anchor:top" coordsize="45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" path="m4581,l,e" filled="f">
                  <v:path arrowok="t" o:connecttype="custom" o:connectlocs="4581,0;0,0" o:connectangles="0,0"/>
                </v:shape>
                <v:shape id="Freeform 2297" o:spid="_x0000_s1062" style="position:absolute;left:3478;top:3925;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" path="m120,l,60r120,60l120,xe" fillcolor="black" stroked="f">
                  <v:path arrowok="t" o:connecttype="custom" o:connectlocs="120,0;0,60;120,120;120,0" o:connectangles="0,0,0,0"/>
                </v:shape>
                <v:shape id="Freeform 2298" o:spid="_x0000_s1063" style="position:absolute;left:2759;top:4297;width:1435;height:935;visibility:visible;mso-wrap-style:square;v-text-anchor:top" coordsize="143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" path="m,467l717,r718,467l717,935,,467xe" filled="f">
                  <v:path arrowok="t" o:connecttype="custom" o:connectlocs="0,467;717,0;1435,467;717,935;0,467" o:connectangles="0,0,0,0,0"/>
                </v:shape>
                <v:shape id="Freeform 2299" o:spid="_x0000_s1064" style="position:absolute;left:4198;top:4764;width:3861;height:20;visibility:visible;mso-wrap-style:square;v-text-anchor:top" coordsize="38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" path="m,l3861,e" filled="f">
                  <v:path arrowok="t" o:connecttype="custom" o:connectlocs="0,0;3861,0" o:connectangles="0,0"/>
                </v:shape>
                <v:shape id="Freeform 2300" o:spid="_x0000_s1065" style="position:absolute;left:8039;top:4705;width:121;height:120;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" path="m,l,120,120,60,,xe" fillcolor="black" stroked="f">
                  <v:path arrowok="t" o:connecttype="custom" o:connectlocs="0,0;0,120;120,60;0,0" o:connectangles="0,0,0,0"/>
                </v:shape>
                <v:shape id="Freeform 2301" o:spid="_x0000_s1066" style="position:absolute;left:2759;top:5545;width:1438;height:936;visibility:visible;mso-wrap-style:square;v-text-anchor:top" coordsize="143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" path="m,467l719,r719,467l719,935,,467xe" filled="f">
                  <v:path arrowok="t" o:connecttype="custom" o:connectlocs="0,467;719,0;1438,467;719,935;0,467" o:connectangles="0,0,0,0,0"/>
                </v:shape>
                <v:shape id="Freeform 2302" o:spid="_x0000_s1067" style="position:absolute;left:3478;top:5232;width:20;height:213;visibility:visible;mso-wrap-style:square;v-text-anchor:top" coordsize="2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" path="m,l,213e" filled="f">
                  <v:path arrowok="t" o:connecttype="custom" o:connectlocs="0,0;0,213" o:connectangles="0,0"/>
                </v:shape>
                <v:shape id="Freeform 2303" o:spid="_x0000_s1068" style="position:absolute;left:3419;top:5425;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" path="m120,l,,60,120,120,xe" fillcolor="black" stroked="f">
                  <v:path arrowok="t" o:connecttype="custom" o:connectlocs="120,0;0,0;60,120;120,0" o:connectangles="0,0,0,0"/>
                </v:shape>
                <v:shape id="Freeform 2304" o:spid="_x0000_s1069" style="position:absolute;left:3478;top:6480;width:20;height:212;visibility:visible;mso-wrap-style:square;v-text-anchor:top" coordsize="2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" path="m,l,212e" filled="f">
                  <v:path arrowok="t" o:connecttype="custom" o:connectlocs="0,0;0,212" o:connectangles="0,0"/>
                </v:shape>
                <v:shape id="Freeform 2305" o:spid="_x0000_s1070" style="position:absolute;left:3419;top:6672;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" path="m120,l,,60,120,120,xe" fillcolor="black" stroked="f">
                  <v:path arrowok="t" o:connecttype="custom" o:connectlocs="120,0;0,0;60,120;120,0" o:connectangles="0,0,0,0"/>
                </v:shape>
                <v:shape id="Freeform 2306" o:spid="_x0000_s1071" style="position:absolute;left:2759;top:6792;width:1437;height:937;visibility:visible;mso-wrap-style:square;v-text-anchor:top" coordsize="143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" path="m,468l718,r719,468l718,937,,468xe" filled="f">
                  <v:path arrowok="t" o:connecttype="custom" o:connectlocs="0,468;718,0;1437,468;718,937;0,468" o:connectangles="0,0,0,0,0"/>
                </v:shape>
                <v:shape id="Freeform 2307" o:spid="_x0000_s1072" style="position:absolute;left:2759;top:8040;width:1437;height:937;visibility:visible;mso-wrap-style:square;v-text-anchor:top" coordsize="143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" path="m,468l718,r719,468l718,937,,468xe" filled="f">
                  <v:path arrowok="t" o:connecttype="custom" o:connectlocs="0,468;718,0;1437,468;718,937;0,468" o:connectangles="0,0,0,0,0"/>
                </v:shape>
                <v:shape id="Freeform 2308" o:spid="_x0000_s1073" style="position:absolute;left:3478;top:7728;width:20;height:212;visibility:visible;mso-wrap-style:square;v-text-anchor:top" coordsize="2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" path="m,l,212e" filled="f">
                  <v:path arrowok="t" o:connecttype="custom" o:connectlocs="0,0;0,212" o:connectangles="0,0"/>
                </v:shape>
                <v:shape id="Freeform 2309" o:spid="_x0000_s1074" style="position:absolute;left:3419;top:7920;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" path="m120,l,,60,120,120,xe" fillcolor="black" stroked="f">
                  <v:path arrowok="t" o:connecttype="custom" o:connectlocs="120,0;0,0;60,120;120,0" o:connectangles="0,0,0,0"/>
                </v:shape>
                <v:shape id="Freeform 2310" o:spid="_x0000_s1075" style="position:absolute;left:8159;top:4765;width:20;height:1459;visibility:visible;mso-wrap-style:square;v-text-anchor:top" coordsize="2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" path="m,l,1459e" filled="f" strokeweight=".26456mm">
                  <v:path arrowok="t" o:connecttype="custom" o:connectlocs="0,0;0,1459" o:connectangles="0,0"/>
                </v:shape>
                <v:shape id="Freeform 2311" o:spid="_x0000_s1076" style="position:absolute;left:8100;top:6204;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" path="m120,l,,60,120,120,xe" fillcolor="black" stroked="f">
                  <v:path arrowok="t" o:connecttype="custom" o:connectlocs="120,0;0,0;60,120;120,0" o:connectangles="0,0,0,0"/>
                </v:shape>
                <v:shape id="Freeform 2312" o:spid="_x0000_s1077" style="position:absolute;left:4739;top:5545;width:1437;height:936;visibility:visible;mso-wrap-style:square;v-text-anchor:top" coordsize="143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" path="m,467l718,r719,467l718,935,,467xe" filled="f">
                  <v:path arrowok="t" o:connecttype="custom" o:connectlocs="0,467;718,0;1437,467;718,935;0,467" o:connectangles="0,0,0,0,0"/>
                </v:shape>
                <v:shape id="Freeform 2313" o:spid="_x0000_s1078" style="position:absolute;left:4198;top:6013;width:441;height:20;visibility:visible;mso-wrap-style:square;v-text-anchor:top" coordsize="4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" path="m,l441,e" filled="f">
                  <v:path arrowok="t" o:connecttype="custom" o:connectlocs="0,0;441,0" o:connectangles="0,0"/>
                </v:shape>
                <v:shape id="Freeform 2314" o:spid="_x0000_s1079" style="position:absolute;left:4620;top:5953;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" path="m,l,120,120,60,,xe" fillcolor="black" stroked="f">
                  <v:path arrowok="t" o:connecttype="custom" o:connectlocs="0,0;0,120;120,60;0,0" o:connectangles="0,0,0,0"/>
                </v:shape>
                <v:shape id="Freeform 2315" o:spid="_x0000_s1080" style="position:absolute;left:6178;top:6013;width:1881;height:20;visibility:visible;mso-wrap-style:square;v-text-anchor:top" coordsize="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" path="m,l1881,e" filled="f">
                  <v:path arrowok="t" o:connecttype="custom" o:connectlocs="0,0;1881,0" o:connectangles="0,0"/>
                </v:shape>
                <v:shape id="Freeform 2316" o:spid="_x0000_s1081" style="position:absolute;left:8040;top:5953;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" path="m,l,120,120,60,,xe" fillcolor="black" stroked="f">
                  <v:path arrowok="t" o:connecttype="custom" o:connectlocs="0,0;0,120;120,60;0,0" o:connectangles="0,0,0,0"/>
                </v:shape>
                <v:shape id="Freeform 2317" o:spid="_x0000_s1082" style="position:absolute;left:2398;top:9288;width:2162;height:1250;visibility:visible;mso-wrap-style:square;v-text-anchor:top" coordsize="2162,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" path="m,624l1081,,2162,624,1081,1249,,624xe" filled="f">
                  <v:path arrowok="t" o:connecttype="custom" o:connectlocs="0,624;1081,0;2162,624;1081,1249;0,624" o:connectangles="0,0,0,0,0"/>
                </v:shape>
                <v:shape id="Freeform 2318" o:spid="_x0000_s1083" style="position:absolute;left:3478;top:8977;width:20;height:211;visibility:visible;mso-wrap-style:square;v-text-anchor:top" coordsize="2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" path="m,l,211e" filled="f">
                  <v:path arrowok="t" o:connecttype="custom" o:connectlocs="0,0;0,211" o:connectangles="0,0"/>
                </v:shape>
                <v:shape id="Freeform 2319" o:spid="_x0000_s1084" style="position:absolute;left:3419;top:9168;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" path="m120,l,,60,119,120,xe" fillcolor="black" stroked="f">
                  <v:path arrowok="t" o:connecttype="custom" o:connectlocs="120,0;0,0;60,119;120,0" o:connectangles="0,0,0,0"/>
                </v:shape>
                <v:shape id="Freeform 2320" o:spid="_x0000_s1085" style="position:absolute;left:5458;top:6480;width:20;height:156;visibility:visible;mso-wrap-style:square;v-text-anchor:top" coordsize="2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" path="m,l1,156e" filled="f">
                  <v:path arrowok="t" o:connecttype="custom" o:connectlocs="0,0;1,156" o:connectangles="0,0"/>
                </v:shape>
                <v:shape id="Freeform 2321" o:spid="_x0000_s1086" style="position:absolute;left:3578;top:6636;width:1880;height:20;visibility:visible;mso-wrap-style:square;v-text-anchor:top" coordsize="18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" path="m1880,l,e" filled="f">
                  <v:path arrowok="t" o:connecttype="custom" o:connectlocs="1880,0;0,0" o:connectangles="0,0"/>
                </v:shape>
                <v:shape id="Freeform 2322" o:spid="_x0000_s1087" style="position:absolute;left:3478;top:6576;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" path="m120,l,60r120,60l120,xe" fillcolor="black" stroked="f">
                  <v:path arrowok="t" o:connecttype="custom" o:connectlocs="120,0;0,60;120,120;120,0" o:connectangles="0,0,0,0"/>
                </v:shape>
                <v:shape id="Freeform 2323" o:spid="_x0000_s1088" style="position:absolute;left:7618;top:6324;width:1122;height:670;visibility:visible;mso-wrap-style:square;v-text-anchor:top" coordsize="112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" path="m,335l280,,841,r281,335l841,670r-561,l,335xe" filled="f">
                  <v:path arrowok="t" o:connecttype="custom" o:connectlocs="0,335;280,0;841,0;1122,335;841,670;280,670;0,335" o:connectangles="0,0,0,0,0,0,0"/>
                </v:shape>
                <v:shape id="Freeform 2324" o:spid="_x0000_s1089" style="position:absolute;left:4198;top:7261;width:3240;height:20;visibility:visible;mso-wrap-style:square;v-text-anchor:top" coordsize="32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" path="m,l3240,1e" filled="f">
                  <v:path arrowok="t" o:connecttype="custom" o:connectlocs="0,0;3240,1" o:connectangles="0,0"/>
                </v:shape>
                <v:shape id="Freeform 2325" o:spid="_x0000_s1090" style="position:absolute;left:7438;top:7261;width:20;height:212;visibility:visible;mso-wrap-style:square;v-text-anchor:top" coordsize="2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" path="m,l,212e" filled="f">
                  <v:path arrowok="t" o:connecttype="custom" o:connectlocs="0,0;0,212" o:connectangles="0,0"/>
                </v:shape>
                <v:shape id="Freeform 2326" o:spid="_x0000_s1091" style="position:absolute;left:7379;top:7453;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" path="m120,l,,60,120,120,xe" fillcolor="black" stroked="f">
                  <v:path arrowok="t" o:connecttype="custom" o:connectlocs="120,0;0,0;60,120;120,0" o:connectangles="0,0,0,0"/>
                </v:shape>
                <v:shape id="Freeform 2327" o:spid="_x0000_s1092" style="position:absolute;left:6899;top:7573;width:1081;height:622;visibility:visible;mso-wrap-style:square;v-text-anchor:top" coordsize="108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" path="m,311l270,,810,r271,311l810,622r-540,l,311xe" filled="f">
                  <v:path arrowok="t" o:connecttype="custom" o:connectlocs="0,311;270,0;810,0;1081,311;810,622;270,622;0,311" o:connectangles="0,0,0,0,0,0,0"/>
                </v:shape>
                <v:shape id="Freeform 2328" o:spid="_x0000_s1093" style="position:absolute;left:4739;top:8040;width:1432;height:937;visibility:visible;mso-wrap-style:square;v-text-anchor:top" coordsize="1432,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" path="m,468l716,r716,468l716,937,,468xe" filled="f">
                  <v:path arrowok="t" o:connecttype="custom" o:connectlocs="0,468;716,0;1432,468;716,937;0,468" o:connectangles="0,0,0,0,0"/>
                </v:shape>
                <v:shape id="Freeform 2329" o:spid="_x0000_s1094" style="position:absolute;left:6178;top:8509;width:540;height:20;visibility:visible;mso-wrap-style:square;v-text-anchor:top" coordsize="5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" path="m,l540,1e" filled="f">
                  <v:path arrowok="t" o:connecttype="custom" o:connectlocs="0,0;540,1" o:connectangles="0,0"/>
                </v:shape>
                <v:shape id="Freeform 2330" o:spid="_x0000_s1095" style="position:absolute;left:4198;top:8509;width:441;height:20;visibility:visible;mso-wrap-style:square;v-text-anchor:top" coordsize="4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" path="m,l441,e" filled="f">
                  <v:path arrowok="t" o:connecttype="custom" o:connectlocs="0,0;441,0" o:connectangles="0,0"/>
                </v:shape>
                <v:shape id="Freeform 2331" o:spid="_x0000_s1096" style="position:absolute;left:4620;top:8449;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" path="m,l,120,120,60,,xe" fillcolor="black" stroked="f">
                  <v:path arrowok="t" o:connecttype="custom" o:connectlocs="0,0;0,120;120,60;0,0" o:connectangles="0,0,0,0"/>
                </v:shape>
                <v:shape id="Freeform 2332" o:spid="_x0000_s1097" style="position:absolute;left:6718;top:8509;width:20;height:523;visibility:visible;mso-wrap-style:square;v-text-anchor:top" coordsize="2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" path="m,l,523e" filled="f">
                  <v:path arrowok="t" o:connecttype="custom" o:connectlocs="0,0;0,523" o:connectangles="0,0"/>
                </v:shape>
                <v:shape id="Freeform 2333" o:spid="_x0000_s1098" style="position:absolute;left:6659;top:9012;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" path="m120,l,,60,120,120,xe" fillcolor="black" stroked="f">
                  <v:path arrowok="t" o:connecttype="custom" o:connectlocs="120,0;0,0;60,120;120,0" o:connectangles="0,0,0,0"/>
                </v:shape>
                <v:shape id="Freeform 2334" o:spid="_x0000_s1099" style="position:absolute;left:6178;top:9132;width:1083;height:622;visibility:visible;mso-wrap-style:square;v-text-anchor:top" coordsize="108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" path="m,311l270,,812,r271,311l812,622r-542,l,311xe" filled="f">
                  <v:path arrowok="t" o:connecttype="custom" o:connectlocs="0,311;270,0;812,0;1083,311;812,622;270,622;0,311" o:connectangles="0,0,0,0,0,0,0"/>
                </v:shape>
                <v:shape id="Freeform 2335" o:spid="_x0000_s1100" style="position:absolute;left:5458;top:8977;width:20;height:155;visibility:visible;mso-wrap-style:square;v-text-anchor:top" coordsize="2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" path="m,l,155e" filled="f">
                  <v:path arrowok="t" o:connecttype="custom" o:connectlocs="0,0;0,155" o:connectangles="0,0"/>
                </v:shape>
                <v:shape id="Freeform 2336" o:spid="_x0000_s1101" style="position:absolute;left:3578;top:9132;width:1880;height:20;visibility:visible;mso-wrap-style:square;v-text-anchor:top" coordsize="18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" path="m1880,l,e" filled="f">
                  <v:path arrowok="t" o:connecttype="custom" o:connectlocs="1880,0;0,0" o:connectangles="0,0"/>
                </v:shape>
                <v:shape id="Freeform 2337" o:spid="_x0000_s1102" style="position:absolute;left:3478;top:9072;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" path="m120,l,60r120,60l120,xe" fillcolor="black" stroked="f">
                  <v:path arrowok="t" o:connecttype="custom" o:connectlocs="120,0;0,60;120,120;120,0" o:connectangles="0,0,0,0"/>
                </v:shape>
                <v:shape id="Freeform 2338" o:spid="_x0000_s1103" style="position:absolute;left:4558;top:9912;width:542;height:20;visibility:visible;mso-wrap-style:square;v-text-anchor:top" coordsize="5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" path="m,l542,2e" filled="f">
                  <v:path arrowok="t" o:connecttype="custom" o:connectlocs="0,0;542,2" o:connectangles="0,0"/>
                </v:shape>
                <v:shape id="Freeform 2339" o:spid="_x0000_s1104" style="position:absolute;left:5098;top:9912;width:20;height:369;visibility:visible;mso-wrap-style:square;v-text-anchor:top" coordsize="20,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" path="m,l1,369e" filled="f">
                  <v:path arrowok="t" o:connecttype="custom" o:connectlocs="0,0;1,369" o:connectangles="0,0"/>
                </v:shape>
                <v:shape id="Freeform 2340" o:spid="_x0000_s1105" style="position:absolute;left:5040;top:10261;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" path="m120,l,,60,120,120,xe" fillcolor="black" stroked="f">
                  <v:path arrowok="t" o:connecttype="custom" o:connectlocs="120,0;0,0;60,120;120,0" o:connectangles="0,0,0,0"/>
                </v:shape>
                <v:shape id="Freeform 2341" o:spid="_x0000_s1106" style="position:absolute;left:1858;top:9912;width:541;height:20;visibility:visible;mso-wrap-style:square;v-text-anchor:top" coordsize="5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" path="m541,l,2e" filled="f">
                  <v:path arrowok="t" o:connecttype="custom" o:connectlocs="541,0;0,2" o:connectangles="0,0"/>
                </v:shape>
                <v:shape id="Freeform 2342" o:spid="_x0000_s1107" style="position:absolute;left:1858;top:9912;width:20;height:369;visibility:visible;mso-wrap-style:square;v-text-anchor:top" coordsize="20,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" path="m,l1,369e" filled="f">
                  <v:path arrowok="t" o:connecttype="custom" o:connectlocs="0,0;1,369" o:connectangles="0,0"/>
                </v:shape>
                <v:shape id="Freeform 2343" o:spid="_x0000_s1108" style="position:absolute;left:1800;top:10261;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" path="m120,l,,60,120,120,xe" fillcolor="black" stroked="f">
                  <v:path arrowok="t" o:connecttype="custom" o:connectlocs="120,0;0,0;60,120;120,0" o:connectangles="0,0,0,0"/>
                </v:shape>
                <v:shape id="Freeform 2344" o:spid="_x0000_s1109" style="position:absolute;left:4558;top:10381;width:1082;height:623;visibility:visible;mso-wrap-style:square;v-text-anchor:top" coordsize="108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" path="m,311l270,,811,r271,311l811,622r-541,l,311xe" filled="f">
                  <v:path arrowok="t" o:connecttype="custom" o:connectlocs="0,311;270,0;811,0;1082,311;811,622;270,622;0,311" o:connectangles="0,0,0,0,0,0,0"/>
                </v:shape>
                <v:shape id="Freeform 2345" o:spid="_x0000_s1110" style="position:absolute;left:1138;top:10381;width:1440;height:623;visibility:visible;mso-wrap-style:square;v-text-anchor:top" coordsize="1440,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" path="m1080,l360,,,311,360,622r720,l1440,311,1080,xe" stroked="f">
                  <v:path arrowok="t" o:connecttype="custom" o:connectlocs="1080,0;360,0;0,311;360,622;1080,622;1440,311;1080,0" o:connectangles="0,0,0,0,0,0,0"/>
                </v:shape>
                <v:shape id="Freeform 2346" o:spid="_x0000_s1111" style="position:absolute;left:1138;top:10381;width:1440;height:623;visibility:visible;mso-wrap-style:square;v-text-anchor:top" coordsize="1440,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" path="m,311l360,r720,l1440,311,1080,622r-720,l,311xe" filled="f">
                  <v:path arrowok="t" o:connecttype="custom" o:connectlocs="0,311;360,0;1080,0;1440,311;1080,622;360,622;0,311" o:connectangles="0,0,0,0,0,0,0"/>
                </v:shape>
                <v:shape id="Picture 2347" o:spid="_x0000_s1112" type="#_x0000_t75" style="position:absolute;left:8012;top:6998;width:5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">
                  <v:imagedata r:id="rId69" o:title=""/>
                </v:shape>
                <w10:wrap anchorx="page"/>
              </v:group>
            </w:pict>
          </mc:Fallback>
        </mc:AlternateContent>
      </w:r>
      <w:r w:rsidRPr="002A6003">
        <w:rPr>
          <w:rFonts w:ascii="Times New Roman" w:eastAsia="宋体" w:hAnsi="Times New Roman" w:cs="宋体" w:hint="eastAsia"/>
          <w:kern w:val="0"/>
          <w:sz w:val="18"/>
          <w:szCs w:val="18"/>
        </w:rPr>
        <w:t>Virtual address (input)</w:t>
      </w:r>
    </w:p>
    <w:p w14:paraId="300986BC"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Microsoft Sans Serif"/>
          <w:kern w:val="0"/>
          <w:sz w:val="16"/>
          <w:szCs w:val="16"/>
        </w:rPr>
      </w:pPr>
    </w:p>
    <w:p w14:paraId="300986BD" w14:textId="77777777" w:rsidR="002A6003" w:rsidRPr="002A6003" w:rsidRDefault="002A6003" w:rsidP="002A6003">
      <w:pPr>
        <w:kinsoku w:val="0"/>
        <w:overflowPunct w:val="0"/>
        <w:autoSpaceDE w:val="0"/>
        <w:autoSpaceDN w:val="0"/>
        <w:adjustRightInd w:val="0"/>
        <w:spacing w:line="230" w:lineRule="exact"/>
        <w:ind w:left="1652" w:right="3356"/>
        <w:jc w:val="center"/>
        <w:rPr>
          <w:rFonts w:ascii="Times New Roman" w:eastAsia="宋体" w:hAnsi="Times New Roman" w:cs="宋体"/>
          <w:kern w:val="0"/>
          <w:sz w:val="18"/>
          <w:szCs w:val="18"/>
        </w:rPr>
      </w:pPr>
      <w:r w:rsidRPr="002A6003">
        <w:rPr>
          <w:rFonts w:ascii="Times New Roman" w:eastAsia="宋体" w:hAnsi="Times New Roman" w:cs="Microsoft Sans Serif"/>
          <w:kern w:val="0"/>
          <w:sz w:val="18"/>
          <w:szCs w:val="18"/>
        </w:rPr>
        <w:t xml:space="preserve">VPN and </w:t>
      </w:r>
    </w:p>
    <w:p w14:paraId="300986BE" w14:textId="77777777" w:rsidR="002A6003" w:rsidRPr="002A6003" w:rsidRDefault="002A6003" w:rsidP="002A6003">
      <w:pPr>
        <w:kinsoku w:val="0"/>
        <w:overflowPunct w:val="0"/>
        <w:autoSpaceDE w:val="0"/>
        <w:autoSpaceDN w:val="0"/>
        <w:adjustRightInd w:val="0"/>
        <w:spacing w:line="203" w:lineRule="exact"/>
        <w:ind w:left="1652" w:right="3310"/>
        <w:jc w:val="center"/>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ASID </w:t>
      </w:r>
    </w:p>
    <w:p w14:paraId="300986BF"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kern w:val="0"/>
          <w:sz w:val="26"/>
          <w:szCs w:val="26"/>
        </w:rPr>
      </w:pPr>
    </w:p>
    <w:p w14:paraId="300986C0" w14:textId="77777777" w:rsidR="002A6003" w:rsidRPr="002A6003" w:rsidRDefault="002A6003" w:rsidP="002A6003">
      <w:pPr>
        <w:tabs>
          <w:tab w:val="left" w:pos="1799"/>
          <w:tab w:val="left" w:pos="3239"/>
          <w:tab w:val="left" w:pos="4679"/>
          <w:tab w:val="left" w:pos="6479"/>
        </w:tabs>
        <w:kinsoku w:val="0"/>
        <w:overflowPunct w:val="0"/>
        <w:autoSpaceDE w:val="0"/>
        <w:autoSpaceDN w:val="0"/>
        <w:adjustRightInd w:val="0"/>
        <w:spacing w:before="86"/>
        <w:ind w:right="396"/>
        <w:jc w:val="center"/>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No, no, no, no</w:t>
      </w:r>
      <w:r w:rsidRPr="002A6003">
        <w:rPr>
          <w:rFonts w:ascii="Times New Roman" w:eastAsia="宋体" w:hAnsi="Times New Roman" w:cs="宋体"/>
          <w:kern w:val="0"/>
          <w:sz w:val="18"/>
          <w:szCs w:val="18"/>
        </w:rPr>
        <w:tab/>
      </w:r>
      <w:r w:rsidRPr="002A6003">
        <w:rPr>
          <w:rFonts w:ascii="Times New Roman" w:eastAsia="宋体" w:hAnsi="Times New Roman" w:cs="宋体"/>
          <w:kern w:val="0"/>
          <w:sz w:val="18"/>
          <w:szCs w:val="18"/>
        </w:rPr>
        <w:tab/>
      </w:r>
      <w:r w:rsidRPr="002A6003">
        <w:rPr>
          <w:rFonts w:ascii="Times New Roman" w:eastAsia="宋体" w:hAnsi="Times New Roman" w:cs="宋体"/>
          <w:kern w:val="0"/>
          <w:sz w:val="18"/>
          <w:szCs w:val="18"/>
        </w:rPr>
        <w:tab/>
      </w:r>
      <w:r w:rsidRPr="002A6003">
        <w:rPr>
          <w:rFonts w:ascii="Times New Roman" w:eastAsia="宋体" w:hAnsi="Times New Roman" w:cs="宋体"/>
          <w:kern w:val="0"/>
          <w:sz w:val="18"/>
          <w:szCs w:val="18"/>
        </w:rPr>
        <w:tab/>
      </w:r>
    </w:p>
    <w:p w14:paraId="300986C1" w14:textId="77777777" w:rsidR="002A6003" w:rsidRPr="002A6003" w:rsidRDefault="002A6003" w:rsidP="002A6003">
      <w:pPr>
        <w:tabs>
          <w:tab w:val="left" w:pos="1799"/>
          <w:tab w:val="left" w:pos="3239"/>
          <w:tab w:val="left" w:pos="4679"/>
          <w:tab w:val="left" w:pos="6479"/>
        </w:tabs>
        <w:kinsoku w:val="0"/>
        <w:overflowPunct w:val="0"/>
        <w:autoSpaceDE w:val="0"/>
        <w:autoSpaceDN w:val="0"/>
        <w:adjustRightInd w:val="0"/>
        <w:spacing w:before="86"/>
        <w:ind w:right="396"/>
        <w:jc w:val="center"/>
        <w:rPr>
          <w:rFonts w:ascii="Times New Roman" w:eastAsia="宋体" w:hAnsi="Times New Roman" w:cs="Microsoft Sans Serif"/>
          <w:kern w:val="0"/>
          <w:sz w:val="18"/>
          <w:szCs w:val="18"/>
        </w:rPr>
        <w:sectPr w:rsidR="002A6003" w:rsidRPr="002A6003">
          <w:pgSz w:w="11910" w:h="16850"/>
          <w:pgMar w:top="1100" w:right="0" w:bottom="880" w:left="0" w:header="353" w:footer="654" w:gutter="0"/>
          <w:cols w:space="720"/>
          <w:noEndnote/>
        </w:sectPr>
      </w:pPr>
    </w:p>
    <w:p w14:paraId="300986C2" w14:textId="77777777" w:rsidR="002A6003" w:rsidRPr="002A6003" w:rsidRDefault="002A6003" w:rsidP="002A6003">
      <w:pPr>
        <w:tabs>
          <w:tab w:val="left" w:pos="2491"/>
          <w:tab w:val="left" w:pos="2769"/>
        </w:tabs>
        <w:kinsoku w:val="0"/>
        <w:overflowPunct w:val="0"/>
        <w:autoSpaceDE w:val="0"/>
        <w:autoSpaceDN w:val="0"/>
        <w:adjustRightInd w:val="0"/>
        <w:spacing w:before="40"/>
        <w:ind w:left="1588"/>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The address is wrong</w:t>
      </w:r>
      <w:r w:rsidRPr="002A6003">
        <w:rPr>
          <w:rFonts w:ascii="Times New Roman" w:eastAsia="宋体" w:hAnsi="Times New Roman" w:cs="宋体"/>
          <w:kern w:val="0"/>
          <w:sz w:val="18"/>
          <w:szCs w:val="18"/>
        </w:rPr>
        <w:tab/>
      </w:r>
      <w:r w:rsidRPr="002A6003">
        <w:rPr>
          <w:rFonts w:ascii="Times New Roman" w:eastAsia="宋体" w:hAnsi="Times New Roman" w:cs="Times New Roman"/>
          <w:kern w:val="0"/>
          <w:sz w:val="18"/>
          <w:szCs w:val="18"/>
          <w:u w:val="single" w:color="000000"/>
        </w:rPr>
        <w:tab/>
      </w:r>
    </w:p>
    <w:p w14:paraId="300986C3" w14:textId="77777777" w:rsidR="002A6003" w:rsidRPr="002A6003" w:rsidRDefault="002A6003" w:rsidP="002A6003">
      <w:pPr>
        <w:kinsoku w:val="0"/>
        <w:overflowPunct w:val="0"/>
        <w:autoSpaceDE w:val="0"/>
        <w:autoSpaceDN w:val="0"/>
        <w:adjustRightInd w:val="0"/>
        <w:spacing w:before="3" w:line="290" w:lineRule="auto"/>
        <w:ind w:left="1680" w:right="679" w:firstLine="88"/>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Exception error</w:t>
      </w:r>
    </w:p>
    <w:p w14:paraId="300986C4" w14:textId="77777777" w:rsidR="002A6003" w:rsidRPr="002A6003" w:rsidRDefault="002A6003" w:rsidP="002A6003">
      <w:pPr>
        <w:tabs>
          <w:tab w:val="left" w:pos="1481"/>
          <w:tab w:val="left" w:pos="1754"/>
        </w:tabs>
        <w:kinsoku w:val="0"/>
        <w:overflowPunct w:val="0"/>
        <w:autoSpaceDE w:val="0"/>
        <w:autoSpaceDN w:val="0"/>
        <w:adjustRightInd w:val="0"/>
        <w:spacing w:before="14"/>
        <w:ind w:left="317"/>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24"/>
          <w:szCs w:val="24"/>
        </w:rPr>
        <w:br w:type="column"/>
      </w:r>
      <w:r w:rsidRPr="002A6003">
        <w:rPr>
          <w:rFonts w:ascii="Times New Roman" w:eastAsia="宋体" w:hAnsi="Times New Roman" w:cs="宋体" w:hint="eastAsia"/>
          <w:spacing w:val="81"/>
          <w:kern w:val="0"/>
          <w:sz w:val="18"/>
          <w:szCs w:val="18"/>
        </w:rPr>
        <w:t>effectively</w:t>
      </w:r>
      <w:r w:rsidRPr="002A6003">
        <w:rPr>
          <w:rFonts w:ascii="Times New Roman" w:eastAsia="宋体" w:hAnsi="Times New Roman" w:cs="宋体"/>
          <w:kern w:val="0"/>
          <w:sz w:val="18"/>
          <w:szCs w:val="18"/>
        </w:rPr>
        <w:tab/>
      </w:r>
      <w:r w:rsidRPr="002A6003">
        <w:rPr>
          <w:rFonts w:ascii="Times New Roman" w:eastAsia="宋体" w:hAnsi="Times New Roman" w:cs="Times New Roman"/>
          <w:kern w:val="0"/>
          <w:sz w:val="18"/>
          <w:szCs w:val="18"/>
          <w:u w:val="single" w:color="000000"/>
        </w:rPr>
        <w:tab/>
      </w:r>
    </w:p>
    <w:p w14:paraId="300986C5" w14:textId="77777777" w:rsidR="002A6003" w:rsidRPr="002A6003" w:rsidRDefault="002A6003" w:rsidP="002A6003">
      <w:pPr>
        <w:kinsoku w:val="0"/>
        <w:overflowPunct w:val="0"/>
        <w:autoSpaceDE w:val="0"/>
        <w:autoSpaceDN w:val="0"/>
        <w:adjustRightInd w:val="0"/>
        <w:spacing w:before="2"/>
        <w:ind w:left="31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The address?</w:t>
      </w:r>
    </w:p>
    <w:p w14:paraId="300986C6" w14:textId="77777777" w:rsidR="002A6003" w:rsidRPr="002A6003" w:rsidRDefault="002A6003" w:rsidP="002A6003">
      <w:pPr>
        <w:tabs>
          <w:tab w:val="left" w:pos="1026"/>
          <w:tab w:val="left" w:pos="1303"/>
        </w:tabs>
        <w:kinsoku w:val="0"/>
        <w:overflowPunct w:val="0"/>
        <w:autoSpaceDE w:val="0"/>
        <w:autoSpaceDN w:val="0"/>
        <w:adjustRightInd w:val="0"/>
        <w:spacing w:before="14"/>
        <w:ind w:left="231"/>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24"/>
          <w:szCs w:val="24"/>
        </w:rPr>
        <w:br w:type="column"/>
      </w:r>
      <w:r w:rsidRPr="002A6003">
        <w:rPr>
          <w:rFonts w:ascii="Times New Roman" w:eastAsia="宋体" w:hAnsi="Times New Roman" w:cs="宋体" w:hint="eastAsia"/>
          <w:kern w:val="0"/>
          <w:sz w:val="18"/>
          <w:szCs w:val="18"/>
        </w:rPr>
        <w:t>In the household</w:t>
      </w:r>
      <w:r w:rsidRPr="002A6003">
        <w:rPr>
          <w:rFonts w:ascii="Times New Roman" w:eastAsia="宋体" w:hAnsi="Times New Roman" w:cs="宋体"/>
          <w:kern w:val="0"/>
          <w:sz w:val="18"/>
          <w:szCs w:val="18"/>
        </w:rPr>
        <w:tab/>
      </w:r>
      <w:r w:rsidRPr="002A6003">
        <w:rPr>
          <w:rFonts w:ascii="Times New Roman" w:eastAsia="宋体" w:hAnsi="Times New Roman" w:cs="Times New Roman"/>
          <w:kern w:val="0"/>
          <w:sz w:val="18"/>
          <w:szCs w:val="18"/>
          <w:u w:val="single" w:color="000000"/>
        </w:rPr>
        <w:tab/>
      </w:r>
    </w:p>
    <w:p w14:paraId="300986C7" w14:textId="77777777" w:rsidR="002A6003" w:rsidRPr="002A6003" w:rsidRDefault="002A6003" w:rsidP="002A6003">
      <w:pPr>
        <w:kinsoku w:val="0"/>
        <w:overflowPunct w:val="0"/>
        <w:autoSpaceDE w:val="0"/>
        <w:autoSpaceDN w:val="0"/>
        <w:adjustRightInd w:val="0"/>
        <w:spacing w:before="2"/>
        <w:ind w:left="231"/>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State?</w:t>
      </w:r>
    </w:p>
    <w:p w14:paraId="300986C8"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6C9"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6CA"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Microsoft Sans Serif"/>
          <w:kern w:val="0"/>
          <w:szCs w:val="21"/>
        </w:rPr>
      </w:pPr>
    </w:p>
    <w:p w14:paraId="300986CB" w14:textId="77777777" w:rsidR="002A6003" w:rsidRPr="002A6003" w:rsidRDefault="002A6003" w:rsidP="002A6003">
      <w:pPr>
        <w:kinsoku w:val="0"/>
        <w:overflowPunct w:val="0"/>
        <w:autoSpaceDE w:val="0"/>
        <w:autoSpaceDN w:val="0"/>
        <w:adjustRightInd w:val="0"/>
        <w:spacing w:before="1"/>
        <w:ind w:left="855"/>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no</w:t>
      </w:r>
    </w:p>
    <w:p w14:paraId="300986CC" w14:textId="77777777" w:rsidR="002A6003" w:rsidRPr="002A6003" w:rsidRDefault="002A6003" w:rsidP="002A6003">
      <w:pPr>
        <w:tabs>
          <w:tab w:val="left" w:pos="954"/>
          <w:tab w:val="left" w:pos="1215"/>
        </w:tabs>
        <w:kinsoku w:val="0"/>
        <w:overflowPunct w:val="0"/>
        <w:autoSpaceDE w:val="0"/>
        <w:autoSpaceDN w:val="0"/>
        <w:adjustRightInd w:val="0"/>
        <w:spacing w:before="40"/>
        <w:ind w:left="44"/>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The address is wrong</w:t>
      </w:r>
      <w:r w:rsidRPr="002A6003">
        <w:rPr>
          <w:rFonts w:ascii="Times New Roman" w:eastAsia="宋体" w:hAnsi="Times New Roman" w:cs="宋体"/>
          <w:kern w:val="0"/>
          <w:sz w:val="18"/>
          <w:szCs w:val="18"/>
        </w:rPr>
        <w:tab/>
      </w:r>
      <w:r w:rsidRPr="002A6003">
        <w:rPr>
          <w:rFonts w:ascii="Times New Roman" w:eastAsia="宋体" w:hAnsi="Times New Roman" w:cs="Times New Roman"/>
          <w:kern w:val="0"/>
          <w:sz w:val="18"/>
          <w:szCs w:val="18"/>
          <w:u w:val="single" w:color="000000"/>
        </w:rPr>
        <w:tab/>
      </w:r>
    </w:p>
    <w:p w14:paraId="300986CD" w14:textId="77777777" w:rsidR="002A6003" w:rsidRPr="002A6003" w:rsidRDefault="002A6003" w:rsidP="002A6003">
      <w:pPr>
        <w:kinsoku w:val="0"/>
        <w:overflowPunct w:val="0"/>
        <w:autoSpaceDE w:val="0"/>
        <w:autoSpaceDN w:val="0"/>
        <w:adjustRightInd w:val="0"/>
        <w:spacing w:before="2" w:line="288" w:lineRule="auto"/>
        <w:ind w:left="135" w:right="758" w:firstLine="88"/>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Exception error</w:t>
      </w:r>
    </w:p>
    <w:p w14:paraId="300986CE" w14:textId="77777777" w:rsidR="002A6003" w:rsidRPr="002A6003" w:rsidRDefault="002A6003" w:rsidP="002A6003">
      <w:pPr>
        <w:tabs>
          <w:tab w:val="left" w:pos="1123"/>
          <w:tab w:val="left" w:pos="1397"/>
        </w:tabs>
        <w:kinsoku w:val="0"/>
        <w:overflowPunct w:val="0"/>
        <w:autoSpaceDE w:val="0"/>
        <w:autoSpaceDN w:val="0"/>
        <w:adjustRightInd w:val="0"/>
        <w:spacing w:before="14"/>
        <w:ind w:left="329"/>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24"/>
          <w:szCs w:val="24"/>
        </w:rPr>
        <w:br w:type="column"/>
      </w:r>
      <w:r w:rsidRPr="002A6003">
        <w:rPr>
          <w:rFonts w:ascii="Times New Roman" w:eastAsia="宋体" w:hAnsi="Times New Roman" w:cs="宋体" w:hint="eastAsia"/>
          <w:kern w:val="0"/>
          <w:sz w:val="18"/>
          <w:szCs w:val="18"/>
        </w:rPr>
        <w:t>management</w:t>
      </w:r>
      <w:r w:rsidRPr="002A6003">
        <w:rPr>
          <w:rFonts w:ascii="Times New Roman" w:eastAsia="宋体" w:hAnsi="Times New Roman" w:cs="宋体"/>
          <w:kern w:val="0"/>
          <w:sz w:val="18"/>
          <w:szCs w:val="18"/>
        </w:rPr>
        <w:tab/>
      </w:r>
      <w:r w:rsidRPr="002A6003">
        <w:rPr>
          <w:rFonts w:ascii="Times New Roman" w:eastAsia="宋体" w:hAnsi="Times New Roman" w:cs="Times New Roman"/>
          <w:kern w:val="0"/>
          <w:sz w:val="18"/>
          <w:szCs w:val="18"/>
          <w:u w:val="single" w:color="000000"/>
        </w:rPr>
        <w:tab/>
      </w:r>
    </w:p>
    <w:p w14:paraId="300986CF" w14:textId="77777777" w:rsidR="002A6003" w:rsidRPr="002A6003" w:rsidRDefault="002A6003" w:rsidP="002A6003">
      <w:pPr>
        <w:kinsoku w:val="0"/>
        <w:overflowPunct w:val="0"/>
        <w:autoSpaceDE w:val="0"/>
        <w:autoSpaceDN w:val="0"/>
        <w:adjustRightInd w:val="0"/>
        <w:spacing w:before="2"/>
        <w:ind w:left="329"/>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State?</w:t>
      </w:r>
    </w:p>
    <w:p w14:paraId="300986D0"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Microsoft Sans Serif"/>
          <w:kern w:val="0"/>
          <w:sz w:val="20"/>
          <w:szCs w:val="20"/>
        </w:rPr>
      </w:pPr>
    </w:p>
    <w:p w14:paraId="300986D1" w14:textId="77777777" w:rsidR="002A6003" w:rsidRPr="002A6003" w:rsidRDefault="002A6003" w:rsidP="002A6003">
      <w:pPr>
        <w:kinsoku w:val="0"/>
        <w:overflowPunct w:val="0"/>
        <w:autoSpaceDE w:val="0"/>
        <w:autoSpaceDN w:val="0"/>
        <w:adjustRightInd w:val="0"/>
        <w:ind w:left="595" w:right="583"/>
        <w:jc w:val="center"/>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is</w:t>
      </w:r>
    </w:p>
    <w:p w14:paraId="300986D2"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6D3"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Microsoft Sans Serif"/>
          <w:kern w:val="0"/>
          <w:sz w:val="22"/>
        </w:rPr>
      </w:pPr>
    </w:p>
    <w:p w14:paraId="300986D4" w14:textId="77777777" w:rsidR="002A6003" w:rsidRPr="002A6003" w:rsidRDefault="002A6003" w:rsidP="002A6003">
      <w:pPr>
        <w:kinsoku w:val="0"/>
        <w:overflowPunct w:val="0"/>
        <w:autoSpaceDE w:val="0"/>
        <w:autoSpaceDN w:val="0"/>
        <w:adjustRightInd w:val="0"/>
        <w:spacing w:line="244" w:lineRule="auto"/>
        <w:ind w:left="409" w:right="535" w:hanging="89"/>
        <w:jc w:val="left"/>
        <w:rPr>
          <w:rFonts w:ascii="Times New Roman" w:eastAsia="宋体" w:hAnsi="Times New Roman" w:cs="Microsoft Sans Serif"/>
          <w:kern w:val="0"/>
          <w:sz w:val="18"/>
          <w:szCs w:val="18"/>
        </w:rPr>
      </w:pPr>
      <w:r w:rsidRPr="002A6003">
        <w:rPr>
          <w:rFonts w:ascii="Times New Roman" w:eastAsia="宋体" w:hAnsi="Times New Roman" w:cs="宋体" w:hint="eastAsia"/>
          <w:spacing w:val="-6"/>
          <w:kern w:val="0"/>
          <w:sz w:val="18"/>
          <w:szCs w:val="18"/>
        </w:rPr>
        <w:t>Valid address?</w:t>
      </w:r>
    </w:p>
    <w:p w14:paraId="300986D5"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Microsoft Sans Serif"/>
          <w:kern w:val="0"/>
          <w:sz w:val="19"/>
          <w:szCs w:val="19"/>
        </w:rPr>
      </w:pPr>
    </w:p>
    <w:p w14:paraId="300986D6" w14:textId="77777777" w:rsidR="002A6003" w:rsidRPr="002A6003" w:rsidRDefault="002A6003" w:rsidP="002A6003">
      <w:pPr>
        <w:kinsoku w:val="0"/>
        <w:overflowPunct w:val="0"/>
        <w:autoSpaceDE w:val="0"/>
        <w:autoSpaceDN w:val="0"/>
        <w:adjustRightInd w:val="0"/>
        <w:spacing w:before="1"/>
        <w:ind w:left="595" w:right="583"/>
        <w:jc w:val="center"/>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is</w:t>
      </w:r>
    </w:p>
    <w:p w14:paraId="300986D7" w14:textId="77777777" w:rsidR="002A6003" w:rsidRPr="002A6003" w:rsidRDefault="002A6003" w:rsidP="002A6003">
      <w:pPr>
        <w:tabs>
          <w:tab w:val="left" w:pos="1485"/>
          <w:tab w:val="left" w:pos="1762"/>
        </w:tabs>
        <w:kinsoku w:val="0"/>
        <w:overflowPunct w:val="0"/>
        <w:autoSpaceDE w:val="0"/>
        <w:autoSpaceDN w:val="0"/>
        <w:adjustRightInd w:val="0"/>
        <w:spacing w:before="14"/>
        <w:ind w:left="502"/>
        <w:jc w:val="left"/>
        <w:rPr>
          <w:rFonts w:ascii="Times New Roman" w:eastAsia="宋体" w:hAnsi="Times New Roman" w:cs="Times New Roman"/>
          <w:kern w:val="0"/>
          <w:sz w:val="18"/>
          <w:szCs w:val="18"/>
        </w:rPr>
      </w:pPr>
      <w:r w:rsidRPr="002A6003">
        <w:rPr>
          <w:rFonts w:ascii="Times New Roman" w:eastAsia="宋体" w:hAnsi="Times New Roman" w:cs="Times New Roman"/>
          <w:kern w:val="0"/>
          <w:sz w:val="24"/>
          <w:szCs w:val="24"/>
        </w:rPr>
        <w:br w:type="column"/>
      </w:r>
      <w:r w:rsidRPr="002A6003">
        <w:rPr>
          <w:rFonts w:ascii="Times New Roman" w:eastAsia="宋体" w:hAnsi="Times New Roman" w:cs="宋体" w:hint="eastAsia"/>
          <w:kern w:val="0"/>
          <w:sz w:val="18"/>
          <w:szCs w:val="18"/>
        </w:rPr>
        <w:t>effectively</w:t>
      </w:r>
      <w:r w:rsidRPr="002A6003">
        <w:rPr>
          <w:rFonts w:ascii="Times New Roman" w:eastAsia="宋体" w:hAnsi="Times New Roman" w:cs="宋体"/>
          <w:kern w:val="0"/>
          <w:sz w:val="18"/>
          <w:szCs w:val="18"/>
        </w:rPr>
        <w:tab/>
      </w:r>
      <w:r w:rsidRPr="002A6003">
        <w:rPr>
          <w:rFonts w:ascii="Times New Roman" w:eastAsia="宋体" w:hAnsi="Times New Roman" w:cs="Times New Roman"/>
          <w:kern w:val="0"/>
          <w:sz w:val="18"/>
          <w:szCs w:val="18"/>
          <w:u w:val="single" w:color="000000"/>
        </w:rPr>
        <w:tab/>
      </w:r>
    </w:p>
    <w:p w14:paraId="300986D8" w14:textId="77777777" w:rsidR="002A6003" w:rsidRPr="002A6003" w:rsidRDefault="002A6003" w:rsidP="002A6003">
      <w:pPr>
        <w:kinsoku w:val="0"/>
        <w:overflowPunct w:val="0"/>
        <w:autoSpaceDE w:val="0"/>
        <w:autoSpaceDN w:val="0"/>
        <w:adjustRightInd w:val="0"/>
        <w:spacing w:before="2" w:line="480" w:lineRule="auto"/>
        <w:ind w:left="773" w:right="759" w:hanging="180"/>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The address?</w:t>
      </w:r>
      <w:r w:rsidRPr="002A6003">
        <w:rPr>
          <w:rFonts w:ascii="Times New Roman" w:eastAsia="宋体" w:hAnsi="Times New Roman" w:cs="宋体"/>
          <w:kern w:val="0"/>
          <w:sz w:val="18"/>
          <w:szCs w:val="18"/>
        </w:rPr>
        <w:t xml:space="preserve">   </w:t>
      </w:r>
      <w:r w:rsidRPr="002A6003">
        <w:rPr>
          <w:rFonts w:ascii="Times New Roman" w:eastAsia="宋体" w:hAnsi="Times New Roman" w:cs="宋体" w:hint="eastAsia"/>
          <w:kern w:val="0"/>
          <w:sz w:val="18"/>
          <w:szCs w:val="18"/>
        </w:rPr>
        <w:t>is</w:t>
      </w:r>
    </w:p>
    <w:p w14:paraId="300986D9" w14:textId="77777777" w:rsidR="002A6003" w:rsidRPr="002A6003" w:rsidRDefault="002A6003" w:rsidP="002A6003">
      <w:pPr>
        <w:kinsoku w:val="0"/>
        <w:overflowPunct w:val="0"/>
        <w:autoSpaceDE w:val="0"/>
        <w:autoSpaceDN w:val="0"/>
        <w:adjustRightInd w:val="0"/>
        <w:spacing w:before="4" w:line="220" w:lineRule="exact"/>
        <w:ind w:right="39"/>
        <w:jc w:val="righ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is</w:t>
      </w:r>
    </w:p>
    <w:p w14:paraId="300986DA" w14:textId="77777777" w:rsidR="002A6003" w:rsidRPr="002A6003" w:rsidRDefault="002A6003" w:rsidP="002A6003">
      <w:pPr>
        <w:tabs>
          <w:tab w:val="left" w:pos="1493"/>
          <w:tab w:val="left" w:pos="1753"/>
        </w:tabs>
        <w:kinsoku w:val="0"/>
        <w:overflowPunct w:val="0"/>
        <w:autoSpaceDE w:val="0"/>
        <w:autoSpaceDN w:val="0"/>
        <w:adjustRightInd w:val="0"/>
        <w:spacing w:line="193" w:lineRule="exact"/>
        <w:ind w:left="502"/>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The mapping</w:t>
      </w:r>
      <w:r w:rsidRPr="002A6003">
        <w:rPr>
          <w:rFonts w:ascii="Times New Roman" w:eastAsia="宋体" w:hAnsi="Times New Roman" w:cs="宋体"/>
          <w:kern w:val="0"/>
          <w:sz w:val="18"/>
          <w:szCs w:val="18"/>
        </w:rPr>
        <w:tab/>
      </w:r>
      <w:r w:rsidRPr="002A6003">
        <w:rPr>
          <w:rFonts w:ascii="Times New Roman" w:eastAsia="宋体" w:hAnsi="Times New Roman" w:cs="Times New Roman"/>
          <w:kern w:val="0"/>
          <w:sz w:val="18"/>
          <w:szCs w:val="18"/>
          <w:u w:val="single" w:color="000000"/>
        </w:rPr>
        <w:tab/>
      </w:r>
    </w:p>
    <w:p w14:paraId="300986DB" w14:textId="77777777" w:rsidR="002A6003" w:rsidRPr="002A6003" w:rsidRDefault="002A6003" w:rsidP="002A6003">
      <w:pPr>
        <w:kinsoku w:val="0"/>
        <w:overflowPunct w:val="0"/>
        <w:autoSpaceDE w:val="0"/>
        <w:autoSpaceDN w:val="0"/>
        <w:adjustRightInd w:val="0"/>
        <w:spacing w:line="204" w:lineRule="exact"/>
        <w:ind w:left="502"/>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Address?</w:t>
      </w:r>
    </w:p>
    <w:p w14:paraId="300986DC"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Microsoft Sans Serif"/>
          <w:kern w:val="0"/>
          <w:sz w:val="28"/>
          <w:szCs w:val="28"/>
        </w:rPr>
      </w:pPr>
    </w:p>
    <w:p w14:paraId="300986DD" w14:textId="77777777" w:rsidR="002A6003" w:rsidRPr="002A6003" w:rsidRDefault="002A6003" w:rsidP="002A6003">
      <w:pPr>
        <w:kinsoku w:val="0"/>
        <w:overflowPunct w:val="0"/>
        <w:autoSpaceDE w:val="0"/>
        <w:autoSpaceDN w:val="0"/>
        <w:adjustRightInd w:val="0"/>
        <w:spacing w:before="1"/>
        <w:ind w:left="777" w:right="766"/>
        <w:jc w:val="center"/>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no</w:t>
      </w:r>
    </w:p>
    <w:p w14:paraId="300986DE" w14:textId="77777777" w:rsidR="002A6003" w:rsidRPr="002A6003" w:rsidRDefault="002A6003" w:rsidP="002A6003">
      <w:pPr>
        <w:kinsoku w:val="0"/>
        <w:overflowPunct w:val="0"/>
        <w:autoSpaceDE w:val="0"/>
        <w:autoSpaceDN w:val="0"/>
        <w:adjustRightInd w:val="0"/>
        <w:spacing w:before="40" w:line="266" w:lineRule="auto"/>
        <w:ind w:left="410" w:right="1855" w:hanging="92"/>
        <w:jc w:val="left"/>
        <w:rPr>
          <w:rFonts w:ascii="Times New Roman" w:eastAsia="宋体" w:hAnsi="Times New Roman" w:cs="Microsoft Sans Serif"/>
          <w:kern w:val="0"/>
          <w:sz w:val="18"/>
          <w:szCs w:val="18"/>
        </w:rPr>
      </w:pPr>
      <w:r w:rsidRPr="002A6003">
        <w:rPr>
          <w:rFonts w:ascii="Times New Roman" w:eastAsia="宋体" w:hAnsi="Times New Roman" w:cs="Times New Roman"/>
          <w:kern w:val="0"/>
          <w:sz w:val="24"/>
          <w:szCs w:val="24"/>
        </w:rPr>
        <w:br w:type="column"/>
      </w:r>
      <w:r w:rsidRPr="002A6003">
        <w:rPr>
          <w:rFonts w:ascii="Times New Roman" w:eastAsia="宋体" w:hAnsi="Times New Roman" w:cs="宋体" w:hint="eastAsia"/>
          <w:spacing w:val="-6"/>
          <w:kern w:val="0"/>
          <w:sz w:val="18"/>
          <w:szCs w:val="18"/>
        </w:rPr>
        <w:t>Address error exception</w:t>
      </w:r>
    </w:p>
    <w:p w14:paraId="300986DF"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6E0"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6E1"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Microsoft Sans Serif"/>
          <w:kern w:val="0"/>
          <w:sz w:val="16"/>
          <w:szCs w:val="16"/>
        </w:rPr>
      </w:pPr>
    </w:p>
    <w:p w14:paraId="300986E2" w14:textId="77777777" w:rsidR="002A6003" w:rsidRPr="002A6003" w:rsidRDefault="002A6003" w:rsidP="002A6003">
      <w:pPr>
        <w:kinsoku w:val="0"/>
        <w:overflowPunct w:val="0"/>
        <w:autoSpaceDE w:val="0"/>
        <w:autoSpaceDN w:val="0"/>
        <w:adjustRightInd w:val="0"/>
        <w:spacing w:before="1" w:line="242" w:lineRule="auto"/>
        <w:ind w:left="408" w:right="1855" w:hanging="89"/>
        <w:jc w:val="left"/>
        <w:rPr>
          <w:rFonts w:ascii="Times New Roman" w:eastAsia="宋体" w:hAnsi="Times New Roman" w:cs="Microsoft Sans Serif"/>
          <w:kern w:val="0"/>
          <w:sz w:val="18"/>
          <w:szCs w:val="18"/>
        </w:rPr>
      </w:pPr>
      <w:r w:rsidRPr="002A6003">
        <w:rPr>
          <w:rFonts w:ascii="Times New Roman" w:eastAsia="宋体" w:hAnsi="Times New Roman" w:cs="宋体" w:hint="eastAsia"/>
          <w:spacing w:val="-7"/>
          <w:kern w:val="0"/>
          <w:sz w:val="18"/>
          <w:szCs w:val="18"/>
        </w:rPr>
        <w:t>Non-mapped access</w:t>
      </w:r>
    </w:p>
    <w:p w14:paraId="300986E3" w14:textId="77777777" w:rsidR="002A6003" w:rsidRPr="002A6003" w:rsidRDefault="002A6003" w:rsidP="002A6003">
      <w:pPr>
        <w:kinsoku w:val="0"/>
        <w:overflowPunct w:val="0"/>
        <w:autoSpaceDE w:val="0"/>
        <w:autoSpaceDN w:val="0"/>
        <w:adjustRightInd w:val="0"/>
        <w:spacing w:before="1" w:line="242" w:lineRule="auto"/>
        <w:ind w:left="408" w:right="1855" w:hanging="89"/>
        <w:jc w:val="left"/>
        <w:rPr>
          <w:rFonts w:ascii="Times New Roman" w:eastAsia="宋体" w:hAnsi="Times New Roman" w:cs="Microsoft Sans Serif"/>
          <w:kern w:val="0"/>
          <w:sz w:val="18"/>
          <w:szCs w:val="18"/>
        </w:rPr>
        <w:sectPr w:rsidR="002A6003" w:rsidRPr="002A6003">
          <w:type w:val="continuous"/>
          <w:pgSz w:w="11910" w:h="16850"/>
          <w:pgMar w:top="1240" w:right="0" w:bottom="0" w:left="0" w:header="720" w:footer="720" w:gutter="0"/>
          <w:cols w:num="6" w:space="720" w:equalWidth="0">
            <w:col w:w="2770" w:space="40"/>
            <w:col w:w="1755" w:space="39"/>
            <w:col w:w="1305" w:space="40"/>
            <w:col w:w="1398" w:space="39"/>
            <w:col w:w="1764" w:space="40"/>
            <w:col w:w="2720"/>
          </w:cols>
          <w:noEndnote/>
        </w:sectPr>
      </w:pPr>
    </w:p>
    <w:p w14:paraId="300986E4"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6E5"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Microsoft Sans Serif"/>
          <w:kern w:val="0"/>
          <w:sz w:val="20"/>
          <w:szCs w:val="20"/>
        </w:rPr>
      </w:pPr>
    </w:p>
    <w:p w14:paraId="300986E6" w14:textId="77777777" w:rsidR="002A6003" w:rsidRPr="002A6003" w:rsidRDefault="002A6003" w:rsidP="002A6003">
      <w:pPr>
        <w:tabs>
          <w:tab w:val="left" w:pos="4199"/>
        </w:tabs>
        <w:kinsoku w:val="0"/>
        <w:overflowPunct w:val="0"/>
        <w:autoSpaceDE w:val="0"/>
        <w:autoSpaceDN w:val="0"/>
        <w:adjustRightInd w:val="0"/>
        <w:spacing w:before="85" w:line="242" w:lineRule="auto"/>
        <w:ind w:left="3297" w:right="7476" w:hanging="118"/>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Does VPN match?</w:t>
      </w:r>
      <w:r w:rsidRPr="002A6003">
        <w:rPr>
          <w:rFonts w:ascii="Times New Roman" w:eastAsia="宋体" w:hAnsi="Times New Roman" w:cs="宋体"/>
          <w:kern w:val="0"/>
          <w:sz w:val="18"/>
          <w:szCs w:val="18"/>
        </w:rPr>
        <w:tab/>
      </w:r>
    </w:p>
    <w:p w14:paraId="300986E7"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Microsoft Sans Serif"/>
          <w:kern w:val="0"/>
          <w:sz w:val="12"/>
          <w:szCs w:val="12"/>
        </w:rPr>
      </w:pPr>
    </w:p>
    <w:p w14:paraId="300986E8"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Microsoft Sans Serif"/>
          <w:kern w:val="0"/>
          <w:sz w:val="12"/>
          <w:szCs w:val="12"/>
        </w:rPr>
        <w:sectPr w:rsidR="002A6003" w:rsidRPr="002A6003">
          <w:type w:val="continuous"/>
          <w:pgSz w:w="11910" w:h="16850"/>
          <w:pgMar w:top="1240" w:right="0" w:bottom="0" w:left="0" w:header="720" w:footer="720" w:gutter="0"/>
          <w:cols w:space="720" w:equalWidth="0">
            <w:col w:w="11910"/>
          </w:cols>
          <w:noEndnote/>
        </w:sectPr>
      </w:pPr>
    </w:p>
    <w:p w14:paraId="300986E9" w14:textId="77777777" w:rsidR="002A6003" w:rsidRPr="002A6003" w:rsidRDefault="002A6003" w:rsidP="002A6003">
      <w:pPr>
        <w:kinsoku w:val="0"/>
        <w:overflowPunct w:val="0"/>
        <w:autoSpaceDE w:val="0"/>
        <w:autoSpaceDN w:val="0"/>
        <w:adjustRightInd w:val="0"/>
        <w:spacing w:before="87"/>
        <w:ind w:right="538"/>
        <w:jc w:val="righ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is</w:t>
      </w:r>
    </w:p>
    <w:p w14:paraId="300986EA"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Microsoft Sans Serif"/>
          <w:kern w:val="0"/>
          <w:sz w:val="20"/>
          <w:szCs w:val="20"/>
        </w:rPr>
      </w:pPr>
    </w:p>
    <w:p w14:paraId="300986EB" w14:textId="77777777" w:rsidR="002A6003" w:rsidRPr="002A6003" w:rsidRDefault="002A6003" w:rsidP="002A6003">
      <w:pPr>
        <w:tabs>
          <w:tab w:val="left" w:pos="4199"/>
        </w:tabs>
        <w:kinsoku w:val="0"/>
        <w:overflowPunct w:val="0"/>
        <w:autoSpaceDE w:val="0"/>
        <w:autoSpaceDN w:val="0"/>
        <w:adjustRightInd w:val="0"/>
        <w:ind w:left="3254"/>
        <w:jc w:val="left"/>
        <w:rPr>
          <w:rFonts w:ascii="Times New Roman" w:eastAsia="宋体" w:hAnsi="Times New Roman" w:cs="Microsoft Sans Serif"/>
          <w:kern w:val="0"/>
          <w:position w:val="7"/>
          <w:sz w:val="18"/>
          <w:szCs w:val="18"/>
        </w:rPr>
      </w:pPr>
      <w:r w:rsidRPr="002A6003">
        <w:rPr>
          <w:rFonts w:ascii="Times New Roman" w:eastAsia="宋体" w:hAnsi="Times New Roman" w:cs="Microsoft Sans Serif"/>
          <w:kern w:val="0"/>
          <w:sz w:val="18"/>
          <w:szCs w:val="18"/>
        </w:rPr>
        <w:t>G = 1?</w:t>
      </w:r>
      <w:r w:rsidRPr="002A6003">
        <w:rPr>
          <w:rFonts w:ascii="Times New Roman" w:eastAsia="宋体" w:hAnsi="Times New Roman" w:cs="Microsoft Sans Serif"/>
          <w:kern w:val="0"/>
          <w:sz w:val="18"/>
          <w:szCs w:val="18"/>
        </w:rPr>
        <w:tab/>
      </w:r>
      <w:r w:rsidRPr="002A6003">
        <w:rPr>
          <w:rFonts w:ascii="Times New Roman" w:eastAsia="宋体" w:hAnsi="Times New Roman" w:cs="宋体" w:hint="eastAsia"/>
          <w:kern w:val="0"/>
          <w:position w:val="7"/>
          <w:sz w:val="18"/>
          <w:szCs w:val="18"/>
        </w:rPr>
        <w:t>no</w:t>
      </w:r>
    </w:p>
    <w:p w14:paraId="300986EC" w14:textId="77777777" w:rsidR="002A6003" w:rsidRPr="002A6003" w:rsidRDefault="002A6003" w:rsidP="002A6003">
      <w:pPr>
        <w:kinsoku w:val="0"/>
        <w:overflowPunct w:val="0"/>
        <w:autoSpaceDE w:val="0"/>
        <w:autoSpaceDN w:val="0"/>
        <w:adjustRightInd w:val="0"/>
        <w:spacing w:before="1" w:line="511" w:lineRule="auto"/>
        <w:ind w:left="3120" w:right="578" w:firstLine="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(globally) yes</w:t>
      </w:r>
    </w:p>
    <w:p w14:paraId="300986ED" w14:textId="77777777" w:rsidR="002A6003" w:rsidRPr="002A6003" w:rsidRDefault="002A6003" w:rsidP="002A6003">
      <w:pPr>
        <w:tabs>
          <w:tab w:val="left" w:pos="4199"/>
        </w:tabs>
        <w:kinsoku w:val="0"/>
        <w:overflowPunct w:val="0"/>
        <w:autoSpaceDE w:val="0"/>
        <w:autoSpaceDN w:val="0"/>
        <w:adjustRightInd w:val="0"/>
        <w:spacing w:line="265" w:lineRule="exact"/>
        <w:ind w:left="3266"/>
        <w:jc w:val="left"/>
        <w:rPr>
          <w:rFonts w:ascii="Times New Roman" w:eastAsia="宋体" w:hAnsi="Times New Roman" w:cs="Microsoft Sans Serif"/>
          <w:kern w:val="0"/>
          <w:position w:val="7"/>
          <w:sz w:val="18"/>
          <w:szCs w:val="18"/>
        </w:rPr>
      </w:pPr>
      <w:r w:rsidRPr="002A6003">
        <w:rPr>
          <w:rFonts w:ascii="Times New Roman" w:eastAsia="宋体" w:hAnsi="Times New Roman" w:cs="Microsoft Sans Serif"/>
          <w:kern w:val="0"/>
          <w:sz w:val="18"/>
          <w:szCs w:val="18"/>
        </w:rPr>
        <w:t>V = 1?</w:t>
      </w:r>
      <w:r w:rsidRPr="002A6003">
        <w:rPr>
          <w:rFonts w:ascii="Times New Roman" w:eastAsia="宋体" w:hAnsi="Times New Roman" w:cs="Microsoft Sans Serif"/>
          <w:kern w:val="0"/>
          <w:sz w:val="18"/>
          <w:szCs w:val="18"/>
        </w:rPr>
        <w:tab/>
      </w:r>
      <w:r w:rsidRPr="002A6003">
        <w:rPr>
          <w:rFonts w:ascii="Times New Roman" w:eastAsia="宋体" w:hAnsi="Times New Roman" w:cs="宋体" w:hint="eastAsia"/>
          <w:kern w:val="0"/>
          <w:position w:val="7"/>
          <w:sz w:val="18"/>
          <w:szCs w:val="18"/>
        </w:rPr>
        <w:t>no</w:t>
      </w:r>
    </w:p>
    <w:p w14:paraId="300986EE" w14:textId="77777777" w:rsidR="002A6003" w:rsidRPr="002A6003" w:rsidRDefault="002A6003" w:rsidP="002A6003">
      <w:pPr>
        <w:kinsoku w:val="0"/>
        <w:overflowPunct w:val="0"/>
        <w:autoSpaceDE w:val="0"/>
        <w:autoSpaceDN w:val="0"/>
        <w:adjustRightInd w:val="0"/>
        <w:spacing w:before="3"/>
        <w:ind w:left="312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(effective)</w:t>
      </w:r>
    </w:p>
    <w:p w14:paraId="300986EF"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20"/>
          <w:szCs w:val="20"/>
        </w:rPr>
      </w:pPr>
    </w:p>
    <w:p w14:paraId="300986F0" w14:textId="77777777" w:rsidR="002A6003" w:rsidRPr="002A6003" w:rsidRDefault="002A6003" w:rsidP="002A6003">
      <w:pPr>
        <w:kinsoku w:val="0"/>
        <w:overflowPunct w:val="0"/>
        <w:autoSpaceDE w:val="0"/>
        <w:autoSpaceDN w:val="0"/>
        <w:adjustRightInd w:val="0"/>
        <w:ind w:right="718"/>
        <w:jc w:val="righ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is</w:t>
      </w:r>
    </w:p>
    <w:p w14:paraId="300986F1"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Cs w:val="21"/>
        </w:rPr>
      </w:pPr>
    </w:p>
    <w:p w14:paraId="300986F2" w14:textId="77777777" w:rsidR="002A6003" w:rsidRPr="002A6003" w:rsidRDefault="002A6003" w:rsidP="002A6003">
      <w:pPr>
        <w:tabs>
          <w:tab w:val="left" w:pos="4199"/>
        </w:tabs>
        <w:kinsoku w:val="0"/>
        <w:overflowPunct w:val="0"/>
        <w:autoSpaceDE w:val="0"/>
        <w:autoSpaceDN w:val="0"/>
        <w:adjustRightInd w:val="0"/>
        <w:ind w:left="3261"/>
        <w:jc w:val="left"/>
        <w:rPr>
          <w:rFonts w:ascii="Times New Roman" w:eastAsia="宋体" w:hAnsi="Times New Roman" w:cs="Microsoft Sans Serif"/>
          <w:kern w:val="0"/>
          <w:position w:val="7"/>
          <w:sz w:val="18"/>
          <w:szCs w:val="18"/>
        </w:rPr>
      </w:pPr>
      <w:r w:rsidRPr="002A6003">
        <w:rPr>
          <w:rFonts w:ascii="Times New Roman" w:eastAsia="宋体" w:hAnsi="Times New Roman" w:cs="Microsoft Sans Serif"/>
          <w:kern w:val="0"/>
          <w:sz w:val="18"/>
          <w:szCs w:val="18"/>
        </w:rPr>
        <w:t>D = 1?</w:t>
      </w:r>
      <w:r w:rsidRPr="002A6003">
        <w:rPr>
          <w:rFonts w:ascii="Times New Roman" w:eastAsia="宋体" w:hAnsi="Times New Roman" w:cs="Microsoft Sans Serif"/>
          <w:kern w:val="0"/>
          <w:sz w:val="18"/>
          <w:szCs w:val="18"/>
        </w:rPr>
        <w:tab/>
      </w:r>
      <w:r w:rsidRPr="002A6003">
        <w:rPr>
          <w:rFonts w:ascii="Times New Roman" w:eastAsia="宋体" w:hAnsi="Times New Roman" w:cs="宋体" w:hint="eastAsia"/>
          <w:kern w:val="0"/>
          <w:position w:val="7"/>
          <w:sz w:val="18"/>
          <w:szCs w:val="18"/>
        </w:rPr>
        <w:t>no</w:t>
      </w:r>
    </w:p>
    <w:p w14:paraId="300986F3" w14:textId="77777777" w:rsidR="002A6003" w:rsidRPr="002A6003" w:rsidRDefault="002A6003" w:rsidP="002A6003">
      <w:pPr>
        <w:kinsoku w:val="0"/>
        <w:overflowPunct w:val="0"/>
        <w:autoSpaceDE w:val="0"/>
        <w:autoSpaceDN w:val="0"/>
        <w:adjustRightInd w:val="0"/>
        <w:spacing w:before="3"/>
        <w:ind w:left="3208"/>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(dirty)</w:t>
      </w:r>
    </w:p>
    <w:p w14:paraId="300986F4"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6F5"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6F6"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Microsoft Sans Serif"/>
          <w:kern w:val="0"/>
          <w:sz w:val="24"/>
          <w:szCs w:val="24"/>
        </w:rPr>
      </w:pPr>
    </w:p>
    <w:p w14:paraId="300986F7" w14:textId="77777777" w:rsidR="002A6003" w:rsidRPr="002A6003" w:rsidRDefault="002A6003" w:rsidP="002A6003">
      <w:pPr>
        <w:tabs>
          <w:tab w:val="left" w:pos="4199"/>
        </w:tabs>
        <w:kinsoku w:val="0"/>
        <w:overflowPunct w:val="0"/>
        <w:autoSpaceDE w:val="0"/>
        <w:autoSpaceDN w:val="0"/>
        <w:adjustRightInd w:val="0"/>
        <w:spacing w:line="195" w:lineRule="exact"/>
        <w:ind w:left="203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Whether is</w:t>
      </w:r>
      <w:r w:rsidRPr="002A6003">
        <w:rPr>
          <w:rFonts w:ascii="Times New Roman" w:eastAsia="宋体" w:hAnsi="Times New Roman" w:cs="宋体"/>
          <w:kern w:val="0"/>
          <w:sz w:val="18"/>
          <w:szCs w:val="18"/>
        </w:rPr>
        <w:tab/>
      </w:r>
    </w:p>
    <w:p w14:paraId="300986F8" w14:textId="77777777" w:rsidR="002A6003" w:rsidRPr="002A6003" w:rsidRDefault="002A6003" w:rsidP="002A6003">
      <w:pPr>
        <w:kinsoku w:val="0"/>
        <w:overflowPunct w:val="0"/>
        <w:autoSpaceDE w:val="0"/>
        <w:autoSpaceDN w:val="0"/>
        <w:adjustRightInd w:val="0"/>
        <w:spacing w:line="172" w:lineRule="exact"/>
        <w:ind w:left="3127"/>
        <w:jc w:val="left"/>
        <w:rPr>
          <w:rFonts w:ascii="Times New Roman" w:eastAsia="宋体" w:hAnsi="Times New Roman" w:cs="Microsoft Sans Serif"/>
          <w:kern w:val="0"/>
          <w:position w:val="2"/>
          <w:sz w:val="18"/>
          <w:szCs w:val="18"/>
        </w:rPr>
      </w:pPr>
      <w:r w:rsidRPr="002A6003">
        <w:rPr>
          <w:rFonts w:ascii="Times New Roman" w:eastAsia="宋体" w:hAnsi="Times New Roman" w:cs="Microsoft Sans Serif"/>
          <w:kern w:val="0"/>
          <w:position w:val="2"/>
          <w:sz w:val="18"/>
          <w:szCs w:val="18"/>
        </w:rPr>
        <w:t>C = 0112?</w:t>
      </w:r>
    </w:p>
    <w:p w14:paraId="300986F9" w14:textId="77777777" w:rsidR="002A6003" w:rsidRPr="002A6003" w:rsidRDefault="002A6003" w:rsidP="002A6003">
      <w:pPr>
        <w:kinsoku w:val="0"/>
        <w:overflowPunct w:val="0"/>
        <w:autoSpaceDE w:val="0"/>
        <w:autoSpaceDN w:val="0"/>
        <w:adjustRightInd w:val="0"/>
        <w:ind w:left="2964" w:right="413" w:firstLine="74"/>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(cacheable Noncoherent</w:t>
      </w:r>
    </w:p>
    <w:p w14:paraId="300986FA"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r w:rsidRPr="002A6003">
        <w:rPr>
          <w:rFonts w:ascii="Times New Roman" w:eastAsia="宋体" w:hAnsi="Times New Roman" w:cs="Times New Roman"/>
          <w:kern w:val="0"/>
          <w:sz w:val="24"/>
          <w:szCs w:val="24"/>
        </w:rPr>
        <w:br w:type="column"/>
      </w:r>
    </w:p>
    <w:p w14:paraId="300986FB"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6FC"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kern w:val="0"/>
          <w:sz w:val="16"/>
          <w:szCs w:val="16"/>
        </w:rPr>
      </w:pPr>
    </w:p>
    <w:p w14:paraId="300986FD" w14:textId="77777777" w:rsidR="002A6003" w:rsidRPr="002A6003" w:rsidRDefault="002A6003" w:rsidP="002A6003">
      <w:pPr>
        <w:kinsoku w:val="0"/>
        <w:overflowPunct w:val="0"/>
        <w:autoSpaceDE w:val="0"/>
        <w:autoSpaceDN w:val="0"/>
        <w:adjustRightInd w:val="0"/>
        <w:ind w:left="668"/>
        <w:jc w:val="center"/>
        <w:rPr>
          <w:rFonts w:ascii="Times New Roman" w:eastAsia="宋体" w:hAnsi="Times New Roman" w:cs="宋体"/>
          <w:spacing w:val="-20"/>
          <w:kern w:val="0"/>
          <w:sz w:val="18"/>
          <w:szCs w:val="18"/>
        </w:rPr>
      </w:pPr>
      <w:r w:rsidRPr="002A6003">
        <w:rPr>
          <w:rFonts w:ascii="Times New Roman" w:eastAsia="宋体" w:hAnsi="Times New Roman" w:cs="Microsoft Sans Serif"/>
          <w:kern w:val="0"/>
          <w:sz w:val="18"/>
          <w:szCs w:val="18"/>
        </w:rPr>
        <w:t xml:space="preserve">ASID horse </w:t>
      </w:r>
    </w:p>
    <w:p w14:paraId="300986FE" w14:textId="77777777" w:rsidR="002A6003" w:rsidRPr="002A6003" w:rsidRDefault="002A6003" w:rsidP="002A6003">
      <w:pPr>
        <w:kinsoku w:val="0"/>
        <w:overflowPunct w:val="0"/>
        <w:autoSpaceDE w:val="0"/>
        <w:autoSpaceDN w:val="0"/>
        <w:adjustRightInd w:val="0"/>
        <w:spacing w:before="2"/>
        <w:ind w:left="713"/>
        <w:jc w:val="center"/>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Match?</w:t>
      </w:r>
    </w:p>
    <w:p w14:paraId="300986FF" w14:textId="77777777" w:rsidR="002A6003" w:rsidRPr="002A6003" w:rsidRDefault="002A6003" w:rsidP="002A6003">
      <w:pPr>
        <w:kinsoku w:val="0"/>
        <w:overflowPunct w:val="0"/>
        <w:autoSpaceDE w:val="0"/>
        <w:autoSpaceDN w:val="0"/>
        <w:adjustRightInd w:val="0"/>
        <w:spacing w:before="74"/>
        <w:ind w:left="457" w:right="636"/>
        <w:jc w:val="center"/>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is</w:t>
      </w:r>
    </w:p>
    <w:p w14:paraId="30098700"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01"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02"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03"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04"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05"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06"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07" w14:textId="77777777" w:rsidR="002A6003" w:rsidRPr="002A6003" w:rsidRDefault="002A6003" w:rsidP="002A6003">
      <w:pPr>
        <w:kinsoku w:val="0"/>
        <w:overflowPunct w:val="0"/>
        <w:autoSpaceDE w:val="0"/>
        <w:autoSpaceDN w:val="0"/>
        <w:adjustRightInd w:val="0"/>
        <w:spacing w:before="144"/>
        <w:ind w:left="708"/>
        <w:jc w:val="center"/>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Write?</w:t>
      </w:r>
    </w:p>
    <w:p w14:paraId="30098708"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Microsoft Sans Serif"/>
          <w:kern w:val="0"/>
          <w:sz w:val="27"/>
          <w:szCs w:val="27"/>
        </w:rPr>
      </w:pPr>
    </w:p>
    <w:p w14:paraId="30098709" w14:textId="77777777" w:rsidR="002A6003" w:rsidRPr="002A6003" w:rsidRDefault="002A6003" w:rsidP="002A6003">
      <w:pPr>
        <w:kinsoku w:val="0"/>
        <w:overflowPunct w:val="0"/>
        <w:autoSpaceDE w:val="0"/>
        <w:autoSpaceDN w:val="0"/>
        <w:adjustRightInd w:val="0"/>
        <w:ind w:left="457" w:right="636"/>
        <w:jc w:val="center"/>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no</w:t>
      </w:r>
    </w:p>
    <w:p w14:paraId="3009870A"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r w:rsidRPr="002A6003">
        <w:rPr>
          <w:rFonts w:ascii="Times New Roman" w:eastAsia="宋体" w:hAnsi="Times New Roman" w:cs="Times New Roman"/>
          <w:kern w:val="0"/>
          <w:sz w:val="24"/>
          <w:szCs w:val="24"/>
        </w:rPr>
        <w:br w:type="column"/>
      </w:r>
    </w:p>
    <w:p w14:paraId="3009870B"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Microsoft Sans Serif"/>
          <w:kern w:val="0"/>
          <w:sz w:val="29"/>
          <w:szCs w:val="29"/>
        </w:rPr>
      </w:pPr>
    </w:p>
    <w:p w14:paraId="3009870C" w14:textId="77777777" w:rsidR="002A6003" w:rsidRPr="002A6003" w:rsidRDefault="002A6003" w:rsidP="002A6003">
      <w:pPr>
        <w:kinsoku w:val="0"/>
        <w:overflowPunct w:val="0"/>
        <w:autoSpaceDE w:val="0"/>
        <w:autoSpaceDN w:val="0"/>
        <w:adjustRightInd w:val="0"/>
        <w:ind w:left="358"/>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no</w:t>
      </w:r>
    </w:p>
    <w:p w14:paraId="3009870D"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0E"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0F"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10"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11"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12"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13"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14"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15"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16"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Microsoft Sans Serif"/>
          <w:kern w:val="0"/>
          <w:sz w:val="19"/>
          <w:szCs w:val="19"/>
        </w:rPr>
      </w:pPr>
    </w:p>
    <w:p w14:paraId="30098717" w14:textId="77777777" w:rsidR="002A6003" w:rsidRPr="002A6003" w:rsidRDefault="002A6003" w:rsidP="002A6003">
      <w:pPr>
        <w:kinsoku w:val="0"/>
        <w:overflowPunct w:val="0"/>
        <w:autoSpaceDE w:val="0"/>
        <w:autoSpaceDN w:val="0"/>
        <w:adjustRightInd w:val="0"/>
        <w:ind w:left="358"/>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is</w:t>
      </w:r>
    </w:p>
    <w:p w14:paraId="30098718"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19"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1A"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1B" w14:textId="77777777" w:rsidR="002A6003" w:rsidRPr="002A6003" w:rsidRDefault="002A6003" w:rsidP="002A6003">
      <w:pPr>
        <w:kinsoku w:val="0"/>
        <w:overflowPunct w:val="0"/>
        <w:autoSpaceDE w:val="0"/>
        <w:autoSpaceDN w:val="0"/>
        <w:adjustRightInd w:val="0"/>
        <w:spacing w:before="134"/>
        <w:ind w:left="732"/>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TLB </w:t>
      </w:r>
    </w:p>
    <w:p w14:paraId="3009871C" w14:textId="77777777" w:rsidR="002A6003" w:rsidRPr="002A6003" w:rsidRDefault="002A6003" w:rsidP="002A6003">
      <w:pPr>
        <w:kinsoku w:val="0"/>
        <w:overflowPunct w:val="0"/>
        <w:autoSpaceDE w:val="0"/>
        <w:autoSpaceDN w:val="0"/>
        <w:adjustRightInd w:val="0"/>
        <w:ind w:left="723"/>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The Mod </w:t>
      </w:r>
    </w:p>
    <w:p w14:paraId="3009871D" w14:textId="77777777" w:rsidR="002A6003" w:rsidRPr="002A6003" w:rsidRDefault="002A6003" w:rsidP="002A6003">
      <w:pPr>
        <w:kinsoku w:val="0"/>
        <w:overflowPunct w:val="0"/>
        <w:autoSpaceDE w:val="0"/>
        <w:autoSpaceDN w:val="0"/>
        <w:adjustRightInd w:val="0"/>
        <w:spacing w:before="106"/>
        <w:ind w:left="718"/>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exception</w:t>
      </w:r>
    </w:p>
    <w:p w14:paraId="3009871E"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r w:rsidRPr="002A6003">
        <w:rPr>
          <w:rFonts w:ascii="Times New Roman" w:eastAsia="宋体" w:hAnsi="Times New Roman" w:cs="Times New Roman"/>
          <w:kern w:val="0"/>
          <w:sz w:val="24"/>
          <w:szCs w:val="24"/>
        </w:rPr>
        <w:br w:type="column"/>
      </w:r>
    </w:p>
    <w:p w14:paraId="3009871F"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20"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21"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22"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23"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24"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25"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26"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27"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28"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Microsoft Sans Serif"/>
          <w:kern w:val="0"/>
          <w:sz w:val="24"/>
          <w:szCs w:val="24"/>
        </w:rPr>
      </w:pPr>
    </w:p>
    <w:p w14:paraId="30098729" w14:textId="77777777" w:rsidR="002A6003" w:rsidRPr="002A6003" w:rsidRDefault="002A6003" w:rsidP="002A6003">
      <w:pPr>
        <w:kinsoku w:val="0"/>
        <w:overflowPunct w:val="0"/>
        <w:autoSpaceDE w:val="0"/>
        <w:autoSpaceDN w:val="0"/>
        <w:adjustRightInd w:val="0"/>
        <w:ind w:left="286"/>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TLB </w:t>
      </w:r>
    </w:p>
    <w:p w14:paraId="3009872A" w14:textId="77777777" w:rsidR="002A6003" w:rsidRPr="002A6003" w:rsidRDefault="002A6003" w:rsidP="002A6003">
      <w:pPr>
        <w:kinsoku w:val="0"/>
        <w:overflowPunct w:val="0"/>
        <w:autoSpaceDE w:val="0"/>
        <w:autoSpaceDN w:val="0"/>
        <w:adjustRightInd w:val="0"/>
        <w:spacing w:before="1"/>
        <w:ind w:left="190"/>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Invalid </w:t>
      </w:r>
    </w:p>
    <w:p w14:paraId="3009872B" w14:textId="77777777" w:rsidR="002A6003" w:rsidRPr="002A6003" w:rsidRDefault="002A6003" w:rsidP="002A6003">
      <w:pPr>
        <w:kinsoku w:val="0"/>
        <w:overflowPunct w:val="0"/>
        <w:autoSpaceDE w:val="0"/>
        <w:autoSpaceDN w:val="0"/>
        <w:adjustRightInd w:val="0"/>
        <w:spacing w:before="103"/>
        <w:ind w:left="272"/>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exception</w:t>
      </w:r>
    </w:p>
    <w:p w14:paraId="3009872C"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16"/>
          <w:szCs w:val="16"/>
        </w:rPr>
      </w:pPr>
      <w:r w:rsidRPr="002A6003">
        <w:rPr>
          <w:rFonts w:ascii="Times New Roman" w:eastAsia="宋体" w:hAnsi="Times New Roman" w:cs="Times New Roman"/>
          <w:kern w:val="0"/>
          <w:sz w:val="24"/>
          <w:szCs w:val="24"/>
        </w:rPr>
        <w:br w:type="column"/>
      </w:r>
    </w:p>
    <w:p w14:paraId="3009872D"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16"/>
          <w:szCs w:val="16"/>
        </w:rPr>
      </w:pPr>
    </w:p>
    <w:p w14:paraId="3009872E"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16"/>
          <w:szCs w:val="16"/>
        </w:rPr>
      </w:pPr>
    </w:p>
    <w:p w14:paraId="3009872F"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16"/>
          <w:szCs w:val="16"/>
        </w:rPr>
      </w:pPr>
    </w:p>
    <w:p w14:paraId="30098730"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16"/>
          <w:szCs w:val="16"/>
        </w:rPr>
      </w:pPr>
    </w:p>
    <w:p w14:paraId="30098731"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16"/>
          <w:szCs w:val="16"/>
        </w:rPr>
      </w:pPr>
    </w:p>
    <w:p w14:paraId="30098732"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Microsoft Sans Serif"/>
          <w:kern w:val="0"/>
          <w:sz w:val="18"/>
          <w:szCs w:val="18"/>
        </w:rPr>
      </w:pPr>
    </w:p>
    <w:p w14:paraId="30098733" w14:textId="77777777" w:rsidR="002A6003" w:rsidRPr="002A6003" w:rsidRDefault="002A6003" w:rsidP="002A6003">
      <w:pPr>
        <w:kinsoku w:val="0"/>
        <w:overflowPunct w:val="0"/>
        <w:autoSpaceDE w:val="0"/>
        <w:autoSpaceDN w:val="0"/>
        <w:adjustRightInd w:val="0"/>
        <w:ind w:left="8" w:right="3340"/>
        <w:jc w:val="center"/>
        <w:rPr>
          <w:rFonts w:ascii="Times New Roman" w:eastAsia="宋体" w:hAnsi="Times New Roman" w:cs="Microsoft Sans Serif"/>
          <w:kern w:val="0"/>
          <w:sz w:val="15"/>
          <w:szCs w:val="15"/>
        </w:rPr>
      </w:pPr>
      <w:r w:rsidRPr="002A6003">
        <w:rPr>
          <w:rFonts w:ascii="Times New Roman" w:eastAsia="宋体" w:hAnsi="Times New Roman" w:cs="Microsoft Sans Serif"/>
          <w:kern w:val="0"/>
          <w:sz w:val="15"/>
          <w:szCs w:val="15"/>
        </w:rPr>
        <w:t>XTLB/TLB</w:t>
      </w:r>
    </w:p>
    <w:p w14:paraId="30098734" w14:textId="77777777" w:rsidR="002A6003" w:rsidRPr="002A6003" w:rsidRDefault="002A6003" w:rsidP="002A6003">
      <w:pPr>
        <w:kinsoku w:val="0"/>
        <w:overflowPunct w:val="0"/>
        <w:autoSpaceDE w:val="0"/>
        <w:autoSpaceDN w:val="0"/>
        <w:adjustRightInd w:val="0"/>
        <w:spacing w:before="1"/>
        <w:ind w:left="8" w:right="3303"/>
        <w:jc w:val="center"/>
        <w:rPr>
          <w:rFonts w:ascii="Times New Roman" w:eastAsia="宋体" w:hAnsi="Times New Roman" w:cs="Microsoft Sans Serif"/>
          <w:kern w:val="0"/>
          <w:sz w:val="15"/>
          <w:szCs w:val="15"/>
        </w:rPr>
      </w:pPr>
      <w:r w:rsidRPr="002A6003">
        <w:rPr>
          <w:rFonts w:ascii="Times New Roman" w:eastAsia="宋体" w:hAnsi="Times New Roman" w:cs="Microsoft Sans Serif"/>
          <w:kern w:val="0"/>
          <w:sz w:val="15"/>
          <w:szCs w:val="15"/>
        </w:rPr>
        <w:t xml:space="preserve">Refill </w:t>
      </w:r>
    </w:p>
    <w:p w14:paraId="30098735" w14:textId="77777777" w:rsidR="002A6003" w:rsidRPr="002A6003" w:rsidRDefault="002A6003" w:rsidP="002A6003">
      <w:pPr>
        <w:kinsoku w:val="0"/>
        <w:overflowPunct w:val="0"/>
        <w:autoSpaceDE w:val="0"/>
        <w:autoSpaceDN w:val="0"/>
        <w:adjustRightInd w:val="0"/>
        <w:spacing w:before="1"/>
        <w:ind w:left="8" w:right="3303"/>
        <w:jc w:val="center"/>
        <w:rPr>
          <w:rFonts w:ascii="Times New Roman" w:eastAsia="宋体" w:hAnsi="Times New Roman" w:cs="Microsoft Sans Serif"/>
          <w:kern w:val="0"/>
          <w:sz w:val="15"/>
          <w:szCs w:val="15"/>
        </w:rPr>
        <w:sectPr w:rsidR="002A6003" w:rsidRPr="002A6003">
          <w:type w:val="continuous"/>
          <w:pgSz w:w="11910" w:h="16850"/>
          <w:pgMar w:top="1240" w:right="0" w:bottom="0" w:left="0" w:header="720" w:footer="720" w:gutter="0"/>
          <w:cols w:num="5" w:space="720" w:equalWidth="0">
            <w:col w:w="4428" w:space="40"/>
            <w:col w:w="1314" w:space="39"/>
            <w:col w:w="1127" w:space="40"/>
            <w:col w:w="762" w:space="39"/>
            <w:col w:w="4121"/>
          </w:cols>
          <w:noEndnote/>
        </w:sectPr>
      </w:pPr>
    </w:p>
    <w:p w14:paraId="30098736"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kern w:val="0"/>
          <w:sz w:val="17"/>
          <w:szCs w:val="17"/>
        </w:rPr>
      </w:pPr>
    </w:p>
    <w:p w14:paraId="30098737"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Microsoft Sans Serif"/>
          <w:kern w:val="0"/>
          <w:sz w:val="17"/>
          <w:szCs w:val="17"/>
        </w:rPr>
        <w:sectPr w:rsidR="002A6003" w:rsidRPr="002A6003">
          <w:type w:val="continuous"/>
          <w:pgSz w:w="11910" w:h="16850"/>
          <w:pgMar w:top="1240" w:right="0" w:bottom="0" w:left="0" w:header="720" w:footer="720" w:gutter="0"/>
          <w:cols w:space="720" w:equalWidth="0">
            <w:col w:w="11910"/>
          </w:cols>
          <w:noEndnote/>
        </w:sectPr>
      </w:pPr>
    </w:p>
    <w:p w14:paraId="30098738" w14:textId="77777777" w:rsidR="002A6003" w:rsidRPr="002A6003" w:rsidRDefault="002A6003" w:rsidP="002A6003">
      <w:pPr>
        <w:kinsoku w:val="0"/>
        <w:overflowPunct w:val="0"/>
        <w:autoSpaceDE w:val="0"/>
        <w:autoSpaceDN w:val="0"/>
        <w:adjustRightInd w:val="0"/>
        <w:spacing w:before="75" w:line="230" w:lineRule="exact"/>
        <w:ind w:left="1588"/>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Not through</w:t>
      </w:r>
    </w:p>
    <w:p w14:paraId="30098739" w14:textId="77777777" w:rsidR="002A6003" w:rsidRPr="002A6003" w:rsidRDefault="002A6003" w:rsidP="002A6003">
      <w:pPr>
        <w:kinsoku w:val="0"/>
        <w:overflowPunct w:val="0"/>
        <w:autoSpaceDE w:val="0"/>
        <w:autoSpaceDN w:val="0"/>
        <w:adjustRightInd w:val="0"/>
        <w:spacing w:line="203" w:lineRule="exact"/>
        <w:ind w:left="1598"/>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The Cache </w:t>
      </w:r>
    </w:p>
    <w:p w14:paraId="3009873A"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18"/>
          <w:szCs w:val="18"/>
        </w:rPr>
      </w:pPr>
      <w:r w:rsidRPr="002A6003">
        <w:rPr>
          <w:rFonts w:ascii="Times New Roman" w:eastAsia="宋体" w:hAnsi="Times New Roman" w:cs="Times New Roman"/>
          <w:kern w:val="0"/>
          <w:sz w:val="24"/>
          <w:szCs w:val="24"/>
        </w:rPr>
        <w:br w:type="column"/>
      </w:r>
    </w:p>
    <w:p w14:paraId="3009873B"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18"/>
          <w:szCs w:val="18"/>
        </w:rPr>
      </w:pPr>
    </w:p>
    <w:p w14:paraId="3009873C"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Microsoft Sans Serif"/>
          <w:kern w:val="0"/>
          <w:sz w:val="15"/>
          <w:szCs w:val="15"/>
        </w:rPr>
      </w:pPr>
    </w:p>
    <w:p w14:paraId="3009873D" w14:textId="77777777" w:rsidR="002A6003" w:rsidRPr="002A6003" w:rsidRDefault="002A6003" w:rsidP="002A6003">
      <w:pPr>
        <w:kinsoku w:val="0"/>
        <w:overflowPunct w:val="0"/>
        <w:autoSpaceDE w:val="0"/>
        <w:autoSpaceDN w:val="0"/>
        <w:adjustRightInd w:val="0"/>
        <w:spacing w:before="1"/>
        <w:ind w:left="552"/>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Physical address (output)</w:t>
      </w:r>
    </w:p>
    <w:p w14:paraId="3009873E" w14:textId="77777777" w:rsidR="002A6003" w:rsidRPr="002A6003" w:rsidRDefault="002A6003" w:rsidP="002A6003">
      <w:pPr>
        <w:kinsoku w:val="0"/>
        <w:overflowPunct w:val="0"/>
        <w:autoSpaceDE w:val="0"/>
        <w:autoSpaceDN w:val="0"/>
        <w:adjustRightInd w:val="0"/>
        <w:spacing w:before="75" w:line="230" w:lineRule="exact"/>
        <w:ind w:left="679"/>
        <w:jc w:val="left"/>
        <w:rPr>
          <w:rFonts w:ascii="Times New Roman" w:eastAsia="宋体" w:hAnsi="Times New Roman" w:cs="宋体"/>
          <w:kern w:val="0"/>
          <w:sz w:val="18"/>
          <w:szCs w:val="18"/>
        </w:rPr>
      </w:pPr>
      <w:r w:rsidRPr="002A6003">
        <w:rPr>
          <w:rFonts w:ascii="Times New Roman" w:eastAsia="宋体" w:hAnsi="Times New Roman" w:cs="Times New Roman"/>
          <w:kern w:val="0"/>
          <w:sz w:val="24"/>
          <w:szCs w:val="24"/>
        </w:rPr>
        <w:br w:type="column"/>
      </w:r>
      <w:r w:rsidRPr="002A6003">
        <w:rPr>
          <w:rFonts w:ascii="Times New Roman" w:eastAsia="宋体" w:hAnsi="Times New Roman" w:cs="宋体" w:hint="eastAsia"/>
          <w:kern w:val="0"/>
          <w:sz w:val="18"/>
          <w:szCs w:val="18"/>
        </w:rPr>
        <w:t>access</w:t>
      </w:r>
    </w:p>
    <w:p w14:paraId="3009873F" w14:textId="77777777" w:rsidR="002A6003" w:rsidRPr="002A6003" w:rsidRDefault="002A6003" w:rsidP="002A6003">
      <w:pPr>
        <w:kinsoku w:val="0"/>
        <w:overflowPunct w:val="0"/>
        <w:autoSpaceDE w:val="0"/>
        <w:autoSpaceDN w:val="0"/>
        <w:adjustRightInd w:val="0"/>
        <w:spacing w:line="203" w:lineRule="exact"/>
        <w:ind w:left="598"/>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The Cache </w:t>
      </w:r>
    </w:p>
    <w:p w14:paraId="30098740" w14:textId="77777777" w:rsidR="002A6003" w:rsidRPr="002A6003" w:rsidRDefault="002A6003" w:rsidP="002A6003">
      <w:pPr>
        <w:kinsoku w:val="0"/>
        <w:overflowPunct w:val="0"/>
        <w:autoSpaceDE w:val="0"/>
        <w:autoSpaceDN w:val="0"/>
        <w:adjustRightInd w:val="0"/>
        <w:spacing w:line="203" w:lineRule="exact"/>
        <w:ind w:left="598"/>
        <w:jc w:val="left"/>
        <w:rPr>
          <w:rFonts w:ascii="Times New Roman" w:eastAsia="宋体" w:hAnsi="Times New Roman" w:cs="Microsoft Sans Serif"/>
          <w:kern w:val="0"/>
          <w:sz w:val="18"/>
          <w:szCs w:val="18"/>
        </w:rPr>
        <w:sectPr w:rsidR="002A6003" w:rsidRPr="002A6003">
          <w:type w:val="continuous"/>
          <w:pgSz w:w="11910" w:h="16850"/>
          <w:pgMar w:top="1240" w:right="0" w:bottom="0" w:left="0" w:header="720" w:footer="720" w:gutter="0"/>
          <w:cols w:num="3" w:space="720" w:equalWidth="0">
            <w:col w:w="2168" w:space="40"/>
            <w:col w:w="1993" w:space="39"/>
            <w:col w:w="7670"/>
          </w:cols>
          <w:noEndnote/>
        </w:sectPr>
      </w:pPr>
    </w:p>
    <w:p w14:paraId="30098741"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42"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43"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0"/>
          <w:szCs w:val="20"/>
        </w:rPr>
      </w:pPr>
    </w:p>
    <w:p w14:paraId="30098744"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Microsoft Sans Serif"/>
          <w:kern w:val="0"/>
          <w:sz w:val="27"/>
          <w:szCs w:val="27"/>
        </w:rPr>
      </w:pPr>
    </w:p>
    <w:p w14:paraId="30098745" w14:textId="77777777" w:rsidR="002A6003" w:rsidRPr="002A6003" w:rsidRDefault="002A6003" w:rsidP="002A6003">
      <w:pPr>
        <w:kinsoku w:val="0"/>
        <w:overflowPunct w:val="0"/>
        <w:autoSpaceDE w:val="0"/>
        <w:autoSpaceDN w:val="0"/>
        <w:adjustRightInd w:val="0"/>
        <w:spacing w:before="81"/>
        <w:ind w:left="912" w:right="914"/>
        <w:jc w:val="center"/>
        <w:rPr>
          <w:rFonts w:ascii="Times New Roman" w:eastAsia="宋体" w:hAnsi="Times New Roman" w:cs="宋体"/>
          <w:kern w:val="0"/>
          <w:sz w:val="18"/>
          <w:szCs w:val="18"/>
        </w:rPr>
      </w:pPr>
      <w:bookmarkStart w:id="405" w:name="_bookmark374"/>
      <w:bookmarkEnd w:id="405"/>
      <w:r w:rsidRPr="002A6003">
        <w:rPr>
          <w:rFonts w:ascii="Times New Roman" w:eastAsia="宋体" w:hAnsi="Times New Roman" w:cs="宋体" w:hint="eastAsia"/>
          <w:kern w:val="0"/>
          <w:sz w:val="18"/>
          <w:szCs w:val="18"/>
        </w:rPr>
        <w:t>Figure 5-10 TLB address translation</w:t>
      </w:r>
    </w:p>
    <w:p w14:paraId="30098746"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6"/>
          <w:szCs w:val="26"/>
        </w:rPr>
      </w:pPr>
    </w:p>
    <w:p w14:paraId="30098747"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spacing w:val="-25"/>
          <w:kern w:val="0"/>
          <w:sz w:val="28"/>
          <w:szCs w:val="28"/>
        </w:rPr>
      </w:pPr>
      <w:bookmarkStart w:id="406" w:name="5.4.4_TLB失效"/>
      <w:bookmarkStart w:id="407" w:name="_bookmark375"/>
      <w:bookmarkEnd w:id="406"/>
      <w:bookmarkEnd w:id="407"/>
      <w:r w:rsidRPr="002A6003">
        <w:rPr>
          <w:rFonts w:ascii="Times New Roman" w:eastAsia="宋体" w:hAnsi="Times New Roman" w:cs="黑体"/>
          <w:kern w:val="0"/>
          <w:sz w:val="28"/>
          <w:szCs w:val="28"/>
        </w:rPr>
        <w:t>TLB misses</w:t>
      </w:r>
    </w:p>
    <w:p w14:paraId="30098748" w14:textId="77777777" w:rsidR="002A6003" w:rsidRPr="002A6003" w:rsidRDefault="002A6003" w:rsidP="002A6003">
      <w:pPr>
        <w:kinsoku w:val="0"/>
        <w:overflowPunct w:val="0"/>
        <w:autoSpaceDE w:val="0"/>
        <w:autoSpaceDN w:val="0"/>
        <w:adjustRightInd w:val="0"/>
        <w:spacing w:before="83" w:line="367" w:lineRule="auto"/>
        <w:ind w:left="1360" w:right="1356"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none of the TLB entries matches the virtual address, a TLB miss exception is </w:t>
      </w:r>
      <w:proofErr w:type="spellStart"/>
      <w:r w:rsidRPr="002A6003">
        <w:rPr>
          <w:rFonts w:ascii="Times New Roman" w:eastAsia="宋体" w:hAnsi="Times New Roman" w:cs="宋体" w:hint="eastAsia"/>
          <w:spacing w:val="5"/>
          <w:kern w:val="0"/>
          <w:szCs w:val="21"/>
        </w:rPr>
        <w:t>thrown.If</w:t>
      </w:r>
      <w:proofErr w:type="spellEnd"/>
      <w:r w:rsidRPr="002A6003">
        <w:rPr>
          <w:rFonts w:ascii="Times New Roman" w:eastAsia="宋体" w:hAnsi="Times New Roman" w:cs="宋体" w:hint="eastAsia"/>
          <w:spacing w:val="5"/>
          <w:kern w:val="0"/>
          <w:szCs w:val="21"/>
        </w:rPr>
        <w:t xml:space="preserve"> the access control bits (D and V) indicate that the access is not legitimate, a TLB modification or a TLB invalid exception is </w:t>
      </w:r>
      <w:proofErr w:type="spellStart"/>
      <w:r w:rsidRPr="002A6003">
        <w:rPr>
          <w:rFonts w:ascii="Times New Roman" w:eastAsia="宋体" w:hAnsi="Times New Roman" w:cs="宋体" w:hint="eastAsia"/>
          <w:spacing w:val="5"/>
          <w:kern w:val="0"/>
          <w:szCs w:val="21"/>
        </w:rPr>
        <w:t>raised.If</w:t>
      </w:r>
      <w:proofErr w:type="spellEnd"/>
      <w:r w:rsidRPr="002A6003">
        <w:rPr>
          <w:rFonts w:ascii="Times New Roman" w:eastAsia="宋体" w:hAnsi="Times New Roman" w:cs="宋体" w:hint="eastAsia"/>
          <w:spacing w:val="5"/>
          <w:kern w:val="0"/>
          <w:szCs w:val="21"/>
        </w:rPr>
        <w:t xml:space="preserve"> the C bit is equal to 011, the physical address retrieved</w:t>
      </w:r>
      <w:r w:rsidRPr="002A6003">
        <w:rPr>
          <w:rFonts w:ascii="Times New Roman" w:eastAsia="宋体" w:hAnsi="Times New Roman" w:cs="宋体"/>
          <w:spacing w:val="5"/>
          <w:kern w:val="0"/>
          <w:szCs w:val="21"/>
        </w:rPr>
        <w:t>2</w:t>
      </w:r>
    </w:p>
    <w:p w14:paraId="30098749" w14:textId="77777777" w:rsidR="002A6003" w:rsidRPr="002A6003" w:rsidRDefault="002A6003" w:rsidP="002A6003">
      <w:pPr>
        <w:kinsoku w:val="0"/>
        <w:overflowPunct w:val="0"/>
        <w:autoSpaceDE w:val="0"/>
        <w:autoSpaceDN w:val="0"/>
        <w:adjustRightInd w:val="0"/>
        <w:spacing w:before="83" w:line="367" w:lineRule="auto"/>
        <w:ind w:left="1360" w:right="1356" w:firstLine="420"/>
        <w:jc w:val="left"/>
        <w:rPr>
          <w:rFonts w:ascii="Times New Roman" w:eastAsia="宋体" w:hAnsi="Times New Roman" w:cs="宋体"/>
          <w:spacing w:val="-4"/>
          <w:kern w:val="0"/>
          <w:szCs w:val="21"/>
        </w:rPr>
        <w:sectPr w:rsidR="002A6003" w:rsidRPr="002A6003">
          <w:type w:val="continuous"/>
          <w:pgSz w:w="11910" w:h="16850"/>
          <w:pgMar w:top="1240" w:right="0" w:bottom="0" w:left="0" w:header="720" w:footer="720" w:gutter="0"/>
          <w:cols w:space="720" w:equalWidth="0">
            <w:col w:w="11910"/>
          </w:cols>
          <w:noEndnote/>
        </w:sectPr>
      </w:pPr>
    </w:p>
    <w:p w14:paraId="3009874A"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2"/>
        </w:rPr>
      </w:pPr>
    </w:p>
    <w:p w14:paraId="3009874B" w14:textId="77777777" w:rsidR="002A6003" w:rsidRPr="002A6003" w:rsidRDefault="002A6003" w:rsidP="002A6003">
      <w:pPr>
        <w:kinsoku w:val="0"/>
        <w:overflowPunct w:val="0"/>
        <w:autoSpaceDE w:val="0"/>
        <w:autoSpaceDN w:val="0"/>
        <w:adjustRightInd w:val="0"/>
        <w:spacing w:before="78"/>
        <w:ind w:left="1360"/>
        <w:rPr>
          <w:rFonts w:ascii="Times New Roman" w:eastAsia="宋体" w:hAnsi="Times New Roman" w:cs="宋体"/>
          <w:spacing w:val="5"/>
          <w:kern w:val="0"/>
          <w:szCs w:val="21"/>
        </w:rPr>
      </w:pPr>
      <w:r w:rsidRPr="002A6003">
        <w:rPr>
          <w:rFonts w:ascii="Times New Roman" w:eastAsia="宋体" w:hAnsi="Times New Roman" w:cs="宋体" w:hint="eastAsia"/>
          <w:kern w:val="0"/>
          <w:szCs w:val="21"/>
        </w:rPr>
        <w:t>A</w:t>
      </w:r>
      <w:r w:rsidRPr="002A6003">
        <w:rPr>
          <w:rFonts w:ascii="Times New Roman" w:eastAsia="宋体" w:hAnsi="Times New Roman" w:cs="宋体" w:hint="eastAsia"/>
          <w:spacing w:val="5"/>
          <w:kern w:val="0"/>
          <w:szCs w:val="21"/>
        </w:rPr>
        <w:t>ccess memory through the Cache, otherwise not through the Cache.</w:t>
      </w:r>
    </w:p>
    <w:p w14:paraId="3009874C"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spacing w:val="5"/>
          <w:kern w:val="0"/>
          <w:szCs w:val="21"/>
        </w:rPr>
      </w:pPr>
    </w:p>
    <w:p w14:paraId="3009874D" w14:textId="77777777" w:rsidR="002A6003" w:rsidRPr="002A6003" w:rsidRDefault="002A6003" w:rsidP="002A6003">
      <w:pPr>
        <w:numPr>
          <w:ilvl w:val="2"/>
          <w:numId w:val="10"/>
        </w:numPr>
        <w:tabs>
          <w:tab w:val="left" w:pos="2000"/>
        </w:tabs>
        <w:kinsoku w:val="0"/>
        <w:overflowPunct w:val="0"/>
        <w:autoSpaceDE w:val="0"/>
        <w:autoSpaceDN w:val="0"/>
        <w:adjustRightInd w:val="0"/>
        <w:spacing w:before="1"/>
        <w:ind w:hanging="640"/>
        <w:jc w:val="left"/>
        <w:outlineLvl w:val="7"/>
        <w:rPr>
          <w:rFonts w:ascii="Times New Roman" w:eastAsia="宋体" w:hAnsi="Times New Roman" w:cs="黑体"/>
          <w:spacing w:val="-25"/>
          <w:kern w:val="0"/>
          <w:sz w:val="28"/>
          <w:szCs w:val="28"/>
        </w:rPr>
      </w:pPr>
      <w:bookmarkStart w:id="408" w:name="5.4.5_TLB指令"/>
      <w:bookmarkStart w:id="409" w:name="_bookmark376"/>
      <w:bookmarkEnd w:id="408"/>
      <w:bookmarkEnd w:id="409"/>
      <w:r w:rsidRPr="002A6003">
        <w:rPr>
          <w:rFonts w:ascii="Times New Roman" w:eastAsia="宋体" w:hAnsi="Times New Roman" w:cs="黑体"/>
          <w:kern w:val="0"/>
          <w:sz w:val="28"/>
          <w:szCs w:val="28"/>
        </w:rPr>
        <w:t>TLB instruction</w:t>
      </w:r>
    </w:p>
    <w:p w14:paraId="3009874E" w14:textId="77777777" w:rsidR="002A6003" w:rsidRPr="002A6003" w:rsidRDefault="008F3223" w:rsidP="002A6003">
      <w:pPr>
        <w:kinsoku w:val="0"/>
        <w:overflowPunct w:val="0"/>
        <w:autoSpaceDE w:val="0"/>
        <w:autoSpaceDN w:val="0"/>
        <w:adjustRightInd w:val="0"/>
        <w:spacing w:before="85"/>
        <w:ind w:left="1780"/>
        <w:rPr>
          <w:rFonts w:ascii="Times New Roman" w:eastAsia="宋体" w:hAnsi="Times New Roman" w:cs="宋体"/>
          <w:kern w:val="0"/>
          <w:szCs w:val="21"/>
        </w:rPr>
      </w:pPr>
      <w:hyperlink w:anchor="bookmark377" w:history="1">
        <w:r w:rsidR="002A6003" w:rsidRPr="002A6003">
          <w:rPr>
            <w:rFonts w:ascii="Times New Roman" w:eastAsia="宋体" w:hAnsi="Times New Roman" w:cs="宋体" w:hint="eastAsia"/>
            <w:kern w:val="0"/>
            <w:szCs w:val="21"/>
          </w:rPr>
          <w:t>Table 5-4 lists all the instructions provided by the CPU for TLB operations.</w:t>
        </w:r>
      </w:hyperlink>
    </w:p>
    <w:p w14:paraId="3009874F"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9"/>
          <w:szCs w:val="19"/>
        </w:rPr>
      </w:pPr>
    </w:p>
    <w:p w14:paraId="30098750" w14:textId="77777777" w:rsidR="002A6003" w:rsidRPr="002A6003" w:rsidRDefault="002A6003" w:rsidP="002A6003">
      <w:pPr>
        <w:kinsoku w:val="0"/>
        <w:overflowPunct w:val="0"/>
        <w:autoSpaceDE w:val="0"/>
        <w:autoSpaceDN w:val="0"/>
        <w:adjustRightInd w:val="0"/>
        <w:spacing w:before="1"/>
        <w:ind w:left="914" w:right="914"/>
        <w:jc w:val="center"/>
        <w:rPr>
          <w:rFonts w:ascii="Times New Roman" w:eastAsia="宋体" w:hAnsi="Times New Roman" w:cs="宋体"/>
          <w:kern w:val="0"/>
          <w:sz w:val="18"/>
          <w:szCs w:val="18"/>
        </w:rPr>
      </w:pPr>
      <w:bookmarkStart w:id="410" w:name="_bookmark377"/>
      <w:bookmarkEnd w:id="410"/>
      <w:r w:rsidRPr="002A6003">
        <w:rPr>
          <w:rFonts w:ascii="Times New Roman" w:eastAsia="宋体" w:hAnsi="Times New Roman" w:cs="宋体" w:hint="eastAsia"/>
          <w:kern w:val="0"/>
          <w:sz w:val="18"/>
          <w:szCs w:val="18"/>
        </w:rPr>
        <w:t>Table 5-4 TLB instructions</w:t>
      </w:r>
    </w:p>
    <w:p w14:paraId="30098751"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3427" w:type="dxa"/>
        <w:tblLayout w:type="fixed"/>
        <w:tblCellMar>
          <w:left w:w="0" w:type="dxa"/>
          <w:right w:w="0" w:type="dxa"/>
        </w:tblCellMar>
        <w:tblLook w:val="0000" w:firstRow="0" w:lastRow="0" w:firstColumn="0" w:lastColumn="0" w:noHBand="0" w:noVBand="0"/>
      </w:tblPr>
      <w:tblGrid>
        <w:gridCol w:w="1908"/>
        <w:gridCol w:w="3144"/>
      </w:tblGrid>
      <w:tr w:rsidR="002A6003" w:rsidRPr="002A6003" w14:paraId="30098754" w14:textId="77777777" w:rsidTr="00AD241B">
        <w:trPr>
          <w:trHeight w:val="419"/>
        </w:trPr>
        <w:tc>
          <w:tcPr>
            <w:tcW w:w="1908" w:type="dxa"/>
            <w:tcBorders>
              <w:top w:val="none" w:sz="6" w:space="0" w:color="auto"/>
              <w:left w:val="none" w:sz="6" w:space="0" w:color="auto"/>
              <w:bottom w:val="single" w:sz="4" w:space="0" w:color="0000FF"/>
              <w:right w:val="none" w:sz="6" w:space="0" w:color="auto"/>
            </w:tcBorders>
            <w:shd w:val="clear" w:color="auto" w:fill="000080"/>
          </w:tcPr>
          <w:p w14:paraId="30098752" w14:textId="77777777" w:rsidR="002A6003" w:rsidRPr="002A6003" w:rsidRDefault="002A6003" w:rsidP="002A6003">
            <w:pPr>
              <w:kinsoku w:val="0"/>
              <w:overflowPunct w:val="0"/>
              <w:autoSpaceDE w:val="0"/>
              <w:autoSpaceDN w:val="0"/>
              <w:adjustRightInd w:val="0"/>
              <w:spacing w:before="108"/>
              <w:ind w:left="688"/>
              <w:jc w:val="left"/>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opcode</w:t>
            </w:r>
          </w:p>
        </w:tc>
        <w:tc>
          <w:tcPr>
            <w:tcW w:w="3144" w:type="dxa"/>
            <w:tcBorders>
              <w:top w:val="none" w:sz="6" w:space="0" w:color="auto"/>
              <w:left w:val="none" w:sz="6" w:space="0" w:color="auto"/>
              <w:bottom w:val="single" w:sz="4" w:space="0" w:color="0000FF"/>
              <w:right w:val="none" w:sz="6" w:space="0" w:color="auto"/>
            </w:tcBorders>
            <w:shd w:val="clear" w:color="auto" w:fill="000080"/>
          </w:tcPr>
          <w:p w14:paraId="30098753" w14:textId="77777777" w:rsidR="002A6003" w:rsidRPr="002A6003" w:rsidRDefault="002A6003" w:rsidP="002A6003">
            <w:pPr>
              <w:kinsoku w:val="0"/>
              <w:overflowPunct w:val="0"/>
              <w:autoSpaceDE w:val="0"/>
              <w:autoSpaceDN w:val="0"/>
              <w:adjustRightInd w:val="0"/>
              <w:spacing w:before="108"/>
              <w:ind w:left="1196" w:right="1187"/>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Instructions described</w:t>
            </w:r>
          </w:p>
        </w:tc>
      </w:tr>
      <w:tr w:rsidR="002A6003" w:rsidRPr="002A6003" w14:paraId="30098757" w14:textId="77777777" w:rsidTr="00AD241B">
        <w:trPr>
          <w:trHeight w:val="419"/>
        </w:trPr>
        <w:tc>
          <w:tcPr>
            <w:tcW w:w="1908" w:type="dxa"/>
            <w:tcBorders>
              <w:top w:val="single" w:sz="4" w:space="0" w:color="0000FF"/>
              <w:left w:val="single" w:sz="4" w:space="0" w:color="0000FF"/>
              <w:bottom w:val="single" w:sz="4" w:space="0" w:color="0000FF"/>
              <w:right w:val="single" w:sz="4" w:space="0" w:color="0000FF"/>
            </w:tcBorders>
          </w:tcPr>
          <w:p w14:paraId="30098755" w14:textId="77777777" w:rsidR="002A6003" w:rsidRPr="002A6003" w:rsidRDefault="002A6003" w:rsidP="002A6003">
            <w:pPr>
              <w:kinsoku w:val="0"/>
              <w:overflowPunct w:val="0"/>
              <w:autoSpaceDE w:val="0"/>
              <w:autoSpaceDN w:val="0"/>
              <w:adjustRightInd w:val="0"/>
              <w:spacing w:before="119"/>
              <w:ind w:left="726"/>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TLBP</w:t>
            </w:r>
          </w:p>
        </w:tc>
        <w:tc>
          <w:tcPr>
            <w:tcW w:w="3144" w:type="dxa"/>
            <w:tcBorders>
              <w:top w:val="single" w:sz="4" w:space="0" w:color="0000FF"/>
              <w:left w:val="single" w:sz="4" w:space="0" w:color="0000FF"/>
              <w:bottom w:val="single" w:sz="4" w:space="0" w:color="0000FF"/>
              <w:right w:val="single" w:sz="4" w:space="0" w:color="0000FF"/>
            </w:tcBorders>
          </w:tcPr>
          <w:p w14:paraId="30098756" w14:textId="77777777" w:rsidR="002A6003" w:rsidRPr="002A6003" w:rsidRDefault="002A6003" w:rsidP="002A6003">
            <w:pPr>
              <w:kinsoku w:val="0"/>
              <w:overflowPunct w:val="0"/>
              <w:autoSpaceDE w:val="0"/>
              <w:autoSpaceDN w:val="0"/>
              <w:adjustRightInd w:val="0"/>
              <w:spacing w:before="108"/>
              <w:ind w:left="686" w:right="67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Search for matches in TLB</w:t>
            </w:r>
          </w:p>
        </w:tc>
      </w:tr>
      <w:tr w:rsidR="002A6003" w:rsidRPr="002A6003" w14:paraId="3009875A" w14:textId="77777777" w:rsidTr="00AD241B">
        <w:trPr>
          <w:trHeight w:val="419"/>
        </w:trPr>
        <w:tc>
          <w:tcPr>
            <w:tcW w:w="1908" w:type="dxa"/>
            <w:tcBorders>
              <w:top w:val="single" w:sz="4" w:space="0" w:color="0000FF"/>
              <w:left w:val="single" w:sz="4" w:space="0" w:color="0000FF"/>
              <w:bottom w:val="single" w:sz="4" w:space="0" w:color="0000FF"/>
              <w:right w:val="single" w:sz="4" w:space="0" w:color="0000FF"/>
            </w:tcBorders>
          </w:tcPr>
          <w:p w14:paraId="30098758" w14:textId="77777777" w:rsidR="002A6003" w:rsidRPr="002A6003" w:rsidRDefault="002A6003" w:rsidP="002A6003">
            <w:pPr>
              <w:kinsoku w:val="0"/>
              <w:overflowPunct w:val="0"/>
              <w:autoSpaceDE w:val="0"/>
              <w:autoSpaceDN w:val="0"/>
              <w:adjustRightInd w:val="0"/>
              <w:spacing w:before="119"/>
              <w:ind w:left="724"/>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TLBR</w:t>
            </w:r>
          </w:p>
        </w:tc>
        <w:tc>
          <w:tcPr>
            <w:tcW w:w="3144" w:type="dxa"/>
            <w:tcBorders>
              <w:top w:val="single" w:sz="4" w:space="0" w:color="0000FF"/>
              <w:left w:val="single" w:sz="4" w:space="0" w:color="0000FF"/>
              <w:bottom w:val="single" w:sz="4" w:space="0" w:color="0000FF"/>
              <w:right w:val="single" w:sz="4" w:space="0" w:color="0000FF"/>
            </w:tcBorders>
          </w:tcPr>
          <w:p w14:paraId="30098759" w14:textId="77777777" w:rsidR="002A6003" w:rsidRPr="002A6003" w:rsidRDefault="002A6003" w:rsidP="002A6003">
            <w:pPr>
              <w:kinsoku w:val="0"/>
              <w:overflowPunct w:val="0"/>
              <w:autoSpaceDE w:val="0"/>
              <w:autoSpaceDN w:val="0"/>
              <w:adjustRightInd w:val="0"/>
              <w:spacing w:before="107"/>
              <w:ind w:left="686" w:right="67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Read the TLB entry of the index</w:t>
            </w:r>
          </w:p>
        </w:tc>
      </w:tr>
      <w:tr w:rsidR="002A6003" w:rsidRPr="002A6003" w14:paraId="3009875D" w14:textId="77777777" w:rsidTr="00AD241B">
        <w:trPr>
          <w:trHeight w:val="422"/>
        </w:trPr>
        <w:tc>
          <w:tcPr>
            <w:tcW w:w="1908" w:type="dxa"/>
            <w:tcBorders>
              <w:top w:val="single" w:sz="4" w:space="0" w:color="0000FF"/>
              <w:left w:val="single" w:sz="4" w:space="0" w:color="0000FF"/>
              <w:bottom w:val="single" w:sz="4" w:space="0" w:color="0000FF"/>
              <w:right w:val="single" w:sz="4" w:space="0" w:color="0000FF"/>
            </w:tcBorders>
          </w:tcPr>
          <w:p w14:paraId="3009875B" w14:textId="77777777" w:rsidR="002A6003" w:rsidRPr="002A6003" w:rsidRDefault="002A6003" w:rsidP="002A6003">
            <w:pPr>
              <w:kinsoku w:val="0"/>
              <w:overflowPunct w:val="0"/>
              <w:autoSpaceDE w:val="0"/>
              <w:autoSpaceDN w:val="0"/>
              <w:adjustRightInd w:val="0"/>
              <w:spacing w:before="121"/>
              <w:ind w:left="678"/>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TLBWI</w:t>
            </w:r>
          </w:p>
        </w:tc>
        <w:tc>
          <w:tcPr>
            <w:tcW w:w="3144" w:type="dxa"/>
            <w:tcBorders>
              <w:top w:val="single" w:sz="4" w:space="0" w:color="0000FF"/>
              <w:left w:val="single" w:sz="4" w:space="0" w:color="0000FF"/>
              <w:bottom w:val="single" w:sz="4" w:space="0" w:color="0000FF"/>
              <w:right w:val="single" w:sz="4" w:space="0" w:color="0000FF"/>
            </w:tcBorders>
          </w:tcPr>
          <w:p w14:paraId="3009875C" w14:textId="77777777" w:rsidR="002A6003" w:rsidRPr="002A6003" w:rsidRDefault="002A6003" w:rsidP="002A6003">
            <w:pPr>
              <w:kinsoku w:val="0"/>
              <w:overflowPunct w:val="0"/>
              <w:autoSpaceDE w:val="0"/>
              <w:autoSpaceDN w:val="0"/>
              <w:adjustRightInd w:val="0"/>
              <w:spacing w:before="110"/>
              <w:ind w:left="686" w:right="67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Write the TLB entry of the index</w:t>
            </w:r>
          </w:p>
        </w:tc>
      </w:tr>
      <w:tr w:rsidR="002A6003" w:rsidRPr="002A6003" w14:paraId="30098760" w14:textId="77777777" w:rsidTr="00AD241B">
        <w:trPr>
          <w:trHeight w:val="419"/>
        </w:trPr>
        <w:tc>
          <w:tcPr>
            <w:tcW w:w="1908" w:type="dxa"/>
            <w:tcBorders>
              <w:top w:val="single" w:sz="4" w:space="0" w:color="0000FF"/>
              <w:left w:val="single" w:sz="4" w:space="0" w:color="0000FF"/>
              <w:bottom w:val="single" w:sz="4" w:space="0" w:color="0000FF"/>
              <w:right w:val="single" w:sz="4" w:space="0" w:color="0000FF"/>
            </w:tcBorders>
          </w:tcPr>
          <w:p w14:paraId="3009875E" w14:textId="77777777" w:rsidR="002A6003" w:rsidRPr="002A6003" w:rsidRDefault="002A6003" w:rsidP="002A6003">
            <w:pPr>
              <w:kinsoku w:val="0"/>
              <w:overflowPunct w:val="0"/>
              <w:autoSpaceDE w:val="0"/>
              <w:autoSpaceDN w:val="0"/>
              <w:adjustRightInd w:val="0"/>
              <w:spacing w:before="119"/>
              <w:ind w:left="638"/>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TLBWR</w:t>
            </w:r>
          </w:p>
        </w:tc>
        <w:tc>
          <w:tcPr>
            <w:tcW w:w="3144" w:type="dxa"/>
            <w:tcBorders>
              <w:top w:val="single" w:sz="4" w:space="0" w:color="0000FF"/>
              <w:left w:val="single" w:sz="4" w:space="0" w:color="0000FF"/>
              <w:bottom w:val="single" w:sz="4" w:space="0" w:color="0000FF"/>
              <w:right w:val="single" w:sz="4" w:space="0" w:color="0000FF"/>
            </w:tcBorders>
          </w:tcPr>
          <w:p w14:paraId="3009875F" w14:textId="77777777" w:rsidR="002A6003" w:rsidRPr="002A6003" w:rsidRDefault="002A6003" w:rsidP="002A6003">
            <w:pPr>
              <w:kinsoku w:val="0"/>
              <w:overflowPunct w:val="0"/>
              <w:autoSpaceDE w:val="0"/>
              <w:autoSpaceDN w:val="0"/>
              <w:adjustRightInd w:val="0"/>
              <w:spacing w:before="107"/>
              <w:ind w:left="686" w:right="67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Let me write random TLB terms</w:t>
            </w:r>
          </w:p>
        </w:tc>
      </w:tr>
    </w:tbl>
    <w:p w14:paraId="30098761"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6"/>
          <w:szCs w:val="16"/>
        </w:rPr>
      </w:pPr>
    </w:p>
    <w:p w14:paraId="30098762" w14:textId="77777777" w:rsidR="002A6003" w:rsidRPr="002A6003" w:rsidRDefault="002A6003" w:rsidP="002A6003">
      <w:pPr>
        <w:numPr>
          <w:ilvl w:val="2"/>
          <w:numId w:val="10"/>
        </w:numPr>
        <w:tabs>
          <w:tab w:val="left" w:pos="2000"/>
        </w:tabs>
        <w:kinsoku w:val="0"/>
        <w:overflowPunct w:val="0"/>
        <w:autoSpaceDE w:val="0"/>
        <w:autoSpaceDN w:val="0"/>
        <w:adjustRightInd w:val="0"/>
        <w:ind w:hanging="640"/>
        <w:jc w:val="left"/>
        <w:outlineLvl w:val="7"/>
        <w:rPr>
          <w:rFonts w:ascii="Times New Roman" w:eastAsia="宋体" w:hAnsi="Times New Roman" w:cs="黑体"/>
          <w:kern w:val="0"/>
          <w:sz w:val="28"/>
          <w:szCs w:val="28"/>
        </w:rPr>
      </w:pPr>
      <w:bookmarkStart w:id="411" w:name="5.4.6_代码例子"/>
      <w:bookmarkStart w:id="412" w:name="_bookmark378"/>
      <w:bookmarkEnd w:id="411"/>
      <w:bookmarkEnd w:id="412"/>
      <w:r w:rsidRPr="002A6003">
        <w:rPr>
          <w:rFonts w:ascii="Times New Roman" w:eastAsia="宋体" w:hAnsi="Times New Roman" w:cs="黑体" w:hint="eastAsia"/>
          <w:kern w:val="0"/>
          <w:sz w:val="28"/>
          <w:szCs w:val="28"/>
        </w:rPr>
        <w:t xml:space="preserve">The code </w:t>
      </w:r>
      <w:proofErr w:type="gramStart"/>
      <w:r w:rsidRPr="002A6003">
        <w:rPr>
          <w:rFonts w:ascii="Times New Roman" w:eastAsia="宋体" w:hAnsi="Times New Roman" w:cs="黑体" w:hint="eastAsia"/>
          <w:kern w:val="0"/>
          <w:sz w:val="28"/>
          <w:szCs w:val="28"/>
        </w:rPr>
        <w:t>example</w:t>
      </w:r>
      <w:proofErr w:type="gramEnd"/>
    </w:p>
    <w:p w14:paraId="30098763" w14:textId="77777777" w:rsidR="002A6003" w:rsidRPr="002A6003" w:rsidRDefault="002A6003" w:rsidP="002A6003">
      <w:pPr>
        <w:kinsoku w:val="0"/>
        <w:overflowPunct w:val="0"/>
        <w:autoSpaceDE w:val="0"/>
        <w:autoSpaceDN w:val="0"/>
        <w:adjustRightInd w:val="0"/>
        <w:spacing w:before="84" w:line="364" w:lineRule="auto"/>
        <w:ind w:left="1360" w:right="1356"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first example is how to configure TLB table entries to map a pair of 4KB </w:t>
      </w:r>
      <w:proofErr w:type="spellStart"/>
      <w:r w:rsidRPr="002A6003">
        <w:rPr>
          <w:rFonts w:ascii="Times New Roman" w:eastAsia="宋体" w:hAnsi="Times New Roman" w:cs="宋体" w:hint="eastAsia"/>
          <w:spacing w:val="5"/>
          <w:kern w:val="0"/>
          <w:szCs w:val="21"/>
        </w:rPr>
        <w:t>pages.The</w:t>
      </w:r>
      <w:proofErr w:type="spellEnd"/>
      <w:r w:rsidRPr="002A6003">
        <w:rPr>
          <w:rFonts w:ascii="Times New Roman" w:eastAsia="宋体" w:hAnsi="Times New Roman" w:cs="宋体" w:hint="eastAsia"/>
          <w:spacing w:val="5"/>
          <w:kern w:val="0"/>
          <w:szCs w:val="21"/>
        </w:rPr>
        <w:t xml:space="preserve"> kernel of a real-time system mostly does this, and this simple kernel MMU is only used for memory protection, so static mapping is sufficient, and all TLB exceptions are treated as error conditions (unreachable) in all statically mapped systems.</w:t>
      </w:r>
    </w:p>
    <w:p w14:paraId="30098764" w14:textId="77777777" w:rsidR="002A6003" w:rsidRPr="002A6003" w:rsidRDefault="002A6003" w:rsidP="002A6003">
      <w:pPr>
        <w:tabs>
          <w:tab w:val="left" w:pos="2200"/>
          <w:tab w:val="left" w:pos="5140"/>
        </w:tabs>
        <w:kinsoku w:val="0"/>
        <w:overflowPunct w:val="0"/>
        <w:autoSpaceDE w:val="0"/>
        <w:autoSpaceDN w:val="0"/>
        <w:adjustRightInd w:val="0"/>
        <w:spacing w:before="111" w:line="480" w:lineRule="auto"/>
        <w:ind w:left="1720" w:right="2416" w:hanging="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1. Mtc0 r</w:t>
      </w:r>
      <w:proofErr w:type="gramStart"/>
      <w:r w:rsidRPr="002A6003">
        <w:rPr>
          <w:rFonts w:ascii="Times New Roman" w:eastAsia="宋体" w:hAnsi="Times New Roman" w:cs="Times New Roman"/>
          <w:i/>
          <w:iCs/>
          <w:kern w:val="0"/>
          <w:szCs w:val="21"/>
        </w:rPr>
        <w:t>0,C</w:t>
      </w:r>
      <w:proofErr w:type="gramEnd"/>
      <w:r w:rsidRPr="002A6003">
        <w:rPr>
          <w:rFonts w:ascii="Times New Roman" w:eastAsia="宋体" w:hAnsi="Times New Roman" w:cs="Times New Roman"/>
          <w:i/>
          <w:iCs/>
          <w:kern w:val="0"/>
          <w:szCs w:val="21"/>
        </w:rPr>
        <w:t>0_WIRED# make all entries available to random replacement 2. Li r2, (vpn2&lt;&lt;</w:t>
      </w:r>
      <w:proofErr w:type="gramStart"/>
      <w:r w:rsidRPr="002A6003">
        <w:rPr>
          <w:rFonts w:ascii="Times New Roman" w:eastAsia="宋体" w:hAnsi="Times New Roman" w:cs="Times New Roman"/>
          <w:i/>
          <w:iCs/>
          <w:kern w:val="0"/>
          <w:szCs w:val="21"/>
        </w:rPr>
        <w:t>13)|</w:t>
      </w:r>
      <w:proofErr w:type="gramEnd"/>
      <w:r w:rsidRPr="002A6003">
        <w:rPr>
          <w:rFonts w:ascii="Times New Roman" w:eastAsia="宋体" w:hAnsi="Times New Roman" w:cs="Times New Roman"/>
          <w:i/>
          <w:iCs/>
          <w:kern w:val="0"/>
          <w:szCs w:val="21"/>
        </w:rPr>
        <w:t>(</w:t>
      </w:r>
      <w:proofErr w:type="spellStart"/>
      <w:r w:rsidRPr="002A6003">
        <w:rPr>
          <w:rFonts w:ascii="Times New Roman" w:eastAsia="宋体" w:hAnsi="Times New Roman" w:cs="Times New Roman"/>
          <w:i/>
          <w:iCs/>
          <w:kern w:val="0"/>
          <w:szCs w:val="21"/>
        </w:rPr>
        <w:t>asid</w:t>
      </w:r>
      <w:proofErr w:type="spellEnd"/>
      <w:r w:rsidRPr="002A6003">
        <w:rPr>
          <w:rFonts w:ascii="Times New Roman" w:eastAsia="宋体" w:hAnsi="Times New Roman" w:cs="Times New Roman"/>
          <w:i/>
          <w:iCs/>
          <w:kern w:val="0"/>
          <w:szCs w:val="21"/>
        </w:rPr>
        <w:t xml:space="preserve"> &amp; 0xff); 2.</w:t>
      </w:r>
      <w:r w:rsidRPr="002A6003">
        <w:rPr>
          <w:rFonts w:ascii="Times New Roman" w:eastAsia="宋体" w:hAnsi="Times New Roman" w:cs="Times New Roman"/>
          <w:i/>
          <w:iCs/>
          <w:kern w:val="0"/>
          <w:szCs w:val="21"/>
        </w:rPr>
        <w:tab/>
      </w:r>
      <w:r w:rsidRPr="002A6003">
        <w:rPr>
          <w:rFonts w:ascii="Times New Roman" w:eastAsia="宋体" w:hAnsi="Times New Roman" w:cs="Times New Roman"/>
          <w:i/>
          <w:iCs/>
          <w:kern w:val="0"/>
          <w:szCs w:val="21"/>
        </w:rPr>
        <w:tab/>
      </w:r>
      <w:r w:rsidRPr="002A6003">
        <w:rPr>
          <w:rFonts w:ascii="Times New Roman" w:eastAsia="宋体" w:hAnsi="Times New Roman" w:cs="Times New Roman"/>
          <w:i/>
          <w:iCs/>
          <w:kern w:val="0"/>
          <w:szCs w:val="21"/>
        </w:rPr>
        <w:tab/>
      </w:r>
    </w:p>
    <w:p w14:paraId="30098765" w14:textId="77777777" w:rsidR="002A6003" w:rsidRPr="002A6003" w:rsidRDefault="002A6003" w:rsidP="002A6003">
      <w:pPr>
        <w:numPr>
          <w:ilvl w:val="0"/>
          <w:numId w:val="8"/>
        </w:numPr>
        <w:tabs>
          <w:tab w:val="left" w:pos="2201"/>
          <w:tab w:val="left" w:pos="4720"/>
        </w:tabs>
        <w:kinsoku w:val="0"/>
        <w:overflowPunct w:val="0"/>
        <w:autoSpaceDE w:val="0"/>
        <w:autoSpaceDN w:val="0"/>
        <w:adjustRightInd w:val="0"/>
        <w:spacing w:line="240" w:lineRule="exact"/>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Mtc0 r2, C0_ENHI# set the virtual address</w:t>
      </w:r>
      <w:r w:rsidRPr="002A6003">
        <w:rPr>
          <w:rFonts w:ascii="Times New Roman" w:eastAsia="宋体" w:hAnsi="Times New Roman" w:cs="Times New Roman"/>
          <w:i/>
          <w:iCs/>
          <w:kern w:val="0"/>
          <w:szCs w:val="21"/>
        </w:rPr>
        <w:tab/>
      </w:r>
    </w:p>
    <w:p w14:paraId="3009876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i/>
          <w:iCs/>
          <w:kern w:val="0"/>
          <w:szCs w:val="21"/>
        </w:rPr>
      </w:pPr>
    </w:p>
    <w:p w14:paraId="30098767" w14:textId="77777777" w:rsidR="002A6003" w:rsidRPr="002A6003" w:rsidRDefault="002A6003" w:rsidP="002A6003">
      <w:pPr>
        <w:numPr>
          <w:ilvl w:val="0"/>
          <w:numId w:val="8"/>
        </w:numPr>
        <w:tabs>
          <w:tab w:val="left" w:pos="2202"/>
        </w:tabs>
        <w:kinsoku w:val="0"/>
        <w:overflowPunct w:val="0"/>
        <w:autoSpaceDE w:val="0"/>
        <w:autoSpaceDN w:val="0"/>
        <w:adjustRightInd w:val="0"/>
        <w:ind w:left="220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Li r2, (</w:t>
      </w:r>
      <w:proofErr w:type="spellStart"/>
      <w:r w:rsidRPr="002A6003">
        <w:rPr>
          <w:rFonts w:ascii="Times New Roman" w:eastAsia="宋体" w:hAnsi="Times New Roman" w:cs="Times New Roman"/>
          <w:i/>
          <w:iCs/>
          <w:kern w:val="0"/>
          <w:szCs w:val="21"/>
        </w:rPr>
        <w:t>epfn</w:t>
      </w:r>
      <w:proofErr w:type="spellEnd"/>
      <w:r w:rsidRPr="002A6003">
        <w:rPr>
          <w:rFonts w:ascii="Times New Roman" w:eastAsia="宋体" w:hAnsi="Times New Roman" w:cs="Times New Roman"/>
          <w:i/>
          <w:iCs/>
          <w:kern w:val="0"/>
          <w:szCs w:val="21"/>
        </w:rPr>
        <w:t xml:space="preserve"> &lt; &lt; 6) | (coherency &lt; &lt; 3) | (Dirty &lt; &lt; 2) | Valid &lt; &lt; 1 | Global)</w:t>
      </w:r>
    </w:p>
    <w:p w14:paraId="30098768"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Times New Roman"/>
          <w:i/>
          <w:iCs/>
          <w:kern w:val="0"/>
          <w:sz w:val="20"/>
          <w:szCs w:val="20"/>
        </w:rPr>
      </w:pPr>
    </w:p>
    <w:p w14:paraId="30098769" w14:textId="77777777" w:rsidR="002A6003" w:rsidRPr="002A6003" w:rsidRDefault="002A6003" w:rsidP="002A6003">
      <w:pPr>
        <w:numPr>
          <w:ilvl w:val="0"/>
          <w:numId w:val="8"/>
        </w:numPr>
        <w:tabs>
          <w:tab w:val="left" w:pos="2202"/>
          <w:tab w:val="left" w:pos="4721"/>
        </w:tabs>
        <w:kinsoku w:val="0"/>
        <w:overflowPunct w:val="0"/>
        <w:autoSpaceDE w:val="0"/>
        <w:autoSpaceDN w:val="0"/>
        <w:adjustRightInd w:val="0"/>
        <w:ind w:left="220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Mtc0 r2, C0_ENLO0# set the physical address for the even page</w:t>
      </w:r>
      <w:r w:rsidRPr="002A6003">
        <w:rPr>
          <w:rFonts w:ascii="Times New Roman" w:eastAsia="宋体" w:hAnsi="Times New Roman" w:cs="Times New Roman"/>
          <w:i/>
          <w:iCs/>
          <w:kern w:val="0"/>
          <w:szCs w:val="21"/>
        </w:rPr>
        <w:tab/>
      </w:r>
    </w:p>
    <w:p w14:paraId="3009876A"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Times New Roman"/>
          <w:i/>
          <w:iCs/>
          <w:kern w:val="0"/>
          <w:sz w:val="20"/>
          <w:szCs w:val="20"/>
        </w:rPr>
      </w:pPr>
    </w:p>
    <w:p w14:paraId="3009876B" w14:textId="77777777" w:rsidR="002A6003" w:rsidRPr="002A6003" w:rsidRDefault="002A6003" w:rsidP="002A6003">
      <w:pPr>
        <w:numPr>
          <w:ilvl w:val="0"/>
          <w:numId w:val="8"/>
        </w:numPr>
        <w:tabs>
          <w:tab w:val="left" w:pos="2202"/>
        </w:tabs>
        <w:kinsoku w:val="0"/>
        <w:overflowPunct w:val="0"/>
        <w:autoSpaceDE w:val="0"/>
        <w:autoSpaceDN w:val="0"/>
        <w:adjustRightInd w:val="0"/>
        <w:spacing w:before="1"/>
        <w:ind w:left="220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Li r2, (</w:t>
      </w:r>
      <w:proofErr w:type="spellStart"/>
      <w:r w:rsidRPr="002A6003">
        <w:rPr>
          <w:rFonts w:ascii="Times New Roman" w:eastAsia="宋体" w:hAnsi="Times New Roman" w:cs="Times New Roman"/>
          <w:i/>
          <w:iCs/>
          <w:kern w:val="0"/>
          <w:szCs w:val="21"/>
        </w:rPr>
        <w:t>opfn</w:t>
      </w:r>
      <w:proofErr w:type="spellEnd"/>
      <w:r w:rsidRPr="002A6003">
        <w:rPr>
          <w:rFonts w:ascii="Times New Roman" w:eastAsia="宋体" w:hAnsi="Times New Roman" w:cs="Times New Roman"/>
          <w:i/>
          <w:iCs/>
          <w:kern w:val="0"/>
          <w:szCs w:val="21"/>
        </w:rPr>
        <w:t xml:space="preserve"> &lt; &lt; 6) | (coherency &lt; &lt; 3) | (Dirty &lt; &lt; 2) | Valid &lt; &lt; 1 | Global)</w:t>
      </w:r>
    </w:p>
    <w:p w14:paraId="3009876C"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Times New Roman"/>
          <w:i/>
          <w:iCs/>
          <w:kern w:val="0"/>
          <w:sz w:val="20"/>
          <w:szCs w:val="20"/>
        </w:rPr>
      </w:pPr>
    </w:p>
    <w:p w14:paraId="3009876D" w14:textId="77777777" w:rsidR="002A6003" w:rsidRPr="002A6003" w:rsidRDefault="002A6003" w:rsidP="002A6003">
      <w:pPr>
        <w:numPr>
          <w:ilvl w:val="0"/>
          <w:numId w:val="8"/>
        </w:numPr>
        <w:tabs>
          <w:tab w:val="left" w:pos="2202"/>
          <w:tab w:val="left" w:pos="4721"/>
        </w:tabs>
        <w:kinsoku w:val="0"/>
        <w:overflowPunct w:val="0"/>
        <w:autoSpaceDE w:val="0"/>
        <w:autoSpaceDN w:val="0"/>
        <w:adjustRightInd w:val="0"/>
        <w:ind w:left="220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Mtc0 r2, C0_ENLO1# set the physical address for the odd page</w:t>
      </w:r>
      <w:r w:rsidRPr="002A6003">
        <w:rPr>
          <w:rFonts w:ascii="Times New Roman" w:eastAsia="宋体" w:hAnsi="Times New Roman" w:cs="Times New Roman"/>
          <w:i/>
          <w:iCs/>
          <w:kern w:val="0"/>
          <w:szCs w:val="21"/>
        </w:rPr>
        <w:tab/>
      </w:r>
    </w:p>
    <w:p w14:paraId="3009876E"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Times New Roman"/>
          <w:i/>
          <w:iCs/>
          <w:kern w:val="0"/>
          <w:sz w:val="20"/>
          <w:szCs w:val="20"/>
        </w:rPr>
      </w:pPr>
    </w:p>
    <w:p w14:paraId="3009876F" w14:textId="77777777" w:rsidR="002A6003" w:rsidRPr="002A6003" w:rsidRDefault="002A6003" w:rsidP="002A6003">
      <w:pPr>
        <w:numPr>
          <w:ilvl w:val="0"/>
          <w:numId w:val="8"/>
        </w:numPr>
        <w:tabs>
          <w:tab w:val="left" w:pos="2202"/>
          <w:tab w:val="left" w:pos="4721"/>
        </w:tabs>
        <w:kinsoku w:val="0"/>
        <w:overflowPunct w:val="0"/>
        <w:autoSpaceDE w:val="0"/>
        <w:autoSpaceDN w:val="0"/>
        <w:adjustRightInd w:val="0"/>
        <w:ind w:left="220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Li r2, 0# set the page size to 4KB</w:t>
      </w:r>
      <w:r w:rsidRPr="002A6003">
        <w:rPr>
          <w:rFonts w:ascii="Times New Roman" w:eastAsia="宋体" w:hAnsi="Times New Roman" w:cs="Times New Roman"/>
          <w:i/>
          <w:iCs/>
          <w:kern w:val="0"/>
          <w:szCs w:val="21"/>
        </w:rPr>
        <w:tab/>
      </w:r>
    </w:p>
    <w:p w14:paraId="30098770"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Times New Roman"/>
          <w:i/>
          <w:iCs/>
          <w:kern w:val="0"/>
          <w:sz w:val="20"/>
          <w:szCs w:val="20"/>
        </w:rPr>
      </w:pPr>
    </w:p>
    <w:p w14:paraId="30098771" w14:textId="77777777" w:rsidR="002A6003" w:rsidRPr="002A6003" w:rsidRDefault="002A6003" w:rsidP="002A6003">
      <w:pPr>
        <w:numPr>
          <w:ilvl w:val="0"/>
          <w:numId w:val="8"/>
        </w:numPr>
        <w:tabs>
          <w:tab w:val="left" w:pos="2202"/>
        </w:tabs>
        <w:kinsoku w:val="0"/>
        <w:overflowPunct w:val="0"/>
        <w:autoSpaceDE w:val="0"/>
        <w:autoSpaceDN w:val="0"/>
        <w:adjustRightInd w:val="0"/>
        <w:ind w:left="220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C0_PAGEMASK mtc0 r2</w:t>
      </w:r>
    </w:p>
    <w:p w14:paraId="3009877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Times New Roman"/>
          <w:i/>
          <w:iCs/>
          <w:kern w:val="0"/>
          <w:sz w:val="20"/>
          <w:szCs w:val="20"/>
        </w:rPr>
      </w:pPr>
    </w:p>
    <w:p w14:paraId="30098773" w14:textId="77777777" w:rsidR="002A6003" w:rsidRPr="002A6003" w:rsidRDefault="002A6003" w:rsidP="002A6003">
      <w:pPr>
        <w:numPr>
          <w:ilvl w:val="0"/>
          <w:numId w:val="8"/>
        </w:numPr>
        <w:tabs>
          <w:tab w:val="left" w:pos="2202"/>
          <w:tab w:val="left" w:pos="4721"/>
        </w:tabs>
        <w:kinsoku w:val="0"/>
        <w:overflowPunct w:val="0"/>
        <w:autoSpaceDE w:val="0"/>
        <w:autoSpaceDN w:val="0"/>
        <w:adjustRightInd w:val="0"/>
        <w:ind w:left="220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 xml:space="preserve">Li r2, </w:t>
      </w:r>
      <w:proofErr w:type="spellStart"/>
      <w:r w:rsidRPr="002A6003">
        <w:rPr>
          <w:rFonts w:ascii="Times New Roman" w:eastAsia="宋体" w:hAnsi="Times New Roman" w:cs="Times New Roman"/>
          <w:i/>
          <w:iCs/>
          <w:kern w:val="0"/>
          <w:szCs w:val="21"/>
        </w:rPr>
        <w:t>index_of_some_entry</w:t>
      </w:r>
      <w:proofErr w:type="spellEnd"/>
      <w:r w:rsidRPr="002A6003">
        <w:rPr>
          <w:rFonts w:ascii="Times New Roman" w:eastAsia="宋体" w:hAnsi="Times New Roman" w:cs="Times New Roman"/>
          <w:i/>
          <w:iCs/>
          <w:kern w:val="0"/>
          <w:szCs w:val="21"/>
        </w:rPr>
        <w:t xml:space="preserve"># needed for </w:t>
      </w:r>
      <w:proofErr w:type="spellStart"/>
      <w:r w:rsidRPr="002A6003">
        <w:rPr>
          <w:rFonts w:ascii="Times New Roman" w:eastAsia="宋体" w:hAnsi="Times New Roman" w:cs="Times New Roman"/>
          <w:i/>
          <w:iCs/>
          <w:kern w:val="0"/>
          <w:szCs w:val="21"/>
        </w:rPr>
        <w:t>tlbwi</w:t>
      </w:r>
      <w:proofErr w:type="spellEnd"/>
      <w:r w:rsidRPr="002A6003">
        <w:rPr>
          <w:rFonts w:ascii="Times New Roman" w:eastAsia="宋体" w:hAnsi="Times New Roman" w:cs="Times New Roman"/>
          <w:i/>
          <w:iCs/>
          <w:kern w:val="0"/>
          <w:szCs w:val="21"/>
        </w:rPr>
        <w:t xml:space="preserve"> only</w:t>
      </w:r>
      <w:r w:rsidRPr="002A6003">
        <w:rPr>
          <w:rFonts w:ascii="Times New Roman" w:eastAsia="宋体" w:hAnsi="Times New Roman" w:cs="Times New Roman"/>
          <w:i/>
          <w:iCs/>
          <w:kern w:val="0"/>
          <w:szCs w:val="21"/>
        </w:rPr>
        <w:tab/>
      </w:r>
    </w:p>
    <w:p w14:paraId="30098774"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Times New Roman"/>
          <w:i/>
          <w:iCs/>
          <w:kern w:val="0"/>
          <w:sz w:val="20"/>
          <w:szCs w:val="20"/>
        </w:rPr>
      </w:pPr>
    </w:p>
    <w:p w14:paraId="30098775" w14:textId="77777777" w:rsidR="002A6003" w:rsidRPr="002A6003" w:rsidRDefault="002A6003" w:rsidP="002A6003">
      <w:pPr>
        <w:numPr>
          <w:ilvl w:val="0"/>
          <w:numId w:val="8"/>
        </w:numPr>
        <w:tabs>
          <w:tab w:val="left" w:pos="2202"/>
          <w:tab w:val="left" w:pos="4302"/>
          <w:tab w:val="left" w:pos="4721"/>
        </w:tabs>
        <w:kinsoku w:val="0"/>
        <w:overflowPunct w:val="0"/>
        <w:autoSpaceDE w:val="0"/>
        <w:autoSpaceDN w:val="0"/>
        <w:adjustRightInd w:val="0"/>
        <w:spacing w:line="480" w:lineRule="auto"/>
        <w:ind w:left="1721" w:right="5243"/>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 xml:space="preserve">Mtc0 r2, C0_INDEX# needed for </w:t>
      </w:r>
      <w:proofErr w:type="spellStart"/>
      <w:r w:rsidRPr="002A6003">
        <w:rPr>
          <w:rFonts w:ascii="Times New Roman" w:eastAsia="宋体" w:hAnsi="Times New Roman" w:cs="Times New Roman"/>
          <w:i/>
          <w:iCs/>
          <w:kern w:val="0"/>
          <w:szCs w:val="21"/>
        </w:rPr>
        <w:t>tlbwi</w:t>
      </w:r>
      <w:proofErr w:type="spellEnd"/>
      <w:r w:rsidRPr="002A6003">
        <w:rPr>
          <w:rFonts w:ascii="Times New Roman" w:eastAsia="宋体" w:hAnsi="Times New Roman" w:cs="Times New Roman"/>
          <w:i/>
          <w:iCs/>
          <w:kern w:val="0"/>
          <w:szCs w:val="21"/>
        </w:rPr>
        <w:t xml:space="preserve"> only </w:t>
      </w:r>
      <w:proofErr w:type="spellStart"/>
      <w:r w:rsidRPr="002A6003">
        <w:rPr>
          <w:rFonts w:ascii="Times New Roman" w:eastAsia="宋体" w:hAnsi="Times New Roman" w:cs="Times New Roman"/>
          <w:i/>
          <w:iCs/>
          <w:kern w:val="0"/>
          <w:szCs w:val="21"/>
        </w:rPr>
        <w:t>tlbwr</w:t>
      </w:r>
      <w:proofErr w:type="spellEnd"/>
      <w:r w:rsidRPr="002A6003">
        <w:rPr>
          <w:rFonts w:ascii="Times New Roman" w:eastAsia="宋体" w:hAnsi="Times New Roman" w:cs="Times New Roman"/>
          <w:i/>
          <w:iCs/>
          <w:kern w:val="0"/>
          <w:szCs w:val="21"/>
        </w:rPr>
        <w:t xml:space="preserve"># or </w:t>
      </w:r>
      <w:proofErr w:type="spellStart"/>
      <w:r w:rsidRPr="002A6003">
        <w:rPr>
          <w:rFonts w:ascii="Times New Roman" w:eastAsia="宋体" w:hAnsi="Times New Roman" w:cs="Times New Roman"/>
          <w:i/>
          <w:iCs/>
          <w:kern w:val="0"/>
          <w:szCs w:val="21"/>
        </w:rPr>
        <w:t>tlbwi</w:t>
      </w:r>
      <w:proofErr w:type="spellEnd"/>
      <w:r w:rsidRPr="002A6003">
        <w:rPr>
          <w:rFonts w:ascii="Times New Roman" w:eastAsia="宋体" w:hAnsi="Times New Roman" w:cs="Times New Roman"/>
          <w:i/>
          <w:iCs/>
          <w:kern w:val="0"/>
          <w:szCs w:val="21"/>
        </w:rPr>
        <w:tab/>
      </w:r>
      <w:r w:rsidRPr="002A6003">
        <w:rPr>
          <w:rFonts w:ascii="Times New Roman" w:eastAsia="宋体" w:hAnsi="Times New Roman" w:cs="Times New Roman"/>
          <w:i/>
          <w:iCs/>
          <w:kern w:val="0"/>
          <w:szCs w:val="21"/>
        </w:rPr>
        <w:tab/>
      </w:r>
      <w:r w:rsidRPr="002A6003">
        <w:rPr>
          <w:rFonts w:ascii="Times New Roman" w:eastAsia="宋体" w:hAnsi="Times New Roman" w:cs="Times New Roman"/>
          <w:i/>
          <w:iCs/>
          <w:kern w:val="0"/>
          <w:szCs w:val="21"/>
        </w:rPr>
        <w:tab/>
      </w:r>
      <w:r w:rsidRPr="002A6003">
        <w:rPr>
          <w:rFonts w:ascii="Times New Roman" w:eastAsia="宋体" w:hAnsi="Times New Roman" w:cs="Times New Roman"/>
          <w:i/>
          <w:iCs/>
          <w:kern w:val="0"/>
          <w:szCs w:val="21"/>
        </w:rPr>
        <w:tab/>
      </w:r>
    </w:p>
    <w:p w14:paraId="30098776" w14:textId="77777777" w:rsidR="002A6003" w:rsidRPr="002A6003" w:rsidRDefault="002A6003" w:rsidP="002A6003">
      <w:pPr>
        <w:kinsoku w:val="0"/>
        <w:overflowPunct w:val="0"/>
        <w:autoSpaceDE w:val="0"/>
        <w:autoSpaceDN w:val="0"/>
        <w:adjustRightInd w:val="0"/>
        <w:spacing w:line="216" w:lineRule="exact"/>
        <w:ind w:left="1782"/>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A full-fledged virtual storage operating system (such as UNIX) that USES the MMU for memory protection and for main storage and bulk storage</w:t>
      </w:r>
    </w:p>
    <w:p w14:paraId="30098777" w14:textId="77777777" w:rsidR="002A6003" w:rsidRPr="002A6003" w:rsidRDefault="002A6003" w:rsidP="002A6003">
      <w:pPr>
        <w:kinsoku w:val="0"/>
        <w:overflowPunct w:val="0"/>
        <w:autoSpaceDE w:val="0"/>
        <w:autoSpaceDN w:val="0"/>
        <w:adjustRightInd w:val="0"/>
        <w:spacing w:before="139" w:line="364" w:lineRule="auto"/>
        <w:ind w:left="1361" w:right="1352"/>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Page change of device. This mechanism allows applications to access larger storage devices rather than just the space physically allocated by the system. This page-dependent mechanism requires dynamic page </w:t>
      </w:r>
      <w:proofErr w:type="spellStart"/>
      <w:proofErr w:type="gramStart"/>
      <w:r w:rsidRPr="002A6003">
        <w:rPr>
          <w:rFonts w:ascii="Times New Roman" w:eastAsia="宋体" w:hAnsi="Times New Roman" w:cs="宋体" w:hint="eastAsia"/>
          <w:spacing w:val="5"/>
          <w:kern w:val="0"/>
          <w:szCs w:val="21"/>
        </w:rPr>
        <w:t>mapping.Dynamic</w:t>
      </w:r>
      <w:proofErr w:type="spellEnd"/>
      <w:proofErr w:type="gramEnd"/>
      <w:r w:rsidRPr="002A6003">
        <w:rPr>
          <w:rFonts w:ascii="Times New Roman" w:eastAsia="宋体" w:hAnsi="Times New Roman" w:cs="宋体" w:hint="eastAsia"/>
          <w:spacing w:val="5"/>
          <w:kern w:val="0"/>
          <w:szCs w:val="21"/>
        </w:rPr>
        <w:t xml:space="preserve"> mapping is implemented through a series of different types of MMU exceptions, and TLB refilled is the most common exception to this </w:t>
      </w:r>
      <w:proofErr w:type="spellStart"/>
      <w:r w:rsidRPr="002A6003">
        <w:rPr>
          <w:rFonts w:ascii="Times New Roman" w:eastAsia="宋体" w:hAnsi="Times New Roman" w:cs="宋体" w:hint="eastAsia"/>
          <w:spacing w:val="5"/>
          <w:kern w:val="0"/>
          <w:szCs w:val="21"/>
        </w:rPr>
        <w:t>system.Below</w:t>
      </w:r>
      <w:proofErr w:type="spellEnd"/>
      <w:r w:rsidRPr="002A6003">
        <w:rPr>
          <w:rFonts w:ascii="Times New Roman" w:eastAsia="宋体" w:hAnsi="Times New Roman" w:cs="宋体" w:hint="eastAsia"/>
          <w:spacing w:val="5"/>
          <w:kern w:val="0"/>
          <w:szCs w:val="21"/>
        </w:rPr>
        <w:t xml:space="preserve"> is a possible TLB refilling </w:t>
      </w:r>
      <w:r w:rsidRPr="002A6003">
        <w:rPr>
          <w:rFonts w:ascii="Times New Roman" w:eastAsia="宋体" w:hAnsi="Times New Roman" w:cs="宋体" w:hint="eastAsia"/>
          <w:spacing w:val="5"/>
          <w:kern w:val="0"/>
          <w:szCs w:val="21"/>
        </w:rPr>
        <w:lastRenderedPageBreak/>
        <w:t>exception control.</w:t>
      </w:r>
    </w:p>
    <w:p w14:paraId="30098778" w14:textId="77777777" w:rsidR="002A6003" w:rsidRPr="002A6003" w:rsidRDefault="002A6003" w:rsidP="002A6003">
      <w:pPr>
        <w:numPr>
          <w:ilvl w:val="0"/>
          <w:numId w:val="8"/>
        </w:numPr>
        <w:tabs>
          <w:tab w:val="left" w:pos="2202"/>
        </w:tabs>
        <w:kinsoku w:val="0"/>
        <w:overflowPunct w:val="0"/>
        <w:autoSpaceDE w:val="0"/>
        <w:autoSpaceDN w:val="0"/>
        <w:adjustRightInd w:val="0"/>
        <w:spacing w:before="112"/>
        <w:ind w:left="2201"/>
        <w:jc w:val="left"/>
        <w:rPr>
          <w:rFonts w:ascii="Times New Roman" w:eastAsia="宋体" w:hAnsi="Times New Roman" w:cs="Times New Roman"/>
          <w:i/>
          <w:iCs/>
          <w:kern w:val="0"/>
          <w:szCs w:val="21"/>
        </w:rPr>
      </w:pPr>
      <w:proofErr w:type="spellStart"/>
      <w:r w:rsidRPr="002A6003">
        <w:rPr>
          <w:rFonts w:ascii="Times New Roman" w:eastAsia="宋体" w:hAnsi="Times New Roman" w:cs="Times New Roman"/>
          <w:i/>
          <w:iCs/>
          <w:kern w:val="0"/>
          <w:szCs w:val="21"/>
        </w:rPr>
        <w:t>Refill_exception</w:t>
      </w:r>
      <w:proofErr w:type="spellEnd"/>
      <w:r w:rsidRPr="002A6003">
        <w:rPr>
          <w:rFonts w:ascii="Times New Roman" w:eastAsia="宋体" w:hAnsi="Times New Roman" w:cs="Times New Roman"/>
          <w:i/>
          <w:iCs/>
          <w:kern w:val="0"/>
          <w:szCs w:val="21"/>
        </w:rPr>
        <w:t>:</w:t>
      </w:r>
    </w:p>
    <w:p w14:paraId="3009877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Times New Roman"/>
          <w:i/>
          <w:iCs/>
          <w:kern w:val="0"/>
          <w:sz w:val="20"/>
          <w:szCs w:val="20"/>
        </w:rPr>
      </w:pPr>
    </w:p>
    <w:p w14:paraId="3009877A" w14:textId="77777777" w:rsidR="002A6003" w:rsidRPr="002A6003" w:rsidRDefault="002A6003" w:rsidP="002A6003">
      <w:pPr>
        <w:numPr>
          <w:ilvl w:val="0"/>
          <w:numId w:val="8"/>
        </w:numPr>
        <w:tabs>
          <w:tab w:val="left" w:pos="2622"/>
        </w:tabs>
        <w:kinsoku w:val="0"/>
        <w:overflowPunct w:val="0"/>
        <w:autoSpaceDE w:val="0"/>
        <w:autoSpaceDN w:val="0"/>
        <w:adjustRightInd w:val="0"/>
        <w:ind w:left="2622" w:hanging="42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Mfc0 k0, C0_CONTEXT</w:t>
      </w:r>
    </w:p>
    <w:p w14:paraId="3009877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i/>
          <w:iCs/>
          <w:kern w:val="0"/>
          <w:sz w:val="20"/>
          <w:szCs w:val="20"/>
        </w:rPr>
      </w:pPr>
    </w:p>
    <w:p w14:paraId="3009877D"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Times New Roman"/>
          <w:i/>
          <w:iCs/>
          <w:kern w:val="0"/>
          <w:sz w:val="11"/>
          <w:szCs w:val="11"/>
        </w:rPr>
      </w:pPr>
    </w:p>
    <w:tbl>
      <w:tblPr>
        <w:tblW w:w="0" w:type="auto"/>
        <w:tblInd w:w="2151" w:type="dxa"/>
        <w:tblLayout w:type="fixed"/>
        <w:tblCellMar>
          <w:left w:w="0" w:type="dxa"/>
          <w:right w:w="0" w:type="dxa"/>
        </w:tblCellMar>
        <w:tblLook w:val="0000" w:firstRow="0" w:lastRow="0" w:firstColumn="0" w:lastColumn="0" w:noHBand="0" w:noVBand="0"/>
      </w:tblPr>
      <w:tblGrid>
        <w:gridCol w:w="424"/>
        <w:gridCol w:w="1996"/>
        <w:gridCol w:w="2436"/>
      </w:tblGrid>
      <w:tr w:rsidR="002A6003" w:rsidRPr="002A6003" w14:paraId="30098781" w14:textId="77777777" w:rsidTr="00AD241B">
        <w:trPr>
          <w:trHeight w:val="358"/>
        </w:trPr>
        <w:tc>
          <w:tcPr>
            <w:tcW w:w="424" w:type="dxa"/>
            <w:tcBorders>
              <w:top w:val="none" w:sz="6" w:space="0" w:color="auto"/>
              <w:left w:val="none" w:sz="6" w:space="0" w:color="auto"/>
              <w:bottom w:val="none" w:sz="6" w:space="0" w:color="auto"/>
              <w:right w:val="none" w:sz="6" w:space="0" w:color="auto"/>
            </w:tcBorders>
          </w:tcPr>
          <w:p w14:paraId="3009877E" w14:textId="77777777" w:rsidR="002A6003" w:rsidRPr="002A6003" w:rsidRDefault="002A6003" w:rsidP="002A6003">
            <w:pPr>
              <w:kinsoku w:val="0"/>
              <w:overflowPunct w:val="0"/>
              <w:autoSpaceDE w:val="0"/>
              <w:autoSpaceDN w:val="0"/>
              <w:adjustRightInd w:val="0"/>
              <w:spacing w:line="234" w:lineRule="exact"/>
              <w:ind w:left="50"/>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14.</w:t>
            </w:r>
          </w:p>
        </w:tc>
        <w:tc>
          <w:tcPr>
            <w:tcW w:w="1996" w:type="dxa"/>
            <w:tcBorders>
              <w:top w:val="none" w:sz="6" w:space="0" w:color="auto"/>
              <w:left w:val="none" w:sz="6" w:space="0" w:color="auto"/>
              <w:bottom w:val="none" w:sz="6" w:space="0" w:color="auto"/>
              <w:right w:val="none" w:sz="6" w:space="0" w:color="auto"/>
            </w:tcBorders>
          </w:tcPr>
          <w:p w14:paraId="3009877F" w14:textId="77777777" w:rsidR="002A6003" w:rsidRPr="002A6003" w:rsidRDefault="002A6003" w:rsidP="002A6003">
            <w:pPr>
              <w:kinsoku w:val="0"/>
              <w:overflowPunct w:val="0"/>
              <w:autoSpaceDE w:val="0"/>
              <w:autoSpaceDN w:val="0"/>
              <w:adjustRightInd w:val="0"/>
              <w:spacing w:line="234" w:lineRule="exact"/>
              <w:ind w:left="46"/>
              <w:jc w:val="left"/>
              <w:rPr>
                <w:rFonts w:ascii="Times New Roman" w:eastAsia="宋体" w:hAnsi="Times New Roman" w:cs="Times New Roman"/>
                <w:i/>
                <w:iCs/>
                <w:kern w:val="0"/>
                <w:szCs w:val="21"/>
              </w:rPr>
            </w:pPr>
            <w:proofErr w:type="spellStart"/>
            <w:r w:rsidRPr="002A6003">
              <w:rPr>
                <w:rFonts w:ascii="Times New Roman" w:eastAsia="宋体" w:hAnsi="Times New Roman" w:cs="Times New Roman"/>
                <w:i/>
                <w:iCs/>
                <w:kern w:val="0"/>
                <w:szCs w:val="21"/>
              </w:rPr>
              <w:t>Sra</w:t>
            </w:r>
            <w:proofErr w:type="spellEnd"/>
            <w:r w:rsidRPr="002A6003">
              <w:rPr>
                <w:rFonts w:ascii="Times New Roman" w:eastAsia="宋体" w:hAnsi="Times New Roman" w:cs="Times New Roman"/>
                <w:i/>
                <w:iCs/>
                <w:kern w:val="0"/>
                <w:szCs w:val="21"/>
              </w:rPr>
              <w:t xml:space="preserve"> k0, k0, 1</w:t>
            </w:r>
          </w:p>
        </w:tc>
        <w:tc>
          <w:tcPr>
            <w:tcW w:w="2436" w:type="dxa"/>
            <w:tcBorders>
              <w:top w:val="none" w:sz="6" w:space="0" w:color="auto"/>
              <w:left w:val="none" w:sz="6" w:space="0" w:color="auto"/>
              <w:bottom w:val="none" w:sz="6" w:space="0" w:color="auto"/>
              <w:right w:val="none" w:sz="6" w:space="0" w:color="auto"/>
            </w:tcBorders>
          </w:tcPr>
          <w:p w14:paraId="30098780" w14:textId="77777777" w:rsidR="002A6003" w:rsidRPr="002A6003" w:rsidRDefault="002A6003" w:rsidP="002A6003">
            <w:pPr>
              <w:kinsoku w:val="0"/>
              <w:overflowPunct w:val="0"/>
              <w:autoSpaceDE w:val="0"/>
              <w:autoSpaceDN w:val="0"/>
              <w:adjustRightInd w:val="0"/>
              <w:spacing w:line="234" w:lineRule="exact"/>
              <w:ind w:left="150"/>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Into the page table</w:t>
            </w:r>
          </w:p>
        </w:tc>
      </w:tr>
      <w:tr w:rsidR="002A6003" w:rsidRPr="002A6003" w14:paraId="30098785" w14:textId="77777777" w:rsidTr="00AD241B">
        <w:trPr>
          <w:trHeight w:val="482"/>
        </w:trPr>
        <w:tc>
          <w:tcPr>
            <w:tcW w:w="424" w:type="dxa"/>
            <w:tcBorders>
              <w:top w:val="none" w:sz="6" w:space="0" w:color="auto"/>
              <w:left w:val="none" w:sz="6" w:space="0" w:color="auto"/>
              <w:bottom w:val="none" w:sz="6" w:space="0" w:color="auto"/>
              <w:right w:val="none" w:sz="6" w:space="0" w:color="auto"/>
            </w:tcBorders>
          </w:tcPr>
          <w:p w14:paraId="30098782" w14:textId="77777777" w:rsidR="002A6003" w:rsidRPr="002A6003" w:rsidRDefault="002A6003" w:rsidP="002A6003">
            <w:pPr>
              <w:kinsoku w:val="0"/>
              <w:overflowPunct w:val="0"/>
              <w:autoSpaceDE w:val="0"/>
              <w:autoSpaceDN w:val="0"/>
              <w:adjustRightInd w:val="0"/>
              <w:spacing w:before="116"/>
              <w:ind w:left="50"/>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15.</w:t>
            </w:r>
          </w:p>
        </w:tc>
        <w:tc>
          <w:tcPr>
            <w:tcW w:w="1996" w:type="dxa"/>
            <w:tcBorders>
              <w:top w:val="none" w:sz="6" w:space="0" w:color="auto"/>
              <w:left w:val="none" w:sz="6" w:space="0" w:color="auto"/>
              <w:bottom w:val="none" w:sz="6" w:space="0" w:color="auto"/>
              <w:right w:val="none" w:sz="6" w:space="0" w:color="auto"/>
            </w:tcBorders>
          </w:tcPr>
          <w:p w14:paraId="30098783" w14:textId="77777777" w:rsidR="002A6003" w:rsidRPr="002A6003" w:rsidRDefault="002A6003" w:rsidP="002A6003">
            <w:pPr>
              <w:kinsoku w:val="0"/>
              <w:overflowPunct w:val="0"/>
              <w:autoSpaceDE w:val="0"/>
              <w:autoSpaceDN w:val="0"/>
              <w:adjustRightInd w:val="0"/>
              <w:spacing w:before="116"/>
              <w:ind w:left="46"/>
              <w:jc w:val="left"/>
              <w:rPr>
                <w:rFonts w:ascii="Times New Roman" w:eastAsia="宋体" w:hAnsi="Times New Roman" w:cs="Times New Roman"/>
                <w:i/>
                <w:iCs/>
                <w:kern w:val="0"/>
                <w:szCs w:val="21"/>
              </w:rPr>
            </w:pPr>
            <w:proofErr w:type="spellStart"/>
            <w:r w:rsidRPr="002A6003">
              <w:rPr>
                <w:rFonts w:ascii="Times New Roman" w:eastAsia="宋体" w:hAnsi="Times New Roman" w:cs="Times New Roman"/>
                <w:i/>
                <w:iCs/>
                <w:kern w:val="0"/>
                <w:szCs w:val="21"/>
              </w:rPr>
              <w:t>Lw</w:t>
            </w:r>
            <w:proofErr w:type="spellEnd"/>
            <w:r w:rsidRPr="002A6003">
              <w:rPr>
                <w:rFonts w:ascii="Times New Roman" w:eastAsia="宋体" w:hAnsi="Times New Roman" w:cs="Times New Roman"/>
                <w:i/>
                <w:iCs/>
                <w:kern w:val="0"/>
                <w:szCs w:val="21"/>
              </w:rPr>
              <w:t xml:space="preserve"> k1 and 0 (k0)</w:t>
            </w:r>
          </w:p>
        </w:tc>
        <w:tc>
          <w:tcPr>
            <w:tcW w:w="2436" w:type="dxa"/>
            <w:tcBorders>
              <w:top w:val="none" w:sz="6" w:space="0" w:color="auto"/>
              <w:left w:val="none" w:sz="6" w:space="0" w:color="auto"/>
              <w:bottom w:val="none" w:sz="6" w:space="0" w:color="auto"/>
              <w:right w:val="none" w:sz="6" w:space="0" w:color="auto"/>
            </w:tcBorders>
          </w:tcPr>
          <w:p w14:paraId="30098784" w14:textId="77777777" w:rsidR="002A6003" w:rsidRPr="002A6003" w:rsidRDefault="002A6003" w:rsidP="002A6003">
            <w:pPr>
              <w:kinsoku w:val="0"/>
              <w:overflowPunct w:val="0"/>
              <w:autoSpaceDE w:val="0"/>
              <w:autoSpaceDN w:val="0"/>
              <w:adjustRightInd w:val="0"/>
              <w:spacing w:before="116"/>
              <w:ind w:left="150"/>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 read page table</w:t>
            </w:r>
          </w:p>
        </w:tc>
      </w:tr>
      <w:tr w:rsidR="002A6003" w:rsidRPr="002A6003" w14:paraId="30098789" w14:textId="77777777" w:rsidTr="00AD241B">
        <w:trPr>
          <w:trHeight w:val="482"/>
        </w:trPr>
        <w:tc>
          <w:tcPr>
            <w:tcW w:w="424" w:type="dxa"/>
            <w:tcBorders>
              <w:top w:val="none" w:sz="6" w:space="0" w:color="auto"/>
              <w:left w:val="none" w:sz="6" w:space="0" w:color="auto"/>
              <w:bottom w:val="none" w:sz="6" w:space="0" w:color="auto"/>
              <w:right w:val="none" w:sz="6" w:space="0" w:color="auto"/>
            </w:tcBorders>
          </w:tcPr>
          <w:p w14:paraId="30098786" w14:textId="77777777" w:rsidR="002A6003" w:rsidRPr="002A6003" w:rsidRDefault="002A6003" w:rsidP="002A6003">
            <w:pPr>
              <w:kinsoku w:val="0"/>
              <w:overflowPunct w:val="0"/>
              <w:autoSpaceDE w:val="0"/>
              <w:autoSpaceDN w:val="0"/>
              <w:adjustRightInd w:val="0"/>
              <w:spacing w:before="116"/>
              <w:ind w:left="50"/>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16.</w:t>
            </w:r>
          </w:p>
        </w:tc>
        <w:tc>
          <w:tcPr>
            <w:tcW w:w="1996" w:type="dxa"/>
            <w:tcBorders>
              <w:top w:val="none" w:sz="6" w:space="0" w:color="auto"/>
              <w:left w:val="none" w:sz="6" w:space="0" w:color="auto"/>
              <w:bottom w:val="none" w:sz="6" w:space="0" w:color="auto"/>
              <w:right w:val="none" w:sz="6" w:space="0" w:color="auto"/>
            </w:tcBorders>
          </w:tcPr>
          <w:p w14:paraId="30098787" w14:textId="77777777" w:rsidR="002A6003" w:rsidRPr="002A6003" w:rsidRDefault="002A6003" w:rsidP="002A6003">
            <w:pPr>
              <w:kinsoku w:val="0"/>
              <w:overflowPunct w:val="0"/>
              <w:autoSpaceDE w:val="0"/>
              <w:autoSpaceDN w:val="0"/>
              <w:adjustRightInd w:val="0"/>
              <w:spacing w:before="116"/>
              <w:ind w:left="46"/>
              <w:jc w:val="left"/>
              <w:rPr>
                <w:rFonts w:ascii="Times New Roman" w:eastAsia="宋体" w:hAnsi="Times New Roman" w:cs="Times New Roman"/>
                <w:i/>
                <w:iCs/>
                <w:kern w:val="0"/>
                <w:szCs w:val="21"/>
              </w:rPr>
            </w:pPr>
            <w:proofErr w:type="spellStart"/>
            <w:r w:rsidRPr="002A6003">
              <w:rPr>
                <w:rFonts w:ascii="Times New Roman" w:eastAsia="宋体" w:hAnsi="Times New Roman" w:cs="Times New Roman"/>
                <w:i/>
                <w:iCs/>
                <w:kern w:val="0"/>
                <w:szCs w:val="21"/>
              </w:rPr>
              <w:t>Lw</w:t>
            </w:r>
            <w:proofErr w:type="spellEnd"/>
            <w:r w:rsidRPr="002A6003">
              <w:rPr>
                <w:rFonts w:ascii="Times New Roman" w:eastAsia="宋体" w:hAnsi="Times New Roman" w:cs="Times New Roman"/>
                <w:i/>
                <w:iCs/>
                <w:kern w:val="0"/>
                <w:szCs w:val="21"/>
              </w:rPr>
              <w:t xml:space="preserve"> k0, 4 (k0)</w:t>
            </w:r>
          </w:p>
        </w:tc>
        <w:tc>
          <w:tcPr>
            <w:tcW w:w="2436" w:type="dxa"/>
            <w:tcBorders>
              <w:top w:val="none" w:sz="6" w:space="0" w:color="auto"/>
              <w:left w:val="none" w:sz="6" w:space="0" w:color="auto"/>
              <w:bottom w:val="none" w:sz="6" w:space="0" w:color="auto"/>
              <w:right w:val="none" w:sz="6" w:space="0" w:color="auto"/>
            </w:tcBorders>
          </w:tcPr>
          <w:p w14:paraId="3009878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78D" w14:textId="77777777" w:rsidTr="00AD241B">
        <w:trPr>
          <w:trHeight w:val="482"/>
        </w:trPr>
        <w:tc>
          <w:tcPr>
            <w:tcW w:w="424" w:type="dxa"/>
            <w:tcBorders>
              <w:top w:val="none" w:sz="6" w:space="0" w:color="auto"/>
              <w:left w:val="none" w:sz="6" w:space="0" w:color="auto"/>
              <w:bottom w:val="none" w:sz="6" w:space="0" w:color="auto"/>
              <w:right w:val="none" w:sz="6" w:space="0" w:color="auto"/>
            </w:tcBorders>
          </w:tcPr>
          <w:p w14:paraId="3009878A" w14:textId="77777777" w:rsidR="002A6003" w:rsidRPr="002A6003" w:rsidRDefault="002A6003" w:rsidP="002A6003">
            <w:pPr>
              <w:kinsoku w:val="0"/>
              <w:overflowPunct w:val="0"/>
              <w:autoSpaceDE w:val="0"/>
              <w:autoSpaceDN w:val="0"/>
              <w:adjustRightInd w:val="0"/>
              <w:spacing w:before="116"/>
              <w:ind w:left="50"/>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17.</w:t>
            </w:r>
          </w:p>
        </w:tc>
        <w:tc>
          <w:tcPr>
            <w:tcW w:w="1996" w:type="dxa"/>
            <w:tcBorders>
              <w:top w:val="none" w:sz="6" w:space="0" w:color="auto"/>
              <w:left w:val="none" w:sz="6" w:space="0" w:color="auto"/>
              <w:bottom w:val="none" w:sz="6" w:space="0" w:color="auto"/>
              <w:right w:val="none" w:sz="6" w:space="0" w:color="auto"/>
            </w:tcBorders>
          </w:tcPr>
          <w:p w14:paraId="3009878B" w14:textId="77777777" w:rsidR="002A6003" w:rsidRPr="002A6003" w:rsidRDefault="002A6003" w:rsidP="002A6003">
            <w:pPr>
              <w:kinsoku w:val="0"/>
              <w:overflowPunct w:val="0"/>
              <w:autoSpaceDE w:val="0"/>
              <w:autoSpaceDN w:val="0"/>
              <w:adjustRightInd w:val="0"/>
              <w:spacing w:before="116"/>
              <w:ind w:left="46"/>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SSL k1, k1, 6</w:t>
            </w:r>
          </w:p>
        </w:tc>
        <w:tc>
          <w:tcPr>
            <w:tcW w:w="2436" w:type="dxa"/>
            <w:tcBorders>
              <w:top w:val="none" w:sz="6" w:space="0" w:color="auto"/>
              <w:left w:val="none" w:sz="6" w:space="0" w:color="auto"/>
              <w:bottom w:val="none" w:sz="6" w:space="0" w:color="auto"/>
              <w:right w:val="none" w:sz="6" w:space="0" w:color="auto"/>
            </w:tcBorders>
          </w:tcPr>
          <w:p w14:paraId="3009878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791" w14:textId="77777777" w:rsidTr="00AD241B">
        <w:trPr>
          <w:trHeight w:val="482"/>
        </w:trPr>
        <w:tc>
          <w:tcPr>
            <w:tcW w:w="424" w:type="dxa"/>
            <w:tcBorders>
              <w:top w:val="none" w:sz="6" w:space="0" w:color="auto"/>
              <w:left w:val="none" w:sz="6" w:space="0" w:color="auto"/>
              <w:bottom w:val="none" w:sz="6" w:space="0" w:color="auto"/>
              <w:right w:val="none" w:sz="6" w:space="0" w:color="auto"/>
            </w:tcBorders>
          </w:tcPr>
          <w:p w14:paraId="3009878E" w14:textId="77777777" w:rsidR="002A6003" w:rsidRPr="002A6003" w:rsidRDefault="002A6003" w:rsidP="002A6003">
            <w:pPr>
              <w:kinsoku w:val="0"/>
              <w:overflowPunct w:val="0"/>
              <w:autoSpaceDE w:val="0"/>
              <w:autoSpaceDN w:val="0"/>
              <w:adjustRightInd w:val="0"/>
              <w:spacing w:before="116"/>
              <w:ind w:left="5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18.</w:t>
            </w:r>
          </w:p>
        </w:tc>
        <w:tc>
          <w:tcPr>
            <w:tcW w:w="1996" w:type="dxa"/>
            <w:tcBorders>
              <w:top w:val="none" w:sz="6" w:space="0" w:color="auto"/>
              <w:left w:val="none" w:sz="6" w:space="0" w:color="auto"/>
              <w:bottom w:val="none" w:sz="6" w:space="0" w:color="auto"/>
              <w:right w:val="none" w:sz="6" w:space="0" w:color="auto"/>
            </w:tcBorders>
          </w:tcPr>
          <w:p w14:paraId="3009878F" w14:textId="77777777" w:rsidR="002A6003" w:rsidRPr="002A6003" w:rsidRDefault="002A6003" w:rsidP="002A6003">
            <w:pPr>
              <w:kinsoku w:val="0"/>
              <w:overflowPunct w:val="0"/>
              <w:autoSpaceDE w:val="0"/>
              <w:autoSpaceDN w:val="0"/>
              <w:adjustRightInd w:val="0"/>
              <w:spacing w:before="116"/>
              <w:ind w:left="47"/>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SRL k1, k1, 6</w:t>
            </w:r>
          </w:p>
        </w:tc>
        <w:tc>
          <w:tcPr>
            <w:tcW w:w="2436" w:type="dxa"/>
            <w:tcBorders>
              <w:top w:val="none" w:sz="6" w:space="0" w:color="auto"/>
              <w:left w:val="none" w:sz="6" w:space="0" w:color="auto"/>
              <w:bottom w:val="none" w:sz="6" w:space="0" w:color="auto"/>
              <w:right w:val="none" w:sz="6" w:space="0" w:color="auto"/>
            </w:tcBorders>
          </w:tcPr>
          <w:p w14:paraId="3009879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795" w14:textId="77777777" w:rsidTr="00AD241B">
        <w:trPr>
          <w:trHeight w:val="482"/>
        </w:trPr>
        <w:tc>
          <w:tcPr>
            <w:tcW w:w="424" w:type="dxa"/>
            <w:tcBorders>
              <w:top w:val="none" w:sz="6" w:space="0" w:color="auto"/>
              <w:left w:val="none" w:sz="6" w:space="0" w:color="auto"/>
              <w:bottom w:val="none" w:sz="6" w:space="0" w:color="auto"/>
              <w:right w:val="none" w:sz="6" w:space="0" w:color="auto"/>
            </w:tcBorders>
          </w:tcPr>
          <w:p w14:paraId="30098792" w14:textId="77777777" w:rsidR="002A6003" w:rsidRPr="002A6003" w:rsidRDefault="002A6003" w:rsidP="002A6003">
            <w:pPr>
              <w:kinsoku w:val="0"/>
              <w:overflowPunct w:val="0"/>
              <w:autoSpaceDE w:val="0"/>
              <w:autoSpaceDN w:val="0"/>
              <w:adjustRightInd w:val="0"/>
              <w:spacing w:before="116"/>
              <w:ind w:left="5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19.</w:t>
            </w:r>
          </w:p>
        </w:tc>
        <w:tc>
          <w:tcPr>
            <w:tcW w:w="1996" w:type="dxa"/>
            <w:tcBorders>
              <w:top w:val="none" w:sz="6" w:space="0" w:color="auto"/>
              <w:left w:val="none" w:sz="6" w:space="0" w:color="auto"/>
              <w:bottom w:val="none" w:sz="6" w:space="0" w:color="auto"/>
              <w:right w:val="none" w:sz="6" w:space="0" w:color="auto"/>
            </w:tcBorders>
          </w:tcPr>
          <w:p w14:paraId="30098793" w14:textId="77777777" w:rsidR="002A6003" w:rsidRPr="002A6003" w:rsidRDefault="002A6003" w:rsidP="002A6003">
            <w:pPr>
              <w:kinsoku w:val="0"/>
              <w:overflowPunct w:val="0"/>
              <w:autoSpaceDE w:val="0"/>
              <w:autoSpaceDN w:val="0"/>
              <w:adjustRightInd w:val="0"/>
              <w:spacing w:before="116"/>
              <w:ind w:left="47"/>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Mtc0 k1, C0_TLBLO0</w:t>
            </w:r>
          </w:p>
        </w:tc>
        <w:tc>
          <w:tcPr>
            <w:tcW w:w="2436" w:type="dxa"/>
            <w:tcBorders>
              <w:top w:val="none" w:sz="6" w:space="0" w:color="auto"/>
              <w:left w:val="none" w:sz="6" w:space="0" w:color="auto"/>
              <w:bottom w:val="none" w:sz="6" w:space="0" w:color="auto"/>
              <w:right w:val="none" w:sz="6" w:space="0" w:color="auto"/>
            </w:tcBorders>
          </w:tcPr>
          <w:p w14:paraId="3009879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799" w14:textId="77777777" w:rsidTr="00AD241B">
        <w:trPr>
          <w:trHeight w:val="482"/>
        </w:trPr>
        <w:tc>
          <w:tcPr>
            <w:tcW w:w="424" w:type="dxa"/>
            <w:tcBorders>
              <w:top w:val="none" w:sz="6" w:space="0" w:color="auto"/>
              <w:left w:val="none" w:sz="6" w:space="0" w:color="auto"/>
              <w:bottom w:val="none" w:sz="6" w:space="0" w:color="auto"/>
              <w:right w:val="none" w:sz="6" w:space="0" w:color="auto"/>
            </w:tcBorders>
          </w:tcPr>
          <w:p w14:paraId="30098796" w14:textId="77777777" w:rsidR="002A6003" w:rsidRPr="002A6003" w:rsidRDefault="002A6003" w:rsidP="002A6003">
            <w:pPr>
              <w:kinsoku w:val="0"/>
              <w:overflowPunct w:val="0"/>
              <w:autoSpaceDE w:val="0"/>
              <w:autoSpaceDN w:val="0"/>
              <w:adjustRightInd w:val="0"/>
              <w:spacing w:before="116"/>
              <w:ind w:left="5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20.</w:t>
            </w:r>
          </w:p>
        </w:tc>
        <w:tc>
          <w:tcPr>
            <w:tcW w:w="1996" w:type="dxa"/>
            <w:tcBorders>
              <w:top w:val="none" w:sz="6" w:space="0" w:color="auto"/>
              <w:left w:val="none" w:sz="6" w:space="0" w:color="auto"/>
              <w:bottom w:val="none" w:sz="6" w:space="0" w:color="auto"/>
              <w:right w:val="none" w:sz="6" w:space="0" w:color="auto"/>
            </w:tcBorders>
          </w:tcPr>
          <w:p w14:paraId="30098797" w14:textId="77777777" w:rsidR="002A6003" w:rsidRPr="002A6003" w:rsidRDefault="002A6003" w:rsidP="002A6003">
            <w:pPr>
              <w:kinsoku w:val="0"/>
              <w:overflowPunct w:val="0"/>
              <w:autoSpaceDE w:val="0"/>
              <w:autoSpaceDN w:val="0"/>
              <w:adjustRightInd w:val="0"/>
              <w:spacing w:before="116"/>
              <w:ind w:left="47"/>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SSL k0, k0, 6</w:t>
            </w:r>
          </w:p>
        </w:tc>
        <w:tc>
          <w:tcPr>
            <w:tcW w:w="2436" w:type="dxa"/>
            <w:tcBorders>
              <w:top w:val="none" w:sz="6" w:space="0" w:color="auto"/>
              <w:left w:val="none" w:sz="6" w:space="0" w:color="auto"/>
              <w:bottom w:val="none" w:sz="6" w:space="0" w:color="auto"/>
              <w:right w:val="none" w:sz="6" w:space="0" w:color="auto"/>
            </w:tcBorders>
          </w:tcPr>
          <w:p w14:paraId="3009879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79D" w14:textId="77777777" w:rsidTr="00AD241B">
        <w:trPr>
          <w:trHeight w:val="482"/>
        </w:trPr>
        <w:tc>
          <w:tcPr>
            <w:tcW w:w="424" w:type="dxa"/>
            <w:tcBorders>
              <w:top w:val="none" w:sz="6" w:space="0" w:color="auto"/>
              <w:left w:val="none" w:sz="6" w:space="0" w:color="auto"/>
              <w:bottom w:val="none" w:sz="6" w:space="0" w:color="auto"/>
              <w:right w:val="none" w:sz="6" w:space="0" w:color="auto"/>
            </w:tcBorders>
          </w:tcPr>
          <w:p w14:paraId="3009879A" w14:textId="77777777" w:rsidR="002A6003" w:rsidRPr="002A6003" w:rsidRDefault="002A6003" w:rsidP="002A6003">
            <w:pPr>
              <w:kinsoku w:val="0"/>
              <w:overflowPunct w:val="0"/>
              <w:autoSpaceDE w:val="0"/>
              <w:autoSpaceDN w:val="0"/>
              <w:adjustRightInd w:val="0"/>
              <w:spacing w:before="116"/>
              <w:ind w:left="5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21.</w:t>
            </w:r>
          </w:p>
        </w:tc>
        <w:tc>
          <w:tcPr>
            <w:tcW w:w="1996" w:type="dxa"/>
            <w:tcBorders>
              <w:top w:val="none" w:sz="6" w:space="0" w:color="auto"/>
              <w:left w:val="none" w:sz="6" w:space="0" w:color="auto"/>
              <w:bottom w:val="none" w:sz="6" w:space="0" w:color="auto"/>
              <w:right w:val="none" w:sz="6" w:space="0" w:color="auto"/>
            </w:tcBorders>
          </w:tcPr>
          <w:p w14:paraId="3009879B" w14:textId="77777777" w:rsidR="002A6003" w:rsidRPr="002A6003" w:rsidRDefault="002A6003" w:rsidP="002A6003">
            <w:pPr>
              <w:kinsoku w:val="0"/>
              <w:overflowPunct w:val="0"/>
              <w:autoSpaceDE w:val="0"/>
              <w:autoSpaceDN w:val="0"/>
              <w:adjustRightInd w:val="0"/>
              <w:spacing w:before="116"/>
              <w:ind w:left="47"/>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SRL k0, k0, 6</w:t>
            </w:r>
          </w:p>
        </w:tc>
        <w:tc>
          <w:tcPr>
            <w:tcW w:w="2436" w:type="dxa"/>
            <w:tcBorders>
              <w:top w:val="none" w:sz="6" w:space="0" w:color="auto"/>
              <w:left w:val="none" w:sz="6" w:space="0" w:color="auto"/>
              <w:bottom w:val="none" w:sz="6" w:space="0" w:color="auto"/>
              <w:right w:val="none" w:sz="6" w:space="0" w:color="auto"/>
            </w:tcBorders>
          </w:tcPr>
          <w:p w14:paraId="3009879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7A1" w14:textId="77777777" w:rsidTr="00AD241B">
        <w:trPr>
          <w:trHeight w:val="481"/>
        </w:trPr>
        <w:tc>
          <w:tcPr>
            <w:tcW w:w="424" w:type="dxa"/>
            <w:tcBorders>
              <w:top w:val="none" w:sz="6" w:space="0" w:color="auto"/>
              <w:left w:val="none" w:sz="6" w:space="0" w:color="auto"/>
              <w:bottom w:val="none" w:sz="6" w:space="0" w:color="auto"/>
              <w:right w:val="none" w:sz="6" w:space="0" w:color="auto"/>
            </w:tcBorders>
          </w:tcPr>
          <w:p w14:paraId="3009879E" w14:textId="77777777" w:rsidR="002A6003" w:rsidRPr="002A6003" w:rsidRDefault="002A6003" w:rsidP="002A6003">
            <w:pPr>
              <w:kinsoku w:val="0"/>
              <w:overflowPunct w:val="0"/>
              <w:autoSpaceDE w:val="0"/>
              <w:autoSpaceDN w:val="0"/>
              <w:adjustRightInd w:val="0"/>
              <w:spacing w:before="116"/>
              <w:ind w:left="5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22.</w:t>
            </w:r>
          </w:p>
        </w:tc>
        <w:tc>
          <w:tcPr>
            <w:tcW w:w="1996" w:type="dxa"/>
            <w:tcBorders>
              <w:top w:val="none" w:sz="6" w:space="0" w:color="auto"/>
              <w:left w:val="none" w:sz="6" w:space="0" w:color="auto"/>
              <w:bottom w:val="none" w:sz="6" w:space="0" w:color="auto"/>
              <w:right w:val="none" w:sz="6" w:space="0" w:color="auto"/>
            </w:tcBorders>
          </w:tcPr>
          <w:p w14:paraId="3009879F" w14:textId="77777777" w:rsidR="002A6003" w:rsidRPr="002A6003" w:rsidRDefault="002A6003" w:rsidP="002A6003">
            <w:pPr>
              <w:kinsoku w:val="0"/>
              <w:overflowPunct w:val="0"/>
              <w:autoSpaceDE w:val="0"/>
              <w:autoSpaceDN w:val="0"/>
              <w:adjustRightInd w:val="0"/>
              <w:spacing w:before="116"/>
              <w:ind w:left="47"/>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Mtc0 k0, C0_TLBLO1</w:t>
            </w:r>
          </w:p>
        </w:tc>
        <w:tc>
          <w:tcPr>
            <w:tcW w:w="2436" w:type="dxa"/>
            <w:tcBorders>
              <w:top w:val="none" w:sz="6" w:space="0" w:color="auto"/>
              <w:left w:val="none" w:sz="6" w:space="0" w:color="auto"/>
              <w:bottom w:val="none" w:sz="6" w:space="0" w:color="auto"/>
              <w:right w:val="none" w:sz="6" w:space="0" w:color="auto"/>
            </w:tcBorders>
          </w:tcPr>
          <w:p w14:paraId="300987A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7A5" w14:textId="77777777" w:rsidTr="00AD241B">
        <w:trPr>
          <w:trHeight w:val="481"/>
        </w:trPr>
        <w:tc>
          <w:tcPr>
            <w:tcW w:w="424" w:type="dxa"/>
            <w:tcBorders>
              <w:top w:val="none" w:sz="6" w:space="0" w:color="auto"/>
              <w:left w:val="none" w:sz="6" w:space="0" w:color="auto"/>
              <w:bottom w:val="none" w:sz="6" w:space="0" w:color="auto"/>
              <w:right w:val="none" w:sz="6" w:space="0" w:color="auto"/>
            </w:tcBorders>
          </w:tcPr>
          <w:p w14:paraId="300987A2" w14:textId="77777777" w:rsidR="002A6003" w:rsidRPr="002A6003" w:rsidRDefault="002A6003" w:rsidP="002A6003">
            <w:pPr>
              <w:kinsoku w:val="0"/>
              <w:overflowPunct w:val="0"/>
              <w:autoSpaceDE w:val="0"/>
              <w:autoSpaceDN w:val="0"/>
              <w:adjustRightInd w:val="0"/>
              <w:spacing w:before="115"/>
              <w:ind w:left="5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23.</w:t>
            </w:r>
          </w:p>
        </w:tc>
        <w:tc>
          <w:tcPr>
            <w:tcW w:w="1996" w:type="dxa"/>
            <w:tcBorders>
              <w:top w:val="none" w:sz="6" w:space="0" w:color="auto"/>
              <w:left w:val="none" w:sz="6" w:space="0" w:color="auto"/>
              <w:bottom w:val="none" w:sz="6" w:space="0" w:color="auto"/>
              <w:right w:val="none" w:sz="6" w:space="0" w:color="auto"/>
            </w:tcBorders>
          </w:tcPr>
          <w:p w14:paraId="300987A3" w14:textId="77777777" w:rsidR="002A6003" w:rsidRPr="002A6003" w:rsidRDefault="002A6003" w:rsidP="002A6003">
            <w:pPr>
              <w:kinsoku w:val="0"/>
              <w:overflowPunct w:val="0"/>
              <w:autoSpaceDE w:val="0"/>
              <w:autoSpaceDN w:val="0"/>
              <w:adjustRightInd w:val="0"/>
              <w:spacing w:before="115"/>
              <w:ind w:left="47"/>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TLBWR</w:t>
            </w:r>
          </w:p>
        </w:tc>
        <w:tc>
          <w:tcPr>
            <w:tcW w:w="2436" w:type="dxa"/>
            <w:tcBorders>
              <w:top w:val="none" w:sz="6" w:space="0" w:color="auto"/>
              <w:left w:val="none" w:sz="6" w:space="0" w:color="auto"/>
              <w:bottom w:val="none" w:sz="6" w:space="0" w:color="auto"/>
              <w:right w:val="none" w:sz="6" w:space="0" w:color="auto"/>
            </w:tcBorders>
          </w:tcPr>
          <w:p w14:paraId="300987A4" w14:textId="77777777" w:rsidR="002A6003" w:rsidRPr="002A6003" w:rsidRDefault="002A6003" w:rsidP="002A6003">
            <w:pPr>
              <w:kinsoku w:val="0"/>
              <w:overflowPunct w:val="0"/>
              <w:autoSpaceDE w:val="0"/>
              <w:autoSpaceDN w:val="0"/>
              <w:adjustRightInd w:val="0"/>
              <w:spacing w:before="115"/>
              <w:ind w:left="151"/>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 write a random entry</w:t>
            </w:r>
          </w:p>
        </w:tc>
      </w:tr>
      <w:tr w:rsidR="002A6003" w:rsidRPr="002A6003" w14:paraId="300987A9" w14:textId="77777777" w:rsidTr="00AD241B">
        <w:trPr>
          <w:trHeight w:val="358"/>
        </w:trPr>
        <w:tc>
          <w:tcPr>
            <w:tcW w:w="424" w:type="dxa"/>
            <w:tcBorders>
              <w:top w:val="none" w:sz="6" w:space="0" w:color="auto"/>
              <w:left w:val="none" w:sz="6" w:space="0" w:color="auto"/>
              <w:bottom w:val="none" w:sz="6" w:space="0" w:color="auto"/>
              <w:right w:val="none" w:sz="6" w:space="0" w:color="auto"/>
            </w:tcBorders>
          </w:tcPr>
          <w:p w14:paraId="300987A6" w14:textId="77777777" w:rsidR="002A6003" w:rsidRPr="002A6003" w:rsidRDefault="002A6003" w:rsidP="002A6003">
            <w:pPr>
              <w:kinsoku w:val="0"/>
              <w:overflowPunct w:val="0"/>
              <w:autoSpaceDE w:val="0"/>
              <w:autoSpaceDN w:val="0"/>
              <w:adjustRightInd w:val="0"/>
              <w:spacing w:before="116" w:line="222" w:lineRule="exact"/>
              <w:ind w:left="51"/>
              <w:jc w:val="left"/>
              <w:rPr>
                <w:rFonts w:ascii="Times New Roman" w:eastAsia="宋体" w:hAnsi="Times New Roman" w:cs="Times New Roman"/>
                <w:i/>
                <w:iCs/>
                <w:kern w:val="0"/>
                <w:szCs w:val="21"/>
              </w:rPr>
            </w:pPr>
            <w:proofErr w:type="spellStart"/>
            <w:r w:rsidRPr="002A6003">
              <w:rPr>
                <w:rFonts w:ascii="Times New Roman" w:eastAsia="宋体" w:hAnsi="Times New Roman" w:cs="Times New Roman"/>
                <w:i/>
                <w:iCs/>
                <w:kern w:val="0"/>
                <w:szCs w:val="21"/>
              </w:rPr>
              <w:t>eret</w:t>
            </w:r>
            <w:proofErr w:type="spellEnd"/>
          </w:p>
        </w:tc>
        <w:tc>
          <w:tcPr>
            <w:tcW w:w="1996" w:type="dxa"/>
            <w:tcBorders>
              <w:top w:val="none" w:sz="6" w:space="0" w:color="auto"/>
              <w:left w:val="none" w:sz="6" w:space="0" w:color="auto"/>
              <w:bottom w:val="none" w:sz="6" w:space="0" w:color="auto"/>
              <w:right w:val="none" w:sz="6" w:space="0" w:color="auto"/>
            </w:tcBorders>
          </w:tcPr>
          <w:p w14:paraId="300987A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2436" w:type="dxa"/>
            <w:tcBorders>
              <w:top w:val="none" w:sz="6" w:space="0" w:color="auto"/>
              <w:left w:val="none" w:sz="6" w:space="0" w:color="auto"/>
              <w:bottom w:val="none" w:sz="6" w:space="0" w:color="auto"/>
              <w:right w:val="none" w:sz="6" w:space="0" w:color="auto"/>
            </w:tcBorders>
          </w:tcPr>
          <w:p w14:paraId="300987A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bl>
    <w:p w14:paraId="300987AA"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Times New Roman"/>
          <w:i/>
          <w:iCs/>
          <w:kern w:val="0"/>
          <w:sz w:val="9"/>
          <w:szCs w:val="9"/>
        </w:rPr>
      </w:pPr>
    </w:p>
    <w:p w14:paraId="300987AB" w14:textId="77777777" w:rsidR="002A6003" w:rsidRPr="002A6003" w:rsidRDefault="002A6003" w:rsidP="002A6003">
      <w:pPr>
        <w:kinsoku w:val="0"/>
        <w:overflowPunct w:val="0"/>
        <w:autoSpaceDE w:val="0"/>
        <w:autoSpaceDN w:val="0"/>
        <w:adjustRightInd w:val="0"/>
        <w:spacing w:before="78" w:line="364" w:lineRule="auto"/>
        <w:ind w:left="1361" w:right="1352"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This exception control handling is simple because its frequent execution can affect system performance, which is why TLB rewrites the exception to assign independent exception </w:t>
      </w:r>
      <w:proofErr w:type="spellStart"/>
      <w:proofErr w:type="gramStart"/>
      <w:r w:rsidRPr="002A6003">
        <w:rPr>
          <w:rFonts w:ascii="Times New Roman" w:eastAsia="宋体" w:hAnsi="Times New Roman" w:cs="宋体" w:hint="eastAsia"/>
          <w:spacing w:val="5"/>
          <w:kern w:val="0"/>
          <w:szCs w:val="21"/>
        </w:rPr>
        <w:t>vectors.This</w:t>
      </w:r>
      <w:proofErr w:type="spellEnd"/>
      <w:proofErr w:type="gramEnd"/>
      <w:r w:rsidRPr="002A6003">
        <w:rPr>
          <w:rFonts w:ascii="Times New Roman" w:eastAsia="宋体" w:hAnsi="Times New Roman" w:cs="宋体" w:hint="eastAsia"/>
          <w:spacing w:val="5"/>
          <w:kern w:val="0"/>
          <w:szCs w:val="21"/>
        </w:rPr>
        <w:t xml:space="preserve"> code assumes that the required mapping is already established in the main memory page table. If not, a TLB failure exception occurs after the ERET instruction.</w:t>
      </w:r>
      <w:r w:rsidRPr="002A6003">
        <w:rPr>
          <w:rFonts w:ascii="Times New Roman" w:eastAsia="宋体" w:hAnsi="Times New Roman" w:cs="宋体"/>
          <w:spacing w:val="5"/>
          <w:kern w:val="0"/>
          <w:szCs w:val="21"/>
        </w:rPr>
        <w:t xml:space="preserve"> TLB failure exceptions are rare, which is beneficial because it must compute the desired mapping and may require partial page tables to be read from backup storage.  TLB modification exceptions are used to implement read-only pages and tag processes to clear pages where code needs to be modified. </w:t>
      </w:r>
      <w:r w:rsidRPr="002A6003">
        <w:rPr>
          <w:rFonts w:ascii="Times New Roman" w:eastAsia="宋体" w:hAnsi="Times New Roman" w:cs="宋体" w:hint="eastAsia"/>
          <w:spacing w:val="5"/>
          <w:kern w:val="0"/>
          <w:szCs w:val="21"/>
        </w:rPr>
        <w:t xml:space="preserve">To protect different processes and users from each other, virtual storage operating systems usually execute user programs in user </w:t>
      </w:r>
      <w:proofErr w:type="spellStart"/>
      <w:proofErr w:type="gramStart"/>
      <w:r w:rsidRPr="002A6003">
        <w:rPr>
          <w:rFonts w:ascii="Times New Roman" w:eastAsia="宋体" w:hAnsi="Times New Roman" w:cs="宋体" w:hint="eastAsia"/>
          <w:spacing w:val="5"/>
          <w:kern w:val="0"/>
          <w:szCs w:val="21"/>
        </w:rPr>
        <w:t>mode.The</w:t>
      </w:r>
      <w:proofErr w:type="spellEnd"/>
      <w:proofErr w:type="gramEnd"/>
      <w:r w:rsidRPr="002A6003">
        <w:rPr>
          <w:rFonts w:ascii="Times New Roman" w:eastAsia="宋体" w:hAnsi="Times New Roman" w:cs="宋体" w:hint="eastAsia"/>
          <w:spacing w:val="5"/>
          <w:kern w:val="0"/>
          <w:szCs w:val="21"/>
        </w:rPr>
        <w:t xml:space="preserve"> following example shows how to move from kernel mode to user mode.</w:t>
      </w:r>
    </w:p>
    <w:p w14:paraId="300987AC" w14:textId="77777777" w:rsidR="002A6003" w:rsidRPr="002A6003" w:rsidRDefault="002A6003" w:rsidP="002A6003">
      <w:pPr>
        <w:numPr>
          <w:ilvl w:val="0"/>
          <w:numId w:val="7"/>
        </w:numPr>
        <w:tabs>
          <w:tab w:val="left" w:pos="2203"/>
          <w:tab w:val="left" w:pos="6402"/>
        </w:tabs>
        <w:kinsoku w:val="0"/>
        <w:overflowPunct w:val="0"/>
        <w:autoSpaceDE w:val="0"/>
        <w:autoSpaceDN w:val="0"/>
        <w:adjustRightInd w:val="0"/>
        <w:spacing w:before="112"/>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 xml:space="preserve">Mtc0 r10, C0_EPC# assume r10 holds desired </w:t>
      </w:r>
      <w:proofErr w:type="spellStart"/>
      <w:r w:rsidRPr="002A6003">
        <w:rPr>
          <w:rFonts w:ascii="Times New Roman" w:eastAsia="宋体" w:hAnsi="Times New Roman" w:cs="Times New Roman"/>
          <w:i/>
          <w:iCs/>
          <w:kern w:val="0"/>
          <w:szCs w:val="21"/>
        </w:rPr>
        <w:t>usermode</w:t>
      </w:r>
      <w:proofErr w:type="spellEnd"/>
      <w:r w:rsidRPr="002A6003">
        <w:rPr>
          <w:rFonts w:ascii="Times New Roman" w:eastAsia="宋体" w:hAnsi="Times New Roman" w:cs="Times New Roman"/>
          <w:i/>
          <w:iCs/>
          <w:kern w:val="0"/>
          <w:szCs w:val="21"/>
        </w:rPr>
        <w:t xml:space="preserve"> address</w:t>
      </w:r>
      <w:r w:rsidRPr="002A6003">
        <w:rPr>
          <w:rFonts w:ascii="Times New Roman" w:eastAsia="宋体" w:hAnsi="Times New Roman" w:cs="Times New Roman"/>
          <w:i/>
          <w:iCs/>
          <w:kern w:val="0"/>
          <w:szCs w:val="21"/>
        </w:rPr>
        <w:tab/>
      </w:r>
    </w:p>
    <w:p w14:paraId="300987A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Times New Roman"/>
          <w:i/>
          <w:iCs/>
          <w:kern w:val="0"/>
          <w:sz w:val="20"/>
          <w:szCs w:val="20"/>
        </w:rPr>
      </w:pPr>
    </w:p>
    <w:p w14:paraId="300987AE" w14:textId="77777777" w:rsidR="002A6003" w:rsidRPr="002A6003" w:rsidRDefault="002A6003" w:rsidP="002A6003">
      <w:pPr>
        <w:numPr>
          <w:ilvl w:val="0"/>
          <w:numId w:val="7"/>
        </w:numPr>
        <w:tabs>
          <w:tab w:val="left" w:pos="2203"/>
          <w:tab w:val="left" w:pos="5982"/>
        </w:tabs>
        <w:kinsoku w:val="0"/>
        <w:overflowPunct w:val="0"/>
        <w:autoSpaceDE w:val="0"/>
        <w:autoSpaceDN w:val="0"/>
        <w:adjustRightInd w:val="0"/>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Mfc0 r1, C0_SR# get current value of Status register</w:t>
      </w:r>
      <w:r w:rsidRPr="002A6003">
        <w:rPr>
          <w:rFonts w:ascii="Times New Roman" w:eastAsia="宋体" w:hAnsi="Times New Roman" w:cs="Times New Roman"/>
          <w:i/>
          <w:iCs/>
          <w:kern w:val="0"/>
          <w:szCs w:val="21"/>
        </w:rPr>
        <w:tab/>
      </w:r>
    </w:p>
    <w:p w14:paraId="300987AF"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Times New Roman"/>
          <w:i/>
          <w:iCs/>
          <w:kern w:val="0"/>
          <w:sz w:val="20"/>
          <w:szCs w:val="20"/>
        </w:rPr>
      </w:pPr>
    </w:p>
    <w:p w14:paraId="300987B0" w14:textId="77777777" w:rsidR="002A6003" w:rsidRPr="002A6003" w:rsidRDefault="002A6003" w:rsidP="002A6003">
      <w:pPr>
        <w:numPr>
          <w:ilvl w:val="0"/>
          <w:numId w:val="7"/>
        </w:numPr>
        <w:tabs>
          <w:tab w:val="left" w:pos="2203"/>
          <w:tab w:val="left" w:pos="5982"/>
        </w:tabs>
        <w:kinsoku w:val="0"/>
        <w:overflowPunct w:val="0"/>
        <w:autoSpaceDE w:val="0"/>
        <w:autoSpaceDN w:val="0"/>
        <w:adjustRightInd w:val="0"/>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And r</w:t>
      </w:r>
      <w:proofErr w:type="gramStart"/>
      <w:r w:rsidRPr="002A6003">
        <w:rPr>
          <w:rFonts w:ascii="Times New Roman" w:eastAsia="宋体" w:hAnsi="Times New Roman" w:cs="Times New Roman"/>
          <w:i/>
          <w:iCs/>
          <w:kern w:val="0"/>
          <w:szCs w:val="21"/>
        </w:rPr>
        <w:t>1,r</w:t>
      </w:r>
      <w:proofErr w:type="gramEnd"/>
      <w:r w:rsidRPr="002A6003">
        <w:rPr>
          <w:rFonts w:ascii="Times New Roman" w:eastAsia="宋体" w:hAnsi="Times New Roman" w:cs="Times New Roman"/>
          <w:i/>
          <w:iCs/>
          <w:kern w:val="0"/>
          <w:szCs w:val="21"/>
        </w:rPr>
        <w:t>1, ~(SR_KSU || SR_ERL)# clear KSU and ERL field</w:t>
      </w:r>
      <w:r w:rsidRPr="002A6003">
        <w:rPr>
          <w:rFonts w:ascii="Times New Roman" w:eastAsia="宋体" w:hAnsi="Times New Roman" w:cs="Times New Roman"/>
          <w:i/>
          <w:iCs/>
          <w:kern w:val="0"/>
          <w:szCs w:val="21"/>
        </w:rPr>
        <w:tab/>
      </w:r>
    </w:p>
    <w:p w14:paraId="300987B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i/>
          <w:iCs/>
          <w:kern w:val="0"/>
          <w:szCs w:val="21"/>
        </w:rPr>
      </w:pPr>
    </w:p>
    <w:p w14:paraId="300987B2" w14:textId="77777777" w:rsidR="002A6003" w:rsidRPr="002A6003" w:rsidRDefault="002A6003" w:rsidP="002A6003">
      <w:pPr>
        <w:numPr>
          <w:ilvl w:val="0"/>
          <w:numId w:val="7"/>
        </w:numPr>
        <w:tabs>
          <w:tab w:val="left" w:pos="2204"/>
          <w:tab w:val="left" w:pos="5983"/>
        </w:tabs>
        <w:kinsoku w:val="0"/>
        <w:overflowPunct w:val="0"/>
        <w:autoSpaceDE w:val="0"/>
        <w:autoSpaceDN w:val="0"/>
        <w:adjustRightInd w:val="0"/>
        <w:ind w:left="2203"/>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Or r1, r1, (KSU_USERMODE || SR_</w:t>
      </w:r>
      <w:proofErr w:type="gramStart"/>
      <w:r w:rsidRPr="002A6003">
        <w:rPr>
          <w:rFonts w:ascii="Times New Roman" w:eastAsia="宋体" w:hAnsi="Times New Roman" w:cs="Times New Roman"/>
          <w:i/>
          <w:iCs/>
          <w:kern w:val="0"/>
          <w:szCs w:val="21"/>
        </w:rPr>
        <w:t>EXL)#</w:t>
      </w:r>
      <w:proofErr w:type="gramEnd"/>
      <w:r w:rsidRPr="002A6003">
        <w:rPr>
          <w:rFonts w:ascii="Times New Roman" w:eastAsia="宋体" w:hAnsi="Times New Roman" w:cs="Times New Roman"/>
          <w:i/>
          <w:iCs/>
          <w:kern w:val="0"/>
          <w:szCs w:val="21"/>
        </w:rPr>
        <w:t xml:space="preserve"> set </w:t>
      </w:r>
      <w:proofErr w:type="spellStart"/>
      <w:r w:rsidRPr="002A6003">
        <w:rPr>
          <w:rFonts w:ascii="Times New Roman" w:eastAsia="宋体" w:hAnsi="Times New Roman" w:cs="Times New Roman"/>
          <w:i/>
          <w:iCs/>
          <w:kern w:val="0"/>
          <w:szCs w:val="21"/>
        </w:rPr>
        <w:t>usermode</w:t>
      </w:r>
      <w:proofErr w:type="spellEnd"/>
      <w:r w:rsidRPr="002A6003">
        <w:rPr>
          <w:rFonts w:ascii="Times New Roman" w:eastAsia="宋体" w:hAnsi="Times New Roman" w:cs="Times New Roman"/>
          <w:i/>
          <w:iCs/>
          <w:kern w:val="0"/>
          <w:szCs w:val="21"/>
        </w:rPr>
        <w:t xml:space="preserve"> and EXL bit</w:t>
      </w:r>
      <w:r w:rsidRPr="002A6003">
        <w:rPr>
          <w:rFonts w:ascii="Times New Roman" w:eastAsia="宋体" w:hAnsi="Times New Roman" w:cs="Times New Roman"/>
          <w:i/>
          <w:iCs/>
          <w:kern w:val="0"/>
          <w:szCs w:val="21"/>
        </w:rPr>
        <w:tab/>
      </w:r>
    </w:p>
    <w:p w14:paraId="300987B3"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Times New Roman"/>
          <w:i/>
          <w:iCs/>
          <w:kern w:val="0"/>
          <w:sz w:val="20"/>
          <w:szCs w:val="20"/>
        </w:rPr>
      </w:pPr>
    </w:p>
    <w:p w14:paraId="300987B4" w14:textId="77777777" w:rsidR="002A6003" w:rsidRPr="002A6003" w:rsidRDefault="002A6003" w:rsidP="002A6003">
      <w:pPr>
        <w:numPr>
          <w:ilvl w:val="0"/>
          <w:numId w:val="7"/>
        </w:numPr>
        <w:tabs>
          <w:tab w:val="left" w:pos="2204"/>
        </w:tabs>
        <w:kinsoku w:val="0"/>
        <w:overflowPunct w:val="0"/>
        <w:autoSpaceDE w:val="0"/>
        <w:autoSpaceDN w:val="0"/>
        <w:adjustRightInd w:val="0"/>
        <w:ind w:left="2203"/>
        <w:jc w:val="left"/>
        <w:rPr>
          <w:rFonts w:ascii="Times New Roman" w:eastAsia="宋体" w:hAnsi="Times New Roman" w:cs="Times New Roman"/>
          <w:i/>
          <w:iCs/>
          <w:kern w:val="0"/>
          <w:szCs w:val="21"/>
        </w:rPr>
      </w:pPr>
      <w:r w:rsidRPr="002A6003">
        <w:rPr>
          <w:rFonts w:ascii="Times New Roman" w:eastAsia="宋体" w:hAnsi="Times New Roman" w:cs="Times New Roman"/>
          <w:i/>
          <w:iCs/>
          <w:kern w:val="0"/>
          <w:szCs w:val="21"/>
        </w:rPr>
        <w:t>C0_SR mtc0 r1</w:t>
      </w:r>
    </w:p>
    <w:p w14:paraId="300987B5"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Times New Roman"/>
          <w:i/>
          <w:iCs/>
          <w:kern w:val="0"/>
          <w:sz w:val="20"/>
          <w:szCs w:val="20"/>
        </w:rPr>
      </w:pPr>
    </w:p>
    <w:p w14:paraId="300987B6" w14:textId="77777777" w:rsidR="002A6003" w:rsidRPr="002A6003" w:rsidRDefault="002A6003" w:rsidP="002A6003">
      <w:pPr>
        <w:tabs>
          <w:tab w:val="left" w:pos="5563"/>
        </w:tabs>
        <w:kinsoku w:val="0"/>
        <w:overflowPunct w:val="0"/>
        <w:autoSpaceDE w:val="0"/>
        <w:autoSpaceDN w:val="0"/>
        <w:adjustRightInd w:val="0"/>
        <w:spacing w:before="1"/>
        <w:ind w:left="1723"/>
        <w:jc w:val="left"/>
        <w:rPr>
          <w:rFonts w:ascii="Times New Roman" w:eastAsia="宋体" w:hAnsi="Times New Roman" w:cs="Times New Roman"/>
          <w:i/>
          <w:iCs/>
          <w:kern w:val="0"/>
          <w:szCs w:val="21"/>
        </w:rPr>
      </w:pPr>
      <w:proofErr w:type="spellStart"/>
      <w:r w:rsidRPr="002A6003">
        <w:rPr>
          <w:rFonts w:ascii="Times New Roman" w:eastAsia="宋体" w:hAnsi="Times New Roman" w:cs="Times New Roman"/>
          <w:i/>
          <w:iCs/>
          <w:kern w:val="0"/>
          <w:szCs w:val="21"/>
        </w:rPr>
        <w:t>Eret</w:t>
      </w:r>
      <w:proofErr w:type="spellEnd"/>
      <w:r w:rsidRPr="002A6003">
        <w:rPr>
          <w:rFonts w:ascii="Times New Roman" w:eastAsia="宋体" w:hAnsi="Times New Roman" w:cs="Times New Roman"/>
          <w:i/>
          <w:iCs/>
          <w:kern w:val="0"/>
          <w:szCs w:val="21"/>
        </w:rPr>
        <w:t># jump to user mode</w:t>
      </w:r>
      <w:r w:rsidRPr="002A6003">
        <w:rPr>
          <w:rFonts w:ascii="Times New Roman" w:eastAsia="宋体" w:hAnsi="Times New Roman" w:cs="Times New Roman"/>
          <w:i/>
          <w:iCs/>
          <w:kern w:val="0"/>
          <w:szCs w:val="21"/>
        </w:rPr>
        <w:tab/>
      </w:r>
    </w:p>
    <w:p w14:paraId="300987B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i/>
          <w:iCs/>
          <w:kern w:val="0"/>
          <w:sz w:val="22"/>
        </w:rPr>
      </w:pPr>
    </w:p>
    <w:p w14:paraId="300987B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i/>
          <w:iCs/>
          <w:kern w:val="0"/>
          <w:sz w:val="22"/>
        </w:rPr>
      </w:pPr>
    </w:p>
    <w:p w14:paraId="300987B9"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Times New Roman"/>
          <w:i/>
          <w:iCs/>
          <w:kern w:val="0"/>
          <w:szCs w:val="21"/>
        </w:rPr>
      </w:pPr>
    </w:p>
    <w:p w14:paraId="300987BA" w14:textId="77777777" w:rsidR="002A6003" w:rsidRPr="002A6003" w:rsidRDefault="002A6003" w:rsidP="002A6003">
      <w:pPr>
        <w:numPr>
          <w:ilvl w:val="1"/>
          <w:numId w:val="10"/>
        </w:numPr>
        <w:tabs>
          <w:tab w:val="left" w:pos="1820"/>
        </w:tabs>
        <w:kinsoku w:val="0"/>
        <w:overflowPunct w:val="0"/>
        <w:autoSpaceDE w:val="0"/>
        <w:autoSpaceDN w:val="0"/>
        <w:adjustRightInd w:val="0"/>
        <w:ind w:hanging="460"/>
        <w:jc w:val="left"/>
        <w:outlineLvl w:val="2"/>
        <w:rPr>
          <w:rFonts w:ascii="Times New Roman" w:eastAsia="宋体" w:hAnsi="Times New Roman" w:cs="黑体"/>
          <w:kern w:val="0"/>
          <w:sz w:val="32"/>
          <w:szCs w:val="32"/>
        </w:rPr>
      </w:pPr>
      <w:bookmarkStart w:id="413" w:name="5.5_物理地址空间分布"/>
      <w:bookmarkStart w:id="414" w:name="_bookmark379"/>
      <w:bookmarkStart w:id="415" w:name="_Toc41148048"/>
      <w:bookmarkStart w:id="416" w:name="_Toc41294579"/>
      <w:bookmarkEnd w:id="413"/>
      <w:bookmarkEnd w:id="414"/>
      <w:r w:rsidRPr="002A6003">
        <w:rPr>
          <w:rFonts w:ascii="Times New Roman" w:eastAsia="宋体" w:hAnsi="Times New Roman" w:cs="黑体" w:hint="eastAsia"/>
          <w:kern w:val="0"/>
          <w:sz w:val="32"/>
          <w:szCs w:val="32"/>
        </w:rPr>
        <w:t>Physical address space distribution</w:t>
      </w:r>
      <w:bookmarkEnd w:id="415"/>
      <w:bookmarkEnd w:id="416"/>
    </w:p>
    <w:p w14:paraId="300987BB" w14:textId="77777777" w:rsidR="002A6003" w:rsidRPr="002A6003" w:rsidRDefault="002A6003" w:rsidP="002A6003">
      <w:pPr>
        <w:kinsoku w:val="0"/>
        <w:overflowPunct w:val="0"/>
        <w:autoSpaceDE w:val="0"/>
        <w:autoSpaceDN w:val="0"/>
        <w:adjustRightInd w:val="0"/>
        <w:spacing w:before="127"/>
        <w:ind w:right="1354"/>
        <w:jc w:val="righ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address space of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 is uniformly distributed to each node according to the high position of the </w:t>
      </w:r>
      <w:proofErr w:type="spellStart"/>
      <w:proofErr w:type="gramStart"/>
      <w:r w:rsidRPr="002A6003">
        <w:rPr>
          <w:rFonts w:ascii="Times New Roman" w:eastAsia="宋体" w:hAnsi="Times New Roman" w:cs="宋体" w:hint="eastAsia"/>
          <w:spacing w:val="5"/>
          <w:kern w:val="0"/>
          <w:szCs w:val="21"/>
        </w:rPr>
        <w:t>address.</w:t>
      </w:r>
      <w:r w:rsidRPr="002A6003">
        <w:rPr>
          <w:rFonts w:ascii="Times New Roman" w:eastAsia="宋体" w:hAnsi="Times New Roman" w:cs="宋体"/>
          <w:spacing w:val="5"/>
          <w:kern w:val="0"/>
          <w:szCs w:val="21"/>
        </w:rPr>
        <w:t>The</w:t>
      </w:r>
      <w:proofErr w:type="spellEnd"/>
      <w:proofErr w:type="gramEnd"/>
      <w:r w:rsidRPr="002A6003">
        <w:rPr>
          <w:rFonts w:ascii="Times New Roman" w:eastAsia="宋体" w:hAnsi="Times New Roman" w:cs="宋体"/>
          <w:spacing w:val="5"/>
          <w:kern w:val="0"/>
          <w:szCs w:val="21"/>
        </w:rPr>
        <w:t xml:space="preserve"> height of the 48-bit address is 4 [47:44] corresponding to the empty address</w:t>
      </w:r>
    </w:p>
    <w:p w14:paraId="300987BC" w14:textId="77777777" w:rsidR="002A6003" w:rsidRPr="002A6003" w:rsidRDefault="002A6003" w:rsidP="002A6003">
      <w:pPr>
        <w:kinsoku w:val="0"/>
        <w:overflowPunct w:val="0"/>
        <w:autoSpaceDE w:val="0"/>
        <w:autoSpaceDN w:val="0"/>
        <w:adjustRightInd w:val="0"/>
        <w:spacing w:before="139"/>
        <w:ind w:right="1356"/>
        <w:jc w:val="righ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lastRenderedPageBreak/>
        <w:t xml:space="preserve">Each node has a fixed 44-bit address </w:t>
      </w:r>
      <w:proofErr w:type="spellStart"/>
      <w:proofErr w:type="gramStart"/>
      <w:r w:rsidRPr="002A6003">
        <w:rPr>
          <w:rFonts w:ascii="Times New Roman" w:eastAsia="宋体" w:hAnsi="Times New Roman" w:cs="宋体" w:hint="eastAsia"/>
          <w:spacing w:val="5"/>
          <w:kern w:val="0"/>
          <w:szCs w:val="21"/>
        </w:rPr>
        <w:t>space.The</w:t>
      </w:r>
      <w:proofErr w:type="spellEnd"/>
      <w:proofErr w:type="gramEnd"/>
      <w:r w:rsidRPr="002A6003">
        <w:rPr>
          <w:rFonts w:ascii="Times New Roman" w:eastAsia="宋体" w:hAnsi="Times New Roman" w:cs="宋体" w:hint="eastAsia"/>
          <w:spacing w:val="5"/>
          <w:kern w:val="0"/>
          <w:szCs w:val="21"/>
        </w:rPr>
        <w:t xml:space="preserve"> 44-bit address space within the node is further divided</w:t>
      </w:r>
    </w:p>
    <w:p w14:paraId="300987BD" w14:textId="77777777" w:rsidR="002A6003" w:rsidRPr="002A6003" w:rsidRDefault="002A6003" w:rsidP="002A6003">
      <w:pPr>
        <w:kinsoku w:val="0"/>
        <w:overflowPunct w:val="0"/>
        <w:autoSpaceDE w:val="0"/>
        <w:autoSpaceDN w:val="0"/>
        <w:adjustRightInd w:val="0"/>
        <w:spacing w:before="139"/>
        <w:ind w:right="1353"/>
        <w:jc w:val="righ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For 8 41-bit address Spaces, the use of 41-bit Spaces is mainly due to the fact that one port may be connected to two HT controllers for each</w:t>
      </w:r>
    </w:p>
    <w:p w14:paraId="300987BE" w14:textId="77777777" w:rsidR="002A6003" w:rsidRPr="002A6003" w:rsidRDefault="002A6003" w:rsidP="002A6003">
      <w:pPr>
        <w:kinsoku w:val="0"/>
        <w:overflowPunct w:val="0"/>
        <w:autoSpaceDE w:val="0"/>
        <w:autoSpaceDN w:val="0"/>
        <w:adjustRightInd w:val="0"/>
        <w:spacing w:before="139"/>
        <w:ind w:left="1360"/>
        <w:jc w:val="left"/>
        <w:rPr>
          <w:rFonts w:ascii="Times New Roman" w:eastAsia="宋体" w:hAnsi="Times New Roman" w:cs="宋体"/>
          <w:kern w:val="0"/>
          <w:szCs w:val="21"/>
        </w:rPr>
      </w:pPr>
      <w:r w:rsidRPr="002A6003">
        <w:rPr>
          <w:rFonts w:ascii="Times New Roman" w:eastAsia="宋体" w:hAnsi="Times New Roman" w:cs="宋体"/>
          <w:spacing w:val="5"/>
          <w:kern w:val="0"/>
          <w:szCs w:val="21"/>
        </w:rPr>
        <w:t xml:space="preserve">HT needs a 40-bit address space. </w:t>
      </w:r>
    </w:p>
    <w:p w14:paraId="300987BF" w14:textId="77777777" w:rsidR="002A6003" w:rsidRPr="002A6003" w:rsidRDefault="002A6003" w:rsidP="002A6003">
      <w:pPr>
        <w:kinsoku w:val="0"/>
        <w:overflowPunct w:val="0"/>
        <w:autoSpaceDE w:val="0"/>
        <w:autoSpaceDN w:val="0"/>
        <w:adjustRightInd w:val="0"/>
        <w:spacing w:before="139"/>
        <w:ind w:left="1360"/>
        <w:jc w:val="left"/>
        <w:rPr>
          <w:rFonts w:ascii="Times New Roman" w:eastAsia="宋体" w:hAnsi="Times New Roman" w:cs="宋体"/>
          <w:kern w:val="0"/>
          <w:szCs w:val="21"/>
        </w:rPr>
        <w:sectPr w:rsidR="002A6003" w:rsidRPr="002A6003">
          <w:pgSz w:w="11910" w:h="16850"/>
          <w:pgMar w:top="1100" w:right="0" w:bottom="880" w:left="0" w:header="353" w:footer="654" w:gutter="0"/>
          <w:cols w:space="720"/>
          <w:noEndnote/>
        </w:sectPr>
      </w:pPr>
    </w:p>
    <w:p w14:paraId="300987C0"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9"/>
          <w:szCs w:val="19"/>
        </w:rPr>
      </w:pPr>
    </w:p>
    <w:p w14:paraId="300987C1" w14:textId="77777777" w:rsidR="002A6003" w:rsidRPr="002A6003" w:rsidRDefault="002A6003" w:rsidP="002A6003">
      <w:pPr>
        <w:numPr>
          <w:ilvl w:val="0"/>
          <w:numId w:val="27"/>
        </w:numPr>
        <w:tabs>
          <w:tab w:val="left" w:pos="2074"/>
        </w:tabs>
        <w:kinsoku w:val="0"/>
        <w:overflowPunct w:val="0"/>
        <w:autoSpaceDE w:val="0"/>
        <w:autoSpaceDN w:val="0"/>
        <w:adjustRightInd w:val="0"/>
        <w:spacing w:before="65"/>
        <w:jc w:val="left"/>
        <w:outlineLvl w:val="2"/>
        <w:rPr>
          <w:rFonts w:ascii="Times New Roman" w:eastAsia="宋体" w:hAnsi="Times New Roman" w:cs="黑体"/>
          <w:w w:val="110"/>
          <w:kern w:val="0"/>
          <w:sz w:val="32"/>
          <w:szCs w:val="32"/>
        </w:rPr>
      </w:pPr>
      <w:bookmarkStart w:id="417" w:name="6_处理器例外"/>
      <w:bookmarkStart w:id="418" w:name="_Toc41148049"/>
      <w:bookmarkStart w:id="419" w:name="_Toc41294580"/>
      <w:bookmarkEnd w:id="417"/>
      <w:r w:rsidRPr="002A6003">
        <w:rPr>
          <w:rFonts w:ascii="Times New Roman" w:eastAsia="宋体" w:hAnsi="Times New Roman" w:cs="黑体" w:hint="eastAsia"/>
          <w:w w:val="110"/>
          <w:kern w:val="0"/>
          <w:sz w:val="32"/>
          <w:szCs w:val="32"/>
        </w:rPr>
        <w:t>Processor exception</w:t>
      </w:r>
      <w:bookmarkEnd w:id="418"/>
      <w:bookmarkEnd w:id="419"/>
    </w:p>
    <w:p w14:paraId="300987C2"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黑体"/>
          <w:kern w:val="0"/>
          <w:sz w:val="44"/>
          <w:szCs w:val="44"/>
        </w:rPr>
      </w:pPr>
    </w:p>
    <w:p w14:paraId="300987C3" w14:textId="77777777" w:rsidR="002A6003" w:rsidRPr="002A6003" w:rsidRDefault="002A6003" w:rsidP="002A6003">
      <w:pPr>
        <w:kinsoku w:val="0"/>
        <w:overflowPunct w:val="0"/>
        <w:autoSpaceDE w:val="0"/>
        <w:autoSpaceDN w:val="0"/>
        <w:adjustRightInd w:val="0"/>
        <w:spacing w:line="417" w:lineRule="auto"/>
        <w:ind w:left="1800" w:right="1624" w:firstLine="278"/>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This chapter describes the core exceptions of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including the generation and return of exceptions, the location of exception vectors, and the types of exceptions </w:t>
      </w:r>
      <w:proofErr w:type="spellStart"/>
      <w:proofErr w:type="gramStart"/>
      <w:r w:rsidRPr="002A6003">
        <w:rPr>
          <w:rFonts w:ascii="Times New Roman" w:eastAsia="宋体" w:hAnsi="Times New Roman" w:cs="宋体" w:hint="eastAsia"/>
          <w:spacing w:val="5"/>
          <w:kern w:val="0"/>
          <w:szCs w:val="21"/>
        </w:rPr>
        <w:t>supported.For</w:t>
      </w:r>
      <w:proofErr w:type="spellEnd"/>
      <w:proofErr w:type="gramEnd"/>
      <w:r w:rsidRPr="002A6003">
        <w:rPr>
          <w:rFonts w:ascii="Times New Roman" w:eastAsia="宋体" w:hAnsi="Times New Roman" w:cs="宋体" w:hint="eastAsia"/>
          <w:spacing w:val="5"/>
          <w:kern w:val="0"/>
          <w:szCs w:val="21"/>
        </w:rPr>
        <w:t xml:space="preserve"> each type of exception supported, the description includes the reason for the exception, the handling, and the service.</w:t>
      </w:r>
    </w:p>
    <w:p w14:paraId="300987C4"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6"/>
          <w:szCs w:val="16"/>
        </w:rPr>
      </w:pPr>
    </w:p>
    <w:p w14:paraId="300987C5" w14:textId="77777777" w:rsidR="002A6003" w:rsidRPr="002A6003" w:rsidRDefault="002A6003" w:rsidP="002A6003">
      <w:pPr>
        <w:numPr>
          <w:ilvl w:val="1"/>
          <w:numId w:val="6"/>
        </w:numPr>
        <w:tabs>
          <w:tab w:val="left" w:pos="2259"/>
        </w:tabs>
        <w:kinsoku w:val="0"/>
        <w:overflowPunct w:val="0"/>
        <w:autoSpaceDE w:val="0"/>
        <w:autoSpaceDN w:val="0"/>
        <w:adjustRightInd w:val="0"/>
        <w:jc w:val="left"/>
        <w:outlineLvl w:val="2"/>
        <w:rPr>
          <w:rFonts w:ascii="Times New Roman" w:eastAsia="宋体" w:hAnsi="Times New Roman" w:cs="黑体"/>
          <w:kern w:val="0"/>
          <w:sz w:val="32"/>
          <w:szCs w:val="32"/>
        </w:rPr>
      </w:pPr>
      <w:bookmarkStart w:id="420" w:name="6.1_例外的产生及返回"/>
      <w:bookmarkStart w:id="421" w:name="_bookmark380"/>
      <w:bookmarkStart w:id="422" w:name="_Toc41148050"/>
      <w:bookmarkStart w:id="423" w:name="_Toc41294581"/>
      <w:bookmarkEnd w:id="420"/>
      <w:bookmarkEnd w:id="421"/>
      <w:r w:rsidRPr="002A6003">
        <w:rPr>
          <w:rFonts w:ascii="Times New Roman" w:eastAsia="宋体" w:hAnsi="Times New Roman" w:cs="黑体" w:hint="eastAsia"/>
          <w:kern w:val="0"/>
          <w:sz w:val="32"/>
          <w:szCs w:val="32"/>
        </w:rPr>
        <w:t>Exceptions are generated and returned</w:t>
      </w:r>
      <w:bookmarkEnd w:id="422"/>
      <w:bookmarkEnd w:id="423"/>
    </w:p>
    <w:p w14:paraId="300987C6"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5"/>
          <w:szCs w:val="25"/>
        </w:rPr>
      </w:pPr>
    </w:p>
    <w:p w14:paraId="300987C7"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the processor starts processing an exception, the EXL bit of the status register is set to 1, which means the system is running in kernel </w:t>
      </w:r>
      <w:proofErr w:type="spellStart"/>
      <w:r w:rsidRPr="002A6003">
        <w:rPr>
          <w:rFonts w:ascii="Times New Roman" w:eastAsia="宋体" w:hAnsi="Times New Roman" w:cs="宋体" w:hint="eastAsia"/>
          <w:spacing w:val="5"/>
          <w:kern w:val="0"/>
          <w:szCs w:val="21"/>
        </w:rPr>
        <w:t>mode.After</w:t>
      </w:r>
      <w:proofErr w:type="spellEnd"/>
      <w:r w:rsidRPr="002A6003">
        <w:rPr>
          <w:rFonts w:ascii="Times New Roman" w:eastAsia="宋体" w:hAnsi="Times New Roman" w:cs="宋体" w:hint="eastAsia"/>
          <w:spacing w:val="5"/>
          <w:kern w:val="0"/>
          <w:szCs w:val="21"/>
        </w:rPr>
        <w:t xml:space="preserve"> the appropriate field state is saved, the exception handler typically sets the KSU field of the status register to kernel mode and returns the EXL position to 0.When the field state is restored and </w:t>
      </w:r>
      <w:proofErr w:type="spellStart"/>
      <w:r w:rsidRPr="002A6003">
        <w:rPr>
          <w:rFonts w:ascii="Times New Roman" w:eastAsia="宋体" w:hAnsi="Times New Roman" w:cs="宋体" w:hint="eastAsia"/>
          <w:spacing w:val="5"/>
          <w:kern w:val="0"/>
          <w:szCs w:val="21"/>
        </w:rPr>
        <w:t>reexecuted</w:t>
      </w:r>
      <w:proofErr w:type="spellEnd"/>
      <w:r w:rsidRPr="002A6003">
        <w:rPr>
          <w:rFonts w:ascii="Times New Roman" w:eastAsia="宋体" w:hAnsi="Times New Roman" w:cs="宋体" w:hint="eastAsia"/>
          <w:spacing w:val="5"/>
          <w:kern w:val="0"/>
          <w:szCs w:val="21"/>
        </w:rPr>
        <w:t>, the handler restores the KSU field to its previous value, with the EXL bit of 1.</w:t>
      </w:r>
    </w:p>
    <w:p w14:paraId="300987C8" w14:textId="77777777" w:rsidR="002A6003" w:rsidRPr="002A6003" w:rsidRDefault="002A6003" w:rsidP="002A6003">
      <w:pPr>
        <w:kinsoku w:val="0"/>
        <w:overflowPunct w:val="0"/>
        <w:autoSpaceDE w:val="0"/>
        <w:autoSpaceDN w:val="0"/>
        <w:adjustRightInd w:val="0"/>
        <w:spacing w:line="268" w:lineRule="exact"/>
        <w:ind w:left="2219"/>
        <w:rPr>
          <w:rFonts w:ascii="Times New Roman" w:eastAsia="宋体" w:hAnsi="Times New Roman" w:cs="宋体"/>
          <w:kern w:val="0"/>
          <w:szCs w:val="21"/>
        </w:rPr>
      </w:pPr>
      <w:r w:rsidRPr="002A6003">
        <w:rPr>
          <w:rFonts w:ascii="Times New Roman" w:eastAsia="宋体" w:hAnsi="Times New Roman" w:cs="宋体" w:hint="eastAsia"/>
          <w:kern w:val="0"/>
          <w:szCs w:val="21"/>
        </w:rPr>
        <w:t>Returning from the exception also puts the EXL position at 0.</w:t>
      </w:r>
    </w:p>
    <w:p w14:paraId="300987C9"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31"/>
          <w:szCs w:val="31"/>
        </w:rPr>
      </w:pPr>
    </w:p>
    <w:p w14:paraId="300987CA" w14:textId="77777777" w:rsidR="002A6003" w:rsidRPr="002A6003" w:rsidRDefault="002A6003" w:rsidP="002A6003">
      <w:pPr>
        <w:numPr>
          <w:ilvl w:val="1"/>
          <w:numId w:val="6"/>
        </w:numPr>
        <w:tabs>
          <w:tab w:val="left" w:pos="2259"/>
        </w:tabs>
        <w:kinsoku w:val="0"/>
        <w:overflowPunct w:val="0"/>
        <w:autoSpaceDE w:val="0"/>
        <w:autoSpaceDN w:val="0"/>
        <w:adjustRightInd w:val="0"/>
        <w:jc w:val="left"/>
        <w:outlineLvl w:val="2"/>
        <w:rPr>
          <w:rFonts w:ascii="Times New Roman" w:eastAsia="宋体" w:hAnsi="Times New Roman" w:cs="黑体"/>
          <w:kern w:val="0"/>
          <w:sz w:val="32"/>
          <w:szCs w:val="32"/>
        </w:rPr>
      </w:pPr>
      <w:bookmarkStart w:id="424" w:name="6.2_例外向量位置"/>
      <w:bookmarkStart w:id="425" w:name="_bookmark381"/>
      <w:bookmarkStart w:id="426" w:name="_Toc41148051"/>
      <w:bookmarkStart w:id="427" w:name="_Toc41294582"/>
      <w:bookmarkEnd w:id="424"/>
      <w:bookmarkEnd w:id="425"/>
      <w:r w:rsidRPr="002A6003">
        <w:rPr>
          <w:rFonts w:ascii="Times New Roman" w:eastAsia="宋体" w:hAnsi="Times New Roman" w:cs="黑体" w:hint="eastAsia"/>
          <w:kern w:val="0"/>
          <w:sz w:val="32"/>
          <w:szCs w:val="32"/>
        </w:rPr>
        <w:t>Exception vector position</w:t>
      </w:r>
      <w:bookmarkEnd w:id="426"/>
      <w:bookmarkEnd w:id="427"/>
    </w:p>
    <w:p w14:paraId="300987CB"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7CC" w14:textId="77777777" w:rsidR="002A6003" w:rsidRPr="002A6003" w:rsidRDefault="002A6003" w:rsidP="002A6003">
      <w:pPr>
        <w:kinsoku w:val="0"/>
        <w:overflowPunct w:val="0"/>
        <w:autoSpaceDE w:val="0"/>
        <w:autoSpaceDN w:val="0"/>
        <w:adjustRightInd w:val="0"/>
        <w:spacing w:line="417" w:lineRule="auto"/>
        <w:ind w:left="1799" w:right="1747" w:firstLine="420"/>
        <w:rPr>
          <w:rFonts w:ascii="Times New Roman" w:eastAsia="宋体" w:hAnsi="Times New Roman" w:cs="宋体"/>
          <w:spacing w:val="-2"/>
          <w:kern w:val="0"/>
          <w:szCs w:val="21"/>
        </w:rPr>
      </w:pPr>
      <w:r w:rsidRPr="002A6003">
        <w:rPr>
          <w:rFonts w:ascii="Times New Roman" w:eastAsia="宋体" w:hAnsi="Times New Roman" w:cs="宋体" w:hint="eastAsia"/>
          <w:spacing w:val="5"/>
          <w:kern w:val="0"/>
          <w:szCs w:val="21"/>
        </w:rPr>
        <w:t xml:space="preserve">The vector address for cold reset, soft reset, and unmasked interrupt (NMI) exceptions is the dedicated reset exception vector address 0xffffffffffbfc00000, which is neither accessed through Cache nor </w:t>
      </w:r>
      <w:proofErr w:type="spellStart"/>
      <w:r w:rsidRPr="002A6003">
        <w:rPr>
          <w:rFonts w:ascii="Times New Roman" w:eastAsia="宋体" w:hAnsi="Times New Roman" w:cs="宋体" w:hint="eastAsia"/>
          <w:spacing w:val="5"/>
          <w:kern w:val="0"/>
          <w:szCs w:val="21"/>
        </w:rPr>
        <w:t>mapped.In</w:t>
      </w:r>
      <w:proofErr w:type="spellEnd"/>
      <w:r w:rsidRPr="002A6003">
        <w:rPr>
          <w:rFonts w:ascii="Times New Roman" w:eastAsia="宋体" w:hAnsi="Times New Roman" w:cs="宋体" w:hint="eastAsia"/>
          <w:spacing w:val="5"/>
          <w:kern w:val="0"/>
          <w:szCs w:val="21"/>
        </w:rPr>
        <w:t xml:space="preserve"> addition, EJTAG debug interrupts entry 0xffffffffffffffffff200200 and 0xFFFFFFFFFF200200, respectively, according to whether the </w:t>
      </w:r>
      <w:proofErr w:type="spellStart"/>
      <w:r w:rsidRPr="002A6003">
        <w:rPr>
          <w:rFonts w:ascii="Times New Roman" w:eastAsia="宋体" w:hAnsi="Times New Roman" w:cs="宋体" w:hint="eastAsia"/>
          <w:spacing w:val="5"/>
          <w:kern w:val="0"/>
          <w:szCs w:val="21"/>
        </w:rPr>
        <w:t>ProbeTrap</w:t>
      </w:r>
      <w:proofErr w:type="spellEnd"/>
      <w:r w:rsidRPr="002A6003">
        <w:rPr>
          <w:rFonts w:ascii="Times New Roman" w:eastAsia="宋体" w:hAnsi="Times New Roman" w:cs="宋体" w:hint="eastAsia"/>
          <w:spacing w:val="5"/>
          <w:kern w:val="0"/>
          <w:szCs w:val="21"/>
        </w:rPr>
        <w:t xml:space="preserve"> bit in its control register is 0 or 1.All other exception vector addresses take the form of a base address plus a vector </w:t>
      </w:r>
      <w:proofErr w:type="spellStart"/>
      <w:r w:rsidRPr="002A6003">
        <w:rPr>
          <w:rFonts w:ascii="Times New Roman" w:eastAsia="宋体" w:hAnsi="Times New Roman" w:cs="宋体" w:hint="eastAsia"/>
          <w:spacing w:val="5"/>
          <w:kern w:val="0"/>
          <w:szCs w:val="21"/>
        </w:rPr>
        <w:t>offset.When</w:t>
      </w:r>
      <w:proofErr w:type="spellEnd"/>
      <w:r w:rsidRPr="002A6003">
        <w:rPr>
          <w:rFonts w:ascii="Times New Roman" w:eastAsia="宋体" w:hAnsi="Times New Roman" w:cs="宋体" w:hint="eastAsia"/>
          <w:spacing w:val="5"/>
          <w:kern w:val="0"/>
          <w:szCs w:val="21"/>
        </w:rPr>
        <w:t xml:space="preserve"> the BEV bit in the state register is 0, the user can define the base address of the exception vector, as shown in table </w:t>
      </w:r>
      <w:r w:rsidRPr="002A6003">
        <w:rPr>
          <w:rFonts w:ascii="Times New Roman" w:eastAsia="宋体" w:hAnsi="Times New Roman" w:cs="宋体" w:hint="eastAsia"/>
          <w:spacing w:val="-8"/>
          <w:kern w:val="0"/>
          <w:szCs w:val="21"/>
        </w:rPr>
        <w:t>6-1.</w:t>
      </w:r>
      <w:hyperlink w:anchor="bookmark382" w:history="1"/>
    </w:p>
    <w:p w14:paraId="300987CD" w14:textId="77777777" w:rsidR="002A6003" w:rsidRPr="002A6003" w:rsidRDefault="002A6003" w:rsidP="002A6003">
      <w:pPr>
        <w:kinsoku w:val="0"/>
        <w:overflowPunct w:val="0"/>
        <w:autoSpaceDE w:val="0"/>
        <w:autoSpaceDN w:val="0"/>
        <w:adjustRightInd w:val="0"/>
        <w:spacing w:before="8"/>
        <w:ind w:left="914" w:right="914"/>
        <w:jc w:val="center"/>
        <w:rPr>
          <w:rFonts w:ascii="Times New Roman" w:eastAsia="宋体" w:hAnsi="Times New Roman" w:cs="宋体"/>
          <w:kern w:val="0"/>
          <w:sz w:val="18"/>
          <w:szCs w:val="18"/>
        </w:rPr>
      </w:pPr>
      <w:bookmarkStart w:id="428" w:name="_bookmark382"/>
      <w:bookmarkEnd w:id="428"/>
      <w:r w:rsidRPr="002A6003">
        <w:rPr>
          <w:rFonts w:ascii="Times New Roman" w:eastAsia="宋体" w:hAnsi="Times New Roman" w:cs="宋体" w:hint="eastAsia"/>
          <w:kern w:val="0"/>
          <w:sz w:val="18"/>
          <w:szCs w:val="18"/>
        </w:rPr>
        <w:t>Table 6-1 base addresses of exception vectors</w:t>
      </w:r>
    </w:p>
    <w:p w14:paraId="300987CE"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692" w:type="dxa"/>
        <w:tblLayout w:type="fixed"/>
        <w:tblCellMar>
          <w:left w:w="0" w:type="dxa"/>
          <w:right w:w="0" w:type="dxa"/>
        </w:tblCellMar>
        <w:tblLook w:val="0000" w:firstRow="0" w:lastRow="0" w:firstColumn="0" w:lastColumn="0" w:noHBand="0" w:noVBand="0"/>
      </w:tblPr>
      <w:tblGrid>
        <w:gridCol w:w="3012"/>
        <w:gridCol w:w="2755"/>
        <w:gridCol w:w="2755"/>
      </w:tblGrid>
      <w:tr w:rsidR="002A6003" w:rsidRPr="002A6003" w14:paraId="300987D2" w14:textId="77777777" w:rsidTr="00AD241B">
        <w:trPr>
          <w:trHeight w:val="419"/>
        </w:trPr>
        <w:tc>
          <w:tcPr>
            <w:tcW w:w="3012" w:type="dxa"/>
            <w:tcBorders>
              <w:top w:val="none" w:sz="6" w:space="0" w:color="auto"/>
              <w:left w:val="none" w:sz="6" w:space="0" w:color="auto"/>
              <w:bottom w:val="single" w:sz="4" w:space="0" w:color="0000FF"/>
              <w:right w:val="none" w:sz="6" w:space="0" w:color="auto"/>
            </w:tcBorders>
            <w:shd w:val="clear" w:color="auto" w:fill="000080"/>
          </w:tcPr>
          <w:p w14:paraId="300987CF" w14:textId="77777777" w:rsidR="002A6003" w:rsidRPr="002A6003" w:rsidRDefault="002A6003" w:rsidP="002A6003">
            <w:pPr>
              <w:kinsoku w:val="0"/>
              <w:overflowPunct w:val="0"/>
              <w:autoSpaceDE w:val="0"/>
              <w:autoSpaceDN w:val="0"/>
              <w:adjustRightInd w:val="0"/>
              <w:spacing w:before="108"/>
              <w:ind w:left="1309" w:right="1302"/>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exception</w:t>
            </w:r>
          </w:p>
        </w:tc>
        <w:tc>
          <w:tcPr>
            <w:tcW w:w="2755" w:type="dxa"/>
            <w:tcBorders>
              <w:top w:val="none" w:sz="6" w:space="0" w:color="auto"/>
              <w:left w:val="none" w:sz="6" w:space="0" w:color="auto"/>
              <w:bottom w:val="single" w:sz="4" w:space="0" w:color="0000FF"/>
              <w:right w:val="none" w:sz="6" w:space="0" w:color="auto"/>
            </w:tcBorders>
            <w:shd w:val="clear" w:color="auto" w:fill="000080"/>
          </w:tcPr>
          <w:p w14:paraId="300987D0" w14:textId="77777777" w:rsidR="002A6003" w:rsidRPr="002A6003" w:rsidRDefault="002A6003" w:rsidP="002A6003">
            <w:pPr>
              <w:kinsoku w:val="0"/>
              <w:overflowPunct w:val="0"/>
              <w:autoSpaceDE w:val="0"/>
              <w:autoSpaceDN w:val="0"/>
              <w:adjustRightInd w:val="0"/>
              <w:spacing w:before="119"/>
              <w:ind w:left="1079" w:right="1070"/>
              <w:jc w:val="center"/>
              <w:rPr>
                <w:rFonts w:ascii="Times New Roman" w:eastAsia="宋体" w:hAnsi="Times New Roman" w:cs="Arial"/>
                <w:color w:val="FFFFFF"/>
                <w:kern w:val="0"/>
                <w:sz w:val="18"/>
                <w:szCs w:val="18"/>
              </w:rPr>
            </w:pPr>
            <w:r w:rsidRPr="002A6003">
              <w:rPr>
                <w:rFonts w:ascii="Times New Roman" w:eastAsia="宋体" w:hAnsi="Times New Roman" w:cs="Arial"/>
                <w:color w:val="FFFFFF"/>
                <w:kern w:val="0"/>
                <w:sz w:val="18"/>
                <w:szCs w:val="18"/>
              </w:rPr>
              <w:t>BEV = 0</w:t>
            </w:r>
          </w:p>
        </w:tc>
        <w:tc>
          <w:tcPr>
            <w:tcW w:w="2755" w:type="dxa"/>
            <w:tcBorders>
              <w:top w:val="none" w:sz="6" w:space="0" w:color="auto"/>
              <w:left w:val="none" w:sz="6" w:space="0" w:color="auto"/>
              <w:bottom w:val="single" w:sz="4" w:space="0" w:color="0000FF"/>
              <w:right w:val="none" w:sz="6" w:space="0" w:color="auto"/>
            </w:tcBorders>
            <w:shd w:val="clear" w:color="auto" w:fill="000080"/>
          </w:tcPr>
          <w:p w14:paraId="300987D1" w14:textId="77777777" w:rsidR="002A6003" w:rsidRPr="002A6003" w:rsidRDefault="002A6003" w:rsidP="002A6003">
            <w:pPr>
              <w:kinsoku w:val="0"/>
              <w:overflowPunct w:val="0"/>
              <w:autoSpaceDE w:val="0"/>
              <w:autoSpaceDN w:val="0"/>
              <w:adjustRightInd w:val="0"/>
              <w:spacing w:before="119"/>
              <w:ind w:left="1079" w:right="1070"/>
              <w:jc w:val="center"/>
              <w:rPr>
                <w:rFonts w:ascii="Times New Roman" w:eastAsia="宋体" w:hAnsi="Times New Roman" w:cs="Arial"/>
                <w:color w:val="FFFFFF"/>
                <w:kern w:val="0"/>
                <w:sz w:val="18"/>
                <w:szCs w:val="18"/>
              </w:rPr>
            </w:pPr>
            <w:r w:rsidRPr="002A6003">
              <w:rPr>
                <w:rFonts w:ascii="Times New Roman" w:eastAsia="宋体" w:hAnsi="Times New Roman" w:cs="Arial"/>
                <w:color w:val="FFFFFF"/>
                <w:kern w:val="0"/>
                <w:sz w:val="18"/>
                <w:szCs w:val="18"/>
              </w:rPr>
              <w:t>BEV = 1</w:t>
            </w:r>
          </w:p>
        </w:tc>
      </w:tr>
      <w:tr w:rsidR="002A6003" w:rsidRPr="002A6003" w14:paraId="300987D5" w14:textId="77777777" w:rsidTr="00AD241B">
        <w:trPr>
          <w:trHeight w:val="419"/>
        </w:trPr>
        <w:tc>
          <w:tcPr>
            <w:tcW w:w="3012" w:type="dxa"/>
            <w:tcBorders>
              <w:top w:val="single" w:sz="4" w:space="0" w:color="0000FF"/>
              <w:left w:val="single" w:sz="4" w:space="0" w:color="0000FF"/>
              <w:bottom w:val="single" w:sz="4" w:space="0" w:color="0000FF"/>
              <w:right w:val="single" w:sz="4" w:space="0" w:color="0000FF"/>
            </w:tcBorders>
          </w:tcPr>
          <w:p w14:paraId="300987D3" w14:textId="77777777" w:rsidR="002A6003" w:rsidRPr="002A6003" w:rsidRDefault="002A6003" w:rsidP="002A6003">
            <w:pPr>
              <w:kinsoku w:val="0"/>
              <w:overflowPunct w:val="0"/>
              <w:autoSpaceDE w:val="0"/>
              <w:autoSpaceDN w:val="0"/>
              <w:adjustRightInd w:val="0"/>
              <w:spacing w:before="119"/>
              <w:ind w:left="436" w:right="43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Reset, Soft Reset, NMI</w:t>
            </w:r>
          </w:p>
        </w:tc>
        <w:tc>
          <w:tcPr>
            <w:tcW w:w="5510" w:type="dxa"/>
            <w:gridSpan w:val="2"/>
            <w:tcBorders>
              <w:top w:val="single" w:sz="4" w:space="0" w:color="0000FF"/>
              <w:left w:val="single" w:sz="4" w:space="0" w:color="0000FF"/>
              <w:bottom w:val="single" w:sz="4" w:space="0" w:color="0000FF"/>
              <w:right w:val="single" w:sz="4" w:space="0" w:color="0000FF"/>
            </w:tcBorders>
          </w:tcPr>
          <w:p w14:paraId="300987D4" w14:textId="77777777" w:rsidR="002A6003" w:rsidRPr="002A6003" w:rsidRDefault="002A6003" w:rsidP="002A6003">
            <w:pPr>
              <w:kinsoku w:val="0"/>
              <w:overflowPunct w:val="0"/>
              <w:autoSpaceDE w:val="0"/>
              <w:autoSpaceDN w:val="0"/>
              <w:adjustRightInd w:val="0"/>
              <w:spacing w:before="119"/>
              <w:ind w:left="1763"/>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0 XFFFFFFFF BFC00000</w:t>
            </w:r>
          </w:p>
        </w:tc>
      </w:tr>
      <w:tr w:rsidR="002A6003" w:rsidRPr="002A6003" w14:paraId="300987D8" w14:textId="77777777" w:rsidTr="00AD241B">
        <w:trPr>
          <w:trHeight w:val="419"/>
        </w:trPr>
        <w:tc>
          <w:tcPr>
            <w:tcW w:w="3012" w:type="dxa"/>
            <w:tcBorders>
              <w:top w:val="single" w:sz="4" w:space="0" w:color="0000FF"/>
              <w:left w:val="single" w:sz="4" w:space="0" w:color="0000FF"/>
              <w:bottom w:val="single" w:sz="4" w:space="0" w:color="0000FF"/>
              <w:right w:val="single" w:sz="4" w:space="0" w:color="0000FF"/>
            </w:tcBorders>
          </w:tcPr>
          <w:p w14:paraId="300987D6" w14:textId="77777777" w:rsidR="002A6003" w:rsidRPr="002A6003" w:rsidRDefault="002A6003" w:rsidP="002A6003">
            <w:pPr>
              <w:kinsoku w:val="0"/>
              <w:overflowPunct w:val="0"/>
              <w:autoSpaceDE w:val="0"/>
              <w:autoSpaceDN w:val="0"/>
              <w:adjustRightInd w:val="0"/>
              <w:spacing w:before="119"/>
              <w:ind w:left="443" w:right="43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EJTAG Debug (</w:t>
            </w:r>
            <w:proofErr w:type="spellStart"/>
            <w:r w:rsidRPr="002A6003">
              <w:rPr>
                <w:rFonts w:ascii="Times New Roman" w:eastAsia="宋体" w:hAnsi="Times New Roman" w:cs="Arial"/>
                <w:kern w:val="0"/>
                <w:sz w:val="18"/>
                <w:szCs w:val="18"/>
              </w:rPr>
              <w:t>ProbEn</w:t>
            </w:r>
            <w:proofErr w:type="spellEnd"/>
            <w:r w:rsidRPr="002A6003">
              <w:rPr>
                <w:rFonts w:ascii="Times New Roman" w:eastAsia="宋体" w:hAnsi="Times New Roman" w:cs="Arial"/>
                <w:kern w:val="0"/>
                <w:sz w:val="18"/>
                <w:szCs w:val="18"/>
              </w:rPr>
              <w:t xml:space="preserve"> = 0)</w:t>
            </w:r>
          </w:p>
        </w:tc>
        <w:tc>
          <w:tcPr>
            <w:tcW w:w="5510" w:type="dxa"/>
            <w:gridSpan w:val="2"/>
            <w:tcBorders>
              <w:top w:val="single" w:sz="4" w:space="0" w:color="0000FF"/>
              <w:left w:val="single" w:sz="4" w:space="0" w:color="0000FF"/>
              <w:bottom w:val="single" w:sz="4" w:space="0" w:color="0000FF"/>
              <w:right w:val="single" w:sz="4" w:space="0" w:color="0000FF"/>
            </w:tcBorders>
          </w:tcPr>
          <w:p w14:paraId="300987D7" w14:textId="77777777" w:rsidR="002A6003" w:rsidRPr="002A6003" w:rsidRDefault="002A6003" w:rsidP="002A6003">
            <w:pPr>
              <w:kinsoku w:val="0"/>
              <w:overflowPunct w:val="0"/>
              <w:autoSpaceDE w:val="0"/>
              <w:autoSpaceDN w:val="0"/>
              <w:adjustRightInd w:val="0"/>
              <w:spacing w:before="119"/>
              <w:ind w:left="1763"/>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0 XFFFFFFFF BFC00480</w:t>
            </w:r>
          </w:p>
        </w:tc>
      </w:tr>
      <w:tr w:rsidR="002A6003" w:rsidRPr="002A6003" w14:paraId="300987DB" w14:textId="77777777" w:rsidTr="00AD241B">
        <w:trPr>
          <w:trHeight w:val="419"/>
        </w:trPr>
        <w:tc>
          <w:tcPr>
            <w:tcW w:w="3012" w:type="dxa"/>
            <w:tcBorders>
              <w:top w:val="single" w:sz="4" w:space="0" w:color="0000FF"/>
              <w:left w:val="single" w:sz="4" w:space="0" w:color="0000FF"/>
              <w:bottom w:val="single" w:sz="4" w:space="0" w:color="0000FF"/>
              <w:right w:val="single" w:sz="4" w:space="0" w:color="0000FF"/>
            </w:tcBorders>
          </w:tcPr>
          <w:p w14:paraId="300987D9" w14:textId="77777777" w:rsidR="002A6003" w:rsidRPr="002A6003" w:rsidRDefault="002A6003" w:rsidP="002A6003">
            <w:pPr>
              <w:kinsoku w:val="0"/>
              <w:overflowPunct w:val="0"/>
              <w:autoSpaceDE w:val="0"/>
              <w:autoSpaceDN w:val="0"/>
              <w:adjustRightInd w:val="0"/>
              <w:spacing w:before="119"/>
              <w:ind w:left="443" w:right="43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EJTAG Debug (</w:t>
            </w:r>
            <w:proofErr w:type="spellStart"/>
            <w:r w:rsidRPr="002A6003">
              <w:rPr>
                <w:rFonts w:ascii="Times New Roman" w:eastAsia="宋体" w:hAnsi="Times New Roman" w:cs="Arial"/>
                <w:kern w:val="0"/>
                <w:sz w:val="18"/>
                <w:szCs w:val="18"/>
              </w:rPr>
              <w:t>ProbEn</w:t>
            </w:r>
            <w:proofErr w:type="spellEnd"/>
            <w:r w:rsidRPr="002A6003">
              <w:rPr>
                <w:rFonts w:ascii="Times New Roman" w:eastAsia="宋体" w:hAnsi="Times New Roman" w:cs="Arial"/>
                <w:kern w:val="0"/>
                <w:sz w:val="18"/>
                <w:szCs w:val="18"/>
              </w:rPr>
              <w:t xml:space="preserve"> = 1)</w:t>
            </w:r>
          </w:p>
        </w:tc>
        <w:tc>
          <w:tcPr>
            <w:tcW w:w="5510" w:type="dxa"/>
            <w:gridSpan w:val="2"/>
            <w:tcBorders>
              <w:top w:val="single" w:sz="4" w:space="0" w:color="0000FF"/>
              <w:left w:val="single" w:sz="4" w:space="0" w:color="0000FF"/>
              <w:bottom w:val="single" w:sz="4" w:space="0" w:color="0000FF"/>
              <w:right w:val="single" w:sz="4" w:space="0" w:color="0000FF"/>
            </w:tcBorders>
          </w:tcPr>
          <w:p w14:paraId="300987DA" w14:textId="77777777" w:rsidR="002A6003" w:rsidRPr="002A6003" w:rsidRDefault="002A6003" w:rsidP="002A6003">
            <w:pPr>
              <w:kinsoku w:val="0"/>
              <w:overflowPunct w:val="0"/>
              <w:autoSpaceDE w:val="0"/>
              <w:autoSpaceDN w:val="0"/>
              <w:adjustRightInd w:val="0"/>
              <w:spacing w:before="119"/>
              <w:ind w:left="1783"/>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0 XFFFFFFFF FF200200</w:t>
            </w:r>
          </w:p>
        </w:tc>
      </w:tr>
      <w:tr w:rsidR="002A6003" w:rsidRPr="002A6003" w14:paraId="300987E2" w14:textId="77777777" w:rsidTr="00AD241B">
        <w:trPr>
          <w:trHeight w:val="1199"/>
        </w:trPr>
        <w:tc>
          <w:tcPr>
            <w:tcW w:w="3012" w:type="dxa"/>
            <w:tcBorders>
              <w:top w:val="single" w:sz="4" w:space="0" w:color="0000FF"/>
              <w:left w:val="single" w:sz="4" w:space="0" w:color="0000FF"/>
              <w:bottom w:val="single" w:sz="4" w:space="0" w:color="0000FF"/>
              <w:right w:val="single" w:sz="4" w:space="0" w:color="0000FF"/>
            </w:tcBorders>
          </w:tcPr>
          <w:p w14:paraId="300987DC" w14:textId="77777777" w:rsidR="002A6003" w:rsidRPr="002A6003" w:rsidRDefault="002A6003" w:rsidP="002A6003">
            <w:pPr>
              <w:kinsoku w:val="0"/>
              <w:overflowPunct w:val="0"/>
              <w:autoSpaceDE w:val="0"/>
              <w:autoSpaceDN w:val="0"/>
              <w:adjustRightInd w:val="0"/>
              <w:spacing w:before="119"/>
              <w:ind w:left="443" w:right="43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Cache Error</w:t>
            </w:r>
          </w:p>
        </w:tc>
        <w:tc>
          <w:tcPr>
            <w:tcW w:w="2755" w:type="dxa"/>
            <w:tcBorders>
              <w:top w:val="single" w:sz="4" w:space="0" w:color="0000FF"/>
              <w:left w:val="single" w:sz="4" w:space="0" w:color="0000FF"/>
              <w:bottom w:val="single" w:sz="4" w:space="0" w:color="0000FF"/>
              <w:right w:val="single" w:sz="4" w:space="0" w:color="0000FF"/>
            </w:tcBorders>
          </w:tcPr>
          <w:p w14:paraId="300987DD" w14:textId="77777777" w:rsidR="002A6003" w:rsidRPr="002A6003" w:rsidRDefault="002A6003" w:rsidP="002A6003">
            <w:pPr>
              <w:kinsoku w:val="0"/>
              <w:overflowPunct w:val="0"/>
              <w:autoSpaceDE w:val="0"/>
              <w:autoSpaceDN w:val="0"/>
              <w:adjustRightInd w:val="0"/>
              <w:spacing w:before="119"/>
              <w:ind w:left="139" w:right="12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0 XFFFFFFFF | | EBase</w:t>
            </w:r>
            <w:proofErr w:type="gramStart"/>
            <w:r w:rsidRPr="002A6003">
              <w:rPr>
                <w:rFonts w:ascii="Times New Roman" w:eastAsia="宋体" w:hAnsi="Times New Roman" w:cs="Arial"/>
                <w:kern w:val="0"/>
                <w:sz w:val="18"/>
                <w:szCs w:val="18"/>
              </w:rPr>
              <w:t>31..</w:t>
            </w:r>
            <w:proofErr w:type="gramEnd"/>
            <w:r w:rsidRPr="002A6003">
              <w:rPr>
                <w:rFonts w:ascii="Times New Roman" w:eastAsia="宋体" w:hAnsi="Times New Roman" w:cs="Arial"/>
                <w:kern w:val="0"/>
                <w:sz w:val="18"/>
                <w:szCs w:val="18"/>
              </w:rPr>
              <w:t xml:space="preserve"> 30 | |</w:t>
            </w:r>
          </w:p>
          <w:p w14:paraId="300987DE" w14:textId="77777777" w:rsidR="002A6003" w:rsidRPr="002A6003" w:rsidRDefault="002A6003" w:rsidP="002A6003">
            <w:pPr>
              <w:kinsoku w:val="0"/>
              <w:overflowPunct w:val="0"/>
              <w:autoSpaceDE w:val="0"/>
              <w:autoSpaceDN w:val="0"/>
              <w:adjustRightInd w:val="0"/>
              <w:spacing w:before="153"/>
              <w:ind w:left="139" w:right="12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1 | |</w:t>
            </w:r>
          </w:p>
          <w:p w14:paraId="300987DF"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6"/>
                <w:szCs w:val="16"/>
              </w:rPr>
            </w:pPr>
          </w:p>
          <w:p w14:paraId="300987E0" w14:textId="77777777" w:rsidR="002A6003" w:rsidRPr="002A6003" w:rsidRDefault="002A6003" w:rsidP="002A6003">
            <w:pPr>
              <w:kinsoku w:val="0"/>
              <w:overflowPunct w:val="0"/>
              <w:autoSpaceDE w:val="0"/>
              <w:autoSpaceDN w:val="0"/>
              <w:adjustRightInd w:val="0"/>
              <w:spacing w:before="1"/>
              <w:ind w:left="135" w:right="12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EBase</w:t>
            </w:r>
            <w:proofErr w:type="gramStart"/>
            <w:r w:rsidRPr="002A6003">
              <w:rPr>
                <w:rFonts w:ascii="Times New Roman" w:eastAsia="宋体" w:hAnsi="Times New Roman" w:cs="Arial"/>
                <w:kern w:val="0"/>
                <w:sz w:val="18"/>
                <w:szCs w:val="18"/>
              </w:rPr>
              <w:t>28..</w:t>
            </w:r>
            <w:proofErr w:type="gramEnd"/>
            <w:r w:rsidRPr="002A6003">
              <w:rPr>
                <w:rFonts w:ascii="Times New Roman" w:eastAsia="宋体" w:hAnsi="Times New Roman" w:cs="Arial"/>
                <w:kern w:val="0"/>
                <w:sz w:val="18"/>
                <w:szCs w:val="18"/>
              </w:rPr>
              <w:t xml:space="preserve"> 12 | | 0 x000</w:t>
            </w:r>
          </w:p>
        </w:tc>
        <w:tc>
          <w:tcPr>
            <w:tcW w:w="2755" w:type="dxa"/>
            <w:tcBorders>
              <w:top w:val="single" w:sz="4" w:space="0" w:color="0000FF"/>
              <w:left w:val="single" w:sz="4" w:space="0" w:color="0000FF"/>
              <w:bottom w:val="single" w:sz="4" w:space="0" w:color="0000FF"/>
              <w:right w:val="single" w:sz="4" w:space="0" w:color="0000FF"/>
            </w:tcBorders>
          </w:tcPr>
          <w:p w14:paraId="300987E1" w14:textId="77777777" w:rsidR="002A6003" w:rsidRPr="002A6003" w:rsidRDefault="002A6003" w:rsidP="002A6003">
            <w:pPr>
              <w:kinsoku w:val="0"/>
              <w:overflowPunct w:val="0"/>
              <w:autoSpaceDE w:val="0"/>
              <w:autoSpaceDN w:val="0"/>
              <w:adjustRightInd w:val="0"/>
              <w:spacing w:before="119"/>
              <w:ind w:left="133" w:right="12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0 XFFFFFFFF BFC00300</w:t>
            </w:r>
          </w:p>
        </w:tc>
      </w:tr>
      <w:tr w:rsidR="002A6003" w:rsidRPr="002A6003" w14:paraId="300987E7" w14:textId="77777777" w:rsidTr="00AD241B">
        <w:trPr>
          <w:trHeight w:val="842"/>
        </w:trPr>
        <w:tc>
          <w:tcPr>
            <w:tcW w:w="3012" w:type="dxa"/>
            <w:tcBorders>
              <w:top w:val="single" w:sz="4" w:space="0" w:color="0000FF"/>
              <w:left w:val="single" w:sz="4" w:space="0" w:color="0000FF"/>
              <w:bottom w:val="single" w:sz="4" w:space="0" w:color="0000FF"/>
              <w:right w:val="single" w:sz="4" w:space="0" w:color="0000FF"/>
            </w:tcBorders>
          </w:tcPr>
          <w:p w14:paraId="300987E3" w14:textId="77777777" w:rsidR="002A6003" w:rsidRPr="002A6003" w:rsidRDefault="002A6003" w:rsidP="002A6003">
            <w:pPr>
              <w:kinsoku w:val="0"/>
              <w:overflowPunct w:val="0"/>
              <w:autoSpaceDE w:val="0"/>
              <w:autoSpaceDN w:val="0"/>
              <w:adjustRightInd w:val="0"/>
              <w:spacing w:before="121"/>
              <w:ind w:left="443" w:right="43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Others</w:t>
            </w:r>
          </w:p>
        </w:tc>
        <w:tc>
          <w:tcPr>
            <w:tcW w:w="2755" w:type="dxa"/>
            <w:tcBorders>
              <w:top w:val="single" w:sz="4" w:space="0" w:color="0000FF"/>
              <w:left w:val="single" w:sz="4" w:space="0" w:color="0000FF"/>
              <w:bottom w:val="single" w:sz="4" w:space="0" w:color="0000FF"/>
              <w:right w:val="single" w:sz="4" w:space="0" w:color="0000FF"/>
            </w:tcBorders>
          </w:tcPr>
          <w:p w14:paraId="300987E4" w14:textId="77777777" w:rsidR="002A6003" w:rsidRPr="002A6003" w:rsidRDefault="002A6003" w:rsidP="002A6003">
            <w:pPr>
              <w:kinsoku w:val="0"/>
              <w:overflowPunct w:val="0"/>
              <w:autoSpaceDE w:val="0"/>
              <w:autoSpaceDN w:val="0"/>
              <w:adjustRightInd w:val="0"/>
              <w:spacing w:before="121"/>
              <w:ind w:left="139" w:right="12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0 XFFFFFFFF | | EBase</w:t>
            </w:r>
            <w:proofErr w:type="gramStart"/>
            <w:r w:rsidRPr="002A6003">
              <w:rPr>
                <w:rFonts w:ascii="Times New Roman" w:eastAsia="宋体" w:hAnsi="Times New Roman" w:cs="Arial"/>
                <w:kern w:val="0"/>
                <w:sz w:val="18"/>
                <w:szCs w:val="18"/>
              </w:rPr>
              <w:t>31..</w:t>
            </w:r>
            <w:proofErr w:type="gramEnd"/>
            <w:r w:rsidRPr="002A6003">
              <w:rPr>
                <w:rFonts w:ascii="Times New Roman" w:eastAsia="宋体" w:hAnsi="Times New Roman" w:cs="Arial"/>
                <w:kern w:val="0"/>
                <w:sz w:val="18"/>
                <w:szCs w:val="18"/>
              </w:rPr>
              <w:t xml:space="preserve"> 12 | |</w:t>
            </w:r>
          </w:p>
          <w:p w14:paraId="300987E5" w14:textId="77777777" w:rsidR="002A6003" w:rsidRPr="002A6003" w:rsidRDefault="002A6003" w:rsidP="002A6003">
            <w:pPr>
              <w:kinsoku w:val="0"/>
              <w:overflowPunct w:val="0"/>
              <w:autoSpaceDE w:val="0"/>
              <w:autoSpaceDN w:val="0"/>
              <w:adjustRightInd w:val="0"/>
              <w:spacing w:before="153"/>
              <w:ind w:left="137" w:right="12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0 x000</w:t>
            </w:r>
          </w:p>
        </w:tc>
        <w:tc>
          <w:tcPr>
            <w:tcW w:w="2755" w:type="dxa"/>
            <w:tcBorders>
              <w:top w:val="single" w:sz="4" w:space="0" w:color="0000FF"/>
              <w:left w:val="single" w:sz="4" w:space="0" w:color="0000FF"/>
              <w:bottom w:val="single" w:sz="4" w:space="0" w:color="0000FF"/>
              <w:right w:val="single" w:sz="4" w:space="0" w:color="0000FF"/>
            </w:tcBorders>
          </w:tcPr>
          <w:p w14:paraId="300987E6" w14:textId="77777777" w:rsidR="002A6003" w:rsidRPr="002A6003" w:rsidRDefault="002A6003" w:rsidP="002A6003">
            <w:pPr>
              <w:kinsoku w:val="0"/>
              <w:overflowPunct w:val="0"/>
              <w:autoSpaceDE w:val="0"/>
              <w:autoSpaceDN w:val="0"/>
              <w:adjustRightInd w:val="0"/>
              <w:spacing w:before="121"/>
              <w:ind w:left="133" w:right="12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0 XFFFFFFFF BFC00200</w:t>
            </w:r>
          </w:p>
        </w:tc>
      </w:tr>
    </w:tbl>
    <w:p w14:paraId="300987E8" w14:textId="77777777" w:rsidR="002A6003" w:rsidRPr="002A6003" w:rsidRDefault="002A6003" w:rsidP="002A6003">
      <w:pPr>
        <w:autoSpaceDE w:val="0"/>
        <w:autoSpaceDN w:val="0"/>
        <w:adjustRightInd w:val="0"/>
        <w:jc w:val="left"/>
        <w:rPr>
          <w:rFonts w:ascii="Times New Roman" w:eastAsia="宋体" w:hAnsi="Times New Roman" w:cs="宋体"/>
          <w:kern w:val="0"/>
          <w:sz w:val="7"/>
          <w:szCs w:val="7"/>
        </w:rPr>
        <w:sectPr w:rsidR="002A6003" w:rsidRPr="002A6003">
          <w:pgSz w:w="11910" w:h="16840"/>
          <w:pgMar w:top="1220" w:right="0" w:bottom="1280" w:left="0" w:header="467" w:footer="1084" w:gutter="0"/>
          <w:pgNumType w:start="88"/>
          <w:cols w:space="720"/>
          <w:noEndnote/>
        </w:sectPr>
      </w:pPr>
    </w:p>
    <w:p w14:paraId="300987E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7E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7E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14"/>
          <w:szCs w:val="14"/>
        </w:rPr>
      </w:pPr>
    </w:p>
    <w:p w14:paraId="300987EC" w14:textId="77777777" w:rsidR="002A6003" w:rsidRPr="002A6003" w:rsidRDefault="008F3223" w:rsidP="002A6003">
      <w:pPr>
        <w:kinsoku w:val="0"/>
        <w:overflowPunct w:val="0"/>
        <w:autoSpaceDE w:val="0"/>
        <w:autoSpaceDN w:val="0"/>
        <w:adjustRightInd w:val="0"/>
        <w:spacing w:before="78"/>
        <w:ind w:left="2220"/>
        <w:jc w:val="left"/>
        <w:rPr>
          <w:rFonts w:ascii="Times New Roman" w:eastAsia="宋体" w:hAnsi="Times New Roman" w:cs="宋体"/>
          <w:kern w:val="0"/>
          <w:szCs w:val="21"/>
        </w:rPr>
      </w:pPr>
      <w:hyperlink w:anchor="bookmark383" w:history="1">
        <w:r w:rsidR="002A6003" w:rsidRPr="002A6003">
          <w:rPr>
            <w:rFonts w:ascii="Times New Roman" w:eastAsia="宋体" w:hAnsi="Times New Roman" w:cs="宋体" w:hint="eastAsia"/>
            <w:kern w:val="0"/>
            <w:szCs w:val="21"/>
          </w:rPr>
          <w:t>Table 6-2 lists the offsets of the exception vectors in the core of the loongson GS464 processor.</w:t>
        </w:r>
      </w:hyperlink>
    </w:p>
    <w:p w14:paraId="300987ED"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6"/>
          <w:szCs w:val="16"/>
        </w:rPr>
      </w:pPr>
    </w:p>
    <w:p w14:paraId="300987EE"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429" w:name="_bookmark383"/>
      <w:bookmarkEnd w:id="429"/>
      <w:r w:rsidRPr="002A6003">
        <w:rPr>
          <w:rFonts w:ascii="Times New Roman" w:eastAsia="宋体" w:hAnsi="Times New Roman" w:cs="宋体" w:hint="eastAsia"/>
          <w:kern w:val="0"/>
          <w:sz w:val="18"/>
          <w:szCs w:val="18"/>
        </w:rPr>
        <w:t>Table 6-2 exception vector offsets</w:t>
      </w:r>
    </w:p>
    <w:p w14:paraId="300987E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3329" w:type="dxa"/>
        <w:tblLayout w:type="fixed"/>
        <w:tblCellMar>
          <w:left w:w="0" w:type="dxa"/>
          <w:right w:w="0" w:type="dxa"/>
        </w:tblCellMar>
        <w:tblLook w:val="0000" w:firstRow="0" w:lastRow="0" w:firstColumn="0" w:lastColumn="0" w:noHBand="0" w:noVBand="0"/>
      </w:tblPr>
      <w:tblGrid>
        <w:gridCol w:w="2712"/>
        <w:gridCol w:w="2537"/>
      </w:tblGrid>
      <w:tr w:rsidR="002A6003" w:rsidRPr="002A6003" w14:paraId="300987F2" w14:textId="77777777" w:rsidTr="00AD241B">
        <w:trPr>
          <w:trHeight w:val="419"/>
        </w:trPr>
        <w:tc>
          <w:tcPr>
            <w:tcW w:w="2712" w:type="dxa"/>
            <w:tcBorders>
              <w:top w:val="none" w:sz="6" w:space="0" w:color="auto"/>
              <w:left w:val="none" w:sz="6" w:space="0" w:color="auto"/>
              <w:bottom w:val="single" w:sz="4" w:space="0" w:color="0000FF"/>
              <w:right w:val="none" w:sz="6" w:space="0" w:color="auto"/>
            </w:tcBorders>
            <w:shd w:val="clear" w:color="auto" w:fill="000080"/>
          </w:tcPr>
          <w:p w14:paraId="300987F0" w14:textId="77777777" w:rsidR="002A6003" w:rsidRPr="002A6003" w:rsidRDefault="002A6003" w:rsidP="002A6003">
            <w:pPr>
              <w:kinsoku w:val="0"/>
              <w:overflowPunct w:val="0"/>
              <w:autoSpaceDE w:val="0"/>
              <w:autoSpaceDN w:val="0"/>
              <w:adjustRightInd w:val="0"/>
              <w:spacing w:before="108"/>
              <w:ind w:left="1160" w:right="1151"/>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exception</w:t>
            </w:r>
          </w:p>
        </w:tc>
        <w:tc>
          <w:tcPr>
            <w:tcW w:w="2537" w:type="dxa"/>
            <w:tcBorders>
              <w:top w:val="none" w:sz="6" w:space="0" w:color="auto"/>
              <w:left w:val="none" w:sz="6" w:space="0" w:color="auto"/>
              <w:bottom w:val="single" w:sz="4" w:space="0" w:color="0000FF"/>
              <w:right w:val="none" w:sz="6" w:space="0" w:color="auto"/>
            </w:tcBorders>
            <w:shd w:val="clear" w:color="auto" w:fill="000080"/>
          </w:tcPr>
          <w:p w14:paraId="300987F1" w14:textId="77777777" w:rsidR="002A6003" w:rsidRPr="002A6003" w:rsidRDefault="002A6003" w:rsidP="002A6003">
            <w:pPr>
              <w:kinsoku w:val="0"/>
              <w:overflowPunct w:val="0"/>
              <w:autoSpaceDE w:val="0"/>
              <w:autoSpaceDN w:val="0"/>
              <w:adjustRightInd w:val="0"/>
              <w:spacing w:before="108"/>
              <w:ind w:left="712" w:right="705"/>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Exception vector migration</w:t>
            </w:r>
          </w:p>
        </w:tc>
      </w:tr>
      <w:tr w:rsidR="002A6003" w:rsidRPr="002A6003" w14:paraId="300987F5" w14:textId="77777777" w:rsidTr="00AD241B">
        <w:trPr>
          <w:trHeight w:val="419"/>
        </w:trPr>
        <w:tc>
          <w:tcPr>
            <w:tcW w:w="2712" w:type="dxa"/>
            <w:tcBorders>
              <w:top w:val="single" w:sz="4" w:space="0" w:color="0000FF"/>
              <w:left w:val="single" w:sz="4" w:space="0" w:color="0000FF"/>
              <w:bottom w:val="single" w:sz="4" w:space="0" w:color="0000FF"/>
              <w:right w:val="single" w:sz="4" w:space="0" w:color="0000FF"/>
            </w:tcBorders>
          </w:tcPr>
          <w:p w14:paraId="300987F3" w14:textId="77777777" w:rsidR="002A6003" w:rsidRPr="002A6003" w:rsidRDefault="002A6003" w:rsidP="002A6003">
            <w:pPr>
              <w:kinsoku w:val="0"/>
              <w:overflowPunct w:val="0"/>
              <w:autoSpaceDE w:val="0"/>
              <w:autoSpaceDN w:val="0"/>
              <w:adjustRightInd w:val="0"/>
              <w:spacing w:before="119"/>
              <w:ind w:left="410" w:right="399"/>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TLB Refill, EXL = 0</w:t>
            </w:r>
          </w:p>
        </w:tc>
        <w:tc>
          <w:tcPr>
            <w:tcW w:w="2537" w:type="dxa"/>
            <w:tcBorders>
              <w:top w:val="single" w:sz="4" w:space="0" w:color="0000FF"/>
              <w:left w:val="single" w:sz="4" w:space="0" w:color="0000FF"/>
              <w:bottom w:val="single" w:sz="4" w:space="0" w:color="0000FF"/>
              <w:right w:val="single" w:sz="4" w:space="0" w:color="0000FF"/>
            </w:tcBorders>
          </w:tcPr>
          <w:p w14:paraId="300987F4" w14:textId="77777777" w:rsidR="002A6003" w:rsidRPr="002A6003" w:rsidRDefault="002A6003" w:rsidP="002A6003">
            <w:pPr>
              <w:kinsoku w:val="0"/>
              <w:overflowPunct w:val="0"/>
              <w:autoSpaceDE w:val="0"/>
              <w:autoSpaceDN w:val="0"/>
              <w:adjustRightInd w:val="0"/>
              <w:spacing w:before="119"/>
              <w:ind w:left="526" w:right="52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0 x000</w:t>
            </w:r>
          </w:p>
        </w:tc>
      </w:tr>
      <w:tr w:rsidR="002A6003" w:rsidRPr="002A6003" w14:paraId="300987F8" w14:textId="77777777" w:rsidTr="00AD241B">
        <w:trPr>
          <w:trHeight w:val="419"/>
        </w:trPr>
        <w:tc>
          <w:tcPr>
            <w:tcW w:w="2712" w:type="dxa"/>
            <w:tcBorders>
              <w:top w:val="single" w:sz="4" w:space="0" w:color="0000FF"/>
              <w:left w:val="single" w:sz="4" w:space="0" w:color="0000FF"/>
              <w:bottom w:val="single" w:sz="4" w:space="0" w:color="0000FF"/>
              <w:right w:val="single" w:sz="4" w:space="0" w:color="0000FF"/>
            </w:tcBorders>
          </w:tcPr>
          <w:p w14:paraId="300987F6" w14:textId="77777777" w:rsidR="002A6003" w:rsidRPr="002A6003" w:rsidRDefault="002A6003" w:rsidP="002A6003">
            <w:pPr>
              <w:kinsoku w:val="0"/>
              <w:overflowPunct w:val="0"/>
              <w:autoSpaceDE w:val="0"/>
              <w:autoSpaceDN w:val="0"/>
              <w:adjustRightInd w:val="0"/>
              <w:spacing w:before="119"/>
              <w:ind w:left="410" w:right="399"/>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XTLB Refill, EXL = 0</w:t>
            </w:r>
          </w:p>
        </w:tc>
        <w:tc>
          <w:tcPr>
            <w:tcW w:w="2537" w:type="dxa"/>
            <w:tcBorders>
              <w:top w:val="single" w:sz="4" w:space="0" w:color="0000FF"/>
              <w:left w:val="single" w:sz="4" w:space="0" w:color="0000FF"/>
              <w:bottom w:val="single" w:sz="4" w:space="0" w:color="0000FF"/>
              <w:right w:val="single" w:sz="4" w:space="0" w:color="0000FF"/>
            </w:tcBorders>
          </w:tcPr>
          <w:p w14:paraId="300987F7" w14:textId="77777777" w:rsidR="002A6003" w:rsidRPr="002A6003" w:rsidRDefault="002A6003" w:rsidP="002A6003">
            <w:pPr>
              <w:kinsoku w:val="0"/>
              <w:overflowPunct w:val="0"/>
              <w:autoSpaceDE w:val="0"/>
              <w:autoSpaceDN w:val="0"/>
              <w:adjustRightInd w:val="0"/>
              <w:spacing w:before="119"/>
              <w:ind w:left="527" w:right="52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0 x080</w:t>
            </w:r>
          </w:p>
        </w:tc>
      </w:tr>
      <w:tr w:rsidR="002A6003" w:rsidRPr="002A6003" w14:paraId="300987FB" w14:textId="77777777" w:rsidTr="00AD241B">
        <w:trPr>
          <w:trHeight w:val="422"/>
        </w:trPr>
        <w:tc>
          <w:tcPr>
            <w:tcW w:w="2712" w:type="dxa"/>
            <w:tcBorders>
              <w:top w:val="single" w:sz="4" w:space="0" w:color="0000FF"/>
              <w:left w:val="single" w:sz="4" w:space="0" w:color="0000FF"/>
              <w:bottom w:val="single" w:sz="4" w:space="0" w:color="0000FF"/>
              <w:right w:val="single" w:sz="4" w:space="0" w:color="0000FF"/>
            </w:tcBorders>
          </w:tcPr>
          <w:p w14:paraId="300987F9" w14:textId="77777777" w:rsidR="002A6003" w:rsidRPr="002A6003" w:rsidRDefault="002A6003" w:rsidP="002A6003">
            <w:pPr>
              <w:kinsoku w:val="0"/>
              <w:overflowPunct w:val="0"/>
              <w:autoSpaceDE w:val="0"/>
              <w:autoSpaceDN w:val="0"/>
              <w:adjustRightInd w:val="0"/>
              <w:spacing w:before="121"/>
              <w:ind w:left="410" w:right="39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Cache error</w:t>
            </w:r>
          </w:p>
        </w:tc>
        <w:tc>
          <w:tcPr>
            <w:tcW w:w="2537" w:type="dxa"/>
            <w:tcBorders>
              <w:top w:val="single" w:sz="4" w:space="0" w:color="0000FF"/>
              <w:left w:val="single" w:sz="4" w:space="0" w:color="0000FF"/>
              <w:bottom w:val="single" w:sz="4" w:space="0" w:color="0000FF"/>
              <w:right w:val="single" w:sz="4" w:space="0" w:color="0000FF"/>
            </w:tcBorders>
          </w:tcPr>
          <w:p w14:paraId="300987FA" w14:textId="77777777" w:rsidR="002A6003" w:rsidRPr="002A6003" w:rsidRDefault="002A6003" w:rsidP="002A6003">
            <w:pPr>
              <w:kinsoku w:val="0"/>
              <w:overflowPunct w:val="0"/>
              <w:autoSpaceDE w:val="0"/>
              <w:autoSpaceDN w:val="0"/>
              <w:adjustRightInd w:val="0"/>
              <w:spacing w:before="121"/>
              <w:ind w:left="526" w:right="52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0 x100</w:t>
            </w:r>
          </w:p>
        </w:tc>
      </w:tr>
      <w:tr w:rsidR="002A6003" w:rsidRPr="002A6003" w14:paraId="300987FE" w14:textId="77777777" w:rsidTr="00AD241B">
        <w:trPr>
          <w:trHeight w:val="419"/>
        </w:trPr>
        <w:tc>
          <w:tcPr>
            <w:tcW w:w="2712" w:type="dxa"/>
            <w:tcBorders>
              <w:top w:val="single" w:sz="4" w:space="0" w:color="0000FF"/>
              <w:left w:val="single" w:sz="4" w:space="0" w:color="0000FF"/>
              <w:bottom w:val="single" w:sz="4" w:space="0" w:color="0000FF"/>
              <w:right w:val="single" w:sz="4" w:space="0" w:color="0000FF"/>
            </w:tcBorders>
          </w:tcPr>
          <w:p w14:paraId="300987FC" w14:textId="77777777" w:rsidR="002A6003" w:rsidRPr="002A6003" w:rsidRDefault="002A6003" w:rsidP="002A6003">
            <w:pPr>
              <w:kinsoku w:val="0"/>
              <w:overflowPunct w:val="0"/>
              <w:autoSpaceDE w:val="0"/>
              <w:autoSpaceDN w:val="0"/>
              <w:adjustRightInd w:val="0"/>
              <w:spacing w:before="107"/>
              <w:ind w:left="410" w:right="40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Other Shared exceptions</w:t>
            </w:r>
          </w:p>
        </w:tc>
        <w:tc>
          <w:tcPr>
            <w:tcW w:w="2537" w:type="dxa"/>
            <w:tcBorders>
              <w:top w:val="single" w:sz="4" w:space="0" w:color="0000FF"/>
              <w:left w:val="single" w:sz="4" w:space="0" w:color="0000FF"/>
              <w:bottom w:val="single" w:sz="4" w:space="0" w:color="0000FF"/>
              <w:right w:val="single" w:sz="4" w:space="0" w:color="0000FF"/>
            </w:tcBorders>
          </w:tcPr>
          <w:p w14:paraId="300987FD" w14:textId="77777777" w:rsidR="002A6003" w:rsidRPr="002A6003" w:rsidRDefault="002A6003" w:rsidP="002A6003">
            <w:pPr>
              <w:kinsoku w:val="0"/>
              <w:overflowPunct w:val="0"/>
              <w:autoSpaceDE w:val="0"/>
              <w:autoSpaceDN w:val="0"/>
              <w:adjustRightInd w:val="0"/>
              <w:spacing w:before="119"/>
              <w:ind w:left="526" w:right="52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0 x180</w:t>
            </w:r>
          </w:p>
        </w:tc>
      </w:tr>
      <w:tr w:rsidR="002A6003" w:rsidRPr="002A6003" w14:paraId="30098801" w14:textId="77777777" w:rsidTr="00AD241B">
        <w:trPr>
          <w:trHeight w:val="419"/>
        </w:trPr>
        <w:tc>
          <w:tcPr>
            <w:tcW w:w="2712" w:type="dxa"/>
            <w:tcBorders>
              <w:top w:val="single" w:sz="4" w:space="0" w:color="0000FF"/>
              <w:left w:val="single" w:sz="4" w:space="0" w:color="0000FF"/>
              <w:bottom w:val="single" w:sz="4" w:space="0" w:color="0000FF"/>
              <w:right w:val="single" w:sz="4" w:space="0" w:color="0000FF"/>
            </w:tcBorders>
          </w:tcPr>
          <w:p w14:paraId="300987FF" w14:textId="77777777" w:rsidR="002A6003" w:rsidRPr="002A6003" w:rsidRDefault="002A6003" w:rsidP="002A6003">
            <w:pPr>
              <w:kinsoku w:val="0"/>
              <w:overflowPunct w:val="0"/>
              <w:autoSpaceDE w:val="0"/>
              <w:autoSpaceDN w:val="0"/>
              <w:adjustRightInd w:val="0"/>
              <w:spacing w:before="108"/>
              <w:ind w:left="410" w:right="402"/>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 xml:space="preserve">The interrupt and </w:t>
            </w:r>
            <w:proofErr w:type="spellStart"/>
            <w:r w:rsidRPr="002A6003">
              <w:rPr>
                <w:rFonts w:ascii="Times New Roman" w:eastAsia="宋体" w:hAnsi="Times New Roman" w:cs="宋体" w:hint="eastAsia"/>
                <w:kern w:val="0"/>
                <w:sz w:val="18"/>
                <w:szCs w:val="18"/>
              </w:rPr>
              <w:t>CauseIV</w:t>
            </w:r>
            <w:proofErr w:type="spellEnd"/>
            <w:r w:rsidRPr="002A6003">
              <w:rPr>
                <w:rFonts w:ascii="Times New Roman" w:eastAsia="宋体" w:hAnsi="Times New Roman" w:cs="宋体" w:hint="eastAsia"/>
                <w:kern w:val="0"/>
                <w:sz w:val="18"/>
                <w:szCs w:val="18"/>
              </w:rPr>
              <w:t xml:space="preserve"> = 1</w:t>
            </w:r>
          </w:p>
        </w:tc>
        <w:tc>
          <w:tcPr>
            <w:tcW w:w="2537" w:type="dxa"/>
            <w:tcBorders>
              <w:top w:val="single" w:sz="4" w:space="0" w:color="0000FF"/>
              <w:left w:val="single" w:sz="4" w:space="0" w:color="0000FF"/>
              <w:bottom w:val="single" w:sz="4" w:space="0" w:color="0000FF"/>
              <w:right w:val="single" w:sz="4" w:space="0" w:color="0000FF"/>
            </w:tcBorders>
          </w:tcPr>
          <w:p w14:paraId="30098800" w14:textId="77777777" w:rsidR="002A6003" w:rsidRPr="002A6003" w:rsidRDefault="002A6003" w:rsidP="002A6003">
            <w:pPr>
              <w:kinsoku w:val="0"/>
              <w:overflowPunct w:val="0"/>
              <w:autoSpaceDE w:val="0"/>
              <w:autoSpaceDN w:val="0"/>
              <w:adjustRightInd w:val="0"/>
              <w:spacing w:before="119"/>
              <w:ind w:left="526" w:right="52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0 x200</w:t>
            </w:r>
          </w:p>
        </w:tc>
      </w:tr>
      <w:tr w:rsidR="002A6003" w:rsidRPr="002A6003" w14:paraId="30098804" w14:textId="77777777" w:rsidTr="00AD241B">
        <w:trPr>
          <w:trHeight w:val="419"/>
        </w:trPr>
        <w:tc>
          <w:tcPr>
            <w:tcW w:w="2712" w:type="dxa"/>
            <w:tcBorders>
              <w:top w:val="single" w:sz="4" w:space="0" w:color="0000FF"/>
              <w:left w:val="single" w:sz="4" w:space="0" w:color="0000FF"/>
              <w:bottom w:val="single" w:sz="4" w:space="0" w:color="0000FF"/>
              <w:right w:val="single" w:sz="4" w:space="0" w:color="0000FF"/>
            </w:tcBorders>
          </w:tcPr>
          <w:p w14:paraId="30098802" w14:textId="77777777" w:rsidR="002A6003" w:rsidRPr="002A6003" w:rsidRDefault="002A6003" w:rsidP="002A6003">
            <w:pPr>
              <w:kinsoku w:val="0"/>
              <w:overflowPunct w:val="0"/>
              <w:autoSpaceDE w:val="0"/>
              <w:autoSpaceDN w:val="0"/>
              <w:adjustRightInd w:val="0"/>
              <w:spacing w:before="119"/>
              <w:ind w:left="410" w:right="41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Reset, Soft Reset, NMI</w:t>
            </w:r>
          </w:p>
        </w:tc>
        <w:tc>
          <w:tcPr>
            <w:tcW w:w="2537" w:type="dxa"/>
            <w:tcBorders>
              <w:top w:val="single" w:sz="4" w:space="0" w:color="0000FF"/>
              <w:left w:val="single" w:sz="4" w:space="0" w:color="0000FF"/>
              <w:bottom w:val="single" w:sz="4" w:space="0" w:color="0000FF"/>
              <w:right w:val="single" w:sz="4" w:space="0" w:color="0000FF"/>
            </w:tcBorders>
          </w:tcPr>
          <w:p w14:paraId="30098803" w14:textId="77777777" w:rsidR="002A6003" w:rsidRPr="002A6003" w:rsidRDefault="002A6003" w:rsidP="002A6003">
            <w:pPr>
              <w:kinsoku w:val="0"/>
              <w:overflowPunct w:val="0"/>
              <w:autoSpaceDE w:val="0"/>
              <w:autoSpaceDN w:val="0"/>
              <w:adjustRightInd w:val="0"/>
              <w:spacing w:before="108"/>
              <w:ind w:left="527" w:right="520"/>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None (using base address)</w:t>
            </w:r>
          </w:p>
        </w:tc>
      </w:tr>
    </w:tbl>
    <w:p w14:paraId="3009880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806"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4"/>
          <w:szCs w:val="24"/>
        </w:rPr>
      </w:pPr>
    </w:p>
    <w:p w14:paraId="30098807"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For external interrupts (including clock and performance counter interrupts), the traditional approach is to use a common exception entry, which is distributed to the corresponding service by the </w:t>
      </w:r>
      <w:proofErr w:type="spellStart"/>
      <w:r w:rsidRPr="002A6003">
        <w:rPr>
          <w:rFonts w:ascii="Times New Roman" w:eastAsia="宋体" w:hAnsi="Times New Roman" w:cs="宋体" w:hint="eastAsia"/>
          <w:spacing w:val="5"/>
          <w:kern w:val="0"/>
          <w:szCs w:val="21"/>
        </w:rPr>
        <w:t>software.The</w:t>
      </w:r>
      <w:proofErr w:type="spellEnd"/>
      <w:r w:rsidRPr="002A6003">
        <w:rPr>
          <w:rFonts w:ascii="Times New Roman" w:eastAsia="宋体" w:hAnsi="Times New Roman" w:cs="宋体" w:hint="eastAsia"/>
          <w:spacing w:val="5"/>
          <w:kern w:val="0"/>
          <w:szCs w:val="21"/>
        </w:rPr>
        <w:t xml:space="preserve"> godson GS464 processor core support vector Interrupt mode (Vectored Interrupt), the model of the register by the Cause IV a </w:t>
      </w:r>
      <w:proofErr w:type="spellStart"/>
      <w:r w:rsidRPr="002A6003">
        <w:rPr>
          <w:rFonts w:ascii="Times New Roman" w:eastAsia="宋体" w:hAnsi="Times New Roman" w:cs="宋体" w:hint="eastAsia"/>
          <w:spacing w:val="5"/>
          <w:kern w:val="0"/>
          <w:szCs w:val="21"/>
        </w:rPr>
        <w:t>choice.In</w:t>
      </w:r>
      <w:proofErr w:type="spellEnd"/>
      <w:r w:rsidRPr="002A6003">
        <w:rPr>
          <w:rFonts w:ascii="Times New Roman" w:eastAsia="宋体" w:hAnsi="Times New Roman" w:cs="宋体" w:hint="eastAsia"/>
          <w:spacing w:val="5"/>
          <w:kern w:val="0"/>
          <w:szCs w:val="21"/>
        </w:rPr>
        <w:t xml:space="preserve"> vector interrupt mode, interrupt priority is reduced from IP7 to IP0 and there are special exception entries.</w:t>
      </w:r>
      <w:r w:rsidRPr="002A6003">
        <w:rPr>
          <w:rFonts w:ascii="Times New Roman" w:eastAsia="宋体" w:hAnsi="Times New Roman" w:cs="宋体"/>
          <w:spacing w:val="5"/>
          <w:kern w:val="0"/>
          <w:szCs w:val="21"/>
        </w:rPr>
        <w:t xml:space="preserve"> The VS field of the </w:t>
      </w:r>
      <w:proofErr w:type="spellStart"/>
      <w:r w:rsidRPr="002A6003">
        <w:rPr>
          <w:rFonts w:ascii="Times New Roman" w:eastAsia="宋体" w:hAnsi="Times New Roman" w:cs="宋体"/>
          <w:spacing w:val="5"/>
          <w:kern w:val="0"/>
          <w:szCs w:val="21"/>
        </w:rPr>
        <w:t>IntCtl</w:t>
      </w:r>
      <w:proofErr w:type="spellEnd"/>
      <w:r w:rsidRPr="002A6003">
        <w:rPr>
          <w:rFonts w:ascii="Times New Roman" w:eastAsia="宋体" w:hAnsi="Times New Roman" w:cs="宋体"/>
          <w:spacing w:val="5"/>
          <w:kern w:val="0"/>
          <w:szCs w:val="21"/>
        </w:rPr>
        <w:t xml:space="preserve"> register controls the space occupied by these exception handling codes, and the entry offset corresponding to each interrupt can be calculated using the following formula (where the vector number starts from zero</w:t>
      </w:r>
      <w:proofErr w:type="gramStart"/>
      <w:r w:rsidRPr="002A6003">
        <w:rPr>
          <w:rFonts w:ascii="Times New Roman" w:eastAsia="宋体" w:hAnsi="Times New Roman" w:cs="宋体"/>
          <w:spacing w:val="5"/>
          <w:kern w:val="0"/>
          <w:szCs w:val="21"/>
        </w:rPr>
        <w:t>) :</w:t>
      </w:r>
      <w:proofErr w:type="gramEnd"/>
      <w:r w:rsidRPr="002A6003">
        <w:rPr>
          <w:rFonts w:ascii="Times New Roman" w:eastAsia="宋体" w:hAnsi="Times New Roman" w:cs="宋体"/>
          <w:spacing w:val="5"/>
          <w:kern w:val="0"/>
          <w:szCs w:val="21"/>
        </w:rPr>
        <w:t xml:space="preserve"> </w:t>
      </w:r>
    </w:p>
    <w:p w14:paraId="30098808" w14:textId="77777777" w:rsidR="002A6003" w:rsidRPr="002A6003" w:rsidRDefault="002A6003" w:rsidP="002A6003">
      <w:pPr>
        <w:kinsoku w:val="0"/>
        <w:overflowPunct w:val="0"/>
        <w:autoSpaceDE w:val="0"/>
        <w:autoSpaceDN w:val="0"/>
        <w:adjustRightInd w:val="0"/>
        <w:spacing w:line="268" w:lineRule="exact"/>
        <w:ind w:left="22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Vector interrupt offset = 0x200 + vector number * </w:t>
      </w:r>
      <w:proofErr w:type="spellStart"/>
      <w:r w:rsidRPr="002A6003">
        <w:rPr>
          <w:rFonts w:ascii="Times New Roman" w:eastAsia="宋体" w:hAnsi="Times New Roman" w:cs="宋体" w:hint="eastAsia"/>
          <w:spacing w:val="5"/>
          <w:kern w:val="0"/>
          <w:szCs w:val="21"/>
        </w:rPr>
        <w:t>IntCtlVS</w:t>
      </w:r>
      <w:proofErr w:type="spellEnd"/>
    </w:p>
    <w:p w14:paraId="3009880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2"/>
        </w:rPr>
      </w:pPr>
    </w:p>
    <w:p w14:paraId="3009880A" w14:textId="77777777" w:rsidR="002A6003" w:rsidRPr="002A6003" w:rsidRDefault="002A6003" w:rsidP="002A6003">
      <w:pPr>
        <w:numPr>
          <w:ilvl w:val="1"/>
          <w:numId w:val="6"/>
        </w:numPr>
        <w:tabs>
          <w:tab w:val="left" w:pos="2259"/>
        </w:tabs>
        <w:kinsoku w:val="0"/>
        <w:overflowPunct w:val="0"/>
        <w:autoSpaceDE w:val="0"/>
        <w:autoSpaceDN w:val="0"/>
        <w:adjustRightInd w:val="0"/>
        <w:spacing w:before="153"/>
        <w:jc w:val="left"/>
        <w:outlineLvl w:val="2"/>
        <w:rPr>
          <w:rFonts w:ascii="Times New Roman" w:eastAsia="宋体" w:hAnsi="Times New Roman" w:cs="黑体"/>
          <w:kern w:val="0"/>
          <w:sz w:val="32"/>
          <w:szCs w:val="32"/>
        </w:rPr>
      </w:pPr>
      <w:bookmarkStart w:id="430" w:name="6.3_例外优先级"/>
      <w:bookmarkStart w:id="431" w:name="_bookmark384"/>
      <w:bookmarkStart w:id="432" w:name="_Toc41148052"/>
      <w:bookmarkStart w:id="433" w:name="_Toc41294583"/>
      <w:bookmarkEnd w:id="430"/>
      <w:bookmarkEnd w:id="431"/>
      <w:r w:rsidRPr="002A6003">
        <w:rPr>
          <w:rFonts w:ascii="Times New Roman" w:eastAsia="宋体" w:hAnsi="Times New Roman" w:cs="黑体" w:hint="eastAsia"/>
          <w:kern w:val="0"/>
          <w:sz w:val="32"/>
          <w:szCs w:val="32"/>
        </w:rPr>
        <w:t>Exception priority</w:t>
      </w:r>
      <w:bookmarkEnd w:id="432"/>
      <w:bookmarkEnd w:id="433"/>
    </w:p>
    <w:p w14:paraId="3009880B"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80C" w14:textId="77777777" w:rsidR="002A6003" w:rsidRPr="002A6003" w:rsidRDefault="002A6003" w:rsidP="002A6003">
      <w:pPr>
        <w:kinsoku w:val="0"/>
        <w:overflowPunct w:val="0"/>
        <w:autoSpaceDE w:val="0"/>
        <w:autoSpaceDN w:val="0"/>
        <w:adjustRightInd w:val="0"/>
        <w:spacing w:before="1" w:line="417" w:lineRule="auto"/>
        <w:ind w:left="1799" w:right="1586"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rest of this chapter covers the exceptions in the order of priority given in table 6-3 (for specific exceptions, such as TLB exceptions and directive/data exceptions, grouped together for convenience).</w:t>
      </w:r>
      <w:hyperlink w:anchor="bookmark385" w:history="1"/>
      <w:r w:rsidRPr="002A6003">
        <w:rPr>
          <w:rFonts w:ascii="Times New Roman" w:eastAsia="宋体" w:hAnsi="Times New Roman" w:cs="宋体" w:hint="eastAsia"/>
          <w:spacing w:val="5"/>
          <w:kern w:val="0"/>
          <w:szCs w:val="21"/>
        </w:rPr>
        <w:t xml:space="preserve">When an instruction simultaneously generates more than one exception, only the highest priority exception is reported to the </w:t>
      </w:r>
      <w:proofErr w:type="spellStart"/>
      <w:r w:rsidRPr="002A6003">
        <w:rPr>
          <w:rFonts w:ascii="Times New Roman" w:eastAsia="宋体" w:hAnsi="Times New Roman" w:cs="宋体" w:hint="eastAsia"/>
          <w:spacing w:val="5"/>
          <w:kern w:val="0"/>
          <w:szCs w:val="21"/>
        </w:rPr>
        <w:t>processor.Some</w:t>
      </w:r>
      <w:proofErr w:type="spellEnd"/>
      <w:r w:rsidRPr="002A6003">
        <w:rPr>
          <w:rFonts w:ascii="Times New Roman" w:eastAsia="宋体" w:hAnsi="Times New Roman" w:cs="宋体" w:hint="eastAsia"/>
          <w:spacing w:val="5"/>
          <w:kern w:val="0"/>
          <w:szCs w:val="21"/>
        </w:rPr>
        <w:t xml:space="preserve"> exceptions are not generated by the instruction being executed at the time, and some may be </w:t>
      </w:r>
      <w:proofErr w:type="spellStart"/>
      <w:r w:rsidRPr="002A6003">
        <w:rPr>
          <w:rFonts w:ascii="Times New Roman" w:eastAsia="宋体" w:hAnsi="Times New Roman" w:cs="宋体" w:hint="eastAsia"/>
          <w:spacing w:val="5"/>
          <w:kern w:val="0"/>
          <w:szCs w:val="21"/>
        </w:rPr>
        <w:t>deferred.See</w:t>
      </w:r>
      <w:proofErr w:type="spellEnd"/>
      <w:r w:rsidRPr="002A6003">
        <w:rPr>
          <w:rFonts w:ascii="Times New Roman" w:eastAsia="宋体" w:hAnsi="Times New Roman" w:cs="宋体" w:hint="eastAsia"/>
          <w:spacing w:val="5"/>
          <w:kern w:val="0"/>
          <w:szCs w:val="21"/>
        </w:rPr>
        <w:t xml:space="preserve"> this chapter's separate introduction to each exception for more details.</w:t>
      </w:r>
    </w:p>
    <w:p w14:paraId="3009880D" w14:textId="77777777" w:rsidR="002A6003" w:rsidRPr="002A6003" w:rsidRDefault="002A6003" w:rsidP="002A6003">
      <w:pPr>
        <w:kinsoku w:val="0"/>
        <w:overflowPunct w:val="0"/>
        <w:autoSpaceDE w:val="0"/>
        <w:autoSpaceDN w:val="0"/>
        <w:adjustRightInd w:val="0"/>
        <w:spacing w:before="7"/>
        <w:ind w:left="914" w:right="914"/>
        <w:jc w:val="center"/>
        <w:rPr>
          <w:rFonts w:ascii="Times New Roman" w:eastAsia="宋体" w:hAnsi="Times New Roman" w:cs="宋体"/>
          <w:kern w:val="0"/>
          <w:sz w:val="18"/>
          <w:szCs w:val="18"/>
        </w:rPr>
      </w:pPr>
      <w:bookmarkStart w:id="434" w:name="_bookmark385"/>
      <w:bookmarkEnd w:id="434"/>
      <w:r w:rsidRPr="002A6003">
        <w:rPr>
          <w:rFonts w:ascii="Times New Roman" w:eastAsia="宋体" w:hAnsi="Times New Roman" w:cs="宋体" w:hint="eastAsia"/>
          <w:kern w:val="0"/>
          <w:sz w:val="18"/>
          <w:szCs w:val="18"/>
        </w:rPr>
        <w:t>Table 6-3 priority of exceptions</w:t>
      </w:r>
    </w:p>
    <w:p w14:paraId="3009880E"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689" w:type="dxa"/>
        <w:tblLayout w:type="fixed"/>
        <w:tblCellMar>
          <w:left w:w="0" w:type="dxa"/>
          <w:right w:w="0" w:type="dxa"/>
        </w:tblCellMar>
        <w:tblLook w:val="0000" w:firstRow="0" w:lastRow="0" w:firstColumn="0" w:lastColumn="0" w:noHBand="0" w:noVBand="0"/>
      </w:tblPr>
      <w:tblGrid>
        <w:gridCol w:w="8522"/>
      </w:tblGrid>
      <w:tr w:rsidR="002A6003" w:rsidRPr="002A6003" w14:paraId="30098810" w14:textId="77777777" w:rsidTr="002F25EC">
        <w:trPr>
          <w:trHeight w:val="419"/>
        </w:trPr>
        <w:tc>
          <w:tcPr>
            <w:tcW w:w="8522" w:type="dxa"/>
            <w:tcBorders>
              <w:top w:val="none" w:sz="6" w:space="0" w:color="auto"/>
              <w:left w:val="none" w:sz="6" w:space="0" w:color="auto"/>
              <w:bottom w:val="single" w:sz="4" w:space="0" w:color="0000FF"/>
              <w:right w:val="none" w:sz="6" w:space="0" w:color="auto"/>
            </w:tcBorders>
            <w:shd w:val="clear" w:color="auto" w:fill="000080"/>
          </w:tcPr>
          <w:p w14:paraId="3009880F" w14:textId="77777777" w:rsidR="002A6003" w:rsidRPr="002A6003" w:rsidRDefault="002A6003" w:rsidP="002A6003">
            <w:pPr>
              <w:kinsoku w:val="0"/>
              <w:overflowPunct w:val="0"/>
              <w:autoSpaceDE w:val="0"/>
              <w:autoSpaceDN w:val="0"/>
              <w:adjustRightInd w:val="0"/>
              <w:spacing w:before="108"/>
              <w:ind w:left="3704" w:right="3697"/>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Exception priority order</w:t>
            </w:r>
          </w:p>
        </w:tc>
      </w:tr>
      <w:tr w:rsidR="002A6003" w:rsidRPr="002A6003" w14:paraId="30098812"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11" w14:textId="77777777" w:rsidR="002A6003" w:rsidRPr="002A6003" w:rsidRDefault="002A6003" w:rsidP="002A6003">
            <w:pPr>
              <w:kinsoku w:val="0"/>
              <w:overflowPunct w:val="0"/>
              <w:autoSpaceDE w:val="0"/>
              <w:autoSpaceDN w:val="0"/>
              <w:adjustRightInd w:val="0"/>
              <w:spacing w:before="108"/>
              <w:ind w:right="3470"/>
              <w:jc w:val="right"/>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Cold reset (highest priority)</w:t>
            </w:r>
          </w:p>
        </w:tc>
      </w:tr>
      <w:tr w:rsidR="002A6003" w:rsidRPr="002A6003" w14:paraId="30098814"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13" w14:textId="77777777" w:rsidR="002A6003" w:rsidRPr="002A6003" w:rsidRDefault="002A6003" w:rsidP="002A6003">
            <w:pPr>
              <w:kinsoku w:val="0"/>
              <w:overflowPunct w:val="0"/>
              <w:autoSpaceDE w:val="0"/>
              <w:autoSpaceDN w:val="0"/>
              <w:adjustRightInd w:val="0"/>
              <w:spacing w:before="108"/>
              <w:ind w:right="3441"/>
              <w:jc w:val="right"/>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lastRenderedPageBreak/>
              <w:t>Unmasked interrupt (NMI)</w:t>
            </w:r>
          </w:p>
        </w:tc>
      </w:tr>
      <w:tr w:rsidR="002A6003" w:rsidRPr="002A6003" w14:paraId="30098816"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15" w14:textId="77777777" w:rsidR="002A6003" w:rsidRPr="002A6003" w:rsidRDefault="002A6003" w:rsidP="002A6003">
            <w:pPr>
              <w:kinsoku w:val="0"/>
              <w:overflowPunct w:val="0"/>
              <w:autoSpaceDE w:val="0"/>
              <w:autoSpaceDN w:val="0"/>
              <w:adjustRightInd w:val="0"/>
              <w:spacing w:before="107"/>
              <w:ind w:right="3518"/>
              <w:jc w:val="righ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Wrong address -- pointing</w:t>
            </w:r>
          </w:p>
        </w:tc>
      </w:tr>
      <w:tr w:rsidR="002A6003" w:rsidRPr="002A6003" w14:paraId="30098818"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17" w14:textId="77777777" w:rsidR="002A6003" w:rsidRPr="002A6003" w:rsidRDefault="002A6003" w:rsidP="002A6003">
            <w:pPr>
              <w:kinsoku w:val="0"/>
              <w:overflowPunct w:val="0"/>
              <w:autoSpaceDE w:val="0"/>
              <w:autoSpaceDN w:val="0"/>
              <w:adjustRightInd w:val="0"/>
              <w:spacing w:before="108"/>
              <w:ind w:right="3508"/>
              <w:jc w:val="right"/>
              <w:rPr>
                <w:rFonts w:ascii="Times New Roman" w:eastAsia="宋体" w:hAnsi="Times New Roman" w:cs="宋体"/>
                <w:kern w:val="0"/>
                <w:sz w:val="18"/>
                <w:szCs w:val="18"/>
              </w:rPr>
            </w:pPr>
            <w:r w:rsidRPr="002A6003">
              <w:rPr>
                <w:rFonts w:ascii="Times New Roman" w:eastAsia="宋体" w:hAnsi="Times New Roman" w:cs="Arial"/>
                <w:kern w:val="0"/>
                <w:sz w:val="18"/>
                <w:szCs w:val="18"/>
              </w:rPr>
              <w:t xml:space="preserve">TLB refill - take the finger </w:t>
            </w:r>
          </w:p>
        </w:tc>
      </w:tr>
      <w:tr w:rsidR="002A6003" w:rsidRPr="002A6003" w14:paraId="3009881A" w14:textId="77777777" w:rsidTr="002F25EC">
        <w:trPr>
          <w:trHeight w:val="421"/>
        </w:trPr>
        <w:tc>
          <w:tcPr>
            <w:tcW w:w="8522" w:type="dxa"/>
            <w:tcBorders>
              <w:top w:val="single" w:sz="4" w:space="0" w:color="0000FF"/>
              <w:left w:val="single" w:sz="4" w:space="0" w:color="0000FF"/>
              <w:bottom w:val="single" w:sz="4" w:space="0" w:color="0000FF"/>
              <w:right w:val="single" w:sz="4" w:space="0" w:color="0000FF"/>
            </w:tcBorders>
          </w:tcPr>
          <w:p w14:paraId="30098819" w14:textId="77777777" w:rsidR="002A6003" w:rsidRPr="002A6003" w:rsidRDefault="002A6003" w:rsidP="002A6003">
            <w:pPr>
              <w:kinsoku w:val="0"/>
              <w:overflowPunct w:val="0"/>
              <w:autoSpaceDE w:val="0"/>
              <w:autoSpaceDN w:val="0"/>
              <w:adjustRightInd w:val="0"/>
              <w:spacing w:before="110"/>
              <w:ind w:right="3508"/>
              <w:jc w:val="right"/>
              <w:rPr>
                <w:rFonts w:ascii="Times New Roman" w:eastAsia="宋体" w:hAnsi="Times New Roman" w:cs="宋体"/>
                <w:kern w:val="0"/>
                <w:sz w:val="18"/>
                <w:szCs w:val="18"/>
              </w:rPr>
            </w:pPr>
            <w:r w:rsidRPr="002A6003">
              <w:rPr>
                <w:rFonts w:ascii="Times New Roman" w:eastAsia="宋体" w:hAnsi="Times New Roman" w:cs="Arial"/>
                <w:kern w:val="0"/>
                <w:sz w:val="18"/>
                <w:szCs w:val="18"/>
              </w:rPr>
              <w:t xml:space="preserve">TLB is invalid -- take a finger </w:t>
            </w:r>
          </w:p>
        </w:tc>
      </w:tr>
      <w:tr w:rsidR="002A6003" w:rsidRPr="002A6003" w14:paraId="3009881C"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1B" w14:textId="77777777" w:rsidR="002A6003" w:rsidRPr="002A6003" w:rsidRDefault="002A6003" w:rsidP="002A6003">
            <w:pPr>
              <w:kinsoku w:val="0"/>
              <w:overflowPunct w:val="0"/>
              <w:autoSpaceDE w:val="0"/>
              <w:autoSpaceDN w:val="0"/>
              <w:adjustRightInd w:val="0"/>
              <w:spacing w:before="108"/>
              <w:ind w:right="3503"/>
              <w:jc w:val="right"/>
              <w:rPr>
                <w:rFonts w:ascii="Times New Roman" w:eastAsia="宋体" w:hAnsi="Times New Roman" w:cs="宋体"/>
                <w:kern w:val="0"/>
                <w:sz w:val="18"/>
                <w:szCs w:val="18"/>
              </w:rPr>
            </w:pPr>
            <w:r w:rsidRPr="002A6003">
              <w:rPr>
                <w:rFonts w:ascii="Times New Roman" w:eastAsia="宋体" w:hAnsi="Times New Roman" w:cs="Arial"/>
                <w:kern w:val="0"/>
                <w:sz w:val="18"/>
                <w:szCs w:val="18"/>
              </w:rPr>
              <w:t xml:space="preserve">Cache error - take a pointer </w:t>
            </w:r>
          </w:p>
        </w:tc>
      </w:tr>
      <w:tr w:rsidR="002A6003" w:rsidRPr="002A6003" w14:paraId="30098820"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1F" w14:textId="77777777" w:rsidR="002A6003" w:rsidRPr="002A6003" w:rsidRDefault="002A6003" w:rsidP="002A6003">
            <w:pPr>
              <w:kinsoku w:val="0"/>
              <w:overflowPunct w:val="0"/>
              <w:autoSpaceDE w:val="0"/>
              <w:autoSpaceDN w:val="0"/>
              <w:adjustRightInd w:val="0"/>
              <w:spacing w:before="108"/>
              <w:ind w:left="1271" w:right="125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Bus error - take a finger</w:t>
            </w:r>
          </w:p>
        </w:tc>
      </w:tr>
      <w:tr w:rsidR="002A6003" w:rsidRPr="002A6003" w14:paraId="30098822"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21" w14:textId="77777777" w:rsidR="002A6003" w:rsidRPr="002A6003" w:rsidRDefault="002A6003" w:rsidP="002A6003">
            <w:pPr>
              <w:kinsoku w:val="0"/>
              <w:overflowPunct w:val="0"/>
              <w:autoSpaceDE w:val="0"/>
              <w:autoSpaceDN w:val="0"/>
              <w:adjustRightInd w:val="0"/>
              <w:spacing w:before="108"/>
              <w:ind w:left="1271" w:right="126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Integer overflows, traps, system calls, breakpoints, reserved instructions, coprocessors unavailable, floating point exceptions</w:t>
            </w:r>
          </w:p>
        </w:tc>
      </w:tr>
      <w:tr w:rsidR="002A6003" w:rsidRPr="002A6003" w14:paraId="30098824" w14:textId="77777777" w:rsidTr="002F25EC">
        <w:trPr>
          <w:trHeight w:val="422"/>
        </w:trPr>
        <w:tc>
          <w:tcPr>
            <w:tcW w:w="8522" w:type="dxa"/>
            <w:tcBorders>
              <w:top w:val="single" w:sz="4" w:space="0" w:color="0000FF"/>
              <w:left w:val="single" w:sz="4" w:space="0" w:color="0000FF"/>
              <w:bottom w:val="single" w:sz="4" w:space="0" w:color="0000FF"/>
              <w:right w:val="single" w:sz="4" w:space="0" w:color="0000FF"/>
            </w:tcBorders>
          </w:tcPr>
          <w:p w14:paraId="30098823" w14:textId="77777777" w:rsidR="002A6003" w:rsidRPr="002A6003" w:rsidRDefault="002A6003" w:rsidP="002A6003">
            <w:pPr>
              <w:kinsoku w:val="0"/>
              <w:overflowPunct w:val="0"/>
              <w:autoSpaceDE w:val="0"/>
              <w:autoSpaceDN w:val="0"/>
              <w:adjustRightInd w:val="0"/>
              <w:spacing w:before="110"/>
              <w:ind w:left="1268" w:right="1261"/>
              <w:jc w:val="center"/>
              <w:rPr>
                <w:rFonts w:ascii="Times New Roman" w:eastAsia="宋体" w:hAnsi="Times New Roman" w:cs="宋体"/>
                <w:kern w:val="0"/>
                <w:sz w:val="18"/>
                <w:szCs w:val="18"/>
              </w:rPr>
            </w:pPr>
            <w:r w:rsidRPr="002A6003">
              <w:rPr>
                <w:rFonts w:ascii="Times New Roman" w:eastAsia="宋体" w:hAnsi="Times New Roman" w:cs="Arial"/>
                <w:kern w:val="0"/>
                <w:sz w:val="18"/>
                <w:szCs w:val="18"/>
              </w:rPr>
              <w:t xml:space="preserve">EJTAG interrupt </w:t>
            </w:r>
          </w:p>
        </w:tc>
      </w:tr>
      <w:tr w:rsidR="002A6003" w:rsidRPr="002A6003" w14:paraId="30098826"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25" w14:textId="77777777" w:rsidR="002A6003" w:rsidRPr="002A6003" w:rsidRDefault="002A6003" w:rsidP="002A6003">
            <w:pPr>
              <w:kinsoku w:val="0"/>
              <w:overflowPunct w:val="0"/>
              <w:autoSpaceDE w:val="0"/>
              <w:autoSpaceDN w:val="0"/>
              <w:adjustRightInd w:val="0"/>
              <w:spacing w:before="108"/>
              <w:ind w:left="1271" w:right="126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Address error - data access</w:t>
            </w:r>
          </w:p>
        </w:tc>
      </w:tr>
      <w:tr w:rsidR="002A6003" w:rsidRPr="002A6003" w14:paraId="30098828"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27" w14:textId="77777777" w:rsidR="002A6003" w:rsidRPr="002A6003" w:rsidRDefault="002A6003" w:rsidP="002A6003">
            <w:pPr>
              <w:kinsoku w:val="0"/>
              <w:overflowPunct w:val="0"/>
              <w:autoSpaceDE w:val="0"/>
              <w:autoSpaceDN w:val="0"/>
              <w:adjustRightInd w:val="0"/>
              <w:spacing w:before="108"/>
              <w:ind w:left="1271" w:right="1261"/>
              <w:jc w:val="center"/>
              <w:rPr>
                <w:rFonts w:ascii="Times New Roman" w:eastAsia="宋体" w:hAnsi="Times New Roman" w:cs="宋体"/>
                <w:kern w:val="0"/>
                <w:sz w:val="18"/>
                <w:szCs w:val="18"/>
              </w:rPr>
            </w:pPr>
            <w:r w:rsidRPr="002A6003">
              <w:rPr>
                <w:rFonts w:ascii="Times New Roman" w:eastAsia="宋体" w:hAnsi="Times New Roman" w:cs="Arial"/>
                <w:kern w:val="0"/>
                <w:sz w:val="18"/>
                <w:szCs w:val="18"/>
              </w:rPr>
              <w:t xml:space="preserve">TLB refilling - data access </w:t>
            </w:r>
          </w:p>
        </w:tc>
      </w:tr>
      <w:tr w:rsidR="002A6003" w:rsidRPr="002A6003" w14:paraId="3009882A"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29" w14:textId="77777777" w:rsidR="002A6003" w:rsidRPr="002A6003" w:rsidRDefault="002A6003" w:rsidP="002A6003">
            <w:pPr>
              <w:kinsoku w:val="0"/>
              <w:overflowPunct w:val="0"/>
              <w:autoSpaceDE w:val="0"/>
              <w:autoSpaceDN w:val="0"/>
              <w:adjustRightInd w:val="0"/>
              <w:spacing w:before="107"/>
              <w:ind w:left="1271" w:right="1261"/>
              <w:jc w:val="center"/>
              <w:rPr>
                <w:rFonts w:ascii="Times New Roman" w:eastAsia="宋体" w:hAnsi="Times New Roman" w:cs="宋体"/>
                <w:kern w:val="0"/>
                <w:sz w:val="18"/>
                <w:szCs w:val="18"/>
              </w:rPr>
            </w:pPr>
            <w:r w:rsidRPr="002A6003">
              <w:rPr>
                <w:rFonts w:ascii="Times New Roman" w:eastAsia="宋体" w:hAnsi="Times New Roman" w:cs="Arial"/>
                <w:kern w:val="0"/>
                <w:sz w:val="18"/>
                <w:szCs w:val="18"/>
              </w:rPr>
              <w:t xml:space="preserve">TLB invalid - data access </w:t>
            </w:r>
          </w:p>
        </w:tc>
      </w:tr>
      <w:tr w:rsidR="002A6003" w:rsidRPr="002A6003" w14:paraId="3009882C"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2B" w14:textId="77777777" w:rsidR="002A6003" w:rsidRPr="002A6003" w:rsidRDefault="002A6003" w:rsidP="002A6003">
            <w:pPr>
              <w:kinsoku w:val="0"/>
              <w:overflowPunct w:val="0"/>
              <w:autoSpaceDE w:val="0"/>
              <w:autoSpaceDN w:val="0"/>
              <w:adjustRightInd w:val="0"/>
              <w:spacing w:before="108"/>
              <w:ind w:left="1271" w:right="1259"/>
              <w:jc w:val="center"/>
              <w:rPr>
                <w:rFonts w:ascii="Times New Roman" w:eastAsia="宋体" w:hAnsi="Times New Roman" w:cs="宋体"/>
                <w:kern w:val="0"/>
                <w:sz w:val="18"/>
                <w:szCs w:val="18"/>
              </w:rPr>
            </w:pPr>
            <w:r w:rsidRPr="002A6003">
              <w:rPr>
                <w:rFonts w:ascii="Times New Roman" w:eastAsia="宋体" w:hAnsi="Times New Roman" w:cs="Arial"/>
                <w:kern w:val="0"/>
                <w:sz w:val="18"/>
                <w:szCs w:val="18"/>
              </w:rPr>
              <w:t xml:space="preserve">TLB modification - write data </w:t>
            </w:r>
          </w:p>
        </w:tc>
      </w:tr>
      <w:tr w:rsidR="002A6003" w:rsidRPr="002A6003" w14:paraId="3009882E"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2D" w14:textId="77777777" w:rsidR="002A6003" w:rsidRPr="002A6003" w:rsidRDefault="002A6003" w:rsidP="002A6003">
            <w:pPr>
              <w:kinsoku w:val="0"/>
              <w:overflowPunct w:val="0"/>
              <w:autoSpaceDE w:val="0"/>
              <w:autoSpaceDN w:val="0"/>
              <w:adjustRightInd w:val="0"/>
              <w:spacing w:before="108"/>
              <w:ind w:left="1268" w:right="1261"/>
              <w:jc w:val="center"/>
              <w:rPr>
                <w:rFonts w:ascii="Times New Roman" w:eastAsia="宋体" w:hAnsi="Times New Roman" w:cs="宋体"/>
                <w:kern w:val="0"/>
                <w:sz w:val="18"/>
                <w:szCs w:val="18"/>
              </w:rPr>
            </w:pPr>
            <w:r w:rsidRPr="002A6003">
              <w:rPr>
                <w:rFonts w:ascii="Times New Roman" w:eastAsia="宋体" w:hAnsi="Times New Roman" w:cs="Arial"/>
                <w:kern w:val="0"/>
                <w:sz w:val="18"/>
                <w:szCs w:val="18"/>
              </w:rPr>
              <w:t xml:space="preserve">EJTAG data breakpoint </w:t>
            </w:r>
          </w:p>
        </w:tc>
      </w:tr>
      <w:tr w:rsidR="002A6003" w:rsidRPr="002A6003" w14:paraId="30098830" w14:textId="77777777" w:rsidTr="002F25EC">
        <w:trPr>
          <w:trHeight w:val="422"/>
        </w:trPr>
        <w:tc>
          <w:tcPr>
            <w:tcW w:w="8522" w:type="dxa"/>
            <w:tcBorders>
              <w:top w:val="single" w:sz="4" w:space="0" w:color="0000FF"/>
              <w:left w:val="single" w:sz="4" w:space="0" w:color="0000FF"/>
              <w:bottom w:val="single" w:sz="4" w:space="0" w:color="0000FF"/>
              <w:right w:val="single" w:sz="4" w:space="0" w:color="0000FF"/>
            </w:tcBorders>
          </w:tcPr>
          <w:p w14:paraId="3009882F" w14:textId="77777777" w:rsidR="002A6003" w:rsidRPr="002A6003" w:rsidRDefault="002A6003" w:rsidP="002A6003">
            <w:pPr>
              <w:kinsoku w:val="0"/>
              <w:overflowPunct w:val="0"/>
              <w:autoSpaceDE w:val="0"/>
              <w:autoSpaceDN w:val="0"/>
              <w:adjustRightInd w:val="0"/>
              <w:spacing w:before="110"/>
              <w:ind w:left="1271" w:right="1259"/>
              <w:jc w:val="center"/>
              <w:rPr>
                <w:rFonts w:ascii="Times New Roman" w:eastAsia="宋体" w:hAnsi="Times New Roman" w:cs="宋体"/>
                <w:kern w:val="0"/>
                <w:sz w:val="18"/>
                <w:szCs w:val="18"/>
              </w:rPr>
            </w:pPr>
            <w:r w:rsidRPr="002A6003">
              <w:rPr>
                <w:rFonts w:ascii="Times New Roman" w:eastAsia="宋体" w:hAnsi="Times New Roman" w:cs="Arial"/>
                <w:kern w:val="0"/>
                <w:sz w:val="18"/>
                <w:szCs w:val="18"/>
              </w:rPr>
              <w:t xml:space="preserve">Cache error - data access </w:t>
            </w:r>
          </w:p>
        </w:tc>
      </w:tr>
      <w:tr w:rsidR="002A6003" w:rsidRPr="002A6003" w14:paraId="30098832"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31" w14:textId="77777777" w:rsidR="002A6003" w:rsidRPr="002A6003" w:rsidRDefault="002A6003" w:rsidP="002A6003">
            <w:pPr>
              <w:kinsoku w:val="0"/>
              <w:overflowPunct w:val="0"/>
              <w:autoSpaceDE w:val="0"/>
              <w:autoSpaceDN w:val="0"/>
              <w:adjustRightInd w:val="0"/>
              <w:spacing w:before="108"/>
              <w:ind w:left="1271" w:right="125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Bus error - data access</w:t>
            </w:r>
          </w:p>
        </w:tc>
      </w:tr>
      <w:tr w:rsidR="002A6003" w:rsidRPr="002A6003" w14:paraId="30098834" w14:textId="77777777" w:rsidTr="002F25EC">
        <w:trPr>
          <w:trHeight w:val="419"/>
        </w:trPr>
        <w:tc>
          <w:tcPr>
            <w:tcW w:w="8522" w:type="dxa"/>
            <w:tcBorders>
              <w:top w:val="single" w:sz="4" w:space="0" w:color="0000FF"/>
              <w:left w:val="single" w:sz="4" w:space="0" w:color="0000FF"/>
              <w:bottom w:val="single" w:sz="4" w:space="0" w:color="0000FF"/>
              <w:right w:val="single" w:sz="4" w:space="0" w:color="0000FF"/>
            </w:tcBorders>
          </w:tcPr>
          <w:p w14:paraId="30098833" w14:textId="77777777" w:rsidR="002A6003" w:rsidRPr="002A6003" w:rsidRDefault="002A6003" w:rsidP="002A6003">
            <w:pPr>
              <w:kinsoku w:val="0"/>
              <w:overflowPunct w:val="0"/>
              <w:autoSpaceDE w:val="0"/>
              <w:autoSpaceDN w:val="0"/>
              <w:adjustRightInd w:val="0"/>
              <w:spacing w:before="107"/>
              <w:ind w:left="1270" w:right="126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Interrupts (lowest priority)</w:t>
            </w:r>
          </w:p>
        </w:tc>
      </w:tr>
    </w:tbl>
    <w:p w14:paraId="30098835"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In general, the exceptions described in the following sections are handled first by the hardware and then by the software.</w:t>
      </w:r>
    </w:p>
    <w:p w14:paraId="3009883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837" w14:textId="77777777" w:rsidR="002A6003" w:rsidRPr="002A6003" w:rsidRDefault="002A6003" w:rsidP="002A6003">
      <w:pPr>
        <w:numPr>
          <w:ilvl w:val="1"/>
          <w:numId w:val="6"/>
        </w:numPr>
        <w:tabs>
          <w:tab w:val="left" w:pos="2259"/>
        </w:tabs>
        <w:kinsoku w:val="0"/>
        <w:overflowPunct w:val="0"/>
        <w:autoSpaceDE w:val="0"/>
        <w:autoSpaceDN w:val="0"/>
        <w:adjustRightInd w:val="0"/>
        <w:spacing w:before="150"/>
        <w:jc w:val="left"/>
        <w:outlineLvl w:val="2"/>
        <w:rPr>
          <w:rFonts w:ascii="Times New Roman" w:eastAsia="宋体" w:hAnsi="Times New Roman" w:cs="黑体"/>
          <w:kern w:val="0"/>
          <w:sz w:val="32"/>
          <w:szCs w:val="32"/>
        </w:rPr>
      </w:pPr>
      <w:bookmarkStart w:id="435" w:name="6.4_冷重置例外"/>
      <w:bookmarkStart w:id="436" w:name="_bookmark386"/>
      <w:bookmarkStart w:id="437" w:name="_Toc41148053"/>
      <w:bookmarkStart w:id="438" w:name="_Toc41294584"/>
      <w:bookmarkEnd w:id="435"/>
      <w:bookmarkEnd w:id="436"/>
      <w:r w:rsidRPr="002A6003">
        <w:rPr>
          <w:rFonts w:ascii="Times New Roman" w:eastAsia="宋体" w:hAnsi="Times New Roman" w:cs="黑体" w:hint="eastAsia"/>
          <w:kern w:val="0"/>
          <w:sz w:val="32"/>
          <w:szCs w:val="32"/>
        </w:rPr>
        <w:t>Cold reset exception</w:t>
      </w:r>
      <w:bookmarkEnd w:id="437"/>
      <w:bookmarkEnd w:id="438"/>
    </w:p>
    <w:p w14:paraId="30098838"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839"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83A"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83B"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A cold reset exception occurs when the system is first powered on or cold reset. This exception cannot be blocked.</w:t>
      </w:r>
    </w:p>
    <w:p w14:paraId="3009883C"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83D"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CPU provides a special interrupt vector for this exception: </w:t>
      </w:r>
    </w:p>
    <w:p w14:paraId="3009883E"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83F" w14:textId="77777777" w:rsidR="002A6003" w:rsidRPr="002A6003" w:rsidRDefault="002A6003" w:rsidP="002A6003">
      <w:pPr>
        <w:numPr>
          <w:ilvl w:val="2"/>
          <w:numId w:val="6"/>
        </w:numPr>
        <w:tabs>
          <w:tab w:val="left" w:pos="2641"/>
        </w:tabs>
        <w:kinsoku w:val="0"/>
        <w:overflowPunct w:val="0"/>
        <w:autoSpaceDE w:val="0"/>
        <w:autoSpaceDN w:val="0"/>
        <w:adjustRightInd w:val="0"/>
        <w:ind w:left="2640"/>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 xml:space="preserve">Located at 0xBFC0 0000 in 32-bit mode </w:t>
      </w:r>
    </w:p>
    <w:p w14:paraId="30098840"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99"/>
        <w:ind w:left="2640"/>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 xml:space="preserve">Located at 0xFFFF FFFF bfc0000 in 64-bit mode </w:t>
      </w:r>
    </w:p>
    <w:p w14:paraId="30098841"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Cold reset vector addresses belong to the CPU address space that does not require address mapping and does not access data through the Cache, so you do not need to initialize TLB or Cache to handle this </w:t>
      </w:r>
      <w:proofErr w:type="spellStart"/>
      <w:r w:rsidRPr="002A6003">
        <w:rPr>
          <w:rFonts w:ascii="Times New Roman" w:eastAsia="宋体" w:hAnsi="Times New Roman" w:cs="宋体" w:hint="eastAsia"/>
          <w:spacing w:val="5"/>
          <w:kern w:val="0"/>
          <w:szCs w:val="21"/>
        </w:rPr>
        <w:t>exception.This</w:t>
      </w:r>
      <w:proofErr w:type="spellEnd"/>
      <w:r w:rsidRPr="002A6003">
        <w:rPr>
          <w:rFonts w:ascii="Times New Roman" w:eastAsia="宋体" w:hAnsi="Times New Roman" w:cs="宋体" w:hint="eastAsia"/>
          <w:spacing w:val="5"/>
          <w:kern w:val="0"/>
          <w:szCs w:val="21"/>
        </w:rPr>
        <w:t xml:space="preserve"> also means that the processor can fetch and execute instructions even if the Cache and TLB are in an indeterminate state.</w:t>
      </w:r>
    </w:p>
    <w:p w14:paraId="30098842"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an exception occurs, the contents of all registers in the CPU are uncertain, except for the following register fields:</w:t>
      </w:r>
    </w:p>
    <w:p w14:paraId="30098843"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844" w14:textId="77777777" w:rsidR="002A6003" w:rsidRPr="002A6003" w:rsidRDefault="002A6003" w:rsidP="002A6003">
      <w:pPr>
        <w:numPr>
          <w:ilvl w:val="2"/>
          <w:numId w:val="6"/>
        </w:numPr>
        <w:tabs>
          <w:tab w:val="left" w:pos="2641"/>
        </w:tabs>
        <w:kinsoku w:val="0"/>
        <w:overflowPunct w:val="0"/>
        <w:autoSpaceDE w:val="0"/>
        <w:autoSpaceDN w:val="0"/>
        <w:adjustRightInd w:val="0"/>
        <w:spacing w:line="417" w:lineRule="auto"/>
        <w:ind w:right="1797" w:firstLine="482"/>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lastRenderedPageBreak/>
        <w:t>The initial value of the Status register is 0x30c000e4, the SR bit is cleared to 0, and the ERL and BEV bits are set to 1.</w:t>
      </w:r>
    </w:p>
    <w:p w14:paraId="30098845" w14:textId="77777777" w:rsidR="002A6003" w:rsidRPr="002A6003" w:rsidRDefault="002A6003" w:rsidP="002A6003">
      <w:pPr>
        <w:numPr>
          <w:ilvl w:val="2"/>
          <w:numId w:val="6"/>
        </w:numPr>
        <w:tabs>
          <w:tab w:val="left" w:pos="2642"/>
        </w:tabs>
        <w:kinsoku w:val="0"/>
        <w:overflowPunct w:val="0"/>
        <w:autoSpaceDE w:val="0"/>
        <w:autoSpaceDN w:val="0"/>
        <w:adjustRightInd w:val="0"/>
        <w:spacing w:line="269" w:lineRule="exact"/>
        <w:ind w:left="2641" w:hanging="359"/>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The initial value of the Config register is 0x80034482.</w:t>
      </w:r>
    </w:p>
    <w:p w14:paraId="30098846" w14:textId="77777777" w:rsidR="002A6003" w:rsidRPr="002A6003" w:rsidRDefault="002A6003" w:rsidP="002A6003">
      <w:pPr>
        <w:numPr>
          <w:ilvl w:val="2"/>
          <w:numId w:val="6"/>
        </w:numPr>
        <w:tabs>
          <w:tab w:val="left" w:pos="2642"/>
        </w:tabs>
        <w:kinsoku w:val="0"/>
        <w:overflowPunct w:val="0"/>
        <w:autoSpaceDE w:val="0"/>
        <w:autoSpaceDN w:val="0"/>
        <w:adjustRightInd w:val="0"/>
        <w:spacing w:before="199"/>
        <w:ind w:left="2641" w:hanging="359"/>
        <w:jc w:val="left"/>
        <w:rPr>
          <w:rFonts w:ascii="Times New Roman" w:eastAsia="宋体" w:hAnsi="Times New Roman" w:cs="宋体"/>
          <w:spacing w:val="-3"/>
          <w:kern w:val="0"/>
          <w:szCs w:val="21"/>
        </w:rPr>
      </w:pPr>
      <w:r w:rsidRPr="002A6003">
        <w:rPr>
          <w:rFonts w:ascii="Times New Roman" w:eastAsia="宋体" w:hAnsi="Times New Roman" w:cs="宋体" w:hint="eastAsia"/>
          <w:kern w:val="0"/>
          <w:szCs w:val="21"/>
        </w:rPr>
        <w:t>The Random register is initialized to its maximum value.</w:t>
      </w:r>
    </w:p>
    <w:p w14:paraId="30098847" w14:textId="77777777" w:rsidR="002A6003" w:rsidRPr="002A6003" w:rsidRDefault="002A6003" w:rsidP="002A6003">
      <w:pPr>
        <w:numPr>
          <w:ilvl w:val="2"/>
          <w:numId w:val="6"/>
        </w:numPr>
        <w:tabs>
          <w:tab w:val="left" w:pos="2643"/>
        </w:tabs>
        <w:kinsoku w:val="0"/>
        <w:overflowPunct w:val="0"/>
        <w:autoSpaceDE w:val="0"/>
        <w:autoSpaceDN w:val="0"/>
        <w:adjustRightInd w:val="0"/>
        <w:spacing w:before="199"/>
        <w:ind w:left="2642" w:hanging="359"/>
        <w:jc w:val="left"/>
        <w:rPr>
          <w:rFonts w:ascii="Times New Roman" w:eastAsia="宋体" w:hAnsi="Times New Roman" w:cs="宋体"/>
          <w:kern w:val="0"/>
          <w:szCs w:val="21"/>
        </w:rPr>
      </w:pPr>
      <w:r w:rsidRPr="002A6003">
        <w:rPr>
          <w:rFonts w:ascii="Times New Roman" w:eastAsia="宋体" w:hAnsi="Times New Roman" w:cs="Times New Roman"/>
          <w:spacing w:val="-3"/>
          <w:kern w:val="0"/>
          <w:szCs w:val="21"/>
        </w:rPr>
        <w:t>The Wired register is initialized to 0.</w:t>
      </w:r>
    </w:p>
    <w:p w14:paraId="30098848" w14:textId="77777777" w:rsidR="002A6003" w:rsidRPr="002A6003" w:rsidRDefault="002A6003" w:rsidP="002A6003">
      <w:pPr>
        <w:numPr>
          <w:ilvl w:val="2"/>
          <w:numId w:val="6"/>
        </w:numPr>
        <w:tabs>
          <w:tab w:val="left" w:pos="2643"/>
        </w:tabs>
        <w:kinsoku w:val="0"/>
        <w:overflowPunct w:val="0"/>
        <w:autoSpaceDE w:val="0"/>
        <w:autoSpaceDN w:val="0"/>
        <w:adjustRightInd w:val="0"/>
        <w:spacing w:before="199"/>
        <w:ind w:left="2642" w:hanging="359"/>
        <w:jc w:val="left"/>
        <w:rPr>
          <w:rFonts w:ascii="Times New Roman" w:eastAsia="宋体" w:hAnsi="Times New Roman" w:cs="宋体"/>
          <w:spacing w:val="-2"/>
          <w:kern w:val="0"/>
          <w:szCs w:val="21"/>
        </w:rPr>
      </w:pPr>
      <w:r w:rsidRPr="002A6003">
        <w:rPr>
          <w:rFonts w:ascii="Times New Roman" w:eastAsia="宋体" w:hAnsi="Times New Roman" w:cs="Times New Roman"/>
          <w:kern w:val="0"/>
          <w:szCs w:val="21"/>
        </w:rPr>
        <w:t xml:space="preserve">The </w:t>
      </w:r>
      <w:proofErr w:type="spellStart"/>
      <w:r w:rsidRPr="002A6003">
        <w:rPr>
          <w:rFonts w:ascii="Times New Roman" w:eastAsia="宋体" w:hAnsi="Times New Roman" w:cs="Times New Roman"/>
          <w:kern w:val="0"/>
          <w:szCs w:val="21"/>
        </w:rPr>
        <w:t>ErroEPC</w:t>
      </w:r>
      <w:proofErr w:type="spellEnd"/>
      <w:r w:rsidRPr="002A6003">
        <w:rPr>
          <w:rFonts w:ascii="Times New Roman" w:eastAsia="宋体" w:hAnsi="Times New Roman" w:cs="Times New Roman"/>
          <w:kern w:val="0"/>
          <w:szCs w:val="21"/>
        </w:rPr>
        <w:t xml:space="preserve"> register is initialized to the value of PC.</w:t>
      </w:r>
    </w:p>
    <w:p w14:paraId="3009884B" w14:textId="77777777" w:rsidR="002A6003" w:rsidRPr="002A6003" w:rsidRDefault="002A6003" w:rsidP="002A6003">
      <w:pPr>
        <w:numPr>
          <w:ilvl w:val="2"/>
          <w:numId w:val="6"/>
        </w:numPr>
        <w:tabs>
          <w:tab w:val="left" w:pos="2641"/>
        </w:tabs>
        <w:kinsoku w:val="0"/>
        <w:overflowPunct w:val="0"/>
        <w:autoSpaceDE w:val="0"/>
        <w:autoSpaceDN w:val="0"/>
        <w:adjustRightInd w:val="0"/>
        <w:spacing w:before="80"/>
        <w:ind w:left="2640" w:hanging="359"/>
        <w:jc w:val="left"/>
        <w:rPr>
          <w:rFonts w:ascii="Times New Roman" w:eastAsia="宋体" w:hAnsi="Times New Roman" w:cs="宋体"/>
          <w:kern w:val="0"/>
          <w:szCs w:val="21"/>
        </w:rPr>
      </w:pPr>
      <w:r w:rsidRPr="002A6003">
        <w:rPr>
          <w:rFonts w:ascii="Times New Roman" w:eastAsia="宋体" w:hAnsi="Times New Roman" w:cs="Times New Roman"/>
          <w:kern w:val="0"/>
          <w:szCs w:val="21"/>
        </w:rPr>
        <w:t>The Event bit of the Performance Count register is initialized to 0.</w:t>
      </w:r>
    </w:p>
    <w:p w14:paraId="3009884C"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99"/>
        <w:ind w:left="2640"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All breakpoints and external interrupts are cleared.</w:t>
      </w:r>
    </w:p>
    <w:p w14:paraId="3009884D"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6"/>
          <w:szCs w:val="16"/>
        </w:rPr>
      </w:pPr>
    </w:p>
    <w:p w14:paraId="3009884E" w14:textId="77777777" w:rsidR="002A6003" w:rsidRPr="002A6003" w:rsidRDefault="002A6003" w:rsidP="002A6003">
      <w:pPr>
        <w:kinsoku w:val="0"/>
        <w:overflowPunct w:val="0"/>
        <w:autoSpaceDE w:val="0"/>
        <w:autoSpaceDN w:val="0"/>
        <w:adjustRightInd w:val="0"/>
        <w:spacing w:before="72"/>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84F"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850" w14:textId="77777777" w:rsidR="002A6003" w:rsidRPr="002A6003" w:rsidRDefault="002A6003" w:rsidP="002A6003">
      <w:pPr>
        <w:kinsoku w:val="0"/>
        <w:overflowPunct w:val="0"/>
        <w:autoSpaceDE w:val="0"/>
        <w:autoSpaceDN w:val="0"/>
        <w:adjustRightInd w:val="0"/>
        <w:ind w:left="22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Cold reset exception services include:</w:t>
      </w:r>
    </w:p>
    <w:p w14:paraId="30098851"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852"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
        <w:ind w:left="2640"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Initializes all processor registers, coprocessors, caches, and storage systems.</w:t>
      </w:r>
    </w:p>
    <w:p w14:paraId="30098853"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99"/>
        <w:ind w:left="2640" w:hanging="359"/>
        <w:jc w:val="left"/>
        <w:rPr>
          <w:rFonts w:ascii="Times New Roman" w:eastAsia="宋体" w:hAnsi="Times New Roman" w:cs="宋体"/>
          <w:spacing w:val="-2"/>
          <w:kern w:val="0"/>
          <w:szCs w:val="21"/>
        </w:rPr>
      </w:pPr>
      <w:r w:rsidRPr="002A6003">
        <w:rPr>
          <w:rFonts w:ascii="Times New Roman" w:eastAsia="宋体" w:hAnsi="Times New Roman" w:cs="宋体" w:hint="eastAsia"/>
          <w:spacing w:val="-2"/>
          <w:kern w:val="0"/>
          <w:szCs w:val="21"/>
        </w:rPr>
        <w:t>Perform diagnostic tests.</w:t>
      </w:r>
    </w:p>
    <w:p w14:paraId="30098854"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855" w14:textId="77777777" w:rsidR="002A6003" w:rsidRPr="002A6003" w:rsidRDefault="002A6003" w:rsidP="002A6003">
      <w:pPr>
        <w:numPr>
          <w:ilvl w:val="2"/>
          <w:numId w:val="6"/>
        </w:numPr>
        <w:tabs>
          <w:tab w:val="left" w:pos="2641"/>
        </w:tabs>
        <w:kinsoku w:val="0"/>
        <w:overflowPunct w:val="0"/>
        <w:autoSpaceDE w:val="0"/>
        <w:autoSpaceDN w:val="0"/>
        <w:adjustRightInd w:val="0"/>
        <w:ind w:left="2640"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Bootstrap the bootstrap operating system.</w:t>
      </w:r>
    </w:p>
    <w:p w14:paraId="30098856"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31"/>
          <w:szCs w:val="31"/>
        </w:rPr>
      </w:pPr>
    </w:p>
    <w:p w14:paraId="30098857" w14:textId="77777777" w:rsidR="002A6003" w:rsidRPr="002A6003" w:rsidRDefault="002A6003" w:rsidP="002A6003">
      <w:pPr>
        <w:numPr>
          <w:ilvl w:val="1"/>
          <w:numId w:val="6"/>
        </w:numPr>
        <w:tabs>
          <w:tab w:val="left" w:pos="2259"/>
        </w:tabs>
        <w:kinsoku w:val="0"/>
        <w:overflowPunct w:val="0"/>
        <w:autoSpaceDE w:val="0"/>
        <w:autoSpaceDN w:val="0"/>
        <w:adjustRightInd w:val="0"/>
        <w:jc w:val="left"/>
        <w:outlineLvl w:val="2"/>
        <w:rPr>
          <w:rFonts w:ascii="Times New Roman" w:eastAsia="宋体" w:hAnsi="Times New Roman" w:cs="黑体"/>
          <w:spacing w:val="-27"/>
          <w:kern w:val="0"/>
          <w:sz w:val="32"/>
          <w:szCs w:val="32"/>
        </w:rPr>
      </w:pPr>
      <w:bookmarkStart w:id="439" w:name="6.5_NMI例外"/>
      <w:bookmarkStart w:id="440" w:name="_bookmark387"/>
      <w:bookmarkStart w:id="441" w:name="_Toc41148054"/>
      <w:bookmarkStart w:id="442" w:name="_Toc41294585"/>
      <w:bookmarkEnd w:id="439"/>
      <w:bookmarkEnd w:id="440"/>
      <w:r w:rsidRPr="002A6003">
        <w:rPr>
          <w:rFonts w:ascii="Times New Roman" w:eastAsia="宋体" w:hAnsi="Times New Roman" w:cs="黑体"/>
          <w:kern w:val="0"/>
          <w:sz w:val="32"/>
          <w:szCs w:val="32"/>
        </w:rPr>
        <w:t>NMI exception</w:t>
      </w:r>
      <w:bookmarkEnd w:id="441"/>
      <w:bookmarkEnd w:id="442"/>
    </w:p>
    <w:p w14:paraId="30098858"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859"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85A"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Cs w:val="21"/>
        </w:rPr>
      </w:pPr>
    </w:p>
    <w:p w14:paraId="3009885B"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roofErr w:type="spellStart"/>
      <w:r w:rsidRPr="002A6003">
        <w:rPr>
          <w:rFonts w:ascii="Times New Roman" w:eastAsia="宋体" w:hAnsi="Times New Roman" w:cs="宋体"/>
          <w:spacing w:val="5"/>
          <w:kern w:val="0"/>
          <w:szCs w:val="21"/>
        </w:rPr>
        <w:t>NMIn</w:t>
      </w:r>
      <w:proofErr w:type="spellEnd"/>
      <w:r w:rsidRPr="002A6003">
        <w:rPr>
          <w:rFonts w:ascii="Times New Roman" w:eastAsia="宋体" w:hAnsi="Times New Roman" w:cs="宋体"/>
          <w:spacing w:val="5"/>
          <w:kern w:val="0"/>
          <w:szCs w:val="21"/>
        </w:rPr>
        <w:t xml:space="preserve"> for low yields an NMI </w:t>
      </w:r>
      <w:proofErr w:type="spellStart"/>
      <w:proofErr w:type="gramStart"/>
      <w:r w:rsidRPr="002A6003">
        <w:rPr>
          <w:rFonts w:ascii="Times New Roman" w:eastAsia="宋体" w:hAnsi="Times New Roman" w:cs="宋体"/>
          <w:spacing w:val="5"/>
          <w:kern w:val="0"/>
          <w:szCs w:val="21"/>
        </w:rPr>
        <w:t>exception.</w:t>
      </w:r>
      <w:r w:rsidRPr="002A6003">
        <w:rPr>
          <w:rFonts w:ascii="Times New Roman" w:eastAsia="宋体" w:hAnsi="Times New Roman" w:cs="宋体" w:hint="eastAsia"/>
          <w:spacing w:val="5"/>
          <w:kern w:val="0"/>
          <w:szCs w:val="21"/>
        </w:rPr>
        <w:t>This</w:t>
      </w:r>
      <w:proofErr w:type="spellEnd"/>
      <w:proofErr w:type="gramEnd"/>
      <w:r w:rsidRPr="002A6003">
        <w:rPr>
          <w:rFonts w:ascii="Times New Roman" w:eastAsia="宋体" w:hAnsi="Times New Roman" w:cs="宋体" w:hint="eastAsia"/>
          <w:spacing w:val="5"/>
          <w:kern w:val="0"/>
          <w:szCs w:val="21"/>
        </w:rPr>
        <w:t xml:space="preserve"> exception cannot be blocked.</w:t>
      </w:r>
    </w:p>
    <w:p w14:paraId="3009885C"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w:t>
      </w:r>
    </w:p>
    <w:p w14:paraId="3009885D"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an NMI exception occurs, the SR bit in the status register is set to 1 to distinguish cold reset.</w:t>
      </w:r>
    </w:p>
    <w:p w14:paraId="3009885E"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85F"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NMI exception can only be extracted at the edge of an instruction. </w:t>
      </w:r>
      <w:r w:rsidRPr="002A6003">
        <w:rPr>
          <w:rFonts w:ascii="Times New Roman" w:eastAsia="宋体" w:hAnsi="Times New Roman" w:cs="宋体" w:hint="eastAsia"/>
          <w:spacing w:val="5"/>
          <w:kern w:val="0"/>
          <w:szCs w:val="21"/>
        </w:rPr>
        <w:t>It does not discard any machine state, but rather retains the state of the processor for diagnosis.</w:t>
      </w:r>
      <w:r w:rsidRPr="002A6003">
        <w:rPr>
          <w:rFonts w:ascii="Times New Roman" w:eastAsia="宋体" w:hAnsi="Times New Roman" w:cs="宋体"/>
          <w:spacing w:val="5"/>
          <w:kern w:val="0"/>
          <w:szCs w:val="21"/>
        </w:rPr>
        <w:t xml:space="preserve"> The Cause register contents remain the same while the system jumps to the beginning of the NMI exception handler. </w:t>
      </w:r>
    </w:p>
    <w:p w14:paraId="30098860"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NMI exception preserves all register values except the following registers: </w:t>
      </w:r>
    </w:p>
    <w:p w14:paraId="30098861"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862"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
        <w:ind w:left="2640" w:hanging="359"/>
        <w:jc w:val="left"/>
        <w:rPr>
          <w:rFonts w:ascii="Times New Roman" w:eastAsia="宋体" w:hAnsi="Times New Roman" w:cs="宋体"/>
          <w:spacing w:val="-2"/>
          <w:kern w:val="0"/>
          <w:szCs w:val="21"/>
        </w:rPr>
      </w:pPr>
      <w:r w:rsidRPr="002A6003">
        <w:rPr>
          <w:rFonts w:ascii="Times New Roman" w:eastAsia="宋体" w:hAnsi="Times New Roman" w:cs="宋体" w:hint="eastAsia"/>
          <w:spacing w:val="25"/>
          <w:kern w:val="0"/>
          <w:szCs w:val="21"/>
        </w:rPr>
        <w:t xml:space="preserve">The </w:t>
      </w:r>
      <w:proofErr w:type="spellStart"/>
      <w:r w:rsidRPr="002A6003">
        <w:rPr>
          <w:rFonts w:ascii="Times New Roman" w:eastAsia="宋体" w:hAnsi="Times New Roman" w:cs="宋体" w:hint="eastAsia"/>
          <w:spacing w:val="25"/>
          <w:kern w:val="0"/>
          <w:szCs w:val="21"/>
        </w:rPr>
        <w:t>ErrorEPC</w:t>
      </w:r>
      <w:proofErr w:type="spellEnd"/>
      <w:r w:rsidRPr="002A6003">
        <w:rPr>
          <w:rFonts w:ascii="Times New Roman" w:eastAsia="宋体" w:hAnsi="Times New Roman" w:cs="宋体" w:hint="eastAsia"/>
          <w:spacing w:val="25"/>
          <w:kern w:val="0"/>
          <w:szCs w:val="21"/>
        </w:rPr>
        <w:t xml:space="preserve"> register containing the PC value.</w:t>
      </w:r>
    </w:p>
    <w:p w14:paraId="30098863"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99"/>
        <w:ind w:left="2640" w:hanging="359"/>
        <w:jc w:val="left"/>
        <w:rPr>
          <w:rFonts w:ascii="Times New Roman" w:eastAsia="宋体" w:hAnsi="Times New Roman" w:cs="宋体"/>
          <w:kern w:val="0"/>
          <w:szCs w:val="21"/>
        </w:rPr>
      </w:pPr>
      <w:r w:rsidRPr="002A6003">
        <w:rPr>
          <w:rFonts w:ascii="Times New Roman" w:eastAsia="宋体" w:hAnsi="Times New Roman" w:cs="宋体" w:hint="eastAsia"/>
          <w:spacing w:val="-18"/>
          <w:kern w:val="0"/>
          <w:szCs w:val="21"/>
        </w:rPr>
        <w:t>Status register ERL bit set to 1.</w:t>
      </w:r>
    </w:p>
    <w:p w14:paraId="30098864"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99"/>
        <w:ind w:left="2641" w:hanging="358"/>
        <w:jc w:val="left"/>
        <w:rPr>
          <w:rFonts w:ascii="Times New Roman" w:eastAsia="宋体" w:hAnsi="Times New Roman" w:cs="宋体"/>
          <w:kern w:val="0"/>
          <w:szCs w:val="21"/>
        </w:rPr>
      </w:pPr>
      <w:r w:rsidRPr="002A6003">
        <w:rPr>
          <w:rFonts w:ascii="Times New Roman" w:eastAsia="宋体" w:hAnsi="Times New Roman" w:cs="宋体" w:hint="eastAsia"/>
          <w:spacing w:val="11"/>
          <w:kern w:val="0"/>
          <w:szCs w:val="21"/>
        </w:rPr>
        <w:t>Soft reset or NMI set to 1, cold reset set to 0 status register SR bit.</w:t>
      </w:r>
    </w:p>
    <w:p w14:paraId="30098865" w14:textId="77777777" w:rsidR="002A6003" w:rsidRPr="002A6003" w:rsidRDefault="002A6003" w:rsidP="002A6003">
      <w:pPr>
        <w:numPr>
          <w:ilvl w:val="2"/>
          <w:numId w:val="6"/>
        </w:numPr>
        <w:tabs>
          <w:tab w:val="left" w:pos="2642"/>
        </w:tabs>
        <w:kinsoku w:val="0"/>
        <w:overflowPunct w:val="0"/>
        <w:autoSpaceDE w:val="0"/>
        <w:autoSpaceDN w:val="0"/>
        <w:adjustRightInd w:val="0"/>
        <w:spacing w:before="198"/>
        <w:ind w:left="2641" w:hanging="359"/>
        <w:jc w:val="left"/>
        <w:rPr>
          <w:rFonts w:ascii="Times New Roman" w:eastAsia="宋体" w:hAnsi="Times New Roman" w:cs="宋体"/>
          <w:kern w:val="0"/>
          <w:szCs w:val="21"/>
        </w:rPr>
      </w:pPr>
      <w:r w:rsidRPr="002A6003">
        <w:rPr>
          <w:rFonts w:ascii="Times New Roman" w:eastAsia="宋体" w:hAnsi="Times New Roman" w:cs="宋体" w:hint="eastAsia"/>
          <w:spacing w:val="-18"/>
          <w:kern w:val="0"/>
          <w:szCs w:val="21"/>
        </w:rPr>
        <w:t>The status register BEV bit is set to 1.</w:t>
      </w:r>
    </w:p>
    <w:p w14:paraId="30098866" w14:textId="77777777" w:rsidR="002A6003" w:rsidRPr="002A6003" w:rsidRDefault="002A6003" w:rsidP="002A6003">
      <w:pPr>
        <w:numPr>
          <w:ilvl w:val="2"/>
          <w:numId w:val="6"/>
        </w:numPr>
        <w:tabs>
          <w:tab w:val="left" w:pos="2642"/>
        </w:tabs>
        <w:kinsoku w:val="0"/>
        <w:overflowPunct w:val="0"/>
        <w:autoSpaceDE w:val="0"/>
        <w:autoSpaceDN w:val="0"/>
        <w:adjustRightInd w:val="0"/>
        <w:spacing w:before="199"/>
        <w:ind w:left="2641" w:hanging="359"/>
        <w:jc w:val="left"/>
        <w:rPr>
          <w:rFonts w:ascii="Times New Roman" w:eastAsia="宋体" w:hAnsi="Times New Roman" w:cs="Times New Roman"/>
          <w:kern w:val="0"/>
          <w:szCs w:val="21"/>
        </w:rPr>
      </w:pPr>
      <w:r w:rsidRPr="002A6003">
        <w:rPr>
          <w:rFonts w:ascii="Times New Roman" w:eastAsia="宋体" w:hAnsi="Times New Roman" w:cs="Times New Roman"/>
          <w:kern w:val="0"/>
          <w:szCs w:val="21"/>
        </w:rPr>
        <w:t>The PC register is reset to 0xFFFF FFFF bfc0000</w:t>
      </w:r>
    </w:p>
    <w:p w14:paraId="30098867"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Times New Roman"/>
          <w:kern w:val="0"/>
          <w:sz w:val="24"/>
          <w:szCs w:val="24"/>
        </w:rPr>
      </w:pPr>
    </w:p>
    <w:p w14:paraId="30098868"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869"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86A"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lastRenderedPageBreak/>
        <w:t xml:space="preserve">The NMI exception can be used in situations other than "reset the processor while retaining the Cache and memory contents." </w:t>
      </w:r>
      <w:r w:rsidRPr="002A6003">
        <w:rPr>
          <w:rFonts w:ascii="Times New Roman" w:eastAsia="宋体" w:hAnsi="Times New Roman" w:cs="宋体" w:hint="eastAsia"/>
          <w:spacing w:val="5"/>
          <w:kern w:val="0"/>
          <w:szCs w:val="21"/>
        </w:rPr>
        <w:t>For example, when a power failure is detected, the system can be shut down immediately and controllably through the NMI exception.</w:t>
      </w:r>
    </w:p>
    <w:p w14:paraId="3009886B"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Because an NMI exception occurs in another error exception, it is usually not possible to continue executing the program after returning from the exception.</w:t>
      </w:r>
    </w:p>
    <w:p w14:paraId="3009886C" w14:textId="77777777" w:rsidR="002A6003" w:rsidRPr="002A6003" w:rsidRDefault="002A6003" w:rsidP="002A6003">
      <w:pPr>
        <w:kinsoku w:val="0"/>
        <w:overflowPunct w:val="0"/>
        <w:autoSpaceDE w:val="0"/>
        <w:autoSpaceDN w:val="0"/>
        <w:adjustRightInd w:val="0"/>
        <w:spacing w:line="417" w:lineRule="auto"/>
        <w:ind w:left="1799" w:right="1744" w:firstLine="420"/>
        <w:jc w:val="left"/>
        <w:rPr>
          <w:rFonts w:ascii="Times New Roman" w:eastAsia="宋体" w:hAnsi="Times New Roman" w:cs="宋体"/>
          <w:kern w:val="0"/>
          <w:szCs w:val="21"/>
        </w:rPr>
        <w:sectPr w:rsidR="002A6003" w:rsidRPr="002A6003">
          <w:pgSz w:w="11910" w:h="16840"/>
          <w:pgMar w:top="1220" w:right="0" w:bottom="1280" w:left="0" w:header="467" w:footer="1084" w:gutter="0"/>
          <w:cols w:space="720"/>
          <w:noEndnote/>
        </w:sectPr>
      </w:pPr>
    </w:p>
    <w:p w14:paraId="3009886D"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20"/>
          <w:szCs w:val="20"/>
        </w:rPr>
      </w:pPr>
    </w:p>
    <w:p w14:paraId="3009886E" w14:textId="77777777" w:rsidR="002A6003" w:rsidRPr="002A6003" w:rsidRDefault="002A6003" w:rsidP="002A6003">
      <w:pPr>
        <w:numPr>
          <w:ilvl w:val="1"/>
          <w:numId w:val="6"/>
        </w:numPr>
        <w:tabs>
          <w:tab w:val="left" w:pos="2259"/>
        </w:tabs>
        <w:kinsoku w:val="0"/>
        <w:overflowPunct w:val="0"/>
        <w:autoSpaceDE w:val="0"/>
        <w:autoSpaceDN w:val="0"/>
        <w:adjustRightInd w:val="0"/>
        <w:spacing w:before="54"/>
        <w:jc w:val="left"/>
        <w:outlineLvl w:val="2"/>
        <w:rPr>
          <w:rFonts w:ascii="Times New Roman" w:eastAsia="宋体" w:hAnsi="Times New Roman" w:cs="黑体"/>
          <w:kern w:val="0"/>
          <w:sz w:val="32"/>
          <w:szCs w:val="32"/>
        </w:rPr>
      </w:pPr>
      <w:bookmarkStart w:id="443" w:name="6.6_地址错误例外"/>
      <w:bookmarkStart w:id="444" w:name="_bookmark388"/>
      <w:bookmarkStart w:id="445" w:name="_Toc41148055"/>
      <w:bookmarkStart w:id="446" w:name="_Toc41294586"/>
      <w:bookmarkEnd w:id="443"/>
      <w:bookmarkEnd w:id="444"/>
      <w:r w:rsidRPr="002A6003">
        <w:rPr>
          <w:rFonts w:ascii="Times New Roman" w:eastAsia="宋体" w:hAnsi="Times New Roman" w:cs="黑体" w:hint="eastAsia"/>
          <w:kern w:val="0"/>
          <w:sz w:val="32"/>
          <w:szCs w:val="32"/>
        </w:rPr>
        <w:t>Address error exception</w:t>
      </w:r>
      <w:bookmarkEnd w:id="445"/>
      <w:bookmarkEnd w:id="446"/>
    </w:p>
    <w:p w14:paraId="3009886F"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黑体"/>
          <w:kern w:val="0"/>
          <w:sz w:val="25"/>
          <w:szCs w:val="25"/>
        </w:rPr>
      </w:pPr>
    </w:p>
    <w:p w14:paraId="30098870"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871"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b/>
          <w:bCs/>
          <w:kern w:val="0"/>
          <w:szCs w:val="21"/>
        </w:rPr>
      </w:pPr>
    </w:p>
    <w:p w14:paraId="30098872" w14:textId="77777777" w:rsidR="002A6003" w:rsidRPr="002A6003" w:rsidRDefault="002A6003" w:rsidP="002A6003">
      <w:pPr>
        <w:kinsoku w:val="0"/>
        <w:overflowPunct w:val="0"/>
        <w:autoSpaceDE w:val="0"/>
        <w:autoSpaceDN w:val="0"/>
        <w:adjustRightInd w:val="0"/>
        <w:spacing w:before="1"/>
        <w:ind w:left="22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The address error exception occurs when:</w:t>
      </w:r>
    </w:p>
    <w:p w14:paraId="30098873"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874" w14:textId="77777777" w:rsidR="002A6003" w:rsidRPr="002A6003" w:rsidRDefault="002A6003" w:rsidP="002A6003">
      <w:pPr>
        <w:numPr>
          <w:ilvl w:val="2"/>
          <w:numId w:val="6"/>
        </w:numPr>
        <w:tabs>
          <w:tab w:val="left" w:pos="2641"/>
        </w:tabs>
        <w:kinsoku w:val="0"/>
        <w:overflowPunct w:val="0"/>
        <w:autoSpaceDE w:val="0"/>
        <w:autoSpaceDN w:val="0"/>
        <w:adjustRightInd w:val="0"/>
        <w:ind w:left="2640"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Reference invalid address space.</w:t>
      </w:r>
    </w:p>
    <w:p w14:paraId="30098875"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876" w14:textId="77777777" w:rsidR="002A6003" w:rsidRPr="002A6003" w:rsidRDefault="002A6003" w:rsidP="002A6003">
      <w:pPr>
        <w:numPr>
          <w:ilvl w:val="2"/>
          <w:numId w:val="6"/>
        </w:numPr>
        <w:tabs>
          <w:tab w:val="left" w:pos="2641"/>
        </w:tabs>
        <w:kinsoku w:val="0"/>
        <w:overflowPunct w:val="0"/>
        <w:autoSpaceDE w:val="0"/>
        <w:autoSpaceDN w:val="0"/>
        <w:adjustRightInd w:val="0"/>
        <w:ind w:left="2640"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Refer to the superuser address space in user mode.</w:t>
      </w:r>
    </w:p>
    <w:p w14:paraId="30098877"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878" w14:textId="77777777" w:rsidR="002A6003" w:rsidRPr="002A6003" w:rsidRDefault="002A6003" w:rsidP="002A6003">
      <w:pPr>
        <w:numPr>
          <w:ilvl w:val="2"/>
          <w:numId w:val="6"/>
        </w:numPr>
        <w:tabs>
          <w:tab w:val="left" w:pos="2641"/>
        </w:tabs>
        <w:kinsoku w:val="0"/>
        <w:overflowPunct w:val="0"/>
        <w:autoSpaceDE w:val="0"/>
        <w:autoSpaceDN w:val="0"/>
        <w:adjustRightInd w:val="0"/>
        <w:ind w:left="2640" w:hanging="358"/>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Reference the kernel address space in user or superuser mode.</w:t>
      </w:r>
    </w:p>
    <w:p w14:paraId="30098879"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87A"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
        <w:ind w:left="2641" w:hanging="358"/>
        <w:jc w:val="left"/>
        <w:rPr>
          <w:rFonts w:ascii="Times New Roman" w:eastAsia="宋体" w:hAnsi="Times New Roman" w:cs="宋体"/>
          <w:spacing w:val="-3"/>
          <w:kern w:val="0"/>
          <w:szCs w:val="21"/>
        </w:rPr>
      </w:pPr>
      <w:r w:rsidRPr="002A6003">
        <w:rPr>
          <w:rFonts w:ascii="Times New Roman" w:eastAsia="宋体" w:hAnsi="Times New Roman" w:cs="宋体" w:hint="eastAsia"/>
          <w:kern w:val="0"/>
          <w:szCs w:val="21"/>
        </w:rPr>
        <w:t>Take (Load) or Store (Store) a double word, but the double word does not align with the double word boundary.</w:t>
      </w:r>
    </w:p>
    <w:p w14:paraId="3009887B"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99"/>
        <w:ind w:left="2641" w:hanging="358"/>
        <w:jc w:val="left"/>
        <w:rPr>
          <w:rFonts w:ascii="Times New Roman" w:eastAsia="宋体" w:hAnsi="Times New Roman" w:cs="宋体"/>
          <w:spacing w:val="-3"/>
          <w:kern w:val="0"/>
          <w:szCs w:val="21"/>
        </w:rPr>
      </w:pPr>
      <w:r w:rsidRPr="002A6003">
        <w:rPr>
          <w:rFonts w:ascii="Times New Roman" w:eastAsia="宋体" w:hAnsi="Times New Roman" w:cs="宋体" w:hint="eastAsia"/>
          <w:kern w:val="0"/>
          <w:szCs w:val="21"/>
        </w:rPr>
        <w:t>Fetch (Load, Fetch) or Store a word, but the word does not align with the boundary of the word.</w:t>
      </w:r>
    </w:p>
    <w:p w14:paraId="3009887C" w14:textId="77777777" w:rsidR="002A6003" w:rsidRPr="002A6003" w:rsidRDefault="002A6003" w:rsidP="002A6003">
      <w:pPr>
        <w:numPr>
          <w:ilvl w:val="2"/>
          <w:numId w:val="6"/>
        </w:numPr>
        <w:tabs>
          <w:tab w:val="left" w:pos="2642"/>
        </w:tabs>
        <w:kinsoku w:val="0"/>
        <w:overflowPunct w:val="0"/>
        <w:autoSpaceDE w:val="0"/>
        <w:autoSpaceDN w:val="0"/>
        <w:adjustRightInd w:val="0"/>
        <w:spacing w:before="198" w:line="417" w:lineRule="auto"/>
        <w:ind w:left="2221" w:right="4849" w:firstLine="62"/>
        <w:jc w:val="left"/>
        <w:rPr>
          <w:rFonts w:ascii="Times New Roman" w:eastAsia="宋体" w:hAnsi="Times New Roman" w:cs="宋体"/>
          <w:spacing w:val="-3"/>
          <w:kern w:val="0"/>
          <w:szCs w:val="21"/>
        </w:rPr>
      </w:pPr>
      <w:r w:rsidRPr="002A6003">
        <w:rPr>
          <w:rFonts w:ascii="Times New Roman" w:eastAsia="宋体" w:hAnsi="Times New Roman" w:cs="宋体" w:hint="eastAsia"/>
          <w:spacing w:val="-4"/>
          <w:kern w:val="0"/>
          <w:szCs w:val="21"/>
        </w:rPr>
        <w:t xml:space="preserve">Take or save a half word, but the half word does not align to the edge of the half </w:t>
      </w:r>
      <w:proofErr w:type="spellStart"/>
      <w:proofErr w:type="gramStart"/>
      <w:r w:rsidRPr="002A6003">
        <w:rPr>
          <w:rFonts w:ascii="Times New Roman" w:eastAsia="宋体" w:hAnsi="Times New Roman" w:cs="宋体" w:hint="eastAsia"/>
          <w:spacing w:val="-4"/>
          <w:kern w:val="0"/>
          <w:szCs w:val="21"/>
        </w:rPr>
        <w:t>word.</w:t>
      </w:r>
      <w:r w:rsidRPr="002A6003">
        <w:rPr>
          <w:rFonts w:ascii="Times New Roman" w:eastAsia="宋体" w:hAnsi="Times New Roman" w:cs="宋体" w:hint="eastAsia"/>
          <w:spacing w:val="-3"/>
          <w:kern w:val="0"/>
          <w:szCs w:val="21"/>
        </w:rPr>
        <w:t>This</w:t>
      </w:r>
      <w:proofErr w:type="spellEnd"/>
      <w:proofErr w:type="gramEnd"/>
      <w:r w:rsidRPr="002A6003">
        <w:rPr>
          <w:rFonts w:ascii="Times New Roman" w:eastAsia="宋体" w:hAnsi="Times New Roman" w:cs="宋体" w:hint="eastAsia"/>
          <w:spacing w:val="-3"/>
          <w:kern w:val="0"/>
          <w:szCs w:val="21"/>
        </w:rPr>
        <w:t xml:space="preserve"> exception cannot be blocked.</w:t>
      </w:r>
    </w:p>
    <w:p w14:paraId="3009887D" w14:textId="77777777" w:rsidR="002A6003" w:rsidRPr="002A6003" w:rsidRDefault="002A6003" w:rsidP="002A6003">
      <w:pPr>
        <w:kinsoku w:val="0"/>
        <w:overflowPunct w:val="0"/>
        <w:autoSpaceDE w:val="0"/>
        <w:autoSpaceDN w:val="0"/>
        <w:adjustRightInd w:val="0"/>
        <w:spacing w:before="82"/>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87E"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b/>
          <w:bCs/>
          <w:kern w:val="0"/>
          <w:szCs w:val="21"/>
        </w:rPr>
      </w:pPr>
    </w:p>
    <w:p w14:paraId="3009887F"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common exception vector is used for address error exceptions.</w:t>
      </w:r>
      <w:r w:rsidRPr="002A6003">
        <w:rPr>
          <w:rFonts w:ascii="Times New Roman" w:eastAsia="宋体" w:hAnsi="Times New Roman" w:cs="宋体"/>
          <w:spacing w:val="5"/>
          <w:kern w:val="0"/>
          <w:szCs w:val="21"/>
        </w:rPr>
        <w:t xml:space="preserve"> The </w:t>
      </w:r>
      <w:proofErr w:type="spellStart"/>
      <w:r w:rsidRPr="002A6003">
        <w:rPr>
          <w:rFonts w:ascii="Times New Roman" w:eastAsia="宋体" w:hAnsi="Times New Roman" w:cs="宋体"/>
          <w:spacing w:val="5"/>
          <w:kern w:val="0"/>
          <w:szCs w:val="21"/>
        </w:rPr>
        <w:t>ExcCode</w:t>
      </w:r>
      <w:proofErr w:type="spellEnd"/>
      <w:r w:rsidRPr="002A6003">
        <w:rPr>
          <w:rFonts w:ascii="Times New Roman" w:eastAsia="宋体" w:hAnsi="Times New Roman" w:cs="宋体"/>
          <w:spacing w:val="5"/>
          <w:kern w:val="0"/>
          <w:szCs w:val="21"/>
        </w:rPr>
        <w:t xml:space="preserve"> field value of the Cause register is set to </w:t>
      </w:r>
      <w:proofErr w:type="gramStart"/>
      <w:r w:rsidRPr="002A6003">
        <w:rPr>
          <w:rFonts w:ascii="Times New Roman" w:eastAsia="宋体" w:hAnsi="Times New Roman" w:cs="宋体"/>
          <w:spacing w:val="5"/>
          <w:kern w:val="0"/>
          <w:szCs w:val="21"/>
        </w:rPr>
        <w:t>a</w:t>
      </w:r>
      <w:proofErr w:type="gramEnd"/>
      <w:r w:rsidRPr="002A6003">
        <w:rPr>
          <w:rFonts w:ascii="Times New Roman" w:eastAsia="宋体" w:hAnsi="Times New Roman" w:cs="宋体"/>
          <w:spacing w:val="5"/>
          <w:kern w:val="0"/>
          <w:szCs w:val="21"/>
        </w:rPr>
        <w:t xml:space="preserve"> ADEL or ADES encoding value, along with the EPC register and the BD bit of the Cause register, to indicate the instruction causing the exception and whether the exception is caused by an instruction reference, fetch or save operation instruction. </w:t>
      </w:r>
    </w:p>
    <w:p w14:paraId="30098880"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an exception occurs, the </w:t>
      </w:r>
      <w:proofErr w:type="spellStart"/>
      <w:r w:rsidRPr="002A6003">
        <w:rPr>
          <w:rFonts w:ascii="Times New Roman" w:eastAsia="宋体" w:hAnsi="Times New Roman" w:cs="宋体" w:hint="eastAsia"/>
          <w:spacing w:val="5"/>
          <w:kern w:val="0"/>
          <w:szCs w:val="21"/>
        </w:rPr>
        <w:t>BadVAddr</w:t>
      </w:r>
      <w:proofErr w:type="spellEnd"/>
      <w:r w:rsidRPr="002A6003">
        <w:rPr>
          <w:rFonts w:ascii="Times New Roman" w:eastAsia="宋体" w:hAnsi="Times New Roman" w:cs="宋体" w:hint="eastAsia"/>
          <w:spacing w:val="5"/>
          <w:kern w:val="0"/>
          <w:szCs w:val="21"/>
        </w:rPr>
        <w:t xml:space="preserve"> register holds incorrectly aligned virtual addresses, or virtual addresses of the protected address space.</w:t>
      </w:r>
    </w:p>
    <w:p w14:paraId="30098881"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instruction causing the exception is not an instruction in the branch delay slot, the EPC register holds the address of the </w:t>
      </w:r>
      <w:proofErr w:type="spellStart"/>
      <w:proofErr w:type="gramStart"/>
      <w:r w:rsidRPr="002A6003">
        <w:rPr>
          <w:rFonts w:ascii="Times New Roman" w:eastAsia="宋体" w:hAnsi="Times New Roman" w:cs="宋体" w:hint="eastAsia"/>
          <w:spacing w:val="5"/>
          <w:kern w:val="0"/>
          <w:szCs w:val="21"/>
        </w:rPr>
        <w:t>instruction.Otherwise</w:t>
      </w:r>
      <w:proofErr w:type="spellEnd"/>
      <w:proofErr w:type="gramEnd"/>
      <w:r w:rsidRPr="002A6003">
        <w:rPr>
          <w:rFonts w:ascii="Times New Roman" w:eastAsia="宋体" w:hAnsi="Times New Roman" w:cs="宋体" w:hint="eastAsia"/>
          <w:spacing w:val="5"/>
          <w:kern w:val="0"/>
          <w:szCs w:val="21"/>
        </w:rPr>
        <w:t>, the EPC register holds the address of the previous branch instruction, and the BD bit of the Cause register is set to 1.</w:t>
      </w:r>
    </w:p>
    <w:p w14:paraId="30098882"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service</w:t>
      </w:r>
    </w:p>
    <w:p w14:paraId="30098883"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884"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At this point, the running process causing the exception will receive a UNIX </w:t>
      </w:r>
      <w:proofErr w:type="gramStart"/>
      <w:r w:rsidRPr="002A6003">
        <w:rPr>
          <w:rFonts w:ascii="Times New Roman" w:eastAsia="宋体" w:hAnsi="Times New Roman" w:cs="宋体" w:hint="eastAsia"/>
          <w:spacing w:val="5"/>
          <w:kern w:val="0"/>
          <w:szCs w:val="21"/>
        </w:rPr>
        <w:t>SIGSEGV(</w:t>
      </w:r>
      <w:proofErr w:type="gramEnd"/>
      <w:r w:rsidRPr="002A6003">
        <w:rPr>
          <w:rFonts w:ascii="Times New Roman" w:eastAsia="宋体" w:hAnsi="Times New Roman" w:cs="宋体" w:hint="eastAsia"/>
          <w:spacing w:val="5"/>
          <w:kern w:val="0"/>
          <w:szCs w:val="21"/>
        </w:rPr>
        <w:t>segment violation) signal, an error that is usually fatal to the process.</w:t>
      </w:r>
    </w:p>
    <w:p w14:paraId="3009888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6"/>
          <w:szCs w:val="16"/>
        </w:rPr>
      </w:pPr>
    </w:p>
    <w:p w14:paraId="30098886" w14:textId="77777777" w:rsidR="002A6003" w:rsidRPr="002A6003" w:rsidRDefault="002A6003" w:rsidP="002A6003">
      <w:pPr>
        <w:numPr>
          <w:ilvl w:val="1"/>
          <w:numId w:val="6"/>
        </w:numPr>
        <w:tabs>
          <w:tab w:val="left" w:pos="2259"/>
        </w:tabs>
        <w:kinsoku w:val="0"/>
        <w:overflowPunct w:val="0"/>
        <w:autoSpaceDE w:val="0"/>
        <w:autoSpaceDN w:val="0"/>
        <w:adjustRightInd w:val="0"/>
        <w:jc w:val="left"/>
        <w:outlineLvl w:val="2"/>
        <w:rPr>
          <w:rFonts w:ascii="Times New Roman" w:eastAsia="宋体" w:hAnsi="Times New Roman" w:cs="黑体"/>
          <w:spacing w:val="-27"/>
          <w:kern w:val="0"/>
          <w:sz w:val="32"/>
          <w:szCs w:val="32"/>
        </w:rPr>
      </w:pPr>
      <w:bookmarkStart w:id="447" w:name="6.7_TLB例外"/>
      <w:bookmarkStart w:id="448" w:name="_bookmark389"/>
      <w:bookmarkStart w:id="449" w:name="_Toc41148056"/>
      <w:bookmarkStart w:id="450" w:name="_Toc41294587"/>
      <w:bookmarkEnd w:id="447"/>
      <w:bookmarkEnd w:id="448"/>
      <w:r w:rsidRPr="002A6003">
        <w:rPr>
          <w:rFonts w:ascii="Times New Roman" w:eastAsia="宋体" w:hAnsi="Times New Roman" w:cs="黑体"/>
          <w:kern w:val="0"/>
          <w:sz w:val="32"/>
          <w:szCs w:val="32"/>
        </w:rPr>
        <w:t>TLB exception</w:t>
      </w:r>
      <w:bookmarkEnd w:id="449"/>
      <w:bookmarkEnd w:id="450"/>
    </w:p>
    <w:p w14:paraId="30098887"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5"/>
          <w:szCs w:val="25"/>
        </w:rPr>
      </w:pPr>
    </w:p>
    <w:p w14:paraId="30098888" w14:textId="77777777" w:rsidR="002A6003" w:rsidRPr="002A6003" w:rsidRDefault="002A6003" w:rsidP="002A6003">
      <w:pPr>
        <w:kinsoku w:val="0"/>
        <w:overflowPunct w:val="0"/>
        <w:autoSpaceDE w:val="0"/>
        <w:autoSpaceDN w:val="0"/>
        <w:adjustRightInd w:val="0"/>
        <w:spacing w:before="1"/>
        <w:ind w:left="22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Three TLB exceptions can occur:</w:t>
      </w:r>
    </w:p>
    <w:p w14:paraId="30098889"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88A" w14:textId="7A01AD1C" w:rsidR="002A6003" w:rsidRPr="002F25EC" w:rsidRDefault="002A6003" w:rsidP="002A6003">
      <w:pPr>
        <w:numPr>
          <w:ilvl w:val="2"/>
          <w:numId w:val="6"/>
        </w:numPr>
        <w:tabs>
          <w:tab w:val="left" w:pos="2641"/>
        </w:tabs>
        <w:kinsoku w:val="0"/>
        <w:overflowPunct w:val="0"/>
        <w:autoSpaceDE w:val="0"/>
        <w:autoSpaceDN w:val="0"/>
        <w:adjustRightInd w:val="0"/>
        <w:ind w:left="2640" w:hanging="359"/>
        <w:jc w:val="left"/>
        <w:rPr>
          <w:rFonts w:ascii="Times New Roman" w:eastAsia="宋体" w:hAnsi="Times New Roman" w:cs="宋体"/>
          <w:kern w:val="0"/>
          <w:szCs w:val="21"/>
        </w:rPr>
      </w:pPr>
      <w:r w:rsidRPr="002F25EC">
        <w:rPr>
          <w:rFonts w:ascii="Times New Roman" w:eastAsia="宋体" w:hAnsi="Times New Roman" w:cs="宋体" w:hint="eastAsia"/>
          <w:kern w:val="0"/>
          <w:szCs w:val="21"/>
        </w:rPr>
        <w:t xml:space="preserve">When no item in TLB matches the address of the mapped address space to be referenced, </w:t>
      </w:r>
      <w:r w:rsidR="002F25EC">
        <w:rPr>
          <w:rFonts w:ascii="Times New Roman" w:eastAsia="宋体" w:hAnsi="Times New Roman" w:cs="宋体"/>
          <w:kern w:val="0"/>
          <w:szCs w:val="21"/>
        </w:rPr>
        <w:tab/>
      </w:r>
      <w:r w:rsidR="002F25EC">
        <w:rPr>
          <w:rFonts w:ascii="Times New Roman" w:eastAsia="宋体" w:hAnsi="Times New Roman" w:cs="宋体"/>
          <w:kern w:val="0"/>
          <w:szCs w:val="21"/>
        </w:rPr>
        <w:tab/>
      </w:r>
      <w:r w:rsidR="002F25EC">
        <w:rPr>
          <w:rFonts w:ascii="Times New Roman" w:eastAsia="宋体" w:hAnsi="Times New Roman" w:cs="宋体"/>
          <w:kern w:val="0"/>
          <w:szCs w:val="21"/>
        </w:rPr>
        <w:tab/>
      </w:r>
      <w:r w:rsidR="002F25EC">
        <w:rPr>
          <w:rFonts w:ascii="Times New Roman" w:eastAsia="宋体" w:hAnsi="Times New Roman" w:cs="宋体"/>
          <w:kern w:val="0"/>
          <w:szCs w:val="21"/>
        </w:rPr>
        <w:tab/>
      </w:r>
      <w:r w:rsidRPr="002F25EC">
        <w:rPr>
          <w:rFonts w:ascii="Times New Roman" w:eastAsia="宋体" w:hAnsi="Times New Roman" w:cs="宋体" w:hint="eastAsia"/>
          <w:kern w:val="0"/>
          <w:szCs w:val="21"/>
        </w:rPr>
        <w:t>the TLB rewrites the exception.</w:t>
      </w:r>
    </w:p>
    <w:p w14:paraId="3009888B" w14:textId="381D6CD5" w:rsidR="002A6003" w:rsidRPr="002A6003" w:rsidRDefault="002A6003" w:rsidP="002A6003">
      <w:pPr>
        <w:numPr>
          <w:ilvl w:val="2"/>
          <w:numId w:val="6"/>
        </w:numPr>
        <w:tabs>
          <w:tab w:val="left" w:pos="2641"/>
        </w:tabs>
        <w:kinsoku w:val="0"/>
        <w:overflowPunct w:val="0"/>
        <w:autoSpaceDE w:val="0"/>
        <w:autoSpaceDN w:val="0"/>
        <w:adjustRightInd w:val="0"/>
        <w:spacing w:before="199"/>
        <w:ind w:left="2640"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2"/>
          <w:kern w:val="0"/>
          <w:szCs w:val="21"/>
        </w:rPr>
        <w:t xml:space="preserve">A TLB invalidation exception occurs when a virtual address reference matches an item </w:t>
      </w:r>
      <w:r w:rsidR="002F25EC">
        <w:rPr>
          <w:rFonts w:ascii="Times New Roman" w:eastAsia="宋体" w:hAnsi="Times New Roman" w:cs="宋体"/>
          <w:spacing w:val="2"/>
          <w:kern w:val="0"/>
          <w:szCs w:val="21"/>
        </w:rPr>
        <w:tab/>
      </w:r>
      <w:r w:rsidR="002F25EC">
        <w:rPr>
          <w:rFonts w:ascii="Times New Roman" w:eastAsia="宋体" w:hAnsi="Times New Roman" w:cs="宋体"/>
          <w:spacing w:val="2"/>
          <w:kern w:val="0"/>
          <w:szCs w:val="21"/>
        </w:rPr>
        <w:tab/>
      </w:r>
      <w:r w:rsidR="002F25EC">
        <w:rPr>
          <w:rFonts w:ascii="Times New Roman" w:eastAsia="宋体" w:hAnsi="Times New Roman" w:cs="宋体"/>
          <w:spacing w:val="2"/>
          <w:kern w:val="0"/>
          <w:szCs w:val="21"/>
        </w:rPr>
        <w:tab/>
      </w:r>
      <w:r w:rsidR="002F25EC">
        <w:rPr>
          <w:rFonts w:ascii="Times New Roman" w:eastAsia="宋体" w:hAnsi="Times New Roman" w:cs="宋体"/>
          <w:spacing w:val="2"/>
          <w:kern w:val="0"/>
          <w:szCs w:val="21"/>
        </w:rPr>
        <w:lastRenderedPageBreak/>
        <w:tab/>
      </w:r>
      <w:r w:rsidRPr="002A6003">
        <w:rPr>
          <w:rFonts w:ascii="Times New Roman" w:eastAsia="宋体" w:hAnsi="Times New Roman" w:cs="宋体" w:hint="eastAsia"/>
          <w:spacing w:val="2"/>
          <w:kern w:val="0"/>
          <w:szCs w:val="21"/>
        </w:rPr>
        <w:t>in a TLB, but that item is marked invalid.</w:t>
      </w:r>
    </w:p>
    <w:p w14:paraId="3009888C" w14:textId="667F6D6F" w:rsidR="002A6003" w:rsidRPr="002A6003" w:rsidRDefault="002A6003" w:rsidP="002A6003">
      <w:pPr>
        <w:numPr>
          <w:ilvl w:val="2"/>
          <w:numId w:val="6"/>
        </w:numPr>
        <w:tabs>
          <w:tab w:val="left" w:pos="2641"/>
        </w:tabs>
        <w:kinsoku w:val="0"/>
        <w:overflowPunct w:val="0"/>
        <w:autoSpaceDE w:val="0"/>
        <w:autoSpaceDN w:val="0"/>
        <w:adjustRightInd w:val="0"/>
        <w:spacing w:before="199"/>
        <w:ind w:left="2640"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5"/>
          <w:kern w:val="0"/>
          <w:szCs w:val="21"/>
        </w:rPr>
        <w:t xml:space="preserve">When the virtual address reference for a write memory operation matches an item in TLB that </w:t>
      </w:r>
      <w:r w:rsidR="002F25EC">
        <w:rPr>
          <w:rFonts w:ascii="Times New Roman" w:eastAsia="宋体" w:hAnsi="Times New Roman" w:cs="宋体"/>
          <w:spacing w:val="-5"/>
          <w:kern w:val="0"/>
          <w:szCs w:val="21"/>
        </w:rPr>
        <w:tab/>
      </w:r>
      <w:r w:rsidR="002F25EC">
        <w:rPr>
          <w:rFonts w:ascii="Times New Roman" w:eastAsia="宋体" w:hAnsi="Times New Roman" w:cs="宋体"/>
          <w:spacing w:val="-5"/>
          <w:kern w:val="0"/>
          <w:szCs w:val="21"/>
        </w:rPr>
        <w:tab/>
      </w:r>
      <w:r w:rsidR="002F25EC">
        <w:rPr>
          <w:rFonts w:ascii="Times New Roman" w:eastAsia="宋体" w:hAnsi="Times New Roman" w:cs="宋体"/>
          <w:spacing w:val="-5"/>
          <w:kern w:val="0"/>
          <w:szCs w:val="21"/>
        </w:rPr>
        <w:tab/>
      </w:r>
      <w:r w:rsidR="002F25EC">
        <w:rPr>
          <w:rFonts w:ascii="Times New Roman" w:eastAsia="宋体" w:hAnsi="Times New Roman" w:cs="宋体"/>
          <w:spacing w:val="-5"/>
          <w:kern w:val="0"/>
          <w:szCs w:val="21"/>
        </w:rPr>
        <w:tab/>
      </w:r>
      <w:r w:rsidRPr="002A6003">
        <w:rPr>
          <w:rFonts w:ascii="Times New Roman" w:eastAsia="宋体" w:hAnsi="Times New Roman" w:cs="宋体" w:hint="eastAsia"/>
          <w:spacing w:val="-5"/>
          <w:kern w:val="0"/>
          <w:szCs w:val="21"/>
        </w:rPr>
        <w:t>is not marked as "dirty.</w:t>
      </w:r>
    </w:p>
    <w:p w14:paraId="3009888F" w14:textId="77777777" w:rsidR="002A6003" w:rsidRPr="002A6003" w:rsidRDefault="002A6003" w:rsidP="002A6003">
      <w:pPr>
        <w:kinsoku w:val="0"/>
        <w:overflowPunct w:val="0"/>
        <w:autoSpaceDE w:val="0"/>
        <w:autoSpaceDN w:val="0"/>
        <w:adjustRightInd w:val="0"/>
        <w:spacing w:before="78" w:line="417" w:lineRule="auto"/>
        <w:ind w:left="1800" w:right="6187"/>
        <w:jc w:val="center"/>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A TLB modification exception </w:t>
      </w:r>
      <w:proofErr w:type="spellStart"/>
      <w:proofErr w:type="gramStart"/>
      <w:r w:rsidRPr="002A6003">
        <w:rPr>
          <w:rFonts w:ascii="Times New Roman" w:eastAsia="宋体" w:hAnsi="Times New Roman" w:cs="宋体" w:hint="eastAsia"/>
          <w:kern w:val="0"/>
          <w:szCs w:val="21"/>
        </w:rPr>
        <w:t>occurs.</w:t>
      </w:r>
      <w:r w:rsidRPr="002A6003">
        <w:rPr>
          <w:rFonts w:ascii="Times New Roman" w:eastAsia="宋体" w:hAnsi="Times New Roman" w:cs="宋体" w:hint="eastAsia"/>
          <w:spacing w:val="-8"/>
          <w:kern w:val="0"/>
          <w:szCs w:val="21"/>
        </w:rPr>
        <w:t>These</w:t>
      </w:r>
      <w:proofErr w:type="spellEnd"/>
      <w:proofErr w:type="gramEnd"/>
      <w:r w:rsidRPr="002A6003">
        <w:rPr>
          <w:rFonts w:ascii="Times New Roman" w:eastAsia="宋体" w:hAnsi="Times New Roman" w:cs="宋体" w:hint="eastAsia"/>
          <w:spacing w:val="-8"/>
          <w:kern w:val="0"/>
          <w:szCs w:val="21"/>
        </w:rPr>
        <w:t xml:space="preserve"> TLB exceptions are covered in the following three sections.</w:t>
      </w:r>
    </w:p>
    <w:p w14:paraId="30098890" w14:textId="77777777" w:rsidR="002A6003" w:rsidRPr="002A6003" w:rsidRDefault="002A6003" w:rsidP="002A6003">
      <w:pPr>
        <w:kinsoku w:val="0"/>
        <w:overflowPunct w:val="0"/>
        <w:autoSpaceDE w:val="0"/>
        <w:autoSpaceDN w:val="0"/>
        <w:adjustRightInd w:val="0"/>
        <w:spacing w:line="269" w:lineRule="exact"/>
        <w:ind w:left="1283" w:right="914"/>
        <w:jc w:val="center"/>
        <w:rPr>
          <w:rFonts w:ascii="Times New Roman" w:eastAsia="宋体" w:hAnsi="Times New Roman" w:cs="宋体"/>
          <w:kern w:val="0"/>
          <w:szCs w:val="21"/>
        </w:rPr>
      </w:pPr>
      <w:r w:rsidRPr="002A6003">
        <w:rPr>
          <w:rFonts w:ascii="Times New Roman" w:eastAsia="宋体" w:hAnsi="Times New Roman" w:cs="宋体" w:hint="eastAsia"/>
          <w:b/>
          <w:bCs/>
          <w:kern w:val="0"/>
          <w:szCs w:val="21"/>
        </w:rPr>
        <w:t>Note: TLB refilling vector selection is described earlier in this chapter. See section 6.8 "TLB refilling exception" for details.</w:t>
      </w:r>
      <w:hyperlink w:anchor="bookmark390" w:history="1"/>
    </w:p>
    <w:p w14:paraId="30098891"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31"/>
          <w:szCs w:val="31"/>
        </w:rPr>
      </w:pPr>
    </w:p>
    <w:p w14:paraId="30098892" w14:textId="77777777" w:rsidR="002A6003" w:rsidRPr="002A6003" w:rsidRDefault="002A6003" w:rsidP="002A6003">
      <w:pPr>
        <w:numPr>
          <w:ilvl w:val="1"/>
          <w:numId w:val="6"/>
        </w:numPr>
        <w:tabs>
          <w:tab w:val="left" w:pos="2259"/>
        </w:tabs>
        <w:kinsoku w:val="0"/>
        <w:overflowPunct w:val="0"/>
        <w:autoSpaceDE w:val="0"/>
        <w:autoSpaceDN w:val="0"/>
        <w:adjustRightInd w:val="0"/>
        <w:jc w:val="left"/>
        <w:outlineLvl w:val="2"/>
        <w:rPr>
          <w:rFonts w:ascii="Times New Roman" w:eastAsia="宋体" w:hAnsi="Times New Roman" w:cs="黑体"/>
          <w:spacing w:val="-17"/>
          <w:kern w:val="0"/>
          <w:sz w:val="32"/>
          <w:szCs w:val="32"/>
        </w:rPr>
      </w:pPr>
      <w:bookmarkStart w:id="451" w:name="6.8_TLB重填例外"/>
      <w:bookmarkStart w:id="452" w:name="_bookmark390"/>
      <w:bookmarkStart w:id="453" w:name="_Toc41148057"/>
      <w:bookmarkStart w:id="454" w:name="_Toc41294588"/>
      <w:bookmarkEnd w:id="451"/>
      <w:bookmarkEnd w:id="452"/>
      <w:r w:rsidRPr="002A6003">
        <w:rPr>
          <w:rFonts w:ascii="Times New Roman" w:eastAsia="宋体" w:hAnsi="Times New Roman" w:cs="黑体"/>
          <w:kern w:val="0"/>
          <w:sz w:val="32"/>
          <w:szCs w:val="32"/>
        </w:rPr>
        <w:t>TLB refills the exception</w:t>
      </w:r>
      <w:bookmarkEnd w:id="453"/>
      <w:bookmarkEnd w:id="454"/>
    </w:p>
    <w:p w14:paraId="30098893"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894"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895"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896"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no item in TLB matches a reference address in the mapped address space, a TLB refill exception occurs, which is unmasked.</w:t>
      </w:r>
    </w:p>
    <w:p w14:paraId="30098897"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898"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899"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For this exception, the MIPS architecture has two special exception vectors: one for the 32-bit address space and one for the 64-bit address </w:t>
      </w:r>
      <w:proofErr w:type="spellStart"/>
      <w:r w:rsidRPr="002A6003">
        <w:rPr>
          <w:rFonts w:ascii="Times New Roman" w:eastAsia="宋体" w:hAnsi="Times New Roman" w:cs="宋体" w:hint="eastAsia"/>
          <w:spacing w:val="5"/>
          <w:kern w:val="0"/>
          <w:szCs w:val="21"/>
        </w:rPr>
        <w:t>space.The</w:t>
      </w:r>
      <w:proofErr w:type="spellEnd"/>
      <w:r w:rsidRPr="002A6003">
        <w:rPr>
          <w:rFonts w:ascii="Times New Roman" w:eastAsia="宋体" w:hAnsi="Times New Roman" w:cs="宋体" w:hint="eastAsia"/>
          <w:spacing w:val="5"/>
          <w:kern w:val="0"/>
          <w:szCs w:val="21"/>
        </w:rPr>
        <w:t xml:space="preserve"> exception vector is offset by 0x000 when the reference address is in the 32-bit address space, and by 0x080 when the reference address is in the 64-bit address space.</w:t>
      </w:r>
    </w:p>
    <w:p w14:paraId="3009889A"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the EXL bit in the status register is set to 0, all address references use these exception </w:t>
      </w:r>
      <w:proofErr w:type="spellStart"/>
      <w:r w:rsidRPr="002A6003">
        <w:rPr>
          <w:rFonts w:ascii="Times New Roman" w:eastAsia="宋体" w:hAnsi="Times New Roman" w:cs="宋体" w:hint="eastAsia"/>
          <w:spacing w:val="5"/>
          <w:kern w:val="0"/>
          <w:szCs w:val="21"/>
        </w:rPr>
        <w:t>vectors.This</w:t>
      </w:r>
      <w:proofErr w:type="spellEnd"/>
      <w:r w:rsidRPr="002A6003">
        <w:rPr>
          <w:rFonts w:ascii="Times New Roman" w:eastAsia="宋体" w:hAnsi="Times New Roman" w:cs="宋体" w:hint="eastAsia"/>
          <w:spacing w:val="5"/>
          <w:kern w:val="0"/>
          <w:szCs w:val="21"/>
        </w:rPr>
        <w:t xml:space="preserve"> exception sets the value of the </w:t>
      </w:r>
      <w:proofErr w:type="spellStart"/>
      <w:r w:rsidRPr="002A6003">
        <w:rPr>
          <w:rFonts w:ascii="Times New Roman" w:eastAsia="宋体" w:hAnsi="Times New Roman" w:cs="宋体" w:hint="eastAsia"/>
          <w:spacing w:val="5"/>
          <w:kern w:val="0"/>
          <w:szCs w:val="21"/>
        </w:rPr>
        <w:t>ExcCode</w:t>
      </w:r>
      <w:proofErr w:type="spellEnd"/>
      <w:r w:rsidRPr="002A6003">
        <w:rPr>
          <w:rFonts w:ascii="Times New Roman" w:eastAsia="宋体" w:hAnsi="Times New Roman" w:cs="宋体" w:hint="eastAsia"/>
          <w:spacing w:val="5"/>
          <w:kern w:val="0"/>
          <w:szCs w:val="21"/>
        </w:rPr>
        <w:t xml:space="preserve"> field in the Cause register to be a TLBL or TLBS </w:t>
      </w:r>
      <w:proofErr w:type="spellStart"/>
      <w:r w:rsidRPr="002A6003">
        <w:rPr>
          <w:rFonts w:ascii="Times New Roman" w:eastAsia="宋体" w:hAnsi="Times New Roman" w:cs="宋体" w:hint="eastAsia"/>
          <w:spacing w:val="5"/>
          <w:kern w:val="0"/>
          <w:szCs w:val="21"/>
        </w:rPr>
        <w:t>encoding.This</w:t>
      </w:r>
      <w:proofErr w:type="spellEnd"/>
      <w:r w:rsidRPr="002A6003">
        <w:rPr>
          <w:rFonts w:ascii="Times New Roman" w:eastAsia="宋体" w:hAnsi="Times New Roman" w:cs="宋体" w:hint="eastAsia"/>
          <w:spacing w:val="5"/>
          <w:kern w:val="0"/>
          <w:szCs w:val="21"/>
        </w:rPr>
        <w:t xml:space="preserve"> code, along with the EPC register and BD of Cause register, indicates the instruction causing the exception and whether the exception is caused by an instruction reference, fetch operation instruction, or save operation instruction.</w:t>
      </w:r>
    </w:p>
    <w:p w14:paraId="3009889B"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this exception occurs, the </w:t>
      </w:r>
      <w:proofErr w:type="spellStart"/>
      <w:r w:rsidRPr="002A6003">
        <w:rPr>
          <w:rFonts w:ascii="Times New Roman" w:eastAsia="宋体" w:hAnsi="Times New Roman" w:cs="宋体" w:hint="eastAsia"/>
          <w:spacing w:val="5"/>
          <w:kern w:val="0"/>
          <w:szCs w:val="21"/>
        </w:rPr>
        <w:t>BadVAddr</w:t>
      </w:r>
      <w:proofErr w:type="spellEnd"/>
      <w:r w:rsidRPr="002A6003">
        <w:rPr>
          <w:rFonts w:ascii="Times New Roman" w:eastAsia="宋体" w:hAnsi="Times New Roman" w:cs="宋体" w:hint="eastAsia"/>
          <w:spacing w:val="5"/>
          <w:kern w:val="0"/>
          <w:szCs w:val="21"/>
        </w:rPr>
        <w:t xml:space="preserve">, Context, </w:t>
      </w:r>
      <w:proofErr w:type="spellStart"/>
      <w:r w:rsidRPr="002A6003">
        <w:rPr>
          <w:rFonts w:ascii="Times New Roman" w:eastAsia="宋体" w:hAnsi="Times New Roman" w:cs="宋体" w:hint="eastAsia"/>
          <w:spacing w:val="5"/>
          <w:kern w:val="0"/>
          <w:szCs w:val="21"/>
        </w:rPr>
        <w:t>XContext</w:t>
      </w:r>
      <w:proofErr w:type="spellEnd"/>
      <w:r w:rsidRPr="002A6003">
        <w:rPr>
          <w:rFonts w:ascii="Times New Roman" w:eastAsia="宋体" w:hAnsi="Times New Roman" w:cs="宋体" w:hint="eastAsia"/>
          <w:spacing w:val="5"/>
          <w:kern w:val="0"/>
          <w:szCs w:val="21"/>
        </w:rPr>
        <w:t xml:space="preserve">, and </w:t>
      </w:r>
      <w:proofErr w:type="spellStart"/>
      <w:r w:rsidRPr="002A6003">
        <w:rPr>
          <w:rFonts w:ascii="Times New Roman" w:eastAsia="宋体" w:hAnsi="Times New Roman" w:cs="宋体" w:hint="eastAsia"/>
          <w:spacing w:val="5"/>
          <w:kern w:val="0"/>
          <w:szCs w:val="21"/>
        </w:rPr>
        <w:t>EntryHi</w:t>
      </w:r>
      <w:proofErr w:type="spellEnd"/>
      <w:r w:rsidRPr="002A6003">
        <w:rPr>
          <w:rFonts w:ascii="Times New Roman" w:eastAsia="宋体" w:hAnsi="Times New Roman" w:cs="宋体" w:hint="eastAsia"/>
          <w:spacing w:val="5"/>
          <w:kern w:val="0"/>
          <w:szCs w:val="21"/>
        </w:rPr>
        <w:t xml:space="preserve"> registers hold the virtual address where the address translation failed.</w:t>
      </w:r>
      <w:r w:rsidRPr="002A6003">
        <w:rPr>
          <w:rFonts w:ascii="Times New Roman" w:eastAsia="宋体" w:hAnsi="Times New Roman" w:cs="宋体"/>
          <w:spacing w:val="5"/>
          <w:kern w:val="0"/>
          <w:szCs w:val="21"/>
        </w:rPr>
        <w:t xml:space="preserve"> The </w:t>
      </w:r>
      <w:proofErr w:type="spellStart"/>
      <w:r w:rsidRPr="002A6003">
        <w:rPr>
          <w:rFonts w:ascii="Times New Roman" w:eastAsia="宋体" w:hAnsi="Times New Roman" w:cs="宋体"/>
          <w:spacing w:val="5"/>
          <w:kern w:val="0"/>
          <w:szCs w:val="21"/>
        </w:rPr>
        <w:t>EntryHi</w:t>
      </w:r>
      <w:proofErr w:type="spellEnd"/>
      <w:r w:rsidRPr="002A6003">
        <w:rPr>
          <w:rFonts w:ascii="Times New Roman" w:eastAsia="宋体" w:hAnsi="Times New Roman" w:cs="宋体"/>
          <w:spacing w:val="5"/>
          <w:kern w:val="0"/>
          <w:szCs w:val="21"/>
        </w:rPr>
        <w:t xml:space="preserve"> register also holds the ASID if the conversion fails.  The Random register usually holds the legal location for the TLB item to be replaced.  The contents of the </w:t>
      </w:r>
      <w:proofErr w:type="spellStart"/>
      <w:r w:rsidRPr="002A6003">
        <w:rPr>
          <w:rFonts w:ascii="Times New Roman" w:eastAsia="宋体" w:hAnsi="Times New Roman" w:cs="宋体"/>
          <w:spacing w:val="5"/>
          <w:kern w:val="0"/>
          <w:szCs w:val="21"/>
        </w:rPr>
        <w:t>EntryLo</w:t>
      </w:r>
      <w:proofErr w:type="spellEnd"/>
      <w:r w:rsidRPr="002A6003">
        <w:rPr>
          <w:rFonts w:ascii="Times New Roman" w:eastAsia="宋体" w:hAnsi="Times New Roman" w:cs="宋体"/>
          <w:spacing w:val="5"/>
          <w:kern w:val="0"/>
          <w:szCs w:val="21"/>
        </w:rPr>
        <w:t xml:space="preserve"> register are uncertain. </w:t>
      </w:r>
      <w:r w:rsidRPr="002A6003">
        <w:rPr>
          <w:rFonts w:ascii="Times New Roman" w:eastAsia="宋体" w:hAnsi="Times New Roman" w:cs="宋体" w:hint="eastAsia"/>
          <w:spacing w:val="5"/>
          <w:kern w:val="0"/>
          <w:szCs w:val="21"/>
        </w:rPr>
        <w:t xml:space="preserve">If the instruction that caused the exception is not in the branch delay slot, the EPC register holds the address of the instruction that caused the </w:t>
      </w:r>
      <w:proofErr w:type="spellStart"/>
      <w:r w:rsidRPr="002A6003">
        <w:rPr>
          <w:rFonts w:ascii="Times New Roman" w:eastAsia="宋体" w:hAnsi="Times New Roman" w:cs="宋体" w:hint="eastAsia"/>
          <w:spacing w:val="5"/>
          <w:kern w:val="0"/>
          <w:szCs w:val="21"/>
        </w:rPr>
        <w:t>exception.Otherwise</w:t>
      </w:r>
      <w:proofErr w:type="spellEnd"/>
      <w:r w:rsidRPr="002A6003">
        <w:rPr>
          <w:rFonts w:ascii="Times New Roman" w:eastAsia="宋体" w:hAnsi="Times New Roman" w:cs="宋体" w:hint="eastAsia"/>
          <w:spacing w:val="5"/>
          <w:kern w:val="0"/>
          <w:szCs w:val="21"/>
        </w:rPr>
        <w:t>, the EPC register holds the address of the previous branch instruction, and the BD bit of the Cause register is set to 1.</w:t>
      </w:r>
    </w:p>
    <w:p w14:paraId="3009889C"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service</w:t>
      </w:r>
    </w:p>
    <w:p w14:paraId="3009889D"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89E"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To serve this exception, the contents of the </w:t>
      </w:r>
      <w:proofErr w:type="spellStart"/>
      <w:r w:rsidRPr="002A6003">
        <w:rPr>
          <w:rFonts w:ascii="Times New Roman" w:eastAsia="宋体" w:hAnsi="Times New Roman" w:cs="宋体" w:hint="eastAsia"/>
          <w:spacing w:val="5"/>
          <w:kern w:val="0"/>
          <w:szCs w:val="21"/>
        </w:rPr>
        <w:t>Contex</w:t>
      </w:r>
      <w:proofErr w:type="spellEnd"/>
      <w:r w:rsidRPr="002A6003">
        <w:rPr>
          <w:rFonts w:ascii="Times New Roman" w:eastAsia="宋体" w:hAnsi="Times New Roman" w:cs="宋体" w:hint="eastAsia"/>
          <w:spacing w:val="5"/>
          <w:kern w:val="0"/>
          <w:szCs w:val="21"/>
        </w:rPr>
        <w:t xml:space="preserve"> or </w:t>
      </w:r>
      <w:proofErr w:type="spellStart"/>
      <w:r w:rsidRPr="002A6003">
        <w:rPr>
          <w:rFonts w:ascii="Times New Roman" w:eastAsia="宋体" w:hAnsi="Times New Roman" w:cs="宋体" w:hint="eastAsia"/>
          <w:spacing w:val="5"/>
          <w:kern w:val="0"/>
          <w:szCs w:val="21"/>
        </w:rPr>
        <w:t>XContext</w:t>
      </w:r>
      <w:proofErr w:type="spellEnd"/>
      <w:r w:rsidRPr="002A6003">
        <w:rPr>
          <w:rFonts w:ascii="Times New Roman" w:eastAsia="宋体" w:hAnsi="Times New Roman" w:cs="宋体" w:hint="eastAsia"/>
          <w:spacing w:val="5"/>
          <w:kern w:val="0"/>
          <w:szCs w:val="21"/>
        </w:rPr>
        <w:t xml:space="preserve"> register are used as virtual addresses to obtain certain memory locations that contain a pair of physical page addresses </w:t>
      </w:r>
      <w:r w:rsidRPr="002A6003">
        <w:rPr>
          <w:rFonts w:ascii="Times New Roman" w:eastAsia="宋体" w:hAnsi="Times New Roman" w:cs="宋体" w:hint="eastAsia"/>
          <w:spacing w:val="5"/>
          <w:kern w:val="0"/>
          <w:szCs w:val="21"/>
        </w:rPr>
        <w:lastRenderedPageBreak/>
        <w:t xml:space="preserve">and access control bits for TLB </w:t>
      </w:r>
      <w:proofErr w:type="spellStart"/>
      <w:r w:rsidRPr="002A6003">
        <w:rPr>
          <w:rFonts w:ascii="Times New Roman" w:eastAsia="宋体" w:hAnsi="Times New Roman" w:cs="宋体" w:hint="eastAsia"/>
          <w:spacing w:val="5"/>
          <w:kern w:val="0"/>
          <w:szCs w:val="21"/>
        </w:rPr>
        <w:t>entries.This</w:t>
      </w:r>
      <w:proofErr w:type="spellEnd"/>
      <w:r w:rsidRPr="002A6003">
        <w:rPr>
          <w:rFonts w:ascii="Times New Roman" w:eastAsia="宋体" w:hAnsi="Times New Roman" w:cs="宋体" w:hint="eastAsia"/>
          <w:spacing w:val="5"/>
          <w:kern w:val="0"/>
          <w:szCs w:val="21"/>
        </w:rPr>
        <w:t xml:space="preserve"> TLB pair is put into the EntryLo0/EntryLo1 register;</w:t>
      </w:r>
      <w:r w:rsidRPr="002A6003">
        <w:rPr>
          <w:rFonts w:ascii="Times New Roman" w:eastAsia="宋体" w:hAnsi="Times New Roman" w:cs="宋体"/>
          <w:spacing w:val="5"/>
          <w:kern w:val="0"/>
          <w:szCs w:val="21"/>
        </w:rPr>
        <w:t xml:space="preserve"> Registers </w:t>
      </w:r>
      <w:proofErr w:type="spellStart"/>
      <w:r w:rsidRPr="002A6003">
        <w:rPr>
          <w:rFonts w:ascii="Times New Roman" w:eastAsia="宋体" w:hAnsi="Times New Roman" w:cs="宋体"/>
          <w:spacing w:val="5"/>
          <w:kern w:val="0"/>
          <w:szCs w:val="21"/>
        </w:rPr>
        <w:t>EntryHi</w:t>
      </w:r>
      <w:proofErr w:type="spellEnd"/>
      <w:r w:rsidRPr="002A6003">
        <w:rPr>
          <w:rFonts w:ascii="Times New Roman" w:eastAsia="宋体" w:hAnsi="Times New Roman" w:cs="宋体"/>
          <w:spacing w:val="5"/>
          <w:kern w:val="0"/>
          <w:szCs w:val="21"/>
        </w:rPr>
        <w:t xml:space="preserve"> and </w:t>
      </w:r>
      <w:proofErr w:type="spellStart"/>
      <w:r w:rsidRPr="002A6003">
        <w:rPr>
          <w:rFonts w:ascii="Times New Roman" w:eastAsia="宋体" w:hAnsi="Times New Roman" w:cs="宋体"/>
          <w:spacing w:val="5"/>
          <w:kern w:val="0"/>
          <w:szCs w:val="21"/>
        </w:rPr>
        <w:t>EntryLo</w:t>
      </w:r>
      <w:proofErr w:type="spellEnd"/>
      <w:r w:rsidRPr="002A6003">
        <w:rPr>
          <w:rFonts w:ascii="Times New Roman" w:eastAsia="宋体" w:hAnsi="Times New Roman" w:cs="宋体"/>
          <w:spacing w:val="5"/>
          <w:kern w:val="0"/>
          <w:szCs w:val="21"/>
        </w:rPr>
        <w:t xml:space="preserve"> are written to TLB. </w:t>
      </w:r>
    </w:p>
    <w:p w14:paraId="3009889F"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virtual address used to obtain the physical address and access control information may be on a page that does not reside in the </w:t>
      </w:r>
      <w:proofErr w:type="spellStart"/>
      <w:r w:rsidRPr="002A6003">
        <w:rPr>
          <w:rFonts w:ascii="Times New Roman" w:eastAsia="宋体" w:hAnsi="Times New Roman" w:cs="宋体" w:hint="eastAsia"/>
          <w:spacing w:val="5"/>
          <w:kern w:val="0"/>
          <w:szCs w:val="21"/>
        </w:rPr>
        <w:t>TLB.If</w:t>
      </w:r>
      <w:proofErr w:type="spellEnd"/>
      <w:r w:rsidRPr="002A6003">
        <w:rPr>
          <w:rFonts w:ascii="Times New Roman" w:eastAsia="宋体" w:hAnsi="Times New Roman" w:cs="宋体" w:hint="eastAsia"/>
          <w:spacing w:val="5"/>
          <w:kern w:val="0"/>
          <w:szCs w:val="21"/>
        </w:rPr>
        <w:t xml:space="preserve"> this occurs, the TLB resend handler allows another TLB to resend the exception to resolve </w:t>
      </w:r>
      <w:proofErr w:type="spellStart"/>
      <w:r w:rsidRPr="002A6003">
        <w:rPr>
          <w:rFonts w:ascii="Times New Roman" w:eastAsia="宋体" w:hAnsi="Times New Roman" w:cs="宋体" w:hint="eastAsia"/>
          <w:spacing w:val="5"/>
          <w:kern w:val="0"/>
          <w:szCs w:val="21"/>
        </w:rPr>
        <w:t>it.Since</w:t>
      </w:r>
      <w:proofErr w:type="spellEnd"/>
      <w:r w:rsidRPr="002A6003">
        <w:rPr>
          <w:rFonts w:ascii="Times New Roman" w:eastAsia="宋体" w:hAnsi="Times New Roman" w:cs="宋体" w:hint="eastAsia"/>
          <w:spacing w:val="5"/>
          <w:kern w:val="0"/>
          <w:szCs w:val="21"/>
        </w:rPr>
        <w:t xml:space="preserve"> the EXL bit of the Status register is set to 1, the second TLB refold exception is passed with the common exception vector.</w:t>
      </w:r>
    </w:p>
    <w:p w14:paraId="300988A0"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3"/>
          <w:kern w:val="0"/>
          <w:szCs w:val="21"/>
        </w:rPr>
        <w:sectPr w:rsidR="002A6003" w:rsidRPr="002A6003">
          <w:pgSz w:w="11910" w:h="16840"/>
          <w:pgMar w:top="1220" w:right="0" w:bottom="1280" w:left="0" w:header="467" w:footer="1084" w:gutter="0"/>
          <w:cols w:space="720"/>
          <w:noEndnote/>
        </w:sectPr>
      </w:pPr>
    </w:p>
    <w:p w14:paraId="300988A1"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20"/>
          <w:szCs w:val="20"/>
        </w:rPr>
      </w:pPr>
    </w:p>
    <w:p w14:paraId="300988A2" w14:textId="77777777" w:rsidR="002A6003" w:rsidRPr="002A6003" w:rsidRDefault="002A6003" w:rsidP="002A6003">
      <w:pPr>
        <w:numPr>
          <w:ilvl w:val="1"/>
          <w:numId w:val="6"/>
        </w:numPr>
        <w:tabs>
          <w:tab w:val="left" w:pos="2259"/>
        </w:tabs>
        <w:kinsoku w:val="0"/>
        <w:overflowPunct w:val="0"/>
        <w:autoSpaceDE w:val="0"/>
        <w:autoSpaceDN w:val="0"/>
        <w:adjustRightInd w:val="0"/>
        <w:spacing w:before="54"/>
        <w:jc w:val="left"/>
        <w:outlineLvl w:val="2"/>
        <w:rPr>
          <w:rFonts w:ascii="Times New Roman" w:eastAsia="宋体" w:hAnsi="Times New Roman" w:cs="黑体"/>
          <w:spacing w:val="-17"/>
          <w:kern w:val="0"/>
          <w:sz w:val="32"/>
          <w:szCs w:val="32"/>
        </w:rPr>
      </w:pPr>
      <w:bookmarkStart w:id="455" w:name="6.9_TLB无效例外"/>
      <w:bookmarkStart w:id="456" w:name="_bookmark391"/>
      <w:bookmarkStart w:id="457" w:name="_Toc41148058"/>
      <w:bookmarkStart w:id="458" w:name="_Toc41294589"/>
      <w:bookmarkEnd w:id="455"/>
      <w:bookmarkEnd w:id="456"/>
      <w:r w:rsidRPr="002A6003">
        <w:rPr>
          <w:rFonts w:ascii="Times New Roman" w:eastAsia="宋体" w:hAnsi="Times New Roman" w:cs="黑体"/>
          <w:kern w:val="0"/>
          <w:sz w:val="32"/>
          <w:szCs w:val="32"/>
        </w:rPr>
        <w:t>TLB invalid exception</w:t>
      </w:r>
      <w:bookmarkEnd w:id="457"/>
      <w:bookmarkEnd w:id="458"/>
    </w:p>
    <w:p w14:paraId="300988A3"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黑体"/>
          <w:kern w:val="0"/>
          <w:sz w:val="25"/>
          <w:szCs w:val="25"/>
        </w:rPr>
      </w:pPr>
    </w:p>
    <w:p w14:paraId="300988A4"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8A5"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8A6"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A TLB invalid exception occurs when a virtual address reference matches a TLB entry that is marked as invalid (the TLB valid bits are cleared</w:t>
      </w:r>
      <w:proofErr w:type="gramStart"/>
      <w:r w:rsidRPr="002A6003">
        <w:rPr>
          <w:rFonts w:ascii="Times New Roman" w:eastAsia="宋体" w:hAnsi="Times New Roman" w:cs="宋体" w:hint="eastAsia"/>
          <w:spacing w:val="5"/>
          <w:kern w:val="0"/>
          <w:szCs w:val="21"/>
        </w:rPr>
        <w:t>).This</w:t>
      </w:r>
      <w:proofErr w:type="gramEnd"/>
      <w:r w:rsidRPr="002A6003">
        <w:rPr>
          <w:rFonts w:ascii="Times New Roman" w:eastAsia="宋体" w:hAnsi="Times New Roman" w:cs="宋体" w:hint="eastAsia"/>
          <w:spacing w:val="5"/>
          <w:kern w:val="0"/>
          <w:szCs w:val="21"/>
        </w:rPr>
        <w:t xml:space="preserve"> exception is unmasked.</w:t>
      </w:r>
    </w:p>
    <w:p w14:paraId="300988A7"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8A8"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8A9"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common exception vector is used to handle this exception.</w:t>
      </w:r>
      <w:r w:rsidRPr="002A6003">
        <w:rPr>
          <w:rFonts w:ascii="Times New Roman" w:eastAsia="宋体" w:hAnsi="Times New Roman" w:cs="宋体"/>
          <w:spacing w:val="5"/>
          <w:kern w:val="0"/>
          <w:szCs w:val="21"/>
        </w:rPr>
        <w:t xml:space="preserve"> The </w:t>
      </w:r>
      <w:proofErr w:type="spellStart"/>
      <w:r w:rsidRPr="002A6003">
        <w:rPr>
          <w:rFonts w:ascii="Times New Roman" w:eastAsia="宋体" w:hAnsi="Times New Roman" w:cs="宋体"/>
          <w:spacing w:val="5"/>
          <w:kern w:val="0"/>
          <w:szCs w:val="21"/>
        </w:rPr>
        <w:t>ExcCode</w:t>
      </w:r>
      <w:proofErr w:type="spellEnd"/>
      <w:r w:rsidRPr="002A6003">
        <w:rPr>
          <w:rFonts w:ascii="Times New Roman" w:eastAsia="宋体" w:hAnsi="Times New Roman" w:cs="宋体"/>
          <w:spacing w:val="5"/>
          <w:kern w:val="0"/>
          <w:szCs w:val="21"/>
        </w:rPr>
        <w:t xml:space="preserve"> field value of the Cause register is set to TLBL or TLBS, along with the EPC register and the BD bit of the Cause register, to indicate the instruction causing the exception and whether the exception is caused by an instruction reference, fetch operation instruction, or save operation instruction. </w:t>
      </w:r>
    </w:p>
    <w:p w14:paraId="300988AA"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this exception occurs, the </w:t>
      </w:r>
      <w:proofErr w:type="spellStart"/>
      <w:r w:rsidRPr="002A6003">
        <w:rPr>
          <w:rFonts w:ascii="Times New Roman" w:eastAsia="宋体" w:hAnsi="Times New Roman" w:cs="宋体" w:hint="eastAsia"/>
          <w:spacing w:val="5"/>
          <w:kern w:val="0"/>
          <w:szCs w:val="21"/>
        </w:rPr>
        <w:t>BadVAddr</w:t>
      </w:r>
      <w:proofErr w:type="spellEnd"/>
      <w:r w:rsidRPr="002A6003">
        <w:rPr>
          <w:rFonts w:ascii="Times New Roman" w:eastAsia="宋体" w:hAnsi="Times New Roman" w:cs="宋体" w:hint="eastAsia"/>
          <w:spacing w:val="5"/>
          <w:kern w:val="0"/>
          <w:szCs w:val="21"/>
        </w:rPr>
        <w:t xml:space="preserve">, Context, </w:t>
      </w:r>
      <w:proofErr w:type="spellStart"/>
      <w:r w:rsidRPr="002A6003">
        <w:rPr>
          <w:rFonts w:ascii="Times New Roman" w:eastAsia="宋体" w:hAnsi="Times New Roman" w:cs="宋体" w:hint="eastAsia"/>
          <w:spacing w:val="5"/>
          <w:kern w:val="0"/>
          <w:szCs w:val="21"/>
        </w:rPr>
        <w:t>XContext</w:t>
      </w:r>
      <w:proofErr w:type="spellEnd"/>
      <w:r w:rsidRPr="002A6003">
        <w:rPr>
          <w:rFonts w:ascii="Times New Roman" w:eastAsia="宋体" w:hAnsi="Times New Roman" w:cs="宋体" w:hint="eastAsia"/>
          <w:spacing w:val="5"/>
          <w:kern w:val="0"/>
          <w:szCs w:val="21"/>
        </w:rPr>
        <w:t xml:space="preserve">, and </w:t>
      </w:r>
      <w:proofErr w:type="spellStart"/>
      <w:r w:rsidRPr="002A6003">
        <w:rPr>
          <w:rFonts w:ascii="Times New Roman" w:eastAsia="宋体" w:hAnsi="Times New Roman" w:cs="宋体" w:hint="eastAsia"/>
          <w:spacing w:val="5"/>
          <w:kern w:val="0"/>
          <w:szCs w:val="21"/>
        </w:rPr>
        <w:t>EntryHi</w:t>
      </w:r>
      <w:proofErr w:type="spellEnd"/>
      <w:r w:rsidRPr="002A6003">
        <w:rPr>
          <w:rFonts w:ascii="Times New Roman" w:eastAsia="宋体" w:hAnsi="Times New Roman" w:cs="宋体" w:hint="eastAsia"/>
          <w:spacing w:val="5"/>
          <w:kern w:val="0"/>
          <w:szCs w:val="21"/>
        </w:rPr>
        <w:t xml:space="preserve"> registers hold the virtual address where the address translation failed.</w:t>
      </w:r>
      <w:r w:rsidRPr="002A6003">
        <w:rPr>
          <w:rFonts w:ascii="Times New Roman" w:eastAsia="宋体" w:hAnsi="Times New Roman" w:cs="宋体"/>
          <w:spacing w:val="5"/>
          <w:kern w:val="0"/>
          <w:szCs w:val="21"/>
        </w:rPr>
        <w:t xml:space="preserve"> The </w:t>
      </w:r>
      <w:proofErr w:type="spellStart"/>
      <w:r w:rsidRPr="002A6003">
        <w:rPr>
          <w:rFonts w:ascii="Times New Roman" w:eastAsia="宋体" w:hAnsi="Times New Roman" w:cs="宋体"/>
          <w:spacing w:val="5"/>
          <w:kern w:val="0"/>
          <w:szCs w:val="21"/>
        </w:rPr>
        <w:t>EntryHi</w:t>
      </w:r>
      <w:proofErr w:type="spellEnd"/>
      <w:r w:rsidRPr="002A6003">
        <w:rPr>
          <w:rFonts w:ascii="Times New Roman" w:eastAsia="宋体" w:hAnsi="Times New Roman" w:cs="宋体"/>
          <w:spacing w:val="5"/>
          <w:kern w:val="0"/>
          <w:szCs w:val="21"/>
        </w:rPr>
        <w:t xml:space="preserve"> register also holds the ASID if the conversion fails.  The Random register usually holds the legal location for the TLB item to be replaced.  The contents of the </w:t>
      </w:r>
      <w:proofErr w:type="spellStart"/>
      <w:r w:rsidRPr="002A6003">
        <w:rPr>
          <w:rFonts w:ascii="Times New Roman" w:eastAsia="宋体" w:hAnsi="Times New Roman" w:cs="宋体"/>
          <w:spacing w:val="5"/>
          <w:kern w:val="0"/>
          <w:szCs w:val="21"/>
        </w:rPr>
        <w:t>EntryLo</w:t>
      </w:r>
      <w:proofErr w:type="spellEnd"/>
      <w:r w:rsidRPr="002A6003">
        <w:rPr>
          <w:rFonts w:ascii="Times New Roman" w:eastAsia="宋体" w:hAnsi="Times New Roman" w:cs="宋体"/>
          <w:spacing w:val="5"/>
          <w:kern w:val="0"/>
          <w:szCs w:val="21"/>
        </w:rPr>
        <w:t xml:space="preserve"> register are uncertain. </w:t>
      </w:r>
    </w:p>
    <w:p w14:paraId="300988AB"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instruction causing the exception is not an instruction in the branch delay slot, the EPC register holds the address of the </w:t>
      </w:r>
      <w:proofErr w:type="spellStart"/>
      <w:proofErr w:type="gramStart"/>
      <w:r w:rsidRPr="002A6003">
        <w:rPr>
          <w:rFonts w:ascii="Times New Roman" w:eastAsia="宋体" w:hAnsi="Times New Roman" w:cs="宋体" w:hint="eastAsia"/>
          <w:spacing w:val="5"/>
          <w:kern w:val="0"/>
          <w:szCs w:val="21"/>
        </w:rPr>
        <w:t>instruction.Otherwise</w:t>
      </w:r>
      <w:proofErr w:type="spellEnd"/>
      <w:proofErr w:type="gramEnd"/>
      <w:r w:rsidRPr="002A6003">
        <w:rPr>
          <w:rFonts w:ascii="Times New Roman" w:eastAsia="宋体" w:hAnsi="Times New Roman" w:cs="宋体" w:hint="eastAsia"/>
          <w:spacing w:val="5"/>
          <w:kern w:val="0"/>
          <w:szCs w:val="21"/>
        </w:rPr>
        <w:t>, the EPC register holds the address of the previous branch instruction, and the BD bit of the Cause register is set to 1.</w:t>
      </w:r>
    </w:p>
    <w:p w14:paraId="300988AC"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service</w:t>
      </w:r>
    </w:p>
    <w:p w14:paraId="300988AD"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8AE" w14:textId="77777777" w:rsidR="002A6003" w:rsidRPr="002A6003" w:rsidRDefault="002A6003" w:rsidP="002A6003">
      <w:pPr>
        <w:kinsoku w:val="0"/>
        <w:overflowPunct w:val="0"/>
        <w:autoSpaceDE w:val="0"/>
        <w:autoSpaceDN w:val="0"/>
        <w:adjustRightInd w:val="0"/>
        <w:ind w:left="22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The TLB entry is marked invalid when one of the following occurs:</w:t>
      </w:r>
    </w:p>
    <w:p w14:paraId="300988AF"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8B0" w14:textId="77777777" w:rsidR="002A6003" w:rsidRPr="002A6003" w:rsidRDefault="002A6003" w:rsidP="002A6003">
      <w:pPr>
        <w:numPr>
          <w:ilvl w:val="2"/>
          <w:numId w:val="6"/>
        </w:numPr>
        <w:tabs>
          <w:tab w:val="left" w:pos="2641"/>
        </w:tabs>
        <w:kinsoku w:val="0"/>
        <w:overflowPunct w:val="0"/>
        <w:autoSpaceDE w:val="0"/>
        <w:autoSpaceDN w:val="0"/>
        <w:adjustRightInd w:val="0"/>
        <w:ind w:left="2640" w:hanging="359"/>
        <w:jc w:val="left"/>
        <w:rPr>
          <w:rFonts w:ascii="Times New Roman" w:eastAsia="宋体" w:hAnsi="Times New Roman" w:cs="宋体"/>
          <w:spacing w:val="-2"/>
          <w:kern w:val="0"/>
          <w:szCs w:val="21"/>
        </w:rPr>
      </w:pPr>
      <w:r w:rsidRPr="002A6003">
        <w:rPr>
          <w:rFonts w:ascii="Times New Roman" w:eastAsia="宋体" w:hAnsi="Times New Roman" w:cs="宋体" w:hint="eastAsia"/>
          <w:spacing w:val="-2"/>
          <w:kern w:val="0"/>
          <w:szCs w:val="21"/>
        </w:rPr>
        <w:t>The virtual address does not exist</w:t>
      </w:r>
    </w:p>
    <w:p w14:paraId="300988B1"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8B2" w14:textId="77777777" w:rsidR="002A6003" w:rsidRPr="002A6003" w:rsidRDefault="002A6003" w:rsidP="002A6003">
      <w:pPr>
        <w:numPr>
          <w:ilvl w:val="2"/>
          <w:numId w:val="6"/>
        </w:numPr>
        <w:tabs>
          <w:tab w:val="left" w:pos="2641"/>
        </w:tabs>
        <w:kinsoku w:val="0"/>
        <w:overflowPunct w:val="0"/>
        <w:autoSpaceDE w:val="0"/>
        <w:autoSpaceDN w:val="0"/>
        <w:adjustRightInd w:val="0"/>
        <w:ind w:left="2640" w:hanging="359"/>
        <w:jc w:val="left"/>
        <w:rPr>
          <w:rFonts w:ascii="Times New Roman" w:eastAsia="宋体" w:hAnsi="Times New Roman" w:cs="Times New Roman"/>
          <w:kern w:val="0"/>
          <w:szCs w:val="21"/>
        </w:rPr>
      </w:pPr>
      <w:r w:rsidRPr="002A6003">
        <w:rPr>
          <w:rFonts w:ascii="Times New Roman" w:eastAsia="宋体" w:hAnsi="Times New Roman" w:cs="宋体" w:hint="eastAsia"/>
          <w:spacing w:val="-3"/>
          <w:kern w:val="0"/>
          <w:szCs w:val="21"/>
        </w:rPr>
        <w:t>Virtual addresses exist, but not in main memory (missing pages)</w:t>
      </w:r>
    </w:p>
    <w:p w14:paraId="300988B3"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99"/>
        <w:ind w:left="2640" w:hanging="358"/>
        <w:jc w:val="left"/>
        <w:rPr>
          <w:rFonts w:ascii="Times New Roman" w:eastAsia="宋体" w:hAnsi="Times New Roman" w:cs="Times New Roman"/>
          <w:kern w:val="0"/>
          <w:szCs w:val="21"/>
        </w:rPr>
      </w:pPr>
      <w:r w:rsidRPr="002A6003">
        <w:rPr>
          <w:rFonts w:ascii="Times New Roman" w:eastAsia="宋体" w:hAnsi="Times New Roman" w:cs="宋体" w:hint="eastAsia"/>
          <w:spacing w:val="-3"/>
          <w:kern w:val="0"/>
          <w:szCs w:val="21"/>
        </w:rPr>
        <w:t>Invoking this page raises a trap (for example, maintaining reference bits)</w:t>
      </w:r>
    </w:p>
    <w:p w14:paraId="300988B4"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After the cause of the TLB invalid exception is served, the TLB entry is located through the TLBP instruction (which probes the TLB to find a match), and the TLB entry is replaced with one that has a valid tag bit.</w:t>
      </w:r>
    </w:p>
    <w:p w14:paraId="300988B5"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6"/>
          <w:szCs w:val="16"/>
        </w:rPr>
      </w:pPr>
    </w:p>
    <w:p w14:paraId="300988B6" w14:textId="77777777" w:rsidR="002A6003" w:rsidRPr="002A6003" w:rsidRDefault="002A6003" w:rsidP="002A6003">
      <w:pPr>
        <w:numPr>
          <w:ilvl w:val="1"/>
          <w:numId w:val="6"/>
        </w:numPr>
        <w:tabs>
          <w:tab w:val="left" w:pos="2408"/>
        </w:tabs>
        <w:kinsoku w:val="0"/>
        <w:overflowPunct w:val="0"/>
        <w:autoSpaceDE w:val="0"/>
        <w:autoSpaceDN w:val="0"/>
        <w:adjustRightInd w:val="0"/>
        <w:ind w:left="2407" w:hanging="608"/>
        <w:jc w:val="left"/>
        <w:outlineLvl w:val="2"/>
        <w:rPr>
          <w:rFonts w:ascii="Times New Roman" w:eastAsia="宋体" w:hAnsi="Times New Roman" w:cs="黑体"/>
          <w:spacing w:val="-17"/>
          <w:kern w:val="0"/>
          <w:sz w:val="32"/>
          <w:szCs w:val="32"/>
        </w:rPr>
      </w:pPr>
      <w:bookmarkStart w:id="459" w:name="6.10_TLB修改例外"/>
      <w:bookmarkStart w:id="460" w:name="_bookmark392"/>
      <w:bookmarkStart w:id="461" w:name="_Toc41148059"/>
      <w:bookmarkStart w:id="462" w:name="_Toc41294590"/>
      <w:bookmarkEnd w:id="459"/>
      <w:bookmarkEnd w:id="460"/>
      <w:r w:rsidRPr="002A6003">
        <w:rPr>
          <w:rFonts w:ascii="Times New Roman" w:eastAsia="宋体" w:hAnsi="Times New Roman" w:cs="黑体"/>
          <w:kern w:val="0"/>
          <w:sz w:val="32"/>
          <w:szCs w:val="32"/>
        </w:rPr>
        <w:t>TLB modification is an exception</w:t>
      </w:r>
      <w:bookmarkEnd w:id="461"/>
      <w:bookmarkEnd w:id="462"/>
    </w:p>
    <w:p w14:paraId="300988B7"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8B8"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8B9"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Cs w:val="21"/>
        </w:rPr>
      </w:pPr>
    </w:p>
    <w:p w14:paraId="300988BA"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TLB modification exception occurs when the virtual address reference for the write memory operation matches an item in the TLB, but the item is not marked as "dirty" and therefore cannot be </w:t>
      </w:r>
      <w:proofErr w:type="spellStart"/>
      <w:proofErr w:type="gramStart"/>
      <w:r w:rsidRPr="002A6003">
        <w:rPr>
          <w:rFonts w:ascii="Times New Roman" w:eastAsia="宋体" w:hAnsi="Times New Roman" w:cs="宋体" w:hint="eastAsia"/>
          <w:spacing w:val="5"/>
          <w:kern w:val="0"/>
          <w:szCs w:val="21"/>
        </w:rPr>
        <w:t>written.This</w:t>
      </w:r>
      <w:proofErr w:type="spellEnd"/>
      <w:proofErr w:type="gramEnd"/>
      <w:r w:rsidRPr="002A6003">
        <w:rPr>
          <w:rFonts w:ascii="Times New Roman" w:eastAsia="宋体" w:hAnsi="Times New Roman" w:cs="宋体" w:hint="eastAsia"/>
          <w:spacing w:val="5"/>
          <w:kern w:val="0"/>
          <w:szCs w:val="21"/>
        </w:rPr>
        <w:t xml:space="preserve"> exception cannot be blocked.</w:t>
      </w:r>
    </w:p>
    <w:p w14:paraId="300988BB"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lastRenderedPageBreak/>
        <w:t>To deal with</w:t>
      </w:r>
    </w:p>
    <w:p w14:paraId="300988BC"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8BD"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kern w:val="0"/>
          <w:szCs w:val="21"/>
        </w:rPr>
        <w:t>T</w:t>
      </w:r>
      <w:r w:rsidRPr="002A6003">
        <w:rPr>
          <w:rFonts w:ascii="Times New Roman" w:eastAsia="宋体" w:hAnsi="Times New Roman" w:cs="宋体" w:hint="eastAsia"/>
          <w:spacing w:val="5"/>
          <w:kern w:val="0"/>
          <w:szCs w:val="21"/>
        </w:rPr>
        <w:t xml:space="preserve">he common exception vector is used to handle this exception, and the </w:t>
      </w:r>
      <w:proofErr w:type="spellStart"/>
      <w:r w:rsidRPr="002A6003">
        <w:rPr>
          <w:rFonts w:ascii="Times New Roman" w:eastAsia="宋体" w:hAnsi="Times New Roman" w:cs="宋体" w:hint="eastAsia"/>
          <w:spacing w:val="5"/>
          <w:kern w:val="0"/>
          <w:szCs w:val="21"/>
        </w:rPr>
        <w:t>ExcCode</w:t>
      </w:r>
      <w:proofErr w:type="spellEnd"/>
      <w:r w:rsidRPr="002A6003">
        <w:rPr>
          <w:rFonts w:ascii="Times New Roman" w:eastAsia="宋体" w:hAnsi="Times New Roman" w:cs="宋体" w:hint="eastAsia"/>
          <w:spacing w:val="5"/>
          <w:kern w:val="0"/>
          <w:szCs w:val="21"/>
        </w:rPr>
        <w:t xml:space="preserve"> field value in the Cause register is set to</w:t>
      </w:r>
    </w:p>
    <w:p w14:paraId="300988C0"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The MOD.</w:t>
      </w:r>
    </w:p>
    <w:p w14:paraId="300988C1"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8C2"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this exception occurs, the </w:t>
      </w:r>
      <w:proofErr w:type="spellStart"/>
      <w:r w:rsidRPr="002A6003">
        <w:rPr>
          <w:rFonts w:ascii="Times New Roman" w:eastAsia="宋体" w:hAnsi="Times New Roman" w:cs="宋体" w:hint="eastAsia"/>
          <w:spacing w:val="5"/>
          <w:kern w:val="0"/>
          <w:szCs w:val="21"/>
        </w:rPr>
        <w:t>BadVAddr</w:t>
      </w:r>
      <w:proofErr w:type="spellEnd"/>
      <w:r w:rsidRPr="002A6003">
        <w:rPr>
          <w:rFonts w:ascii="Times New Roman" w:eastAsia="宋体" w:hAnsi="Times New Roman" w:cs="宋体" w:hint="eastAsia"/>
          <w:spacing w:val="5"/>
          <w:kern w:val="0"/>
          <w:szCs w:val="21"/>
        </w:rPr>
        <w:t xml:space="preserve">, Context, </w:t>
      </w:r>
      <w:proofErr w:type="spellStart"/>
      <w:r w:rsidRPr="002A6003">
        <w:rPr>
          <w:rFonts w:ascii="Times New Roman" w:eastAsia="宋体" w:hAnsi="Times New Roman" w:cs="宋体" w:hint="eastAsia"/>
          <w:spacing w:val="5"/>
          <w:kern w:val="0"/>
          <w:szCs w:val="21"/>
        </w:rPr>
        <w:t>XContext</w:t>
      </w:r>
      <w:proofErr w:type="spellEnd"/>
      <w:r w:rsidRPr="002A6003">
        <w:rPr>
          <w:rFonts w:ascii="Times New Roman" w:eastAsia="宋体" w:hAnsi="Times New Roman" w:cs="宋体" w:hint="eastAsia"/>
          <w:spacing w:val="5"/>
          <w:kern w:val="0"/>
          <w:szCs w:val="21"/>
        </w:rPr>
        <w:t xml:space="preserve">, and </w:t>
      </w:r>
      <w:proofErr w:type="spellStart"/>
      <w:r w:rsidRPr="002A6003">
        <w:rPr>
          <w:rFonts w:ascii="Times New Roman" w:eastAsia="宋体" w:hAnsi="Times New Roman" w:cs="宋体" w:hint="eastAsia"/>
          <w:spacing w:val="5"/>
          <w:kern w:val="0"/>
          <w:szCs w:val="21"/>
        </w:rPr>
        <w:t>EntryHi</w:t>
      </w:r>
      <w:proofErr w:type="spellEnd"/>
      <w:r w:rsidRPr="002A6003">
        <w:rPr>
          <w:rFonts w:ascii="Times New Roman" w:eastAsia="宋体" w:hAnsi="Times New Roman" w:cs="宋体" w:hint="eastAsia"/>
          <w:spacing w:val="5"/>
          <w:kern w:val="0"/>
          <w:szCs w:val="21"/>
        </w:rPr>
        <w:t xml:space="preserve"> registers hold the virtual address where the address translation failed.</w:t>
      </w:r>
      <w:r w:rsidRPr="002A6003">
        <w:rPr>
          <w:rFonts w:ascii="Times New Roman" w:eastAsia="宋体" w:hAnsi="Times New Roman" w:cs="宋体"/>
          <w:spacing w:val="5"/>
          <w:kern w:val="0"/>
          <w:szCs w:val="21"/>
        </w:rPr>
        <w:t xml:space="preserve"> The </w:t>
      </w:r>
      <w:proofErr w:type="spellStart"/>
      <w:r w:rsidRPr="002A6003">
        <w:rPr>
          <w:rFonts w:ascii="Times New Roman" w:eastAsia="宋体" w:hAnsi="Times New Roman" w:cs="宋体"/>
          <w:spacing w:val="5"/>
          <w:kern w:val="0"/>
          <w:szCs w:val="21"/>
        </w:rPr>
        <w:t>EntryHi</w:t>
      </w:r>
      <w:proofErr w:type="spellEnd"/>
      <w:r w:rsidRPr="002A6003">
        <w:rPr>
          <w:rFonts w:ascii="Times New Roman" w:eastAsia="宋体" w:hAnsi="Times New Roman" w:cs="宋体"/>
          <w:spacing w:val="5"/>
          <w:kern w:val="0"/>
          <w:szCs w:val="21"/>
        </w:rPr>
        <w:t xml:space="preserve"> register also holds the ASID if the conversion fails.  The contents of the </w:t>
      </w:r>
      <w:proofErr w:type="spellStart"/>
      <w:r w:rsidRPr="002A6003">
        <w:rPr>
          <w:rFonts w:ascii="Times New Roman" w:eastAsia="宋体" w:hAnsi="Times New Roman" w:cs="宋体"/>
          <w:spacing w:val="5"/>
          <w:kern w:val="0"/>
          <w:szCs w:val="21"/>
        </w:rPr>
        <w:t>EntryLo</w:t>
      </w:r>
      <w:proofErr w:type="spellEnd"/>
      <w:r w:rsidRPr="002A6003">
        <w:rPr>
          <w:rFonts w:ascii="Times New Roman" w:eastAsia="宋体" w:hAnsi="Times New Roman" w:cs="宋体"/>
          <w:spacing w:val="5"/>
          <w:kern w:val="0"/>
          <w:szCs w:val="21"/>
        </w:rPr>
        <w:t xml:space="preserve"> register are uncertain. </w:t>
      </w:r>
    </w:p>
    <w:p w14:paraId="300988C3"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instruction causing the exception is not an instruction in the branch delay slot, the EPC register holds the address of the </w:t>
      </w:r>
      <w:proofErr w:type="spellStart"/>
      <w:proofErr w:type="gramStart"/>
      <w:r w:rsidRPr="002A6003">
        <w:rPr>
          <w:rFonts w:ascii="Times New Roman" w:eastAsia="宋体" w:hAnsi="Times New Roman" w:cs="宋体" w:hint="eastAsia"/>
          <w:spacing w:val="5"/>
          <w:kern w:val="0"/>
          <w:szCs w:val="21"/>
        </w:rPr>
        <w:t>instruction.Otherwise</w:t>
      </w:r>
      <w:proofErr w:type="spellEnd"/>
      <w:proofErr w:type="gramEnd"/>
      <w:r w:rsidRPr="002A6003">
        <w:rPr>
          <w:rFonts w:ascii="Times New Roman" w:eastAsia="宋体" w:hAnsi="Times New Roman" w:cs="宋体" w:hint="eastAsia"/>
          <w:spacing w:val="5"/>
          <w:kern w:val="0"/>
          <w:szCs w:val="21"/>
        </w:rPr>
        <w:t>, the EPC register holds the address of the previous branch instruction, and the BD bit of the Cause register is set to 1.</w:t>
      </w:r>
    </w:p>
    <w:p w14:paraId="300988C4"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8C5"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8C6"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kernel USES the failed virtual address or virtual page number to identify the appropriate access control </w:t>
      </w:r>
      <w:proofErr w:type="spellStart"/>
      <w:proofErr w:type="gramStart"/>
      <w:r w:rsidRPr="002A6003">
        <w:rPr>
          <w:rFonts w:ascii="Times New Roman" w:eastAsia="宋体" w:hAnsi="Times New Roman" w:cs="宋体" w:hint="eastAsia"/>
          <w:spacing w:val="5"/>
          <w:kern w:val="0"/>
          <w:szCs w:val="21"/>
        </w:rPr>
        <w:t>information.The</w:t>
      </w:r>
      <w:proofErr w:type="spellEnd"/>
      <w:proofErr w:type="gramEnd"/>
      <w:r w:rsidRPr="002A6003">
        <w:rPr>
          <w:rFonts w:ascii="Times New Roman" w:eastAsia="宋体" w:hAnsi="Times New Roman" w:cs="宋体" w:hint="eastAsia"/>
          <w:spacing w:val="5"/>
          <w:kern w:val="0"/>
          <w:szCs w:val="21"/>
        </w:rPr>
        <w:t xml:space="preserve"> identified page may or may not allow write </w:t>
      </w:r>
      <w:proofErr w:type="spellStart"/>
      <w:r w:rsidRPr="002A6003">
        <w:rPr>
          <w:rFonts w:ascii="Times New Roman" w:eastAsia="宋体" w:hAnsi="Times New Roman" w:cs="宋体" w:hint="eastAsia"/>
          <w:spacing w:val="5"/>
          <w:kern w:val="0"/>
          <w:szCs w:val="21"/>
        </w:rPr>
        <w:t>access;If</w:t>
      </w:r>
      <w:proofErr w:type="spellEnd"/>
      <w:r w:rsidRPr="002A6003">
        <w:rPr>
          <w:rFonts w:ascii="Times New Roman" w:eastAsia="宋体" w:hAnsi="Times New Roman" w:cs="宋体" w:hint="eastAsia"/>
          <w:spacing w:val="5"/>
          <w:kern w:val="0"/>
          <w:szCs w:val="21"/>
        </w:rPr>
        <w:t xml:space="preserve"> write access is not allowed, a write protection violation occurs.</w:t>
      </w:r>
    </w:p>
    <w:p w14:paraId="300988C7"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If write access is allowed, the kernel marks the page as writable in its own data structure.</w:t>
      </w:r>
      <w:r w:rsidRPr="002A6003">
        <w:rPr>
          <w:rFonts w:ascii="Times New Roman" w:eastAsia="宋体" w:hAnsi="Times New Roman" w:cs="宋体"/>
          <w:spacing w:val="5"/>
          <w:kern w:val="0"/>
          <w:szCs w:val="21"/>
        </w:rPr>
        <w:t xml:space="preserve"> The TLBP instruction places the Index of the TLB item that must be changed into the Index register. </w:t>
      </w:r>
      <w:r w:rsidRPr="002A6003">
        <w:rPr>
          <w:rFonts w:ascii="Times New Roman" w:eastAsia="宋体" w:hAnsi="Times New Roman" w:cs="宋体" w:hint="eastAsia"/>
          <w:spacing w:val="5"/>
          <w:kern w:val="0"/>
          <w:szCs w:val="21"/>
        </w:rPr>
        <w:t xml:space="preserve">A word containing the physical page and the access control bit (the D bit is set) is pulled into the </w:t>
      </w:r>
      <w:proofErr w:type="spellStart"/>
      <w:r w:rsidRPr="002A6003">
        <w:rPr>
          <w:rFonts w:ascii="Times New Roman" w:eastAsia="宋体" w:hAnsi="Times New Roman" w:cs="宋体" w:hint="eastAsia"/>
          <w:spacing w:val="5"/>
          <w:kern w:val="0"/>
          <w:szCs w:val="21"/>
        </w:rPr>
        <w:t>EntryLo</w:t>
      </w:r>
      <w:proofErr w:type="spellEnd"/>
      <w:r w:rsidRPr="002A6003">
        <w:rPr>
          <w:rFonts w:ascii="Times New Roman" w:eastAsia="宋体" w:hAnsi="Times New Roman" w:cs="宋体" w:hint="eastAsia"/>
          <w:spacing w:val="5"/>
          <w:kern w:val="0"/>
          <w:szCs w:val="21"/>
        </w:rPr>
        <w:t xml:space="preserve"> register, and the </w:t>
      </w:r>
      <w:proofErr w:type="spellStart"/>
      <w:r w:rsidRPr="002A6003">
        <w:rPr>
          <w:rFonts w:ascii="Times New Roman" w:eastAsia="宋体" w:hAnsi="Times New Roman" w:cs="宋体" w:hint="eastAsia"/>
          <w:spacing w:val="5"/>
          <w:kern w:val="0"/>
          <w:szCs w:val="21"/>
        </w:rPr>
        <w:t>EntryHi</w:t>
      </w:r>
      <w:proofErr w:type="spellEnd"/>
      <w:r w:rsidRPr="002A6003">
        <w:rPr>
          <w:rFonts w:ascii="Times New Roman" w:eastAsia="宋体" w:hAnsi="Times New Roman" w:cs="宋体" w:hint="eastAsia"/>
          <w:spacing w:val="5"/>
          <w:kern w:val="0"/>
          <w:szCs w:val="21"/>
        </w:rPr>
        <w:t xml:space="preserve"> and </w:t>
      </w:r>
      <w:proofErr w:type="spellStart"/>
      <w:r w:rsidRPr="002A6003">
        <w:rPr>
          <w:rFonts w:ascii="Times New Roman" w:eastAsia="宋体" w:hAnsi="Times New Roman" w:cs="宋体" w:hint="eastAsia"/>
          <w:spacing w:val="5"/>
          <w:kern w:val="0"/>
          <w:szCs w:val="21"/>
        </w:rPr>
        <w:t>EntryLo</w:t>
      </w:r>
      <w:proofErr w:type="spellEnd"/>
      <w:r w:rsidRPr="002A6003">
        <w:rPr>
          <w:rFonts w:ascii="Times New Roman" w:eastAsia="宋体" w:hAnsi="Times New Roman" w:cs="宋体" w:hint="eastAsia"/>
          <w:spacing w:val="5"/>
          <w:kern w:val="0"/>
          <w:szCs w:val="21"/>
        </w:rPr>
        <w:t xml:space="preserve"> registers are then written into the TLB.</w:t>
      </w:r>
    </w:p>
    <w:p w14:paraId="300988C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6"/>
          <w:szCs w:val="16"/>
        </w:rPr>
      </w:pPr>
    </w:p>
    <w:p w14:paraId="300988C9" w14:textId="77777777" w:rsidR="002A6003" w:rsidRPr="002A6003" w:rsidRDefault="002A6003" w:rsidP="002A6003">
      <w:pPr>
        <w:numPr>
          <w:ilvl w:val="1"/>
          <w:numId w:val="6"/>
        </w:numPr>
        <w:tabs>
          <w:tab w:val="left" w:pos="2408"/>
        </w:tabs>
        <w:kinsoku w:val="0"/>
        <w:overflowPunct w:val="0"/>
        <w:autoSpaceDE w:val="0"/>
        <w:autoSpaceDN w:val="0"/>
        <w:adjustRightInd w:val="0"/>
        <w:spacing w:before="1"/>
        <w:ind w:left="2407" w:hanging="608"/>
        <w:jc w:val="left"/>
        <w:outlineLvl w:val="2"/>
        <w:rPr>
          <w:rFonts w:ascii="Times New Roman" w:eastAsia="宋体" w:hAnsi="Times New Roman" w:cs="黑体"/>
          <w:spacing w:val="-17"/>
          <w:kern w:val="0"/>
          <w:sz w:val="32"/>
          <w:szCs w:val="32"/>
        </w:rPr>
      </w:pPr>
      <w:bookmarkStart w:id="463" w:name="6.11_Cache错误例外"/>
      <w:bookmarkStart w:id="464" w:name="_bookmark393"/>
      <w:bookmarkStart w:id="465" w:name="_Toc41148060"/>
      <w:bookmarkStart w:id="466" w:name="_Toc41294591"/>
      <w:bookmarkEnd w:id="463"/>
      <w:bookmarkEnd w:id="464"/>
      <w:r w:rsidRPr="002A6003">
        <w:rPr>
          <w:rFonts w:ascii="Times New Roman" w:eastAsia="宋体" w:hAnsi="Times New Roman" w:cs="黑体"/>
          <w:kern w:val="0"/>
          <w:sz w:val="32"/>
          <w:szCs w:val="32"/>
        </w:rPr>
        <w:t>Cache error exception</w:t>
      </w:r>
      <w:bookmarkEnd w:id="465"/>
      <w:bookmarkEnd w:id="466"/>
    </w:p>
    <w:p w14:paraId="300988CA"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8CB"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8CC"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Cs w:val="21"/>
        </w:rPr>
      </w:pPr>
    </w:p>
    <w:p w14:paraId="300988CD"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An exception to the Cache error occurs when an internal Cache check error occurs when the processor fetches a pointer or accesses </w:t>
      </w:r>
      <w:proofErr w:type="spellStart"/>
      <w:proofErr w:type="gramStart"/>
      <w:r w:rsidRPr="002A6003">
        <w:rPr>
          <w:rFonts w:ascii="Times New Roman" w:eastAsia="宋体" w:hAnsi="Times New Roman" w:cs="宋体" w:hint="eastAsia"/>
          <w:spacing w:val="5"/>
          <w:kern w:val="0"/>
          <w:szCs w:val="21"/>
        </w:rPr>
        <w:t>memory.This</w:t>
      </w:r>
      <w:proofErr w:type="spellEnd"/>
      <w:proofErr w:type="gramEnd"/>
      <w:r w:rsidRPr="002A6003">
        <w:rPr>
          <w:rFonts w:ascii="Times New Roman" w:eastAsia="宋体" w:hAnsi="Times New Roman" w:cs="宋体" w:hint="eastAsia"/>
          <w:spacing w:val="5"/>
          <w:kern w:val="0"/>
          <w:szCs w:val="21"/>
        </w:rPr>
        <w:t xml:space="preserve"> exception cannot be blocked.</w:t>
      </w:r>
    </w:p>
    <w:p w14:paraId="300988CE"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8CF"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8D0"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Cache error exception entry with an offset of 0x100 is used to handle the Cache error </w:t>
      </w:r>
      <w:proofErr w:type="spellStart"/>
      <w:r w:rsidRPr="002A6003">
        <w:rPr>
          <w:rFonts w:ascii="Times New Roman" w:eastAsia="宋体" w:hAnsi="Times New Roman" w:cs="宋体" w:hint="eastAsia"/>
          <w:spacing w:val="5"/>
          <w:kern w:val="0"/>
          <w:szCs w:val="21"/>
        </w:rPr>
        <w:t>exception.At</w:t>
      </w:r>
      <w:proofErr w:type="spellEnd"/>
      <w:r w:rsidRPr="002A6003">
        <w:rPr>
          <w:rFonts w:ascii="Times New Roman" w:eastAsia="宋体" w:hAnsi="Times New Roman" w:cs="宋体" w:hint="eastAsia"/>
          <w:spacing w:val="5"/>
          <w:kern w:val="0"/>
          <w:szCs w:val="21"/>
        </w:rPr>
        <w:t xml:space="preserve"> this point, the exception entry base is located in the address segment that is not in the </w:t>
      </w:r>
      <w:proofErr w:type="spellStart"/>
      <w:r w:rsidRPr="002A6003">
        <w:rPr>
          <w:rFonts w:ascii="Times New Roman" w:eastAsia="宋体" w:hAnsi="Times New Roman" w:cs="宋体" w:hint="eastAsia"/>
          <w:spacing w:val="5"/>
          <w:kern w:val="0"/>
          <w:szCs w:val="21"/>
        </w:rPr>
        <w:t>Cache.</w:t>
      </w:r>
      <w:r w:rsidRPr="002A6003">
        <w:rPr>
          <w:rFonts w:ascii="Times New Roman" w:eastAsia="宋体" w:hAnsi="Times New Roman" w:cs="宋体"/>
          <w:spacing w:val="5"/>
          <w:kern w:val="0"/>
          <w:szCs w:val="21"/>
        </w:rPr>
        <w:t>The</w:t>
      </w:r>
      <w:proofErr w:type="spellEnd"/>
      <w:r w:rsidRPr="002A6003">
        <w:rPr>
          <w:rFonts w:ascii="Times New Roman" w:eastAsia="宋体" w:hAnsi="Times New Roman" w:cs="宋体"/>
          <w:spacing w:val="5"/>
          <w:kern w:val="0"/>
          <w:szCs w:val="21"/>
        </w:rPr>
        <w:t xml:space="preserve"> </w:t>
      </w:r>
      <w:proofErr w:type="spellStart"/>
      <w:r w:rsidRPr="002A6003">
        <w:rPr>
          <w:rFonts w:ascii="Times New Roman" w:eastAsia="宋体" w:hAnsi="Times New Roman" w:cs="宋体"/>
          <w:spacing w:val="5"/>
          <w:kern w:val="0"/>
          <w:szCs w:val="21"/>
        </w:rPr>
        <w:t>ExcCode</w:t>
      </w:r>
      <w:proofErr w:type="spellEnd"/>
      <w:r w:rsidRPr="002A6003">
        <w:rPr>
          <w:rFonts w:ascii="Times New Roman" w:eastAsia="宋体" w:hAnsi="Times New Roman" w:cs="宋体"/>
          <w:spacing w:val="5"/>
          <w:kern w:val="0"/>
          <w:szCs w:val="21"/>
        </w:rPr>
        <w:t xml:space="preserve"> field value of Cause register is set to </w:t>
      </w:r>
      <w:proofErr w:type="spellStart"/>
      <w:r w:rsidRPr="002A6003">
        <w:rPr>
          <w:rFonts w:ascii="Times New Roman" w:eastAsia="宋体" w:hAnsi="Times New Roman" w:cs="宋体"/>
          <w:spacing w:val="5"/>
          <w:kern w:val="0"/>
          <w:szCs w:val="21"/>
        </w:rPr>
        <w:t>CacheErr</w:t>
      </w:r>
      <w:proofErr w:type="spellEnd"/>
      <w:r w:rsidRPr="002A6003">
        <w:rPr>
          <w:rFonts w:ascii="Times New Roman" w:eastAsia="宋体" w:hAnsi="Times New Roman" w:cs="宋体"/>
          <w:spacing w:val="5"/>
          <w:kern w:val="0"/>
          <w:szCs w:val="21"/>
        </w:rPr>
        <w:t xml:space="preserve">, along with the EPC register and BD bit of Cause register, to indicate the instruction causing the exception and whether the exception is caused by an instruction reference or an access operation </w:t>
      </w:r>
      <w:proofErr w:type="spellStart"/>
      <w:r w:rsidRPr="002A6003">
        <w:rPr>
          <w:rFonts w:ascii="Times New Roman" w:eastAsia="宋体" w:hAnsi="Times New Roman" w:cs="宋体"/>
          <w:spacing w:val="5"/>
          <w:kern w:val="0"/>
          <w:szCs w:val="21"/>
        </w:rPr>
        <w:t>instruction.The</w:t>
      </w:r>
      <w:proofErr w:type="spellEnd"/>
      <w:r w:rsidRPr="002A6003">
        <w:rPr>
          <w:rFonts w:ascii="Times New Roman" w:eastAsia="宋体" w:hAnsi="Times New Roman" w:cs="宋体"/>
          <w:spacing w:val="5"/>
          <w:kern w:val="0"/>
          <w:szCs w:val="21"/>
        </w:rPr>
        <w:t xml:space="preserve"> </w:t>
      </w:r>
      <w:proofErr w:type="spellStart"/>
      <w:r w:rsidRPr="002A6003">
        <w:rPr>
          <w:rFonts w:ascii="Times New Roman" w:eastAsia="宋体" w:hAnsi="Times New Roman" w:cs="宋体"/>
          <w:spacing w:val="5"/>
          <w:kern w:val="0"/>
          <w:szCs w:val="21"/>
        </w:rPr>
        <w:t>CacheErr</w:t>
      </w:r>
      <w:proofErr w:type="spellEnd"/>
      <w:r w:rsidRPr="002A6003">
        <w:rPr>
          <w:rFonts w:ascii="Times New Roman" w:eastAsia="宋体" w:hAnsi="Times New Roman" w:cs="宋体"/>
          <w:spacing w:val="5"/>
          <w:kern w:val="0"/>
          <w:szCs w:val="21"/>
        </w:rPr>
        <w:t xml:space="preserve"> register records the error type and the position in the group-linked </w:t>
      </w:r>
      <w:proofErr w:type="spellStart"/>
      <w:r w:rsidRPr="002A6003">
        <w:rPr>
          <w:rFonts w:ascii="Times New Roman" w:eastAsia="宋体" w:hAnsi="Times New Roman" w:cs="宋体"/>
          <w:spacing w:val="5"/>
          <w:kern w:val="0"/>
          <w:szCs w:val="21"/>
        </w:rPr>
        <w:t>Cache.The</w:t>
      </w:r>
      <w:proofErr w:type="spellEnd"/>
      <w:r w:rsidRPr="002A6003">
        <w:rPr>
          <w:rFonts w:ascii="Times New Roman" w:eastAsia="宋体" w:hAnsi="Times New Roman" w:cs="宋体"/>
          <w:spacing w:val="5"/>
          <w:kern w:val="0"/>
          <w:szCs w:val="21"/>
        </w:rPr>
        <w:t xml:space="preserve"> CacheErr1 register records the error instruction virtual address or memory physical </w:t>
      </w:r>
      <w:r w:rsidRPr="002A6003">
        <w:rPr>
          <w:rFonts w:ascii="Times New Roman" w:eastAsia="宋体" w:hAnsi="Times New Roman" w:cs="宋体"/>
          <w:spacing w:val="5"/>
          <w:kern w:val="0"/>
          <w:szCs w:val="21"/>
        </w:rPr>
        <w:lastRenderedPageBreak/>
        <w:t xml:space="preserve">address, as described in section 3.30 of the </w:t>
      </w:r>
      <w:proofErr w:type="spellStart"/>
      <w:r w:rsidRPr="002A6003">
        <w:rPr>
          <w:rFonts w:ascii="Times New Roman" w:eastAsia="宋体" w:hAnsi="Times New Roman" w:cs="宋体"/>
          <w:spacing w:val="5"/>
          <w:kern w:val="0"/>
          <w:szCs w:val="21"/>
        </w:rPr>
        <w:t>CacheErr</w:t>
      </w:r>
      <w:proofErr w:type="spellEnd"/>
      <w:r w:rsidRPr="002A6003">
        <w:rPr>
          <w:rFonts w:ascii="Times New Roman" w:eastAsia="宋体" w:hAnsi="Times New Roman" w:cs="宋体"/>
          <w:spacing w:val="5"/>
          <w:kern w:val="0"/>
          <w:szCs w:val="21"/>
        </w:rPr>
        <w:t xml:space="preserve"> and CacheErr1 registers.</w:t>
      </w:r>
    </w:p>
    <w:p w14:paraId="300988D1"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instruction causing the exception is not an instruction in the branch delay slot, the EPC register holds the address of the </w:t>
      </w:r>
      <w:proofErr w:type="spellStart"/>
      <w:proofErr w:type="gramStart"/>
      <w:r w:rsidRPr="002A6003">
        <w:rPr>
          <w:rFonts w:ascii="Times New Roman" w:eastAsia="宋体" w:hAnsi="Times New Roman" w:cs="宋体" w:hint="eastAsia"/>
          <w:spacing w:val="5"/>
          <w:kern w:val="0"/>
          <w:szCs w:val="21"/>
        </w:rPr>
        <w:t>instruction.Otherwise</w:t>
      </w:r>
      <w:proofErr w:type="spellEnd"/>
      <w:proofErr w:type="gramEnd"/>
      <w:r w:rsidRPr="002A6003">
        <w:rPr>
          <w:rFonts w:ascii="Times New Roman" w:eastAsia="宋体" w:hAnsi="Times New Roman" w:cs="宋体" w:hint="eastAsia"/>
          <w:spacing w:val="5"/>
          <w:kern w:val="0"/>
          <w:szCs w:val="21"/>
        </w:rPr>
        <w:t>, the EPC register holds the address of the previous branch instruction, and the BD bit of the Cause register is set to 1.</w:t>
      </w:r>
    </w:p>
    <w:p w14:paraId="300988D4" w14:textId="77777777" w:rsidR="002A6003" w:rsidRPr="002A6003" w:rsidRDefault="002A6003" w:rsidP="002A6003">
      <w:pPr>
        <w:kinsoku w:val="0"/>
        <w:overflowPunct w:val="0"/>
        <w:autoSpaceDE w:val="0"/>
        <w:autoSpaceDN w:val="0"/>
        <w:adjustRightInd w:val="0"/>
        <w:spacing w:before="72"/>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8D5"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b/>
          <w:bCs/>
          <w:kern w:val="0"/>
          <w:szCs w:val="21"/>
        </w:rPr>
      </w:pPr>
    </w:p>
    <w:p w14:paraId="300988D6"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GS464 processor checks Cache errors to achieve hardware self-correction, and applications can simply return directly from the exception.</w:t>
      </w:r>
    </w:p>
    <w:p w14:paraId="300988D7"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there is an error in the instruction Cache, the error Cache line will be </w:t>
      </w:r>
      <w:proofErr w:type="spellStart"/>
      <w:r w:rsidRPr="002A6003">
        <w:rPr>
          <w:rFonts w:ascii="Times New Roman" w:eastAsia="宋体" w:hAnsi="Times New Roman" w:cs="宋体" w:hint="eastAsia"/>
          <w:spacing w:val="5"/>
          <w:kern w:val="0"/>
          <w:szCs w:val="21"/>
        </w:rPr>
        <w:t>invalid.If</w:t>
      </w:r>
      <w:proofErr w:type="spellEnd"/>
      <w:r w:rsidRPr="002A6003">
        <w:rPr>
          <w:rFonts w:ascii="Times New Roman" w:eastAsia="宋体" w:hAnsi="Times New Roman" w:cs="宋体" w:hint="eastAsia"/>
          <w:spacing w:val="5"/>
          <w:kern w:val="0"/>
          <w:szCs w:val="21"/>
        </w:rPr>
        <w:t xml:space="preserve"> there is an error in the data Cache and there is only one error, the error data will be corrected </w:t>
      </w:r>
      <w:proofErr w:type="spellStart"/>
      <w:r w:rsidRPr="002A6003">
        <w:rPr>
          <w:rFonts w:ascii="Times New Roman" w:eastAsia="宋体" w:hAnsi="Times New Roman" w:cs="宋体" w:hint="eastAsia"/>
          <w:spacing w:val="5"/>
          <w:kern w:val="0"/>
          <w:szCs w:val="21"/>
        </w:rPr>
        <w:t>automatically.If</w:t>
      </w:r>
      <w:proofErr w:type="spellEnd"/>
      <w:r w:rsidRPr="002A6003">
        <w:rPr>
          <w:rFonts w:ascii="Times New Roman" w:eastAsia="宋体" w:hAnsi="Times New Roman" w:cs="宋体" w:hint="eastAsia"/>
          <w:spacing w:val="5"/>
          <w:kern w:val="0"/>
          <w:szCs w:val="21"/>
        </w:rPr>
        <w:t xml:space="preserve"> there is an error in the data Cache and there are two errors, the operating system should determine the processing method based on the location of the error data block.</w:t>
      </w:r>
    </w:p>
    <w:p w14:paraId="300988D8"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8D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8DA" w14:textId="77777777" w:rsidR="002A6003" w:rsidRPr="002A6003" w:rsidRDefault="002A6003" w:rsidP="002A6003">
      <w:pPr>
        <w:numPr>
          <w:ilvl w:val="1"/>
          <w:numId w:val="6"/>
        </w:numPr>
        <w:tabs>
          <w:tab w:val="left" w:pos="2408"/>
        </w:tabs>
        <w:kinsoku w:val="0"/>
        <w:overflowPunct w:val="0"/>
        <w:autoSpaceDE w:val="0"/>
        <w:autoSpaceDN w:val="0"/>
        <w:adjustRightInd w:val="0"/>
        <w:spacing w:before="161"/>
        <w:ind w:left="2407" w:hanging="608"/>
        <w:jc w:val="left"/>
        <w:outlineLvl w:val="2"/>
        <w:rPr>
          <w:rFonts w:ascii="Times New Roman" w:eastAsia="宋体" w:hAnsi="Times New Roman" w:cs="黑体"/>
          <w:kern w:val="0"/>
          <w:sz w:val="32"/>
          <w:szCs w:val="32"/>
        </w:rPr>
      </w:pPr>
      <w:bookmarkStart w:id="467" w:name="6.12_总线错误例外"/>
      <w:bookmarkStart w:id="468" w:name="_bookmark394"/>
      <w:bookmarkStart w:id="469" w:name="_Toc41148061"/>
      <w:bookmarkStart w:id="470" w:name="_Toc41294592"/>
      <w:bookmarkEnd w:id="467"/>
      <w:bookmarkEnd w:id="468"/>
      <w:r w:rsidRPr="002A6003">
        <w:rPr>
          <w:rFonts w:ascii="Times New Roman" w:eastAsia="宋体" w:hAnsi="Times New Roman" w:cs="黑体" w:hint="eastAsia"/>
          <w:kern w:val="0"/>
          <w:sz w:val="32"/>
          <w:szCs w:val="32"/>
        </w:rPr>
        <w:t>Bus error exception</w:t>
      </w:r>
      <w:bookmarkEnd w:id="469"/>
      <w:bookmarkEnd w:id="470"/>
    </w:p>
    <w:p w14:paraId="300988DB"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黑体"/>
          <w:kern w:val="0"/>
          <w:sz w:val="25"/>
          <w:szCs w:val="25"/>
        </w:rPr>
      </w:pPr>
    </w:p>
    <w:p w14:paraId="300988DC"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8DD"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b/>
          <w:bCs/>
          <w:kern w:val="0"/>
          <w:szCs w:val="21"/>
        </w:rPr>
      </w:pPr>
    </w:p>
    <w:p w14:paraId="300988DE"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bus error exception occurs when the processor receives an external ERR completion reply signal when it reads or updates a data block or makes a double-word/single-word/half-word read </w:t>
      </w:r>
      <w:proofErr w:type="spellStart"/>
      <w:proofErr w:type="gramStart"/>
      <w:r w:rsidRPr="002A6003">
        <w:rPr>
          <w:rFonts w:ascii="Times New Roman" w:eastAsia="宋体" w:hAnsi="Times New Roman" w:cs="宋体" w:hint="eastAsia"/>
          <w:spacing w:val="5"/>
          <w:kern w:val="0"/>
          <w:szCs w:val="21"/>
        </w:rPr>
        <w:t>request.This</w:t>
      </w:r>
      <w:proofErr w:type="spellEnd"/>
      <w:proofErr w:type="gramEnd"/>
      <w:r w:rsidRPr="002A6003">
        <w:rPr>
          <w:rFonts w:ascii="Times New Roman" w:eastAsia="宋体" w:hAnsi="Times New Roman" w:cs="宋体" w:hint="eastAsia"/>
          <w:spacing w:val="5"/>
          <w:kern w:val="0"/>
          <w:szCs w:val="21"/>
        </w:rPr>
        <w:t xml:space="preserve"> exception cannot be blocked.</w:t>
      </w:r>
    </w:p>
    <w:p w14:paraId="300988DF"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8E0"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8E1"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Common interrupt vectors are used to handle bus error exceptions.</w:t>
      </w:r>
      <w:r w:rsidRPr="002A6003">
        <w:rPr>
          <w:rFonts w:ascii="Times New Roman" w:eastAsia="宋体" w:hAnsi="Times New Roman" w:cs="宋体"/>
          <w:spacing w:val="5"/>
          <w:kern w:val="0"/>
          <w:szCs w:val="21"/>
        </w:rPr>
        <w:t xml:space="preserve"> The </w:t>
      </w:r>
      <w:proofErr w:type="spellStart"/>
      <w:r w:rsidRPr="002A6003">
        <w:rPr>
          <w:rFonts w:ascii="Times New Roman" w:eastAsia="宋体" w:hAnsi="Times New Roman" w:cs="宋体"/>
          <w:spacing w:val="5"/>
          <w:kern w:val="0"/>
          <w:szCs w:val="21"/>
        </w:rPr>
        <w:t>ExcCode</w:t>
      </w:r>
      <w:proofErr w:type="spellEnd"/>
      <w:r w:rsidRPr="002A6003">
        <w:rPr>
          <w:rFonts w:ascii="Times New Roman" w:eastAsia="宋体" w:hAnsi="Times New Roman" w:cs="宋体"/>
          <w:spacing w:val="5"/>
          <w:kern w:val="0"/>
          <w:szCs w:val="21"/>
        </w:rPr>
        <w:t xml:space="preserve"> field value of the Cause register is set to IBE or DBE, along with the EPC register and the BD bit of the Cause register, to indicate the instruction causing the exception and whether the exception is caused by an instruction reference, fetch or save operation instruction. </w:t>
      </w:r>
    </w:p>
    <w:p w14:paraId="300988E2" w14:textId="77777777" w:rsidR="002A6003" w:rsidRPr="002A6003" w:rsidRDefault="002A6003" w:rsidP="002A6003">
      <w:pPr>
        <w:kinsoku w:val="0"/>
        <w:overflowPunct w:val="0"/>
        <w:autoSpaceDE w:val="0"/>
        <w:autoSpaceDN w:val="0"/>
        <w:adjustRightInd w:val="0"/>
        <w:spacing w:line="417" w:lineRule="auto"/>
        <w:ind w:left="1800" w:right="1793" w:firstLine="420"/>
        <w:rPr>
          <w:rFonts w:ascii="Times New Roman" w:eastAsia="宋体" w:hAnsi="Times New Roman" w:cs="宋体"/>
          <w:spacing w:val="-2"/>
          <w:kern w:val="0"/>
          <w:szCs w:val="21"/>
        </w:rPr>
      </w:pPr>
      <w:r w:rsidRPr="002A6003">
        <w:rPr>
          <w:rFonts w:ascii="Times New Roman" w:eastAsia="宋体" w:hAnsi="Times New Roman" w:cs="宋体" w:hint="eastAsia"/>
          <w:spacing w:val="-4"/>
          <w:kern w:val="0"/>
          <w:szCs w:val="21"/>
        </w:rPr>
        <w:t xml:space="preserve">If the instruction causing the exception is not an instruction in the branch delay slot, the EPC register holds the address of the </w:t>
      </w:r>
      <w:proofErr w:type="spellStart"/>
      <w:proofErr w:type="gramStart"/>
      <w:r w:rsidRPr="002A6003">
        <w:rPr>
          <w:rFonts w:ascii="Times New Roman" w:eastAsia="宋体" w:hAnsi="Times New Roman" w:cs="宋体" w:hint="eastAsia"/>
          <w:spacing w:val="-4"/>
          <w:kern w:val="0"/>
          <w:szCs w:val="21"/>
        </w:rPr>
        <w:t>instruction.</w:t>
      </w:r>
      <w:r w:rsidRPr="002A6003">
        <w:rPr>
          <w:rFonts w:ascii="Times New Roman" w:eastAsia="宋体" w:hAnsi="Times New Roman" w:cs="宋体" w:hint="eastAsia"/>
          <w:spacing w:val="-8"/>
          <w:kern w:val="0"/>
          <w:szCs w:val="21"/>
        </w:rPr>
        <w:t>Otherwise</w:t>
      </w:r>
      <w:proofErr w:type="spellEnd"/>
      <w:proofErr w:type="gramEnd"/>
      <w:r w:rsidRPr="002A6003">
        <w:rPr>
          <w:rFonts w:ascii="Times New Roman" w:eastAsia="宋体" w:hAnsi="Times New Roman" w:cs="宋体" w:hint="eastAsia"/>
          <w:spacing w:val="-8"/>
          <w:kern w:val="0"/>
          <w:szCs w:val="21"/>
        </w:rPr>
        <w:t>, the EPC register holds the address of the previous branch instruction, and the BD bit of the Cause register is set to 1.</w:t>
      </w:r>
    </w:p>
    <w:p w14:paraId="300988E3" w14:textId="77777777" w:rsidR="002A6003" w:rsidRPr="002A6003" w:rsidRDefault="002A6003" w:rsidP="002A6003">
      <w:pPr>
        <w:kinsoku w:val="0"/>
        <w:overflowPunct w:val="0"/>
        <w:autoSpaceDE w:val="0"/>
        <w:autoSpaceDN w:val="0"/>
        <w:adjustRightInd w:val="0"/>
        <w:spacing w:before="8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8E4"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Cs w:val="21"/>
        </w:rPr>
      </w:pPr>
    </w:p>
    <w:p w14:paraId="300988E5" w14:textId="77777777" w:rsidR="002A6003" w:rsidRPr="002A6003" w:rsidRDefault="002A6003" w:rsidP="002A6003">
      <w:pPr>
        <w:kinsoku w:val="0"/>
        <w:overflowPunct w:val="0"/>
        <w:autoSpaceDE w:val="0"/>
        <w:autoSpaceDN w:val="0"/>
        <w:adjustRightInd w:val="0"/>
        <w:ind w:left="2220"/>
        <w:rPr>
          <w:rFonts w:ascii="Times New Roman" w:eastAsia="宋体" w:hAnsi="Times New Roman" w:cs="宋体"/>
          <w:kern w:val="0"/>
          <w:szCs w:val="21"/>
        </w:rPr>
      </w:pPr>
      <w:r w:rsidRPr="002A6003">
        <w:rPr>
          <w:rFonts w:ascii="Times New Roman" w:eastAsia="宋体" w:hAnsi="Times New Roman" w:cs="宋体" w:hint="eastAsia"/>
          <w:kern w:val="0"/>
          <w:szCs w:val="21"/>
        </w:rPr>
        <w:t>The physical address where the error occurred can be calculated from the information in the CP0 register.</w:t>
      </w:r>
    </w:p>
    <w:p w14:paraId="300988E6"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8E7" w14:textId="77777777" w:rsidR="002A6003" w:rsidRPr="002A6003" w:rsidRDefault="002A6003" w:rsidP="002A6003">
      <w:pPr>
        <w:kinsoku w:val="0"/>
        <w:overflowPunct w:val="0"/>
        <w:autoSpaceDE w:val="0"/>
        <w:autoSpaceDN w:val="0"/>
        <w:adjustRightInd w:val="0"/>
        <w:spacing w:line="417" w:lineRule="auto"/>
        <w:ind w:left="1800" w:right="1792" w:firstLine="419"/>
        <w:rPr>
          <w:rFonts w:ascii="Times New Roman" w:eastAsia="宋体" w:hAnsi="Times New Roman" w:cs="宋体"/>
          <w:spacing w:val="-108"/>
          <w:kern w:val="0"/>
          <w:szCs w:val="21"/>
        </w:rPr>
      </w:pPr>
      <w:r w:rsidRPr="002A6003">
        <w:rPr>
          <w:rFonts w:ascii="Times New Roman" w:eastAsia="宋体" w:hAnsi="Times New Roman" w:cs="宋体" w:hint="eastAsia"/>
          <w:spacing w:val="25"/>
          <w:kern w:val="0"/>
          <w:szCs w:val="21"/>
        </w:rPr>
        <w:t xml:space="preserve">If the value of the </w:t>
      </w:r>
      <w:proofErr w:type="spellStart"/>
      <w:r w:rsidRPr="002A6003">
        <w:rPr>
          <w:rFonts w:ascii="Times New Roman" w:eastAsia="宋体" w:hAnsi="Times New Roman" w:cs="宋体" w:hint="eastAsia"/>
          <w:spacing w:val="25"/>
          <w:kern w:val="0"/>
          <w:szCs w:val="21"/>
        </w:rPr>
        <w:t>ExcCode</w:t>
      </w:r>
      <w:proofErr w:type="spellEnd"/>
      <w:r w:rsidRPr="002A6003">
        <w:rPr>
          <w:rFonts w:ascii="Times New Roman" w:eastAsia="宋体" w:hAnsi="Times New Roman" w:cs="宋体" w:hint="eastAsia"/>
          <w:spacing w:val="25"/>
          <w:kern w:val="0"/>
          <w:szCs w:val="21"/>
        </w:rPr>
        <w:t xml:space="preserve"> field in the Cause register is set to IBE encoding (representing fetch instructions), then the instruction virtual address causing the exception is stored in the EPC register (if the BD bit of the Cause register is set to 1, the virtual address of the instruction is the EPC </w:t>
      </w:r>
      <w:r w:rsidRPr="002A6003">
        <w:rPr>
          <w:rFonts w:ascii="Times New Roman" w:eastAsia="宋体" w:hAnsi="Times New Roman" w:cs="宋体" w:hint="eastAsia"/>
          <w:spacing w:val="25"/>
          <w:kern w:val="0"/>
          <w:szCs w:val="21"/>
        </w:rPr>
        <w:lastRenderedPageBreak/>
        <w:t>register contents plus 4).</w:t>
      </w:r>
    </w:p>
    <w:p w14:paraId="300988E8"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w:t>
      </w:r>
      <w:proofErr w:type="spellStart"/>
      <w:r w:rsidRPr="002A6003">
        <w:rPr>
          <w:rFonts w:ascii="Times New Roman" w:eastAsia="宋体" w:hAnsi="Times New Roman" w:cs="宋体" w:hint="eastAsia"/>
          <w:spacing w:val="5"/>
          <w:kern w:val="0"/>
          <w:szCs w:val="21"/>
        </w:rPr>
        <w:t>ExcCode</w:t>
      </w:r>
      <w:proofErr w:type="spellEnd"/>
      <w:r w:rsidRPr="002A6003">
        <w:rPr>
          <w:rFonts w:ascii="Times New Roman" w:eastAsia="宋体" w:hAnsi="Times New Roman" w:cs="宋体" w:hint="eastAsia"/>
          <w:spacing w:val="5"/>
          <w:kern w:val="0"/>
          <w:szCs w:val="21"/>
        </w:rPr>
        <w:t xml:space="preserve"> field value in the Cause register is set to DBE encoding (representing a read or store reference), then the instruction virtual address that causes the exception to occur is stored in the EPC register (if the BD bit of the Cause register is set to 1, the virtual address of the instruction is the EPC register contents plus 4).</w:t>
      </w:r>
    </w:p>
    <w:p w14:paraId="300988E9"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virtual address to read and store the reference can then be obtained by interpreting the instruction. And the physical address can go through</w:t>
      </w:r>
    </w:p>
    <w:p w14:paraId="300988EC" w14:textId="77777777" w:rsidR="002A6003" w:rsidRPr="002A6003" w:rsidRDefault="002A6003" w:rsidP="002A6003">
      <w:pPr>
        <w:kinsoku w:val="0"/>
        <w:overflowPunct w:val="0"/>
        <w:autoSpaceDE w:val="0"/>
        <w:autoSpaceDN w:val="0"/>
        <w:adjustRightInd w:val="0"/>
        <w:spacing w:before="78" w:line="417" w:lineRule="auto"/>
        <w:ind w:left="1799" w:right="1735"/>
        <w:jc w:val="left"/>
        <w:rPr>
          <w:rFonts w:ascii="Times New Roman" w:eastAsia="宋体" w:hAnsi="Times New Roman" w:cs="宋体"/>
          <w:spacing w:val="5"/>
          <w:kern w:val="0"/>
          <w:szCs w:val="21"/>
        </w:rPr>
      </w:pPr>
      <w:r w:rsidRPr="002A6003">
        <w:rPr>
          <w:rFonts w:ascii="Times New Roman" w:eastAsia="宋体" w:hAnsi="Times New Roman" w:cs="Times New Roman"/>
          <w:kern w:val="0"/>
          <w:szCs w:val="21"/>
        </w:rPr>
        <w:t>T</w:t>
      </w:r>
      <w:r w:rsidRPr="002A6003">
        <w:rPr>
          <w:rFonts w:ascii="Times New Roman" w:eastAsia="宋体" w:hAnsi="Times New Roman" w:cs="宋体"/>
          <w:spacing w:val="5"/>
          <w:kern w:val="0"/>
          <w:szCs w:val="21"/>
        </w:rPr>
        <w:t xml:space="preserve">he TLBP instruction and the reading of the </w:t>
      </w:r>
      <w:proofErr w:type="spellStart"/>
      <w:r w:rsidRPr="002A6003">
        <w:rPr>
          <w:rFonts w:ascii="Times New Roman" w:eastAsia="宋体" w:hAnsi="Times New Roman" w:cs="宋体"/>
          <w:spacing w:val="5"/>
          <w:kern w:val="0"/>
          <w:szCs w:val="21"/>
        </w:rPr>
        <w:t>EntryLo</w:t>
      </w:r>
      <w:proofErr w:type="spellEnd"/>
      <w:r w:rsidRPr="002A6003">
        <w:rPr>
          <w:rFonts w:ascii="Times New Roman" w:eastAsia="宋体" w:hAnsi="Times New Roman" w:cs="宋体"/>
          <w:spacing w:val="5"/>
          <w:kern w:val="0"/>
          <w:szCs w:val="21"/>
        </w:rPr>
        <w:t xml:space="preserve"> register contents calculate the physical page number to obtain. </w:t>
      </w:r>
      <w:r w:rsidRPr="002A6003">
        <w:rPr>
          <w:rFonts w:ascii="Times New Roman" w:eastAsia="宋体" w:hAnsi="Times New Roman" w:cs="宋体" w:hint="eastAsia"/>
          <w:spacing w:val="5"/>
          <w:kern w:val="0"/>
          <w:szCs w:val="21"/>
        </w:rPr>
        <w:t>The running process that causes the exception to occur receives a UNIX SIGBUS signal, which is usually fatal to the process.</w:t>
      </w:r>
    </w:p>
    <w:p w14:paraId="300988ED"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宋体"/>
          <w:kern w:val="0"/>
          <w:sz w:val="16"/>
          <w:szCs w:val="16"/>
        </w:rPr>
      </w:pPr>
    </w:p>
    <w:p w14:paraId="300988EE" w14:textId="77777777" w:rsidR="002A6003" w:rsidRPr="002A6003" w:rsidRDefault="002A6003" w:rsidP="002A6003">
      <w:pPr>
        <w:numPr>
          <w:ilvl w:val="1"/>
          <w:numId w:val="6"/>
        </w:numPr>
        <w:tabs>
          <w:tab w:val="left" w:pos="2408"/>
        </w:tabs>
        <w:kinsoku w:val="0"/>
        <w:overflowPunct w:val="0"/>
        <w:autoSpaceDE w:val="0"/>
        <w:autoSpaceDN w:val="0"/>
        <w:adjustRightInd w:val="0"/>
        <w:ind w:left="2407" w:hanging="608"/>
        <w:jc w:val="left"/>
        <w:outlineLvl w:val="2"/>
        <w:rPr>
          <w:rFonts w:ascii="Times New Roman" w:eastAsia="宋体" w:hAnsi="Times New Roman" w:cs="黑体"/>
          <w:kern w:val="0"/>
          <w:sz w:val="32"/>
          <w:szCs w:val="32"/>
        </w:rPr>
      </w:pPr>
      <w:bookmarkStart w:id="471" w:name="6.13_整型溢出例外"/>
      <w:bookmarkStart w:id="472" w:name="_bookmark395"/>
      <w:bookmarkStart w:id="473" w:name="_Toc41148062"/>
      <w:bookmarkStart w:id="474" w:name="_Toc41294593"/>
      <w:bookmarkEnd w:id="471"/>
      <w:bookmarkEnd w:id="472"/>
      <w:r w:rsidRPr="002A6003">
        <w:rPr>
          <w:rFonts w:ascii="Times New Roman" w:eastAsia="宋体" w:hAnsi="Times New Roman" w:cs="黑体" w:hint="eastAsia"/>
          <w:kern w:val="0"/>
          <w:sz w:val="32"/>
          <w:szCs w:val="32"/>
        </w:rPr>
        <w:t>The exception is integer overflow</w:t>
      </w:r>
      <w:bookmarkEnd w:id="473"/>
      <w:bookmarkEnd w:id="474"/>
    </w:p>
    <w:p w14:paraId="300988EF"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8F0"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8F1"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8F2"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integer overflow exception occurs when an ADD, ADDI, SUB, DADD, DADDI, or DSUB instruction is executed, resulting in an overflow of the resulting </w:t>
      </w:r>
      <w:proofErr w:type="spellStart"/>
      <w:proofErr w:type="gramStart"/>
      <w:r w:rsidRPr="002A6003">
        <w:rPr>
          <w:rFonts w:ascii="Times New Roman" w:eastAsia="宋体" w:hAnsi="Times New Roman" w:cs="宋体" w:hint="eastAsia"/>
          <w:spacing w:val="5"/>
          <w:kern w:val="0"/>
          <w:szCs w:val="21"/>
        </w:rPr>
        <w:t>complement.This</w:t>
      </w:r>
      <w:proofErr w:type="spellEnd"/>
      <w:proofErr w:type="gramEnd"/>
      <w:r w:rsidRPr="002A6003">
        <w:rPr>
          <w:rFonts w:ascii="Times New Roman" w:eastAsia="宋体" w:hAnsi="Times New Roman" w:cs="宋体" w:hint="eastAsia"/>
          <w:spacing w:val="5"/>
          <w:kern w:val="0"/>
          <w:szCs w:val="21"/>
        </w:rPr>
        <w:t xml:space="preserve"> exception is unmasked.</w:t>
      </w:r>
    </w:p>
    <w:p w14:paraId="300988F3" w14:textId="77777777" w:rsidR="002A6003" w:rsidRPr="002A6003" w:rsidRDefault="002A6003" w:rsidP="002A6003">
      <w:pPr>
        <w:kinsoku w:val="0"/>
        <w:overflowPunct w:val="0"/>
        <w:autoSpaceDE w:val="0"/>
        <w:autoSpaceDN w:val="0"/>
        <w:adjustRightInd w:val="0"/>
        <w:spacing w:before="82"/>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8F4"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b/>
          <w:bCs/>
          <w:kern w:val="0"/>
          <w:szCs w:val="21"/>
        </w:rPr>
      </w:pPr>
    </w:p>
    <w:p w14:paraId="300988F5"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common exception vector is used to process this exception, and the </w:t>
      </w:r>
      <w:proofErr w:type="spellStart"/>
      <w:r w:rsidRPr="002A6003">
        <w:rPr>
          <w:rFonts w:ascii="Times New Roman" w:eastAsia="宋体" w:hAnsi="Times New Roman" w:cs="宋体" w:hint="eastAsia"/>
          <w:spacing w:val="5"/>
          <w:kern w:val="0"/>
          <w:szCs w:val="21"/>
        </w:rPr>
        <w:t>ExcCode</w:t>
      </w:r>
      <w:proofErr w:type="spellEnd"/>
      <w:r w:rsidRPr="002A6003">
        <w:rPr>
          <w:rFonts w:ascii="Times New Roman" w:eastAsia="宋体" w:hAnsi="Times New Roman" w:cs="宋体" w:hint="eastAsia"/>
          <w:spacing w:val="5"/>
          <w:kern w:val="0"/>
          <w:szCs w:val="21"/>
        </w:rPr>
        <w:t xml:space="preserve"> field of the Cause register is set to the OV encoding value.</w:t>
      </w:r>
    </w:p>
    <w:p w14:paraId="300988F6"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instruction causing the exception is not an instruction in the branch delay slot, the EPC register holds the address of the </w:t>
      </w:r>
      <w:proofErr w:type="spellStart"/>
      <w:proofErr w:type="gramStart"/>
      <w:r w:rsidRPr="002A6003">
        <w:rPr>
          <w:rFonts w:ascii="Times New Roman" w:eastAsia="宋体" w:hAnsi="Times New Roman" w:cs="宋体" w:hint="eastAsia"/>
          <w:spacing w:val="5"/>
          <w:kern w:val="0"/>
          <w:szCs w:val="21"/>
        </w:rPr>
        <w:t>instruction.Otherwise</w:t>
      </w:r>
      <w:proofErr w:type="spellEnd"/>
      <w:proofErr w:type="gramEnd"/>
      <w:r w:rsidRPr="002A6003">
        <w:rPr>
          <w:rFonts w:ascii="Times New Roman" w:eastAsia="宋体" w:hAnsi="Times New Roman" w:cs="宋体" w:hint="eastAsia"/>
          <w:spacing w:val="5"/>
          <w:kern w:val="0"/>
          <w:szCs w:val="21"/>
        </w:rPr>
        <w:t>, the EPC register holds the address of the previous branch instruction, and the BD bit of the Cause register is set to 1.</w:t>
      </w:r>
    </w:p>
    <w:p w14:paraId="300988F7"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8F8"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8F9"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executing process that caused the exception to occur receives a UNIX SIGFPE/FPE_INTOVE_</w:t>
      </w:r>
      <w:proofErr w:type="gramStart"/>
      <w:r w:rsidRPr="002A6003">
        <w:rPr>
          <w:rFonts w:ascii="Times New Roman" w:eastAsia="宋体" w:hAnsi="Times New Roman" w:cs="宋体" w:hint="eastAsia"/>
          <w:spacing w:val="5"/>
          <w:kern w:val="0"/>
          <w:szCs w:val="21"/>
        </w:rPr>
        <w:t>TRAP(</w:t>
      </w:r>
      <w:proofErr w:type="gramEnd"/>
      <w:r w:rsidRPr="002A6003">
        <w:rPr>
          <w:rFonts w:ascii="Times New Roman" w:eastAsia="宋体" w:hAnsi="Times New Roman" w:cs="宋体" w:hint="eastAsia"/>
          <w:spacing w:val="5"/>
          <w:kern w:val="0"/>
          <w:szCs w:val="21"/>
        </w:rPr>
        <w:t xml:space="preserve">floating point exception/integer overflow) </w:t>
      </w:r>
      <w:proofErr w:type="spellStart"/>
      <w:r w:rsidRPr="002A6003">
        <w:rPr>
          <w:rFonts w:ascii="Times New Roman" w:eastAsia="宋体" w:hAnsi="Times New Roman" w:cs="宋体" w:hint="eastAsia"/>
          <w:spacing w:val="5"/>
          <w:kern w:val="0"/>
          <w:szCs w:val="21"/>
        </w:rPr>
        <w:t>signal.This</w:t>
      </w:r>
      <w:proofErr w:type="spellEnd"/>
      <w:r w:rsidRPr="002A6003">
        <w:rPr>
          <w:rFonts w:ascii="Times New Roman" w:eastAsia="宋体" w:hAnsi="Times New Roman" w:cs="宋体" w:hint="eastAsia"/>
          <w:spacing w:val="5"/>
          <w:kern w:val="0"/>
          <w:szCs w:val="21"/>
        </w:rPr>
        <w:t xml:space="preserve"> error is usually fatal to the process.</w:t>
      </w:r>
    </w:p>
    <w:p w14:paraId="300988FA"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6"/>
          <w:szCs w:val="16"/>
        </w:rPr>
      </w:pPr>
    </w:p>
    <w:p w14:paraId="300988FB" w14:textId="77777777" w:rsidR="002A6003" w:rsidRPr="002A6003" w:rsidRDefault="002A6003" w:rsidP="002A6003">
      <w:pPr>
        <w:numPr>
          <w:ilvl w:val="1"/>
          <w:numId w:val="6"/>
        </w:numPr>
        <w:tabs>
          <w:tab w:val="left" w:pos="2408"/>
        </w:tabs>
        <w:kinsoku w:val="0"/>
        <w:overflowPunct w:val="0"/>
        <w:autoSpaceDE w:val="0"/>
        <w:autoSpaceDN w:val="0"/>
        <w:adjustRightInd w:val="0"/>
        <w:spacing w:before="1"/>
        <w:ind w:left="2407" w:hanging="608"/>
        <w:jc w:val="left"/>
        <w:outlineLvl w:val="2"/>
        <w:rPr>
          <w:rFonts w:ascii="Times New Roman" w:eastAsia="宋体" w:hAnsi="Times New Roman" w:cs="黑体"/>
          <w:kern w:val="0"/>
          <w:sz w:val="32"/>
          <w:szCs w:val="32"/>
        </w:rPr>
      </w:pPr>
      <w:bookmarkStart w:id="475" w:name="6.14_陷阱例外"/>
      <w:bookmarkStart w:id="476" w:name="_bookmark396"/>
      <w:bookmarkStart w:id="477" w:name="_Toc41148063"/>
      <w:bookmarkStart w:id="478" w:name="_Toc41294594"/>
      <w:bookmarkEnd w:id="475"/>
      <w:bookmarkEnd w:id="476"/>
      <w:r w:rsidRPr="002A6003">
        <w:rPr>
          <w:rFonts w:ascii="Times New Roman" w:eastAsia="宋体" w:hAnsi="Times New Roman" w:cs="黑体" w:hint="eastAsia"/>
          <w:kern w:val="0"/>
          <w:sz w:val="32"/>
          <w:szCs w:val="32"/>
        </w:rPr>
        <w:t>Trap exceptions</w:t>
      </w:r>
      <w:bookmarkEnd w:id="477"/>
      <w:bookmarkEnd w:id="478"/>
    </w:p>
    <w:p w14:paraId="300988FC"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8FD"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8FE"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8FF"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TGE, </w:t>
      </w:r>
      <w:proofErr w:type="spellStart"/>
      <w:r w:rsidRPr="002A6003">
        <w:rPr>
          <w:rFonts w:ascii="Times New Roman" w:eastAsia="宋体" w:hAnsi="Times New Roman" w:cs="宋体" w:hint="eastAsia"/>
          <w:spacing w:val="5"/>
          <w:kern w:val="0"/>
          <w:szCs w:val="21"/>
        </w:rPr>
        <w:t>gue</w:t>
      </w:r>
      <w:proofErr w:type="spellEnd"/>
      <w:r w:rsidRPr="002A6003">
        <w:rPr>
          <w:rFonts w:ascii="Times New Roman" w:eastAsia="宋体" w:hAnsi="Times New Roman" w:cs="宋体" w:hint="eastAsia"/>
          <w:spacing w:val="5"/>
          <w:kern w:val="0"/>
          <w:szCs w:val="21"/>
        </w:rPr>
        <w:t>, TLT, TLTU, TEQ, TNE, TGEI, TGEUI, TLTI, TLTUI, TEQI,</w:t>
      </w:r>
    </w:p>
    <w:p w14:paraId="30098900"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901"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trap exception occurs when the TNEI instruction is executed and the condition result is true. </w:t>
      </w:r>
      <w:r w:rsidRPr="002A6003">
        <w:rPr>
          <w:rFonts w:ascii="Times New Roman" w:eastAsia="宋体" w:hAnsi="Times New Roman" w:cs="宋体" w:hint="eastAsia"/>
          <w:spacing w:val="5"/>
          <w:kern w:val="0"/>
          <w:szCs w:val="21"/>
        </w:rPr>
        <w:t xml:space="preserve">This exception is </w:t>
      </w:r>
      <w:proofErr w:type="spellStart"/>
      <w:proofErr w:type="gramStart"/>
      <w:r w:rsidRPr="002A6003">
        <w:rPr>
          <w:rFonts w:ascii="Times New Roman" w:eastAsia="宋体" w:hAnsi="Times New Roman" w:cs="宋体" w:hint="eastAsia"/>
          <w:spacing w:val="5"/>
          <w:kern w:val="0"/>
          <w:szCs w:val="21"/>
        </w:rPr>
        <w:t>unmasked.To</w:t>
      </w:r>
      <w:proofErr w:type="spellEnd"/>
      <w:proofErr w:type="gramEnd"/>
      <w:r w:rsidRPr="002A6003">
        <w:rPr>
          <w:rFonts w:ascii="Times New Roman" w:eastAsia="宋体" w:hAnsi="Times New Roman" w:cs="宋体" w:hint="eastAsia"/>
          <w:spacing w:val="5"/>
          <w:kern w:val="0"/>
          <w:szCs w:val="21"/>
        </w:rPr>
        <w:t xml:space="preserve"> deal with</w:t>
      </w:r>
    </w:p>
    <w:p w14:paraId="30098902"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lastRenderedPageBreak/>
        <w:t xml:space="preserve">The common exception vector is used to process this exception, and the </w:t>
      </w:r>
      <w:proofErr w:type="spellStart"/>
      <w:r w:rsidRPr="002A6003">
        <w:rPr>
          <w:rFonts w:ascii="Times New Roman" w:eastAsia="宋体" w:hAnsi="Times New Roman" w:cs="宋体" w:hint="eastAsia"/>
          <w:spacing w:val="5"/>
          <w:kern w:val="0"/>
          <w:szCs w:val="21"/>
        </w:rPr>
        <w:t>ExcCode</w:t>
      </w:r>
      <w:proofErr w:type="spellEnd"/>
      <w:r w:rsidRPr="002A6003">
        <w:rPr>
          <w:rFonts w:ascii="Times New Roman" w:eastAsia="宋体" w:hAnsi="Times New Roman" w:cs="宋体" w:hint="eastAsia"/>
          <w:spacing w:val="5"/>
          <w:kern w:val="0"/>
          <w:szCs w:val="21"/>
        </w:rPr>
        <w:t xml:space="preserve"> field of the Cause register is set to the TR encoding </w:t>
      </w:r>
      <w:proofErr w:type="spellStart"/>
      <w:proofErr w:type="gramStart"/>
      <w:r w:rsidRPr="002A6003">
        <w:rPr>
          <w:rFonts w:ascii="Times New Roman" w:eastAsia="宋体" w:hAnsi="Times New Roman" w:cs="宋体" w:hint="eastAsia"/>
          <w:spacing w:val="5"/>
          <w:kern w:val="0"/>
          <w:szCs w:val="21"/>
        </w:rPr>
        <w:t>value.If</w:t>
      </w:r>
      <w:proofErr w:type="spellEnd"/>
      <w:proofErr w:type="gramEnd"/>
      <w:r w:rsidRPr="002A6003">
        <w:rPr>
          <w:rFonts w:ascii="Times New Roman" w:eastAsia="宋体" w:hAnsi="Times New Roman" w:cs="宋体" w:hint="eastAsia"/>
          <w:spacing w:val="5"/>
          <w:kern w:val="0"/>
          <w:szCs w:val="21"/>
        </w:rPr>
        <w:t xml:space="preserve"> the instruction that raised the exception is not an instruction in the branch delay slot, the EPC register holds the instruction</w:t>
      </w:r>
    </w:p>
    <w:p w14:paraId="30098903"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Address; Otherwise, the EPC register holds the address of the previous branch instruction, and the BD bit of the Cause register is set to</w:t>
      </w:r>
    </w:p>
    <w:p w14:paraId="30098904" w14:textId="77777777" w:rsidR="002A6003" w:rsidRPr="002A6003" w:rsidRDefault="002A6003" w:rsidP="002A6003">
      <w:pPr>
        <w:kinsoku w:val="0"/>
        <w:overflowPunct w:val="0"/>
        <w:autoSpaceDE w:val="0"/>
        <w:autoSpaceDN w:val="0"/>
        <w:adjustRightInd w:val="0"/>
        <w:spacing w:before="196" w:line="489" w:lineRule="auto"/>
        <w:ind w:left="1800" w:right="9682"/>
        <w:jc w:val="left"/>
        <w:rPr>
          <w:rFonts w:ascii="Times New Roman" w:eastAsia="宋体" w:hAnsi="Times New Roman" w:cs="宋体"/>
          <w:b/>
          <w:bCs/>
          <w:kern w:val="0"/>
          <w:szCs w:val="21"/>
        </w:rPr>
      </w:pPr>
      <w:r w:rsidRPr="002A6003">
        <w:rPr>
          <w:rFonts w:ascii="Times New Roman" w:eastAsia="宋体" w:hAnsi="Times New Roman" w:cs="宋体"/>
          <w:b/>
          <w:bCs/>
          <w:kern w:val="0"/>
          <w:szCs w:val="21"/>
        </w:rPr>
        <w:t>service</w:t>
      </w:r>
    </w:p>
    <w:p w14:paraId="30098905"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executing process causing the exception to occur receives a UNIX SIGFPE/FPE_INTOVE_TRAP (float)</w:t>
      </w:r>
    </w:p>
    <w:p w14:paraId="30098908"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Exception/integer overflow) </w:t>
      </w:r>
      <w:proofErr w:type="spellStart"/>
      <w:proofErr w:type="gramStart"/>
      <w:r w:rsidRPr="002A6003">
        <w:rPr>
          <w:rFonts w:ascii="Times New Roman" w:eastAsia="宋体" w:hAnsi="Times New Roman" w:cs="宋体" w:hint="eastAsia"/>
          <w:spacing w:val="5"/>
          <w:kern w:val="0"/>
          <w:szCs w:val="21"/>
        </w:rPr>
        <w:t>signal.This</w:t>
      </w:r>
      <w:proofErr w:type="spellEnd"/>
      <w:proofErr w:type="gramEnd"/>
      <w:r w:rsidRPr="002A6003">
        <w:rPr>
          <w:rFonts w:ascii="Times New Roman" w:eastAsia="宋体" w:hAnsi="Times New Roman" w:cs="宋体" w:hint="eastAsia"/>
          <w:spacing w:val="5"/>
          <w:kern w:val="0"/>
          <w:szCs w:val="21"/>
        </w:rPr>
        <w:t xml:space="preserve"> error is usually fatal to the process.</w:t>
      </w:r>
    </w:p>
    <w:p w14:paraId="30098909"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90A" w14:textId="77777777" w:rsidR="002A6003" w:rsidRPr="002A6003" w:rsidRDefault="002A6003" w:rsidP="002A6003">
      <w:pPr>
        <w:numPr>
          <w:ilvl w:val="1"/>
          <w:numId w:val="6"/>
        </w:numPr>
        <w:tabs>
          <w:tab w:val="left" w:pos="2408"/>
        </w:tabs>
        <w:kinsoku w:val="0"/>
        <w:overflowPunct w:val="0"/>
        <w:autoSpaceDE w:val="0"/>
        <w:autoSpaceDN w:val="0"/>
        <w:adjustRightInd w:val="0"/>
        <w:ind w:left="2407" w:hanging="608"/>
        <w:jc w:val="left"/>
        <w:outlineLvl w:val="2"/>
        <w:rPr>
          <w:rFonts w:ascii="Times New Roman" w:eastAsia="宋体" w:hAnsi="Times New Roman" w:cs="黑体"/>
          <w:kern w:val="0"/>
          <w:sz w:val="32"/>
          <w:szCs w:val="32"/>
        </w:rPr>
      </w:pPr>
      <w:bookmarkStart w:id="479" w:name="6.15_系统调用例外"/>
      <w:bookmarkStart w:id="480" w:name="_bookmark397"/>
      <w:bookmarkStart w:id="481" w:name="_Toc41148064"/>
      <w:bookmarkStart w:id="482" w:name="_Toc41294595"/>
      <w:bookmarkEnd w:id="479"/>
      <w:bookmarkEnd w:id="480"/>
      <w:r w:rsidRPr="002A6003">
        <w:rPr>
          <w:rFonts w:ascii="Times New Roman" w:eastAsia="宋体" w:hAnsi="Times New Roman" w:cs="黑体" w:hint="eastAsia"/>
          <w:kern w:val="0"/>
          <w:sz w:val="32"/>
          <w:szCs w:val="32"/>
        </w:rPr>
        <w:t>System call exception</w:t>
      </w:r>
      <w:bookmarkEnd w:id="481"/>
      <w:bookmarkEnd w:id="482"/>
    </w:p>
    <w:p w14:paraId="3009890B"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90C"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90D"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90E" w14:textId="77777777" w:rsidR="002A6003" w:rsidRPr="002A6003" w:rsidRDefault="002A6003" w:rsidP="002A6003">
      <w:pPr>
        <w:kinsoku w:val="0"/>
        <w:overflowPunct w:val="0"/>
        <w:autoSpaceDE w:val="0"/>
        <w:autoSpaceDN w:val="0"/>
        <w:adjustRightInd w:val="0"/>
        <w:spacing w:line="489" w:lineRule="auto"/>
        <w:ind w:left="1800" w:right="2551" w:firstLine="420"/>
        <w:jc w:val="left"/>
        <w:rPr>
          <w:rFonts w:ascii="Times New Roman" w:eastAsia="宋体" w:hAnsi="Times New Roman" w:cs="宋体"/>
          <w:b/>
          <w:bCs/>
          <w:spacing w:val="-3"/>
          <w:kern w:val="0"/>
          <w:szCs w:val="21"/>
        </w:rPr>
      </w:pPr>
      <w:r w:rsidRPr="002A6003">
        <w:rPr>
          <w:rFonts w:ascii="Times New Roman" w:eastAsia="宋体" w:hAnsi="Times New Roman" w:cs="宋体" w:hint="eastAsia"/>
          <w:spacing w:val="5"/>
          <w:kern w:val="0"/>
          <w:szCs w:val="21"/>
        </w:rPr>
        <w:t xml:space="preserve">The system call exception occurs when the SYSCALL directive is </w:t>
      </w:r>
      <w:proofErr w:type="spellStart"/>
      <w:proofErr w:type="gramStart"/>
      <w:r w:rsidRPr="002A6003">
        <w:rPr>
          <w:rFonts w:ascii="Times New Roman" w:eastAsia="宋体" w:hAnsi="Times New Roman" w:cs="宋体" w:hint="eastAsia"/>
          <w:spacing w:val="5"/>
          <w:kern w:val="0"/>
          <w:szCs w:val="21"/>
        </w:rPr>
        <w:t>executed.This</w:t>
      </w:r>
      <w:proofErr w:type="spellEnd"/>
      <w:proofErr w:type="gramEnd"/>
      <w:r w:rsidRPr="002A6003">
        <w:rPr>
          <w:rFonts w:ascii="Times New Roman" w:eastAsia="宋体" w:hAnsi="Times New Roman" w:cs="宋体" w:hint="eastAsia"/>
          <w:spacing w:val="5"/>
          <w:kern w:val="0"/>
          <w:szCs w:val="21"/>
        </w:rPr>
        <w:t xml:space="preserve"> exception is </w:t>
      </w:r>
      <w:proofErr w:type="spellStart"/>
      <w:r w:rsidRPr="002A6003">
        <w:rPr>
          <w:rFonts w:ascii="Times New Roman" w:eastAsia="宋体" w:hAnsi="Times New Roman" w:cs="宋体" w:hint="eastAsia"/>
          <w:spacing w:val="5"/>
          <w:kern w:val="0"/>
          <w:szCs w:val="21"/>
        </w:rPr>
        <w:t>unmasked.</w:t>
      </w:r>
      <w:r w:rsidRPr="002A6003">
        <w:rPr>
          <w:rFonts w:ascii="Times New Roman" w:eastAsia="宋体" w:hAnsi="Times New Roman" w:cs="宋体" w:hint="eastAsia"/>
          <w:b/>
          <w:bCs/>
          <w:spacing w:val="-3"/>
          <w:kern w:val="0"/>
          <w:szCs w:val="21"/>
        </w:rPr>
        <w:t>To</w:t>
      </w:r>
      <w:proofErr w:type="spellEnd"/>
      <w:r w:rsidRPr="002A6003">
        <w:rPr>
          <w:rFonts w:ascii="Times New Roman" w:eastAsia="宋体" w:hAnsi="Times New Roman" w:cs="宋体" w:hint="eastAsia"/>
          <w:b/>
          <w:bCs/>
          <w:spacing w:val="-3"/>
          <w:kern w:val="0"/>
          <w:szCs w:val="21"/>
        </w:rPr>
        <w:t xml:space="preserve"> deal with</w:t>
      </w:r>
    </w:p>
    <w:p w14:paraId="3009890F"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common exception vector is used to process this exception, and the </w:t>
      </w:r>
      <w:proofErr w:type="spellStart"/>
      <w:r w:rsidRPr="002A6003">
        <w:rPr>
          <w:rFonts w:ascii="Times New Roman" w:eastAsia="宋体" w:hAnsi="Times New Roman" w:cs="宋体" w:hint="eastAsia"/>
          <w:spacing w:val="5"/>
          <w:kern w:val="0"/>
          <w:szCs w:val="21"/>
        </w:rPr>
        <w:t>ExcCode</w:t>
      </w:r>
      <w:proofErr w:type="spellEnd"/>
      <w:r w:rsidRPr="002A6003">
        <w:rPr>
          <w:rFonts w:ascii="Times New Roman" w:eastAsia="宋体" w:hAnsi="Times New Roman" w:cs="宋体" w:hint="eastAsia"/>
          <w:spacing w:val="5"/>
          <w:kern w:val="0"/>
          <w:szCs w:val="21"/>
        </w:rPr>
        <w:t xml:space="preserve"> field of the Cause register is set to the SYS encoding value.</w:t>
      </w:r>
    </w:p>
    <w:p w14:paraId="30098910"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SYSCALL instruction is not in the branch delay slot, the EPC register holds the address of the </w:t>
      </w:r>
      <w:proofErr w:type="spellStart"/>
      <w:proofErr w:type="gramStart"/>
      <w:r w:rsidRPr="002A6003">
        <w:rPr>
          <w:rFonts w:ascii="Times New Roman" w:eastAsia="宋体" w:hAnsi="Times New Roman" w:cs="宋体" w:hint="eastAsia"/>
          <w:spacing w:val="5"/>
          <w:kern w:val="0"/>
          <w:szCs w:val="21"/>
        </w:rPr>
        <w:t>instruction.Otherwise</w:t>
      </w:r>
      <w:proofErr w:type="spellEnd"/>
      <w:proofErr w:type="gramEnd"/>
      <w:r w:rsidRPr="002A6003">
        <w:rPr>
          <w:rFonts w:ascii="Times New Roman" w:eastAsia="宋体" w:hAnsi="Times New Roman" w:cs="宋体" w:hint="eastAsia"/>
          <w:spacing w:val="5"/>
          <w:kern w:val="0"/>
          <w:szCs w:val="21"/>
        </w:rPr>
        <w:t>, save the address of the previous branch instruction.</w:t>
      </w:r>
    </w:p>
    <w:p w14:paraId="30098911"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If the SYSCALL instruction is in the delay slot, the BD bit in the status register is set to 1, otherwise the bit is cleared</w:t>
      </w:r>
    </w:p>
    <w:p w14:paraId="30098912"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b/>
          <w:bCs/>
          <w:spacing w:val="5"/>
          <w:kern w:val="0"/>
          <w:szCs w:val="21"/>
        </w:rPr>
      </w:pPr>
      <w:r w:rsidRPr="002A6003">
        <w:rPr>
          <w:rFonts w:ascii="Times New Roman" w:eastAsia="宋体" w:hAnsi="Times New Roman" w:cs="宋体"/>
          <w:b/>
          <w:bCs/>
          <w:spacing w:val="5"/>
          <w:kern w:val="0"/>
          <w:szCs w:val="21"/>
        </w:rPr>
        <w:t>Service</w:t>
      </w:r>
    </w:p>
    <w:p w14:paraId="30098913"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this exception occurs, control is transferred to the appropriate system routine. Further system call differentiation can be analyzed</w:t>
      </w:r>
    </w:p>
    <w:p w14:paraId="30098914"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915"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Code field of the SYSCALL instruction (bit 25:6), and the contents of the instruction loaded into the address stored in the EPC </w:t>
      </w:r>
      <w:proofErr w:type="spellStart"/>
      <w:r w:rsidRPr="002A6003">
        <w:rPr>
          <w:rFonts w:ascii="Times New Roman" w:eastAsia="宋体" w:hAnsi="Times New Roman" w:cs="宋体"/>
          <w:spacing w:val="5"/>
          <w:kern w:val="0"/>
          <w:szCs w:val="21"/>
        </w:rPr>
        <w:t>register.</w:t>
      </w:r>
      <w:r w:rsidRPr="002A6003">
        <w:rPr>
          <w:rFonts w:ascii="Times New Roman" w:eastAsia="宋体" w:hAnsi="Times New Roman" w:cs="宋体" w:hint="eastAsia"/>
          <w:spacing w:val="5"/>
          <w:kern w:val="0"/>
          <w:szCs w:val="21"/>
        </w:rPr>
        <w:t>In</w:t>
      </w:r>
      <w:proofErr w:type="spellEnd"/>
      <w:r w:rsidRPr="002A6003">
        <w:rPr>
          <w:rFonts w:ascii="Times New Roman" w:eastAsia="宋体" w:hAnsi="Times New Roman" w:cs="宋体" w:hint="eastAsia"/>
          <w:spacing w:val="5"/>
          <w:kern w:val="0"/>
          <w:szCs w:val="21"/>
        </w:rPr>
        <w:t xml:space="preserve"> order to resume the execution of the process, the contents of the EPC register must be changed so that the SYSCALL instruction does not occur again</w:t>
      </w:r>
    </w:p>
    <w:p w14:paraId="30098916"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Be performed; This can be done by adding 4 to the value of the EPC register before returning.</w:t>
      </w:r>
    </w:p>
    <w:p w14:paraId="30098917"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p>
    <w:p w14:paraId="30098918"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lastRenderedPageBreak/>
        <w:t>If the SYSCALL instruction is in the branch delay slot, a more complex algorithm is required, which is beyond the scope of this section.</w:t>
      </w:r>
    </w:p>
    <w:p w14:paraId="3009891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6"/>
          <w:szCs w:val="16"/>
        </w:rPr>
      </w:pPr>
    </w:p>
    <w:p w14:paraId="3009891A" w14:textId="77777777" w:rsidR="002A6003" w:rsidRPr="002A6003" w:rsidRDefault="002A6003" w:rsidP="002A6003">
      <w:pPr>
        <w:numPr>
          <w:ilvl w:val="1"/>
          <w:numId w:val="6"/>
        </w:numPr>
        <w:tabs>
          <w:tab w:val="left" w:pos="2408"/>
        </w:tabs>
        <w:kinsoku w:val="0"/>
        <w:overflowPunct w:val="0"/>
        <w:autoSpaceDE w:val="0"/>
        <w:autoSpaceDN w:val="0"/>
        <w:adjustRightInd w:val="0"/>
        <w:spacing w:before="1"/>
        <w:ind w:left="2407" w:hanging="608"/>
        <w:jc w:val="left"/>
        <w:outlineLvl w:val="2"/>
        <w:rPr>
          <w:rFonts w:ascii="Times New Roman" w:eastAsia="宋体" w:hAnsi="Times New Roman" w:cs="黑体"/>
          <w:kern w:val="0"/>
          <w:sz w:val="32"/>
          <w:szCs w:val="32"/>
        </w:rPr>
      </w:pPr>
      <w:bookmarkStart w:id="483" w:name="6.16_断点例外"/>
      <w:bookmarkStart w:id="484" w:name="_bookmark398"/>
      <w:bookmarkStart w:id="485" w:name="_Toc41148065"/>
      <w:bookmarkStart w:id="486" w:name="_Toc41294596"/>
      <w:bookmarkEnd w:id="483"/>
      <w:bookmarkEnd w:id="484"/>
      <w:r w:rsidRPr="002A6003">
        <w:rPr>
          <w:rFonts w:ascii="Times New Roman" w:eastAsia="宋体" w:hAnsi="Times New Roman" w:cs="黑体" w:hint="eastAsia"/>
          <w:kern w:val="0"/>
          <w:sz w:val="32"/>
          <w:szCs w:val="32"/>
        </w:rPr>
        <w:t>Breakpoint exception</w:t>
      </w:r>
      <w:bookmarkEnd w:id="485"/>
      <w:bookmarkEnd w:id="486"/>
    </w:p>
    <w:p w14:paraId="3009891B"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91C"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91D"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91E"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3"/>
          <w:kern w:val="0"/>
          <w:szCs w:val="21"/>
        </w:rPr>
      </w:pPr>
      <w:r w:rsidRPr="002A6003">
        <w:rPr>
          <w:rFonts w:ascii="Times New Roman" w:eastAsia="宋体" w:hAnsi="Times New Roman" w:cs="宋体" w:hint="eastAsia"/>
          <w:spacing w:val="5"/>
          <w:kern w:val="0"/>
          <w:szCs w:val="21"/>
        </w:rPr>
        <w:t xml:space="preserve">A breakpoint exception occurs when a BREAK instruction is </w:t>
      </w:r>
      <w:proofErr w:type="spellStart"/>
      <w:proofErr w:type="gramStart"/>
      <w:r w:rsidRPr="002A6003">
        <w:rPr>
          <w:rFonts w:ascii="Times New Roman" w:eastAsia="宋体" w:hAnsi="Times New Roman" w:cs="宋体" w:hint="eastAsia"/>
          <w:spacing w:val="5"/>
          <w:kern w:val="0"/>
          <w:szCs w:val="21"/>
        </w:rPr>
        <w:t>executed.This</w:t>
      </w:r>
      <w:proofErr w:type="spellEnd"/>
      <w:proofErr w:type="gramEnd"/>
      <w:r w:rsidRPr="002A6003">
        <w:rPr>
          <w:rFonts w:ascii="Times New Roman" w:eastAsia="宋体" w:hAnsi="Times New Roman" w:cs="宋体" w:hint="eastAsia"/>
          <w:spacing w:val="5"/>
          <w:kern w:val="0"/>
          <w:szCs w:val="21"/>
        </w:rPr>
        <w:t xml:space="preserve"> exception is unmaske</w:t>
      </w:r>
      <w:r w:rsidRPr="002A6003">
        <w:rPr>
          <w:rFonts w:ascii="Times New Roman" w:eastAsia="宋体" w:hAnsi="Times New Roman" w:cs="宋体" w:hint="eastAsia"/>
          <w:spacing w:val="-3"/>
          <w:kern w:val="0"/>
          <w:szCs w:val="21"/>
        </w:rPr>
        <w:t>d.</w:t>
      </w:r>
    </w:p>
    <w:p w14:paraId="3009891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b/>
          <w:bCs/>
          <w:spacing w:val="-3"/>
          <w:kern w:val="0"/>
          <w:szCs w:val="21"/>
        </w:rPr>
      </w:pPr>
      <w:r w:rsidRPr="002A6003">
        <w:rPr>
          <w:rFonts w:ascii="Times New Roman" w:eastAsia="宋体" w:hAnsi="Times New Roman" w:cs="宋体" w:hint="eastAsia"/>
          <w:b/>
          <w:bCs/>
          <w:spacing w:val="-3"/>
          <w:kern w:val="0"/>
          <w:szCs w:val="21"/>
        </w:rPr>
        <w:t>To deal with</w:t>
      </w:r>
    </w:p>
    <w:p w14:paraId="30098920"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common exception vector is used to process this exception, and the </w:t>
      </w:r>
      <w:proofErr w:type="spellStart"/>
      <w:r w:rsidRPr="002A6003">
        <w:rPr>
          <w:rFonts w:ascii="Times New Roman" w:eastAsia="宋体" w:hAnsi="Times New Roman" w:cs="宋体" w:hint="eastAsia"/>
          <w:spacing w:val="5"/>
          <w:kern w:val="0"/>
          <w:szCs w:val="21"/>
        </w:rPr>
        <w:t>ExcCode</w:t>
      </w:r>
      <w:proofErr w:type="spellEnd"/>
      <w:r w:rsidRPr="002A6003">
        <w:rPr>
          <w:rFonts w:ascii="Times New Roman" w:eastAsia="宋体" w:hAnsi="Times New Roman" w:cs="宋体" w:hint="eastAsia"/>
          <w:spacing w:val="5"/>
          <w:kern w:val="0"/>
          <w:szCs w:val="21"/>
        </w:rPr>
        <w:t xml:space="preserve"> field of the Cause register is set to the BP encoding </w:t>
      </w:r>
      <w:proofErr w:type="spellStart"/>
      <w:proofErr w:type="gramStart"/>
      <w:r w:rsidRPr="002A6003">
        <w:rPr>
          <w:rFonts w:ascii="Times New Roman" w:eastAsia="宋体" w:hAnsi="Times New Roman" w:cs="宋体" w:hint="eastAsia"/>
          <w:spacing w:val="5"/>
          <w:kern w:val="0"/>
          <w:szCs w:val="21"/>
        </w:rPr>
        <w:t>value.If</w:t>
      </w:r>
      <w:proofErr w:type="spellEnd"/>
      <w:proofErr w:type="gramEnd"/>
      <w:r w:rsidRPr="002A6003">
        <w:rPr>
          <w:rFonts w:ascii="Times New Roman" w:eastAsia="宋体" w:hAnsi="Times New Roman" w:cs="宋体" w:hint="eastAsia"/>
          <w:spacing w:val="5"/>
          <w:kern w:val="0"/>
          <w:szCs w:val="21"/>
        </w:rPr>
        <w:t xml:space="preserve"> the BREAK instruction is not in the branch delay slot, the EPC register holds the address of the </w:t>
      </w:r>
      <w:proofErr w:type="spellStart"/>
      <w:r w:rsidRPr="002A6003">
        <w:rPr>
          <w:rFonts w:ascii="Times New Roman" w:eastAsia="宋体" w:hAnsi="Times New Roman" w:cs="宋体" w:hint="eastAsia"/>
          <w:spacing w:val="5"/>
          <w:kern w:val="0"/>
          <w:szCs w:val="21"/>
        </w:rPr>
        <w:t>instruction.Otherwise</w:t>
      </w:r>
      <w:proofErr w:type="spellEnd"/>
      <w:r w:rsidRPr="002A6003">
        <w:rPr>
          <w:rFonts w:ascii="Times New Roman" w:eastAsia="宋体" w:hAnsi="Times New Roman" w:cs="宋体" w:hint="eastAsia"/>
          <w:spacing w:val="5"/>
          <w:kern w:val="0"/>
          <w:szCs w:val="21"/>
        </w:rPr>
        <w:t>,</w:t>
      </w:r>
    </w:p>
    <w:p w14:paraId="30098921"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Save the address of the previous branch instruction.</w:t>
      </w:r>
    </w:p>
    <w:p w14:paraId="30098922"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23"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If the BREAK instruction is in the delay slot, the BD bit in the status register is set to 1, otherwise it clears to 0.</w:t>
      </w:r>
    </w:p>
    <w:p w14:paraId="30098926" w14:textId="77777777" w:rsidR="002A6003" w:rsidRPr="002A6003" w:rsidRDefault="002A6003" w:rsidP="002A6003">
      <w:pPr>
        <w:kinsoku w:val="0"/>
        <w:overflowPunct w:val="0"/>
        <w:autoSpaceDE w:val="0"/>
        <w:autoSpaceDN w:val="0"/>
        <w:adjustRightInd w:val="0"/>
        <w:spacing w:before="72"/>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927"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b/>
          <w:bCs/>
          <w:kern w:val="0"/>
          <w:szCs w:val="21"/>
        </w:rPr>
      </w:pPr>
    </w:p>
    <w:p w14:paraId="30098928"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this exception occurs, control is transferred to the appropriate system routine. Further differentiation can be performed by analyzing the Code field of the BREAK instruction (bit 25:6), and the contents of the instruction loaded into the address stored in the EPC </w:t>
      </w:r>
      <w:proofErr w:type="spellStart"/>
      <w:r w:rsidRPr="002A6003">
        <w:rPr>
          <w:rFonts w:ascii="Times New Roman" w:eastAsia="宋体" w:hAnsi="Times New Roman" w:cs="宋体" w:hint="eastAsia"/>
          <w:spacing w:val="5"/>
          <w:kern w:val="0"/>
          <w:szCs w:val="21"/>
        </w:rPr>
        <w:t>register.If</w:t>
      </w:r>
      <w:proofErr w:type="spellEnd"/>
      <w:r w:rsidRPr="002A6003">
        <w:rPr>
          <w:rFonts w:ascii="Times New Roman" w:eastAsia="宋体" w:hAnsi="Times New Roman" w:cs="宋体" w:hint="eastAsia"/>
          <w:spacing w:val="5"/>
          <w:kern w:val="0"/>
          <w:szCs w:val="21"/>
        </w:rPr>
        <w:t xml:space="preserve"> the instruction is in the branch delay slot, the contents of the EPC register must be added 4 to locate the instruction.</w:t>
      </w:r>
    </w:p>
    <w:p w14:paraId="30098929"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In order to resume the execution of the process, the contents of the EPC register must be changed so that the BREAK instruction will not be executed </w:t>
      </w:r>
      <w:proofErr w:type="spellStart"/>
      <w:proofErr w:type="gramStart"/>
      <w:r w:rsidRPr="002A6003">
        <w:rPr>
          <w:rFonts w:ascii="Times New Roman" w:eastAsia="宋体" w:hAnsi="Times New Roman" w:cs="宋体" w:hint="eastAsia"/>
          <w:spacing w:val="5"/>
          <w:kern w:val="0"/>
          <w:szCs w:val="21"/>
        </w:rPr>
        <w:t>again.This</w:t>
      </w:r>
      <w:proofErr w:type="spellEnd"/>
      <w:proofErr w:type="gramEnd"/>
      <w:r w:rsidRPr="002A6003">
        <w:rPr>
          <w:rFonts w:ascii="Times New Roman" w:eastAsia="宋体" w:hAnsi="Times New Roman" w:cs="宋体" w:hint="eastAsia"/>
          <w:spacing w:val="5"/>
          <w:kern w:val="0"/>
          <w:szCs w:val="21"/>
        </w:rPr>
        <w:t xml:space="preserve"> can be done by adding 4 to the value of the EPC register before returning.</w:t>
      </w:r>
    </w:p>
    <w:p w14:paraId="3009892A"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If the BREAK instruction is in the branch delay slot, the branch instruction needs to be interpreted in order to resume the execution of the</w:t>
      </w:r>
      <w:r w:rsidRPr="002A6003">
        <w:rPr>
          <w:rFonts w:ascii="Times New Roman" w:eastAsia="宋体" w:hAnsi="Times New Roman" w:cs="宋体" w:hint="eastAsia"/>
          <w:spacing w:val="25"/>
          <w:kern w:val="0"/>
          <w:szCs w:val="21"/>
        </w:rPr>
        <w:t xml:space="preserve"> </w:t>
      </w:r>
      <w:r w:rsidRPr="002A6003">
        <w:rPr>
          <w:rFonts w:ascii="Times New Roman" w:eastAsia="宋体" w:hAnsi="Times New Roman" w:cs="宋体" w:hint="eastAsia"/>
          <w:spacing w:val="5"/>
          <w:kern w:val="0"/>
          <w:szCs w:val="21"/>
        </w:rPr>
        <w:lastRenderedPageBreak/>
        <w:t>process.</w:t>
      </w:r>
    </w:p>
    <w:p w14:paraId="3009892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6"/>
          <w:szCs w:val="16"/>
        </w:rPr>
      </w:pPr>
    </w:p>
    <w:p w14:paraId="3009892C" w14:textId="77777777" w:rsidR="002A6003" w:rsidRPr="002A6003" w:rsidRDefault="002A6003" w:rsidP="002A6003">
      <w:pPr>
        <w:numPr>
          <w:ilvl w:val="1"/>
          <w:numId w:val="6"/>
        </w:numPr>
        <w:tabs>
          <w:tab w:val="left" w:pos="2408"/>
        </w:tabs>
        <w:kinsoku w:val="0"/>
        <w:overflowPunct w:val="0"/>
        <w:autoSpaceDE w:val="0"/>
        <w:autoSpaceDN w:val="0"/>
        <w:adjustRightInd w:val="0"/>
        <w:ind w:left="2407" w:hanging="608"/>
        <w:jc w:val="left"/>
        <w:outlineLvl w:val="2"/>
        <w:rPr>
          <w:rFonts w:ascii="Times New Roman" w:eastAsia="宋体" w:hAnsi="Times New Roman" w:cs="黑体"/>
          <w:kern w:val="0"/>
          <w:sz w:val="32"/>
          <w:szCs w:val="32"/>
        </w:rPr>
      </w:pPr>
      <w:bookmarkStart w:id="487" w:name="6.17_保留指令例外"/>
      <w:bookmarkStart w:id="488" w:name="_bookmark399"/>
      <w:bookmarkStart w:id="489" w:name="_Toc41148066"/>
      <w:bookmarkStart w:id="490" w:name="_Toc41294597"/>
      <w:bookmarkEnd w:id="487"/>
      <w:bookmarkEnd w:id="488"/>
      <w:r w:rsidRPr="002A6003">
        <w:rPr>
          <w:rFonts w:ascii="Times New Roman" w:eastAsia="宋体" w:hAnsi="Times New Roman" w:cs="黑体" w:hint="eastAsia"/>
          <w:kern w:val="0"/>
          <w:sz w:val="32"/>
          <w:szCs w:val="32"/>
        </w:rPr>
        <w:t>Exception to reserved instruction</w:t>
      </w:r>
      <w:bookmarkEnd w:id="489"/>
      <w:bookmarkEnd w:id="490"/>
    </w:p>
    <w:p w14:paraId="3009892D"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黑体"/>
          <w:kern w:val="0"/>
          <w:sz w:val="25"/>
          <w:szCs w:val="25"/>
        </w:rPr>
      </w:pPr>
    </w:p>
    <w:p w14:paraId="3009892E"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92F"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Cs w:val="21"/>
        </w:rPr>
      </w:pPr>
    </w:p>
    <w:p w14:paraId="30098930"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exception to the reserved instruction occurs when an attempt is made to execute an instruction not defined in MIPS64 Release2 and not customized by </w:t>
      </w:r>
      <w:proofErr w:type="spellStart"/>
      <w:proofErr w:type="gramStart"/>
      <w:r w:rsidRPr="002A6003">
        <w:rPr>
          <w:rFonts w:ascii="Times New Roman" w:eastAsia="宋体" w:hAnsi="Times New Roman" w:cs="宋体" w:hint="eastAsia"/>
          <w:spacing w:val="5"/>
          <w:kern w:val="0"/>
          <w:szCs w:val="21"/>
        </w:rPr>
        <w:t>loongson.This</w:t>
      </w:r>
      <w:proofErr w:type="spellEnd"/>
      <w:proofErr w:type="gramEnd"/>
      <w:r w:rsidRPr="002A6003">
        <w:rPr>
          <w:rFonts w:ascii="Times New Roman" w:eastAsia="宋体" w:hAnsi="Times New Roman" w:cs="宋体" w:hint="eastAsia"/>
          <w:spacing w:val="5"/>
          <w:kern w:val="0"/>
          <w:szCs w:val="21"/>
        </w:rPr>
        <w:t xml:space="preserve"> exception is unmasked.</w:t>
      </w:r>
    </w:p>
    <w:p w14:paraId="30098931"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932"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933"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common exception vector is used to process this exception, and the </w:t>
      </w:r>
      <w:proofErr w:type="spellStart"/>
      <w:r w:rsidRPr="002A6003">
        <w:rPr>
          <w:rFonts w:ascii="Times New Roman" w:eastAsia="宋体" w:hAnsi="Times New Roman" w:cs="宋体" w:hint="eastAsia"/>
          <w:spacing w:val="5"/>
          <w:kern w:val="0"/>
          <w:szCs w:val="21"/>
        </w:rPr>
        <w:t>ExcCode</w:t>
      </w:r>
      <w:proofErr w:type="spellEnd"/>
      <w:r w:rsidRPr="002A6003">
        <w:rPr>
          <w:rFonts w:ascii="Times New Roman" w:eastAsia="宋体" w:hAnsi="Times New Roman" w:cs="宋体" w:hint="eastAsia"/>
          <w:spacing w:val="5"/>
          <w:kern w:val="0"/>
          <w:szCs w:val="21"/>
        </w:rPr>
        <w:t xml:space="preserve"> field of the Cause register is set to the RI encoding </w:t>
      </w:r>
      <w:proofErr w:type="spellStart"/>
      <w:proofErr w:type="gramStart"/>
      <w:r w:rsidRPr="002A6003">
        <w:rPr>
          <w:rFonts w:ascii="Times New Roman" w:eastAsia="宋体" w:hAnsi="Times New Roman" w:cs="宋体" w:hint="eastAsia"/>
          <w:spacing w:val="5"/>
          <w:kern w:val="0"/>
          <w:szCs w:val="21"/>
        </w:rPr>
        <w:t>value.If</w:t>
      </w:r>
      <w:proofErr w:type="spellEnd"/>
      <w:proofErr w:type="gramEnd"/>
      <w:r w:rsidRPr="002A6003">
        <w:rPr>
          <w:rFonts w:ascii="Times New Roman" w:eastAsia="宋体" w:hAnsi="Times New Roman" w:cs="宋体" w:hint="eastAsia"/>
          <w:spacing w:val="5"/>
          <w:kern w:val="0"/>
          <w:szCs w:val="21"/>
        </w:rPr>
        <w:t xml:space="preserve"> the reserved instruction </w:t>
      </w:r>
      <w:proofErr w:type="spellStart"/>
      <w:r w:rsidRPr="002A6003">
        <w:rPr>
          <w:rFonts w:ascii="Times New Roman" w:eastAsia="宋体" w:hAnsi="Times New Roman" w:cs="宋体" w:hint="eastAsia"/>
          <w:spacing w:val="5"/>
          <w:kern w:val="0"/>
          <w:szCs w:val="21"/>
        </w:rPr>
        <w:t>instruction</w:t>
      </w:r>
      <w:proofErr w:type="spellEnd"/>
      <w:r w:rsidRPr="002A6003">
        <w:rPr>
          <w:rFonts w:ascii="Times New Roman" w:eastAsia="宋体" w:hAnsi="Times New Roman" w:cs="宋体" w:hint="eastAsia"/>
          <w:spacing w:val="5"/>
          <w:kern w:val="0"/>
          <w:szCs w:val="21"/>
        </w:rPr>
        <w:t xml:space="preserve"> is not in the branch delay slot, the EPC register holds the address of this </w:t>
      </w:r>
      <w:proofErr w:type="spellStart"/>
      <w:r w:rsidRPr="002A6003">
        <w:rPr>
          <w:rFonts w:ascii="Times New Roman" w:eastAsia="宋体" w:hAnsi="Times New Roman" w:cs="宋体" w:hint="eastAsia"/>
          <w:spacing w:val="5"/>
          <w:kern w:val="0"/>
          <w:szCs w:val="21"/>
        </w:rPr>
        <w:t>instruction.Otherwise</w:t>
      </w:r>
      <w:proofErr w:type="spellEnd"/>
      <w:r w:rsidRPr="002A6003">
        <w:rPr>
          <w:rFonts w:ascii="Times New Roman" w:eastAsia="宋体" w:hAnsi="Times New Roman" w:cs="宋体" w:hint="eastAsia"/>
          <w:spacing w:val="5"/>
          <w:kern w:val="0"/>
          <w:szCs w:val="21"/>
        </w:rPr>
        <w:t>,</w:t>
      </w:r>
    </w:p>
    <w:p w14:paraId="3009893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Save the previous branch instruction address.</w:t>
      </w:r>
    </w:p>
    <w:p w14:paraId="3009893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936"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At this point, no instructions are interpreted and executed. UNIX SIGILL/ILL_RESOP_</w:t>
      </w:r>
      <w:proofErr w:type="gramStart"/>
      <w:r w:rsidRPr="002A6003">
        <w:rPr>
          <w:rFonts w:ascii="Times New Roman" w:eastAsia="宋体" w:hAnsi="Times New Roman" w:cs="宋体" w:hint="eastAsia"/>
          <w:spacing w:val="5"/>
          <w:kern w:val="0"/>
          <w:szCs w:val="21"/>
        </w:rPr>
        <w:t>FAULT(</w:t>
      </w:r>
      <w:proofErr w:type="gramEnd"/>
      <w:r w:rsidRPr="002A6003">
        <w:rPr>
          <w:rFonts w:ascii="Times New Roman" w:eastAsia="宋体" w:hAnsi="Times New Roman" w:cs="宋体" w:hint="eastAsia"/>
          <w:spacing w:val="5"/>
          <w:kern w:val="0"/>
          <w:szCs w:val="21"/>
        </w:rPr>
        <w:t>illegal instruction/reserved operation error) is signaled to the</w:t>
      </w:r>
      <w:r w:rsidRPr="002A6003">
        <w:rPr>
          <w:rFonts w:ascii="Times New Roman" w:eastAsia="宋体" w:hAnsi="Times New Roman" w:cs="宋体" w:hint="eastAsia"/>
          <w:kern w:val="0"/>
          <w:szCs w:val="21"/>
        </w:rPr>
        <w:t xml:space="preserve"> </w:t>
      </w:r>
      <w:r w:rsidRPr="002A6003">
        <w:rPr>
          <w:rFonts w:ascii="Times New Roman" w:eastAsia="宋体" w:hAnsi="Times New Roman" w:cs="宋体" w:hint="eastAsia"/>
          <w:spacing w:val="5"/>
          <w:kern w:val="0"/>
          <w:szCs w:val="21"/>
        </w:rPr>
        <w:t xml:space="preserve">executing process that caused the exception to </w:t>
      </w:r>
      <w:proofErr w:type="spellStart"/>
      <w:r w:rsidRPr="002A6003">
        <w:rPr>
          <w:rFonts w:ascii="Times New Roman" w:eastAsia="宋体" w:hAnsi="Times New Roman" w:cs="宋体" w:hint="eastAsia"/>
          <w:spacing w:val="5"/>
          <w:kern w:val="0"/>
          <w:szCs w:val="21"/>
        </w:rPr>
        <w:t>occur.This</w:t>
      </w:r>
      <w:proofErr w:type="spellEnd"/>
      <w:r w:rsidRPr="002A6003">
        <w:rPr>
          <w:rFonts w:ascii="Times New Roman" w:eastAsia="宋体" w:hAnsi="Times New Roman" w:cs="宋体" w:hint="eastAsia"/>
          <w:spacing w:val="5"/>
          <w:kern w:val="0"/>
          <w:szCs w:val="21"/>
        </w:rPr>
        <w:t xml:space="preserve"> error is usually fatal to the process.</w:t>
      </w:r>
    </w:p>
    <w:p w14:paraId="3009893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38" w14:textId="1F9E7FDD" w:rsidR="002A6003" w:rsidRPr="004A6B76" w:rsidRDefault="002A6003" w:rsidP="004A6B76">
      <w:pPr>
        <w:numPr>
          <w:ilvl w:val="1"/>
          <w:numId w:val="6"/>
        </w:numPr>
        <w:tabs>
          <w:tab w:val="left" w:pos="2408"/>
        </w:tabs>
        <w:kinsoku w:val="0"/>
        <w:overflowPunct w:val="0"/>
        <w:autoSpaceDE w:val="0"/>
        <w:autoSpaceDN w:val="0"/>
        <w:adjustRightInd w:val="0"/>
        <w:ind w:left="2407" w:hanging="608"/>
        <w:jc w:val="left"/>
        <w:outlineLvl w:val="2"/>
        <w:rPr>
          <w:rFonts w:ascii="Times New Roman" w:eastAsia="宋体" w:hAnsi="Times New Roman" w:cs="黑体"/>
          <w:kern w:val="0"/>
          <w:sz w:val="32"/>
          <w:szCs w:val="32"/>
        </w:rPr>
      </w:pPr>
      <w:bookmarkStart w:id="491" w:name="6.18_协处理器不可用例外"/>
      <w:bookmarkStart w:id="492" w:name="_bookmark400"/>
      <w:bookmarkEnd w:id="491"/>
      <w:bookmarkEnd w:id="492"/>
      <w:r w:rsidRPr="004A6B76">
        <w:rPr>
          <w:rFonts w:ascii="Times New Roman" w:eastAsia="宋体" w:hAnsi="Times New Roman" w:cs="黑体" w:hint="eastAsia"/>
          <w:kern w:val="0"/>
          <w:sz w:val="32"/>
          <w:szCs w:val="32"/>
        </w:rPr>
        <w:t>An exception is not available for the coprocessor</w:t>
      </w:r>
    </w:p>
    <w:p w14:paraId="30098939"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3A"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why</w:t>
      </w:r>
    </w:p>
    <w:p w14:paraId="3009893B"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3C"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An attempt to execute any of the following coprocessor instructions will result in a coprocessor unavailable exception:</w:t>
      </w:r>
    </w:p>
    <w:p w14:paraId="3009893D"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3E"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corresponding coprocessor unit (CP1 or CP2) is not marked as available.</w:t>
      </w:r>
    </w:p>
    <w:p w14:paraId="3009893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CP0 unit is not marked as available, and the process executes CP0 </w:t>
      </w:r>
      <w:r w:rsidRPr="002A6003">
        <w:rPr>
          <w:rFonts w:ascii="Times New Roman" w:eastAsia="宋体" w:hAnsi="Times New Roman" w:cs="宋体"/>
          <w:spacing w:val="5"/>
          <w:kern w:val="0"/>
          <w:szCs w:val="21"/>
        </w:rPr>
        <w:lastRenderedPageBreak/>
        <w:t>in user or superuser mode</w:t>
      </w:r>
    </w:p>
    <w:p w14:paraId="30098940" w14:textId="77777777" w:rsidR="002A6003" w:rsidRPr="002A6003" w:rsidRDefault="002A6003" w:rsidP="002A6003">
      <w:pPr>
        <w:kinsoku w:val="0"/>
        <w:overflowPunct w:val="0"/>
        <w:autoSpaceDE w:val="0"/>
        <w:autoSpaceDN w:val="0"/>
        <w:adjustRightInd w:val="0"/>
        <w:spacing w:before="199"/>
        <w:ind w:left="180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The instructions.</w:t>
      </w:r>
    </w:p>
    <w:p w14:paraId="30098943" w14:textId="77777777" w:rsidR="002A6003" w:rsidRPr="002A6003" w:rsidRDefault="002A6003" w:rsidP="002A6003">
      <w:pPr>
        <w:kinsoku w:val="0"/>
        <w:overflowPunct w:val="0"/>
        <w:autoSpaceDE w:val="0"/>
        <w:autoSpaceDN w:val="0"/>
        <w:adjustRightInd w:val="0"/>
        <w:spacing w:before="71"/>
        <w:ind w:left="22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This exception is unmasked.</w:t>
      </w:r>
    </w:p>
    <w:p w14:paraId="3009894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94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946" w14:textId="77777777" w:rsidR="002A6003" w:rsidRPr="002A6003" w:rsidRDefault="002A6003" w:rsidP="002A6003">
      <w:pPr>
        <w:kinsoku w:val="0"/>
        <w:overflowPunct w:val="0"/>
        <w:autoSpaceDE w:val="0"/>
        <w:autoSpaceDN w:val="0"/>
        <w:adjustRightInd w:val="0"/>
        <w:spacing w:before="155"/>
        <w:ind w:left="2220"/>
        <w:jc w:val="left"/>
        <w:rPr>
          <w:rFonts w:ascii="Times New Roman" w:eastAsia="宋体" w:hAnsi="Times New Roman" w:cs="宋体"/>
          <w:kern w:val="0"/>
          <w:szCs w:val="21"/>
        </w:rPr>
      </w:pP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custom extension instruction of the coprocessor is not available exception trigger conditions are as follows:</w:t>
      </w:r>
    </w:p>
    <w:p w14:paraId="30098947"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948" w14:textId="77777777" w:rsidR="002A6003" w:rsidRPr="002A6003" w:rsidRDefault="002A6003" w:rsidP="002A6003">
      <w:pPr>
        <w:numPr>
          <w:ilvl w:val="2"/>
          <w:numId w:val="6"/>
        </w:numPr>
        <w:tabs>
          <w:tab w:val="left" w:pos="2641"/>
        </w:tabs>
        <w:kinsoku w:val="0"/>
        <w:overflowPunct w:val="0"/>
        <w:autoSpaceDE w:val="0"/>
        <w:autoSpaceDN w:val="0"/>
        <w:adjustRightInd w:val="0"/>
        <w:spacing w:before="1" w:line="417" w:lineRule="auto"/>
        <w:ind w:right="1898" w:firstLine="481"/>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The custom extended access instruction (table 2-15), the custom extended 64-bit multimedia access instruction (table 2-18), and the custom extended floating point access instruction (table 7-5) trigger coprocessor unavailability exceptions when CP2 is not marked as available.</w:t>
      </w:r>
      <w:hyperlink w:anchor="bookmark192" w:history="1"/>
      <w:hyperlink w:anchor="bookmark198" w:history="1"/>
      <w:hyperlink w:anchor="bookmark427" w:history="1"/>
    </w:p>
    <w:p w14:paraId="30098949" w14:textId="77777777" w:rsidR="002A6003" w:rsidRPr="002A6003" w:rsidRDefault="002A6003" w:rsidP="002A6003">
      <w:pPr>
        <w:numPr>
          <w:ilvl w:val="2"/>
          <w:numId w:val="6"/>
        </w:numPr>
        <w:tabs>
          <w:tab w:val="left" w:pos="2641"/>
        </w:tabs>
        <w:kinsoku w:val="0"/>
        <w:overflowPunct w:val="0"/>
        <w:autoSpaceDE w:val="0"/>
        <w:autoSpaceDN w:val="0"/>
        <w:adjustRightInd w:val="0"/>
        <w:spacing w:line="417" w:lineRule="auto"/>
        <w:ind w:right="1792" w:firstLine="481"/>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 xml:space="preserve">Custom extended </w:t>
      </w:r>
      <w:proofErr w:type="gramStart"/>
      <w:r w:rsidRPr="002A6003">
        <w:rPr>
          <w:rFonts w:ascii="Times New Roman" w:eastAsia="宋体" w:hAnsi="Times New Roman" w:cs="宋体" w:hint="eastAsia"/>
          <w:spacing w:val="-3"/>
          <w:kern w:val="0"/>
          <w:szCs w:val="21"/>
        </w:rPr>
        <w:t>floating point</w:t>
      </w:r>
      <w:proofErr w:type="gramEnd"/>
      <w:r w:rsidRPr="002A6003">
        <w:rPr>
          <w:rFonts w:ascii="Times New Roman" w:eastAsia="宋体" w:hAnsi="Times New Roman" w:cs="宋体" w:hint="eastAsia"/>
          <w:spacing w:val="-3"/>
          <w:kern w:val="0"/>
          <w:szCs w:val="21"/>
        </w:rPr>
        <w:t xml:space="preserve"> access instruction (table 7-5) triggers a coprocessor unavailable exception when CP1 is not marked as available.</w:t>
      </w:r>
      <w:hyperlink w:anchor="bookmark427" w:history="1"/>
    </w:p>
    <w:p w14:paraId="3009894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94B"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6"/>
          <w:szCs w:val="16"/>
        </w:rPr>
      </w:pPr>
    </w:p>
    <w:p w14:paraId="3009894C" w14:textId="77777777" w:rsidR="002A6003" w:rsidRPr="002A6003" w:rsidRDefault="002A6003" w:rsidP="002A6003">
      <w:pPr>
        <w:kinsoku w:val="0"/>
        <w:overflowPunct w:val="0"/>
        <w:autoSpaceDE w:val="0"/>
        <w:autoSpaceDN w:val="0"/>
        <w:adjustRightInd w:val="0"/>
        <w:spacing w:line="417" w:lineRule="auto"/>
        <w:ind w:left="1800" w:right="1794" w:firstLine="420"/>
        <w:jc w:val="left"/>
        <w:rPr>
          <w:rFonts w:ascii="Times New Roman" w:eastAsia="宋体" w:hAnsi="Times New Roman" w:cs="宋体"/>
          <w:spacing w:val="-3"/>
          <w:kern w:val="0"/>
          <w:szCs w:val="21"/>
        </w:rPr>
      </w:pPr>
      <w:r w:rsidRPr="002A6003">
        <w:rPr>
          <w:rFonts w:ascii="Times New Roman" w:eastAsia="宋体" w:hAnsi="Times New Roman" w:cs="宋体" w:hint="eastAsia"/>
          <w:spacing w:val="-4"/>
          <w:kern w:val="0"/>
          <w:szCs w:val="21"/>
        </w:rPr>
        <w:t xml:space="preserve">It is important to note that the three custom extended floating-point format conversion instructions, CVT.D. </w:t>
      </w:r>
      <w:proofErr w:type="spellStart"/>
      <w:proofErr w:type="gramStart"/>
      <w:r w:rsidRPr="002A6003">
        <w:rPr>
          <w:rFonts w:ascii="Times New Roman" w:eastAsia="宋体" w:hAnsi="Times New Roman" w:cs="宋体" w:hint="eastAsia"/>
          <w:spacing w:val="-4"/>
          <w:kern w:val="0"/>
          <w:szCs w:val="21"/>
        </w:rPr>
        <w:t>del.d</w:t>
      </w:r>
      <w:proofErr w:type="spellEnd"/>
      <w:proofErr w:type="gramEnd"/>
      <w:r w:rsidRPr="002A6003">
        <w:rPr>
          <w:rFonts w:ascii="Times New Roman" w:eastAsia="宋体" w:hAnsi="Times New Roman" w:cs="宋体" w:hint="eastAsia"/>
          <w:spacing w:val="-4"/>
          <w:kern w:val="0"/>
          <w:szCs w:val="21"/>
        </w:rPr>
        <w:t xml:space="preserve">, and CVT. </w:t>
      </w:r>
      <w:proofErr w:type="spellStart"/>
      <w:r w:rsidRPr="002A6003">
        <w:rPr>
          <w:rFonts w:ascii="Times New Roman" w:eastAsia="宋体" w:hAnsi="Times New Roman" w:cs="宋体" w:hint="eastAsia"/>
          <w:spacing w:val="-4"/>
          <w:kern w:val="0"/>
          <w:szCs w:val="21"/>
        </w:rPr>
        <w:t>Ud.d</w:t>
      </w:r>
      <w:proofErr w:type="spellEnd"/>
      <w:r w:rsidRPr="002A6003">
        <w:rPr>
          <w:rFonts w:ascii="Times New Roman" w:eastAsia="宋体" w:hAnsi="Times New Roman" w:cs="宋体" w:hint="eastAsia"/>
          <w:spacing w:val="-4"/>
          <w:kern w:val="0"/>
          <w:szCs w:val="21"/>
        </w:rPr>
        <w:t>, do not trigger a coprocessor unavailability exception even if CP1 is not marked as available.</w:t>
      </w:r>
    </w:p>
    <w:p w14:paraId="3009894D"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94E"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94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common exception vector is used to process this exception, and the </w:t>
      </w:r>
      <w:proofErr w:type="spellStart"/>
      <w:r w:rsidRPr="002A6003">
        <w:rPr>
          <w:rFonts w:ascii="Times New Roman" w:eastAsia="宋体" w:hAnsi="Times New Roman" w:cs="宋体" w:hint="eastAsia"/>
          <w:spacing w:val="5"/>
          <w:kern w:val="0"/>
          <w:szCs w:val="21"/>
        </w:rPr>
        <w:t>ExcCode</w:t>
      </w:r>
      <w:proofErr w:type="spellEnd"/>
      <w:r w:rsidRPr="002A6003">
        <w:rPr>
          <w:rFonts w:ascii="Times New Roman" w:eastAsia="宋体" w:hAnsi="Times New Roman" w:cs="宋体" w:hint="eastAsia"/>
          <w:spacing w:val="5"/>
          <w:kern w:val="0"/>
          <w:szCs w:val="21"/>
        </w:rPr>
        <w:t xml:space="preserve"> field of the Cause register is set to the </w:t>
      </w:r>
      <w:proofErr w:type="spellStart"/>
      <w:r w:rsidRPr="002A6003">
        <w:rPr>
          <w:rFonts w:ascii="Times New Roman" w:eastAsia="宋体" w:hAnsi="Times New Roman" w:cs="宋体" w:hint="eastAsia"/>
          <w:spacing w:val="5"/>
          <w:kern w:val="0"/>
          <w:szCs w:val="21"/>
        </w:rPr>
        <w:t>cpu</w:t>
      </w:r>
      <w:proofErr w:type="spellEnd"/>
      <w:r w:rsidRPr="002A6003">
        <w:rPr>
          <w:rFonts w:ascii="Times New Roman" w:eastAsia="宋体" w:hAnsi="Times New Roman" w:cs="宋体" w:hint="eastAsia"/>
          <w:spacing w:val="5"/>
          <w:kern w:val="0"/>
          <w:szCs w:val="21"/>
        </w:rPr>
        <w:t>-encoded value.</w:t>
      </w:r>
      <w:r w:rsidRPr="002A6003">
        <w:rPr>
          <w:rFonts w:ascii="Times New Roman" w:eastAsia="宋体" w:hAnsi="Times New Roman" w:cs="宋体"/>
          <w:spacing w:val="5"/>
          <w:kern w:val="0"/>
          <w:szCs w:val="21"/>
        </w:rPr>
        <w:t xml:space="preserve"> The Cause register's CE field indicates which of the four coprocessors is referenced. </w:t>
      </w:r>
      <w:r w:rsidRPr="002A6003">
        <w:rPr>
          <w:rFonts w:ascii="Times New Roman" w:eastAsia="宋体" w:hAnsi="Times New Roman" w:cs="宋体" w:hint="eastAsia"/>
          <w:spacing w:val="5"/>
          <w:kern w:val="0"/>
          <w:szCs w:val="21"/>
        </w:rPr>
        <w:t xml:space="preserve">If the instruction is not in the branch delay slot, the EPC register holds the address of the non-usable coprocessor </w:t>
      </w:r>
      <w:proofErr w:type="spellStart"/>
      <w:proofErr w:type="gramStart"/>
      <w:r w:rsidRPr="002A6003">
        <w:rPr>
          <w:rFonts w:ascii="Times New Roman" w:eastAsia="宋体" w:hAnsi="Times New Roman" w:cs="宋体" w:hint="eastAsia"/>
          <w:spacing w:val="5"/>
          <w:kern w:val="0"/>
          <w:szCs w:val="21"/>
        </w:rPr>
        <w:t>instruction.Otherwise</w:t>
      </w:r>
      <w:proofErr w:type="spellEnd"/>
      <w:proofErr w:type="gramEnd"/>
      <w:r w:rsidRPr="002A6003">
        <w:rPr>
          <w:rFonts w:ascii="Times New Roman" w:eastAsia="宋体" w:hAnsi="Times New Roman" w:cs="宋体" w:hint="eastAsia"/>
          <w:spacing w:val="5"/>
          <w:kern w:val="0"/>
          <w:szCs w:val="21"/>
        </w:rPr>
        <w:t>, the EPC register holds the address of the previous branch instruction.</w:t>
      </w:r>
    </w:p>
    <w:p w14:paraId="30098950"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951"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b/>
          <w:bCs/>
          <w:kern w:val="0"/>
          <w:szCs w:val="21"/>
        </w:rPr>
      </w:pPr>
    </w:p>
    <w:p w14:paraId="30098952"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There are several scenarios as follows:</w:t>
      </w:r>
    </w:p>
    <w:p w14:paraId="30098953"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5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If the process is authorized to access the coprocessor, the coprocessor is marked as available, and the corresponding user state is restored for the coprocessor to execute.</w:t>
      </w:r>
    </w:p>
    <w:p w14:paraId="3009895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If the process is authorized to access the coprocessor, but the coprocessor does not exist or has a fault, the coprocessor instruction needs to be interpreted/emulated.</w:t>
      </w:r>
    </w:p>
    <w:p w14:paraId="30098956"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lastRenderedPageBreak/>
        <w:t xml:space="preserve">If the BD bit in the Cause register is set, the branch instruction must be </w:t>
      </w:r>
      <w:proofErr w:type="spellStart"/>
      <w:proofErr w:type="gramStart"/>
      <w:r w:rsidRPr="002A6003">
        <w:rPr>
          <w:rFonts w:ascii="Times New Roman" w:eastAsia="宋体" w:hAnsi="Times New Roman" w:cs="宋体" w:hint="eastAsia"/>
          <w:spacing w:val="5"/>
          <w:kern w:val="0"/>
          <w:szCs w:val="21"/>
        </w:rPr>
        <w:t>interpreted.The</w:t>
      </w:r>
      <w:proofErr w:type="spellEnd"/>
      <w:proofErr w:type="gramEnd"/>
      <w:r w:rsidRPr="002A6003">
        <w:rPr>
          <w:rFonts w:ascii="Times New Roman" w:eastAsia="宋体" w:hAnsi="Times New Roman" w:cs="宋体" w:hint="eastAsia"/>
          <w:spacing w:val="5"/>
          <w:kern w:val="0"/>
          <w:szCs w:val="21"/>
        </w:rPr>
        <w:t xml:space="preserve"> coprocessor instructions are then </w:t>
      </w:r>
      <w:proofErr w:type="spellStart"/>
      <w:r w:rsidRPr="002A6003">
        <w:rPr>
          <w:rFonts w:ascii="Times New Roman" w:eastAsia="宋体" w:hAnsi="Times New Roman" w:cs="宋体" w:hint="eastAsia"/>
          <w:spacing w:val="5"/>
          <w:kern w:val="0"/>
          <w:szCs w:val="21"/>
        </w:rPr>
        <w:t>simulated.The</w:t>
      </w:r>
      <w:proofErr w:type="spellEnd"/>
      <w:r w:rsidRPr="002A6003">
        <w:rPr>
          <w:rFonts w:ascii="Times New Roman" w:eastAsia="宋体" w:hAnsi="Times New Roman" w:cs="宋体" w:hint="eastAsia"/>
          <w:spacing w:val="5"/>
          <w:kern w:val="0"/>
          <w:szCs w:val="21"/>
        </w:rPr>
        <w:t xml:space="preserve"> coprocessor instruction that skipped the exception continues when the exception returns.</w:t>
      </w:r>
    </w:p>
    <w:p w14:paraId="3009895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process is not authorized to access the coprocessor, the executing process receives a UNIX SIGILL/ILL_PRIVIN_FAULT </w:t>
      </w:r>
      <w:proofErr w:type="spellStart"/>
      <w:proofErr w:type="gramStart"/>
      <w:r w:rsidRPr="002A6003">
        <w:rPr>
          <w:rFonts w:ascii="Times New Roman" w:eastAsia="宋体" w:hAnsi="Times New Roman" w:cs="宋体" w:hint="eastAsia"/>
          <w:spacing w:val="5"/>
          <w:kern w:val="0"/>
          <w:szCs w:val="21"/>
        </w:rPr>
        <w:t>signal.This</w:t>
      </w:r>
      <w:proofErr w:type="spellEnd"/>
      <w:proofErr w:type="gramEnd"/>
      <w:r w:rsidRPr="002A6003">
        <w:rPr>
          <w:rFonts w:ascii="Times New Roman" w:eastAsia="宋体" w:hAnsi="Times New Roman" w:cs="宋体" w:hint="eastAsia"/>
          <w:spacing w:val="5"/>
          <w:kern w:val="0"/>
          <w:szCs w:val="21"/>
        </w:rPr>
        <w:t xml:space="preserve"> mistake is usually fatal.</w:t>
      </w:r>
    </w:p>
    <w:p w14:paraId="3009895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6"/>
          <w:szCs w:val="16"/>
        </w:rPr>
      </w:pPr>
    </w:p>
    <w:p w14:paraId="30098959" w14:textId="77777777" w:rsidR="002A6003" w:rsidRPr="002A6003" w:rsidRDefault="002A6003" w:rsidP="002A6003">
      <w:pPr>
        <w:numPr>
          <w:ilvl w:val="1"/>
          <w:numId w:val="6"/>
        </w:numPr>
        <w:tabs>
          <w:tab w:val="left" w:pos="2408"/>
        </w:tabs>
        <w:kinsoku w:val="0"/>
        <w:overflowPunct w:val="0"/>
        <w:autoSpaceDE w:val="0"/>
        <w:autoSpaceDN w:val="0"/>
        <w:adjustRightInd w:val="0"/>
        <w:spacing w:before="1"/>
        <w:ind w:left="2407" w:hanging="608"/>
        <w:jc w:val="left"/>
        <w:outlineLvl w:val="2"/>
        <w:rPr>
          <w:rFonts w:ascii="Times New Roman" w:eastAsia="宋体" w:hAnsi="Times New Roman" w:cs="黑体"/>
          <w:kern w:val="0"/>
          <w:sz w:val="32"/>
          <w:szCs w:val="32"/>
        </w:rPr>
      </w:pPr>
      <w:bookmarkStart w:id="493" w:name="6.19_浮点例外"/>
      <w:bookmarkStart w:id="494" w:name="_bookmark401"/>
      <w:bookmarkStart w:id="495" w:name="_Toc41148067"/>
      <w:bookmarkStart w:id="496" w:name="_Toc41294598"/>
      <w:bookmarkEnd w:id="493"/>
      <w:bookmarkEnd w:id="494"/>
      <w:r w:rsidRPr="002A6003">
        <w:rPr>
          <w:rFonts w:ascii="Times New Roman" w:eastAsia="宋体" w:hAnsi="Times New Roman" w:cs="黑体" w:hint="eastAsia"/>
          <w:kern w:val="0"/>
          <w:sz w:val="32"/>
          <w:szCs w:val="32"/>
        </w:rPr>
        <w:t>Floating-point exception</w:t>
      </w:r>
      <w:bookmarkEnd w:id="495"/>
      <w:bookmarkEnd w:id="496"/>
    </w:p>
    <w:p w14:paraId="3009895A"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黑体"/>
          <w:kern w:val="0"/>
          <w:sz w:val="25"/>
          <w:szCs w:val="25"/>
        </w:rPr>
      </w:pPr>
    </w:p>
    <w:p w14:paraId="3009895B" w14:textId="77777777" w:rsidR="002A6003" w:rsidRPr="002A6003" w:rsidRDefault="002A6003" w:rsidP="002A6003">
      <w:pPr>
        <w:kinsoku w:val="0"/>
        <w:overflowPunct w:val="0"/>
        <w:autoSpaceDE w:val="0"/>
        <w:autoSpaceDN w:val="0"/>
        <w:adjustRightInd w:val="0"/>
        <w:spacing w:before="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95C"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b/>
          <w:bCs/>
          <w:kern w:val="0"/>
          <w:szCs w:val="21"/>
        </w:rPr>
      </w:pPr>
    </w:p>
    <w:p w14:paraId="3009895D"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Floating point coprocessors use floating point exceptions. This exception is unmasked.</w:t>
      </w:r>
    </w:p>
    <w:p w14:paraId="30098960" w14:textId="77777777" w:rsidR="002A6003" w:rsidRPr="002A6003" w:rsidRDefault="002A6003" w:rsidP="002A6003">
      <w:pPr>
        <w:kinsoku w:val="0"/>
        <w:overflowPunct w:val="0"/>
        <w:autoSpaceDE w:val="0"/>
        <w:autoSpaceDN w:val="0"/>
        <w:adjustRightInd w:val="0"/>
        <w:spacing w:before="72"/>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961"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b/>
          <w:bCs/>
          <w:kern w:val="0"/>
          <w:szCs w:val="21"/>
        </w:rPr>
      </w:pPr>
    </w:p>
    <w:p w14:paraId="30098962"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common exception vector is used to process this exception, and the </w:t>
      </w:r>
      <w:proofErr w:type="spellStart"/>
      <w:r w:rsidRPr="002A6003">
        <w:rPr>
          <w:rFonts w:ascii="Times New Roman" w:eastAsia="宋体" w:hAnsi="Times New Roman" w:cs="宋体" w:hint="eastAsia"/>
          <w:spacing w:val="5"/>
          <w:kern w:val="0"/>
          <w:szCs w:val="21"/>
        </w:rPr>
        <w:t>ExcCode</w:t>
      </w:r>
      <w:proofErr w:type="spellEnd"/>
      <w:r w:rsidRPr="002A6003">
        <w:rPr>
          <w:rFonts w:ascii="Times New Roman" w:eastAsia="宋体" w:hAnsi="Times New Roman" w:cs="宋体" w:hint="eastAsia"/>
          <w:spacing w:val="5"/>
          <w:kern w:val="0"/>
          <w:szCs w:val="21"/>
        </w:rPr>
        <w:t xml:space="preserve"> field of the Cause register is set to the FPE encoding value.</w:t>
      </w:r>
    </w:p>
    <w:p w14:paraId="30098963"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contents of the </w:t>
      </w:r>
      <w:proofErr w:type="gramStart"/>
      <w:r w:rsidRPr="002A6003">
        <w:rPr>
          <w:rFonts w:ascii="Times New Roman" w:eastAsia="宋体" w:hAnsi="Times New Roman" w:cs="宋体" w:hint="eastAsia"/>
          <w:spacing w:val="5"/>
          <w:kern w:val="0"/>
          <w:szCs w:val="21"/>
        </w:rPr>
        <w:t>floating point</w:t>
      </w:r>
      <w:proofErr w:type="gramEnd"/>
      <w:r w:rsidRPr="002A6003">
        <w:rPr>
          <w:rFonts w:ascii="Times New Roman" w:eastAsia="宋体" w:hAnsi="Times New Roman" w:cs="宋体" w:hint="eastAsia"/>
          <w:spacing w:val="5"/>
          <w:kern w:val="0"/>
          <w:szCs w:val="21"/>
        </w:rPr>
        <w:t xml:space="preserve"> control/status register indicate the reason for this exception.</w:t>
      </w:r>
    </w:p>
    <w:p w14:paraId="3009896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96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This exception can be cleared by clearing the appropriate bit in the floating point/status register.</w:t>
      </w:r>
    </w:p>
    <w:p w14:paraId="30098966"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31"/>
          <w:szCs w:val="31"/>
        </w:rPr>
      </w:pPr>
    </w:p>
    <w:p w14:paraId="30098967" w14:textId="77777777" w:rsidR="002A6003" w:rsidRPr="002A6003" w:rsidRDefault="002A6003" w:rsidP="002A6003">
      <w:pPr>
        <w:numPr>
          <w:ilvl w:val="1"/>
          <w:numId w:val="6"/>
        </w:numPr>
        <w:tabs>
          <w:tab w:val="left" w:pos="2408"/>
        </w:tabs>
        <w:kinsoku w:val="0"/>
        <w:overflowPunct w:val="0"/>
        <w:autoSpaceDE w:val="0"/>
        <w:autoSpaceDN w:val="0"/>
        <w:adjustRightInd w:val="0"/>
        <w:ind w:left="2407" w:hanging="608"/>
        <w:jc w:val="left"/>
        <w:outlineLvl w:val="2"/>
        <w:rPr>
          <w:rFonts w:ascii="Times New Roman" w:eastAsia="宋体" w:hAnsi="Times New Roman" w:cs="黑体"/>
          <w:spacing w:val="-28"/>
          <w:kern w:val="0"/>
          <w:sz w:val="32"/>
          <w:szCs w:val="32"/>
        </w:rPr>
      </w:pPr>
      <w:bookmarkStart w:id="497" w:name="6.20_EJTAG例外"/>
      <w:bookmarkStart w:id="498" w:name="_bookmark402"/>
      <w:bookmarkStart w:id="499" w:name="_Toc41148068"/>
      <w:bookmarkStart w:id="500" w:name="_Toc41294599"/>
      <w:bookmarkEnd w:id="497"/>
      <w:bookmarkEnd w:id="498"/>
      <w:r w:rsidRPr="002A6003">
        <w:rPr>
          <w:rFonts w:ascii="Times New Roman" w:eastAsia="宋体" w:hAnsi="Times New Roman" w:cs="黑体"/>
          <w:kern w:val="0"/>
          <w:sz w:val="32"/>
          <w:szCs w:val="32"/>
        </w:rPr>
        <w:t>EJTAG exception</w:t>
      </w:r>
      <w:bookmarkEnd w:id="499"/>
      <w:bookmarkEnd w:id="500"/>
    </w:p>
    <w:p w14:paraId="30098968"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5"/>
          <w:szCs w:val="25"/>
        </w:rPr>
      </w:pPr>
    </w:p>
    <w:p w14:paraId="30098969"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EJTAG exceptions are triggered when certain </w:t>
      </w:r>
      <w:proofErr w:type="spellStart"/>
      <w:r w:rsidRPr="002A6003">
        <w:rPr>
          <w:rFonts w:ascii="Times New Roman" w:eastAsia="宋体" w:hAnsi="Times New Roman" w:cs="宋体" w:hint="eastAsia"/>
          <w:spacing w:val="5"/>
          <w:kern w:val="0"/>
          <w:szCs w:val="21"/>
        </w:rPr>
        <w:t>ejtag</w:t>
      </w:r>
      <w:proofErr w:type="spellEnd"/>
      <w:r w:rsidRPr="002A6003">
        <w:rPr>
          <w:rFonts w:ascii="Times New Roman" w:eastAsia="宋体" w:hAnsi="Times New Roman" w:cs="宋体" w:hint="eastAsia"/>
          <w:spacing w:val="5"/>
          <w:kern w:val="0"/>
          <w:szCs w:val="21"/>
        </w:rPr>
        <w:t xml:space="preserve">-related conditions are </w:t>
      </w:r>
      <w:proofErr w:type="spellStart"/>
      <w:proofErr w:type="gramStart"/>
      <w:r w:rsidRPr="002A6003">
        <w:rPr>
          <w:rFonts w:ascii="Times New Roman" w:eastAsia="宋体" w:hAnsi="Times New Roman" w:cs="宋体" w:hint="eastAsia"/>
          <w:spacing w:val="5"/>
          <w:kern w:val="0"/>
          <w:szCs w:val="21"/>
        </w:rPr>
        <w:t>met.See</w:t>
      </w:r>
      <w:proofErr w:type="spellEnd"/>
      <w:proofErr w:type="gramEnd"/>
      <w:r w:rsidRPr="002A6003">
        <w:rPr>
          <w:rFonts w:ascii="Times New Roman" w:eastAsia="宋体" w:hAnsi="Times New Roman" w:cs="宋体" w:hint="eastAsia"/>
          <w:spacing w:val="5"/>
          <w:kern w:val="0"/>
          <w:szCs w:val="21"/>
        </w:rPr>
        <w:t xml:space="preserve"> chapter X for details</w:t>
      </w:r>
    </w:p>
    <w:p w14:paraId="3009896A"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6B" w14:textId="77777777" w:rsidR="002A6003" w:rsidRPr="002A6003" w:rsidRDefault="002A6003" w:rsidP="002A6003">
      <w:pPr>
        <w:numPr>
          <w:ilvl w:val="1"/>
          <w:numId w:val="6"/>
        </w:numPr>
        <w:tabs>
          <w:tab w:val="left" w:pos="2408"/>
        </w:tabs>
        <w:kinsoku w:val="0"/>
        <w:overflowPunct w:val="0"/>
        <w:autoSpaceDE w:val="0"/>
        <w:autoSpaceDN w:val="0"/>
        <w:adjustRightInd w:val="0"/>
        <w:spacing w:before="1"/>
        <w:ind w:left="2407" w:hanging="608"/>
        <w:jc w:val="left"/>
        <w:outlineLvl w:val="2"/>
        <w:rPr>
          <w:rFonts w:ascii="Times New Roman" w:eastAsia="宋体" w:hAnsi="Times New Roman" w:cs="黑体"/>
          <w:kern w:val="0"/>
          <w:sz w:val="32"/>
          <w:szCs w:val="32"/>
        </w:rPr>
      </w:pPr>
      <w:bookmarkStart w:id="501" w:name="6.21_中断例外"/>
      <w:bookmarkStart w:id="502" w:name="_bookmark403"/>
      <w:bookmarkStart w:id="503" w:name="_Toc41148069"/>
      <w:bookmarkStart w:id="504" w:name="_Toc41294600"/>
      <w:bookmarkEnd w:id="501"/>
      <w:bookmarkEnd w:id="502"/>
      <w:r w:rsidRPr="002A6003">
        <w:rPr>
          <w:rFonts w:ascii="Times New Roman" w:eastAsia="宋体" w:hAnsi="Times New Roman" w:cs="黑体" w:hint="eastAsia"/>
          <w:kern w:val="0"/>
          <w:sz w:val="32"/>
          <w:szCs w:val="32"/>
        </w:rPr>
        <w:t>Interrupt exception</w:t>
      </w:r>
      <w:bookmarkEnd w:id="503"/>
      <w:bookmarkEnd w:id="504"/>
    </w:p>
    <w:p w14:paraId="3009896C"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黑体"/>
          <w:kern w:val="0"/>
          <w:sz w:val="25"/>
          <w:szCs w:val="25"/>
        </w:rPr>
      </w:pPr>
    </w:p>
    <w:p w14:paraId="3009896D"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why</w:t>
      </w:r>
    </w:p>
    <w:p w14:paraId="3009896E"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Cs w:val="21"/>
        </w:rPr>
      </w:pPr>
    </w:p>
    <w:p w14:paraId="3009896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An interrupt exception occurs when one of the eight interrupt conditions is triggered. The importance of these interrupts depends on the particular system implementation.</w:t>
      </w:r>
    </w:p>
    <w:p w14:paraId="30098970"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lastRenderedPageBreak/>
        <w:t>Any of the eight interrupts can be masked by clearing the corresponding bit in the interrupt-mask (IM) field in the state register, and all eight interrupts can be masked at once by clearing the IE bit in the state register.</w:t>
      </w:r>
    </w:p>
    <w:p w14:paraId="30098971" w14:textId="77777777" w:rsidR="002A6003" w:rsidRPr="002A6003" w:rsidRDefault="002A6003" w:rsidP="002A6003">
      <w:pPr>
        <w:kinsoku w:val="0"/>
        <w:overflowPunct w:val="0"/>
        <w:autoSpaceDE w:val="0"/>
        <w:autoSpaceDN w:val="0"/>
        <w:adjustRightInd w:val="0"/>
        <w:spacing w:before="81"/>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To deal with</w:t>
      </w:r>
    </w:p>
    <w:p w14:paraId="30098972"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b/>
          <w:bCs/>
          <w:kern w:val="0"/>
          <w:szCs w:val="21"/>
        </w:rPr>
      </w:pPr>
    </w:p>
    <w:p w14:paraId="30098973"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Cause register's </w:t>
      </w:r>
      <w:proofErr w:type="spellStart"/>
      <w:r w:rsidRPr="002A6003">
        <w:rPr>
          <w:rFonts w:ascii="Times New Roman" w:eastAsia="宋体" w:hAnsi="Times New Roman" w:cs="宋体"/>
          <w:spacing w:val="5"/>
          <w:kern w:val="0"/>
          <w:szCs w:val="21"/>
        </w:rPr>
        <w:t>ExcCode</w:t>
      </w:r>
      <w:proofErr w:type="spellEnd"/>
      <w:r w:rsidRPr="002A6003">
        <w:rPr>
          <w:rFonts w:ascii="Times New Roman" w:eastAsia="宋体" w:hAnsi="Times New Roman" w:cs="宋体"/>
          <w:spacing w:val="5"/>
          <w:kern w:val="0"/>
          <w:szCs w:val="21"/>
        </w:rPr>
        <w:t xml:space="preserve"> field is set to an INT encoding value. </w:t>
      </w:r>
      <w:r w:rsidRPr="002A6003">
        <w:rPr>
          <w:rFonts w:ascii="Times New Roman" w:eastAsia="宋体" w:hAnsi="Times New Roman" w:cs="宋体" w:hint="eastAsia"/>
          <w:spacing w:val="5"/>
          <w:kern w:val="0"/>
          <w:szCs w:val="21"/>
        </w:rPr>
        <w:t>Depending on the current configuration, the processor USES traditional common exception vector processing or USES the vector exception pattern to select the entry corresponding to the highest priority interrupt number.</w:t>
      </w:r>
    </w:p>
    <w:p w14:paraId="3009897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IP domain in the Cause register indicates the current interrupt request. </w:t>
      </w:r>
      <w:r w:rsidRPr="002A6003">
        <w:rPr>
          <w:rFonts w:ascii="Times New Roman" w:eastAsia="宋体" w:hAnsi="Times New Roman" w:cs="宋体" w:hint="eastAsia"/>
          <w:spacing w:val="5"/>
          <w:kern w:val="0"/>
          <w:szCs w:val="21"/>
        </w:rPr>
        <w:t>More than one interrupt bit may be set at the same time (if the interrupt is triggered and cancelled before the register is read, no bit may even be set).</w:t>
      </w:r>
    </w:p>
    <w:p w14:paraId="3009897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IP[7] interrupts have three sources, except for the break line 5, which is generated when the contents of the Count register are equal to the contents of the Compare register or when the CP0 performance counter </w:t>
      </w:r>
      <w:proofErr w:type="spellStart"/>
      <w:r w:rsidRPr="002A6003">
        <w:rPr>
          <w:rFonts w:ascii="Times New Roman" w:eastAsia="宋体" w:hAnsi="Times New Roman" w:cs="宋体"/>
          <w:spacing w:val="5"/>
          <w:kern w:val="0"/>
          <w:szCs w:val="21"/>
        </w:rPr>
        <w:t>overflows.</w:t>
      </w:r>
      <w:r w:rsidRPr="002A6003">
        <w:rPr>
          <w:rFonts w:ascii="Times New Roman" w:eastAsia="宋体" w:hAnsi="Times New Roman" w:cs="宋体" w:hint="eastAsia"/>
          <w:spacing w:val="5"/>
          <w:kern w:val="0"/>
          <w:szCs w:val="21"/>
        </w:rPr>
        <w:t>Clock</w:t>
      </w:r>
      <w:proofErr w:type="spellEnd"/>
      <w:r w:rsidRPr="002A6003">
        <w:rPr>
          <w:rFonts w:ascii="Times New Roman" w:eastAsia="宋体" w:hAnsi="Times New Roman" w:cs="宋体" w:hint="eastAsia"/>
          <w:spacing w:val="5"/>
          <w:kern w:val="0"/>
          <w:szCs w:val="21"/>
        </w:rPr>
        <w:t xml:space="preserve"> interrupts and performance counter overflow interrupts are indicated by TI and PCI bits in the Cause register.</w:t>
      </w:r>
    </w:p>
    <w:p w14:paraId="30098976"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If the vector interrupt pattern is not used, the software needs to query every possible interrupt source to determine the cause of the interrupt (an interrupt may have multiple sources at the same time).</w:t>
      </w:r>
    </w:p>
    <w:p w14:paraId="30098977" w14:textId="77777777" w:rsidR="002A6003" w:rsidRPr="002A6003" w:rsidRDefault="002A6003" w:rsidP="002A6003">
      <w:pPr>
        <w:kinsoku w:val="0"/>
        <w:overflowPunct w:val="0"/>
        <w:autoSpaceDE w:val="0"/>
        <w:autoSpaceDN w:val="0"/>
        <w:adjustRightInd w:val="0"/>
        <w:spacing w:before="80"/>
        <w:ind w:left="180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service</w:t>
      </w:r>
    </w:p>
    <w:p w14:paraId="30098978"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Cs w:val="21"/>
        </w:rPr>
      </w:pPr>
    </w:p>
    <w:p w14:paraId="30098979"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w:t>
      </w:r>
      <w:r w:rsidRPr="002A6003">
        <w:rPr>
          <w:rFonts w:ascii="Times New Roman" w:eastAsia="宋体" w:hAnsi="Times New Roman" w:cs="宋体" w:hint="eastAsia"/>
          <w:kern w:val="0"/>
          <w:szCs w:val="21"/>
        </w:rPr>
        <w:t>f</w:t>
      </w:r>
      <w:r w:rsidRPr="002A6003">
        <w:rPr>
          <w:rFonts w:ascii="Times New Roman" w:eastAsia="宋体" w:hAnsi="Times New Roman" w:cs="宋体" w:hint="eastAsia"/>
          <w:spacing w:val="5"/>
          <w:kern w:val="0"/>
          <w:szCs w:val="21"/>
        </w:rPr>
        <w:t xml:space="preserve"> the interrupt is caused by one of the two software exceptions, set the corresponding bit in the Cause register, </w:t>
      </w:r>
      <w:proofErr w:type="gramStart"/>
      <w:r w:rsidRPr="002A6003">
        <w:rPr>
          <w:rFonts w:ascii="Times New Roman" w:eastAsia="宋体" w:hAnsi="Times New Roman" w:cs="宋体" w:hint="eastAsia"/>
          <w:spacing w:val="5"/>
          <w:kern w:val="0"/>
          <w:szCs w:val="21"/>
        </w:rPr>
        <w:t>IP[</w:t>
      </w:r>
      <w:proofErr w:type="gramEnd"/>
      <w:r w:rsidRPr="002A6003">
        <w:rPr>
          <w:rFonts w:ascii="Times New Roman" w:eastAsia="宋体" w:hAnsi="Times New Roman" w:cs="宋体" w:hint="eastAsia"/>
          <w:spacing w:val="5"/>
          <w:kern w:val="0"/>
          <w:szCs w:val="21"/>
        </w:rPr>
        <w:t>1:</w:t>
      </w:r>
    </w:p>
    <w:p w14:paraId="3009897C"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0], is 0 to clear the interrupt condition.</w:t>
      </w:r>
    </w:p>
    <w:p w14:paraId="3009897D"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7E"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Software interrupts are imprecise. Once a software interrupt is triggered, the program may continue to execute several instructions before the exception is </w:t>
      </w:r>
      <w:proofErr w:type="spellStart"/>
      <w:r w:rsidRPr="002A6003">
        <w:rPr>
          <w:rFonts w:ascii="Times New Roman" w:eastAsia="宋体" w:hAnsi="Times New Roman" w:cs="宋体" w:hint="eastAsia"/>
          <w:spacing w:val="5"/>
          <w:kern w:val="0"/>
          <w:szCs w:val="21"/>
        </w:rPr>
        <w:t>processed.Clearing</w:t>
      </w:r>
      <w:proofErr w:type="spellEnd"/>
      <w:r w:rsidRPr="002A6003">
        <w:rPr>
          <w:rFonts w:ascii="Times New Roman" w:eastAsia="宋体" w:hAnsi="Times New Roman" w:cs="宋体" w:hint="eastAsia"/>
          <w:spacing w:val="5"/>
          <w:kern w:val="0"/>
          <w:szCs w:val="21"/>
        </w:rPr>
        <w:t xml:space="preserve"> of timer interrupts is accomplished by writing a value to the Compare </w:t>
      </w:r>
      <w:proofErr w:type="spellStart"/>
      <w:r w:rsidRPr="002A6003">
        <w:rPr>
          <w:rFonts w:ascii="Times New Roman" w:eastAsia="宋体" w:hAnsi="Times New Roman" w:cs="宋体" w:hint="eastAsia"/>
          <w:spacing w:val="5"/>
          <w:kern w:val="0"/>
          <w:szCs w:val="21"/>
        </w:rPr>
        <w:t>register.The</w:t>
      </w:r>
      <w:proofErr w:type="spellEnd"/>
      <w:r w:rsidRPr="002A6003">
        <w:rPr>
          <w:rFonts w:ascii="Times New Roman" w:eastAsia="宋体" w:hAnsi="Times New Roman" w:cs="宋体" w:hint="eastAsia"/>
          <w:spacing w:val="5"/>
          <w:kern w:val="0"/>
          <w:szCs w:val="21"/>
        </w:rPr>
        <w:t xml:space="preserve"> elimination of the performance </w:t>
      </w:r>
      <w:r w:rsidRPr="002A6003">
        <w:rPr>
          <w:rFonts w:ascii="Times New Roman" w:eastAsia="宋体" w:hAnsi="Times New Roman" w:cs="宋体" w:hint="eastAsia"/>
          <w:spacing w:val="5"/>
          <w:kern w:val="0"/>
          <w:szCs w:val="21"/>
        </w:rPr>
        <w:lastRenderedPageBreak/>
        <w:t>counter interrupt is the overflow bit to the counter, namely 31, writing 0 to achieve.</w:t>
      </w:r>
    </w:p>
    <w:p w14:paraId="3009897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Cold reset and soft reset will clear all outstanding external interrupt requests, </w:t>
      </w:r>
      <w:proofErr w:type="gramStart"/>
      <w:r w:rsidRPr="002A6003">
        <w:rPr>
          <w:rFonts w:ascii="Times New Roman" w:eastAsia="宋体" w:hAnsi="Times New Roman" w:cs="宋体" w:hint="eastAsia"/>
          <w:spacing w:val="5"/>
          <w:kern w:val="0"/>
          <w:szCs w:val="21"/>
        </w:rPr>
        <w:t>IP[</w:t>
      </w:r>
      <w:proofErr w:type="gramEnd"/>
      <w:r w:rsidRPr="002A6003">
        <w:rPr>
          <w:rFonts w:ascii="Times New Roman" w:eastAsia="宋体" w:hAnsi="Times New Roman" w:cs="宋体" w:hint="eastAsia"/>
          <w:spacing w:val="5"/>
          <w:kern w:val="0"/>
          <w:szCs w:val="21"/>
        </w:rPr>
        <w:t>2] to IP[6].</w:t>
      </w:r>
    </w:p>
    <w:p w14:paraId="30098980"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81"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If the interrupt is hardware-generated, the interrupt condition can be cleared by undoing the condition that caused the triggered interrupt pin.</w:t>
      </w:r>
    </w:p>
    <w:p w14:paraId="30098982" w14:textId="77777777" w:rsidR="002A6003" w:rsidRPr="002A6003" w:rsidRDefault="002A6003" w:rsidP="002A6003">
      <w:pPr>
        <w:kinsoku w:val="0"/>
        <w:overflowPunct w:val="0"/>
        <w:autoSpaceDE w:val="0"/>
        <w:autoSpaceDN w:val="0"/>
        <w:adjustRightInd w:val="0"/>
        <w:ind w:left="1224" w:right="914"/>
        <w:jc w:val="center"/>
        <w:rPr>
          <w:rFonts w:ascii="Times New Roman" w:eastAsia="宋体" w:hAnsi="Times New Roman" w:cs="宋体"/>
          <w:kern w:val="0"/>
          <w:szCs w:val="21"/>
        </w:rPr>
        <w:sectPr w:rsidR="002A6003" w:rsidRPr="002A6003">
          <w:pgSz w:w="11910" w:h="16840"/>
          <w:pgMar w:top="1220" w:right="0" w:bottom="1280" w:left="0" w:header="467" w:footer="1084" w:gutter="0"/>
          <w:cols w:space="720"/>
          <w:noEndnote/>
        </w:sectPr>
      </w:pPr>
    </w:p>
    <w:p w14:paraId="30098983"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9"/>
          <w:szCs w:val="19"/>
        </w:rPr>
      </w:pPr>
    </w:p>
    <w:p w14:paraId="30098984" w14:textId="77777777" w:rsidR="002A6003" w:rsidRPr="002A6003" w:rsidRDefault="002A6003" w:rsidP="002A6003">
      <w:pPr>
        <w:numPr>
          <w:ilvl w:val="0"/>
          <w:numId w:val="27"/>
        </w:numPr>
        <w:tabs>
          <w:tab w:val="left" w:pos="2074"/>
        </w:tabs>
        <w:kinsoku w:val="0"/>
        <w:overflowPunct w:val="0"/>
        <w:autoSpaceDE w:val="0"/>
        <w:autoSpaceDN w:val="0"/>
        <w:adjustRightInd w:val="0"/>
        <w:spacing w:before="65"/>
        <w:jc w:val="left"/>
        <w:outlineLvl w:val="2"/>
        <w:rPr>
          <w:rFonts w:ascii="Times New Roman" w:eastAsia="宋体" w:hAnsi="Times New Roman" w:cs="黑体"/>
          <w:w w:val="110"/>
          <w:kern w:val="0"/>
          <w:sz w:val="32"/>
          <w:szCs w:val="32"/>
        </w:rPr>
      </w:pPr>
      <w:bookmarkStart w:id="505" w:name="7_浮点协处理器"/>
      <w:bookmarkStart w:id="506" w:name="_Toc41148070"/>
      <w:bookmarkStart w:id="507" w:name="_Toc41294601"/>
      <w:bookmarkEnd w:id="505"/>
      <w:r w:rsidRPr="002A6003">
        <w:rPr>
          <w:rFonts w:ascii="Times New Roman" w:eastAsia="宋体" w:hAnsi="Times New Roman" w:cs="黑体" w:hint="eastAsia"/>
          <w:w w:val="110"/>
          <w:kern w:val="0"/>
          <w:sz w:val="32"/>
          <w:szCs w:val="32"/>
        </w:rPr>
        <w:t>Floating point coprocessor</w:t>
      </w:r>
      <w:bookmarkEnd w:id="506"/>
      <w:bookmarkEnd w:id="507"/>
    </w:p>
    <w:p w14:paraId="30098985"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黑体"/>
          <w:kern w:val="0"/>
          <w:sz w:val="44"/>
          <w:szCs w:val="44"/>
        </w:rPr>
      </w:pPr>
    </w:p>
    <w:p w14:paraId="30098986"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This chapter describes the features of the </w:t>
      </w:r>
      <w:proofErr w:type="spellStart"/>
      <w:r w:rsidRPr="002A6003">
        <w:rPr>
          <w:rFonts w:ascii="Times New Roman" w:eastAsia="宋体" w:hAnsi="Times New Roman" w:cs="宋体" w:hint="eastAsia"/>
          <w:spacing w:val="5"/>
          <w:kern w:val="0"/>
          <w:szCs w:val="21"/>
        </w:rPr>
        <w:t>Floting</w:t>
      </w:r>
      <w:proofErr w:type="spellEnd"/>
      <w:r w:rsidRPr="002A6003">
        <w:rPr>
          <w:rFonts w:ascii="Times New Roman" w:eastAsia="宋体" w:hAnsi="Times New Roman" w:cs="宋体" w:hint="eastAsia"/>
          <w:spacing w:val="5"/>
          <w:kern w:val="0"/>
          <w:szCs w:val="21"/>
        </w:rPr>
        <w:t xml:space="preserve"> Point Unit (FPU), including the programming model, instruction set and instruction format, instruction pipeline, and </w:t>
      </w:r>
      <w:proofErr w:type="spellStart"/>
      <w:proofErr w:type="gramStart"/>
      <w:r w:rsidRPr="002A6003">
        <w:rPr>
          <w:rFonts w:ascii="Times New Roman" w:eastAsia="宋体" w:hAnsi="Times New Roman" w:cs="宋体" w:hint="eastAsia"/>
          <w:spacing w:val="5"/>
          <w:kern w:val="0"/>
          <w:szCs w:val="21"/>
        </w:rPr>
        <w:t>exceptions.The</w:t>
      </w:r>
      <w:proofErr w:type="spellEnd"/>
      <w:proofErr w:type="gram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3A1000 floating point coprocessor and its related system software are fully compliant with the ANSI/IEEE 754-1985 binary floating point computing standard.</w:t>
      </w:r>
    </w:p>
    <w:p w14:paraId="3009898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6"/>
          <w:szCs w:val="16"/>
        </w:rPr>
      </w:pPr>
    </w:p>
    <w:p w14:paraId="30098988" w14:textId="77777777" w:rsidR="002A6003" w:rsidRPr="002A6003" w:rsidRDefault="002A6003" w:rsidP="002A6003">
      <w:pPr>
        <w:numPr>
          <w:ilvl w:val="1"/>
          <w:numId w:val="5"/>
        </w:numPr>
        <w:tabs>
          <w:tab w:val="left" w:pos="2259"/>
        </w:tabs>
        <w:kinsoku w:val="0"/>
        <w:overflowPunct w:val="0"/>
        <w:autoSpaceDE w:val="0"/>
        <w:autoSpaceDN w:val="0"/>
        <w:adjustRightInd w:val="0"/>
        <w:jc w:val="left"/>
        <w:outlineLvl w:val="2"/>
        <w:rPr>
          <w:rFonts w:ascii="Times New Roman" w:eastAsia="宋体" w:hAnsi="Times New Roman" w:cs="黑体"/>
          <w:kern w:val="0"/>
          <w:sz w:val="32"/>
          <w:szCs w:val="32"/>
        </w:rPr>
      </w:pPr>
      <w:bookmarkStart w:id="508" w:name="7.1_概述"/>
      <w:bookmarkStart w:id="509" w:name="_bookmark404"/>
      <w:bookmarkStart w:id="510" w:name="_Toc41148071"/>
      <w:bookmarkStart w:id="511" w:name="_Toc41294602"/>
      <w:bookmarkEnd w:id="508"/>
      <w:bookmarkEnd w:id="509"/>
      <w:r w:rsidRPr="002A6003">
        <w:rPr>
          <w:rFonts w:ascii="Times New Roman" w:eastAsia="宋体" w:hAnsi="Times New Roman" w:cs="黑体" w:hint="eastAsia"/>
          <w:kern w:val="0"/>
          <w:sz w:val="32"/>
          <w:szCs w:val="32"/>
        </w:rPr>
        <w:t>An overview of the</w:t>
      </w:r>
      <w:bookmarkEnd w:id="510"/>
      <w:bookmarkEnd w:id="511"/>
    </w:p>
    <w:p w14:paraId="30098989"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5"/>
          <w:szCs w:val="25"/>
        </w:rPr>
      </w:pPr>
    </w:p>
    <w:p w14:paraId="3009898A"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As the CPU's Coprocessor, FPU, known as Coprocessor 1, performs floating point arithmetic operations by extending the CPU's instruction set. </w:t>
      </w:r>
    </w:p>
    <w:p w14:paraId="3009898B"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FPU consists of the following two functional units: </w:t>
      </w:r>
    </w:p>
    <w:p w14:paraId="3009898C"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8D" w14:textId="77777777" w:rsidR="002A6003" w:rsidRPr="002A6003" w:rsidRDefault="002A6003" w:rsidP="002A6003">
      <w:pPr>
        <w:numPr>
          <w:ilvl w:val="2"/>
          <w:numId w:val="5"/>
        </w:numPr>
        <w:tabs>
          <w:tab w:val="left" w:pos="2641"/>
        </w:tabs>
        <w:kinsoku w:val="0"/>
        <w:overflowPunct w:val="0"/>
        <w:autoSpaceDE w:val="0"/>
        <w:autoSpaceDN w:val="0"/>
        <w:adjustRightInd w:val="0"/>
        <w:ind w:hanging="359"/>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FALU1 unit </w:t>
      </w:r>
    </w:p>
    <w:p w14:paraId="3009898E" w14:textId="77777777" w:rsidR="002A6003" w:rsidRPr="002A6003" w:rsidRDefault="002A6003" w:rsidP="002A6003">
      <w:pPr>
        <w:numPr>
          <w:ilvl w:val="2"/>
          <w:numId w:val="5"/>
        </w:numPr>
        <w:tabs>
          <w:tab w:val="left" w:pos="2641"/>
        </w:tabs>
        <w:kinsoku w:val="0"/>
        <w:overflowPunct w:val="0"/>
        <w:autoSpaceDE w:val="0"/>
        <w:autoSpaceDN w:val="0"/>
        <w:adjustRightInd w:val="0"/>
        <w:spacing w:before="199"/>
        <w:ind w:hanging="359"/>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FALU2 unit </w:t>
      </w:r>
    </w:p>
    <w:p w14:paraId="3009898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FALU1 module can be performed in addition to the floating point to fetch and floating-point and fixed-point data transfer all of the floating-point operations, including floating add (subtract) method, the floating-point multiplication, floating point multiply add (subtract), floating-point division, floating point open square root, floating down, floating point open after the root pour, floating-point and fixed-point conversion, floating point precision conversion, floating point comparison, judgment and other simple logic. </w:t>
      </w:r>
      <w:r w:rsidRPr="002A6003">
        <w:rPr>
          <w:rFonts w:ascii="Times New Roman" w:eastAsia="宋体" w:hAnsi="Times New Roman" w:cs="宋体" w:hint="eastAsia"/>
          <w:spacing w:val="5"/>
          <w:kern w:val="0"/>
          <w:szCs w:val="21"/>
        </w:rPr>
        <w:t>In addition, the FALU1 module performs SIMD media operations through the extension and reuse of the FMT domain in the instruction encoding.</w:t>
      </w:r>
    </w:p>
    <w:p w14:paraId="30098990"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FALU2 performs floating-point multiplication and addition operations (computable floating-point multiplication, addition, and floating-point multiplication and addition instructions), as well as media instruction </w:t>
      </w:r>
      <w:proofErr w:type="spellStart"/>
      <w:r w:rsidRPr="002A6003">
        <w:rPr>
          <w:rFonts w:ascii="Times New Roman" w:eastAsia="宋体" w:hAnsi="Times New Roman" w:cs="宋体"/>
          <w:spacing w:val="5"/>
          <w:kern w:val="0"/>
          <w:szCs w:val="21"/>
        </w:rPr>
        <w:t>operations.</w:t>
      </w:r>
      <w:r w:rsidRPr="002A6003">
        <w:rPr>
          <w:rFonts w:ascii="Times New Roman" w:eastAsia="宋体" w:hAnsi="Times New Roman" w:cs="宋体" w:hint="eastAsia"/>
          <w:spacing w:val="5"/>
          <w:kern w:val="0"/>
          <w:szCs w:val="21"/>
        </w:rPr>
        <w:t>Meanwhile</w:t>
      </w:r>
      <w:proofErr w:type="spell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3A1000's FPU supports the execution of MIPS64 instruction set of Paired - Single (PS) floating point </w:t>
      </w:r>
      <w:proofErr w:type="spellStart"/>
      <w:r w:rsidRPr="002A6003">
        <w:rPr>
          <w:rFonts w:ascii="Times New Roman" w:eastAsia="宋体" w:hAnsi="Times New Roman" w:cs="宋体" w:hint="eastAsia"/>
          <w:spacing w:val="5"/>
          <w:kern w:val="0"/>
          <w:szCs w:val="21"/>
        </w:rPr>
        <w:t>instructions.</w:t>
      </w:r>
      <w:hyperlink w:anchor="bookmark405" w:history="1">
        <w:r w:rsidRPr="002A6003">
          <w:rPr>
            <w:rFonts w:ascii="Times New Roman" w:eastAsia="宋体" w:hAnsi="Times New Roman" w:cs="宋体" w:hint="eastAsia"/>
            <w:spacing w:val="5"/>
            <w:kern w:val="0"/>
            <w:szCs w:val="21"/>
          </w:rPr>
          <w:t>Figure</w:t>
        </w:r>
        <w:proofErr w:type="spellEnd"/>
        <w:r w:rsidRPr="002A6003">
          <w:rPr>
            <w:rFonts w:ascii="Times New Roman" w:eastAsia="宋体" w:hAnsi="Times New Roman" w:cs="宋体" w:hint="eastAsia"/>
            <w:spacing w:val="5"/>
            <w:kern w:val="0"/>
            <w:szCs w:val="21"/>
          </w:rPr>
          <w:t xml:space="preserve"> 7-1 illustrates the organizational structure of the </w:t>
        </w:r>
        <w:r w:rsidRPr="002A6003">
          <w:rPr>
            <w:rFonts w:ascii="Times New Roman" w:eastAsia="宋体" w:hAnsi="Times New Roman" w:cs="宋体" w:hint="eastAsia"/>
            <w:spacing w:val="5"/>
            <w:kern w:val="0"/>
            <w:szCs w:val="21"/>
          </w:rPr>
          <w:lastRenderedPageBreak/>
          <w:t>functional units in the loongson 3A1000 architecture.</w:t>
        </w:r>
      </w:hyperlink>
    </w:p>
    <w:p w14:paraId="30098991" w14:textId="77777777" w:rsidR="002A6003" w:rsidRPr="002A6003" w:rsidRDefault="002A6003" w:rsidP="002A6003">
      <w:pPr>
        <w:kinsoku w:val="0"/>
        <w:overflowPunct w:val="0"/>
        <w:autoSpaceDE w:val="0"/>
        <w:autoSpaceDN w:val="0"/>
        <w:adjustRightInd w:val="0"/>
        <w:spacing w:line="417" w:lineRule="auto"/>
        <w:ind w:left="1800" w:right="1791" w:firstLine="420"/>
        <w:rPr>
          <w:rFonts w:ascii="Times New Roman" w:eastAsia="宋体" w:hAnsi="Times New Roman" w:cs="宋体"/>
          <w:spacing w:val="-3"/>
          <w:kern w:val="0"/>
          <w:szCs w:val="21"/>
        </w:rPr>
        <w:sectPr w:rsidR="002A6003" w:rsidRPr="002A6003">
          <w:pgSz w:w="11910" w:h="16840"/>
          <w:pgMar w:top="1220" w:right="0" w:bottom="1280" w:left="0" w:header="467" w:footer="1084" w:gutter="0"/>
          <w:cols w:space="720"/>
          <w:noEndnote/>
        </w:sectPr>
      </w:pPr>
    </w:p>
    <w:p w14:paraId="30098992"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6"/>
          <w:szCs w:val="16"/>
        </w:rPr>
      </w:pPr>
    </w:p>
    <w:p w14:paraId="30098993" w14:textId="77777777" w:rsidR="002A6003" w:rsidRPr="002A6003" w:rsidRDefault="002A6003" w:rsidP="002A6003">
      <w:pPr>
        <w:kinsoku w:val="0"/>
        <w:overflowPunct w:val="0"/>
        <w:autoSpaceDE w:val="0"/>
        <w:autoSpaceDN w:val="0"/>
        <w:adjustRightInd w:val="0"/>
        <w:ind w:left="2335"/>
        <w:jc w:val="left"/>
        <w:rPr>
          <w:rFonts w:ascii="Times New Roman" w:eastAsia="宋体" w:hAnsi="Times New Roman" w:cs="宋体"/>
          <w:kern w:val="0"/>
          <w:sz w:val="20"/>
          <w:szCs w:val="20"/>
        </w:rPr>
      </w:pPr>
      <w:r w:rsidRPr="002A6003">
        <w:rPr>
          <w:rFonts w:ascii="Times New Roman" w:eastAsia="宋体" w:hAnsi="Times New Roman" w:cs="宋体"/>
          <w:noProof/>
          <w:kern w:val="0"/>
          <w:sz w:val="20"/>
          <w:szCs w:val="20"/>
        </w:rPr>
        <mc:AlternateContent>
          <mc:Choice Requires="wpg">
            <w:drawing>
              <wp:inline distT="0" distB="0" distL="0" distR="0" wp14:anchorId="30098F7A" wp14:editId="30098F7B">
                <wp:extent cx="5006340" cy="5064760"/>
                <wp:effectExtent l="9525" t="9525" r="3810" b="2540"/>
                <wp:docPr id="244" name="Group 2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6340" cy="5064760"/>
                          <a:chOff x="0" y="0"/>
                          <a:chExt cx="7884" cy="7976"/>
                        </a:xfrm>
                      </wpg:grpSpPr>
                      <pic:pic xmlns:pic="http://schemas.openxmlformats.org/drawingml/2006/picture">
                        <pic:nvPicPr>
                          <pic:cNvPr id="2505" name="Picture 23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383" y="678"/>
                            <a:ext cx="7160" cy="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06" name="Text Box 2355"/>
                        <wps:cNvSpPr txBox="1">
                          <a:spLocks noChangeArrowheads="1"/>
                        </wps:cNvSpPr>
                        <wps:spPr bwMode="auto">
                          <a:xfrm>
                            <a:off x="5" y="5"/>
                            <a:ext cx="7875" cy="7966"/>
                          </a:xfrm>
                          <a:prstGeom prst="rect">
                            <a:avLst/>
                          </a:prstGeom>
                          <a:noFill/>
                          <a:ln w="6096"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9917E" w14:textId="77777777" w:rsidR="00352539" w:rsidRDefault="00352539" w:rsidP="002A6003">
                              <w:pPr>
                                <w:pStyle w:val="a3"/>
                                <w:kinsoku w:val="0"/>
                                <w:overflowPunct w:val="0"/>
                                <w:rPr>
                                  <w:sz w:val="24"/>
                                  <w:szCs w:val="24"/>
                                </w:rPr>
                              </w:pPr>
                            </w:p>
                            <w:p w14:paraId="3009917F" w14:textId="77777777" w:rsidR="00352539" w:rsidRDefault="00352539" w:rsidP="002A6003">
                              <w:pPr>
                                <w:pStyle w:val="a3"/>
                                <w:kinsoku w:val="0"/>
                                <w:overflowPunct w:val="0"/>
                                <w:rPr>
                                  <w:sz w:val="24"/>
                                  <w:szCs w:val="24"/>
                                </w:rPr>
                              </w:pPr>
                            </w:p>
                            <w:p w14:paraId="30099180" w14:textId="77777777" w:rsidR="00352539" w:rsidRDefault="00352539" w:rsidP="002A6003">
                              <w:pPr>
                                <w:pStyle w:val="a3"/>
                                <w:kinsoku w:val="0"/>
                                <w:overflowPunct w:val="0"/>
                                <w:rPr>
                                  <w:sz w:val="24"/>
                                  <w:szCs w:val="24"/>
                                </w:rPr>
                              </w:pPr>
                            </w:p>
                            <w:p w14:paraId="30099181" w14:textId="77777777" w:rsidR="00352539" w:rsidRDefault="00352539" w:rsidP="002A6003">
                              <w:pPr>
                                <w:pStyle w:val="a3"/>
                                <w:kinsoku w:val="0"/>
                                <w:overflowPunct w:val="0"/>
                                <w:rPr>
                                  <w:sz w:val="24"/>
                                  <w:szCs w:val="24"/>
                                </w:rPr>
                              </w:pPr>
                            </w:p>
                            <w:p w14:paraId="30099182" w14:textId="77777777" w:rsidR="00352539" w:rsidRDefault="00352539" w:rsidP="002A6003">
                              <w:pPr>
                                <w:pStyle w:val="a3"/>
                                <w:kinsoku w:val="0"/>
                                <w:overflowPunct w:val="0"/>
                                <w:rPr>
                                  <w:sz w:val="24"/>
                                  <w:szCs w:val="24"/>
                                </w:rPr>
                              </w:pPr>
                            </w:p>
                            <w:p w14:paraId="30099183" w14:textId="77777777" w:rsidR="00352539" w:rsidRDefault="00352539" w:rsidP="002A6003">
                              <w:pPr>
                                <w:pStyle w:val="a3"/>
                                <w:kinsoku w:val="0"/>
                                <w:overflowPunct w:val="0"/>
                                <w:rPr>
                                  <w:sz w:val="24"/>
                                  <w:szCs w:val="24"/>
                                </w:rPr>
                              </w:pPr>
                            </w:p>
                            <w:p w14:paraId="30099184" w14:textId="77777777" w:rsidR="00352539" w:rsidRDefault="00352539" w:rsidP="002A6003">
                              <w:pPr>
                                <w:pStyle w:val="a3"/>
                                <w:kinsoku w:val="0"/>
                                <w:overflowPunct w:val="0"/>
                                <w:rPr>
                                  <w:sz w:val="24"/>
                                  <w:szCs w:val="24"/>
                                </w:rPr>
                              </w:pPr>
                            </w:p>
                            <w:p w14:paraId="30099185" w14:textId="77777777" w:rsidR="00352539" w:rsidRDefault="00352539" w:rsidP="002A6003">
                              <w:pPr>
                                <w:pStyle w:val="a3"/>
                                <w:kinsoku w:val="0"/>
                                <w:overflowPunct w:val="0"/>
                                <w:rPr>
                                  <w:sz w:val="24"/>
                                  <w:szCs w:val="24"/>
                                </w:rPr>
                              </w:pPr>
                            </w:p>
                            <w:p w14:paraId="30099186" w14:textId="77777777" w:rsidR="00352539" w:rsidRDefault="00352539" w:rsidP="002A6003">
                              <w:pPr>
                                <w:pStyle w:val="a3"/>
                                <w:kinsoku w:val="0"/>
                                <w:overflowPunct w:val="0"/>
                                <w:rPr>
                                  <w:sz w:val="24"/>
                                  <w:szCs w:val="24"/>
                                </w:rPr>
                              </w:pPr>
                            </w:p>
                            <w:p w14:paraId="30099187" w14:textId="77777777" w:rsidR="00352539" w:rsidRDefault="00352539" w:rsidP="002A6003">
                              <w:pPr>
                                <w:pStyle w:val="a3"/>
                                <w:kinsoku w:val="0"/>
                                <w:overflowPunct w:val="0"/>
                                <w:rPr>
                                  <w:sz w:val="24"/>
                                  <w:szCs w:val="24"/>
                                </w:rPr>
                              </w:pPr>
                            </w:p>
                            <w:p w14:paraId="30099188" w14:textId="77777777" w:rsidR="00352539" w:rsidRDefault="00352539" w:rsidP="002A6003">
                              <w:pPr>
                                <w:pStyle w:val="a3"/>
                                <w:kinsoku w:val="0"/>
                                <w:overflowPunct w:val="0"/>
                                <w:rPr>
                                  <w:sz w:val="24"/>
                                  <w:szCs w:val="24"/>
                                </w:rPr>
                              </w:pPr>
                            </w:p>
                            <w:p w14:paraId="30099189" w14:textId="77777777" w:rsidR="00352539" w:rsidRDefault="00352539" w:rsidP="002A6003">
                              <w:pPr>
                                <w:pStyle w:val="a3"/>
                                <w:kinsoku w:val="0"/>
                                <w:overflowPunct w:val="0"/>
                                <w:rPr>
                                  <w:sz w:val="24"/>
                                  <w:szCs w:val="24"/>
                                </w:rPr>
                              </w:pPr>
                            </w:p>
                            <w:p w14:paraId="3009918A" w14:textId="77777777" w:rsidR="00352539" w:rsidRDefault="00352539" w:rsidP="002A6003">
                              <w:pPr>
                                <w:pStyle w:val="a3"/>
                                <w:kinsoku w:val="0"/>
                                <w:overflowPunct w:val="0"/>
                                <w:rPr>
                                  <w:sz w:val="24"/>
                                  <w:szCs w:val="24"/>
                                </w:rPr>
                              </w:pPr>
                            </w:p>
                            <w:p w14:paraId="3009918B" w14:textId="77777777" w:rsidR="00352539" w:rsidRDefault="00352539" w:rsidP="002A6003">
                              <w:pPr>
                                <w:pStyle w:val="a3"/>
                                <w:kinsoku w:val="0"/>
                                <w:overflowPunct w:val="0"/>
                                <w:rPr>
                                  <w:sz w:val="24"/>
                                  <w:szCs w:val="24"/>
                                </w:rPr>
                              </w:pPr>
                            </w:p>
                            <w:p w14:paraId="3009918C" w14:textId="77777777" w:rsidR="00352539" w:rsidRDefault="00352539" w:rsidP="002A6003">
                              <w:pPr>
                                <w:pStyle w:val="a3"/>
                                <w:kinsoku w:val="0"/>
                                <w:overflowPunct w:val="0"/>
                                <w:rPr>
                                  <w:sz w:val="24"/>
                                  <w:szCs w:val="24"/>
                                </w:rPr>
                              </w:pPr>
                            </w:p>
                            <w:p w14:paraId="3009918D" w14:textId="77777777" w:rsidR="00352539" w:rsidRDefault="00352539" w:rsidP="002A6003">
                              <w:pPr>
                                <w:pStyle w:val="a3"/>
                                <w:kinsoku w:val="0"/>
                                <w:overflowPunct w:val="0"/>
                                <w:rPr>
                                  <w:sz w:val="24"/>
                                  <w:szCs w:val="24"/>
                                </w:rPr>
                              </w:pPr>
                            </w:p>
                            <w:p w14:paraId="3009918E" w14:textId="77777777" w:rsidR="00352539" w:rsidRDefault="00352539" w:rsidP="002A6003">
                              <w:pPr>
                                <w:pStyle w:val="a3"/>
                                <w:kinsoku w:val="0"/>
                                <w:overflowPunct w:val="0"/>
                                <w:rPr>
                                  <w:sz w:val="24"/>
                                  <w:szCs w:val="24"/>
                                </w:rPr>
                              </w:pPr>
                            </w:p>
                            <w:p w14:paraId="3009918F" w14:textId="77777777" w:rsidR="00352539" w:rsidRDefault="00352539" w:rsidP="002A6003">
                              <w:pPr>
                                <w:pStyle w:val="a3"/>
                                <w:kinsoku w:val="0"/>
                                <w:overflowPunct w:val="0"/>
                                <w:rPr>
                                  <w:sz w:val="24"/>
                                  <w:szCs w:val="24"/>
                                </w:rPr>
                              </w:pPr>
                            </w:p>
                            <w:p w14:paraId="30099190" w14:textId="77777777" w:rsidR="00352539" w:rsidRDefault="00352539" w:rsidP="002A6003">
                              <w:pPr>
                                <w:pStyle w:val="a3"/>
                                <w:kinsoku w:val="0"/>
                                <w:overflowPunct w:val="0"/>
                                <w:rPr>
                                  <w:sz w:val="24"/>
                                  <w:szCs w:val="24"/>
                                </w:rPr>
                              </w:pPr>
                            </w:p>
                            <w:p w14:paraId="30099191" w14:textId="77777777" w:rsidR="00352539" w:rsidRDefault="00352539" w:rsidP="002A6003">
                              <w:pPr>
                                <w:pStyle w:val="a3"/>
                                <w:kinsoku w:val="0"/>
                                <w:overflowPunct w:val="0"/>
                                <w:rPr>
                                  <w:sz w:val="24"/>
                                  <w:szCs w:val="24"/>
                                </w:rPr>
                              </w:pPr>
                            </w:p>
                            <w:p w14:paraId="30099192" w14:textId="77777777" w:rsidR="00352539" w:rsidRDefault="00352539" w:rsidP="002A6003">
                              <w:pPr>
                                <w:pStyle w:val="a3"/>
                                <w:kinsoku w:val="0"/>
                                <w:overflowPunct w:val="0"/>
                                <w:rPr>
                                  <w:sz w:val="24"/>
                                  <w:szCs w:val="24"/>
                                </w:rPr>
                              </w:pPr>
                            </w:p>
                            <w:p w14:paraId="30099193" w14:textId="77777777" w:rsidR="00352539" w:rsidRDefault="00352539" w:rsidP="002A6003">
                              <w:pPr>
                                <w:pStyle w:val="a3"/>
                                <w:kinsoku w:val="0"/>
                                <w:overflowPunct w:val="0"/>
                                <w:rPr>
                                  <w:sz w:val="24"/>
                                  <w:szCs w:val="24"/>
                                </w:rPr>
                              </w:pPr>
                            </w:p>
                            <w:p w14:paraId="30099194" w14:textId="77777777" w:rsidR="00352539" w:rsidRDefault="00352539" w:rsidP="002A6003">
                              <w:pPr>
                                <w:pStyle w:val="a3"/>
                                <w:kinsoku w:val="0"/>
                                <w:overflowPunct w:val="0"/>
                                <w:rPr>
                                  <w:sz w:val="24"/>
                                  <w:szCs w:val="24"/>
                                </w:rPr>
                              </w:pPr>
                            </w:p>
                            <w:p w14:paraId="30099195" w14:textId="77777777" w:rsidR="00352539" w:rsidRDefault="00352539" w:rsidP="002A6003">
                              <w:pPr>
                                <w:pStyle w:val="a3"/>
                                <w:kinsoku w:val="0"/>
                                <w:overflowPunct w:val="0"/>
                                <w:rPr>
                                  <w:sz w:val="24"/>
                                  <w:szCs w:val="24"/>
                                </w:rPr>
                              </w:pPr>
                            </w:p>
                            <w:p w14:paraId="30099196" w14:textId="77777777" w:rsidR="00352539" w:rsidRDefault="00352539" w:rsidP="002A6003">
                              <w:pPr>
                                <w:pStyle w:val="a3"/>
                                <w:kinsoku w:val="0"/>
                                <w:overflowPunct w:val="0"/>
                                <w:spacing w:before="6"/>
                                <w:rPr>
                                  <w:sz w:val="17"/>
                                  <w:szCs w:val="17"/>
                                </w:rPr>
                              </w:pPr>
                            </w:p>
                            <w:p w14:paraId="30099197" w14:textId="77777777" w:rsidR="00352539" w:rsidRDefault="00352539" w:rsidP="002A6003">
                              <w:pPr>
                                <w:pStyle w:val="a3"/>
                                <w:kinsoku w:val="0"/>
                                <w:overflowPunct w:val="0"/>
                                <w:ind w:left="264"/>
                                <w:jc w:val="center"/>
                                <w:rPr>
                                  <w:rFonts w:ascii="Microsoft Sans Serif" w:eastAsiaTheme="minorEastAsia" w:hAnsi="Microsoft Sans Serif" w:cs="Microsoft Sans Serif"/>
                                </w:rPr>
                              </w:pPr>
                              <w:r>
                                <w:rPr>
                                  <w:rFonts w:ascii="Microsoft Sans Serif" w:eastAsiaTheme="minorEastAsia" w:hAnsi="Microsoft Sans Serif" w:cs="Microsoft Sans Serif"/>
                                </w:rPr>
                                <w:t xml:space="preserve"> </w:t>
                              </w:r>
                            </w:p>
                          </w:txbxContent>
                        </wps:txbx>
                        <wps:bodyPr rot="0" vert="horz" wrap="square" lIns="0" tIns="0" rIns="0" bIns="0" anchor="t" anchorCtr="0" upright="1">
                          <a:noAutofit/>
                        </wps:bodyPr>
                      </wps:wsp>
                    </wpg:wgp>
                  </a:graphicData>
                </a:graphic>
              </wp:inline>
            </w:drawing>
          </mc:Choice>
          <mc:Fallback>
            <w:pict>
              <v:group w14:anchorId="30098F7A" id="Group 2353" o:spid="_x0000_s1806" style="width:394.2pt;height:398.8pt;mso-position-horizontal-relative:char;mso-position-vertical-relative:line" coordsize="7884,7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">
                <v:shape id="Picture 2354" o:spid="_x0000_s1807" type="#_x0000_t75" style="position:absolute;left:383;top:678;width:7160;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">
                  <v:imagedata r:id="rId71" o:title=""/>
                </v:shape>
                <v:shape id="Text Box 2355" o:spid="_x0000_s1808" type="#_x0000_t202" style="position:absolute;left:5;top:5;width:7875;height:7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" filled="f" strokeweight=".48pt">
                  <v:textbox inset="0,0,0,0">
                    <w:txbxContent>
                      <w:p w14:paraId="3009917E" w14:textId="77777777" w:rsidR="00352539" w:rsidRDefault="00352539" w:rsidP="002A6003">
                        <w:pPr>
                          <w:pStyle w:val="a3"/>
                          <w:kinsoku w:val="0"/>
                          <w:overflowPunct w:val="0"/>
                          <w:rPr>
                            <w:sz w:val="24"/>
                            <w:szCs w:val="24"/>
                          </w:rPr>
                        </w:pPr>
                      </w:p>
                      <w:p w14:paraId="3009917F" w14:textId="77777777" w:rsidR="00352539" w:rsidRDefault="00352539" w:rsidP="002A6003">
                        <w:pPr>
                          <w:pStyle w:val="a3"/>
                          <w:kinsoku w:val="0"/>
                          <w:overflowPunct w:val="0"/>
                          <w:rPr>
                            <w:sz w:val="24"/>
                            <w:szCs w:val="24"/>
                          </w:rPr>
                        </w:pPr>
                      </w:p>
                      <w:p w14:paraId="30099180" w14:textId="77777777" w:rsidR="00352539" w:rsidRDefault="00352539" w:rsidP="002A6003">
                        <w:pPr>
                          <w:pStyle w:val="a3"/>
                          <w:kinsoku w:val="0"/>
                          <w:overflowPunct w:val="0"/>
                          <w:rPr>
                            <w:sz w:val="24"/>
                            <w:szCs w:val="24"/>
                          </w:rPr>
                        </w:pPr>
                      </w:p>
                      <w:p w14:paraId="30099181" w14:textId="77777777" w:rsidR="00352539" w:rsidRDefault="00352539" w:rsidP="002A6003">
                        <w:pPr>
                          <w:pStyle w:val="a3"/>
                          <w:kinsoku w:val="0"/>
                          <w:overflowPunct w:val="0"/>
                          <w:rPr>
                            <w:sz w:val="24"/>
                            <w:szCs w:val="24"/>
                          </w:rPr>
                        </w:pPr>
                      </w:p>
                      <w:p w14:paraId="30099182" w14:textId="77777777" w:rsidR="00352539" w:rsidRDefault="00352539" w:rsidP="002A6003">
                        <w:pPr>
                          <w:pStyle w:val="a3"/>
                          <w:kinsoku w:val="0"/>
                          <w:overflowPunct w:val="0"/>
                          <w:rPr>
                            <w:sz w:val="24"/>
                            <w:szCs w:val="24"/>
                          </w:rPr>
                        </w:pPr>
                      </w:p>
                      <w:p w14:paraId="30099183" w14:textId="77777777" w:rsidR="00352539" w:rsidRDefault="00352539" w:rsidP="002A6003">
                        <w:pPr>
                          <w:pStyle w:val="a3"/>
                          <w:kinsoku w:val="0"/>
                          <w:overflowPunct w:val="0"/>
                          <w:rPr>
                            <w:sz w:val="24"/>
                            <w:szCs w:val="24"/>
                          </w:rPr>
                        </w:pPr>
                      </w:p>
                      <w:p w14:paraId="30099184" w14:textId="77777777" w:rsidR="00352539" w:rsidRDefault="00352539" w:rsidP="002A6003">
                        <w:pPr>
                          <w:pStyle w:val="a3"/>
                          <w:kinsoku w:val="0"/>
                          <w:overflowPunct w:val="0"/>
                          <w:rPr>
                            <w:sz w:val="24"/>
                            <w:szCs w:val="24"/>
                          </w:rPr>
                        </w:pPr>
                      </w:p>
                      <w:p w14:paraId="30099185" w14:textId="77777777" w:rsidR="00352539" w:rsidRDefault="00352539" w:rsidP="002A6003">
                        <w:pPr>
                          <w:pStyle w:val="a3"/>
                          <w:kinsoku w:val="0"/>
                          <w:overflowPunct w:val="0"/>
                          <w:rPr>
                            <w:sz w:val="24"/>
                            <w:szCs w:val="24"/>
                          </w:rPr>
                        </w:pPr>
                      </w:p>
                      <w:p w14:paraId="30099186" w14:textId="77777777" w:rsidR="00352539" w:rsidRDefault="00352539" w:rsidP="002A6003">
                        <w:pPr>
                          <w:pStyle w:val="a3"/>
                          <w:kinsoku w:val="0"/>
                          <w:overflowPunct w:val="0"/>
                          <w:rPr>
                            <w:sz w:val="24"/>
                            <w:szCs w:val="24"/>
                          </w:rPr>
                        </w:pPr>
                      </w:p>
                      <w:p w14:paraId="30099187" w14:textId="77777777" w:rsidR="00352539" w:rsidRDefault="00352539" w:rsidP="002A6003">
                        <w:pPr>
                          <w:pStyle w:val="a3"/>
                          <w:kinsoku w:val="0"/>
                          <w:overflowPunct w:val="0"/>
                          <w:rPr>
                            <w:sz w:val="24"/>
                            <w:szCs w:val="24"/>
                          </w:rPr>
                        </w:pPr>
                      </w:p>
                      <w:p w14:paraId="30099188" w14:textId="77777777" w:rsidR="00352539" w:rsidRDefault="00352539" w:rsidP="002A6003">
                        <w:pPr>
                          <w:pStyle w:val="a3"/>
                          <w:kinsoku w:val="0"/>
                          <w:overflowPunct w:val="0"/>
                          <w:rPr>
                            <w:sz w:val="24"/>
                            <w:szCs w:val="24"/>
                          </w:rPr>
                        </w:pPr>
                      </w:p>
                      <w:p w14:paraId="30099189" w14:textId="77777777" w:rsidR="00352539" w:rsidRDefault="00352539" w:rsidP="002A6003">
                        <w:pPr>
                          <w:pStyle w:val="a3"/>
                          <w:kinsoku w:val="0"/>
                          <w:overflowPunct w:val="0"/>
                          <w:rPr>
                            <w:sz w:val="24"/>
                            <w:szCs w:val="24"/>
                          </w:rPr>
                        </w:pPr>
                      </w:p>
                      <w:p w14:paraId="3009918A" w14:textId="77777777" w:rsidR="00352539" w:rsidRDefault="00352539" w:rsidP="002A6003">
                        <w:pPr>
                          <w:pStyle w:val="a3"/>
                          <w:kinsoku w:val="0"/>
                          <w:overflowPunct w:val="0"/>
                          <w:rPr>
                            <w:sz w:val="24"/>
                            <w:szCs w:val="24"/>
                          </w:rPr>
                        </w:pPr>
                      </w:p>
                      <w:p w14:paraId="3009918B" w14:textId="77777777" w:rsidR="00352539" w:rsidRDefault="00352539" w:rsidP="002A6003">
                        <w:pPr>
                          <w:pStyle w:val="a3"/>
                          <w:kinsoku w:val="0"/>
                          <w:overflowPunct w:val="0"/>
                          <w:rPr>
                            <w:sz w:val="24"/>
                            <w:szCs w:val="24"/>
                          </w:rPr>
                        </w:pPr>
                      </w:p>
                      <w:p w14:paraId="3009918C" w14:textId="77777777" w:rsidR="00352539" w:rsidRDefault="00352539" w:rsidP="002A6003">
                        <w:pPr>
                          <w:pStyle w:val="a3"/>
                          <w:kinsoku w:val="0"/>
                          <w:overflowPunct w:val="0"/>
                          <w:rPr>
                            <w:sz w:val="24"/>
                            <w:szCs w:val="24"/>
                          </w:rPr>
                        </w:pPr>
                      </w:p>
                      <w:p w14:paraId="3009918D" w14:textId="77777777" w:rsidR="00352539" w:rsidRDefault="00352539" w:rsidP="002A6003">
                        <w:pPr>
                          <w:pStyle w:val="a3"/>
                          <w:kinsoku w:val="0"/>
                          <w:overflowPunct w:val="0"/>
                          <w:rPr>
                            <w:sz w:val="24"/>
                            <w:szCs w:val="24"/>
                          </w:rPr>
                        </w:pPr>
                      </w:p>
                      <w:p w14:paraId="3009918E" w14:textId="77777777" w:rsidR="00352539" w:rsidRDefault="00352539" w:rsidP="002A6003">
                        <w:pPr>
                          <w:pStyle w:val="a3"/>
                          <w:kinsoku w:val="0"/>
                          <w:overflowPunct w:val="0"/>
                          <w:rPr>
                            <w:sz w:val="24"/>
                            <w:szCs w:val="24"/>
                          </w:rPr>
                        </w:pPr>
                      </w:p>
                      <w:p w14:paraId="3009918F" w14:textId="77777777" w:rsidR="00352539" w:rsidRDefault="00352539" w:rsidP="002A6003">
                        <w:pPr>
                          <w:pStyle w:val="a3"/>
                          <w:kinsoku w:val="0"/>
                          <w:overflowPunct w:val="0"/>
                          <w:rPr>
                            <w:sz w:val="24"/>
                            <w:szCs w:val="24"/>
                          </w:rPr>
                        </w:pPr>
                      </w:p>
                      <w:p w14:paraId="30099190" w14:textId="77777777" w:rsidR="00352539" w:rsidRDefault="00352539" w:rsidP="002A6003">
                        <w:pPr>
                          <w:pStyle w:val="a3"/>
                          <w:kinsoku w:val="0"/>
                          <w:overflowPunct w:val="0"/>
                          <w:rPr>
                            <w:sz w:val="24"/>
                            <w:szCs w:val="24"/>
                          </w:rPr>
                        </w:pPr>
                      </w:p>
                      <w:p w14:paraId="30099191" w14:textId="77777777" w:rsidR="00352539" w:rsidRDefault="00352539" w:rsidP="002A6003">
                        <w:pPr>
                          <w:pStyle w:val="a3"/>
                          <w:kinsoku w:val="0"/>
                          <w:overflowPunct w:val="0"/>
                          <w:rPr>
                            <w:sz w:val="24"/>
                            <w:szCs w:val="24"/>
                          </w:rPr>
                        </w:pPr>
                      </w:p>
                      <w:p w14:paraId="30099192" w14:textId="77777777" w:rsidR="00352539" w:rsidRDefault="00352539" w:rsidP="002A6003">
                        <w:pPr>
                          <w:pStyle w:val="a3"/>
                          <w:kinsoku w:val="0"/>
                          <w:overflowPunct w:val="0"/>
                          <w:rPr>
                            <w:sz w:val="24"/>
                            <w:szCs w:val="24"/>
                          </w:rPr>
                        </w:pPr>
                      </w:p>
                      <w:p w14:paraId="30099193" w14:textId="77777777" w:rsidR="00352539" w:rsidRDefault="00352539" w:rsidP="002A6003">
                        <w:pPr>
                          <w:pStyle w:val="a3"/>
                          <w:kinsoku w:val="0"/>
                          <w:overflowPunct w:val="0"/>
                          <w:rPr>
                            <w:sz w:val="24"/>
                            <w:szCs w:val="24"/>
                          </w:rPr>
                        </w:pPr>
                      </w:p>
                      <w:p w14:paraId="30099194" w14:textId="77777777" w:rsidR="00352539" w:rsidRDefault="00352539" w:rsidP="002A6003">
                        <w:pPr>
                          <w:pStyle w:val="a3"/>
                          <w:kinsoku w:val="0"/>
                          <w:overflowPunct w:val="0"/>
                          <w:rPr>
                            <w:sz w:val="24"/>
                            <w:szCs w:val="24"/>
                          </w:rPr>
                        </w:pPr>
                      </w:p>
                      <w:p w14:paraId="30099195" w14:textId="77777777" w:rsidR="00352539" w:rsidRDefault="00352539" w:rsidP="002A6003">
                        <w:pPr>
                          <w:pStyle w:val="a3"/>
                          <w:kinsoku w:val="0"/>
                          <w:overflowPunct w:val="0"/>
                          <w:rPr>
                            <w:sz w:val="24"/>
                            <w:szCs w:val="24"/>
                          </w:rPr>
                        </w:pPr>
                      </w:p>
                      <w:p w14:paraId="30099196" w14:textId="77777777" w:rsidR="00352539" w:rsidRDefault="00352539" w:rsidP="002A6003">
                        <w:pPr>
                          <w:pStyle w:val="a3"/>
                          <w:kinsoku w:val="0"/>
                          <w:overflowPunct w:val="0"/>
                          <w:spacing w:before="6"/>
                          <w:rPr>
                            <w:sz w:val="17"/>
                            <w:szCs w:val="17"/>
                          </w:rPr>
                        </w:pPr>
                      </w:p>
                      <w:p w14:paraId="30099197" w14:textId="77777777" w:rsidR="00352539" w:rsidRDefault="00352539" w:rsidP="002A6003">
                        <w:pPr>
                          <w:pStyle w:val="a3"/>
                          <w:kinsoku w:val="0"/>
                          <w:overflowPunct w:val="0"/>
                          <w:ind w:left="264"/>
                          <w:jc w:val="center"/>
                          <w:rPr>
                            <w:rFonts w:ascii="Microsoft Sans Serif" w:eastAsiaTheme="minorEastAsia" w:hAnsi="Microsoft Sans Serif" w:cs="Microsoft Sans Serif"/>
                          </w:rPr>
                        </w:pPr>
                        <w:r>
                          <w:rPr>
                            <w:rFonts w:ascii="Microsoft Sans Serif" w:eastAsiaTheme="minorEastAsia" w:hAnsi="Microsoft Sans Serif" w:cs="Microsoft Sans Serif"/>
                          </w:rPr>
                          <w:t xml:space="preserve"> </w:t>
                        </w:r>
                      </w:p>
                    </w:txbxContent>
                  </v:textbox>
                </v:shape>
                <w10:anchorlock/>
              </v:group>
            </w:pict>
          </mc:Fallback>
        </mc:AlternateContent>
      </w:r>
    </w:p>
    <w:p w14:paraId="30098994" w14:textId="77777777" w:rsidR="002A6003" w:rsidRPr="002A6003" w:rsidRDefault="002A6003" w:rsidP="002A6003">
      <w:pPr>
        <w:kinsoku w:val="0"/>
        <w:overflowPunct w:val="0"/>
        <w:autoSpaceDE w:val="0"/>
        <w:autoSpaceDN w:val="0"/>
        <w:adjustRightInd w:val="0"/>
        <w:spacing w:before="97"/>
        <w:ind w:left="914" w:right="914"/>
        <w:jc w:val="center"/>
        <w:rPr>
          <w:rFonts w:ascii="Times New Roman" w:eastAsia="宋体" w:hAnsi="Times New Roman" w:cs="宋体"/>
          <w:spacing w:val="-1"/>
          <w:kern w:val="0"/>
          <w:sz w:val="18"/>
          <w:szCs w:val="18"/>
        </w:rPr>
      </w:pPr>
      <w:bookmarkStart w:id="512" w:name="_bookmark405"/>
      <w:bookmarkEnd w:id="512"/>
      <w:r w:rsidRPr="002A6003">
        <w:rPr>
          <w:rFonts w:ascii="Times New Roman" w:eastAsia="宋体" w:hAnsi="Times New Roman" w:cs="宋体" w:hint="eastAsia"/>
          <w:kern w:val="0"/>
          <w:sz w:val="18"/>
          <w:szCs w:val="18"/>
        </w:rPr>
        <w:t xml:space="preserve">Figure 7-1 organization of functional units in </w:t>
      </w:r>
      <w:proofErr w:type="spellStart"/>
      <w:r w:rsidRPr="002A6003">
        <w:rPr>
          <w:rFonts w:ascii="Times New Roman" w:eastAsia="宋体" w:hAnsi="Times New Roman" w:cs="宋体" w:hint="eastAsia"/>
          <w:kern w:val="0"/>
          <w:sz w:val="18"/>
          <w:szCs w:val="18"/>
        </w:rPr>
        <w:t>loongson</w:t>
      </w:r>
      <w:proofErr w:type="spellEnd"/>
      <w:r w:rsidRPr="002A6003">
        <w:rPr>
          <w:rFonts w:ascii="Times New Roman" w:eastAsia="宋体" w:hAnsi="Times New Roman" w:cs="宋体" w:hint="eastAsia"/>
          <w:kern w:val="0"/>
          <w:sz w:val="18"/>
          <w:szCs w:val="18"/>
        </w:rPr>
        <w:t xml:space="preserve"> 3A1000 architecture</w:t>
      </w:r>
    </w:p>
    <w:p w14:paraId="30098995"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4"/>
          <w:szCs w:val="14"/>
        </w:rPr>
      </w:pPr>
    </w:p>
    <w:p w14:paraId="30098996"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Floating point queue can emit 1 instruction to FALU1 cell and 1 instruction to FALU2 cell per clock </w:t>
      </w:r>
      <w:proofErr w:type="spellStart"/>
      <w:proofErr w:type="gramStart"/>
      <w:r w:rsidRPr="002A6003">
        <w:rPr>
          <w:rFonts w:ascii="Times New Roman" w:eastAsia="宋体" w:hAnsi="Times New Roman" w:cs="宋体" w:hint="eastAsia"/>
          <w:spacing w:val="5"/>
          <w:kern w:val="0"/>
          <w:szCs w:val="21"/>
        </w:rPr>
        <w:t>cycle.The</w:t>
      </w:r>
      <w:proofErr w:type="spellEnd"/>
      <w:proofErr w:type="gramEnd"/>
      <w:r w:rsidRPr="002A6003">
        <w:rPr>
          <w:rFonts w:ascii="Times New Roman" w:eastAsia="宋体" w:hAnsi="Times New Roman" w:cs="宋体" w:hint="eastAsia"/>
          <w:spacing w:val="5"/>
          <w:kern w:val="0"/>
          <w:szCs w:val="21"/>
        </w:rPr>
        <w:t xml:space="preserve"> floating point register file provides three dedicated read ports for each FALU1 cell and one dedicated write port for each FALU1 cell.</w:t>
      </w:r>
    </w:p>
    <w:p w14:paraId="3009899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6"/>
          <w:szCs w:val="16"/>
        </w:rPr>
      </w:pPr>
    </w:p>
    <w:p w14:paraId="30098998" w14:textId="77777777" w:rsidR="002A6003" w:rsidRPr="002A6003" w:rsidRDefault="002A6003" w:rsidP="002A6003">
      <w:pPr>
        <w:numPr>
          <w:ilvl w:val="1"/>
          <w:numId w:val="5"/>
        </w:numPr>
        <w:tabs>
          <w:tab w:val="left" w:pos="2259"/>
        </w:tabs>
        <w:kinsoku w:val="0"/>
        <w:overflowPunct w:val="0"/>
        <w:autoSpaceDE w:val="0"/>
        <w:autoSpaceDN w:val="0"/>
        <w:adjustRightInd w:val="0"/>
        <w:spacing w:before="1"/>
        <w:jc w:val="left"/>
        <w:outlineLvl w:val="2"/>
        <w:rPr>
          <w:rFonts w:ascii="Times New Roman" w:eastAsia="宋体" w:hAnsi="Times New Roman" w:cs="黑体"/>
          <w:spacing w:val="-21"/>
          <w:kern w:val="0"/>
          <w:sz w:val="32"/>
          <w:szCs w:val="32"/>
        </w:rPr>
      </w:pPr>
      <w:bookmarkStart w:id="513" w:name="7.2_FPU寄存器"/>
      <w:bookmarkStart w:id="514" w:name="_bookmark406"/>
      <w:bookmarkStart w:id="515" w:name="_Toc41148072"/>
      <w:bookmarkStart w:id="516" w:name="_Toc41294603"/>
      <w:bookmarkEnd w:id="513"/>
      <w:bookmarkEnd w:id="514"/>
      <w:r w:rsidRPr="002A6003">
        <w:rPr>
          <w:rFonts w:ascii="Times New Roman" w:eastAsia="宋体" w:hAnsi="Times New Roman" w:cs="黑体"/>
          <w:kern w:val="0"/>
          <w:sz w:val="32"/>
          <w:szCs w:val="32"/>
        </w:rPr>
        <w:t>FPU register</w:t>
      </w:r>
      <w:bookmarkEnd w:id="515"/>
      <w:bookmarkEnd w:id="516"/>
    </w:p>
    <w:p w14:paraId="30098999"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99A"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This section describes the FPU register group and their data organization </w:t>
      </w:r>
      <w:proofErr w:type="spellStart"/>
      <w:proofErr w:type="gramStart"/>
      <w:r w:rsidRPr="002A6003">
        <w:rPr>
          <w:rFonts w:ascii="Times New Roman" w:eastAsia="宋体" w:hAnsi="Times New Roman" w:cs="宋体" w:hint="eastAsia"/>
          <w:spacing w:val="5"/>
          <w:kern w:val="0"/>
          <w:szCs w:val="21"/>
        </w:rPr>
        <w:t>structure.The</w:t>
      </w:r>
      <w:proofErr w:type="spellEnd"/>
      <w:proofErr w:type="gramEnd"/>
      <w:r w:rsidRPr="002A6003">
        <w:rPr>
          <w:rFonts w:ascii="Times New Roman" w:eastAsia="宋体" w:hAnsi="Times New Roman" w:cs="宋体" w:hint="eastAsia"/>
          <w:spacing w:val="5"/>
          <w:kern w:val="0"/>
          <w:szCs w:val="21"/>
        </w:rPr>
        <w:t xml:space="preserv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3A1000's FPU register is compatible with the MIPS64's FPU register.</w:t>
      </w:r>
      <w:r w:rsidRPr="002A6003">
        <w:rPr>
          <w:rFonts w:ascii="Times New Roman" w:eastAsia="宋体" w:hAnsi="Times New Roman" w:cs="宋体"/>
          <w:spacing w:val="5"/>
          <w:kern w:val="0"/>
          <w:szCs w:val="21"/>
        </w:rPr>
        <w:t xml:space="preserve"> The FPU register of MIPS64 includes a </w:t>
      </w:r>
      <w:proofErr w:type="gramStart"/>
      <w:r w:rsidRPr="002A6003">
        <w:rPr>
          <w:rFonts w:ascii="Times New Roman" w:eastAsia="宋体" w:hAnsi="Times New Roman" w:cs="宋体"/>
          <w:spacing w:val="5"/>
          <w:kern w:val="0"/>
          <w:szCs w:val="21"/>
        </w:rPr>
        <w:t>floating point</w:t>
      </w:r>
      <w:proofErr w:type="gramEnd"/>
      <w:r w:rsidRPr="002A6003">
        <w:rPr>
          <w:rFonts w:ascii="Times New Roman" w:eastAsia="宋体" w:hAnsi="Times New Roman" w:cs="宋体"/>
          <w:spacing w:val="5"/>
          <w:kern w:val="0"/>
          <w:szCs w:val="21"/>
        </w:rPr>
        <w:t xml:space="preserve"> register and a floating point control register. </w:t>
      </w:r>
      <w:r w:rsidRPr="002A6003">
        <w:rPr>
          <w:rFonts w:ascii="Times New Roman" w:eastAsia="宋体" w:hAnsi="Times New Roman" w:cs="宋体" w:hint="eastAsia"/>
          <w:spacing w:val="5"/>
          <w:kern w:val="0"/>
          <w:szCs w:val="21"/>
        </w:rPr>
        <w:t>Floating point control registers include FIR (no. 1), FCSR (no. 31), FCCR (no. 25), FEXR (no. 26), FENR</w:t>
      </w:r>
    </w:p>
    <w:p w14:paraId="3009899B"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lastRenderedPageBreak/>
        <w:t>(28th) etc.</w:t>
      </w:r>
    </w:p>
    <w:p w14:paraId="3009899C"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30"/>
          <w:szCs w:val="30"/>
        </w:rPr>
      </w:pPr>
    </w:p>
    <w:p w14:paraId="3009899D" w14:textId="77777777" w:rsidR="002A6003" w:rsidRPr="002A6003" w:rsidRDefault="002A6003" w:rsidP="002A6003">
      <w:pPr>
        <w:numPr>
          <w:ilvl w:val="2"/>
          <w:numId w:val="4"/>
        </w:numPr>
        <w:tabs>
          <w:tab w:val="left" w:pos="2439"/>
        </w:tabs>
        <w:kinsoku w:val="0"/>
        <w:overflowPunct w:val="0"/>
        <w:autoSpaceDE w:val="0"/>
        <w:autoSpaceDN w:val="0"/>
        <w:adjustRightInd w:val="0"/>
        <w:spacing w:before="1"/>
        <w:jc w:val="left"/>
        <w:outlineLvl w:val="7"/>
        <w:rPr>
          <w:rFonts w:ascii="Times New Roman" w:eastAsia="宋体" w:hAnsi="Times New Roman" w:cs="黑体"/>
          <w:spacing w:val="-1"/>
          <w:kern w:val="0"/>
          <w:sz w:val="28"/>
          <w:szCs w:val="28"/>
        </w:rPr>
      </w:pPr>
      <w:bookmarkStart w:id="517" w:name="7.2.1_浮点寄存器"/>
      <w:bookmarkStart w:id="518" w:name="_bookmark407"/>
      <w:bookmarkEnd w:id="517"/>
      <w:bookmarkEnd w:id="518"/>
      <w:r w:rsidRPr="002A6003">
        <w:rPr>
          <w:rFonts w:ascii="Times New Roman" w:eastAsia="宋体" w:hAnsi="Times New Roman" w:cs="黑体" w:hint="eastAsia"/>
          <w:spacing w:val="-1"/>
          <w:kern w:val="0"/>
          <w:sz w:val="28"/>
          <w:szCs w:val="28"/>
        </w:rPr>
        <w:t>Floating point register</w:t>
      </w:r>
    </w:p>
    <w:p w14:paraId="3009899E"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24"/>
          <w:szCs w:val="24"/>
        </w:rPr>
      </w:pPr>
    </w:p>
    <w:p w14:paraId="3009899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w:t>
      </w:r>
      <w:proofErr w:type="gramStart"/>
      <w:r w:rsidRPr="002A6003">
        <w:rPr>
          <w:rFonts w:ascii="Times New Roman" w:eastAsia="宋体" w:hAnsi="Times New Roman" w:cs="宋体" w:hint="eastAsia"/>
          <w:spacing w:val="5"/>
          <w:kern w:val="0"/>
          <w:szCs w:val="21"/>
        </w:rPr>
        <w:t>floating point</w:t>
      </w:r>
      <w:proofErr w:type="gramEnd"/>
      <w:r w:rsidRPr="002A6003">
        <w:rPr>
          <w:rFonts w:ascii="Times New Roman" w:eastAsia="宋体" w:hAnsi="Times New Roman" w:cs="宋体" w:hint="eastAsia"/>
          <w:spacing w:val="5"/>
          <w:kern w:val="0"/>
          <w:szCs w:val="21"/>
        </w:rPr>
        <w:t xml:space="preserve"> register of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3A1000 follows the usage of R10000, which is slightly different from MIPS64.Mail in Status control</w:t>
      </w:r>
    </w:p>
    <w:p w14:paraId="300989A0" w14:textId="77777777" w:rsidR="002A6003" w:rsidRPr="002A6003" w:rsidRDefault="002A6003" w:rsidP="002A6003">
      <w:pPr>
        <w:kinsoku w:val="0"/>
        <w:overflowPunct w:val="0"/>
        <w:autoSpaceDE w:val="0"/>
        <w:autoSpaceDN w:val="0"/>
        <w:adjustRightInd w:val="0"/>
        <w:ind w:left="1334" w:right="914"/>
        <w:jc w:val="center"/>
        <w:rPr>
          <w:rFonts w:ascii="Times New Roman" w:eastAsia="宋体" w:hAnsi="Times New Roman" w:cs="宋体"/>
          <w:kern w:val="0"/>
          <w:szCs w:val="21"/>
        </w:rPr>
        <w:sectPr w:rsidR="002A6003" w:rsidRPr="002A6003">
          <w:pgSz w:w="11910" w:h="16840"/>
          <w:pgMar w:top="1220" w:right="0" w:bottom="1280" w:left="0" w:header="467" w:footer="1084" w:gutter="0"/>
          <w:cols w:space="720"/>
          <w:noEndnote/>
        </w:sectPr>
      </w:pPr>
    </w:p>
    <w:p w14:paraId="300989A1"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8"/>
          <w:szCs w:val="18"/>
        </w:rPr>
      </w:pPr>
    </w:p>
    <w:p w14:paraId="300989A2"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the FR bit of the memory is 1, there are 32 64-bit floating point registers, as shown in the figure </w:t>
      </w:r>
      <w:proofErr w:type="spellStart"/>
      <w:proofErr w:type="gramStart"/>
      <w:r w:rsidRPr="002A6003">
        <w:rPr>
          <w:rFonts w:ascii="Times New Roman" w:eastAsia="宋体" w:hAnsi="Times New Roman" w:cs="宋体" w:hint="eastAsia"/>
          <w:spacing w:val="5"/>
          <w:kern w:val="0"/>
          <w:szCs w:val="21"/>
        </w:rPr>
        <w:t>below.In</w:t>
      </w:r>
      <w:proofErr w:type="spellEnd"/>
      <w:proofErr w:type="gramEnd"/>
      <w:r w:rsidRPr="002A6003">
        <w:rPr>
          <w:rFonts w:ascii="Times New Roman" w:eastAsia="宋体" w:hAnsi="Times New Roman" w:cs="宋体" w:hint="eastAsia"/>
          <w:spacing w:val="5"/>
          <w:kern w:val="0"/>
          <w:szCs w:val="21"/>
        </w:rPr>
        <w:t xml:space="preserve"> the Status control register</w:t>
      </w:r>
    </w:p>
    <w:p w14:paraId="300989A3"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A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With FR bit 0, R10000 has only 16 32-bit or 64-bit floating point registers, while MIPS64 has 32 32-bit registers</w:t>
      </w:r>
    </w:p>
    <w:p w14:paraId="300989A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9A6"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Bit floating point registers or 16 </w:t>
      </w:r>
      <w:proofErr w:type="gramStart"/>
      <w:r w:rsidRPr="002A6003">
        <w:rPr>
          <w:rFonts w:ascii="Times New Roman" w:eastAsia="宋体" w:hAnsi="Times New Roman" w:cs="宋体" w:hint="eastAsia"/>
          <w:spacing w:val="5"/>
          <w:kern w:val="0"/>
          <w:szCs w:val="21"/>
        </w:rPr>
        <w:t>64 bit floating point</w:t>
      </w:r>
      <w:proofErr w:type="gramEnd"/>
      <w:r w:rsidRPr="002A6003">
        <w:rPr>
          <w:rFonts w:ascii="Times New Roman" w:eastAsia="宋体" w:hAnsi="Times New Roman" w:cs="宋体" w:hint="eastAsia"/>
          <w:spacing w:val="5"/>
          <w:kern w:val="0"/>
          <w:szCs w:val="21"/>
        </w:rPr>
        <w:t xml:space="preserve"> registers.</w:t>
      </w:r>
    </w:p>
    <w:p w14:paraId="300989A7"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7"/>
          <w:szCs w:val="7"/>
        </w:rPr>
      </w:pPr>
    </w:p>
    <w:tbl>
      <w:tblPr>
        <w:tblW w:w="0" w:type="auto"/>
        <w:tblInd w:w="1792" w:type="dxa"/>
        <w:tblLayout w:type="fixed"/>
        <w:tblCellMar>
          <w:left w:w="0" w:type="dxa"/>
          <w:right w:w="0" w:type="dxa"/>
        </w:tblCellMar>
        <w:tblLook w:val="0000" w:firstRow="0" w:lastRow="0" w:firstColumn="0" w:lastColumn="0" w:noHBand="0" w:noVBand="0"/>
      </w:tblPr>
      <w:tblGrid>
        <w:gridCol w:w="108"/>
        <w:gridCol w:w="4099"/>
        <w:gridCol w:w="4099"/>
        <w:gridCol w:w="108"/>
      </w:tblGrid>
      <w:tr w:rsidR="002A6003" w:rsidRPr="002A6003" w14:paraId="300989B0" w14:textId="77777777" w:rsidTr="00AD241B">
        <w:trPr>
          <w:trHeight w:val="839"/>
        </w:trPr>
        <w:tc>
          <w:tcPr>
            <w:tcW w:w="108" w:type="dxa"/>
            <w:tcBorders>
              <w:top w:val="single" w:sz="4" w:space="0" w:color="000000"/>
              <w:left w:val="single" w:sz="4" w:space="0" w:color="000000"/>
              <w:bottom w:val="none" w:sz="6" w:space="0" w:color="auto"/>
              <w:right w:val="none" w:sz="6" w:space="0" w:color="auto"/>
            </w:tcBorders>
          </w:tcPr>
          <w:p w14:paraId="300989A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4" w:space="0" w:color="000000"/>
              <w:left w:val="none" w:sz="6" w:space="0" w:color="auto"/>
              <w:bottom w:val="single" w:sz="12" w:space="0" w:color="000000"/>
              <w:right w:val="none" w:sz="6" w:space="0" w:color="auto"/>
            </w:tcBorders>
          </w:tcPr>
          <w:p w14:paraId="300989A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9A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9AB" w14:textId="77777777" w:rsidR="002A6003" w:rsidRPr="002A6003" w:rsidRDefault="002A6003" w:rsidP="002A6003">
            <w:pPr>
              <w:tabs>
                <w:tab w:val="left" w:pos="3815"/>
              </w:tabs>
              <w:kinsoku w:val="0"/>
              <w:overflowPunct w:val="0"/>
              <w:autoSpaceDE w:val="0"/>
              <w:autoSpaceDN w:val="0"/>
              <w:adjustRightInd w:val="0"/>
              <w:ind w:left="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630</w:t>
            </w:r>
            <w:r w:rsidRPr="002A6003">
              <w:rPr>
                <w:rFonts w:ascii="Times New Roman" w:eastAsia="宋体" w:hAnsi="Times New Roman" w:cs="Arial"/>
                <w:kern w:val="0"/>
                <w:sz w:val="18"/>
                <w:szCs w:val="18"/>
              </w:rPr>
              <w:tab/>
            </w:r>
          </w:p>
        </w:tc>
        <w:tc>
          <w:tcPr>
            <w:tcW w:w="4099" w:type="dxa"/>
            <w:tcBorders>
              <w:top w:val="single" w:sz="4" w:space="0" w:color="000000"/>
              <w:left w:val="none" w:sz="6" w:space="0" w:color="auto"/>
              <w:bottom w:val="single" w:sz="12" w:space="0" w:color="000000"/>
              <w:right w:val="none" w:sz="6" w:space="0" w:color="auto"/>
            </w:tcBorders>
          </w:tcPr>
          <w:p w14:paraId="300989A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9A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9AE" w14:textId="77777777" w:rsidR="002A6003" w:rsidRPr="002A6003" w:rsidRDefault="002A6003" w:rsidP="002A6003">
            <w:pPr>
              <w:tabs>
                <w:tab w:val="left" w:pos="3909"/>
              </w:tabs>
              <w:kinsoku w:val="0"/>
              <w:overflowPunct w:val="0"/>
              <w:autoSpaceDE w:val="0"/>
              <w:autoSpaceDN w:val="0"/>
              <w:adjustRightInd w:val="0"/>
              <w:spacing w:before="1"/>
              <w:ind w:left="15"/>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630</w:t>
            </w:r>
            <w:r w:rsidRPr="002A6003">
              <w:rPr>
                <w:rFonts w:ascii="Times New Roman" w:eastAsia="宋体" w:hAnsi="Times New Roman" w:cs="Arial"/>
                <w:kern w:val="0"/>
                <w:sz w:val="18"/>
                <w:szCs w:val="18"/>
              </w:rPr>
              <w:tab/>
            </w:r>
          </w:p>
        </w:tc>
        <w:tc>
          <w:tcPr>
            <w:tcW w:w="108" w:type="dxa"/>
            <w:tcBorders>
              <w:top w:val="single" w:sz="4" w:space="0" w:color="000000"/>
              <w:left w:val="none" w:sz="6" w:space="0" w:color="auto"/>
              <w:bottom w:val="none" w:sz="6" w:space="0" w:color="auto"/>
              <w:right w:val="single" w:sz="4" w:space="0" w:color="000000"/>
            </w:tcBorders>
          </w:tcPr>
          <w:p w14:paraId="300989A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B5" w14:textId="77777777" w:rsidTr="00AD241B">
        <w:trPr>
          <w:trHeight w:val="421"/>
        </w:trPr>
        <w:tc>
          <w:tcPr>
            <w:tcW w:w="108" w:type="dxa"/>
            <w:tcBorders>
              <w:top w:val="none" w:sz="6" w:space="0" w:color="auto"/>
              <w:left w:val="single" w:sz="4" w:space="0" w:color="000000"/>
              <w:bottom w:val="none" w:sz="6" w:space="0" w:color="auto"/>
              <w:right w:val="single" w:sz="12" w:space="0" w:color="000000"/>
            </w:tcBorders>
          </w:tcPr>
          <w:p w14:paraId="300989B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B2" w14:textId="77777777" w:rsidR="002A6003" w:rsidRPr="002A6003" w:rsidRDefault="002A6003" w:rsidP="002A6003">
            <w:pPr>
              <w:kinsoku w:val="0"/>
              <w:overflowPunct w:val="0"/>
              <w:autoSpaceDE w:val="0"/>
              <w:autoSpaceDN w:val="0"/>
              <w:adjustRightInd w:val="0"/>
              <w:spacing w:before="121"/>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w:t>
            </w:r>
          </w:p>
        </w:tc>
        <w:tc>
          <w:tcPr>
            <w:tcW w:w="4099" w:type="dxa"/>
            <w:tcBorders>
              <w:top w:val="single" w:sz="12" w:space="0" w:color="000000"/>
              <w:left w:val="single" w:sz="12" w:space="0" w:color="000000"/>
              <w:bottom w:val="single" w:sz="12" w:space="0" w:color="000000"/>
              <w:right w:val="single" w:sz="12" w:space="0" w:color="000000"/>
            </w:tcBorders>
          </w:tcPr>
          <w:p w14:paraId="300989B3" w14:textId="77777777" w:rsidR="002A6003" w:rsidRPr="002A6003" w:rsidRDefault="002A6003" w:rsidP="002A6003">
            <w:pPr>
              <w:kinsoku w:val="0"/>
              <w:overflowPunct w:val="0"/>
              <w:autoSpaceDE w:val="0"/>
              <w:autoSpaceDN w:val="0"/>
              <w:adjustRightInd w:val="0"/>
              <w:spacing w:before="121"/>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f0</w:t>
            </w:r>
          </w:p>
        </w:tc>
        <w:tc>
          <w:tcPr>
            <w:tcW w:w="108" w:type="dxa"/>
            <w:tcBorders>
              <w:top w:val="none" w:sz="6" w:space="0" w:color="auto"/>
              <w:left w:val="single" w:sz="12" w:space="0" w:color="000000"/>
              <w:bottom w:val="none" w:sz="6" w:space="0" w:color="auto"/>
              <w:right w:val="single" w:sz="4" w:space="0" w:color="000000"/>
            </w:tcBorders>
          </w:tcPr>
          <w:p w14:paraId="300989B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BA" w14:textId="77777777" w:rsidTr="00AD241B">
        <w:trPr>
          <w:trHeight w:val="418"/>
        </w:trPr>
        <w:tc>
          <w:tcPr>
            <w:tcW w:w="108" w:type="dxa"/>
            <w:tcBorders>
              <w:top w:val="none" w:sz="6" w:space="0" w:color="auto"/>
              <w:left w:val="single" w:sz="4" w:space="0" w:color="000000"/>
              <w:bottom w:val="none" w:sz="6" w:space="0" w:color="auto"/>
              <w:right w:val="single" w:sz="12" w:space="0" w:color="000000"/>
            </w:tcBorders>
          </w:tcPr>
          <w:p w14:paraId="300989B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B7" w14:textId="77777777" w:rsidR="002A6003" w:rsidRPr="002A6003" w:rsidRDefault="002A6003" w:rsidP="002A6003">
            <w:pPr>
              <w:kinsoku w:val="0"/>
              <w:overflowPunct w:val="0"/>
              <w:autoSpaceDE w:val="0"/>
              <w:autoSpaceDN w:val="0"/>
              <w:adjustRightInd w:val="0"/>
              <w:spacing w:before="118"/>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f3</w:t>
            </w:r>
          </w:p>
        </w:tc>
        <w:tc>
          <w:tcPr>
            <w:tcW w:w="4099" w:type="dxa"/>
            <w:tcBorders>
              <w:top w:val="single" w:sz="12" w:space="0" w:color="000000"/>
              <w:left w:val="single" w:sz="12" w:space="0" w:color="000000"/>
              <w:bottom w:val="single" w:sz="12" w:space="0" w:color="000000"/>
              <w:right w:val="single" w:sz="12" w:space="0" w:color="000000"/>
            </w:tcBorders>
          </w:tcPr>
          <w:p w14:paraId="300989B8" w14:textId="77777777" w:rsidR="002A6003" w:rsidRPr="002A6003" w:rsidRDefault="002A6003" w:rsidP="002A6003">
            <w:pPr>
              <w:kinsoku w:val="0"/>
              <w:overflowPunct w:val="0"/>
              <w:autoSpaceDE w:val="0"/>
              <w:autoSpaceDN w:val="0"/>
              <w:adjustRightInd w:val="0"/>
              <w:spacing w:before="118"/>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f2</w:t>
            </w:r>
          </w:p>
        </w:tc>
        <w:tc>
          <w:tcPr>
            <w:tcW w:w="108" w:type="dxa"/>
            <w:tcBorders>
              <w:top w:val="none" w:sz="6" w:space="0" w:color="auto"/>
              <w:left w:val="single" w:sz="12" w:space="0" w:color="000000"/>
              <w:bottom w:val="none" w:sz="6" w:space="0" w:color="auto"/>
              <w:right w:val="single" w:sz="4" w:space="0" w:color="000000"/>
            </w:tcBorders>
          </w:tcPr>
          <w:p w14:paraId="300989B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BF" w14:textId="77777777" w:rsidTr="00AD241B">
        <w:trPr>
          <w:trHeight w:val="421"/>
        </w:trPr>
        <w:tc>
          <w:tcPr>
            <w:tcW w:w="108" w:type="dxa"/>
            <w:tcBorders>
              <w:top w:val="none" w:sz="6" w:space="0" w:color="auto"/>
              <w:left w:val="single" w:sz="4" w:space="0" w:color="000000"/>
              <w:bottom w:val="none" w:sz="6" w:space="0" w:color="auto"/>
              <w:right w:val="single" w:sz="12" w:space="0" w:color="000000"/>
            </w:tcBorders>
          </w:tcPr>
          <w:p w14:paraId="300989B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BC" w14:textId="77777777" w:rsidR="002A6003" w:rsidRPr="002A6003" w:rsidRDefault="002A6003" w:rsidP="002A6003">
            <w:pPr>
              <w:kinsoku w:val="0"/>
              <w:overflowPunct w:val="0"/>
              <w:autoSpaceDE w:val="0"/>
              <w:autoSpaceDN w:val="0"/>
              <w:adjustRightInd w:val="0"/>
              <w:spacing w:before="121"/>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f5</w:t>
            </w:r>
          </w:p>
        </w:tc>
        <w:tc>
          <w:tcPr>
            <w:tcW w:w="4099" w:type="dxa"/>
            <w:tcBorders>
              <w:top w:val="single" w:sz="12" w:space="0" w:color="000000"/>
              <w:left w:val="single" w:sz="12" w:space="0" w:color="000000"/>
              <w:bottom w:val="single" w:sz="12" w:space="0" w:color="000000"/>
              <w:right w:val="single" w:sz="12" w:space="0" w:color="000000"/>
            </w:tcBorders>
          </w:tcPr>
          <w:p w14:paraId="300989BD" w14:textId="77777777" w:rsidR="002A6003" w:rsidRPr="002A6003" w:rsidRDefault="002A6003" w:rsidP="002A6003">
            <w:pPr>
              <w:kinsoku w:val="0"/>
              <w:overflowPunct w:val="0"/>
              <w:autoSpaceDE w:val="0"/>
              <w:autoSpaceDN w:val="0"/>
              <w:adjustRightInd w:val="0"/>
              <w:spacing w:before="121"/>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f4</w:t>
            </w:r>
          </w:p>
        </w:tc>
        <w:tc>
          <w:tcPr>
            <w:tcW w:w="108" w:type="dxa"/>
            <w:tcBorders>
              <w:top w:val="none" w:sz="6" w:space="0" w:color="auto"/>
              <w:left w:val="single" w:sz="12" w:space="0" w:color="000000"/>
              <w:bottom w:val="none" w:sz="6" w:space="0" w:color="auto"/>
              <w:right w:val="single" w:sz="4" w:space="0" w:color="000000"/>
            </w:tcBorders>
          </w:tcPr>
          <w:p w14:paraId="300989B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C4" w14:textId="77777777" w:rsidTr="00AD241B">
        <w:trPr>
          <w:trHeight w:val="418"/>
        </w:trPr>
        <w:tc>
          <w:tcPr>
            <w:tcW w:w="108" w:type="dxa"/>
            <w:tcBorders>
              <w:top w:val="none" w:sz="6" w:space="0" w:color="auto"/>
              <w:left w:val="single" w:sz="4" w:space="0" w:color="000000"/>
              <w:bottom w:val="none" w:sz="6" w:space="0" w:color="auto"/>
              <w:right w:val="single" w:sz="12" w:space="0" w:color="000000"/>
            </w:tcBorders>
          </w:tcPr>
          <w:p w14:paraId="300989C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C1" w14:textId="77777777" w:rsidR="002A6003" w:rsidRPr="002A6003" w:rsidRDefault="002A6003" w:rsidP="002A6003">
            <w:pPr>
              <w:kinsoku w:val="0"/>
              <w:overflowPunct w:val="0"/>
              <w:autoSpaceDE w:val="0"/>
              <w:autoSpaceDN w:val="0"/>
              <w:adjustRightInd w:val="0"/>
              <w:spacing w:before="118"/>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f7</w:t>
            </w:r>
          </w:p>
        </w:tc>
        <w:tc>
          <w:tcPr>
            <w:tcW w:w="4099" w:type="dxa"/>
            <w:tcBorders>
              <w:top w:val="single" w:sz="12" w:space="0" w:color="000000"/>
              <w:left w:val="single" w:sz="12" w:space="0" w:color="000000"/>
              <w:bottom w:val="single" w:sz="12" w:space="0" w:color="000000"/>
              <w:right w:val="single" w:sz="12" w:space="0" w:color="000000"/>
            </w:tcBorders>
          </w:tcPr>
          <w:p w14:paraId="300989C2" w14:textId="77777777" w:rsidR="002A6003" w:rsidRPr="002A6003" w:rsidRDefault="002A6003" w:rsidP="002A6003">
            <w:pPr>
              <w:kinsoku w:val="0"/>
              <w:overflowPunct w:val="0"/>
              <w:autoSpaceDE w:val="0"/>
              <w:autoSpaceDN w:val="0"/>
              <w:adjustRightInd w:val="0"/>
              <w:spacing w:before="118"/>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f6</w:t>
            </w:r>
          </w:p>
        </w:tc>
        <w:tc>
          <w:tcPr>
            <w:tcW w:w="108" w:type="dxa"/>
            <w:tcBorders>
              <w:top w:val="none" w:sz="6" w:space="0" w:color="auto"/>
              <w:left w:val="single" w:sz="12" w:space="0" w:color="000000"/>
              <w:bottom w:val="none" w:sz="6" w:space="0" w:color="auto"/>
              <w:right w:val="single" w:sz="4" w:space="0" w:color="000000"/>
            </w:tcBorders>
          </w:tcPr>
          <w:p w14:paraId="300989C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C9" w14:textId="77777777" w:rsidTr="00AD241B">
        <w:trPr>
          <w:trHeight w:val="421"/>
        </w:trPr>
        <w:tc>
          <w:tcPr>
            <w:tcW w:w="108" w:type="dxa"/>
            <w:tcBorders>
              <w:top w:val="none" w:sz="6" w:space="0" w:color="auto"/>
              <w:left w:val="single" w:sz="4" w:space="0" w:color="000000"/>
              <w:bottom w:val="none" w:sz="6" w:space="0" w:color="auto"/>
              <w:right w:val="single" w:sz="12" w:space="0" w:color="000000"/>
            </w:tcBorders>
          </w:tcPr>
          <w:p w14:paraId="300989C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C6" w14:textId="77777777" w:rsidR="002A6003" w:rsidRPr="002A6003" w:rsidRDefault="002A6003" w:rsidP="002A6003">
            <w:pPr>
              <w:kinsoku w:val="0"/>
              <w:overflowPunct w:val="0"/>
              <w:autoSpaceDE w:val="0"/>
              <w:autoSpaceDN w:val="0"/>
              <w:adjustRightInd w:val="0"/>
              <w:spacing w:before="121"/>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f9</w:t>
            </w:r>
          </w:p>
        </w:tc>
        <w:tc>
          <w:tcPr>
            <w:tcW w:w="4099" w:type="dxa"/>
            <w:tcBorders>
              <w:top w:val="single" w:sz="12" w:space="0" w:color="000000"/>
              <w:left w:val="single" w:sz="12" w:space="0" w:color="000000"/>
              <w:bottom w:val="single" w:sz="12" w:space="0" w:color="000000"/>
              <w:right w:val="single" w:sz="12" w:space="0" w:color="000000"/>
            </w:tcBorders>
          </w:tcPr>
          <w:p w14:paraId="300989C7" w14:textId="77777777" w:rsidR="002A6003" w:rsidRPr="002A6003" w:rsidRDefault="002A6003" w:rsidP="002A6003">
            <w:pPr>
              <w:kinsoku w:val="0"/>
              <w:overflowPunct w:val="0"/>
              <w:autoSpaceDE w:val="0"/>
              <w:autoSpaceDN w:val="0"/>
              <w:adjustRightInd w:val="0"/>
              <w:spacing w:before="121"/>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f8</w:t>
            </w:r>
          </w:p>
        </w:tc>
        <w:tc>
          <w:tcPr>
            <w:tcW w:w="108" w:type="dxa"/>
            <w:tcBorders>
              <w:top w:val="none" w:sz="6" w:space="0" w:color="auto"/>
              <w:left w:val="single" w:sz="12" w:space="0" w:color="000000"/>
              <w:bottom w:val="none" w:sz="6" w:space="0" w:color="auto"/>
              <w:right w:val="single" w:sz="4" w:space="0" w:color="000000"/>
            </w:tcBorders>
          </w:tcPr>
          <w:p w14:paraId="300989C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CE" w14:textId="77777777" w:rsidTr="00AD241B">
        <w:trPr>
          <w:trHeight w:val="418"/>
        </w:trPr>
        <w:tc>
          <w:tcPr>
            <w:tcW w:w="108" w:type="dxa"/>
            <w:tcBorders>
              <w:top w:val="none" w:sz="6" w:space="0" w:color="auto"/>
              <w:left w:val="single" w:sz="4" w:space="0" w:color="000000"/>
              <w:bottom w:val="none" w:sz="6" w:space="0" w:color="auto"/>
              <w:right w:val="single" w:sz="12" w:space="0" w:color="000000"/>
            </w:tcBorders>
          </w:tcPr>
          <w:p w14:paraId="300989C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CB" w14:textId="77777777" w:rsidR="002A6003" w:rsidRPr="002A6003" w:rsidRDefault="002A6003" w:rsidP="002A6003">
            <w:pPr>
              <w:kinsoku w:val="0"/>
              <w:overflowPunct w:val="0"/>
              <w:autoSpaceDE w:val="0"/>
              <w:autoSpaceDN w:val="0"/>
              <w:adjustRightInd w:val="0"/>
              <w:spacing w:before="118"/>
              <w:ind w:left="1883" w:right="188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f11</w:t>
            </w:r>
          </w:p>
        </w:tc>
        <w:tc>
          <w:tcPr>
            <w:tcW w:w="4099" w:type="dxa"/>
            <w:tcBorders>
              <w:top w:val="single" w:sz="12" w:space="0" w:color="000000"/>
              <w:left w:val="single" w:sz="12" w:space="0" w:color="000000"/>
              <w:bottom w:val="single" w:sz="12" w:space="0" w:color="000000"/>
              <w:right w:val="single" w:sz="12" w:space="0" w:color="000000"/>
            </w:tcBorders>
          </w:tcPr>
          <w:p w14:paraId="300989CC" w14:textId="77777777" w:rsidR="002A6003" w:rsidRPr="002A6003" w:rsidRDefault="002A6003" w:rsidP="002A6003">
            <w:pPr>
              <w:kinsoku w:val="0"/>
              <w:overflowPunct w:val="0"/>
              <w:autoSpaceDE w:val="0"/>
              <w:autoSpaceDN w:val="0"/>
              <w:adjustRightInd w:val="0"/>
              <w:spacing w:before="118"/>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f10</w:t>
            </w:r>
          </w:p>
        </w:tc>
        <w:tc>
          <w:tcPr>
            <w:tcW w:w="108" w:type="dxa"/>
            <w:tcBorders>
              <w:top w:val="none" w:sz="6" w:space="0" w:color="auto"/>
              <w:left w:val="single" w:sz="12" w:space="0" w:color="000000"/>
              <w:bottom w:val="none" w:sz="6" w:space="0" w:color="auto"/>
              <w:right w:val="single" w:sz="4" w:space="0" w:color="000000"/>
            </w:tcBorders>
          </w:tcPr>
          <w:p w14:paraId="300989C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D3" w14:textId="77777777" w:rsidTr="00AD241B">
        <w:trPr>
          <w:trHeight w:val="421"/>
        </w:trPr>
        <w:tc>
          <w:tcPr>
            <w:tcW w:w="108" w:type="dxa"/>
            <w:tcBorders>
              <w:top w:val="none" w:sz="6" w:space="0" w:color="auto"/>
              <w:left w:val="single" w:sz="4" w:space="0" w:color="000000"/>
              <w:bottom w:val="none" w:sz="6" w:space="0" w:color="auto"/>
              <w:right w:val="single" w:sz="12" w:space="0" w:color="000000"/>
            </w:tcBorders>
          </w:tcPr>
          <w:p w14:paraId="300989C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D0" w14:textId="77777777" w:rsidR="002A6003" w:rsidRPr="002A6003" w:rsidRDefault="002A6003" w:rsidP="002A6003">
            <w:pPr>
              <w:kinsoku w:val="0"/>
              <w:overflowPunct w:val="0"/>
              <w:autoSpaceDE w:val="0"/>
              <w:autoSpaceDN w:val="0"/>
              <w:adjustRightInd w:val="0"/>
              <w:spacing w:before="121"/>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f13</w:t>
            </w:r>
          </w:p>
        </w:tc>
        <w:tc>
          <w:tcPr>
            <w:tcW w:w="4099" w:type="dxa"/>
            <w:tcBorders>
              <w:top w:val="single" w:sz="12" w:space="0" w:color="000000"/>
              <w:left w:val="single" w:sz="12" w:space="0" w:color="000000"/>
              <w:bottom w:val="single" w:sz="12" w:space="0" w:color="000000"/>
              <w:right w:val="single" w:sz="12" w:space="0" w:color="000000"/>
            </w:tcBorders>
          </w:tcPr>
          <w:p w14:paraId="300989D1" w14:textId="77777777" w:rsidR="002A6003" w:rsidRPr="002A6003" w:rsidRDefault="002A6003" w:rsidP="002A6003">
            <w:pPr>
              <w:kinsoku w:val="0"/>
              <w:overflowPunct w:val="0"/>
              <w:autoSpaceDE w:val="0"/>
              <w:autoSpaceDN w:val="0"/>
              <w:adjustRightInd w:val="0"/>
              <w:spacing w:before="121"/>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F12.</w:t>
            </w:r>
          </w:p>
        </w:tc>
        <w:tc>
          <w:tcPr>
            <w:tcW w:w="108" w:type="dxa"/>
            <w:tcBorders>
              <w:top w:val="none" w:sz="6" w:space="0" w:color="auto"/>
              <w:left w:val="single" w:sz="12" w:space="0" w:color="000000"/>
              <w:bottom w:val="none" w:sz="6" w:space="0" w:color="auto"/>
              <w:right w:val="single" w:sz="4" w:space="0" w:color="000000"/>
            </w:tcBorders>
          </w:tcPr>
          <w:p w14:paraId="300989D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D8" w14:textId="77777777" w:rsidTr="00AD241B">
        <w:trPr>
          <w:trHeight w:val="418"/>
        </w:trPr>
        <w:tc>
          <w:tcPr>
            <w:tcW w:w="108" w:type="dxa"/>
            <w:tcBorders>
              <w:top w:val="none" w:sz="6" w:space="0" w:color="auto"/>
              <w:left w:val="single" w:sz="4" w:space="0" w:color="000000"/>
              <w:bottom w:val="none" w:sz="6" w:space="0" w:color="auto"/>
              <w:right w:val="single" w:sz="12" w:space="0" w:color="000000"/>
            </w:tcBorders>
          </w:tcPr>
          <w:p w14:paraId="300989D4"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D5" w14:textId="77777777" w:rsidR="002A6003" w:rsidRPr="002A6003" w:rsidRDefault="002A6003" w:rsidP="002A6003">
            <w:pPr>
              <w:kinsoku w:val="0"/>
              <w:overflowPunct w:val="0"/>
              <w:autoSpaceDE w:val="0"/>
              <w:autoSpaceDN w:val="0"/>
              <w:adjustRightInd w:val="0"/>
              <w:spacing w:before="118"/>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f15</w:t>
            </w:r>
          </w:p>
        </w:tc>
        <w:tc>
          <w:tcPr>
            <w:tcW w:w="4099" w:type="dxa"/>
            <w:tcBorders>
              <w:top w:val="single" w:sz="12" w:space="0" w:color="000000"/>
              <w:left w:val="single" w:sz="12" w:space="0" w:color="000000"/>
              <w:bottom w:val="single" w:sz="12" w:space="0" w:color="000000"/>
              <w:right w:val="single" w:sz="12" w:space="0" w:color="000000"/>
            </w:tcBorders>
          </w:tcPr>
          <w:p w14:paraId="300989D6" w14:textId="77777777" w:rsidR="002A6003" w:rsidRPr="002A6003" w:rsidRDefault="002A6003" w:rsidP="002A6003">
            <w:pPr>
              <w:kinsoku w:val="0"/>
              <w:overflowPunct w:val="0"/>
              <w:autoSpaceDE w:val="0"/>
              <w:autoSpaceDN w:val="0"/>
              <w:adjustRightInd w:val="0"/>
              <w:spacing w:before="118"/>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f14</w:t>
            </w:r>
          </w:p>
        </w:tc>
        <w:tc>
          <w:tcPr>
            <w:tcW w:w="108" w:type="dxa"/>
            <w:tcBorders>
              <w:top w:val="none" w:sz="6" w:space="0" w:color="auto"/>
              <w:left w:val="single" w:sz="12" w:space="0" w:color="000000"/>
              <w:bottom w:val="none" w:sz="6" w:space="0" w:color="auto"/>
              <w:right w:val="single" w:sz="4" w:space="0" w:color="000000"/>
            </w:tcBorders>
          </w:tcPr>
          <w:p w14:paraId="300989D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DD" w14:textId="77777777" w:rsidTr="00AD241B">
        <w:trPr>
          <w:trHeight w:val="421"/>
        </w:trPr>
        <w:tc>
          <w:tcPr>
            <w:tcW w:w="108" w:type="dxa"/>
            <w:tcBorders>
              <w:top w:val="none" w:sz="6" w:space="0" w:color="auto"/>
              <w:left w:val="single" w:sz="4" w:space="0" w:color="000000"/>
              <w:bottom w:val="none" w:sz="6" w:space="0" w:color="auto"/>
              <w:right w:val="single" w:sz="12" w:space="0" w:color="000000"/>
            </w:tcBorders>
          </w:tcPr>
          <w:p w14:paraId="300989D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DA" w14:textId="77777777" w:rsidR="002A6003" w:rsidRPr="002A6003" w:rsidRDefault="002A6003" w:rsidP="000954D2">
            <w:pPr>
              <w:kinsoku w:val="0"/>
              <w:overflowPunct w:val="0"/>
              <w:autoSpaceDE w:val="0"/>
              <w:autoSpaceDN w:val="0"/>
              <w:adjustRightInd w:val="0"/>
              <w:spacing w:before="121"/>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F-17 thunder</w:t>
            </w:r>
          </w:p>
        </w:tc>
        <w:tc>
          <w:tcPr>
            <w:tcW w:w="4099" w:type="dxa"/>
            <w:tcBorders>
              <w:top w:val="single" w:sz="12" w:space="0" w:color="000000"/>
              <w:left w:val="single" w:sz="12" w:space="0" w:color="000000"/>
              <w:bottom w:val="single" w:sz="12" w:space="0" w:color="000000"/>
              <w:right w:val="single" w:sz="12" w:space="0" w:color="000000"/>
            </w:tcBorders>
          </w:tcPr>
          <w:p w14:paraId="300989DB" w14:textId="77777777" w:rsidR="002A6003" w:rsidRPr="002A6003" w:rsidRDefault="002A6003" w:rsidP="002A6003">
            <w:pPr>
              <w:kinsoku w:val="0"/>
              <w:overflowPunct w:val="0"/>
              <w:autoSpaceDE w:val="0"/>
              <w:autoSpaceDN w:val="0"/>
              <w:adjustRightInd w:val="0"/>
              <w:spacing w:before="121"/>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f16</w:t>
            </w:r>
          </w:p>
        </w:tc>
        <w:tc>
          <w:tcPr>
            <w:tcW w:w="108" w:type="dxa"/>
            <w:tcBorders>
              <w:top w:val="none" w:sz="6" w:space="0" w:color="auto"/>
              <w:left w:val="single" w:sz="12" w:space="0" w:color="000000"/>
              <w:bottom w:val="none" w:sz="6" w:space="0" w:color="auto"/>
              <w:right w:val="single" w:sz="4" w:space="0" w:color="000000"/>
            </w:tcBorders>
          </w:tcPr>
          <w:p w14:paraId="300989D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E2" w14:textId="77777777" w:rsidTr="00AD241B">
        <w:trPr>
          <w:trHeight w:val="418"/>
        </w:trPr>
        <w:tc>
          <w:tcPr>
            <w:tcW w:w="108" w:type="dxa"/>
            <w:tcBorders>
              <w:top w:val="none" w:sz="6" w:space="0" w:color="auto"/>
              <w:left w:val="single" w:sz="4" w:space="0" w:color="000000"/>
              <w:bottom w:val="none" w:sz="6" w:space="0" w:color="auto"/>
              <w:right w:val="single" w:sz="12" w:space="0" w:color="000000"/>
            </w:tcBorders>
          </w:tcPr>
          <w:p w14:paraId="300989DE"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DF" w14:textId="77777777" w:rsidR="002A6003" w:rsidRPr="002A6003" w:rsidRDefault="002A6003" w:rsidP="002A6003">
            <w:pPr>
              <w:kinsoku w:val="0"/>
              <w:overflowPunct w:val="0"/>
              <w:autoSpaceDE w:val="0"/>
              <w:autoSpaceDN w:val="0"/>
              <w:adjustRightInd w:val="0"/>
              <w:spacing w:before="118"/>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f19</w:t>
            </w:r>
          </w:p>
        </w:tc>
        <w:tc>
          <w:tcPr>
            <w:tcW w:w="4099" w:type="dxa"/>
            <w:tcBorders>
              <w:top w:val="single" w:sz="12" w:space="0" w:color="000000"/>
              <w:left w:val="single" w:sz="12" w:space="0" w:color="000000"/>
              <w:bottom w:val="single" w:sz="12" w:space="0" w:color="000000"/>
              <w:right w:val="single" w:sz="12" w:space="0" w:color="000000"/>
            </w:tcBorders>
          </w:tcPr>
          <w:p w14:paraId="300989E0" w14:textId="77777777" w:rsidR="002A6003" w:rsidRPr="002A6003" w:rsidRDefault="002A6003" w:rsidP="002A6003">
            <w:pPr>
              <w:kinsoku w:val="0"/>
              <w:overflowPunct w:val="0"/>
              <w:autoSpaceDE w:val="0"/>
              <w:autoSpaceDN w:val="0"/>
              <w:adjustRightInd w:val="0"/>
              <w:spacing w:before="118"/>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f-18s</w:t>
            </w:r>
          </w:p>
        </w:tc>
        <w:tc>
          <w:tcPr>
            <w:tcW w:w="108" w:type="dxa"/>
            <w:tcBorders>
              <w:top w:val="none" w:sz="6" w:space="0" w:color="auto"/>
              <w:left w:val="single" w:sz="12" w:space="0" w:color="000000"/>
              <w:bottom w:val="none" w:sz="6" w:space="0" w:color="auto"/>
              <w:right w:val="single" w:sz="4" w:space="0" w:color="000000"/>
            </w:tcBorders>
          </w:tcPr>
          <w:p w14:paraId="300989E1"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E7" w14:textId="77777777" w:rsidTr="00AD241B">
        <w:trPr>
          <w:trHeight w:val="421"/>
        </w:trPr>
        <w:tc>
          <w:tcPr>
            <w:tcW w:w="108" w:type="dxa"/>
            <w:tcBorders>
              <w:top w:val="none" w:sz="6" w:space="0" w:color="auto"/>
              <w:left w:val="single" w:sz="4" w:space="0" w:color="000000"/>
              <w:bottom w:val="none" w:sz="6" w:space="0" w:color="auto"/>
              <w:right w:val="single" w:sz="12" w:space="0" w:color="000000"/>
            </w:tcBorders>
          </w:tcPr>
          <w:p w14:paraId="300989E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E4" w14:textId="77777777" w:rsidR="002A6003" w:rsidRPr="002A6003" w:rsidRDefault="002A6003" w:rsidP="002A6003">
            <w:pPr>
              <w:kinsoku w:val="0"/>
              <w:overflowPunct w:val="0"/>
              <w:autoSpaceDE w:val="0"/>
              <w:autoSpaceDN w:val="0"/>
              <w:adjustRightInd w:val="0"/>
              <w:spacing w:before="121"/>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f21</w:t>
            </w:r>
          </w:p>
        </w:tc>
        <w:tc>
          <w:tcPr>
            <w:tcW w:w="4099" w:type="dxa"/>
            <w:tcBorders>
              <w:top w:val="single" w:sz="12" w:space="0" w:color="000000"/>
              <w:left w:val="single" w:sz="12" w:space="0" w:color="000000"/>
              <w:bottom w:val="single" w:sz="12" w:space="0" w:color="000000"/>
              <w:right w:val="single" w:sz="12" w:space="0" w:color="000000"/>
            </w:tcBorders>
          </w:tcPr>
          <w:p w14:paraId="300989E5" w14:textId="77777777" w:rsidR="002A6003" w:rsidRPr="002A6003" w:rsidRDefault="002A6003" w:rsidP="002A6003">
            <w:pPr>
              <w:kinsoku w:val="0"/>
              <w:overflowPunct w:val="0"/>
              <w:autoSpaceDE w:val="0"/>
              <w:autoSpaceDN w:val="0"/>
              <w:adjustRightInd w:val="0"/>
              <w:spacing w:before="121"/>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f20</w:t>
            </w:r>
          </w:p>
        </w:tc>
        <w:tc>
          <w:tcPr>
            <w:tcW w:w="108" w:type="dxa"/>
            <w:tcBorders>
              <w:top w:val="none" w:sz="6" w:space="0" w:color="auto"/>
              <w:left w:val="single" w:sz="12" w:space="0" w:color="000000"/>
              <w:bottom w:val="none" w:sz="6" w:space="0" w:color="auto"/>
              <w:right w:val="single" w:sz="4" w:space="0" w:color="000000"/>
            </w:tcBorders>
          </w:tcPr>
          <w:p w14:paraId="300989E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EC" w14:textId="77777777" w:rsidTr="00AD241B">
        <w:trPr>
          <w:trHeight w:val="418"/>
        </w:trPr>
        <w:tc>
          <w:tcPr>
            <w:tcW w:w="108" w:type="dxa"/>
            <w:tcBorders>
              <w:top w:val="none" w:sz="6" w:space="0" w:color="auto"/>
              <w:left w:val="single" w:sz="4" w:space="0" w:color="000000"/>
              <w:bottom w:val="none" w:sz="6" w:space="0" w:color="auto"/>
              <w:right w:val="single" w:sz="12" w:space="0" w:color="000000"/>
            </w:tcBorders>
          </w:tcPr>
          <w:p w14:paraId="300989E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E9" w14:textId="77777777" w:rsidR="002A6003" w:rsidRPr="002A6003" w:rsidRDefault="002A6003" w:rsidP="002A6003">
            <w:pPr>
              <w:kinsoku w:val="0"/>
              <w:overflowPunct w:val="0"/>
              <w:autoSpaceDE w:val="0"/>
              <w:autoSpaceDN w:val="0"/>
              <w:adjustRightInd w:val="0"/>
              <w:spacing w:before="118"/>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moviemaker</w:t>
            </w:r>
          </w:p>
        </w:tc>
        <w:tc>
          <w:tcPr>
            <w:tcW w:w="4099" w:type="dxa"/>
            <w:tcBorders>
              <w:top w:val="single" w:sz="12" w:space="0" w:color="000000"/>
              <w:left w:val="single" w:sz="12" w:space="0" w:color="000000"/>
              <w:bottom w:val="single" w:sz="12" w:space="0" w:color="000000"/>
              <w:right w:val="single" w:sz="12" w:space="0" w:color="000000"/>
            </w:tcBorders>
          </w:tcPr>
          <w:p w14:paraId="300989EA" w14:textId="77777777" w:rsidR="002A6003" w:rsidRPr="002A6003" w:rsidRDefault="002A6003" w:rsidP="002A6003">
            <w:pPr>
              <w:kinsoku w:val="0"/>
              <w:overflowPunct w:val="0"/>
              <w:autoSpaceDE w:val="0"/>
              <w:autoSpaceDN w:val="0"/>
              <w:adjustRightInd w:val="0"/>
              <w:spacing w:before="118"/>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making</w:t>
            </w:r>
          </w:p>
        </w:tc>
        <w:tc>
          <w:tcPr>
            <w:tcW w:w="108" w:type="dxa"/>
            <w:tcBorders>
              <w:top w:val="none" w:sz="6" w:space="0" w:color="auto"/>
              <w:left w:val="single" w:sz="12" w:space="0" w:color="000000"/>
              <w:bottom w:val="none" w:sz="6" w:space="0" w:color="auto"/>
              <w:right w:val="single" w:sz="4" w:space="0" w:color="000000"/>
            </w:tcBorders>
          </w:tcPr>
          <w:p w14:paraId="300989EB"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F1" w14:textId="77777777" w:rsidTr="00AD241B">
        <w:trPr>
          <w:trHeight w:val="421"/>
        </w:trPr>
        <w:tc>
          <w:tcPr>
            <w:tcW w:w="108" w:type="dxa"/>
            <w:tcBorders>
              <w:top w:val="none" w:sz="6" w:space="0" w:color="auto"/>
              <w:left w:val="single" w:sz="4" w:space="0" w:color="000000"/>
              <w:bottom w:val="none" w:sz="6" w:space="0" w:color="auto"/>
              <w:right w:val="single" w:sz="12" w:space="0" w:color="000000"/>
            </w:tcBorders>
          </w:tcPr>
          <w:p w14:paraId="300989ED"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EE" w14:textId="77777777" w:rsidR="002A6003" w:rsidRPr="002A6003" w:rsidRDefault="002A6003" w:rsidP="002A6003">
            <w:pPr>
              <w:kinsoku w:val="0"/>
              <w:overflowPunct w:val="0"/>
              <w:autoSpaceDE w:val="0"/>
              <w:autoSpaceDN w:val="0"/>
              <w:adjustRightInd w:val="0"/>
              <w:spacing w:before="121"/>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f25</w:t>
            </w:r>
          </w:p>
        </w:tc>
        <w:tc>
          <w:tcPr>
            <w:tcW w:w="4099" w:type="dxa"/>
            <w:tcBorders>
              <w:top w:val="single" w:sz="12" w:space="0" w:color="000000"/>
              <w:left w:val="single" w:sz="12" w:space="0" w:color="000000"/>
              <w:bottom w:val="single" w:sz="12" w:space="0" w:color="000000"/>
              <w:right w:val="single" w:sz="12" w:space="0" w:color="000000"/>
            </w:tcBorders>
          </w:tcPr>
          <w:p w14:paraId="300989EF" w14:textId="77777777" w:rsidR="002A6003" w:rsidRPr="002A6003" w:rsidRDefault="002A6003" w:rsidP="002A6003">
            <w:pPr>
              <w:kinsoku w:val="0"/>
              <w:overflowPunct w:val="0"/>
              <w:autoSpaceDE w:val="0"/>
              <w:autoSpaceDN w:val="0"/>
              <w:adjustRightInd w:val="0"/>
              <w:spacing w:before="121"/>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F24,</w:t>
            </w:r>
          </w:p>
        </w:tc>
        <w:tc>
          <w:tcPr>
            <w:tcW w:w="108" w:type="dxa"/>
            <w:tcBorders>
              <w:top w:val="none" w:sz="6" w:space="0" w:color="auto"/>
              <w:left w:val="single" w:sz="12" w:space="0" w:color="000000"/>
              <w:bottom w:val="none" w:sz="6" w:space="0" w:color="auto"/>
              <w:right w:val="single" w:sz="4" w:space="0" w:color="000000"/>
            </w:tcBorders>
          </w:tcPr>
          <w:p w14:paraId="300989F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F6" w14:textId="77777777" w:rsidTr="00AD241B">
        <w:trPr>
          <w:trHeight w:val="418"/>
        </w:trPr>
        <w:tc>
          <w:tcPr>
            <w:tcW w:w="108" w:type="dxa"/>
            <w:tcBorders>
              <w:top w:val="none" w:sz="6" w:space="0" w:color="auto"/>
              <w:left w:val="single" w:sz="4" w:space="0" w:color="000000"/>
              <w:bottom w:val="none" w:sz="6" w:space="0" w:color="auto"/>
              <w:right w:val="single" w:sz="12" w:space="0" w:color="000000"/>
            </w:tcBorders>
          </w:tcPr>
          <w:p w14:paraId="300989F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F3" w14:textId="77777777" w:rsidR="002A6003" w:rsidRPr="002A6003" w:rsidRDefault="002A6003" w:rsidP="002A6003">
            <w:pPr>
              <w:kinsoku w:val="0"/>
              <w:overflowPunct w:val="0"/>
              <w:autoSpaceDE w:val="0"/>
              <w:autoSpaceDN w:val="0"/>
              <w:adjustRightInd w:val="0"/>
              <w:spacing w:before="118"/>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f27</w:t>
            </w:r>
          </w:p>
        </w:tc>
        <w:tc>
          <w:tcPr>
            <w:tcW w:w="4099" w:type="dxa"/>
            <w:tcBorders>
              <w:top w:val="single" w:sz="12" w:space="0" w:color="000000"/>
              <w:left w:val="single" w:sz="12" w:space="0" w:color="000000"/>
              <w:bottom w:val="single" w:sz="12" w:space="0" w:color="000000"/>
              <w:right w:val="single" w:sz="12" w:space="0" w:color="000000"/>
            </w:tcBorders>
          </w:tcPr>
          <w:p w14:paraId="300989F4" w14:textId="77777777" w:rsidR="002A6003" w:rsidRPr="002A6003" w:rsidRDefault="002A6003" w:rsidP="002A6003">
            <w:pPr>
              <w:kinsoku w:val="0"/>
              <w:overflowPunct w:val="0"/>
              <w:autoSpaceDE w:val="0"/>
              <w:autoSpaceDN w:val="0"/>
              <w:adjustRightInd w:val="0"/>
              <w:spacing w:before="118"/>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f26</w:t>
            </w:r>
          </w:p>
        </w:tc>
        <w:tc>
          <w:tcPr>
            <w:tcW w:w="108" w:type="dxa"/>
            <w:tcBorders>
              <w:top w:val="none" w:sz="6" w:space="0" w:color="auto"/>
              <w:left w:val="single" w:sz="12" w:space="0" w:color="000000"/>
              <w:bottom w:val="none" w:sz="6" w:space="0" w:color="auto"/>
              <w:right w:val="single" w:sz="4" w:space="0" w:color="000000"/>
            </w:tcBorders>
          </w:tcPr>
          <w:p w14:paraId="300989F5"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9FB" w14:textId="77777777" w:rsidTr="00AD241B">
        <w:trPr>
          <w:trHeight w:val="421"/>
        </w:trPr>
        <w:tc>
          <w:tcPr>
            <w:tcW w:w="108" w:type="dxa"/>
            <w:tcBorders>
              <w:top w:val="none" w:sz="6" w:space="0" w:color="auto"/>
              <w:left w:val="single" w:sz="4" w:space="0" w:color="000000"/>
              <w:bottom w:val="none" w:sz="6" w:space="0" w:color="auto"/>
              <w:right w:val="single" w:sz="12" w:space="0" w:color="000000"/>
            </w:tcBorders>
          </w:tcPr>
          <w:p w14:paraId="300989F7"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single" w:sz="12" w:space="0" w:color="000000"/>
              <w:right w:val="single" w:sz="12" w:space="0" w:color="000000"/>
            </w:tcBorders>
          </w:tcPr>
          <w:p w14:paraId="300989F8" w14:textId="77777777" w:rsidR="002A6003" w:rsidRPr="002A6003" w:rsidRDefault="002A6003" w:rsidP="002A6003">
            <w:pPr>
              <w:kinsoku w:val="0"/>
              <w:overflowPunct w:val="0"/>
              <w:autoSpaceDE w:val="0"/>
              <w:autoSpaceDN w:val="0"/>
              <w:adjustRightInd w:val="0"/>
              <w:spacing w:before="121"/>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f29</w:t>
            </w:r>
          </w:p>
        </w:tc>
        <w:tc>
          <w:tcPr>
            <w:tcW w:w="4099" w:type="dxa"/>
            <w:tcBorders>
              <w:top w:val="single" w:sz="12" w:space="0" w:color="000000"/>
              <w:left w:val="single" w:sz="12" w:space="0" w:color="000000"/>
              <w:bottom w:val="single" w:sz="12" w:space="0" w:color="000000"/>
              <w:right w:val="single" w:sz="12" w:space="0" w:color="000000"/>
            </w:tcBorders>
          </w:tcPr>
          <w:p w14:paraId="300989F9" w14:textId="77777777" w:rsidR="002A6003" w:rsidRPr="002A6003" w:rsidRDefault="002A6003" w:rsidP="002A6003">
            <w:pPr>
              <w:kinsoku w:val="0"/>
              <w:overflowPunct w:val="0"/>
              <w:autoSpaceDE w:val="0"/>
              <w:autoSpaceDN w:val="0"/>
              <w:adjustRightInd w:val="0"/>
              <w:spacing w:before="121"/>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f28</w:t>
            </w:r>
          </w:p>
        </w:tc>
        <w:tc>
          <w:tcPr>
            <w:tcW w:w="108" w:type="dxa"/>
            <w:tcBorders>
              <w:top w:val="none" w:sz="6" w:space="0" w:color="auto"/>
              <w:left w:val="single" w:sz="12" w:space="0" w:color="000000"/>
              <w:bottom w:val="none" w:sz="6" w:space="0" w:color="auto"/>
              <w:right w:val="single" w:sz="4" w:space="0" w:color="000000"/>
            </w:tcBorders>
          </w:tcPr>
          <w:p w14:paraId="300989F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A00" w14:textId="77777777" w:rsidTr="00AD241B">
        <w:trPr>
          <w:trHeight w:val="417"/>
        </w:trPr>
        <w:tc>
          <w:tcPr>
            <w:tcW w:w="108" w:type="dxa"/>
            <w:tcBorders>
              <w:top w:val="none" w:sz="6" w:space="0" w:color="auto"/>
              <w:left w:val="single" w:sz="4" w:space="0" w:color="000000"/>
              <w:bottom w:val="single" w:sz="4" w:space="0" w:color="000000"/>
              <w:right w:val="single" w:sz="12" w:space="0" w:color="000000"/>
            </w:tcBorders>
          </w:tcPr>
          <w:p w14:paraId="300989FC"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4099" w:type="dxa"/>
            <w:tcBorders>
              <w:top w:val="single" w:sz="12" w:space="0" w:color="000000"/>
              <w:left w:val="single" w:sz="12" w:space="0" w:color="000000"/>
              <w:bottom w:val="thickThinMediumGap" w:sz="6" w:space="0" w:color="000000"/>
              <w:right w:val="single" w:sz="12" w:space="0" w:color="000000"/>
            </w:tcBorders>
          </w:tcPr>
          <w:p w14:paraId="300989FD" w14:textId="77777777" w:rsidR="002A6003" w:rsidRPr="002A6003" w:rsidRDefault="002A6003" w:rsidP="002A6003">
            <w:pPr>
              <w:kinsoku w:val="0"/>
              <w:overflowPunct w:val="0"/>
              <w:autoSpaceDE w:val="0"/>
              <w:autoSpaceDN w:val="0"/>
              <w:adjustRightInd w:val="0"/>
              <w:spacing w:before="118"/>
              <w:ind w:left="1889" w:right="187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f31</w:t>
            </w:r>
          </w:p>
        </w:tc>
        <w:tc>
          <w:tcPr>
            <w:tcW w:w="4099" w:type="dxa"/>
            <w:tcBorders>
              <w:top w:val="single" w:sz="12" w:space="0" w:color="000000"/>
              <w:left w:val="single" w:sz="12" w:space="0" w:color="000000"/>
              <w:bottom w:val="thickThinMediumGap" w:sz="6" w:space="0" w:color="000000"/>
              <w:right w:val="single" w:sz="12" w:space="0" w:color="000000"/>
            </w:tcBorders>
          </w:tcPr>
          <w:p w14:paraId="300989FE" w14:textId="77777777" w:rsidR="002A6003" w:rsidRPr="002A6003" w:rsidRDefault="002A6003" w:rsidP="002A6003">
            <w:pPr>
              <w:kinsoku w:val="0"/>
              <w:overflowPunct w:val="0"/>
              <w:autoSpaceDE w:val="0"/>
              <w:autoSpaceDN w:val="0"/>
              <w:adjustRightInd w:val="0"/>
              <w:spacing w:before="118"/>
              <w:ind w:left="1889" w:right="18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f30</w:t>
            </w:r>
          </w:p>
        </w:tc>
        <w:tc>
          <w:tcPr>
            <w:tcW w:w="108" w:type="dxa"/>
            <w:tcBorders>
              <w:top w:val="none" w:sz="6" w:space="0" w:color="auto"/>
              <w:left w:val="single" w:sz="12" w:space="0" w:color="000000"/>
              <w:bottom w:val="single" w:sz="4" w:space="0" w:color="000000"/>
              <w:right w:val="single" w:sz="4" w:space="0" w:color="000000"/>
            </w:tcBorders>
          </w:tcPr>
          <w:p w14:paraId="300989F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bl>
    <w:p w14:paraId="30098A01" w14:textId="77777777" w:rsidR="002A6003" w:rsidRPr="002A6003" w:rsidRDefault="002A6003" w:rsidP="002A6003">
      <w:pPr>
        <w:kinsoku w:val="0"/>
        <w:overflowPunct w:val="0"/>
        <w:autoSpaceDE w:val="0"/>
        <w:autoSpaceDN w:val="0"/>
        <w:adjustRightInd w:val="0"/>
        <w:spacing w:before="114"/>
        <w:ind w:left="916" w:right="914"/>
        <w:jc w:val="center"/>
        <w:rPr>
          <w:rFonts w:ascii="Times New Roman" w:eastAsia="宋体" w:hAnsi="Times New Roman" w:cs="宋体"/>
          <w:kern w:val="0"/>
          <w:sz w:val="18"/>
          <w:szCs w:val="18"/>
        </w:rPr>
      </w:pPr>
      <w:bookmarkStart w:id="519" w:name="_bookmark408"/>
      <w:bookmarkEnd w:id="519"/>
      <w:r w:rsidRPr="002A6003">
        <w:rPr>
          <w:rFonts w:ascii="Times New Roman" w:eastAsia="宋体" w:hAnsi="Times New Roman" w:cs="宋体" w:hint="eastAsia"/>
          <w:kern w:val="0"/>
          <w:sz w:val="18"/>
          <w:szCs w:val="18"/>
        </w:rPr>
        <w:t>Figure 7-2 floating point register format</w:t>
      </w:r>
    </w:p>
    <w:p w14:paraId="30098A0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0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04"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25"/>
          <w:szCs w:val="25"/>
        </w:rPr>
      </w:pPr>
    </w:p>
    <w:p w14:paraId="30098A05" w14:textId="77777777" w:rsidR="002A6003" w:rsidRPr="002A6003" w:rsidRDefault="002A6003" w:rsidP="002A6003">
      <w:pPr>
        <w:numPr>
          <w:ilvl w:val="2"/>
          <w:numId w:val="4"/>
        </w:numPr>
        <w:tabs>
          <w:tab w:val="left" w:pos="2439"/>
        </w:tabs>
        <w:kinsoku w:val="0"/>
        <w:overflowPunct w:val="0"/>
        <w:autoSpaceDE w:val="0"/>
        <w:autoSpaceDN w:val="0"/>
        <w:adjustRightInd w:val="0"/>
        <w:jc w:val="left"/>
        <w:outlineLvl w:val="7"/>
        <w:rPr>
          <w:rFonts w:ascii="Times New Roman" w:eastAsia="宋体" w:hAnsi="Times New Roman" w:cs="黑体"/>
          <w:kern w:val="0"/>
          <w:sz w:val="28"/>
          <w:szCs w:val="28"/>
        </w:rPr>
      </w:pPr>
      <w:bookmarkStart w:id="520" w:name="7.2.2_FIR寄存器（CP1，0）"/>
      <w:bookmarkStart w:id="521" w:name="_bookmark409"/>
      <w:bookmarkEnd w:id="520"/>
      <w:bookmarkEnd w:id="521"/>
      <w:r w:rsidRPr="002A6003">
        <w:rPr>
          <w:rFonts w:ascii="Times New Roman" w:eastAsia="宋体" w:hAnsi="Times New Roman" w:cs="黑体"/>
          <w:kern w:val="0"/>
          <w:sz w:val="28"/>
          <w:szCs w:val="28"/>
        </w:rPr>
        <w:t>FIR register (CP1, 0)</w:t>
      </w:r>
    </w:p>
    <w:p w14:paraId="30098A06"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8A0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FIR is a 32-bit read-only register, which contains floating point unit functions, such as processor ID, revision version number and other information. </w:t>
      </w:r>
      <w:r w:rsidRPr="002A6003">
        <w:rPr>
          <w:rFonts w:ascii="Times New Roman" w:eastAsia="宋体" w:hAnsi="Times New Roman" w:cs="宋体" w:hint="eastAsia"/>
          <w:spacing w:val="5"/>
          <w:kern w:val="0"/>
          <w:szCs w:val="21"/>
        </w:rPr>
        <w:t xml:space="preserve">The FIR in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3A1000 has an initial value of 0x00770501.</w:t>
      </w:r>
    </w:p>
    <w:p w14:paraId="30098A08" w14:textId="77777777" w:rsidR="002A6003" w:rsidRPr="002A6003" w:rsidRDefault="008F322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kern w:val="0"/>
          <w:sz w:val="24"/>
          <w:szCs w:val="24"/>
        </w:rPr>
      </w:pPr>
      <w:hyperlink w:anchor="bookmark410" w:history="1">
        <w:r w:rsidR="002A6003" w:rsidRPr="002A6003">
          <w:rPr>
            <w:rFonts w:ascii="Times New Roman" w:eastAsia="宋体" w:hAnsi="Times New Roman" w:cs="宋体" w:hint="eastAsia"/>
            <w:spacing w:val="5"/>
            <w:kern w:val="0"/>
            <w:szCs w:val="21"/>
          </w:rPr>
          <w:t>Figure 7-3 shows the format of the FIR register, and table 7-1 describes the domain of the register.</w:t>
        </w:r>
      </w:hyperlink>
      <w:hyperlink w:anchor="bookmark411" w:history="1"/>
    </w:p>
    <w:p w14:paraId="30098A09" w14:textId="77777777" w:rsidR="002A6003" w:rsidRPr="002A6003" w:rsidRDefault="002A6003" w:rsidP="002A6003">
      <w:pPr>
        <w:kinsoku w:val="0"/>
        <w:overflowPunct w:val="0"/>
        <w:autoSpaceDE w:val="0"/>
        <w:autoSpaceDN w:val="0"/>
        <w:adjustRightInd w:val="0"/>
        <w:spacing w:line="287" w:lineRule="exact"/>
        <w:ind w:left="2220"/>
        <w:jc w:val="left"/>
        <w:rPr>
          <w:rFonts w:ascii="Times New Roman" w:eastAsia="宋体" w:hAnsi="Times New Roman" w:cs="宋体"/>
          <w:kern w:val="0"/>
          <w:sz w:val="24"/>
          <w:szCs w:val="24"/>
        </w:rPr>
        <w:sectPr w:rsidR="002A6003" w:rsidRPr="002A6003">
          <w:pgSz w:w="11910" w:h="16840"/>
          <w:pgMar w:top="1220" w:right="0" w:bottom="1280" w:left="0" w:header="467" w:footer="1084" w:gutter="0"/>
          <w:cols w:space="720"/>
          <w:noEndnote/>
        </w:sectPr>
      </w:pPr>
    </w:p>
    <w:p w14:paraId="30098A0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0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0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0D" w14:textId="77777777" w:rsidR="002A6003" w:rsidRPr="002A6003" w:rsidRDefault="002A6003" w:rsidP="002A6003">
      <w:pPr>
        <w:kinsoku w:val="0"/>
        <w:overflowPunct w:val="0"/>
        <w:autoSpaceDE w:val="0"/>
        <w:autoSpaceDN w:val="0"/>
        <w:adjustRightInd w:val="0"/>
        <w:spacing w:before="12"/>
        <w:jc w:val="left"/>
        <w:rPr>
          <w:rFonts w:ascii="Times New Roman" w:eastAsia="宋体" w:hAnsi="Times New Roman" w:cs="宋体"/>
          <w:kern w:val="0"/>
          <w:sz w:val="22"/>
        </w:rPr>
      </w:pPr>
    </w:p>
    <w:tbl>
      <w:tblPr>
        <w:tblW w:w="0" w:type="auto"/>
        <w:tblInd w:w="1939" w:type="dxa"/>
        <w:tblLayout w:type="fixed"/>
        <w:tblCellMar>
          <w:left w:w="0" w:type="dxa"/>
          <w:right w:w="0" w:type="dxa"/>
        </w:tblCellMar>
        <w:tblLook w:val="0000" w:firstRow="0" w:lastRow="0" w:firstColumn="0" w:lastColumn="0" w:noHBand="0" w:noVBand="0"/>
      </w:tblPr>
      <w:tblGrid>
        <w:gridCol w:w="902"/>
        <w:gridCol w:w="741"/>
        <w:gridCol w:w="417"/>
        <w:gridCol w:w="424"/>
        <w:gridCol w:w="438"/>
        <w:gridCol w:w="443"/>
        <w:gridCol w:w="465"/>
        <w:gridCol w:w="467"/>
        <w:gridCol w:w="445"/>
        <w:gridCol w:w="421"/>
        <w:gridCol w:w="1911"/>
        <w:gridCol w:w="1786"/>
      </w:tblGrid>
      <w:tr w:rsidR="002A6003" w:rsidRPr="002A6003" w14:paraId="30098A1A" w14:textId="77777777" w:rsidTr="00AD241B">
        <w:trPr>
          <w:trHeight w:val="421"/>
        </w:trPr>
        <w:tc>
          <w:tcPr>
            <w:tcW w:w="902" w:type="dxa"/>
            <w:tcBorders>
              <w:top w:val="single" w:sz="12" w:space="0" w:color="000000"/>
              <w:left w:val="single" w:sz="12" w:space="0" w:color="000000"/>
              <w:bottom w:val="single" w:sz="12" w:space="0" w:color="000000"/>
              <w:right w:val="single" w:sz="12" w:space="0" w:color="000000"/>
            </w:tcBorders>
          </w:tcPr>
          <w:p w14:paraId="30098A0E" w14:textId="77777777" w:rsidR="002A6003" w:rsidRPr="002A6003" w:rsidRDefault="002A6003" w:rsidP="002A6003">
            <w:pPr>
              <w:kinsoku w:val="0"/>
              <w:overflowPunct w:val="0"/>
              <w:autoSpaceDE w:val="0"/>
              <w:autoSpaceDN w:val="0"/>
              <w:adjustRightInd w:val="0"/>
              <w:spacing w:before="121"/>
              <w:ind w:left="23"/>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741" w:type="dxa"/>
            <w:tcBorders>
              <w:top w:val="single" w:sz="12" w:space="0" w:color="000000"/>
              <w:left w:val="single" w:sz="12" w:space="0" w:color="000000"/>
              <w:bottom w:val="single" w:sz="12" w:space="0" w:color="000000"/>
              <w:right w:val="single" w:sz="12" w:space="0" w:color="000000"/>
            </w:tcBorders>
          </w:tcPr>
          <w:p w14:paraId="30098A0F" w14:textId="77777777" w:rsidR="002A6003" w:rsidRPr="002A6003" w:rsidRDefault="002A6003" w:rsidP="002A6003">
            <w:pPr>
              <w:kinsoku w:val="0"/>
              <w:overflowPunct w:val="0"/>
              <w:autoSpaceDE w:val="0"/>
              <w:autoSpaceDN w:val="0"/>
              <w:adjustRightInd w:val="0"/>
              <w:spacing w:before="121"/>
              <w:ind w:left="199"/>
              <w:jc w:val="left"/>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Impl</w:t>
            </w:r>
            <w:proofErr w:type="spellEnd"/>
          </w:p>
        </w:tc>
        <w:tc>
          <w:tcPr>
            <w:tcW w:w="417" w:type="dxa"/>
            <w:tcBorders>
              <w:top w:val="single" w:sz="12" w:space="0" w:color="000000"/>
              <w:left w:val="single" w:sz="12" w:space="0" w:color="000000"/>
              <w:bottom w:val="single" w:sz="12" w:space="0" w:color="000000"/>
              <w:right w:val="single" w:sz="12" w:space="0" w:color="000000"/>
            </w:tcBorders>
          </w:tcPr>
          <w:p w14:paraId="30098A10" w14:textId="77777777" w:rsidR="002A6003" w:rsidRPr="002A6003" w:rsidRDefault="002A6003" w:rsidP="002A6003">
            <w:pPr>
              <w:kinsoku w:val="0"/>
              <w:overflowPunct w:val="0"/>
              <w:autoSpaceDE w:val="0"/>
              <w:autoSpaceDN w:val="0"/>
              <w:adjustRightInd w:val="0"/>
              <w:spacing w:before="121"/>
              <w:ind w:left="26"/>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424" w:type="dxa"/>
            <w:tcBorders>
              <w:top w:val="single" w:sz="12" w:space="0" w:color="000000"/>
              <w:left w:val="single" w:sz="12" w:space="0" w:color="000000"/>
              <w:bottom w:val="single" w:sz="12" w:space="0" w:color="000000"/>
              <w:right w:val="single" w:sz="12" w:space="0" w:color="000000"/>
            </w:tcBorders>
          </w:tcPr>
          <w:p w14:paraId="30098A11" w14:textId="77777777" w:rsidR="002A6003" w:rsidRPr="002A6003" w:rsidRDefault="002A6003" w:rsidP="002A6003">
            <w:pPr>
              <w:kinsoku w:val="0"/>
              <w:overflowPunct w:val="0"/>
              <w:autoSpaceDE w:val="0"/>
              <w:autoSpaceDN w:val="0"/>
              <w:adjustRightInd w:val="0"/>
              <w:spacing w:before="121"/>
              <w:ind w:left="58"/>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F64</w:t>
            </w:r>
          </w:p>
        </w:tc>
        <w:tc>
          <w:tcPr>
            <w:tcW w:w="438" w:type="dxa"/>
            <w:tcBorders>
              <w:top w:val="single" w:sz="12" w:space="0" w:color="000000"/>
              <w:left w:val="single" w:sz="12" w:space="0" w:color="000000"/>
              <w:bottom w:val="single" w:sz="12" w:space="0" w:color="000000"/>
              <w:right w:val="single" w:sz="12" w:space="0" w:color="000000"/>
            </w:tcBorders>
          </w:tcPr>
          <w:p w14:paraId="30098A12" w14:textId="77777777" w:rsidR="002A6003" w:rsidRPr="002A6003" w:rsidRDefault="002A6003" w:rsidP="002A6003">
            <w:pPr>
              <w:kinsoku w:val="0"/>
              <w:overflowPunct w:val="0"/>
              <w:autoSpaceDE w:val="0"/>
              <w:autoSpaceDN w:val="0"/>
              <w:adjustRightInd w:val="0"/>
              <w:spacing w:before="121"/>
              <w:ind w:left="31"/>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L</w:t>
            </w:r>
          </w:p>
        </w:tc>
        <w:tc>
          <w:tcPr>
            <w:tcW w:w="443" w:type="dxa"/>
            <w:tcBorders>
              <w:top w:val="single" w:sz="12" w:space="0" w:color="000000"/>
              <w:left w:val="single" w:sz="12" w:space="0" w:color="000000"/>
              <w:bottom w:val="single" w:sz="12" w:space="0" w:color="000000"/>
              <w:right w:val="single" w:sz="12" w:space="0" w:color="000000"/>
            </w:tcBorders>
          </w:tcPr>
          <w:p w14:paraId="30098A13" w14:textId="77777777" w:rsidR="002A6003" w:rsidRPr="002A6003" w:rsidRDefault="002A6003" w:rsidP="002A6003">
            <w:pPr>
              <w:kinsoku w:val="0"/>
              <w:overflowPunct w:val="0"/>
              <w:autoSpaceDE w:val="0"/>
              <w:autoSpaceDN w:val="0"/>
              <w:adjustRightInd w:val="0"/>
              <w:spacing w:before="121"/>
              <w:ind w:left="137"/>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W.</w:t>
            </w:r>
          </w:p>
        </w:tc>
        <w:tc>
          <w:tcPr>
            <w:tcW w:w="465" w:type="dxa"/>
            <w:tcBorders>
              <w:top w:val="single" w:sz="12" w:space="0" w:color="000000"/>
              <w:left w:val="single" w:sz="12" w:space="0" w:color="000000"/>
              <w:bottom w:val="single" w:sz="12" w:space="0" w:color="000000"/>
              <w:right w:val="single" w:sz="12" w:space="0" w:color="000000"/>
            </w:tcBorders>
          </w:tcPr>
          <w:p w14:paraId="30098A14" w14:textId="77777777" w:rsidR="002A6003" w:rsidRPr="002A6003" w:rsidRDefault="002A6003" w:rsidP="002A6003">
            <w:pPr>
              <w:kinsoku w:val="0"/>
              <w:overflowPunct w:val="0"/>
              <w:autoSpaceDE w:val="0"/>
              <w:autoSpaceDN w:val="0"/>
              <w:adjustRightInd w:val="0"/>
              <w:spacing w:before="121"/>
              <w:ind w:left="119"/>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The 3 d</w:t>
            </w:r>
          </w:p>
        </w:tc>
        <w:tc>
          <w:tcPr>
            <w:tcW w:w="467" w:type="dxa"/>
            <w:tcBorders>
              <w:top w:val="single" w:sz="12" w:space="0" w:color="000000"/>
              <w:left w:val="single" w:sz="12" w:space="0" w:color="000000"/>
              <w:bottom w:val="single" w:sz="12" w:space="0" w:color="000000"/>
              <w:right w:val="single" w:sz="12" w:space="0" w:color="000000"/>
            </w:tcBorders>
          </w:tcPr>
          <w:p w14:paraId="30098A15" w14:textId="77777777" w:rsidR="002A6003" w:rsidRPr="002A6003" w:rsidRDefault="002A6003" w:rsidP="002A6003">
            <w:pPr>
              <w:kinsoku w:val="0"/>
              <w:overflowPunct w:val="0"/>
              <w:autoSpaceDE w:val="0"/>
              <w:autoSpaceDN w:val="0"/>
              <w:adjustRightInd w:val="0"/>
              <w:spacing w:before="121"/>
              <w:ind w:left="119"/>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PS</w:t>
            </w:r>
          </w:p>
        </w:tc>
        <w:tc>
          <w:tcPr>
            <w:tcW w:w="445" w:type="dxa"/>
            <w:tcBorders>
              <w:top w:val="single" w:sz="12" w:space="0" w:color="000000"/>
              <w:left w:val="single" w:sz="12" w:space="0" w:color="000000"/>
              <w:bottom w:val="single" w:sz="12" w:space="0" w:color="000000"/>
              <w:right w:val="single" w:sz="12" w:space="0" w:color="000000"/>
            </w:tcBorders>
          </w:tcPr>
          <w:p w14:paraId="30098A16" w14:textId="77777777" w:rsidR="002A6003" w:rsidRPr="002A6003" w:rsidRDefault="002A6003" w:rsidP="002A6003">
            <w:pPr>
              <w:kinsoku w:val="0"/>
              <w:overflowPunct w:val="0"/>
              <w:autoSpaceDE w:val="0"/>
              <w:autoSpaceDN w:val="0"/>
              <w:adjustRightInd w:val="0"/>
              <w:spacing w:before="121"/>
              <w:ind w:left="163"/>
              <w:jc w:val="left"/>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D</w:t>
            </w:r>
          </w:p>
        </w:tc>
        <w:tc>
          <w:tcPr>
            <w:tcW w:w="421" w:type="dxa"/>
            <w:tcBorders>
              <w:top w:val="single" w:sz="12" w:space="0" w:color="000000"/>
              <w:left w:val="single" w:sz="12" w:space="0" w:color="000000"/>
              <w:bottom w:val="single" w:sz="12" w:space="0" w:color="000000"/>
              <w:right w:val="single" w:sz="12" w:space="0" w:color="000000"/>
            </w:tcBorders>
          </w:tcPr>
          <w:p w14:paraId="30098A17" w14:textId="77777777" w:rsidR="002A6003" w:rsidRPr="002A6003" w:rsidRDefault="002A6003" w:rsidP="002A6003">
            <w:pPr>
              <w:kinsoku w:val="0"/>
              <w:overflowPunct w:val="0"/>
              <w:autoSpaceDE w:val="0"/>
              <w:autoSpaceDN w:val="0"/>
              <w:adjustRightInd w:val="0"/>
              <w:spacing w:before="121"/>
              <w:ind w:left="15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s.</w:t>
            </w:r>
          </w:p>
        </w:tc>
        <w:tc>
          <w:tcPr>
            <w:tcW w:w="1911" w:type="dxa"/>
            <w:tcBorders>
              <w:top w:val="single" w:sz="12" w:space="0" w:color="000000"/>
              <w:left w:val="single" w:sz="12" w:space="0" w:color="000000"/>
              <w:bottom w:val="single" w:sz="12" w:space="0" w:color="000000"/>
              <w:right w:val="single" w:sz="12" w:space="0" w:color="000000"/>
            </w:tcBorders>
          </w:tcPr>
          <w:p w14:paraId="30098A18" w14:textId="77777777" w:rsidR="002A6003" w:rsidRPr="002A6003" w:rsidRDefault="002A6003" w:rsidP="002A6003">
            <w:pPr>
              <w:kinsoku w:val="0"/>
              <w:overflowPunct w:val="0"/>
              <w:autoSpaceDE w:val="0"/>
              <w:autoSpaceDN w:val="0"/>
              <w:adjustRightInd w:val="0"/>
              <w:spacing w:before="121"/>
              <w:ind w:left="469"/>
              <w:jc w:val="left"/>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ProcessorID</w:t>
            </w:r>
            <w:proofErr w:type="spellEnd"/>
          </w:p>
        </w:tc>
        <w:tc>
          <w:tcPr>
            <w:tcW w:w="1786" w:type="dxa"/>
            <w:tcBorders>
              <w:top w:val="single" w:sz="12" w:space="0" w:color="000000"/>
              <w:left w:val="single" w:sz="12" w:space="0" w:color="000000"/>
              <w:bottom w:val="single" w:sz="12" w:space="0" w:color="000000"/>
              <w:right w:val="single" w:sz="12" w:space="0" w:color="000000"/>
            </w:tcBorders>
          </w:tcPr>
          <w:p w14:paraId="30098A19" w14:textId="77777777" w:rsidR="002A6003" w:rsidRPr="002A6003" w:rsidRDefault="002A6003" w:rsidP="002A6003">
            <w:pPr>
              <w:kinsoku w:val="0"/>
              <w:overflowPunct w:val="0"/>
              <w:autoSpaceDE w:val="0"/>
              <w:autoSpaceDN w:val="0"/>
              <w:adjustRightInd w:val="0"/>
              <w:spacing w:before="121"/>
              <w:ind w:left="557"/>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Revision</w:t>
            </w:r>
          </w:p>
        </w:tc>
      </w:tr>
    </w:tbl>
    <w:p w14:paraId="30098A1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1C"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A1D" w14:textId="77777777" w:rsidR="002A6003" w:rsidRPr="002A6003" w:rsidRDefault="002A6003" w:rsidP="002A6003">
      <w:pPr>
        <w:kinsoku w:val="0"/>
        <w:overflowPunct w:val="0"/>
        <w:autoSpaceDE w:val="0"/>
        <w:autoSpaceDN w:val="0"/>
        <w:adjustRightInd w:val="0"/>
        <w:spacing w:before="83"/>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46304" behindDoc="1" locked="0" layoutInCell="0" allowOverlap="1" wp14:anchorId="30098F7C" wp14:editId="30098F7D">
                <wp:simplePos x="0" y="0"/>
                <wp:positionH relativeFrom="page">
                  <wp:posOffset>1025525</wp:posOffset>
                </wp:positionH>
                <wp:positionV relativeFrom="paragraph">
                  <wp:posOffset>-1132840</wp:posOffset>
                </wp:positionV>
                <wp:extent cx="6064250" cy="1117600"/>
                <wp:effectExtent l="0" t="0" r="0" b="0"/>
                <wp:wrapNone/>
                <wp:docPr id="228" name="Group 2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4250" cy="1117600"/>
                          <a:chOff x="1615" y="-1784"/>
                          <a:chExt cx="9550" cy="1760"/>
                        </a:xfrm>
                      </wpg:grpSpPr>
                      <wps:wsp>
                        <wps:cNvPr id="2508" name="Freeform 2357"/>
                        <wps:cNvSpPr>
                          <a:spLocks/>
                        </wps:cNvSpPr>
                        <wps:spPr bwMode="auto">
                          <a:xfrm>
                            <a:off x="1615" y="-1784"/>
                            <a:ext cx="20" cy="2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9" name="Freeform 2358"/>
                        <wps:cNvSpPr>
                          <a:spLocks/>
                        </wps:cNvSpPr>
                        <wps:spPr bwMode="auto">
                          <a:xfrm>
                            <a:off x="1624" y="-1779"/>
                            <a:ext cx="9531" cy="20"/>
                          </a:xfrm>
                          <a:custGeom>
                            <a:avLst/>
                            <a:gdLst>
                              <a:gd name="T0" fmla="*/ 0 w 9531"/>
                              <a:gd name="T1" fmla="*/ 0 h 20"/>
                              <a:gd name="T2" fmla="*/ 9530 w 9531"/>
                              <a:gd name="T3" fmla="*/ 0 h 20"/>
                            </a:gdLst>
                            <a:ahLst/>
                            <a:cxnLst>
                              <a:cxn ang="0">
                                <a:pos x="T0" y="T1"/>
                              </a:cxn>
                              <a:cxn ang="0">
                                <a:pos x="T2" y="T3"/>
                              </a:cxn>
                            </a:cxnLst>
                            <a:rect l="0" t="0" r="r" b="b"/>
                            <a:pathLst>
                              <a:path w="9531" h="20">
                                <a:moveTo>
                                  <a:pt x="0" y="0"/>
                                </a:moveTo>
                                <a:lnTo>
                                  <a:pt x="9530"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0" name="Freeform 2359"/>
                        <wps:cNvSpPr>
                          <a:spLocks/>
                        </wps:cNvSpPr>
                        <wps:spPr bwMode="auto">
                          <a:xfrm>
                            <a:off x="11155" y="-1784"/>
                            <a:ext cx="20" cy="2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511" name="Group 2360"/>
                        <wpg:cNvGrpSpPr>
                          <a:grpSpLocks/>
                        </wpg:cNvGrpSpPr>
                        <wpg:grpSpPr bwMode="auto">
                          <a:xfrm>
                            <a:off x="1620" y="-1774"/>
                            <a:ext cx="9540" cy="1750"/>
                            <a:chOff x="1620" y="-1774"/>
                            <a:chExt cx="9540" cy="1750"/>
                          </a:xfrm>
                        </wpg:grpSpPr>
                        <wps:wsp>
                          <wps:cNvPr id="2512" name="Freeform 2361"/>
                          <wps:cNvSpPr>
                            <a:spLocks/>
                          </wps:cNvSpPr>
                          <wps:spPr bwMode="auto">
                            <a:xfrm>
                              <a:off x="1620" y="-1774"/>
                              <a:ext cx="9540" cy="1750"/>
                            </a:xfrm>
                            <a:custGeom>
                              <a:avLst/>
                              <a:gdLst>
                                <a:gd name="T0" fmla="*/ 0 w 9540"/>
                                <a:gd name="T1" fmla="*/ 0 h 1750"/>
                                <a:gd name="T2" fmla="*/ 0 w 9540"/>
                                <a:gd name="T3" fmla="*/ 1749 h 1750"/>
                              </a:gdLst>
                              <a:ahLst/>
                              <a:cxnLst>
                                <a:cxn ang="0">
                                  <a:pos x="T0" y="T1"/>
                                </a:cxn>
                                <a:cxn ang="0">
                                  <a:pos x="T2" y="T3"/>
                                </a:cxn>
                              </a:cxnLst>
                              <a:rect l="0" t="0" r="r" b="b"/>
                              <a:pathLst>
                                <a:path w="9540" h="1750">
                                  <a:moveTo>
                                    <a:pt x="0" y="0"/>
                                  </a:moveTo>
                                  <a:lnTo>
                                    <a:pt x="0" y="1749"/>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3" name="Freeform 2362"/>
                          <wps:cNvSpPr>
                            <a:spLocks/>
                          </wps:cNvSpPr>
                          <wps:spPr bwMode="auto">
                            <a:xfrm>
                              <a:off x="1620" y="-1774"/>
                              <a:ext cx="9540" cy="1750"/>
                            </a:xfrm>
                            <a:custGeom>
                              <a:avLst/>
                              <a:gdLst>
                                <a:gd name="T0" fmla="*/ 4 w 9540"/>
                                <a:gd name="T1" fmla="*/ 1744 h 1750"/>
                                <a:gd name="T2" fmla="*/ 9535 w 9540"/>
                                <a:gd name="T3" fmla="*/ 1744 h 1750"/>
                              </a:gdLst>
                              <a:ahLst/>
                              <a:cxnLst>
                                <a:cxn ang="0">
                                  <a:pos x="T0" y="T1"/>
                                </a:cxn>
                                <a:cxn ang="0">
                                  <a:pos x="T2" y="T3"/>
                                </a:cxn>
                              </a:cxnLst>
                              <a:rect l="0" t="0" r="r" b="b"/>
                              <a:pathLst>
                                <a:path w="9540" h="1750">
                                  <a:moveTo>
                                    <a:pt x="4" y="1744"/>
                                  </a:moveTo>
                                  <a:lnTo>
                                    <a:pt x="9535" y="174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4" name="Freeform 2363"/>
                          <wps:cNvSpPr>
                            <a:spLocks/>
                          </wps:cNvSpPr>
                          <wps:spPr bwMode="auto">
                            <a:xfrm>
                              <a:off x="1620" y="-1774"/>
                              <a:ext cx="9540" cy="1750"/>
                            </a:xfrm>
                            <a:custGeom>
                              <a:avLst/>
                              <a:gdLst>
                                <a:gd name="T0" fmla="*/ 9540 w 9540"/>
                                <a:gd name="T1" fmla="*/ 0 h 1750"/>
                                <a:gd name="T2" fmla="*/ 9540 w 9540"/>
                                <a:gd name="T3" fmla="*/ 1749 h 1750"/>
                              </a:gdLst>
                              <a:ahLst/>
                              <a:cxnLst>
                                <a:cxn ang="0">
                                  <a:pos x="T0" y="T1"/>
                                </a:cxn>
                                <a:cxn ang="0">
                                  <a:pos x="T2" y="T3"/>
                                </a:cxn>
                              </a:cxnLst>
                              <a:rect l="0" t="0" r="r" b="b"/>
                              <a:pathLst>
                                <a:path w="9540" h="1750">
                                  <a:moveTo>
                                    <a:pt x="9540" y="0"/>
                                  </a:moveTo>
                                  <a:lnTo>
                                    <a:pt x="9540" y="1749"/>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515" name="Text Box 2364"/>
                        <wps:cNvSpPr txBox="1">
                          <a:spLocks noChangeArrowheads="1"/>
                        </wps:cNvSpPr>
                        <wps:spPr bwMode="auto">
                          <a:xfrm>
                            <a:off x="2023" y="-1230"/>
                            <a:ext cx="5365"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98" w14:textId="77777777" w:rsidR="00352539" w:rsidRDefault="00352539" w:rsidP="002A6003">
                              <w:pPr>
                                <w:pStyle w:val="a3"/>
                                <w:tabs>
                                  <w:tab w:val="left" w:pos="561"/>
                                  <w:tab w:val="left" w:pos="1341"/>
                                  <w:tab w:val="left" w:pos="2104"/>
                                  <w:tab w:val="left" w:pos="2536"/>
                                  <w:tab w:val="left" w:pos="2975"/>
                                  <w:tab w:val="left" w:pos="3432"/>
                                  <w:tab w:val="left" w:pos="3900"/>
                                  <w:tab w:val="left" w:pos="4356"/>
                                  <w:tab w:val="left" w:pos="4790"/>
                                </w:tabs>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31</w:t>
                              </w:r>
                              <w:r>
                                <w:rPr>
                                  <w:rFonts w:ascii="Arial" w:eastAsiaTheme="minorEastAsia" w:hAnsi="Arial" w:cs="Arial"/>
                                  <w:sz w:val="18"/>
                                  <w:szCs w:val="18"/>
                                </w:rPr>
                                <w:tab/>
                              </w:r>
                              <w:proofErr w:type="gramStart"/>
                              <w:r>
                                <w:rPr>
                                  <w:rFonts w:ascii="Arial" w:eastAsiaTheme="minorEastAsia" w:hAnsi="Arial" w:cs="Arial"/>
                                  <w:sz w:val="18"/>
                                  <w:szCs w:val="18"/>
                                </w:rPr>
                                <w:t xml:space="preserve">28 </w:t>
                              </w:r>
                              <w:r>
                                <w:rPr>
                                  <w:rFonts w:ascii="Arial" w:eastAsiaTheme="minorEastAsia" w:hAnsi="Arial" w:cs="Arial"/>
                                  <w:spacing w:val="5"/>
                                  <w:sz w:val="18"/>
                                  <w:szCs w:val="18"/>
                                </w:rPr>
                                <w:t xml:space="preserve"> </w:t>
                              </w:r>
                              <w:r>
                                <w:rPr>
                                  <w:rFonts w:ascii="Arial" w:eastAsiaTheme="minorEastAsia" w:hAnsi="Arial" w:cs="Arial"/>
                                  <w:sz w:val="18"/>
                                  <w:szCs w:val="18"/>
                                </w:rPr>
                                <w:t>27</w:t>
                              </w:r>
                              <w:proofErr w:type="gramEnd"/>
                              <w:r>
                                <w:rPr>
                                  <w:rFonts w:ascii="Arial" w:eastAsiaTheme="minorEastAsia" w:hAnsi="Arial" w:cs="Arial"/>
                                  <w:sz w:val="18"/>
                                  <w:szCs w:val="18"/>
                                </w:rPr>
                                <w:tab/>
                                <w:t xml:space="preserve">24 </w:t>
                              </w:r>
                              <w:r>
                                <w:rPr>
                                  <w:rFonts w:ascii="Arial" w:eastAsiaTheme="minorEastAsia" w:hAnsi="Arial" w:cs="Arial"/>
                                  <w:spacing w:val="41"/>
                                  <w:sz w:val="18"/>
                                  <w:szCs w:val="18"/>
                                </w:rPr>
                                <w:t xml:space="preserve"> </w:t>
                              </w:r>
                              <w:r>
                                <w:rPr>
                                  <w:rFonts w:ascii="Arial" w:eastAsiaTheme="minorEastAsia" w:hAnsi="Arial" w:cs="Arial"/>
                                  <w:sz w:val="18"/>
                                  <w:szCs w:val="18"/>
                                </w:rPr>
                                <w:t>23</w:t>
                              </w:r>
                              <w:r>
                                <w:rPr>
                                  <w:rFonts w:ascii="Arial" w:eastAsiaTheme="minorEastAsia" w:hAnsi="Arial" w:cs="Arial"/>
                                  <w:sz w:val="18"/>
                                  <w:szCs w:val="18"/>
                                </w:rPr>
                                <w:tab/>
                                <w:t>22</w:t>
                              </w:r>
                              <w:r>
                                <w:rPr>
                                  <w:rFonts w:ascii="Arial" w:eastAsiaTheme="minorEastAsia" w:hAnsi="Arial" w:cs="Arial"/>
                                  <w:sz w:val="18"/>
                                  <w:szCs w:val="18"/>
                                </w:rPr>
                                <w:tab/>
                                <w:t>21</w:t>
                              </w:r>
                              <w:r>
                                <w:rPr>
                                  <w:rFonts w:ascii="Arial" w:eastAsiaTheme="minorEastAsia" w:hAnsi="Arial" w:cs="Arial"/>
                                  <w:sz w:val="18"/>
                                  <w:szCs w:val="18"/>
                                </w:rPr>
                                <w:tab/>
                                <w:t>20</w:t>
                              </w:r>
                              <w:r>
                                <w:rPr>
                                  <w:rFonts w:ascii="Arial" w:eastAsiaTheme="minorEastAsia" w:hAnsi="Arial" w:cs="Arial"/>
                                  <w:sz w:val="18"/>
                                  <w:szCs w:val="18"/>
                                </w:rPr>
                                <w:tab/>
                                <w:t>19</w:t>
                              </w:r>
                              <w:r>
                                <w:rPr>
                                  <w:rFonts w:ascii="Arial" w:eastAsiaTheme="minorEastAsia" w:hAnsi="Arial" w:cs="Arial"/>
                                  <w:sz w:val="18"/>
                                  <w:szCs w:val="18"/>
                                </w:rPr>
                                <w:tab/>
                                <w:t>18</w:t>
                              </w:r>
                              <w:r>
                                <w:rPr>
                                  <w:rFonts w:ascii="Arial" w:eastAsiaTheme="minorEastAsia" w:hAnsi="Arial" w:cs="Arial"/>
                                  <w:sz w:val="18"/>
                                  <w:szCs w:val="18"/>
                                </w:rPr>
                                <w:tab/>
                                <w:t>17</w:t>
                              </w:r>
                              <w:r>
                                <w:rPr>
                                  <w:rFonts w:ascii="Arial" w:eastAsiaTheme="minorEastAsia" w:hAnsi="Arial" w:cs="Arial"/>
                                  <w:sz w:val="18"/>
                                  <w:szCs w:val="18"/>
                                </w:rPr>
                                <w:tab/>
                                <w:t>16</w:t>
                              </w:r>
                              <w:r>
                                <w:rPr>
                                  <w:rFonts w:ascii="Arial" w:eastAsiaTheme="minorEastAsia" w:hAnsi="Arial" w:cs="Arial"/>
                                  <w:spacing w:val="1"/>
                                  <w:sz w:val="18"/>
                                  <w:szCs w:val="18"/>
                                </w:rPr>
                                <w:t xml:space="preserve"> </w:t>
                              </w:r>
                              <w:r>
                                <w:rPr>
                                  <w:rFonts w:ascii="Arial" w:eastAsiaTheme="minorEastAsia" w:hAnsi="Arial" w:cs="Arial"/>
                                  <w:sz w:val="18"/>
                                  <w:szCs w:val="18"/>
                                </w:rPr>
                                <w:t>15</w:t>
                              </w:r>
                            </w:p>
                          </w:txbxContent>
                        </wps:txbx>
                        <wps:bodyPr rot="0" vert="horz" wrap="square" lIns="0" tIns="0" rIns="0" bIns="0" anchor="t" anchorCtr="0" upright="1">
                          <a:noAutofit/>
                        </wps:bodyPr>
                      </wps:wsp>
                      <wps:wsp>
                        <wps:cNvPr id="2516" name="Text Box 2365"/>
                        <wps:cNvSpPr txBox="1">
                          <a:spLocks noChangeArrowheads="1"/>
                        </wps:cNvSpPr>
                        <wps:spPr bwMode="auto">
                          <a:xfrm>
                            <a:off x="8900" y="-1230"/>
                            <a:ext cx="288"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99"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8 7</w:t>
                              </w:r>
                            </w:p>
                          </w:txbxContent>
                        </wps:txbx>
                        <wps:bodyPr rot="0" vert="horz" wrap="square" lIns="0" tIns="0" rIns="0" bIns="0" anchor="t" anchorCtr="0" upright="1">
                          <a:noAutofit/>
                        </wps:bodyPr>
                      </wps:wsp>
                      <wps:wsp>
                        <wps:cNvPr id="2517" name="Text Box 2366"/>
                        <wps:cNvSpPr txBox="1">
                          <a:spLocks noChangeArrowheads="1"/>
                        </wps:cNvSpPr>
                        <wps:spPr bwMode="auto">
                          <a:xfrm>
                            <a:off x="10699" y="-1230"/>
                            <a:ext cx="1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9A"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0</w:t>
                              </w:r>
                            </w:p>
                          </w:txbxContent>
                        </wps:txbx>
                        <wps:bodyPr rot="0" vert="horz" wrap="square" lIns="0" tIns="0" rIns="0" bIns="0" anchor="t" anchorCtr="0" upright="1">
                          <a:noAutofit/>
                        </wps:bodyPr>
                      </wps:wsp>
                      <wps:wsp>
                        <wps:cNvPr id="2518" name="Text Box 2367"/>
                        <wps:cNvSpPr txBox="1">
                          <a:spLocks noChangeArrowheads="1"/>
                        </wps:cNvSpPr>
                        <wps:spPr bwMode="auto">
                          <a:xfrm>
                            <a:off x="2352" y="-330"/>
                            <a:ext cx="1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9B"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4</w:t>
                              </w:r>
                            </w:p>
                          </w:txbxContent>
                        </wps:txbx>
                        <wps:bodyPr rot="0" vert="horz" wrap="square" lIns="0" tIns="0" rIns="0" bIns="0" anchor="t" anchorCtr="0" upright="1">
                          <a:noAutofit/>
                        </wps:bodyPr>
                      </wps:wsp>
                      <wps:wsp>
                        <wps:cNvPr id="2519" name="Text Box 2368"/>
                        <wps:cNvSpPr txBox="1">
                          <a:spLocks noChangeArrowheads="1"/>
                        </wps:cNvSpPr>
                        <wps:spPr bwMode="auto">
                          <a:xfrm>
                            <a:off x="3175" y="-330"/>
                            <a:ext cx="1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9C"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4</w:t>
                              </w:r>
                            </w:p>
                          </w:txbxContent>
                        </wps:txbx>
                        <wps:bodyPr rot="0" vert="horz" wrap="square" lIns="0" tIns="0" rIns="0" bIns="0" anchor="t" anchorCtr="0" upright="1">
                          <a:noAutofit/>
                        </wps:bodyPr>
                      </wps:wsp>
                      <wps:wsp>
                        <wps:cNvPr id="2520" name="Text Box 2369"/>
                        <wps:cNvSpPr txBox="1">
                          <a:spLocks noChangeArrowheads="1"/>
                        </wps:cNvSpPr>
                        <wps:spPr bwMode="auto">
                          <a:xfrm>
                            <a:off x="3753" y="-330"/>
                            <a:ext cx="3228"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9D" w14:textId="77777777" w:rsidR="00352539" w:rsidRDefault="00352539" w:rsidP="002A6003">
                              <w:pPr>
                                <w:pStyle w:val="a3"/>
                                <w:tabs>
                                  <w:tab w:val="left" w:pos="422"/>
                                  <w:tab w:val="left" w:pos="854"/>
                                  <w:tab w:val="left" w:pos="1295"/>
                                  <w:tab w:val="left" w:pos="1749"/>
                                  <w:tab w:val="left" w:pos="2219"/>
                                  <w:tab w:val="left" w:pos="2675"/>
                                  <w:tab w:val="left" w:pos="3107"/>
                                </w:tabs>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1</w:t>
                              </w:r>
                              <w:r>
                                <w:rPr>
                                  <w:rFonts w:ascii="Arial" w:eastAsiaTheme="minorEastAsia" w:hAnsi="Arial" w:cs="Arial"/>
                                  <w:sz w:val="18"/>
                                  <w:szCs w:val="18"/>
                                </w:rPr>
                                <w:tab/>
                                <w:t>1</w:t>
                              </w:r>
                              <w:r>
                                <w:rPr>
                                  <w:rFonts w:ascii="Arial" w:eastAsiaTheme="minorEastAsia" w:hAnsi="Arial" w:cs="Arial"/>
                                  <w:sz w:val="18"/>
                                  <w:szCs w:val="18"/>
                                </w:rPr>
                                <w:tab/>
                                <w:t>1</w:t>
                              </w:r>
                              <w:r>
                                <w:rPr>
                                  <w:rFonts w:ascii="Arial" w:eastAsiaTheme="minorEastAsia" w:hAnsi="Arial" w:cs="Arial"/>
                                  <w:sz w:val="18"/>
                                  <w:szCs w:val="18"/>
                                </w:rPr>
                                <w:tab/>
                                <w:t>1</w:t>
                              </w:r>
                              <w:r>
                                <w:rPr>
                                  <w:rFonts w:ascii="Arial" w:eastAsiaTheme="minorEastAsia" w:hAnsi="Arial" w:cs="Arial"/>
                                  <w:sz w:val="18"/>
                                  <w:szCs w:val="18"/>
                                </w:rPr>
                                <w:tab/>
                                <w:t>1</w:t>
                              </w:r>
                              <w:r>
                                <w:rPr>
                                  <w:rFonts w:ascii="Arial" w:eastAsiaTheme="minorEastAsia" w:hAnsi="Arial" w:cs="Arial"/>
                                  <w:sz w:val="18"/>
                                  <w:szCs w:val="18"/>
                                </w:rPr>
                                <w:tab/>
                                <w:t>1</w:t>
                              </w:r>
                              <w:r>
                                <w:rPr>
                                  <w:rFonts w:ascii="Arial" w:eastAsiaTheme="minorEastAsia" w:hAnsi="Arial" w:cs="Arial"/>
                                  <w:sz w:val="18"/>
                                  <w:szCs w:val="18"/>
                                </w:rPr>
                                <w:tab/>
                                <w:t>1</w:t>
                              </w:r>
                              <w:r>
                                <w:rPr>
                                  <w:rFonts w:ascii="Arial" w:eastAsiaTheme="minorEastAsia" w:hAnsi="Arial" w:cs="Arial"/>
                                  <w:sz w:val="18"/>
                                  <w:szCs w:val="18"/>
                                </w:rPr>
                                <w:tab/>
                                <w:t>1</w:t>
                              </w:r>
                            </w:p>
                          </w:txbxContent>
                        </wps:txbx>
                        <wps:bodyPr rot="0" vert="horz" wrap="square" lIns="0" tIns="0" rIns="0" bIns="0" anchor="t" anchorCtr="0" upright="1">
                          <a:noAutofit/>
                        </wps:bodyPr>
                      </wps:wsp>
                      <wps:wsp>
                        <wps:cNvPr id="2521" name="Text Box 2370"/>
                        <wps:cNvSpPr txBox="1">
                          <a:spLocks noChangeArrowheads="1"/>
                        </wps:cNvSpPr>
                        <wps:spPr bwMode="auto">
                          <a:xfrm>
                            <a:off x="8033" y="-330"/>
                            <a:ext cx="1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9E"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8</w:t>
                              </w:r>
                            </w:p>
                          </w:txbxContent>
                        </wps:txbx>
                        <wps:bodyPr rot="0" vert="horz" wrap="square" lIns="0" tIns="0" rIns="0" bIns="0" anchor="t" anchorCtr="0" upright="1">
                          <a:noAutofit/>
                        </wps:bodyPr>
                      </wps:wsp>
                      <wps:wsp>
                        <wps:cNvPr id="2528" name="Text Box 2371"/>
                        <wps:cNvSpPr txBox="1">
                          <a:spLocks noChangeArrowheads="1"/>
                        </wps:cNvSpPr>
                        <wps:spPr bwMode="auto">
                          <a:xfrm>
                            <a:off x="9881" y="-330"/>
                            <a:ext cx="1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9F"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7C" id="Group 2356" o:spid="_x0000_s1809" style="position:absolute;left:0;text-align:left;margin-left:80.75pt;margin-top:-89.2pt;width:477.5pt;height:88pt;z-index:-251570176;mso-position-horizontal-relative:page;mso-position-vertical-relative:text" coordorigin="1615,-1784" coordsize="955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" o:allowincell="f">
                <v:shape id="Freeform 2357" o:spid="_x0000_s1810" style="position:absolute;left:1615;top:-1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" path="m9,l,,,9r9,l9,e" fillcolor="black" stroked="f">
                  <v:path arrowok="t" o:connecttype="custom" o:connectlocs="9,0;0,0;0,9;9,9;9,0" o:connectangles="0,0,0,0,0"/>
                </v:shape>
                <v:shape id="Freeform 2358" o:spid="_x0000_s1811" style="position:absolute;left:1624;top:-1779;width:9531;height:20;visibility:visible;mso-wrap-style:square;v-text-anchor:top" coordsize="95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" path="m,l9530,e" filled="f" strokeweight=".16967mm">
                  <v:path arrowok="t" o:connecttype="custom" o:connectlocs="0,0;9530,0" o:connectangles="0,0"/>
                </v:shape>
                <v:shape id="Freeform 2359" o:spid="_x0000_s1812" style="position:absolute;left:11155;top:-1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" path="m9,l,,,9r9,l9,e" fillcolor="black" stroked="f">
                  <v:path arrowok="t" o:connecttype="custom" o:connectlocs="9,0;0,0;0,9;9,9;9,0" o:connectangles="0,0,0,0,0"/>
                </v:shape>
                <v:group id="Group 2360" o:spid="_x0000_s1813" style="position:absolute;left:1620;top:-1774;width:9540;height:1750" coordorigin="1620,-1774" coordsize="9540,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">
                  <v:shape id="Freeform 2361" o:spid="_x0000_s1814" style="position:absolute;left:1620;top:-1774;width:9540;height:1750;visibility:visible;mso-wrap-style:square;v-text-anchor:top" coordsize="9540,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" path="m,l,1749e" filled="f" strokeweight=".16967mm">
                    <v:path arrowok="t" o:connecttype="custom" o:connectlocs="0,0;0,1749" o:connectangles="0,0"/>
                  </v:shape>
                  <v:shape id="Freeform 2362" o:spid="_x0000_s1815" style="position:absolute;left:1620;top:-1774;width:9540;height:1750;visibility:visible;mso-wrap-style:square;v-text-anchor:top" coordsize="9540,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" path="m4,1744r9531,e" filled="f" strokeweight=".16967mm">
                    <v:path arrowok="t" o:connecttype="custom" o:connectlocs="4,1744;9535,1744" o:connectangles="0,0"/>
                  </v:shape>
                  <v:shape id="Freeform 2363" o:spid="_x0000_s1816" style="position:absolute;left:1620;top:-1774;width:9540;height:1750;visibility:visible;mso-wrap-style:square;v-text-anchor:top" coordsize="9540,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" path="m9540,r,1749e" filled="f" strokeweight=".16967mm">
                    <v:path arrowok="t" o:connecttype="custom" o:connectlocs="9540,0;9540,1749" o:connectangles="0,0"/>
                  </v:shape>
                </v:group>
                <v:shape id="Text Box 2364" o:spid="_x0000_s1817" type="#_x0000_t202" style="position:absolute;left:2023;top:-1230;width:5365;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" filled="f" stroked="f">
                  <v:textbox inset="0,0,0,0">
                    <w:txbxContent>
                      <w:p w14:paraId="30099198" w14:textId="77777777" w:rsidR="00352539" w:rsidRDefault="00352539" w:rsidP="002A6003">
                        <w:pPr>
                          <w:pStyle w:val="a3"/>
                          <w:tabs>
                            <w:tab w:val="left" w:pos="561"/>
                            <w:tab w:val="left" w:pos="1341"/>
                            <w:tab w:val="left" w:pos="2104"/>
                            <w:tab w:val="left" w:pos="2536"/>
                            <w:tab w:val="left" w:pos="2975"/>
                            <w:tab w:val="left" w:pos="3432"/>
                            <w:tab w:val="left" w:pos="3900"/>
                            <w:tab w:val="left" w:pos="4356"/>
                            <w:tab w:val="left" w:pos="4790"/>
                          </w:tabs>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31</w:t>
                        </w:r>
                        <w:r>
                          <w:rPr>
                            <w:rFonts w:ascii="Arial" w:eastAsiaTheme="minorEastAsia" w:hAnsi="Arial" w:cs="Arial"/>
                            <w:sz w:val="18"/>
                            <w:szCs w:val="18"/>
                          </w:rPr>
                          <w:tab/>
                        </w:r>
                        <w:proofErr w:type="gramStart"/>
                        <w:r>
                          <w:rPr>
                            <w:rFonts w:ascii="Arial" w:eastAsiaTheme="minorEastAsia" w:hAnsi="Arial" w:cs="Arial"/>
                            <w:sz w:val="18"/>
                            <w:szCs w:val="18"/>
                          </w:rPr>
                          <w:t xml:space="preserve">28 </w:t>
                        </w:r>
                        <w:r>
                          <w:rPr>
                            <w:rFonts w:ascii="Arial" w:eastAsiaTheme="minorEastAsia" w:hAnsi="Arial" w:cs="Arial"/>
                            <w:spacing w:val="5"/>
                            <w:sz w:val="18"/>
                            <w:szCs w:val="18"/>
                          </w:rPr>
                          <w:t xml:space="preserve"> </w:t>
                        </w:r>
                        <w:r>
                          <w:rPr>
                            <w:rFonts w:ascii="Arial" w:eastAsiaTheme="minorEastAsia" w:hAnsi="Arial" w:cs="Arial"/>
                            <w:sz w:val="18"/>
                            <w:szCs w:val="18"/>
                          </w:rPr>
                          <w:t>27</w:t>
                        </w:r>
                        <w:proofErr w:type="gramEnd"/>
                        <w:r>
                          <w:rPr>
                            <w:rFonts w:ascii="Arial" w:eastAsiaTheme="minorEastAsia" w:hAnsi="Arial" w:cs="Arial"/>
                            <w:sz w:val="18"/>
                            <w:szCs w:val="18"/>
                          </w:rPr>
                          <w:tab/>
                          <w:t xml:space="preserve">24 </w:t>
                        </w:r>
                        <w:r>
                          <w:rPr>
                            <w:rFonts w:ascii="Arial" w:eastAsiaTheme="minorEastAsia" w:hAnsi="Arial" w:cs="Arial"/>
                            <w:spacing w:val="41"/>
                            <w:sz w:val="18"/>
                            <w:szCs w:val="18"/>
                          </w:rPr>
                          <w:t xml:space="preserve"> </w:t>
                        </w:r>
                        <w:r>
                          <w:rPr>
                            <w:rFonts w:ascii="Arial" w:eastAsiaTheme="minorEastAsia" w:hAnsi="Arial" w:cs="Arial"/>
                            <w:sz w:val="18"/>
                            <w:szCs w:val="18"/>
                          </w:rPr>
                          <w:t>23</w:t>
                        </w:r>
                        <w:r>
                          <w:rPr>
                            <w:rFonts w:ascii="Arial" w:eastAsiaTheme="minorEastAsia" w:hAnsi="Arial" w:cs="Arial"/>
                            <w:sz w:val="18"/>
                            <w:szCs w:val="18"/>
                          </w:rPr>
                          <w:tab/>
                          <w:t>22</w:t>
                        </w:r>
                        <w:r>
                          <w:rPr>
                            <w:rFonts w:ascii="Arial" w:eastAsiaTheme="minorEastAsia" w:hAnsi="Arial" w:cs="Arial"/>
                            <w:sz w:val="18"/>
                            <w:szCs w:val="18"/>
                          </w:rPr>
                          <w:tab/>
                          <w:t>21</w:t>
                        </w:r>
                        <w:r>
                          <w:rPr>
                            <w:rFonts w:ascii="Arial" w:eastAsiaTheme="minorEastAsia" w:hAnsi="Arial" w:cs="Arial"/>
                            <w:sz w:val="18"/>
                            <w:szCs w:val="18"/>
                          </w:rPr>
                          <w:tab/>
                          <w:t>20</w:t>
                        </w:r>
                        <w:r>
                          <w:rPr>
                            <w:rFonts w:ascii="Arial" w:eastAsiaTheme="minorEastAsia" w:hAnsi="Arial" w:cs="Arial"/>
                            <w:sz w:val="18"/>
                            <w:szCs w:val="18"/>
                          </w:rPr>
                          <w:tab/>
                          <w:t>19</w:t>
                        </w:r>
                        <w:r>
                          <w:rPr>
                            <w:rFonts w:ascii="Arial" w:eastAsiaTheme="minorEastAsia" w:hAnsi="Arial" w:cs="Arial"/>
                            <w:sz w:val="18"/>
                            <w:szCs w:val="18"/>
                          </w:rPr>
                          <w:tab/>
                          <w:t>18</w:t>
                        </w:r>
                        <w:r>
                          <w:rPr>
                            <w:rFonts w:ascii="Arial" w:eastAsiaTheme="minorEastAsia" w:hAnsi="Arial" w:cs="Arial"/>
                            <w:sz w:val="18"/>
                            <w:szCs w:val="18"/>
                          </w:rPr>
                          <w:tab/>
                          <w:t>17</w:t>
                        </w:r>
                        <w:r>
                          <w:rPr>
                            <w:rFonts w:ascii="Arial" w:eastAsiaTheme="minorEastAsia" w:hAnsi="Arial" w:cs="Arial"/>
                            <w:sz w:val="18"/>
                            <w:szCs w:val="18"/>
                          </w:rPr>
                          <w:tab/>
                          <w:t>16</w:t>
                        </w:r>
                        <w:r>
                          <w:rPr>
                            <w:rFonts w:ascii="Arial" w:eastAsiaTheme="minorEastAsia" w:hAnsi="Arial" w:cs="Arial"/>
                            <w:spacing w:val="1"/>
                            <w:sz w:val="18"/>
                            <w:szCs w:val="18"/>
                          </w:rPr>
                          <w:t xml:space="preserve"> </w:t>
                        </w:r>
                        <w:r>
                          <w:rPr>
                            <w:rFonts w:ascii="Arial" w:eastAsiaTheme="minorEastAsia" w:hAnsi="Arial" w:cs="Arial"/>
                            <w:sz w:val="18"/>
                            <w:szCs w:val="18"/>
                          </w:rPr>
                          <w:t>15</w:t>
                        </w:r>
                      </w:p>
                    </w:txbxContent>
                  </v:textbox>
                </v:shape>
                <v:shape id="Text Box 2365" o:spid="_x0000_s1818" type="#_x0000_t202" style="position:absolute;left:8900;top:-1230;width:288;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" filled="f" stroked="f">
                  <v:textbox inset="0,0,0,0">
                    <w:txbxContent>
                      <w:p w14:paraId="30099199"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8 7</w:t>
                        </w:r>
                      </w:p>
                    </w:txbxContent>
                  </v:textbox>
                </v:shape>
                <v:shape id="Text Box 2366" o:spid="_x0000_s1819" type="#_x0000_t202" style="position:absolute;left:10699;top:-1230;width:1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" filled="f" stroked="f">
                  <v:textbox inset="0,0,0,0">
                    <w:txbxContent>
                      <w:p w14:paraId="3009919A"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0</w:t>
                        </w:r>
                      </w:p>
                    </w:txbxContent>
                  </v:textbox>
                </v:shape>
                <v:shape id="Text Box 2367" o:spid="_x0000_s1820" type="#_x0000_t202" style="position:absolute;left:2352;top:-330;width:1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" filled="f" stroked="f">
                  <v:textbox inset="0,0,0,0">
                    <w:txbxContent>
                      <w:p w14:paraId="3009919B"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4</w:t>
                        </w:r>
                      </w:p>
                    </w:txbxContent>
                  </v:textbox>
                </v:shape>
                <v:shape id="Text Box 2368" o:spid="_x0000_s1821" type="#_x0000_t202" style="position:absolute;left:3175;top:-330;width:1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" filled="f" stroked="f">
                  <v:textbox inset="0,0,0,0">
                    <w:txbxContent>
                      <w:p w14:paraId="3009919C"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4</w:t>
                        </w:r>
                      </w:p>
                    </w:txbxContent>
                  </v:textbox>
                </v:shape>
                <v:shape id="Text Box 2369" o:spid="_x0000_s1822" type="#_x0000_t202" style="position:absolute;left:3753;top:-330;width:3228;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" filled="f" stroked="f">
                  <v:textbox inset="0,0,0,0">
                    <w:txbxContent>
                      <w:p w14:paraId="3009919D" w14:textId="77777777" w:rsidR="00352539" w:rsidRDefault="00352539" w:rsidP="002A6003">
                        <w:pPr>
                          <w:pStyle w:val="a3"/>
                          <w:tabs>
                            <w:tab w:val="left" w:pos="422"/>
                            <w:tab w:val="left" w:pos="854"/>
                            <w:tab w:val="left" w:pos="1295"/>
                            <w:tab w:val="left" w:pos="1749"/>
                            <w:tab w:val="left" w:pos="2219"/>
                            <w:tab w:val="left" w:pos="2675"/>
                            <w:tab w:val="left" w:pos="3107"/>
                          </w:tabs>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1</w:t>
                        </w:r>
                        <w:r>
                          <w:rPr>
                            <w:rFonts w:ascii="Arial" w:eastAsiaTheme="minorEastAsia" w:hAnsi="Arial" w:cs="Arial"/>
                            <w:sz w:val="18"/>
                            <w:szCs w:val="18"/>
                          </w:rPr>
                          <w:tab/>
                          <w:t>1</w:t>
                        </w:r>
                        <w:r>
                          <w:rPr>
                            <w:rFonts w:ascii="Arial" w:eastAsiaTheme="minorEastAsia" w:hAnsi="Arial" w:cs="Arial"/>
                            <w:sz w:val="18"/>
                            <w:szCs w:val="18"/>
                          </w:rPr>
                          <w:tab/>
                          <w:t>1</w:t>
                        </w:r>
                        <w:r>
                          <w:rPr>
                            <w:rFonts w:ascii="Arial" w:eastAsiaTheme="minorEastAsia" w:hAnsi="Arial" w:cs="Arial"/>
                            <w:sz w:val="18"/>
                            <w:szCs w:val="18"/>
                          </w:rPr>
                          <w:tab/>
                          <w:t>1</w:t>
                        </w:r>
                        <w:r>
                          <w:rPr>
                            <w:rFonts w:ascii="Arial" w:eastAsiaTheme="minorEastAsia" w:hAnsi="Arial" w:cs="Arial"/>
                            <w:sz w:val="18"/>
                            <w:szCs w:val="18"/>
                          </w:rPr>
                          <w:tab/>
                          <w:t>1</w:t>
                        </w:r>
                        <w:r>
                          <w:rPr>
                            <w:rFonts w:ascii="Arial" w:eastAsiaTheme="minorEastAsia" w:hAnsi="Arial" w:cs="Arial"/>
                            <w:sz w:val="18"/>
                            <w:szCs w:val="18"/>
                          </w:rPr>
                          <w:tab/>
                          <w:t>1</w:t>
                        </w:r>
                        <w:r>
                          <w:rPr>
                            <w:rFonts w:ascii="Arial" w:eastAsiaTheme="minorEastAsia" w:hAnsi="Arial" w:cs="Arial"/>
                            <w:sz w:val="18"/>
                            <w:szCs w:val="18"/>
                          </w:rPr>
                          <w:tab/>
                          <w:t>1</w:t>
                        </w:r>
                        <w:r>
                          <w:rPr>
                            <w:rFonts w:ascii="Arial" w:eastAsiaTheme="minorEastAsia" w:hAnsi="Arial" w:cs="Arial"/>
                            <w:sz w:val="18"/>
                            <w:szCs w:val="18"/>
                          </w:rPr>
                          <w:tab/>
                          <w:t>1</w:t>
                        </w:r>
                      </w:p>
                    </w:txbxContent>
                  </v:textbox>
                </v:shape>
                <v:shape id="Text Box 2370" o:spid="_x0000_s1823" type="#_x0000_t202" style="position:absolute;left:8033;top:-330;width:1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" filled="f" stroked="f">
                  <v:textbox inset="0,0,0,0">
                    <w:txbxContent>
                      <w:p w14:paraId="3009919E"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8</w:t>
                        </w:r>
                      </w:p>
                    </w:txbxContent>
                  </v:textbox>
                </v:shape>
                <v:shape id="Text Box 2371" o:spid="_x0000_s1824" type="#_x0000_t202" style="position:absolute;left:9881;top:-330;width:1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" filled="f" stroked="f">
                  <v:textbox inset="0,0,0,0">
                    <w:txbxContent>
                      <w:p w14:paraId="3009919F"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8</w:t>
                        </w:r>
                      </w:p>
                    </w:txbxContent>
                  </v:textbox>
                </v:shape>
                <w10:wrap anchorx="page"/>
              </v:group>
            </w:pict>
          </mc:Fallback>
        </mc:AlternateContent>
      </w:r>
      <w:bookmarkStart w:id="522" w:name="_bookmark410"/>
      <w:bookmarkEnd w:id="522"/>
      <w:r w:rsidRPr="002A6003">
        <w:rPr>
          <w:rFonts w:ascii="Times New Roman" w:eastAsia="宋体" w:hAnsi="Times New Roman" w:cs="宋体" w:hint="eastAsia"/>
          <w:kern w:val="0"/>
          <w:sz w:val="18"/>
          <w:szCs w:val="18"/>
        </w:rPr>
        <w:t>FIG. 7-3 FIR register</w:t>
      </w:r>
    </w:p>
    <w:p w14:paraId="30098A1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1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2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2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2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23" w14:textId="77777777" w:rsidR="002A6003" w:rsidRPr="002A6003" w:rsidRDefault="002A6003" w:rsidP="002A6003">
      <w:pPr>
        <w:kinsoku w:val="0"/>
        <w:overflowPunct w:val="0"/>
        <w:autoSpaceDE w:val="0"/>
        <w:autoSpaceDN w:val="0"/>
        <w:adjustRightInd w:val="0"/>
        <w:spacing w:before="168"/>
        <w:ind w:left="916" w:right="914"/>
        <w:jc w:val="center"/>
        <w:rPr>
          <w:rFonts w:ascii="Times New Roman" w:eastAsia="宋体" w:hAnsi="Times New Roman" w:cs="宋体"/>
          <w:kern w:val="0"/>
          <w:sz w:val="18"/>
          <w:szCs w:val="18"/>
        </w:rPr>
      </w:pPr>
      <w:bookmarkStart w:id="523" w:name="_bookmark411"/>
      <w:bookmarkEnd w:id="523"/>
      <w:r w:rsidRPr="002A6003">
        <w:rPr>
          <w:rFonts w:ascii="Times New Roman" w:eastAsia="宋体" w:hAnsi="Times New Roman" w:cs="宋体" w:hint="eastAsia"/>
          <w:kern w:val="0"/>
          <w:sz w:val="18"/>
          <w:szCs w:val="18"/>
        </w:rPr>
        <w:t>Table 7-1 FIR register fields</w:t>
      </w:r>
    </w:p>
    <w:p w14:paraId="30098A24"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6"/>
          <w:szCs w:val="6"/>
        </w:rPr>
      </w:pPr>
    </w:p>
    <w:tbl>
      <w:tblPr>
        <w:tblW w:w="0" w:type="auto"/>
        <w:tblInd w:w="1876" w:type="dxa"/>
        <w:tblLayout w:type="fixed"/>
        <w:tblCellMar>
          <w:left w:w="0" w:type="dxa"/>
          <w:right w:w="0" w:type="dxa"/>
        </w:tblCellMar>
        <w:tblLook w:val="0000" w:firstRow="0" w:lastRow="0" w:firstColumn="0" w:lastColumn="0" w:noHBand="0" w:noVBand="0"/>
      </w:tblPr>
      <w:tblGrid>
        <w:gridCol w:w="1930"/>
        <w:gridCol w:w="6209"/>
      </w:tblGrid>
      <w:tr w:rsidR="002A6003" w:rsidRPr="002A6003" w14:paraId="30098A27" w14:textId="77777777" w:rsidTr="00AD241B">
        <w:trPr>
          <w:trHeight w:val="422"/>
        </w:trPr>
        <w:tc>
          <w:tcPr>
            <w:tcW w:w="1930" w:type="dxa"/>
            <w:tcBorders>
              <w:top w:val="single" w:sz="4" w:space="0" w:color="0000FF"/>
              <w:left w:val="single" w:sz="4" w:space="0" w:color="0000FF"/>
              <w:bottom w:val="single" w:sz="4" w:space="0" w:color="0000FF"/>
              <w:right w:val="single" w:sz="4" w:space="0" w:color="0000FF"/>
            </w:tcBorders>
            <w:shd w:val="clear" w:color="auto" w:fill="000080"/>
          </w:tcPr>
          <w:p w14:paraId="30098A25" w14:textId="77777777" w:rsidR="002A6003" w:rsidRPr="002A6003" w:rsidRDefault="002A6003" w:rsidP="002A6003">
            <w:pPr>
              <w:kinsoku w:val="0"/>
              <w:overflowPunct w:val="0"/>
              <w:autoSpaceDE w:val="0"/>
              <w:autoSpaceDN w:val="0"/>
              <w:adjustRightInd w:val="0"/>
              <w:spacing w:before="110"/>
              <w:ind w:left="6"/>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The domain</w:t>
            </w:r>
          </w:p>
        </w:tc>
        <w:tc>
          <w:tcPr>
            <w:tcW w:w="6209" w:type="dxa"/>
            <w:tcBorders>
              <w:top w:val="single" w:sz="4" w:space="0" w:color="0000FF"/>
              <w:left w:val="single" w:sz="4" w:space="0" w:color="0000FF"/>
              <w:bottom w:val="single" w:sz="4" w:space="0" w:color="0000FF"/>
              <w:right w:val="single" w:sz="4" w:space="0" w:color="0000FF"/>
            </w:tcBorders>
            <w:shd w:val="clear" w:color="auto" w:fill="000080"/>
          </w:tcPr>
          <w:p w14:paraId="30098A26" w14:textId="77777777" w:rsidR="002A6003" w:rsidRPr="002A6003" w:rsidRDefault="002A6003" w:rsidP="002A6003">
            <w:pPr>
              <w:kinsoku w:val="0"/>
              <w:overflowPunct w:val="0"/>
              <w:autoSpaceDE w:val="0"/>
              <w:autoSpaceDN w:val="0"/>
              <w:adjustRightInd w:val="0"/>
              <w:spacing w:before="110"/>
              <w:ind w:left="1608" w:right="1597"/>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describe</w:t>
            </w:r>
          </w:p>
        </w:tc>
      </w:tr>
      <w:tr w:rsidR="002A6003" w:rsidRPr="002A6003" w14:paraId="30098A2A" w14:textId="77777777" w:rsidTr="00AD241B">
        <w:trPr>
          <w:trHeight w:val="419"/>
        </w:trPr>
        <w:tc>
          <w:tcPr>
            <w:tcW w:w="1930" w:type="dxa"/>
            <w:tcBorders>
              <w:top w:val="single" w:sz="4" w:space="0" w:color="0000FF"/>
              <w:left w:val="single" w:sz="4" w:space="0" w:color="0000FF"/>
              <w:bottom w:val="single" w:sz="4" w:space="0" w:color="0000FF"/>
              <w:right w:val="single" w:sz="4" w:space="0" w:color="0000FF"/>
            </w:tcBorders>
          </w:tcPr>
          <w:p w14:paraId="30098A28" w14:textId="77777777" w:rsidR="002A6003" w:rsidRPr="002A6003" w:rsidRDefault="002A6003" w:rsidP="002A6003">
            <w:pPr>
              <w:kinsoku w:val="0"/>
              <w:overflowPunct w:val="0"/>
              <w:autoSpaceDE w:val="0"/>
              <w:autoSpaceDN w:val="0"/>
              <w:adjustRightInd w:val="0"/>
              <w:spacing w:before="119"/>
              <w:ind w:left="3"/>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6209" w:type="dxa"/>
            <w:tcBorders>
              <w:top w:val="single" w:sz="4" w:space="0" w:color="0000FF"/>
              <w:left w:val="single" w:sz="4" w:space="0" w:color="0000FF"/>
              <w:bottom w:val="single" w:sz="4" w:space="0" w:color="0000FF"/>
              <w:right w:val="single" w:sz="4" w:space="0" w:color="0000FF"/>
            </w:tcBorders>
          </w:tcPr>
          <w:p w14:paraId="30098A29" w14:textId="77777777" w:rsidR="002A6003" w:rsidRPr="002A6003" w:rsidRDefault="002A6003" w:rsidP="002A6003">
            <w:pPr>
              <w:kinsoku w:val="0"/>
              <w:overflowPunct w:val="0"/>
              <w:autoSpaceDE w:val="0"/>
              <w:autoSpaceDN w:val="0"/>
              <w:adjustRightInd w:val="0"/>
              <w:spacing w:before="108"/>
              <w:ind w:left="1608" w:right="1598"/>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r w:rsidR="002A6003" w:rsidRPr="002A6003" w14:paraId="30098A2D" w14:textId="77777777" w:rsidTr="00AD241B">
        <w:trPr>
          <w:trHeight w:val="419"/>
        </w:trPr>
        <w:tc>
          <w:tcPr>
            <w:tcW w:w="1930" w:type="dxa"/>
            <w:tcBorders>
              <w:top w:val="single" w:sz="4" w:space="0" w:color="0000FF"/>
              <w:left w:val="single" w:sz="4" w:space="0" w:color="0000FF"/>
              <w:bottom w:val="single" w:sz="4" w:space="0" w:color="0000FF"/>
              <w:right w:val="single" w:sz="4" w:space="0" w:color="0000FF"/>
            </w:tcBorders>
          </w:tcPr>
          <w:p w14:paraId="30098A2B" w14:textId="77777777" w:rsidR="002A6003" w:rsidRPr="002A6003" w:rsidRDefault="002A6003" w:rsidP="002A6003">
            <w:pPr>
              <w:kinsoku w:val="0"/>
              <w:overflowPunct w:val="0"/>
              <w:autoSpaceDE w:val="0"/>
              <w:autoSpaceDN w:val="0"/>
              <w:adjustRightInd w:val="0"/>
              <w:spacing w:before="119"/>
              <w:ind w:right="783"/>
              <w:jc w:val="right"/>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Impl</w:t>
            </w:r>
            <w:proofErr w:type="spellEnd"/>
          </w:p>
        </w:tc>
        <w:tc>
          <w:tcPr>
            <w:tcW w:w="6209" w:type="dxa"/>
            <w:tcBorders>
              <w:top w:val="single" w:sz="4" w:space="0" w:color="0000FF"/>
              <w:left w:val="single" w:sz="4" w:space="0" w:color="0000FF"/>
              <w:bottom w:val="single" w:sz="4" w:space="0" w:color="0000FF"/>
              <w:right w:val="single" w:sz="4" w:space="0" w:color="0000FF"/>
            </w:tcBorders>
          </w:tcPr>
          <w:p w14:paraId="30098A2C" w14:textId="77777777" w:rsidR="002A6003" w:rsidRPr="002A6003" w:rsidRDefault="002A6003" w:rsidP="002A6003">
            <w:pPr>
              <w:kinsoku w:val="0"/>
              <w:overflowPunct w:val="0"/>
              <w:autoSpaceDE w:val="0"/>
              <w:autoSpaceDN w:val="0"/>
              <w:adjustRightInd w:val="0"/>
              <w:spacing w:before="107"/>
              <w:ind w:left="1608" w:right="1598"/>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Implement related</w:t>
            </w:r>
          </w:p>
        </w:tc>
      </w:tr>
      <w:tr w:rsidR="002A6003" w:rsidRPr="002A6003" w14:paraId="30098A36" w14:textId="77777777" w:rsidTr="00AD241B">
        <w:trPr>
          <w:trHeight w:val="1259"/>
        </w:trPr>
        <w:tc>
          <w:tcPr>
            <w:tcW w:w="1930" w:type="dxa"/>
            <w:tcBorders>
              <w:top w:val="single" w:sz="4" w:space="0" w:color="0000FF"/>
              <w:left w:val="single" w:sz="4" w:space="0" w:color="0000FF"/>
              <w:bottom w:val="single" w:sz="4" w:space="0" w:color="0000FF"/>
              <w:right w:val="single" w:sz="4" w:space="0" w:color="0000FF"/>
            </w:tcBorders>
          </w:tcPr>
          <w:p w14:paraId="30098A2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2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A30" w14:textId="77777777" w:rsidR="002A6003" w:rsidRPr="002A6003" w:rsidRDefault="002A6003" w:rsidP="002A6003">
            <w:pPr>
              <w:kinsoku w:val="0"/>
              <w:overflowPunct w:val="0"/>
              <w:autoSpaceDE w:val="0"/>
              <w:autoSpaceDN w:val="0"/>
              <w:adjustRightInd w:val="0"/>
              <w:spacing w:before="1"/>
              <w:ind w:right="798"/>
              <w:jc w:val="right"/>
              <w:rPr>
                <w:rFonts w:ascii="Times New Roman" w:eastAsia="宋体" w:hAnsi="Times New Roman" w:cs="Arial"/>
                <w:w w:val="95"/>
                <w:kern w:val="0"/>
                <w:sz w:val="18"/>
                <w:szCs w:val="18"/>
              </w:rPr>
            </w:pPr>
            <w:r w:rsidRPr="002A6003">
              <w:rPr>
                <w:rFonts w:ascii="Times New Roman" w:eastAsia="宋体" w:hAnsi="Times New Roman" w:cs="Arial"/>
                <w:w w:val="95"/>
                <w:kern w:val="0"/>
                <w:sz w:val="18"/>
                <w:szCs w:val="18"/>
              </w:rPr>
              <w:t>F64</w:t>
            </w:r>
          </w:p>
        </w:tc>
        <w:tc>
          <w:tcPr>
            <w:tcW w:w="6209" w:type="dxa"/>
            <w:tcBorders>
              <w:top w:val="single" w:sz="4" w:space="0" w:color="0000FF"/>
              <w:left w:val="single" w:sz="4" w:space="0" w:color="0000FF"/>
              <w:bottom w:val="single" w:sz="4" w:space="0" w:color="0000FF"/>
              <w:right w:val="single" w:sz="4" w:space="0" w:color="0000FF"/>
            </w:tcBorders>
          </w:tcPr>
          <w:p w14:paraId="30098A31" w14:textId="77777777" w:rsidR="002A6003" w:rsidRPr="002A6003" w:rsidRDefault="002A6003" w:rsidP="002A6003">
            <w:pPr>
              <w:kinsoku w:val="0"/>
              <w:overflowPunct w:val="0"/>
              <w:autoSpaceDE w:val="0"/>
              <w:autoSpaceDN w:val="0"/>
              <w:adjustRightInd w:val="0"/>
              <w:spacing w:before="108"/>
              <w:ind w:left="1608" w:right="159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Whether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data path is 64 bits</w:t>
            </w:r>
          </w:p>
          <w:p w14:paraId="30098A32"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33" w14:textId="77777777" w:rsidR="002A6003" w:rsidRPr="002A6003" w:rsidRDefault="002A6003" w:rsidP="002A6003">
            <w:pPr>
              <w:kinsoku w:val="0"/>
              <w:overflowPunct w:val="0"/>
              <w:autoSpaceDE w:val="0"/>
              <w:autoSpaceDN w:val="0"/>
              <w:adjustRightInd w:val="0"/>
              <w:spacing w:before="1"/>
              <w:ind w:left="1608" w:right="1595"/>
              <w:jc w:val="center"/>
              <w:rPr>
                <w:rFonts w:ascii="Times New Roman" w:eastAsia="宋体" w:hAnsi="Times New Roman" w:cs="宋体"/>
                <w:kern w:val="0"/>
                <w:sz w:val="18"/>
                <w:szCs w:val="18"/>
              </w:rPr>
            </w:pPr>
            <w:r w:rsidRPr="002A6003">
              <w:rPr>
                <w:rFonts w:ascii="Times New Roman" w:eastAsia="宋体" w:hAnsi="Times New Roman" w:cs="Arial"/>
                <w:kern w:val="0"/>
                <w:sz w:val="18"/>
                <w:szCs w:val="18"/>
              </w:rPr>
              <w:t>0 to 32</w:t>
            </w:r>
          </w:p>
          <w:p w14:paraId="30098A34"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35" w14:textId="77777777" w:rsidR="002A6003" w:rsidRPr="002A6003" w:rsidRDefault="002A6003" w:rsidP="002A6003">
            <w:pPr>
              <w:kinsoku w:val="0"/>
              <w:overflowPunct w:val="0"/>
              <w:autoSpaceDE w:val="0"/>
              <w:autoSpaceDN w:val="0"/>
              <w:adjustRightInd w:val="0"/>
              <w:ind w:left="1608" w:right="1595"/>
              <w:jc w:val="center"/>
              <w:rPr>
                <w:rFonts w:ascii="Times New Roman" w:eastAsia="宋体" w:hAnsi="Times New Roman" w:cs="宋体"/>
                <w:kern w:val="0"/>
                <w:sz w:val="18"/>
                <w:szCs w:val="18"/>
              </w:rPr>
            </w:pPr>
            <w:r w:rsidRPr="002A6003">
              <w:rPr>
                <w:rFonts w:ascii="Times New Roman" w:eastAsia="宋体" w:hAnsi="Times New Roman" w:cs="Arial"/>
                <w:kern w:val="0"/>
                <w:sz w:val="18"/>
                <w:szCs w:val="18"/>
              </w:rPr>
              <w:t>1-64</w:t>
            </w:r>
          </w:p>
        </w:tc>
      </w:tr>
      <w:tr w:rsidR="002A6003" w:rsidRPr="002A6003" w14:paraId="30098A3F" w14:textId="77777777" w:rsidTr="00AD241B">
        <w:trPr>
          <w:trHeight w:val="1259"/>
        </w:trPr>
        <w:tc>
          <w:tcPr>
            <w:tcW w:w="1930" w:type="dxa"/>
            <w:tcBorders>
              <w:top w:val="single" w:sz="4" w:space="0" w:color="0000FF"/>
              <w:left w:val="single" w:sz="4" w:space="0" w:color="0000FF"/>
              <w:bottom w:val="single" w:sz="4" w:space="0" w:color="0000FF"/>
              <w:right w:val="single" w:sz="4" w:space="0" w:color="0000FF"/>
            </w:tcBorders>
          </w:tcPr>
          <w:p w14:paraId="30098A3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3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A39" w14:textId="77777777" w:rsidR="002A6003" w:rsidRPr="002A6003" w:rsidRDefault="002A6003" w:rsidP="002A6003">
            <w:pPr>
              <w:kinsoku w:val="0"/>
              <w:overflowPunct w:val="0"/>
              <w:autoSpaceDE w:val="0"/>
              <w:autoSpaceDN w:val="0"/>
              <w:adjustRightInd w:val="0"/>
              <w:spacing w:before="1"/>
              <w:ind w:left="3"/>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L</w:t>
            </w:r>
          </w:p>
        </w:tc>
        <w:tc>
          <w:tcPr>
            <w:tcW w:w="6209" w:type="dxa"/>
            <w:tcBorders>
              <w:top w:val="single" w:sz="4" w:space="0" w:color="0000FF"/>
              <w:left w:val="single" w:sz="4" w:space="0" w:color="0000FF"/>
              <w:bottom w:val="single" w:sz="4" w:space="0" w:color="0000FF"/>
              <w:right w:val="single" w:sz="4" w:space="0" w:color="0000FF"/>
            </w:tcBorders>
          </w:tcPr>
          <w:p w14:paraId="30098A3A" w14:textId="77777777" w:rsidR="002A6003" w:rsidRPr="002A6003" w:rsidRDefault="002A6003" w:rsidP="002A6003">
            <w:pPr>
              <w:kinsoku w:val="0"/>
              <w:overflowPunct w:val="0"/>
              <w:autoSpaceDE w:val="0"/>
              <w:autoSpaceDN w:val="0"/>
              <w:adjustRightInd w:val="0"/>
              <w:spacing w:before="108"/>
              <w:ind w:left="1607" w:right="159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long word (64 bit) fixed-point data types are implemented</w:t>
            </w:r>
          </w:p>
          <w:p w14:paraId="30098A3B"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3C" w14:textId="77777777" w:rsidR="002A6003" w:rsidRPr="002A6003" w:rsidRDefault="002A6003" w:rsidP="002A6003">
            <w:pPr>
              <w:kinsoku w:val="0"/>
              <w:overflowPunct w:val="0"/>
              <w:autoSpaceDE w:val="0"/>
              <w:autoSpaceDN w:val="0"/>
              <w:adjustRightInd w:val="0"/>
              <w:ind w:left="1608" w:right="1598"/>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0 - unrealized</w:t>
            </w:r>
          </w:p>
          <w:p w14:paraId="30098A3D"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4"/>
                <w:szCs w:val="14"/>
              </w:rPr>
            </w:pPr>
          </w:p>
          <w:p w14:paraId="30098A3E" w14:textId="77777777" w:rsidR="002A6003" w:rsidRPr="002A6003" w:rsidRDefault="002A6003" w:rsidP="002A6003">
            <w:pPr>
              <w:kinsoku w:val="0"/>
              <w:overflowPunct w:val="0"/>
              <w:autoSpaceDE w:val="0"/>
              <w:autoSpaceDN w:val="0"/>
              <w:adjustRightInd w:val="0"/>
              <w:ind w:left="1608" w:right="1598"/>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1 - have been implemented</w:t>
            </w:r>
          </w:p>
        </w:tc>
      </w:tr>
      <w:tr w:rsidR="002A6003" w:rsidRPr="002A6003" w14:paraId="30098A48" w14:textId="77777777" w:rsidTr="00AD241B">
        <w:trPr>
          <w:trHeight w:val="1259"/>
        </w:trPr>
        <w:tc>
          <w:tcPr>
            <w:tcW w:w="1930" w:type="dxa"/>
            <w:tcBorders>
              <w:top w:val="single" w:sz="4" w:space="0" w:color="0000FF"/>
              <w:left w:val="single" w:sz="4" w:space="0" w:color="0000FF"/>
              <w:bottom w:val="single" w:sz="4" w:space="0" w:color="0000FF"/>
              <w:right w:val="single" w:sz="4" w:space="0" w:color="0000FF"/>
            </w:tcBorders>
          </w:tcPr>
          <w:p w14:paraId="30098A4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4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A42" w14:textId="77777777" w:rsidR="002A6003" w:rsidRPr="002A6003" w:rsidRDefault="002A6003" w:rsidP="002A6003">
            <w:pPr>
              <w:kinsoku w:val="0"/>
              <w:overflowPunct w:val="0"/>
              <w:autoSpaceDE w:val="0"/>
              <w:autoSpaceDN w:val="0"/>
              <w:adjustRightInd w:val="0"/>
              <w:spacing w:before="1"/>
              <w:ind w:left="6"/>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W.</w:t>
            </w:r>
          </w:p>
        </w:tc>
        <w:tc>
          <w:tcPr>
            <w:tcW w:w="6209" w:type="dxa"/>
            <w:tcBorders>
              <w:top w:val="single" w:sz="4" w:space="0" w:color="0000FF"/>
              <w:left w:val="single" w:sz="4" w:space="0" w:color="0000FF"/>
              <w:bottom w:val="single" w:sz="4" w:space="0" w:color="0000FF"/>
              <w:right w:val="single" w:sz="4" w:space="0" w:color="0000FF"/>
            </w:tcBorders>
          </w:tcPr>
          <w:p w14:paraId="30098A43" w14:textId="77777777" w:rsidR="002A6003" w:rsidRPr="002A6003" w:rsidRDefault="002A6003" w:rsidP="002A6003">
            <w:pPr>
              <w:kinsoku w:val="0"/>
              <w:overflowPunct w:val="0"/>
              <w:autoSpaceDE w:val="0"/>
              <w:autoSpaceDN w:val="0"/>
              <w:adjustRightInd w:val="0"/>
              <w:spacing w:before="108"/>
              <w:ind w:left="1608" w:right="159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word (32-bit) fixed-point data type is implemented</w:t>
            </w:r>
          </w:p>
          <w:p w14:paraId="30098A44"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45" w14:textId="77777777" w:rsidR="002A6003" w:rsidRPr="002A6003" w:rsidRDefault="002A6003" w:rsidP="002A6003">
            <w:pPr>
              <w:kinsoku w:val="0"/>
              <w:overflowPunct w:val="0"/>
              <w:autoSpaceDE w:val="0"/>
              <w:autoSpaceDN w:val="0"/>
              <w:adjustRightInd w:val="0"/>
              <w:spacing w:before="1"/>
              <w:ind w:left="1608" w:right="1597"/>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0 - unrealized</w:t>
            </w:r>
          </w:p>
          <w:p w14:paraId="30098A46"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47" w14:textId="77777777" w:rsidR="002A6003" w:rsidRPr="002A6003" w:rsidRDefault="002A6003" w:rsidP="002A6003">
            <w:pPr>
              <w:kinsoku w:val="0"/>
              <w:overflowPunct w:val="0"/>
              <w:autoSpaceDE w:val="0"/>
              <w:autoSpaceDN w:val="0"/>
              <w:adjustRightInd w:val="0"/>
              <w:ind w:left="1608" w:right="1597"/>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1 - have been implemented</w:t>
            </w:r>
          </w:p>
        </w:tc>
      </w:tr>
      <w:tr w:rsidR="002A6003" w:rsidRPr="002A6003" w14:paraId="30098A51" w14:textId="77777777" w:rsidTr="00AD241B">
        <w:trPr>
          <w:trHeight w:val="1261"/>
        </w:trPr>
        <w:tc>
          <w:tcPr>
            <w:tcW w:w="1930" w:type="dxa"/>
            <w:tcBorders>
              <w:top w:val="single" w:sz="4" w:space="0" w:color="0000FF"/>
              <w:left w:val="single" w:sz="4" w:space="0" w:color="0000FF"/>
              <w:bottom w:val="single" w:sz="4" w:space="0" w:color="0000FF"/>
              <w:right w:val="single" w:sz="4" w:space="0" w:color="0000FF"/>
            </w:tcBorders>
          </w:tcPr>
          <w:p w14:paraId="30098A4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4A"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22"/>
              </w:rPr>
            </w:pPr>
          </w:p>
          <w:p w14:paraId="30098A4B" w14:textId="77777777" w:rsidR="002A6003" w:rsidRPr="002A6003" w:rsidRDefault="002A6003" w:rsidP="002A6003">
            <w:pPr>
              <w:kinsoku w:val="0"/>
              <w:overflowPunct w:val="0"/>
              <w:autoSpaceDE w:val="0"/>
              <w:autoSpaceDN w:val="0"/>
              <w:adjustRightInd w:val="0"/>
              <w:ind w:right="839"/>
              <w:jc w:val="right"/>
              <w:rPr>
                <w:rFonts w:ascii="Times New Roman" w:eastAsia="宋体" w:hAnsi="Times New Roman" w:cs="Arial"/>
                <w:w w:val="95"/>
                <w:kern w:val="0"/>
                <w:sz w:val="18"/>
                <w:szCs w:val="18"/>
              </w:rPr>
            </w:pPr>
            <w:r w:rsidRPr="002A6003">
              <w:rPr>
                <w:rFonts w:ascii="Times New Roman" w:eastAsia="宋体" w:hAnsi="Times New Roman" w:cs="Arial"/>
                <w:w w:val="95"/>
                <w:kern w:val="0"/>
                <w:sz w:val="18"/>
                <w:szCs w:val="18"/>
              </w:rPr>
              <w:t>The 3 d</w:t>
            </w:r>
          </w:p>
        </w:tc>
        <w:tc>
          <w:tcPr>
            <w:tcW w:w="6209" w:type="dxa"/>
            <w:tcBorders>
              <w:top w:val="single" w:sz="4" w:space="0" w:color="0000FF"/>
              <w:left w:val="single" w:sz="4" w:space="0" w:color="0000FF"/>
              <w:bottom w:val="single" w:sz="4" w:space="0" w:color="0000FF"/>
              <w:right w:val="single" w:sz="4" w:space="0" w:color="0000FF"/>
            </w:tcBorders>
          </w:tcPr>
          <w:p w14:paraId="30098A4C" w14:textId="77777777" w:rsidR="002A6003" w:rsidRPr="002A6003" w:rsidRDefault="002A6003" w:rsidP="002A6003">
            <w:pPr>
              <w:kinsoku w:val="0"/>
              <w:overflowPunct w:val="0"/>
              <w:autoSpaceDE w:val="0"/>
              <w:autoSpaceDN w:val="0"/>
              <w:adjustRightInd w:val="0"/>
              <w:spacing w:before="110"/>
              <w:ind w:left="1607" w:right="1599"/>
              <w:jc w:val="center"/>
              <w:rPr>
                <w:rFonts w:ascii="Times New Roman" w:eastAsia="宋体" w:hAnsi="Times New Roman" w:cs="宋体"/>
                <w:kern w:val="0"/>
                <w:sz w:val="18"/>
                <w:szCs w:val="18"/>
              </w:rPr>
            </w:pPr>
            <w:r w:rsidRPr="002A6003">
              <w:rPr>
                <w:rFonts w:ascii="Times New Roman" w:eastAsia="宋体" w:hAnsi="Times New Roman" w:cs="Arial"/>
                <w:kern w:val="0"/>
                <w:sz w:val="18"/>
                <w:szCs w:val="18"/>
              </w:rPr>
              <w:t xml:space="preserve">Whether MIPS-3D ASE is implemented </w:t>
            </w:r>
          </w:p>
          <w:p w14:paraId="30098A4D"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4"/>
                <w:szCs w:val="14"/>
              </w:rPr>
            </w:pPr>
          </w:p>
          <w:p w14:paraId="30098A4E" w14:textId="77777777" w:rsidR="002A6003" w:rsidRPr="002A6003" w:rsidRDefault="002A6003" w:rsidP="002A6003">
            <w:pPr>
              <w:kinsoku w:val="0"/>
              <w:overflowPunct w:val="0"/>
              <w:autoSpaceDE w:val="0"/>
              <w:autoSpaceDN w:val="0"/>
              <w:adjustRightInd w:val="0"/>
              <w:ind w:left="1608" w:right="1598"/>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0 - unrealized</w:t>
            </w:r>
          </w:p>
          <w:p w14:paraId="30098A4F"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4"/>
                <w:szCs w:val="14"/>
              </w:rPr>
            </w:pPr>
          </w:p>
          <w:p w14:paraId="30098A50" w14:textId="77777777" w:rsidR="002A6003" w:rsidRPr="002A6003" w:rsidRDefault="002A6003" w:rsidP="002A6003">
            <w:pPr>
              <w:kinsoku w:val="0"/>
              <w:overflowPunct w:val="0"/>
              <w:autoSpaceDE w:val="0"/>
              <w:autoSpaceDN w:val="0"/>
              <w:adjustRightInd w:val="0"/>
              <w:ind w:left="1608" w:right="1598"/>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1 - have been implemented</w:t>
            </w:r>
          </w:p>
        </w:tc>
      </w:tr>
      <w:tr w:rsidR="002A6003" w:rsidRPr="002A6003" w14:paraId="30098A5A" w14:textId="77777777" w:rsidTr="00AD241B">
        <w:trPr>
          <w:trHeight w:val="1259"/>
        </w:trPr>
        <w:tc>
          <w:tcPr>
            <w:tcW w:w="1930" w:type="dxa"/>
            <w:tcBorders>
              <w:top w:val="single" w:sz="4" w:space="0" w:color="0000FF"/>
              <w:left w:val="single" w:sz="4" w:space="0" w:color="0000FF"/>
              <w:bottom w:val="single" w:sz="4" w:space="0" w:color="0000FF"/>
              <w:right w:val="single" w:sz="4" w:space="0" w:color="0000FF"/>
            </w:tcBorders>
          </w:tcPr>
          <w:p w14:paraId="30098A5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5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A54" w14:textId="77777777" w:rsidR="002A6003" w:rsidRPr="002A6003" w:rsidRDefault="002A6003" w:rsidP="002A6003">
            <w:pPr>
              <w:kinsoku w:val="0"/>
              <w:overflowPunct w:val="0"/>
              <w:autoSpaceDE w:val="0"/>
              <w:autoSpaceDN w:val="0"/>
              <w:adjustRightInd w:val="0"/>
              <w:spacing w:before="1"/>
              <w:ind w:right="835"/>
              <w:jc w:val="right"/>
              <w:rPr>
                <w:rFonts w:ascii="Times New Roman" w:eastAsia="宋体" w:hAnsi="Times New Roman" w:cs="Arial"/>
                <w:kern w:val="0"/>
                <w:sz w:val="18"/>
                <w:szCs w:val="18"/>
              </w:rPr>
            </w:pPr>
            <w:r w:rsidRPr="002A6003">
              <w:rPr>
                <w:rFonts w:ascii="Times New Roman" w:eastAsia="宋体" w:hAnsi="Times New Roman" w:cs="Arial"/>
                <w:kern w:val="0"/>
                <w:sz w:val="18"/>
                <w:szCs w:val="18"/>
              </w:rPr>
              <w:t>PS</w:t>
            </w:r>
          </w:p>
        </w:tc>
        <w:tc>
          <w:tcPr>
            <w:tcW w:w="6209" w:type="dxa"/>
            <w:tcBorders>
              <w:top w:val="single" w:sz="4" w:space="0" w:color="0000FF"/>
              <w:left w:val="single" w:sz="4" w:space="0" w:color="0000FF"/>
              <w:bottom w:val="single" w:sz="4" w:space="0" w:color="0000FF"/>
              <w:right w:val="single" w:sz="4" w:space="0" w:color="0000FF"/>
            </w:tcBorders>
          </w:tcPr>
          <w:p w14:paraId="30098A55" w14:textId="77777777" w:rsidR="002A6003" w:rsidRPr="002A6003" w:rsidRDefault="002A6003" w:rsidP="002A6003">
            <w:pPr>
              <w:kinsoku w:val="0"/>
              <w:overflowPunct w:val="0"/>
              <w:autoSpaceDE w:val="0"/>
              <w:autoSpaceDN w:val="0"/>
              <w:adjustRightInd w:val="0"/>
              <w:spacing w:before="108"/>
              <w:ind w:left="1607" w:right="159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floating point is implemented for data types</w:t>
            </w:r>
          </w:p>
          <w:p w14:paraId="30098A56"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57" w14:textId="77777777" w:rsidR="002A6003" w:rsidRPr="002A6003" w:rsidRDefault="002A6003" w:rsidP="002A6003">
            <w:pPr>
              <w:kinsoku w:val="0"/>
              <w:overflowPunct w:val="0"/>
              <w:autoSpaceDE w:val="0"/>
              <w:autoSpaceDN w:val="0"/>
              <w:adjustRightInd w:val="0"/>
              <w:spacing w:before="1"/>
              <w:ind w:left="1608" w:right="1597"/>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0 - unrealized</w:t>
            </w:r>
          </w:p>
          <w:p w14:paraId="30098A58"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59" w14:textId="77777777" w:rsidR="002A6003" w:rsidRPr="002A6003" w:rsidRDefault="002A6003" w:rsidP="002A6003">
            <w:pPr>
              <w:kinsoku w:val="0"/>
              <w:overflowPunct w:val="0"/>
              <w:autoSpaceDE w:val="0"/>
              <w:autoSpaceDN w:val="0"/>
              <w:adjustRightInd w:val="0"/>
              <w:ind w:left="1608" w:right="1597"/>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1 - have been implemented</w:t>
            </w:r>
          </w:p>
        </w:tc>
      </w:tr>
      <w:tr w:rsidR="002A6003" w:rsidRPr="002A6003" w14:paraId="30098A63" w14:textId="77777777" w:rsidTr="00AD241B">
        <w:trPr>
          <w:trHeight w:val="1259"/>
        </w:trPr>
        <w:tc>
          <w:tcPr>
            <w:tcW w:w="1930" w:type="dxa"/>
            <w:tcBorders>
              <w:top w:val="single" w:sz="4" w:space="0" w:color="0000FF"/>
              <w:left w:val="single" w:sz="4" w:space="0" w:color="0000FF"/>
              <w:bottom w:val="single" w:sz="4" w:space="0" w:color="0000FF"/>
              <w:right w:val="single" w:sz="4" w:space="0" w:color="0000FF"/>
            </w:tcBorders>
          </w:tcPr>
          <w:p w14:paraId="30098A5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5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A5D" w14:textId="77777777" w:rsidR="002A6003" w:rsidRPr="002A6003" w:rsidRDefault="002A6003" w:rsidP="002A6003">
            <w:pPr>
              <w:kinsoku w:val="0"/>
              <w:overflowPunct w:val="0"/>
              <w:autoSpaceDE w:val="0"/>
              <w:autoSpaceDN w:val="0"/>
              <w:adjustRightInd w:val="0"/>
              <w:spacing w:before="1"/>
              <w:ind w:left="4"/>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D</w:t>
            </w:r>
          </w:p>
        </w:tc>
        <w:tc>
          <w:tcPr>
            <w:tcW w:w="6209" w:type="dxa"/>
            <w:tcBorders>
              <w:top w:val="single" w:sz="4" w:space="0" w:color="0000FF"/>
              <w:left w:val="single" w:sz="4" w:space="0" w:color="0000FF"/>
              <w:bottom w:val="single" w:sz="4" w:space="0" w:color="0000FF"/>
              <w:right w:val="single" w:sz="4" w:space="0" w:color="0000FF"/>
            </w:tcBorders>
          </w:tcPr>
          <w:p w14:paraId="30098A5E" w14:textId="77777777" w:rsidR="002A6003" w:rsidRPr="002A6003" w:rsidRDefault="002A6003" w:rsidP="002A6003">
            <w:pPr>
              <w:kinsoku w:val="0"/>
              <w:overflowPunct w:val="0"/>
              <w:autoSpaceDE w:val="0"/>
              <w:autoSpaceDN w:val="0"/>
              <w:adjustRightInd w:val="0"/>
              <w:spacing w:before="108"/>
              <w:ind w:left="1607" w:right="159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double-precision floating point data type is implemented</w:t>
            </w:r>
          </w:p>
          <w:p w14:paraId="30098A5F"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60" w14:textId="77777777" w:rsidR="002A6003" w:rsidRPr="002A6003" w:rsidRDefault="002A6003" w:rsidP="002A6003">
            <w:pPr>
              <w:kinsoku w:val="0"/>
              <w:overflowPunct w:val="0"/>
              <w:autoSpaceDE w:val="0"/>
              <w:autoSpaceDN w:val="0"/>
              <w:adjustRightInd w:val="0"/>
              <w:ind w:left="1608" w:right="1597"/>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0 - unrealized</w:t>
            </w:r>
          </w:p>
          <w:p w14:paraId="30098A61"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4"/>
                <w:szCs w:val="14"/>
              </w:rPr>
            </w:pPr>
          </w:p>
          <w:p w14:paraId="30098A62" w14:textId="77777777" w:rsidR="002A6003" w:rsidRPr="002A6003" w:rsidRDefault="002A6003" w:rsidP="002A6003">
            <w:pPr>
              <w:kinsoku w:val="0"/>
              <w:overflowPunct w:val="0"/>
              <w:autoSpaceDE w:val="0"/>
              <w:autoSpaceDN w:val="0"/>
              <w:adjustRightInd w:val="0"/>
              <w:ind w:left="1608" w:right="1597"/>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1 - have been implemented</w:t>
            </w:r>
          </w:p>
        </w:tc>
      </w:tr>
    </w:tbl>
    <w:p w14:paraId="30098A64" w14:textId="77777777" w:rsidR="002A6003" w:rsidRPr="002A6003" w:rsidRDefault="002A6003" w:rsidP="002A6003">
      <w:pPr>
        <w:autoSpaceDE w:val="0"/>
        <w:autoSpaceDN w:val="0"/>
        <w:adjustRightInd w:val="0"/>
        <w:jc w:val="left"/>
        <w:rPr>
          <w:rFonts w:ascii="Times New Roman" w:eastAsia="宋体" w:hAnsi="Times New Roman" w:cs="宋体"/>
          <w:kern w:val="0"/>
          <w:sz w:val="6"/>
          <w:szCs w:val="6"/>
        </w:rPr>
        <w:sectPr w:rsidR="002A6003" w:rsidRPr="002A6003">
          <w:pgSz w:w="11910" w:h="16840"/>
          <w:pgMar w:top="1220" w:right="0" w:bottom="1280" w:left="0" w:header="467" w:footer="1084" w:gutter="0"/>
          <w:cols w:space="720"/>
          <w:noEndnote/>
        </w:sectPr>
      </w:pPr>
    </w:p>
    <w:p w14:paraId="30098A65"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6"/>
          <w:szCs w:val="16"/>
        </w:rPr>
      </w:pPr>
    </w:p>
    <w:tbl>
      <w:tblPr>
        <w:tblW w:w="0" w:type="auto"/>
        <w:tblInd w:w="1876" w:type="dxa"/>
        <w:tblLayout w:type="fixed"/>
        <w:tblCellMar>
          <w:left w:w="0" w:type="dxa"/>
          <w:right w:w="0" w:type="dxa"/>
        </w:tblCellMar>
        <w:tblLook w:val="0000" w:firstRow="0" w:lastRow="0" w:firstColumn="0" w:lastColumn="0" w:noHBand="0" w:noVBand="0"/>
      </w:tblPr>
      <w:tblGrid>
        <w:gridCol w:w="1930"/>
        <w:gridCol w:w="6209"/>
      </w:tblGrid>
      <w:tr w:rsidR="002A6003" w:rsidRPr="002A6003" w14:paraId="30098A68" w14:textId="77777777" w:rsidTr="00AD241B">
        <w:trPr>
          <w:trHeight w:val="419"/>
        </w:trPr>
        <w:tc>
          <w:tcPr>
            <w:tcW w:w="1930" w:type="dxa"/>
            <w:tcBorders>
              <w:top w:val="single" w:sz="4" w:space="0" w:color="0000FF"/>
              <w:left w:val="single" w:sz="4" w:space="0" w:color="0000FF"/>
              <w:bottom w:val="single" w:sz="4" w:space="0" w:color="0000FF"/>
              <w:right w:val="single" w:sz="4" w:space="0" w:color="0000FF"/>
            </w:tcBorders>
            <w:shd w:val="clear" w:color="auto" w:fill="000080"/>
          </w:tcPr>
          <w:p w14:paraId="30098A66" w14:textId="77777777" w:rsidR="002A6003" w:rsidRPr="002A6003" w:rsidRDefault="002A6003" w:rsidP="002A6003">
            <w:pPr>
              <w:kinsoku w:val="0"/>
              <w:overflowPunct w:val="0"/>
              <w:autoSpaceDE w:val="0"/>
              <w:autoSpaceDN w:val="0"/>
              <w:adjustRightInd w:val="0"/>
              <w:spacing w:before="108"/>
              <w:ind w:left="6"/>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The domain</w:t>
            </w:r>
          </w:p>
        </w:tc>
        <w:tc>
          <w:tcPr>
            <w:tcW w:w="6209" w:type="dxa"/>
            <w:tcBorders>
              <w:top w:val="single" w:sz="4" w:space="0" w:color="0000FF"/>
              <w:left w:val="single" w:sz="4" w:space="0" w:color="0000FF"/>
              <w:bottom w:val="single" w:sz="4" w:space="0" w:color="0000FF"/>
              <w:right w:val="single" w:sz="4" w:space="0" w:color="0000FF"/>
            </w:tcBorders>
            <w:shd w:val="clear" w:color="auto" w:fill="000080"/>
          </w:tcPr>
          <w:p w14:paraId="30098A67" w14:textId="77777777" w:rsidR="002A6003" w:rsidRPr="002A6003" w:rsidRDefault="002A6003" w:rsidP="002A6003">
            <w:pPr>
              <w:kinsoku w:val="0"/>
              <w:overflowPunct w:val="0"/>
              <w:autoSpaceDE w:val="0"/>
              <w:autoSpaceDN w:val="0"/>
              <w:adjustRightInd w:val="0"/>
              <w:spacing w:before="108"/>
              <w:ind w:left="1608" w:right="1597"/>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describe</w:t>
            </w:r>
          </w:p>
        </w:tc>
      </w:tr>
      <w:tr w:rsidR="002A6003" w:rsidRPr="002A6003" w14:paraId="30098A71" w14:textId="77777777" w:rsidTr="00AD241B">
        <w:trPr>
          <w:trHeight w:val="1259"/>
        </w:trPr>
        <w:tc>
          <w:tcPr>
            <w:tcW w:w="1930" w:type="dxa"/>
            <w:tcBorders>
              <w:top w:val="single" w:sz="4" w:space="0" w:color="0000FF"/>
              <w:left w:val="single" w:sz="4" w:space="0" w:color="0000FF"/>
              <w:bottom w:val="single" w:sz="4" w:space="0" w:color="0000FF"/>
              <w:right w:val="single" w:sz="4" w:space="0" w:color="0000FF"/>
            </w:tcBorders>
          </w:tcPr>
          <w:p w14:paraId="30098A6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6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A6B" w14:textId="77777777" w:rsidR="002A6003" w:rsidRPr="002A6003" w:rsidRDefault="002A6003" w:rsidP="002A6003">
            <w:pPr>
              <w:kinsoku w:val="0"/>
              <w:overflowPunct w:val="0"/>
              <w:autoSpaceDE w:val="0"/>
              <w:autoSpaceDN w:val="0"/>
              <w:adjustRightInd w:val="0"/>
              <w:spacing w:before="1"/>
              <w:ind w:left="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s.</w:t>
            </w:r>
          </w:p>
        </w:tc>
        <w:tc>
          <w:tcPr>
            <w:tcW w:w="6209" w:type="dxa"/>
            <w:tcBorders>
              <w:top w:val="single" w:sz="4" w:space="0" w:color="0000FF"/>
              <w:left w:val="single" w:sz="4" w:space="0" w:color="0000FF"/>
              <w:bottom w:val="single" w:sz="4" w:space="0" w:color="0000FF"/>
              <w:right w:val="single" w:sz="4" w:space="0" w:color="0000FF"/>
            </w:tcBorders>
          </w:tcPr>
          <w:p w14:paraId="30098A6C" w14:textId="77777777" w:rsidR="002A6003" w:rsidRPr="002A6003" w:rsidRDefault="002A6003" w:rsidP="002A6003">
            <w:pPr>
              <w:kinsoku w:val="0"/>
              <w:overflowPunct w:val="0"/>
              <w:autoSpaceDE w:val="0"/>
              <w:autoSpaceDN w:val="0"/>
              <w:adjustRightInd w:val="0"/>
              <w:spacing w:before="108"/>
              <w:ind w:left="1607" w:right="159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a single-precision floating point data type is implemented</w:t>
            </w:r>
          </w:p>
          <w:p w14:paraId="30098A6D"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6E" w14:textId="77777777" w:rsidR="002A6003" w:rsidRPr="002A6003" w:rsidRDefault="002A6003" w:rsidP="002A6003">
            <w:pPr>
              <w:kinsoku w:val="0"/>
              <w:overflowPunct w:val="0"/>
              <w:autoSpaceDE w:val="0"/>
              <w:autoSpaceDN w:val="0"/>
              <w:adjustRightInd w:val="0"/>
              <w:spacing w:before="1"/>
              <w:ind w:left="1608" w:right="1597"/>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0 - unrealized</w:t>
            </w:r>
          </w:p>
          <w:p w14:paraId="30098A6F"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70" w14:textId="77777777" w:rsidR="002A6003" w:rsidRPr="002A6003" w:rsidRDefault="002A6003" w:rsidP="002A6003">
            <w:pPr>
              <w:kinsoku w:val="0"/>
              <w:overflowPunct w:val="0"/>
              <w:autoSpaceDE w:val="0"/>
              <w:autoSpaceDN w:val="0"/>
              <w:adjustRightInd w:val="0"/>
              <w:ind w:left="1608" w:right="1597"/>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1 - have been implemented</w:t>
            </w:r>
          </w:p>
        </w:tc>
      </w:tr>
      <w:tr w:rsidR="002A6003" w:rsidRPr="002A6003" w14:paraId="30098A74" w14:textId="77777777" w:rsidTr="00AD241B">
        <w:trPr>
          <w:trHeight w:val="422"/>
        </w:trPr>
        <w:tc>
          <w:tcPr>
            <w:tcW w:w="1930" w:type="dxa"/>
            <w:tcBorders>
              <w:top w:val="single" w:sz="4" w:space="0" w:color="0000FF"/>
              <w:left w:val="single" w:sz="4" w:space="0" w:color="0000FF"/>
              <w:bottom w:val="single" w:sz="4" w:space="0" w:color="0000FF"/>
              <w:right w:val="single" w:sz="4" w:space="0" w:color="0000FF"/>
            </w:tcBorders>
          </w:tcPr>
          <w:p w14:paraId="30098A72" w14:textId="77777777" w:rsidR="002A6003" w:rsidRPr="002A6003" w:rsidRDefault="002A6003" w:rsidP="002A6003">
            <w:pPr>
              <w:kinsoku w:val="0"/>
              <w:overflowPunct w:val="0"/>
              <w:autoSpaceDE w:val="0"/>
              <w:autoSpaceDN w:val="0"/>
              <w:adjustRightInd w:val="0"/>
              <w:spacing w:before="121"/>
              <w:ind w:left="448" w:right="441"/>
              <w:jc w:val="center"/>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ProcessorID</w:t>
            </w:r>
            <w:proofErr w:type="spellEnd"/>
          </w:p>
        </w:tc>
        <w:tc>
          <w:tcPr>
            <w:tcW w:w="6209" w:type="dxa"/>
            <w:tcBorders>
              <w:top w:val="single" w:sz="4" w:space="0" w:color="0000FF"/>
              <w:left w:val="single" w:sz="4" w:space="0" w:color="0000FF"/>
              <w:bottom w:val="single" w:sz="4" w:space="0" w:color="0000FF"/>
              <w:right w:val="single" w:sz="4" w:space="0" w:color="0000FF"/>
            </w:tcBorders>
          </w:tcPr>
          <w:p w14:paraId="30098A73" w14:textId="77777777" w:rsidR="002A6003" w:rsidRPr="002A6003" w:rsidRDefault="002A6003" w:rsidP="002A6003">
            <w:pPr>
              <w:kinsoku w:val="0"/>
              <w:overflowPunct w:val="0"/>
              <w:autoSpaceDE w:val="0"/>
              <w:autoSpaceDN w:val="0"/>
              <w:adjustRightInd w:val="0"/>
              <w:spacing w:before="110"/>
              <w:ind w:left="1607" w:right="159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Floating point processor identifier</w:t>
            </w:r>
          </w:p>
        </w:tc>
      </w:tr>
      <w:tr w:rsidR="002A6003" w:rsidRPr="002A6003" w14:paraId="30098A77" w14:textId="77777777" w:rsidTr="00AD241B">
        <w:trPr>
          <w:trHeight w:val="419"/>
        </w:trPr>
        <w:tc>
          <w:tcPr>
            <w:tcW w:w="1930" w:type="dxa"/>
            <w:tcBorders>
              <w:top w:val="single" w:sz="4" w:space="0" w:color="0000FF"/>
              <w:left w:val="single" w:sz="4" w:space="0" w:color="0000FF"/>
              <w:bottom w:val="single" w:sz="4" w:space="0" w:color="0000FF"/>
              <w:right w:val="single" w:sz="4" w:space="0" w:color="0000FF"/>
            </w:tcBorders>
          </w:tcPr>
          <w:p w14:paraId="30098A75" w14:textId="77777777" w:rsidR="002A6003" w:rsidRPr="002A6003" w:rsidRDefault="002A6003" w:rsidP="002A6003">
            <w:pPr>
              <w:kinsoku w:val="0"/>
              <w:overflowPunct w:val="0"/>
              <w:autoSpaceDE w:val="0"/>
              <w:autoSpaceDN w:val="0"/>
              <w:adjustRightInd w:val="0"/>
              <w:spacing w:before="119"/>
              <w:ind w:left="447" w:right="441"/>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Revision</w:t>
            </w:r>
          </w:p>
        </w:tc>
        <w:tc>
          <w:tcPr>
            <w:tcW w:w="6209" w:type="dxa"/>
            <w:tcBorders>
              <w:top w:val="single" w:sz="4" w:space="0" w:color="0000FF"/>
              <w:left w:val="single" w:sz="4" w:space="0" w:color="0000FF"/>
              <w:bottom w:val="single" w:sz="4" w:space="0" w:color="0000FF"/>
              <w:right w:val="single" w:sz="4" w:space="0" w:color="0000FF"/>
            </w:tcBorders>
          </w:tcPr>
          <w:p w14:paraId="30098A76" w14:textId="77777777" w:rsidR="002A6003" w:rsidRPr="002A6003" w:rsidRDefault="002A6003" w:rsidP="002A6003">
            <w:pPr>
              <w:kinsoku w:val="0"/>
              <w:overflowPunct w:val="0"/>
              <w:autoSpaceDE w:val="0"/>
              <w:autoSpaceDN w:val="0"/>
              <w:adjustRightInd w:val="0"/>
              <w:spacing w:before="108"/>
              <w:ind w:left="1608" w:right="159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The revision version number of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unit</w:t>
            </w:r>
          </w:p>
        </w:tc>
      </w:tr>
    </w:tbl>
    <w:p w14:paraId="30098A7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7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7A" w14:textId="77777777" w:rsidR="002A6003" w:rsidRPr="002A6003" w:rsidRDefault="002A6003" w:rsidP="002A6003">
      <w:pPr>
        <w:numPr>
          <w:ilvl w:val="2"/>
          <w:numId w:val="4"/>
        </w:numPr>
        <w:tabs>
          <w:tab w:val="left" w:pos="2439"/>
        </w:tabs>
        <w:kinsoku w:val="0"/>
        <w:overflowPunct w:val="0"/>
        <w:autoSpaceDE w:val="0"/>
        <w:autoSpaceDN w:val="0"/>
        <w:adjustRightInd w:val="0"/>
        <w:spacing w:before="249"/>
        <w:jc w:val="left"/>
        <w:outlineLvl w:val="7"/>
        <w:rPr>
          <w:rFonts w:ascii="Times New Roman" w:eastAsia="宋体" w:hAnsi="Times New Roman" w:cs="黑体"/>
          <w:kern w:val="0"/>
          <w:sz w:val="28"/>
          <w:szCs w:val="28"/>
        </w:rPr>
      </w:pPr>
      <w:bookmarkStart w:id="524" w:name="7.2.3_FCSR寄存器（CP1，31）"/>
      <w:bookmarkStart w:id="525" w:name="_bookmark412"/>
      <w:bookmarkEnd w:id="524"/>
      <w:bookmarkEnd w:id="525"/>
      <w:r w:rsidRPr="002A6003">
        <w:rPr>
          <w:rFonts w:ascii="Times New Roman" w:eastAsia="宋体" w:hAnsi="Times New Roman" w:cs="黑体"/>
          <w:kern w:val="0"/>
          <w:sz w:val="28"/>
          <w:szCs w:val="28"/>
        </w:rPr>
        <w:t>FCSR register (CP1, 31)</w:t>
      </w:r>
    </w:p>
    <w:p w14:paraId="30098A7B"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24"/>
          <w:szCs w:val="24"/>
        </w:rPr>
      </w:pPr>
    </w:p>
    <w:p w14:paraId="30098A7C" w14:textId="77777777" w:rsidR="002A6003" w:rsidRPr="002A6003" w:rsidRDefault="002A6003" w:rsidP="002A6003">
      <w:pPr>
        <w:kinsoku w:val="0"/>
        <w:overflowPunct w:val="0"/>
        <w:autoSpaceDE w:val="0"/>
        <w:autoSpaceDN w:val="0"/>
        <w:adjustRightInd w:val="0"/>
        <w:spacing w:before="1" w:line="381" w:lineRule="auto"/>
        <w:ind w:left="1799" w:right="1693" w:firstLine="420"/>
        <w:rPr>
          <w:rFonts w:ascii="Times New Roman" w:eastAsia="宋体" w:hAnsi="Times New Roman" w:cs="宋体"/>
          <w:kern w:val="0"/>
          <w:szCs w:val="21"/>
        </w:rPr>
      </w:pPr>
      <w:r w:rsidRPr="002A6003">
        <w:rPr>
          <w:rFonts w:ascii="Times New Roman" w:eastAsia="宋体" w:hAnsi="Times New Roman" w:cs="宋体"/>
          <w:noProof/>
          <w:spacing w:val="5"/>
          <w:kern w:val="0"/>
          <w:szCs w:val="21"/>
        </w:rPr>
        <mc:AlternateContent>
          <mc:Choice Requires="wps">
            <w:drawing>
              <wp:anchor distT="0" distB="0" distL="114300" distR="114300" simplePos="0" relativeHeight="251747328" behindDoc="0" locked="0" layoutInCell="0" allowOverlap="1" wp14:anchorId="30098F7E" wp14:editId="30098F7F">
                <wp:simplePos x="0" y="0"/>
                <wp:positionH relativeFrom="page">
                  <wp:posOffset>1274596</wp:posOffset>
                </wp:positionH>
                <wp:positionV relativeFrom="paragraph">
                  <wp:posOffset>1176693</wp:posOffset>
                </wp:positionV>
                <wp:extent cx="5238115" cy="1202690"/>
                <wp:effectExtent l="0" t="0" r="0" b="0"/>
                <wp:wrapNone/>
                <wp:docPr id="227" name="Text Box 2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115" cy="120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8234"/>
                            </w:tblGrid>
                            <w:tr w:rsidR="00352539" w14:paraId="300991A3" w14:textId="77777777">
                              <w:trPr>
                                <w:trHeight w:val="1874"/>
                              </w:trPr>
                              <w:tc>
                                <w:tcPr>
                                  <w:tcW w:w="8234" w:type="dxa"/>
                                  <w:tcBorders>
                                    <w:top w:val="single" w:sz="4" w:space="0" w:color="000000"/>
                                    <w:left w:val="single" w:sz="4" w:space="0" w:color="000000"/>
                                    <w:bottom w:val="single" w:sz="4" w:space="0" w:color="000000"/>
                                    <w:right w:val="single" w:sz="4" w:space="0" w:color="000000"/>
                                  </w:tcBorders>
                                </w:tcPr>
                                <w:p w14:paraId="300991A0" w14:textId="77777777" w:rsidR="00352539" w:rsidRDefault="00352539">
                                  <w:pPr>
                                    <w:pStyle w:val="TableParagraph"/>
                                    <w:kinsoku w:val="0"/>
                                    <w:overflowPunct w:val="0"/>
                                    <w:rPr>
                                      <w:rFonts w:ascii="宋体" w:eastAsia="宋体" w:hAnsi="Times New Roman" w:cs="宋体"/>
                                      <w:sz w:val="20"/>
                                      <w:szCs w:val="20"/>
                                    </w:rPr>
                                  </w:pPr>
                                </w:p>
                                <w:p w14:paraId="300991A1" w14:textId="77777777" w:rsidR="00352539" w:rsidRDefault="00352539">
                                  <w:pPr>
                                    <w:pStyle w:val="TableParagraph"/>
                                    <w:kinsoku w:val="0"/>
                                    <w:overflowPunct w:val="0"/>
                                    <w:rPr>
                                      <w:rFonts w:ascii="宋体" w:eastAsia="宋体" w:hAnsi="Times New Roman" w:cs="宋体"/>
                                      <w:sz w:val="22"/>
                                      <w:szCs w:val="22"/>
                                    </w:rPr>
                                  </w:pPr>
                                </w:p>
                                <w:p w14:paraId="300991A2" w14:textId="77777777" w:rsidR="00352539" w:rsidRDefault="00352539">
                                  <w:pPr>
                                    <w:pStyle w:val="TableParagraph"/>
                                    <w:tabs>
                                      <w:tab w:val="left" w:pos="1900"/>
                                      <w:tab w:val="left" w:pos="2642"/>
                                      <w:tab w:val="left" w:pos="4996"/>
                                      <w:tab w:val="left" w:pos="6230"/>
                                      <w:tab w:val="left" w:pos="7375"/>
                                    </w:tabs>
                                    <w:kinsoku w:val="0"/>
                                    <w:overflowPunct w:val="0"/>
                                    <w:spacing w:before="1"/>
                                    <w:ind w:left="258"/>
                                    <w:rPr>
                                      <w:sz w:val="18"/>
                                      <w:szCs w:val="18"/>
                                    </w:rPr>
                                  </w:pPr>
                                  <w:r>
                                    <w:rPr>
                                      <w:sz w:val="18"/>
                                      <w:szCs w:val="18"/>
                                    </w:rPr>
                                    <w:t>3125 2423 2221 20 18 1712 117 62 1 0</w:t>
                                  </w:r>
                                  <w:r>
                                    <w:rPr>
                                      <w:sz w:val="18"/>
                                      <w:szCs w:val="18"/>
                                    </w:rPr>
                                    <w:tab/>
                                  </w:r>
                                  <w:r>
                                    <w:rPr>
                                      <w:sz w:val="18"/>
                                      <w:szCs w:val="18"/>
                                    </w:rPr>
                                    <w:tab/>
                                  </w:r>
                                  <w:r>
                                    <w:rPr>
                                      <w:sz w:val="18"/>
                                      <w:szCs w:val="18"/>
                                    </w:rPr>
                                    <w:tab/>
                                  </w:r>
                                  <w:r>
                                    <w:rPr>
                                      <w:spacing w:val="-7"/>
                                      <w:sz w:val="18"/>
                                      <w:szCs w:val="18"/>
                                    </w:rPr>
                                    <w:tab/>
                                  </w:r>
                                  <w:r>
                                    <w:rPr>
                                      <w:sz w:val="18"/>
                                      <w:szCs w:val="18"/>
                                    </w:rPr>
                                    <w:tab/>
                                  </w:r>
                                </w:p>
                              </w:tc>
                            </w:tr>
                          </w:tbl>
                          <w:p w14:paraId="300991A4" w14:textId="77777777" w:rsidR="00352539" w:rsidRDefault="00352539" w:rsidP="002A6003">
                            <w:pPr>
                              <w:pStyle w:val="a3"/>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F7E" id="Text Box 2372" o:spid="_x0000_s1825" type="#_x0000_t202" style="position:absolute;left:0;text-align:left;margin-left:100.35pt;margin-top:92.65pt;width:412.45pt;height:94.7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" o:allowincell="f" filled="f" stroked="f">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8234"/>
                      </w:tblGrid>
                      <w:tr w:rsidR="00352539" w14:paraId="300991A3" w14:textId="77777777">
                        <w:trPr>
                          <w:trHeight w:val="1874"/>
                        </w:trPr>
                        <w:tc>
                          <w:tcPr>
                            <w:tcW w:w="8234" w:type="dxa"/>
                            <w:tcBorders>
                              <w:top w:val="single" w:sz="4" w:space="0" w:color="000000"/>
                              <w:left w:val="single" w:sz="4" w:space="0" w:color="000000"/>
                              <w:bottom w:val="single" w:sz="4" w:space="0" w:color="000000"/>
                              <w:right w:val="single" w:sz="4" w:space="0" w:color="000000"/>
                            </w:tcBorders>
                          </w:tcPr>
                          <w:p w14:paraId="300991A0" w14:textId="77777777" w:rsidR="00352539" w:rsidRDefault="00352539">
                            <w:pPr>
                              <w:pStyle w:val="TableParagraph"/>
                              <w:kinsoku w:val="0"/>
                              <w:overflowPunct w:val="0"/>
                              <w:rPr>
                                <w:rFonts w:ascii="宋体" w:eastAsia="宋体" w:hAnsi="Times New Roman" w:cs="宋体"/>
                                <w:sz w:val="20"/>
                                <w:szCs w:val="20"/>
                              </w:rPr>
                            </w:pPr>
                          </w:p>
                          <w:p w14:paraId="300991A1" w14:textId="77777777" w:rsidR="00352539" w:rsidRDefault="00352539">
                            <w:pPr>
                              <w:pStyle w:val="TableParagraph"/>
                              <w:kinsoku w:val="0"/>
                              <w:overflowPunct w:val="0"/>
                              <w:rPr>
                                <w:rFonts w:ascii="宋体" w:eastAsia="宋体" w:hAnsi="Times New Roman" w:cs="宋体"/>
                                <w:sz w:val="22"/>
                                <w:szCs w:val="22"/>
                              </w:rPr>
                            </w:pPr>
                          </w:p>
                          <w:p w14:paraId="300991A2" w14:textId="77777777" w:rsidR="00352539" w:rsidRDefault="00352539">
                            <w:pPr>
                              <w:pStyle w:val="TableParagraph"/>
                              <w:tabs>
                                <w:tab w:val="left" w:pos="1900"/>
                                <w:tab w:val="left" w:pos="2642"/>
                                <w:tab w:val="left" w:pos="4996"/>
                                <w:tab w:val="left" w:pos="6230"/>
                                <w:tab w:val="left" w:pos="7375"/>
                              </w:tabs>
                              <w:kinsoku w:val="0"/>
                              <w:overflowPunct w:val="0"/>
                              <w:spacing w:before="1"/>
                              <w:ind w:left="258"/>
                              <w:rPr>
                                <w:sz w:val="18"/>
                                <w:szCs w:val="18"/>
                              </w:rPr>
                            </w:pPr>
                            <w:r>
                              <w:rPr>
                                <w:sz w:val="18"/>
                                <w:szCs w:val="18"/>
                              </w:rPr>
                              <w:t>3125 2423 2221 20 18 1712 117 62 1 0</w:t>
                            </w:r>
                            <w:r>
                              <w:rPr>
                                <w:sz w:val="18"/>
                                <w:szCs w:val="18"/>
                              </w:rPr>
                              <w:tab/>
                            </w:r>
                            <w:r>
                              <w:rPr>
                                <w:sz w:val="18"/>
                                <w:szCs w:val="18"/>
                              </w:rPr>
                              <w:tab/>
                            </w:r>
                            <w:r>
                              <w:rPr>
                                <w:sz w:val="18"/>
                                <w:szCs w:val="18"/>
                              </w:rPr>
                              <w:tab/>
                            </w:r>
                            <w:r>
                              <w:rPr>
                                <w:spacing w:val="-7"/>
                                <w:sz w:val="18"/>
                                <w:szCs w:val="18"/>
                              </w:rPr>
                              <w:tab/>
                            </w:r>
                            <w:r>
                              <w:rPr>
                                <w:sz w:val="18"/>
                                <w:szCs w:val="18"/>
                              </w:rPr>
                              <w:tab/>
                            </w:r>
                          </w:p>
                        </w:tc>
                      </w:tr>
                    </w:tbl>
                    <w:p w14:paraId="300991A4" w14:textId="77777777" w:rsidR="00352539" w:rsidRDefault="00352539" w:rsidP="002A6003">
                      <w:pPr>
                        <w:pStyle w:val="a3"/>
                        <w:kinsoku w:val="0"/>
                        <w:overflowPunct w:val="0"/>
                        <w:rPr>
                          <w:rFonts w:ascii="Times New Roman" w:eastAsiaTheme="minorEastAsia" w:cs="Times New Roman"/>
                          <w:sz w:val="24"/>
                          <w:szCs w:val="24"/>
                        </w:rPr>
                      </w:pPr>
                    </w:p>
                  </w:txbxContent>
                </v:textbox>
                <w10:wrap anchorx="page"/>
              </v:shape>
            </w:pict>
          </mc:Fallback>
        </mc:AlternateContent>
      </w:r>
      <w:r w:rsidRPr="002A6003">
        <w:rPr>
          <w:rFonts w:ascii="Times New Roman" w:eastAsia="宋体" w:hAnsi="Times New Roman" w:cs="宋体"/>
          <w:spacing w:val="5"/>
          <w:kern w:val="0"/>
          <w:szCs w:val="21"/>
        </w:rPr>
        <w:t xml:space="preserve">The FCSR register is used to control the operation of </w:t>
      </w:r>
      <w:proofErr w:type="gramStart"/>
      <w:r w:rsidRPr="002A6003">
        <w:rPr>
          <w:rFonts w:ascii="Times New Roman" w:eastAsia="宋体" w:hAnsi="Times New Roman" w:cs="宋体"/>
          <w:spacing w:val="5"/>
          <w:kern w:val="0"/>
          <w:szCs w:val="21"/>
        </w:rPr>
        <w:t>floating point</w:t>
      </w:r>
      <w:proofErr w:type="gramEnd"/>
      <w:r w:rsidRPr="002A6003">
        <w:rPr>
          <w:rFonts w:ascii="Times New Roman" w:eastAsia="宋体" w:hAnsi="Times New Roman" w:cs="宋体"/>
          <w:spacing w:val="5"/>
          <w:kern w:val="0"/>
          <w:szCs w:val="21"/>
        </w:rPr>
        <w:t xml:space="preserve"> units and to represent some state. The initial value of FCSR in GS464 is 0x00000F80. </w:t>
      </w:r>
      <w:hyperlink w:anchor="bookmark413" w:history="1">
        <w:r w:rsidRPr="002A6003">
          <w:rPr>
            <w:rFonts w:ascii="Times New Roman" w:eastAsia="宋体" w:hAnsi="Times New Roman" w:cs="宋体" w:hint="eastAsia"/>
            <w:spacing w:val="5"/>
            <w:kern w:val="0"/>
            <w:szCs w:val="21"/>
          </w:rPr>
          <w:t>The format of the FCSR register is shown in figure 7-4, and the field of the FCSR register is described in table 7-2.</w:t>
        </w:r>
      </w:hyperlink>
      <w:hyperlink w:anchor="bookmark414" w:history="1"/>
      <w:r w:rsidRPr="002A6003">
        <w:rPr>
          <w:rFonts w:ascii="Times New Roman" w:eastAsia="宋体" w:hAnsi="Times New Roman" w:cs="宋体" w:hint="eastAsia"/>
          <w:spacing w:val="5"/>
          <w:kern w:val="0"/>
          <w:szCs w:val="21"/>
        </w:rPr>
        <w:t>Among them, E, V, Z, O, U and I respectively represent unrealized operation, invalid operation, division by zero, overflow, underflow and imprecision</w:t>
      </w:r>
      <w:r w:rsidRPr="002A6003">
        <w:rPr>
          <w:rFonts w:ascii="Times New Roman" w:eastAsia="宋体" w:hAnsi="Times New Roman" w:cs="宋体" w:hint="eastAsia"/>
          <w:kern w:val="0"/>
          <w:sz w:val="24"/>
          <w:szCs w:val="24"/>
        </w:rPr>
        <w:t>.</w:t>
      </w:r>
    </w:p>
    <w:p w14:paraId="30098A7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7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7F"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8"/>
          <w:szCs w:val="18"/>
        </w:rPr>
      </w:pPr>
    </w:p>
    <w:tbl>
      <w:tblPr>
        <w:tblW w:w="0" w:type="auto"/>
        <w:tblInd w:w="2174" w:type="dxa"/>
        <w:tblLayout w:type="fixed"/>
        <w:tblCellMar>
          <w:left w:w="0" w:type="dxa"/>
          <w:right w:w="0" w:type="dxa"/>
        </w:tblCellMar>
        <w:tblLook w:val="0000" w:firstRow="0" w:lastRow="0" w:firstColumn="0" w:lastColumn="0" w:noHBand="0" w:noVBand="0"/>
      </w:tblPr>
      <w:tblGrid>
        <w:gridCol w:w="1942"/>
        <w:gridCol w:w="365"/>
        <w:gridCol w:w="451"/>
        <w:gridCol w:w="458"/>
        <w:gridCol w:w="506"/>
        <w:gridCol w:w="201"/>
        <w:gridCol w:w="230"/>
        <w:gridCol w:w="192"/>
        <w:gridCol w:w="216"/>
        <w:gridCol w:w="238"/>
        <w:gridCol w:w="240"/>
        <w:gridCol w:w="238"/>
        <w:gridCol w:w="216"/>
        <w:gridCol w:w="202"/>
        <w:gridCol w:w="238"/>
        <w:gridCol w:w="260"/>
        <w:gridCol w:w="260"/>
        <w:gridCol w:w="238"/>
        <w:gridCol w:w="224"/>
        <w:gridCol w:w="217"/>
        <w:gridCol w:w="200"/>
        <w:gridCol w:w="490"/>
      </w:tblGrid>
      <w:tr w:rsidR="002A6003" w:rsidRPr="002A6003" w14:paraId="30098A89" w14:textId="77777777" w:rsidTr="00AD241B">
        <w:trPr>
          <w:trHeight w:val="418"/>
        </w:trPr>
        <w:tc>
          <w:tcPr>
            <w:tcW w:w="1942" w:type="dxa"/>
            <w:tcBorders>
              <w:top w:val="single" w:sz="12" w:space="0" w:color="000000"/>
              <w:left w:val="single" w:sz="12" w:space="0" w:color="000000"/>
              <w:bottom w:val="single" w:sz="12" w:space="0" w:color="000000"/>
              <w:right w:val="single" w:sz="12" w:space="0" w:color="000000"/>
            </w:tcBorders>
          </w:tcPr>
          <w:p w14:paraId="30098A80" w14:textId="77777777" w:rsidR="002A6003" w:rsidRPr="002A6003" w:rsidRDefault="002A6003" w:rsidP="002A6003">
            <w:pPr>
              <w:kinsoku w:val="0"/>
              <w:overflowPunct w:val="0"/>
              <w:autoSpaceDE w:val="0"/>
              <w:autoSpaceDN w:val="0"/>
              <w:adjustRightInd w:val="0"/>
              <w:spacing w:before="118"/>
              <w:ind w:left="766" w:right="736"/>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The FCC</w:t>
            </w:r>
          </w:p>
        </w:tc>
        <w:tc>
          <w:tcPr>
            <w:tcW w:w="365" w:type="dxa"/>
            <w:tcBorders>
              <w:top w:val="single" w:sz="12" w:space="0" w:color="000000"/>
              <w:left w:val="single" w:sz="12" w:space="0" w:color="000000"/>
              <w:bottom w:val="single" w:sz="12" w:space="0" w:color="000000"/>
              <w:right w:val="single" w:sz="12" w:space="0" w:color="000000"/>
            </w:tcBorders>
          </w:tcPr>
          <w:p w14:paraId="30098A81" w14:textId="77777777" w:rsidR="002A6003" w:rsidRPr="002A6003" w:rsidRDefault="002A6003" w:rsidP="002A6003">
            <w:pPr>
              <w:kinsoku w:val="0"/>
              <w:overflowPunct w:val="0"/>
              <w:autoSpaceDE w:val="0"/>
              <w:autoSpaceDN w:val="0"/>
              <w:adjustRightInd w:val="0"/>
              <w:spacing w:before="118"/>
              <w:ind w:left="66"/>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The FS</w:t>
            </w:r>
          </w:p>
        </w:tc>
        <w:tc>
          <w:tcPr>
            <w:tcW w:w="451" w:type="dxa"/>
            <w:tcBorders>
              <w:top w:val="single" w:sz="12" w:space="0" w:color="000000"/>
              <w:left w:val="single" w:sz="12" w:space="0" w:color="000000"/>
              <w:bottom w:val="single" w:sz="12" w:space="0" w:color="000000"/>
              <w:right w:val="single" w:sz="12" w:space="0" w:color="000000"/>
            </w:tcBorders>
          </w:tcPr>
          <w:p w14:paraId="30098A82" w14:textId="77777777" w:rsidR="002A6003" w:rsidRPr="002A6003" w:rsidRDefault="002A6003" w:rsidP="002A6003">
            <w:pPr>
              <w:kinsoku w:val="0"/>
              <w:overflowPunct w:val="0"/>
              <w:autoSpaceDE w:val="0"/>
              <w:autoSpaceDN w:val="0"/>
              <w:adjustRightInd w:val="0"/>
              <w:spacing w:before="118"/>
              <w:ind w:left="39"/>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The FCC</w:t>
            </w:r>
          </w:p>
        </w:tc>
        <w:tc>
          <w:tcPr>
            <w:tcW w:w="458" w:type="dxa"/>
            <w:tcBorders>
              <w:top w:val="single" w:sz="12" w:space="0" w:color="000000"/>
              <w:left w:val="single" w:sz="12" w:space="0" w:color="000000"/>
              <w:bottom w:val="single" w:sz="12" w:space="0" w:color="000000"/>
              <w:right w:val="single" w:sz="12" w:space="0" w:color="000000"/>
            </w:tcBorders>
          </w:tcPr>
          <w:p w14:paraId="30098A83" w14:textId="77777777" w:rsidR="002A6003" w:rsidRPr="002A6003" w:rsidRDefault="002A6003" w:rsidP="002A6003">
            <w:pPr>
              <w:kinsoku w:val="0"/>
              <w:overflowPunct w:val="0"/>
              <w:autoSpaceDE w:val="0"/>
              <w:autoSpaceDN w:val="0"/>
              <w:adjustRightInd w:val="0"/>
              <w:spacing w:before="118"/>
              <w:ind w:left="56"/>
              <w:jc w:val="left"/>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Impl</w:t>
            </w:r>
            <w:proofErr w:type="spellEnd"/>
          </w:p>
        </w:tc>
        <w:tc>
          <w:tcPr>
            <w:tcW w:w="506" w:type="dxa"/>
            <w:tcBorders>
              <w:top w:val="single" w:sz="12" w:space="0" w:color="000000"/>
              <w:left w:val="single" w:sz="12" w:space="0" w:color="000000"/>
              <w:bottom w:val="single" w:sz="12" w:space="0" w:color="000000"/>
              <w:right w:val="single" w:sz="12" w:space="0" w:color="000000"/>
            </w:tcBorders>
          </w:tcPr>
          <w:p w14:paraId="30098A84" w14:textId="77777777" w:rsidR="002A6003" w:rsidRPr="002A6003" w:rsidRDefault="002A6003" w:rsidP="002A6003">
            <w:pPr>
              <w:kinsoku w:val="0"/>
              <w:overflowPunct w:val="0"/>
              <w:autoSpaceDE w:val="0"/>
              <w:autoSpaceDN w:val="0"/>
              <w:adjustRightInd w:val="0"/>
              <w:spacing w:before="118"/>
              <w:ind w:left="26"/>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1317" w:type="dxa"/>
            <w:gridSpan w:val="6"/>
            <w:tcBorders>
              <w:top w:val="single" w:sz="12" w:space="0" w:color="000000"/>
              <w:left w:val="single" w:sz="12" w:space="0" w:color="000000"/>
              <w:bottom w:val="single" w:sz="12" w:space="0" w:color="000000"/>
              <w:right w:val="single" w:sz="12" w:space="0" w:color="000000"/>
            </w:tcBorders>
          </w:tcPr>
          <w:p w14:paraId="30098A85" w14:textId="77777777" w:rsidR="002A6003" w:rsidRPr="002A6003" w:rsidRDefault="002A6003" w:rsidP="002A6003">
            <w:pPr>
              <w:kinsoku w:val="0"/>
              <w:overflowPunct w:val="0"/>
              <w:autoSpaceDE w:val="0"/>
              <w:autoSpaceDN w:val="0"/>
              <w:adjustRightInd w:val="0"/>
              <w:spacing w:before="118"/>
              <w:ind w:left="39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Cause</w:t>
            </w:r>
          </w:p>
        </w:tc>
        <w:tc>
          <w:tcPr>
            <w:tcW w:w="1154" w:type="dxa"/>
            <w:gridSpan w:val="5"/>
            <w:tcBorders>
              <w:top w:val="single" w:sz="12" w:space="0" w:color="000000"/>
              <w:left w:val="single" w:sz="12" w:space="0" w:color="000000"/>
              <w:bottom w:val="single" w:sz="12" w:space="0" w:color="000000"/>
              <w:right w:val="single" w:sz="12" w:space="0" w:color="000000"/>
            </w:tcBorders>
          </w:tcPr>
          <w:p w14:paraId="30098A86" w14:textId="77777777" w:rsidR="002A6003" w:rsidRPr="002A6003" w:rsidRDefault="002A6003" w:rsidP="002A6003">
            <w:pPr>
              <w:kinsoku w:val="0"/>
              <w:overflowPunct w:val="0"/>
              <w:autoSpaceDE w:val="0"/>
              <w:autoSpaceDN w:val="0"/>
              <w:adjustRightInd w:val="0"/>
              <w:spacing w:before="118"/>
              <w:ind w:left="252"/>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Enables</w:t>
            </w:r>
          </w:p>
        </w:tc>
        <w:tc>
          <w:tcPr>
            <w:tcW w:w="1139" w:type="dxa"/>
            <w:gridSpan w:val="5"/>
            <w:tcBorders>
              <w:top w:val="single" w:sz="12" w:space="0" w:color="000000"/>
              <w:left w:val="single" w:sz="12" w:space="0" w:color="000000"/>
              <w:bottom w:val="single" w:sz="12" w:space="0" w:color="000000"/>
              <w:right w:val="single" w:sz="12" w:space="0" w:color="000000"/>
            </w:tcBorders>
          </w:tcPr>
          <w:p w14:paraId="30098A87" w14:textId="77777777" w:rsidR="002A6003" w:rsidRPr="002A6003" w:rsidRDefault="002A6003" w:rsidP="002A6003">
            <w:pPr>
              <w:kinsoku w:val="0"/>
              <w:overflowPunct w:val="0"/>
              <w:autoSpaceDE w:val="0"/>
              <w:autoSpaceDN w:val="0"/>
              <w:adjustRightInd w:val="0"/>
              <w:spacing w:before="118"/>
              <w:ind w:left="346"/>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Flags</w:t>
            </w:r>
          </w:p>
        </w:tc>
        <w:tc>
          <w:tcPr>
            <w:tcW w:w="490" w:type="dxa"/>
            <w:tcBorders>
              <w:top w:val="single" w:sz="12" w:space="0" w:color="000000"/>
              <w:left w:val="single" w:sz="12" w:space="0" w:color="000000"/>
              <w:bottom w:val="single" w:sz="12" w:space="0" w:color="000000"/>
              <w:right w:val="single" w:sz="12" w:space="0" w:color="000000"/>
            </w:tcBorders>
          </w:tcPr>
          <w:p w14:paraId="30098A88" w14:textId="77777777" w:rsidR="002A6003" w:rsidRPr="002A6003" w:rsidRDefault="002A6003" w:rsidP="002A6003">
            <w:pPr>
              <w:kinsoku w:val="0"/>
              <w:overflowPunct w:val="0"/>
              <w:autoSpaceDE w:val="0"/>
              <w:autoSpaceDN w:val="0"/>
              <w:adjustRightInd w:val="0"/>
              <w:spacing w:before="118"/>
              <w:ind w:left="79" w:right="6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The RM</w:t>
            </w:r>
          </w:p>
        </w:tc>
      </w:tr>
      <w:tr w:rsidR="002A6003" w:rsidRPr="002A6003" w14:paraId="30098A9C" w14:textId="77777777" w:rsidTr="00AD241B">
        <w:trPr>
          <w:trHeight w:val="421"/>
        </w:trPr>
        <w:tc>
          <w:tcPr>
            <w:tcW w:w="3722" w:type="dxa"/>
            <w:gridSpan w:val="5"/>
            <w:tcBorders>
              <w:top w:val="single" w:sz="12" w:space="0" w:color="000000"/>
              <w:left w:val="none" w:sz="6" w:space="0" w:color="auto"/>
              <w:bottom w:val="none" w:sz="6" w:space="0" w:color="auto"/>
              <w:right w:val="single" w:sz="4" w:space="0" w:color="000000"/>
            </w:tcBorders>
          </w:tcPr>
          <w:p w14:paraId="30098A8A" w14:textId="77777777" w:rsidR="002A6003" w:rsidRPr="002A6003" w:rsidRDefault="002A6003" w:rsidP="002A6003">
            <w:pPr>
              <w:tabs>
                <w:tab w:val="left" w:pos="2087"/>
                <w:tab w:val="left" w:pos="2496"/>
                <w:tab w:val="left" w:pos="3203"/>
              </w:tabs>
              <w:kinsoku w:val="0"/>
              <w:overflowPunct w:val="0"/>
              <w:autoSpaceDE w:val="0"/>
              <w:autoSpaceDN w:val="0"/>
              <w:adjustRightInd w:val="0"/>
              <w:spacing w:before="121"/>
              <w:ind w:left="103"/>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7, 6, 5, 4, 3, 2, 1105</w:t>
            </w:r>
            <w:r w:rsidRPr="002A6003">
              <w:rPr>
                <w:rFonts w:ascii="Times New Roman" w:eastAsia="宋体" w:hAnsi="Times New Roman" w:cs="Arial"/>
                <w:kern w:val="0"/>
                <w:sz w:val="18"/>
                <w:szCs w:val="18"/>
              </w:rPr>
              <w:tab/>
            </w:r>
            <w:r w:rsidRPr="002A6003">
              <w:rPr>
                <w:rFonts w:ascii="Times New Roman" w:eastAsia="宋体" w:hAnsi="Times New Roman" w:cs="Arial"/>
                <w:kern w:val="0"/>
                <w:sz w:val="18"/>
                <w:szCs w:val="18"/>
              </w:rPr>
              <w:tab/>
            </w:r>
            <w:r w:rsidRPr="002A6003">
              <w:rPr>
                <w:rFonts w:ascii="Times New Roman" w:eastAsia="宋体" w:hAnsi="Times New Roman" w:cs="Arial"/>
                <w:kern w:val="0"/>
                <w:sz w:val="18"/>
                <w:szCs w:val="18"/>
              </w:rPr>
              <w:tab/>
            </w:r>
          </w:p>
        </w:tc>
        <w:tc>
          <w:tcPr>
            <w:tcW w:w="201" w:type="dxa"/>
            <w:tcBorders>
              <w:top w:val="single" w:sz="12" w:space="0" w:color="000000"/>
              <w:left w:val="single" w:sz="4" w:space="0" w:color="000000"/>
              <w:bottom w:val="single" w:sz="4" w:space="0" w:color="000000"/>
              <w:right w:val="single" w:sz="4" w:space="0" w:color="000000"/>
            </w:tcBorders>
          </w:tcPr>
          <w:p w14:paraId="30098A8B" w14:textId="77777777" w:rsidR="002A6003" w:rsidRPr="002A6003" w:rsidRDefault="002A6003" w:rsidP="002A6003">
            <w:pPr>
              <w:kinsoku w:val="0"/>
              <w:overflowPunct w:val="0"/>
              <w:autoSpaceDE w:val="0"/>
              <w:autoSpaceDN w:val="0"/>
              <w:adjustRightInd w:val="0"/>
              <w:spacing w:before="121"/>
              <w:ind w:left="48"/>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E</w:t>
            </w:r>
          </w:p>
        </w:tc>
        <w:tc>
          <w:tcPr>
            <w:tcW w:w="230" w:type="dxa"/>
            <w:tcBorders>
              <w:top w:val="single" w:sz="12" w:space="0" w:color="000000"/>
              <w:left w:val="single" w:sz="4" w:space="0" w:color="000000"/>
              <w:bottom w:val="single" w:sz="4" w:space="0" w:color="000000"/>
              <w:right w:val="single" w:sz="4" w:space="0" w:color="000000"/>
            </w:tcBorders>
          </w:tcPr>
          <w:p w14:paraId="30098A8C" w14:textId="77777777" w:rsidR="002A6003" w:rsidRPr="002A6003" w:rsidRDefault="002A6003" w:rsidP="002A6003">
            <w:pPr>
              <w:kinsoku w:val="0"/>
              <w:overflowPunct w:val="0"/>
              <w:autoSpaceDE w:val="0"/>
              <w:autoSpaceDN w:val="0"/>
              <w:adjustRightInd w:val="0"/>
              <w:spacing w:before="121"/>
              <w:ind w:left="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V</w:t>
            </w:r>
          </w:p>
        </w:tc>
        <w:tc>
          <w:tcPr>
            <w:tcW w:w="192" w:type="dxa"/>
            <w:tcBorders>
              <w:top w:val="single" w:sz="12" w:space="0" w:color="000000"/>
              <w:left w:val="single" w:sz="4" w:space="0" w:color="000000"/>
              <w:bottom w:val="single" w:sz="4" w:space="0" w:color="000000"/>
              <w:right w:val="single" w:sz="4" w:space="0" w:color="000000"/>
            </w:tcBorders>
          </w:tcPr>
          <w:p w14:paraId="30098A8D" w14:textId="77777777" w:rsidR="002A6003" w:rsidRPr="002A6003" w:rsidRDefault="002A6003" w:rsidP="002A6003">
            <w:pPr>
              <w:kinsoku w:val="0"/>
              <w:overflowPunct w:val="0"/>
              <w:autoSpaceDE w:val="0"/>
              <w:autoSpaceDN w:val="0"/>
              <w:adjustRightInd w:val="0"/>
              <w:spacing w:before="121"/>
              <w:ind w:left="51"/>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Z</w:t>
            </w:r>
          </w:p>
        </w:tc>
        <w:tc>
          <w:tcPr>
            <w:tcW w:w="216" w:type="dxa"/>
            <w:tcBorders>
              <w:top w:val="single" w:sz="12" w:space="0" w:color="000000"/>
              <w:left w:val="single" w:sz="4" w:space="0" w:color="000000"/>
              <w:bottom w:val="single" w:sz="4" w:space="0" w:color="000000"/>
              <w:right w:val="single" w:sz="4" w:space="0" w:color="000000"/>
            </w:tcBorders>
          </w:tcPr>
          <w:p w14:paraId="30098A8E" w14:textId="77777777" w:rsidR="002A6003" w:rsidRPr="002A6003" w:rsidRDefault="002A6003" w:rsidP="002A6003">
            <w:pPr>
              <w:kinsoku w:val="0"/>
              <w:overflowPunct w:val="0"/>
              <w:autoSpaceDE w:val="0"/>
              <w:autoSpaceDN w:val="0"/>
              <w:adjustRightInd w:val="0"/>
              <w:spacing w:before="121"/>
              <w:ind w:left="46"/>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O</w:t>
            </w:r>
          </w:p>
        </w:tc>
        <w:tc>
          <w:tcPr>
            <w:tcW w:w="238" w:type="dxa"/>
            <w:tcBorders>
              <w:top w:val="single" w:sz="12" w:space="0" w:color="000000"/>
              <w:left w:val="single" w:sz="4" w:space="0" w:color="000000"/>
              <w:bottom w:val="single" w:sz="4" w:space="0" w:color="000000"/>
              <w:right w:val="single" w:sz="4" w:space="0" w:color="000000"/>
            </w:tcBorders>
          </w:tcPr>
          <w:p w14:paraId="30098A8F" w14:textId="77777777" w:rsidR="002A6003" w:rsidRPr="002A6003" w:rsidRDefault="002A6003" w:rsidP="002A6003">
            <w:pPr>
              <w:kinsoku w:val="0"/>
              <w:overflowPunct w:val="0"/>
              <w:autoSpaceDE w:val="0"/>
              <w:autoSpaceDN w:val="0"/>
              <w:adjustRightInd w:val="0"/>
              <w:spacing w:before="121"/>
              <w:ind w:left="63"/>
              <w:jc w:val="left"/>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U</w:t>
            </w:r>
          </w:p>
        </w:tc>
        <w:tc>
          <w:tcPr>
            <w:tcW w:w="240" w:type="dxa"/>
            <w:tcBorders>
              <w:top w:val="single" w:sz="12" w:space="0" w:color="000000"/>
              <w:left w:val="single" w:sz="4" w:space="0" w:color="000000"/>
              <w:bottom w:val="single" w:sz="4" w:space="0" w:color="000000"/>
              <w:right w:val="single" w:sz="4" w:space="0" w:color="000000"/>
            </w:tcBorders>
          </w:tcPr>
          <w:p w14:paraId="30098A90" w14:textId="77777777" w:rsidR="002A6003" w:rsidRPr="002A6003" w:rsidRDefault="002A6003" w:rsidP="002A6003">
            <w:pPr>
              <w:kinsoku w:val="0"/>
              <w:overflowPunct w:val="0"/>
              <w:autoSpaceDE w:val="0"/>
              <w:autoSpaceDN w:val="0"/>
              <w:adjustRightInd w:val="0"/>
              <w:spacing w:before="121"/>
              <w:ind w:left="103"/>
              <w:jc w:val="left"/>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i</w:t>
            </w:r>
            <w:proofErr w:type="spellEnd"/>
            <w:r w:rsidRPr="002A6003">
              <w:rPr>
                <w:rFonts w:ascii="Times New Roman" w:eastAsia="宋体" w:hAnsi="Times New Roman" w:cs="Arial"/>
                <w:kern w:val="0"/>
                <w:sz w:val="18"/>
                <w:szCs w:val="18"/>
              </w:rPr>
              <w:t>.</w:t>
            </w:r>
          </w:p>
        </w:tc>
        <w:tc>
          <w:tcPr>
            <w:tcW w:w="238" w:type="dxa"/>
            <w:tcBorders>
              <w:top w:val="single" w:sz="12" w:space="0" w:color="000000"/>
              <w:left w:val="single" w:sz="4" w:space="0" w:color="000000"/>
              <w:bottom w:val="single" w:sz="4" w:space="0" w:color="000000"/>
              <w:right w:val="single" w:sz="4" w:space="0" w:color="000000"/>
            </w:tcBorders>
          </w:tcPr>
          <w:p w14:paraId="30098A91" w14:textId="77777777" w:rsidR="002A6003" w:rsidRPr="002A6003" w:rsidRDefault="002A6003" w:rsidP="002A6003">
            <w:pPr>
              <w:kinsoku w:val="0"/>
              <w:overflowPunct w:val="0"/>
              <w:autoSpaceDE w:val="0"/>
              <w:autoSpaceDN w:val="0"/>
              <w:adjustRightInd w:val="0"/>
              <w:spacing w:before="121"/>
              <w:ind w:left="70"/>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V</w:t>
            </w:r>
          </w:p>
        </w:tc>
        <w:tc>
          <w:tcPr>
            <w:tcW w:w="216" w:type="dxa"/>
            <w:tcBorders>
              <w:top w:val="single" w:sz="12" w:space="0" w:color="000000"/>
              <w:left w:val="single" w:sz="4" w:space="0" w:color="000000"/>
              <w:bottom w:val="single" w:sz="4" w:space="0" w:color="000000"/>
              <w:right w:val="single" w:sz="4" w:space="0" w:color="000000"/>
            </w:tcBorders>
          </w:tcPr>
          <w:p w14:paraId="30098A92" w14:textId="77777777" w:rsidR="002A6003" w:rsidRPr="002A6003" w:rsidRDefault="002A6003" w:rsidP="002A6003">
            <w:pPr>
              <w:kinsoku w:val="0"/>
              <w:overflowPunct w:val="0"/>
              <w:autoSpaceDE w:val="0"/>
              <w:autoSpaceDN w:val="0"/>
              <w:adjustRightInd w:val="0"/>
              <w:spacing w:before="121"/>
              <w:ind w:left="62"/>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Z</w:t>
            </w:r>
          </w:p>
        </w:tc>
        <w:tc>
          <w:tcPr>
            <w:tcW w:w="202" w:type="dxa"/>
            <w:tcBorders>
              <w:top w:val="single" w:sz="12" w:space="0" w:color="000000"/>
              <w:left w:val="single" w:sz="4" w:space="0" w:color="000000"/>
              <w:bottom w:val="single" w:sz="4" w:space="0" w:color="000000"/>
              <w:right w:val="single" w:sz="4" w:space="0" w:color="000000"/>
            </w:tcBorders>
          </w:tcPr>
          <w:p w14:paraId="30098A93" w14:textId="77777777" w:rsidR="002A6003" w:rsidRPr="002A6003" w:rsidRDefault="002A6003" w:rsidP="002A6003">
            <w:pPr>
              <w:kinsoku w:val="0"/>
              <w:overflowPunct w:val="0"/>
              <w:autoSpaceDE w:val="0"/>
              <w:autoSpaceDN w:val="0"/>
              <w:adjustRightInd w:val="0"/>
              <w:spacing w:before="121"/>
              <w:ind w:left="41"/>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O</w:t>
            </w:r>
          </w:p>
        </w:tc>
        <w:tc>
          <w:tcPr>
            <w:tcW w:w="238" w:type="dxa"/>
            <w:tcBorders>
              <w:top w:val="single" w:sz="12" w:space="0" w:color="000000"/>
              <w:left w:val="single" w:sz="4" w:space="0" w:color="000000"/>
              <w:bottom w:val="single" w:sz="4" w:space="0" w:color="000000"/>
              <w:right w:val="single" w:sz="4" w:space="0" w:color="000000"/>
            </w:tcBorders>
          </w:tcPr>
          <w:p w14:paraId="30098A94" w14:textId="77777777" w:rsidR="002A6003" w:rsidRPr="002A6003" w:rsidRDefault="002A6003" w:rsidP="002A6003">
            <w:pPr>
              <w:kinsoku w:val="0"/>
              <w:overflowPunct w:val="0"/>
              <w:autoSpaceDE w:val="0"/>
              <w:autoSpaceDN w:val="0"/>
              <w:adjustRightInd w:val="0"/>
              <w:spacing w:before="121"/>
              <w:ind w:left="62"/>
              <w:jc w:val="left"/>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U</w:t>
            </w:r>
          </w:p>
        </w:tc>
        <w:tc>
          <w:tcPr>
            <w:tcW w:w="260" w:type="dxa"/>
            <w:tcBorders>
              <w:top w:val="single" w:sz="12" w:space="0" w:color="000000"/>
              <w:left w:val="single" w:sz="4" w:space="0" w:color="000000"/>
              <w:bottom w:val="single" w:sz="4" w:space="0" w:color="000000"/>
              <w:right w:val="single" w:sz="4" w:space="0" w:color="000000"/>
            </w:tcBorders>
          </w:tcPr>
          <w:p w14:paraId="30098A95" w14:textId="77777777" w:rsidR="002A6003" w:rsidRPr="002A6003" w:rsidRDefault="002A6003" w:rsidP="002A6003">
            <w:pPr>
              <w:kinsoku w:val="0"/>
              <w:overflowPunct w:val="0"/>
              <w:autoSpaceDE w:val="0"/>
              <w:autoSpaceDN w:val="0"/>
              <w:adjustRightInd w:val="0"/>
              <w:spacing w:before="121"/>
              <w:ind w:left="29"/>
              <w:jc w:val="center"/>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i</w:t>
            </w:r>
            <w:proofErr w:type="spellEnd"/>
            <w:r w:rsidRPr="002A6003">
              <w:rPr>
                <w:rFonts w:ascii="Times New Roman" w:eastAsia="宋体" w:hAnsi="Times New Roman" w:cs="Arial"/>
                <w:kern w:val="0"/>
                <w:sz w:val="18"/>
                <w:szCs w:val="18"/>
              </w:rPr>
              <w:t>.</w:t>
            </w:r>
          </w:p>
        </w:tc>
        <w:tc>
          <w:tcPr>
            <w:tcW w:w="260" w:type="dxa"/>
            <w:tcBorders>
              <w:top w:val="single" w:sz="12" w:space="0" w:color="000000"/>
              <w:left w:val="single" w:sz="4" w:space="0" w:color="000000"/>
              <w:bottom w:val="single" w:sz="4" w:space="0" w:color="000000"/>
              <w:right w:val="single" w:sz="4" w:space="0" w:color="000000"/>
            </w:tcBorders>
          </w:tcPr>
          <w:p w14:paraId="30098A96" w14:textId="77777777" w:rsidR="002A6003" w:rsidRPr="002A6003" w:rsidRDefault="002A6003" w:rsidP="002A6003">
            <w:pPr>
              <w:kinsoku w:val="0"/>
              <w:overflowPunct w:val="0"/>
              <w:autoSpaceDE w:val="0"/>
              <w:autoSpaceDN w:val="0"/>
              <w:adjustRightInd w:val="0"/>
              <w:spacing w:before="121"/>
              <w:ind w:left="77"/>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V</w:t>
            </w:r>
          </w:p>
        </w:tc>
        <w:tc>
          <w:tcPr>
            <w:tcW w:w="238" w:type="dxa"/>
            <w:tcBorders>
              <w:top w:val="single" w:sz="12" w:space="0" w:color="000000"/>
              <w:left w:val="single" w:sz="4" w:space="0" w:color="000000"/>
              <w:bottom w:val="single" w:sz="4" w:space="0" w:color="000000"/>
              <w:right w:val="single" w:sz="4" w:space="0" w:color="000000"/>
            </w:tcBorders>
          </w:tcPr>
          <w:p w14:paraId="30098A97" w14:textId="77777777" w:rsidR="002A6003" w:rsidRPr="002A6003" w:rsidRDefault="002A6003" w:rsidP="002A6003">
            <w:pPr>
              <w:kinsoku w:val="0"/>
              <w:overflowPunct w:val="0"/>
              <w:autoSpaceDE w:val="0"/>
              <w:autoSpaceDN w:val="0"/>
              <w:adjustRightInd w:val="0"/>
              <w:spacing w:before="121"/>
              <w:ind w:left="70"/>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Z</w:t>
            </w:r>
          </w:p>
        </w:tc>
        <w:tc>
          <w:tcPr>
            <w:tcW w:w="224" w:type="dxa"/>
            <w:tcBorders>
              <w:top w:val="single" w:sz="12" w:space="0" w:color="000000"/>
              <w:left w:val="single" w:sz="4" w:space="0" w:color="000000"/>
              <w:bottom w:val="single" w:sz="4" w:space="0" w:color="000000"/>
              <w:right w:val="single" w:sz="4" w:space="0" w:color="000000"/>
            </w:tcBorders>
          </w:tcPr>
          <w:p w14:paraId="30098A98" w14:textId="77777777" w:rsidR="002A6003" w:rsidRPr="002A6003" w:rsidRDefault="002A6003" w:rsidP="002A6003">
            <w:pPr>
              <w:kinsoku w:val="0"/>
              <w:overflowPunct w:val="0"/>
              <w:autoSpaceDE w:val="0"/>
              <w:autoSpaceDN w:val="0"/>
              <w:adjustRightInd w:val="0"/>
              <w:spacing w:before="121"/>
              <w:ind w:left="48"/>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O</w:t>
            </w:r>
          </w:p>
        </w:tc>
        <w:tc>
          <w:tcPr>
            <w:tcW w:w="217" w:type="dxa"/>
            <w:tcBorders>
              <w:top w:val="single" w:sz="12" w:space="0" w:color="000000"/>
              <w:left w:val="single" w:sz="4" w:space="0" w:color="000000"/>
              <w:bottom w:val="single" w:sz="4" w:space="0" w:color="000000"/>
              <w:right w:val="single" w:sz="4" w:space="0" w:color="000000"/>
            </w:tcBorders>
          </w:tcPr>
          <w:p w14:paraId="30098A99" w14:textId="77777777" w:rsidR="002A6003" w:rsidRPr="002A6003" w:rsidRDefault="002A6003" w:rsidP="002A6003">
            <w:pPr>
              <w:kinsoku w:val="0"/>
              <w:overflowPunct w:val="0"/>
              <w:autoSpaceDE w:val="0"/>
              <w:autoSpaceDN w:val="0"/>
              <w:adjustRightInd w:val="0"/>
              <w:spacing w:before="121"/>
              <w:ind w:left="47"/>
              <w:jc w:val="left"/>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U</w:t>
            </w:r>
          </w:p>
        </w:tc>
        <w:tc>
          <w:tcPr>
            <w:tcW w:w="200" w:type="dxa"/>
            <w:tcBorders>
              <w:top w:val="single" w:sz="12" w:space="0" w:color="000000"/>
              <w:left w:val="single" w:sz="4" w:space="0" w:color="000000"/>
              <w:bottom w:val="single" w:sz="4" w:space="0" w:color="000000"/>
              <w:right w:val="single" w:sz="4" w:space="0" w:color="000000"/>
            </w:tcBorders>
          </w:tcPr>
          <w:p w14:paraId="30098A9A" w14:textId="77777777" w:rsidR="002A6003" w:rsidRPr="002A6003" w:rsidRDefault="002A6003" w:rsidP="002A6003">
            <w:pPr>
              <w:kinsoku w:val="0"/>
              <w:overflowPunct w:val="0"/>
              <w:autoSpaceDE w:val="0"/>
              <w:autoSpaceDN w:val="0"/>
              <w:adjustRightInd w:val="0"/>
              <w:spacing w:before="121"/>
              <w:ind w:left="79"/>
              <w:jc w:val="left"/>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i</w:t>
            </w:r>
            <w:proofErr w:type="spellEnd"/>
            <w:r w:rsidRPr="002A6003">
              <w:rPr>
                <w:rFonts w:ascii="Times New Roman" w:eastAsia="宋体" w:hAnsi="Times New Roman" w:cs="Arial"/>
                <w:kern w:val="0"/>
                <w:sz w:val="18"/>
                <w:szCs w:val="18"/>
              </w:rPr>
              <w:t>.</w:t>
            </w:r>
          </w:p>
        </w:tc>
        <w:tc>
          <w:tcPr>
            <w:tcW w:w="490" w:type="dxa"/>
            <w:tcBorders>
              <w:top w:val="single" w:sz="12" w:space="0" w:color="000000"/>
              <w:left w:val="single" w:sz="4" w:space="0" w:color="000000"/>
              <w:bottom w:val="none" w:sz="6" w:space="0" w:color="auto"/>
              <w:right w:val="none" w:sz="6" w:space="0" w:color="auto"/>
            </w:tcBorders>
          </w:tcPr>
          <w:p w14:paraId="30098A9B" w14:textId="77777777" w:rsidR="002A6003" w:rsidRPr="002A6003" w:rsidRDefault="002A6003" w:rsidP="002A6003">
            <w:pPr>
              <w:kinsoku w:val="0"/>
              <w:overflowPunct w:val="0"/>
              <w:autoSpaceDE w:val="0"/>
              <w:autoSpaceDN w:val="0"/>
              <w:adjustRightInd w:val="0"/>
              <w:spacing w:before="121"/>
              <w:ind w:left="12"/>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2</w:t>
            </w:r>
          </w:p>
        </w:tc>
      </w:tr>
    </w:tbl>
    <w:p w14:paraId="30098A9D" w14:textId="77777777" w:rsidR="002A6003" w:rsidRPr="002A6003" w:rsidRDefault="002A6003" w:rsidP="002A6003">
      <w:pPr>
        <w:kinsoku w:val="0"/>
        <w:overflowPunct w:val="0"/>
        <w:autoSpaceDE w:val="0"/>
        <w:autoSpaceDN w:val="0"/>
        <w:adjustRightInd w:val="0"/>
        <w:spacing w:before="233"/>
        <w:ind w:left="914" w:right="914"/>
        <w:jc w:val="center"/>
        <w:rPr>
          <w:rFonts w:ascii="Times New Roman" w:eastAsia="宋体" w:hAnsi="Times New Roman" w:cs="宋体"/>
          <w:kern w:val="0"/>
          <w:sz w:val="18"/>
          <w:szCs w:val="18"/>
        </w:rPr>
      </w:pPr>
      <w:bookmarkStart w:id="526" w:name="_bookmark413"/>
      <w:bookmarkEnd w:id="526"/>
      <w:r w:rsidRPr="002A6003">
        <w:rPr>
          <w:rFonts w:ascii="Times New Roman" w:eastAsia="宋体" w:hAnsi="Times New Roman" w:cs="宋体" w:hint="eastAsia"/>
          <w:kern w:val="0"/>
          <w:sz w:val="18"/>
          <w:szCs w:val="18"/>
        </w:rPr>
        <w:t>Figure 7-4 FCSR register</w:t>
      </w:r>
    </w:p>
    <w:p w14:paraId="30098A9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9F"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7"/>
          <w:szCs w:val="27"/>
        </w:rPr>
      </w:pPr>
    </w:p>
    <w:p w14:paraId="30098AA0" w14:textId="77777777" w:rsidR="002A6003" w:rsidRPr="002A6003" w:rsidRDefault="002A6003" w:rsidP="002A6003">
      <w:pPr>
        <w:kinsoku w:val="0"/>
        <w:overflowPunct w:val="0"/>
        <w:autoSpaceDE w:val="0"/>
        <w:autoSpaceDN w:val="0"/>
        <w:adjustRightInd w:val="0"/>
        <w:spacing w:before="1"/>
        <w:ind w:left="916" w:right="914"/>
        <w:jc w:val="center"/>
        <w:rPr>
          <w:rFonts w:ascii="Times New Roman" w:eastAsia="宋体" w:hAnsi="Times New Roman" w:cs="宋体"/>
          <w:kern w:val="0"/>
          <w:sz w:val="18"/>
          <w:szCs w:val="18"/>
        </w:rPr>
      </w:pPr>
      <w:bookmarkStart w:id="527" w:name="_bookmark414"/>
      <w:bookmarkEnd w:id="527"/>
      <w:r w:rsidRPr="002A6003">
        <w:rPr>
          <w:rFonts w:ascii="Times New Roman" w:eastAsia="宋体" w:hAnsi="Times New Roman" w:cs="宋体" w:hint="eastAsia"/>
          <w:kern w:val="0"/>
          <w:sz w:val="18"/>
          <w:szCs w:val="18"/>
        </w:rPr>
        <w:t>Table 7-2 FCSR register fields</w:t>
      </w:r>
    </w:p>
    <w:p w14:paraId="30098AA1"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6"/>
          <w:szCs w:val="6"/>
        </w:rPr>
      </w:pPr>
    </w:p>
    <w:tbl>
      <w:tblPr>
        <w:tblW w:w="0" w:type="auto"/>
        <w:tblInd w:w="1939" w:type="dxa"/>
        <w:tblLayout w:type="fixed"/>
        <w:tblCellMar>
          <w:left w:w="0" w:type="dxa"/>
          <w:right w:w="0" w:type="dxa"/>
        </w:tblCellMar>
        <w:tblLook w:val="0000" w:firstRow="0" w:lastRow="0" w:firstColumn="0" w:lastColumn="0" w:noHBand="0" w:noVBand="0"/>
      </w:tblPr>
      <w:tblGrid>
        <w:gridCol w:w="1243"/>
        <w:gridCol w:w="6785"/>
      </w:tblGrid>
      <w:tr w:rsidR="002A6003" w:rsidRPr="002A6003" w14:paraId="30098AA4" w14:textId="77777777" w:rsidTr="00AD241B">
        <w:trPr>
          <w:trHeight w:val="422"/>
        </w:trPr>
        <w:tc>
          <w:tcPr>
            <w:tcW w:w="1243" w:type="dxa"/>
            <w:tcBorders>
              <w:top w:val="single" w:sz="4" w:space="0" w:color="0000FF"/>
              <w:left w:val="none" w:sz="6" w:space="0" w:color="auto"/>
              <w:bottom w:val="single" w:sz="4" w:space="0" w:color="0000FF"/>
              <w:right w:val="none" w:sz="6" w:space="0" w:color="auto"/>
            </w:tcBorders>
            <w:shd w:val="clear" w:color="auto" w:fill="000080"/>
          </w:tcPr>
          <w:p w14:paraId="30098AA2" w14:textId="77777777" w:rsidR="002A6003" w:rsidRPr="002A6003" w:rsidRDefault="002A6003" w:rsidP="002A6003">
            <w:pPr>
              <w:kinsoku w:val="0"/>
              <w:overflowPunct w:val="0"/>
              <w:autoSpaceDE w:val="0"/>
              <w:autoSpaceDN w:val="0"/>
              <w:adjustRightInd w:val="0"/>
              <w:spacing w:before="110"/>
              <w:ind w:left="12"/>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The domain</w:t>
            </w:r>
          </w:p>
        </w:tc>
        <w:tc>
          <w:tcPr>
            <w:tcW w:w="6785" w:type="dxa"/>
            <w:tcBorders>
              <w:top w:val="single" w:sz="4" w:space="0" w:color="0000FF"/>
              <w:left w:val="none" w:sz="6" w:space="0" w:color="auto"/>
              <w:bottom w:val="single" w:sz="4" w:space="0" w:color="0000FF"/>
              <w:right w:val="none" w:sz="6" w:space="0" w:color="auto"/>
            </w:tcBorders>
            <w:shd w:val="clear" w:color="auto" w:fill="000080"/>
          </w:tcPr>
          <w:p w14:paraId="30098AA3" w14:textId="77777777" w:rsidR="002A6003" w:rsidRPr="002A6003" w:rsidRDefault="002A6003" w:rsidP="002A6003">
            <w:pPr>
              <w:kinsoku w:val="0"/>
              <w:overflowPunct w:val="0"/>
              <w:autoSpaceDE w:val="0"/>
              <w:autoSpaceDN w:val="0"/>
              <w:adjustRightInd w:val="0"/>
              <w:spacing w:before="110"/>
              <w:ind w:left="3108" w:right="3096"/>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describe</w:t>
            </w:r>
          </w:p>
        </w:tc>
      </w:tr>
      <w:tr w:rsidR="002A6003" w:rsidRPr="002A6003" w14:paraId="30098AA7" w14:textId="77777777" w:rsidTr="00AD241B">
        <w:trPr>
          <w:trHeight w:val="419"/>
        </w:trPr>
        <w:tc>
          <w:tcPr>
            <w:tcW w:w="1243" w:type="dxa"/>
            <w:tcBorders>
              <w:top w:val="single" w:sz="4" w:space="0" w:color="0000FF"/>
              <w:left w:val="single" w:sz="4" w:space="0" w:color="0000FF"/>
              <w:bottom w:val="single" w:sz="4" w:space="0" w:color="0000FF"/>
              <w:right w:val="single" w:sz="4" w:space="0" w:color="0000FF"/>
            </w:tcBorders>
          </w:tcPr>
          <w:p w14:paraId="30098AA5" w14:textId="77777777" w:rsidR="002A6003" w:rsidRPr="002A6003" w:rsidRDefault="002A6003" w:rsidP="002A6003">
            <w:pPr>
              <w:kinsoku w:val="0"/>
              <w:overflowPunct w:val="0"/>
              <w:autoSpaceDE w:val="0"/>
              <w:autoSpaceDN w:val="0"/>
              <w:adjustRightInd w:val="0"/>
              <w:spacing w:before="119"/>
              <w:ind w:left="9"/>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6785" w:type="dxa"/>
            <w:tcBorders>
              <w:top w:val="single" w:sz="4" w:space="0" w:color="0000FF"/>
              <w:left w:val="single" w:sz="4" w:space="0" w:color="0000FF"/>
              <w:bottom w:val="single" w:sz="4" w:space="0" w:color="0000FF"/>
              <w:right w:val="single" w:sz="4" w:space="0" w:color="0000FF"/>
            </w:tcBorders>
          </w:tcPr>
          <w:p w14:paraId="30098AA6" w14:textId="77777777" w:rsidR="002A6003" w:rsidRPr="002A6003" w:rsidRDefault="002A6003" w:rsidP="002A6003">
            <w:pPr>
              <w:kinsoku w:val="0"/>
              <w:overflowPunct w:val="0"/>
              <w:autoSpaceDE w:val="0"/>
              <w:autoSpaceDN w:val="0"/>
              <w:adjustRightInd w:val="0"/>
              <w:spacing w:before="108"/>
              <w:ind w:left="180" w:right="16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Retained. You must press 0 to write and return 0 on read.</w:t>
            </w:r>
          </w:p>
        </w:tc>
      </w:tr>
      <w:tr w:rsidR="002A6003" w:rsidRPr="002A6003" w14:paraId="30098AAA" w14:textId="77777777" w:rsidTr="00AD241B">
        <w:trPr>
          <w:trHeight w:val="419"/>
        </w:trPr>
        <w:tc>
          <w:tcPr>
            <w:tcW w:w="1243" w:type="dxa"/>
            <w:tcBorders>
              <w:top w:val="single" w:sz="4" w:space="0" w:color="0000FF"/>
              <w:left w:val="single" w:sz="4" w:space="0" w:color="0000FF"/>
              <w:bottom w:val="single" w:sz="4" w:space="0" w:color="0000FF"/>
              <w:right w:val="single" w:sz="4" w:space="0" w:color="0000FF"/>
            </w:tcBorders>
          </w:tcPr>
          <w:p w14:paraId="30098AA8" w14:textId="77777777" w:rsidR="002A6003" w:rsidRPr="002A6003" w:rsidRDefault="002A6003" w:rsidP="002A6003">
            <w:pPr>
              <w:kinsoku w:val="0"/>
              <w:overflowPunct w:val="0"/>
              <w:autoSpaceDE w:val="0"/>
              <w:autoSpaceDN w:val="0"/>
              <w:adjustRightInd w:val="0"/>
              <w:spacing w:before="119"/>
              <w:ind w:left="273" w:right="26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The FCC</w:t>
            </w:r>
          </w:p>
        </w:tc>
        <w:tc>
          <w:tcPr>
            <w:tcW w:w="6785" w:type="dxa"/>
            <w:tcBorders>
              <w:top w:val="single" w:sz="4" w:space="0" w:color="0000FF"/>
              <w:left w:val="single" w:sz="4" w:space="0" w:color="0000FF"/>
              <w:bottom w:val="single" w:sz="4" w:space="0" w:color="0000FF"/>
              <w:right w:val="single" w:sz="4" w:space="0" w:color="0000FF"/>
            </w:tcBorders>
          </w:tcPr>
          <w:p w14:paraId="30098AA9" w14:textId="77777777" w:rsidR="002A6003" w:rsidRPr="002A6003" w:rsidRDefault="002A6003" w:rsidP="002A6003">
            <w:pPr>
              <w:kinsoku w:val="0"/>
              <w:overflowPunct w:val="0"/>
              <w:autoSpaceDE w:val="0"/>
              <w:autoSpaceDN w:val="0"/>
              <w:adjustRightInd w:val="0"/>
              <w:spacing w:before="108"/>
              <w:ind w:left="180" w:right="17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Floating point condition code. Records floating-point comparison results for conditional jumps or transitions.</w:t>
            </w:r>
          </w:p>
        </w:tc>
      </w:tr>
      <w:tr w:rsidR="002A6003" w:rsidRPr="002A6003" w14:paraId="30098AAD" w14:textId="77777777" w:rsidTr="00AD241B">
        <w:trPr>
          <w:trHeight w:val="419"/>
        </w:trPr>
        <w:tc>
          <w:tcPr>
            <w:tcW w:w="1243" w:type="dxa"/>
            <w:tcBorders>
              <w:top w:val="single" w:sz="4" w:space="0" w:color="0000FF"/>
              <w:left w:val="single" w:sz="4" w:space="0" w:color="0000FF"/>
              <w:bottom w:val="single" w:sz="4" w:space="0" w:color="0000FF"/>
              <w:right w:val="single" w:sz="4" w:space="0" w:color="0000FF"/>
            </w:tcBorders>
          </w:tcPr>
          <w:p w14:paraId="30098AAB" w14:textId="77777777" w:rsidR="002A6003" w:rsidRPr="002A6003" w:rsidRDefault="002A6003" w:rsidP="002A6003">
            <w:pPr>
              <w:kinsoku w:val="0"/>
              <w:overflowPunct w:val="0"/>
              <w:autoSpaceDE w:val="0"/>
              <w:autoSpaceDN w:val="0"/>
              <w:adjustRightInd w:val="0"/>
              <w:spacing w:before="119"/>
              <w:ind w:left="273" w:right="26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The FS</w:t>
            </w:r>
          </w:p>
        </w:tc>
        <w:tc>
          <w:tcPr>
            <w:tcW w:w="6785" w:type="dxa"/>
            <w:tcBorders>
              <w:top w:val="single" w:sz="4" w:space="0" w:color="0000FF"/>
              <w:left w:val="single" w:sz="4" w:space="0" w:color="0000FF"/>
              <w:bottom w:val="single" w:sz="4" w:space="0" w:color="0000FF"/>
              <w:right w:val="single" w:sz="4" w:space="0" w:color="0000FF"/>
            </w:tcBorders>
          </w:tcPr>
          <w:p w14:paraId="30098AAC" w14:textId="77777777" w:rsidR="002A6003" w:rsidRPr="002A6003" w:rsidRDefault="002A6003" w:rsidP="002A6003">
            <w:pPr>
              <w:kinsoku w:val="0"/>
              <w:overflowPunct w:val="0"/>
              <w:autoSpaceDE w:val="0"/>
              <w:autoSpaceDN w:val="0"/>
              <w:adjustRightInd w:val="0"/>
              <w:spacing w:before="107"/>
              <w:ind w:left="180" w:right="17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It goes to </w:t>
            </w:r>
            <w:proofErr w:type="spellStart"/>
            <w:proofErr w:type="gramStart"/>
            <w:r w:rsidRPr="002A6003">
              <w:rPr>
                <w:rFonts w:ascii="Times New Roman" w:eastAsia="宋体" w:hAnsi="Times New Roman" w:cs="宋体" w:hint="eastAsia"/>
                <w:kern w:val="0"/>
                <w:sz w:val="18"/>
                <w:szCs w:val="18"/>
              </w:rPr>
              <w:t>zero.When</w:t>
            </w:r>
            <w:proofErr w:type="spellEnd"/>
            <w:proofErr w:type="gramEnd"/>
            <w:r w:rsidRPr="002A6003">
              <w:rPr>
                <w:rFonts w:ascii="Times New Roman" w:eastAsia="宋体" w:hAnsi="Times New Roman" w:cs="宋体" w:hint="eastAsia"/>
                <w:kern w:val="0"/>
                <w:sz w:val="18"/>
                <w:szCs w:val="18"/>
              </w:rPr>
              <w:t xml:space="preserve"> this is set, the result of the abnormal operation will be set to 0, instead of producing an exception.</w:t>
            </w:r>
          </w:p>
        </w:tc>
      </w:tr>
      <w:tr w:rsidR="002A6003" w:rsidRPr="002A6003" w14:paraId="30098AB1" w14:textId="77777777" w:rsidTr="00AD241B">
        <w:trPr>
          <w:trHeight w:val="779"/>
        </w:trPr>
        <w:tc>
          <w:tcPr>
            <w:tcW w:w="1243" w:type="dxa"/>
            <w:tcBorders>
              <w:top w:val="single" w:sz="4" w:space="0" w:color="0000FF"/>
              <w:left w:val="single" w:sz="4" w:space="0" w:color="0000FF"/>
              <w:bottom w:val="single" w:sz="4" w:space="0" w:color="0000FF"/>
              <w:right w:val="single" w:sz="4" w:space="0" w:color="0000FF"/>
            </w:tcBorders>
          </w:tcPr>
          <w:p w14:paraId="30098AAE"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3"/>
                <w:szCs w:val="23"/>
              </w:rPr>
            </w:pPr>
          </w:p>
          <w:p w14:paraId="30098AAF" w14:textId="77777777" w:rsidR="002A6003" w:rsidRPr="002A6003" w:rsidRDefault="002A6003" w:rsidP="002A6003">
            <w:pPr>
              <w:kinsoku w:val="0"/>
              <w:overflowPunct w:val="0"/>
              <w:autoSpaceDE w:val="0"/>
              <w:autoSpaceDN w:val="0"/>
              <w:adjustRightInd w:val="0"/>
              <w:ind w:left="275" w:right="264"/>
              <w:jc w:val="center"/>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Impl</w:t>
            </w:r>
            <w:proofErr w:type="spellEnd"/>
          </w:p>
        </w:tc>
        <w:tc>
          <w:tcPr>
            <w:tcW w:w="6785" w:type="dxa"/>
            <w:tcBorders>
              <w:top w:val="single" w:sz="4" w:space="0" w:color="0000FF"/>
              <w:left w:val="single" w:sz="4" w:space="0" w:color="0000FF"/>
              <w:bottom w:val="single" w:sz="4" w:space="0" w:color="0000FF"/>
              <w:right w:val="single" w:sz="4" w:space="0" w:color="0000FF"/>
            </w:tcBorders>
          </w:tcPr>
          <w:p w14:paraId="30098AB0" w14:textId="77777777" w:rsidR="002A6003" w:rsidRPr="002A6003" w:rsidRDefault="002A6003" w:rsidP="002A6003">
            <w:pPr>
              <w:kinsoku w:val="0"/>
              <w:overflowPunct w:val="0"/>
              <w:autoSpaceDE w:val="0"/>
              <w:autoSpaceDN w:val="0"/>
              <w:adjustRightInd w:val="0"/>
              <w:spacing w:line="360" w:lineRule="exact"/>
              <w:ind w:left="1449" w:right="18" w:hanging="1421"/>
              <w:jc w:val="left"/>
              <w:rPr>
                <w:rFonts w:ascii="Times New Roman" w:eastAsia="宋体" w:hAnsi="Times New Roman" w:cs="宋体"/>
                <w:kern w:val="0"/>
                <w:sz w:val="18"/>
                <w:szCs w:val="18"/>
              </w:rPr>
            </w:pPr>
            <w:r w:rsidRPr="002A6003">
              <w:rPr>
                <w:rFonts w:ascii="Times New Roman" w:eastAsia="宋体" w:hAnsi="Times New Roman" w:cs="宋体" w:hint="eastAsia"/>
                <w:spacing w:val="-2"/>
                <w:kern w:val="0"/>
                <w:sz w:val="18"/>
                <w:szCs w:val="18"/>
              </w:rPr>
              <w:t xml:space="preserve">For implementation correlation, GS464 USES </w:t>
            </w:r>
            <w:proofErr w:type="gramStart"/>
            <w:r w:rsidRPr="002A6003">
              <w:rPr>
                <w:rFonts w:ascii="Times New Roman" w:eastAsia="宋体" w:hAnsi="Times New Roman" w:cs="宋体" w:hint="eastAsia"/>
                <w:spacing w:val="-2"/>
                <w:kern w:val="0"/>
                <w:sz w:val="18"/>
                <w:szCs w:val="18"/>
              </w:rPr>
              <w:t>FSCR[</w:t>
            </w:r>
            <w:proofErr w:type="gramEnd"/>
            <w:r w:rsidRPr="002A6003">
              <w:rPr>
                <w:rFonts w:ascii="Times New Roman" w:eastAsia="宋体" w:hAnsi="Times New Roman" w:cs="宋体" w:hint="eastAsia"/>
                <w:spacing w:val="-2"/>
                <w:kern w:val="0"/>
                <w:sz w:val="18"/>
                <w:szCs w:val="18"/>
              </w:rPr>
              <w:t xml:space="preserve">21] as </w:t>
            </w:r>
            <w:proofErr w:type="spellStart"/>
            <w:r w:rsidRPr="002A6003">
              <w:rPr>
                <w:rFonts w:ascii="Times New Roman" w:eastAsia="宋体" w:hAnsi="Times New Roman" w:cs="宋体" w:hint="eastAsia"/>
                <w:spacing w:val="-2"/>
                <w:kern w:val="0"/>
                <w:sz w:val="18"/>
                <w:szCs w:val="18"/>
              </w:rPr>
              <w:t>top_mode</w:t>
            </w:r>
            <w:proofErr w:type="spellEnd"/>
            <w:r w:rsidRPr="002A6003">
              <w:rPr>
                <w:rFonts w:ascii="Times New Roman" w:eastAsia="宋体" w:hAnsi="Times New Roman" w:cs="宋体" w:hint="eastAsia"/>
                <w:spacing w:val="-2"/>
                <w:kern w:val="0"/>
                <w:sz w:val="18"/>
                <w:szCs w:val="18"/>
              </w:rPr>
              <w:t xml:space="preserve">, a bit that indicates when </w:t>
            </w:r>
            <w:proofErr w:type="spellStart"/>
            <w:r w:rsidRPr="002A6003">
              <w:rPr>
                <w:rFonts w:ascii="Times New Roman" w:eastAsia="宋体" w:hAnsi="Times New Roman" w:cs="宋体" w:hint="eastAsia"/>
                <w:spacing w:val="-2"/>
                <w:kern w:val="0"/>
                <w:sz w:val="18"/>
                <w:szCs w:val="18"/>
              </w:rPr>
              <w:t>decoding</w:t>
            </w:r>
            <w:proofErr w:type="spellEnd"/>
            <w:r w:rsidRPr="002A6003">
              <w:rPr>
                <w:rFonts w:ascii="Times New Roman" w:eastAsia="宋体" w:hAnsi="Times New Roman" w:cs="宋体" w:hint="eastAsia"/>
                <w:spacing w:val="-2"/>
                <w:kern w:val="0"/>
                <w:sz w:val="18"/>
                <w:szCs w:val="18"/>
              </w:rPr>
              <w:t xml:space="preserve"> whether to rename floating point register Numbers using the X86 TOP register.</w:t>
            </w:r>
          </w:p>
        </w:tc>
      </w:tr>
      <w:tr w:rsidR="002A6003" w:rsidRPr="002A6003" w14:paraId="30098AB4" w14:textId="77777777" w:rsidTr="00AD241B">
        <w:trPr>
          <w:trHeight w:val="419"/>
        </w:trPr>
        <w:tc>
          <w:tcPr>
            <w:tcW w:w="1243" w:type="dxa"/>
            <w:tcBorders>
              <w:top w:val="single" w:sz="4" w:space="0" w:color="0000FF"/>
              <w:left w:val="single" w:sz="4" w:space="0" w:color="0000FF"/>
              <w:bottom w:val="single" w:sz="4" w:space="0" w:color="0000FF"/>
              <w:right w:val="single" w:sz="4" w:space="0" w:color="0000FF"/>
            </w:tcBorders>
          </w:tcPr>
          <w:p w14:paraId="30098AB2" w14:textId="77777777" w:rsidR="002A6003" w:rsidRPr="002A6003" w:rsidRDefault="002A6003" w:rsidP="002A6003">
            <w:pPr>
              <w:kinsoku w:val="0"/>
              <w:overflowPunct w:val="0"/>
              <w:autoSpaceDE w:val="0"/>
              <w:autoSpaceDN w:val="0"/>
              <w:adjustRightInd w:val="0"/>
              <w:spacing w:before="119"/>
              <w:ind w:left="277" w:right="26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Cause</w:t>
            </w:r>
          </w:p>
        </w:tc>
        <w:tc>
          <w:tcPr>
            <w:tcW w:w="6785" w:type="dxa"/>
            <w:tcBorders>
              <w:top w:val="single" w:sz="4" w:space="0" w:color="0000FF"/>
              <w:left w:val="single" w:sz="4" w:space="0" w:color="0000FF"/>
              <w:bottom w:val="single" w:sz="4" w:space="0" w:color="0000FF"/>
              <w:right w:val="single" w:sz="4" w:space="0" w:color="0000FF"/>
            </w:tcBorders>
          </w:tcPr>
          <w:p w14:paraId="30098AB3" w14:textId="77777777" w:rsidR="002A6003" w:rsidRPr="002A6003" w:rsidRDefault="002A6003" w:rsidP="002A6003">
            <w:pPr>
              <w:kinsoku w:val="0"/>
              <w:overflowPunct w:val="0"/>
              <w:autoSpaceDE w:val="0"/>
              <w:autoSpaceDN w:val="0"/>
              <w:adjustRightInd w:val="0"/>
              <w:spacing w:before="107"/>
              <w:ind w:left="180" w:right="17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When an exception to a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operation is generated, the corresponding bit is set.</w:t>
            </w:r>
          </w:p>
        </w:tc>
      </w:tr>
      <w:tr w:rsidR="002A6003" w:rsidRPr="002A6003" w14:paraId="30098AB7" w14:textId="77777777" w:rsidTr="00AD241B">
        <w:trPr>
          <w:trHeight w:val="422"/>
        </w:trPr>
        <w:tc>
          <w:tcPr>
            <w:tcW w:w="1243" w:type="dxa"/>
            <w:tcBorders>
              <w:top w:val="single" w:sz="4" w:space="0" w:color="0000FF"/>
              <w:left w:val="single" w:sz="4" w:space="0" w:color="0000FF"/>
              <w:bottom w:val="single" w:sz="4" w:space="0" w:color="0000FF"/>
              <w:right w:val="single" w:sz="4" w:space="0" w:color="0000FF"/>
            </w:tcBorders>
          </w:tcPr>
          <w:p w14:paraId="30098AB5" w14:textId="77777777" w:rsidR="002A6003" w:rsidRPr="002A6003" w:rsidRDefault="002A6003" w:rsidP="002A6003">
            <w:pPr>
              <w:kinsoku w:val="0"/>
              <w:overflowPunct w:val="0"/>
              <w:autoSpaceDE w:val="0"/>
              <w:autoSpaceDN w:val="0"/>
              <w:adjustRightInd w:val="0"/>
              <w:spacing w:before="121"/>
              <w:ind w:left="277" w:right="26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Enables</w:t>
            </w:r>
          </w:p>
        </w:tc>
        <w:tc>
          <w:tcPr>
            <w:tcW w:w="6785" w:type="dxa"/>
            <w:tcBorders>
              <w:top w:val="single" w:sz="4" w:space="0" w:color="0000FF"/>
              <w:left w:val="single" w:sz="4" w:space="0" w:color="0000FF"/>
              <w:bottom w:val="single" w:sz="4" w:space="0" w:color="0000FF"/>
              <w:right w:val="single" w:sz="4" w:space="0" w:color="0000FF"/>
            </w:tcBorders>
          </w:tcPr>
          <w:p w14:paraId="30098AB6" w14:textId="77777777" w:rsidR="002A6003" w:rsidRPr="002A6003" w:rsidRDefault="002A6003" w:rsidP="002A6003">
            <w:pPr>
              <w:kinsoku w:val="0"/>
              <w:overflowPunct w:val="0"/>
              <w:autoSpaceDE w:val="0"/>
              <w:autoSpaceDN w:val="0"/>
              <w:adjustRightInd w:val="0"/>
              <w:spacing w:before="110"/>
              <w:ind w:left="180" w:right="173"/>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to allow the corresponding conditions to produce exceptions.</w:t>
            </w:r>
          </w:p>
        </w:tc>
      </w:tr>
      <w:tr w:rsidR="002A6003" w:rsidRPr="002A6003" w14:paraId="30098ABA" w14:textId="77777777" w:rsidTr="00AD241B">
        <w:trPr>
          <w:trHeight w:val="419"/>
        </w:trPr>
        <w:tc>
          <w:tcPr>
            <w:tcW w:w="1243" w:type="dxa"/>
            <w:tcBorders>
              <w:top w:val="single" w:sz="4" w:space="0" w:color="0000FF"/>
              <w:left w:val="single" w:sz="4" w:space="0" w:color="0000FF"/>
              <w:bottom w:val="single" w:sz="4" w:space="0" w:color="0000FF"/>
              <w:right w:val="single" w:sz="4" w:space="0" w:color="0000FF"/>
            </w:tcBorders>
          </w:tcPr>
          <w:p w14:paraId="30098AB8" w14:textId="77777777" w:rsidR="002A6003" w:rsidRPr="002A6003" w:rsidRDefault="002A6003" w:rsidP="002A6003">
            <w:pPr>
              <w:kinsoku w:val="0"/>
              <w:overflowPunct w:val="0"/>
              <w:autoSpaceDE w:val="0"/>
              <w:autoSpaceDN w:val="0"/>
              <w:adjustRightInd w:val="0"/>
              <w:spacing w:before="119"/>
              <w:ind w:left="275" w:right="26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Flags</w:t>
            </w:r>
          </w:p>
        </w:tc>
        <w:tc>
          <w:tcPr>
            <w:tcW w:w="6785" w:type="dxa"/>
            <w:tcBorders>
              <w:top w:val="single" w:sz="4" w:space="0" w:color="0000FF"/>
              <w:left w:val="single" w:sz="4" w:space="0" w:color="0000FF"/>
              <w:bottom w:val="single" w:sz="4" w:space="0" w:color="0000FF"/>
              <w:right w:val="single" w:sz="4" w:space="0" w:color="0000FF"/>
            </w:tcBorders>
          </w:tcPr>
          <w:p w14:paraId="30098AB9" w14:textId="77777777" w:rsidR="002A6003" w:rsidRPr="002A6003" w:rsidRDefault="002A6003" w:rsidP="002A6003">
            <w:pPr>
              <w:kinsoku w:val="0"/>
              <w:overflowPunct w:val="0"/>
              <w:autoSpaceDE w:val="0"/>
              <w:autoSpaceDN w:val="0"/>
              <w:adjustRightInd w:val="0"/>
              <w:spacing w:before="107"/>
              <w:ind w:left="180" w:right="173"/>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Whether an IEEE floating point exception is </w:t>
            </w:r>
            <w:proofErr w:type="gramStart"/>
            <w:r w:rsidRPr="002A6003">
              <w:rPr>
                <w:rFonts w:ascii="Times New Roman" w:eastAsia="宋体" w:hAnsi="Times New Roman" w:cs="宋体" w:hint="eastAsia"/>
                <w:kern w:val="0"/>
                <w:sz w:val="18"/>
                <w:szCs w:val="18"/>
              </w:rPr>
              <w:t>generated.(</w:t>
            </w:r>
            <w:proofErr w:type="gramEnd"/>
            <w:r w:rsidRPr="002A6003">
              <w:rPr>
                <w:rFonts w:ascii="Times New Roman" w:eastAsia="宋体" w:hAnsi="Times New Roman" w:cs="宋体" w:hint="eastAsia"/>
                <w:kern w:val="0"/>
                <w:sz w:val="18"/>
                <w:szCs w:val="18"/>
              </w:rPr>
              <w:t>for example, not opening the corresponding bit in Enables you to view this field)</w:t>
            </w:r>
          </w:p>
        </w:tc>
      </w:tr>
      <w:tr w:rsidR="002A6003" w:rsidRPr="002A6003" w14:paraId="30098AC3" w14:textId="77777777" w:rsidTr="00AD241B">
        <w:trPr>
          <w:trHeight w:val="1259"/>
        </w:trPr>
        <w:tc>
          <w:tcPr>
            <w:tcW w:w="1243" w:type="dxa"/>
            <w:tcBorders>
              <w:top w:val="single" w:sz="4" w:space="0" w:color="0000FF"/>
              <w:left w:val="single" w:sz="4" w:space="0" w:color="0000FF"/>
              <w:bottom w:val="single" w:sz="4" w:space="0" w:color="0000FF"/>
              <w:right w:val="single" w:sz="4" w:space="0" w:color="0000FF"/>
            </w:tcBorders>
          </w:tcPr>
          <w:p w14:paraId="30098AB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B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ABD" w14:textId="77777777" w:rsidR="002A6003" w:rsidRPr="002A6003" w:rsidRDefault="002A6003" w:rsidP="002A6003">
            <w:pPr>
              <w:kinsoku w:val="0"/>
              <w:overflowPunct w:val="0"/>
              <w:autoSpaceDE w:val="0"/>
              <w:autoSpaceDN w:val="0"/>
              <w:adjustRightInd w:val="0"/>
              <w:spacing w:before="1"/>
              <w:ind w:left="277" w:right="262"/>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The RM</w:t>
            </w:r>
          </w:p>
        </w:tc>
        <w:tc>
          <w:tcPr>
            <w:tcW w:w="6785" w:type="dxa"/>
            <w:tcBorders>
              <w:top w:val="single" w:sz="4" w:space="0" w:color="0000FF"/>
              <w:left w:val="single" w:sz="4" w:space="0" w:color="0000FF"/>
              <w:bottom w:val="single" w:sz="4" w:space="0" w:color="0000FF"/>
              <w:right w:val="single" w:sz="4" w:space="0" w:color="0000FF"/>
            </w:tcBorders>
          </w:tcPr>
          <w:p w14:paraId="30098ABE" w14:textId="77777777" w:rsidR="002A6003" w:rsidRPr="002A6003" w:rsidRDefault="002A6003" w:rsidP="002A6003">
            <w:pPr>
              <w:kinsoku w:val="0"/>
              <w:overflowPunct w:val="0"/>
              <w:autoSpaceDE w:val="0"/>
              <w:autoSpaceDN w:val="0"/>
              <w:adjustRightInd w:val="0"/>
              <w:spacing w:before="108"/>
              <w:ind w:left="180" w:right="17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Whether the double-precision floating point data type is implemented</w:t>
            </w:r>
          </w:p>
          <w:p w14:paraId="30098ABF"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C0" w14:textId="77777777" w:rsidR="002A6003" w:rsidRPr="002A6003" w:rsidRDefault="002A6003" w:rsidP="002A6003">
            <w:pPr>
              <w:kinsoku w:val="0"/>
              <w:overflowPunct w:val="0"/>
              <w:autoSpaceDE w:val="0"/>
              <w:autoSpaceDN w:val="0"/>
              <w:adjustRightInd w:val="0"/>
              <w:spacing w:before="1"/>
              <w:ind w:left="180" w:right="173"/>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0 - unrealized</w:t>
            </w:r>
          </w:p>
          <w:p w14:paraId="30098AC1"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4"/>
                <w:szCs w:val="14"/>
              </w:rPr>
            </w:pPr>
          </w:p>
          <w:p w14:paraId="30098AC2" w14:textId="77777777" w:rsidR="002A6003" w:rsidRPr="002A6003" w:rsidRDefault="002A6003" w:rsidP="002A6003">
            <w:pPr>
              <w:kinsoku w:val="0"/>
              <w:overflowPunct w:val="0"/>
              <w:autoSpaceDE w:val="0"/>
              <w:autoSpaceDN w:val="0"/>
              <w:adjustRightInd w:val="0"/>
              <w:ind w:left="180" w:right="173"/>
              <w:jc w:val="center"/>
              <w:rPr>
                <w:rFonts w:ascii="Times New Roman" w:eastAsia="宋体" w:hAnsi="Times New Roman" w:cs="宋体"/>
                <w:w w:val="95"/>
                <w:kern w:val="0"/>
                <w:sz w:val="18"/>
                <w:szCs w:val="18"/>
              </w:rPr>
            </w:pPr>
            <w:r w:rsidRPr="002A6003">
              <w:rPr>
                <w:rFonts w:ascii="Times New Roman" w:eastAsia="宋体" w:hAnsi="Times New Roman" w:cs="Arial"/>
                <w:w w:val="95"/>
                <w:kern w:val="0"/>
                <w:sz w:val="18"/>
                <w:szCs w:val="18"/>
              </w:rPr>
              <w:t>1 - have been implemented</w:t>
            </w:r>
          </w:p>
        </w:tc>
      </w:tr>
    </w:tbl>
    <w:p w14:paraId="30098AC4" w14:textId="77777777" w:rsidR="002A6003" w:rsidRPr="002A6003" w:rsidRDefault="002A6003" w:rsidP="002A6003">
      <w:pPr>
        <w:autoSpaceDE w:val="0"/>
        <w:autoSpaceDN w:val="0"/>
        <w:adjustRightInd w:val="0"/>
        <w:jc w:val="left"/>
        <w:rPr>
          <w:rFonts w:ascii="Times New Roman" w:eastAsia="宋体" w:hAnsi="Times New Roman" w:cs="宋体"/>
          <w:kern w:val="0"/>
          <w:sz w:val="6"/>
          <w:szCs w:val="6"/>
        </w:rPr>
        <w:sectPr w:rsidR="002A6003" w:rsidRPr="002A6003">
          <w:pgSz w:w="11910" w:h="16840"/>
          <w:pgMar w:top="1220" w:right="0" w:bottom="1280" w:left="0" w:header="467" w:footer="1084" w:gutter="0"/>
          <w:cols w:space="720"/>
          <w:noEndnote/>
        </w:sectPr>
      </w:pPr>
    </w:p>
    <w:p w14:paraId="30098AC5"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8"/>
          <w:szCs w:val="18"/>
        </w:rPr>
      </w:pPr>
    </w:p>
    <w:p w14:paraId="30098AC6" w14:textId="77777777" w:rsidR="002A6003" w:rsidRPr="002A6003" w:rsidRDefault="002A6003" w:rsidP="002A6003">
      <w:pPr>
        <w:kinsoku w:val="0"/>
        <w:overflowPunct w:val="0"/>
        <w:autoSpaceDE w:val="0"/>
        <w:autoSpaceDN w:val="0"/>
        <w:adjustRightInd w:val="0"/>
        <w:spacing w:before="78"/>
        <w:ind w:left="2282"/>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Control/status register condition (CC0) bit</w:t>
      </w:r>
    </w:p>
    <w:p w14:paraId="30098AC7"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 w:val="15"/>
          <w:szCs w:val="15"/>
        </w:rPr>
      </w:pPr>
    </w:p>
    <w:p w14:paraId="30098AC8"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a floating point comparison occurs, the result is stored in the CC0 bit, the conditional </w:t>
      </w:r>
      <w:proofErr w:type="spellStart"/>
      <w:proofErr w:type="gramStart"/>
      <w:r w:rsidRPr="002A6003">
        <w:rPr>
          <w:rFonts w:ascii="Times New Roman" w:eastAsia="宋体" w:hAnsi="Times New Roman" w:cs="宋体" w:hint="eastAsia"/>
          <w:spacing w:val="5"/>
          <w:kern w:val="0"/>
          <w:szCs w:val="21"/>
        </w:rPr>
        <w:t>bit.If</w:t>
      </w:r>
      <w:proofErr w:type="spellEnd"/>
      <w:proofErr w:type="gramEnd"/>
      <w:r w:rsidRPr="002A6003">
        <w:rPr>
          <w:rFonts w:ascii="Times New Roman" w:eastAsia="宋体" w:hAnsi="Times New Roman" w:cs="宋体" w:hint="eastAsia"/>
          <w:spacing w:val="5"/>
          <w:kern w:val="0"/>
          <w:szCs w:val="21"/>
        </w:rPr>
        <w:t xml:space="preserve"> the comparison result is true, CC0 bit is set to 1;And the opposite is zero.</w:t>
      </w:r>
      <w:r w:rsidRPr="002A6003">
        <w:rPr>
          <w:rFonts w:ascii="Times New Roman" w:eastAsia="宋体" w:hAnsi="Times New Roman" w:cs="宋体"/>
          <w:spacing w:val="5"/>
          <w:kern w:val="0"/>
          <w:szCs w:val="21"/>
        </w:rPr>
        <w:t xml:space="preserve"> The CC0 bit can only be modified by the </w:t>
      </w:r>
      <w:proofErr w:type="gramStart"/>
      <w:r w:rsidRPr="002A6003">
        <w:rPr>
          <w:rFonts w:ascii="Times New Roman" w:eastAsia="宋体" w:hAnsi="Times New Roman" w:cs="宋体"/>
          <w:spacing w:val="5"/>
          <w:kern w:val="0"/>
          <w:szCs w:val="21"/>
        </w:rPr>
        <w:t>floating point</w:t>
      </w:r>
      <w:proofErr w:type="gramEnd"/>
      <w:r w:rsidRPr="002A6003">
        <w:rPr>
          <w:rFonts w:ascii="Times New Roman" w:eastAsia="宋体" w:hAnsi="Times New Roman" w:cs="宋体"/>
          <w:spacing w:val="5"/>
          <w:kern w:val="0"/>
          <w:szCs w:val="21"/>
        </w:rPr>
        <w:t xml:space="preserve"> comparison instruction and the CTC1 instruction. </w:t>
      </w:r>
    </w:p>
    <w:p w14:paraId="30098AC9" w14:textId="77777777" w:rsidR="002A6003" w:rsidRPr="002A6003" w:rsidRDefault="002A6003" w:rsidP="002A6003">
      <w:pPr>
        <w:kinsoku w:val="0"/>
        <w:overflowPunct w:val="0"/>
        <w:autoSpaceDE w:val="0"/>
        <w:autoSpaceDN w:val="0"/>
        <w:adjustRightInd w:val="0"/>
        <w:spacing w:line="269" w:lineRule="exact"/>
        <w:ind w:left="2282"/>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The control/status register Causes the domain</w:t>
      </w:r>
    </w:p>
    <w:p w14:paraId="30098ACA"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 w:val="15"/>
          <w:szCs w:val="15"/>
        </w:rPr>
      </w:pPr>
    </w:p>
    <w:p w14:paraId="30098ACB"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control/status register bits 17:12 are the Causes field, and these bits reflect the results of the most recent instruction execution.</w:t>
      </w:r>
      <w:r w:rsidRPr="002A6003">
        <w:rPr>
          <w:rFonts w:ascii="Times New Roman" w:eastAsia="宋体" w:hAnsi="Times New Roman" w:cs="宋体"/>
          <w:spacing w:val="5"/>
          <w:kern w:val="0"/>
          <w:szCs w:val="21"/>
        </w:rPr>
        <w:t xml:space="preserve"> The Causes domain is a logical extension of the Cause register of coprocessor 0. These bits indicate the exception caused by the last </w:t>
      </w:r>
      <w:proofErr w:type="gramStart"/>
      <w:r w:rsidRPr="002A6003">
        <w:rPr>
          <w:rFonts w:ascii="Times New Roman" w:eastAsia="宋体" w:hAnsi="Times New Roman" w:cs="宋体"/>
          <w:spacing w:val="5"/>
          <w:kern w:val="0"/>
          <w:szCs w:val="21"/>
        </w:rPr>
        <w:t>floating point</w:t>
      </w:r>
      <w:proofErr w:type="gramEnd"/>
      <w:r w:rsidRPr="002A6003">
        <w:rPr>
          <w:rFonts w:ascii="Times New Roman" w:eastAsia="宋体" w:hAnsi="Times New Roman" w:cs="宋体"/>
          <w:spacing w:val="5"/>
          <w:kern w:val="0"/>
          <w:szCs w:val="21"/>
        </w:rPr>
        <w:t xml:space="preserve"> operation and generate an interrupt or exception if the corresponding Enable bit (s) is set. </w:t>
      </w:r>
      <w:r w:rsidRPr="002A6003">
        <w:rPr>
          <w:rFonts w:ascii="Times New Roman" w:eastAsia="宋体" w:hAnsi="Times New Roman" w:cs="宋体" w:hint="eastAsia"/>
          <w:spacing w:val="5"/>
          <w:kern w:val="0"/>
          <w:szCs w:val="21"/>
        </w:rPr>
        <w:t>If more than one exception is generated in an instruction, each corresponding exception causes the bit to be set.</w:t>
      </w:r>
    </w:p>
    <w:p w14:paraId="30098ACC"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Causes domain can be overwritten by every </w:t>
      </w:r>
      <w:proofErr w:type="gramStart"/>
      <w:r w:rsidRPr="002A6003">
        <w:rPr>
          <w:rFonts w:ascii="Times New Roman" w:eastAsia="宋体" w:hAnsi="Times New Roman" w:cs="宋体"/>
          <w:spacing w:val="5"/>
          <w:kern w:val="0"/>
          <w:szCs w:val="21"/>
        </w:rPr>
        <w:t>floating point</w:t>
      </w:r>
      <w:proofErr w:type="gramEnd"/>
      <w:r w:rsidRPr="002A6003">
        <w:rPr>
          <w:rFonts w:ascii="Times New Roman" w:eastAsia="宋体" w:hAnsi="Times New Roman" w:cs="宋体"/>
          <w:spacing w:val="5"/>
          <w:kern w:val="0"/>
          <w:szCs w:val="21"/>
        </w:rPr>
        <w:t xml:space="preserve"> operation instruction (not including Load, Store, Move). </w:t>
      </w:r>
      <w:r w:rsidRPr="002A6003">
        <w:rPr>
          <w:rFonts w:ascii="Times New Roman" w:eastAsia="宋体" w:hAnsi="Times New Roman" w:cs="宋体" w:hint="eastAsia"/>
          <w:spacing w:val="5"/>
          <w:kern w:val="0"/>
          <w:szCs w:val="21"/>
        </w:rPr>
        <w:t xml:space="preserve">Among them, if the software simulation is needed to complete, the unrealized operation bit (E) of this operation is set to 1, otherwise, it remains at </w:t>
      </w:r>
      <w:proofErr w:type="gramStart"/>
      <w:r w:rsidRPr="002A6003">
        <w:rPr>
          <w:rFonts w:ascii="Times New Roman" w:eastAsia="宋体" w:hAnsi="Times New Roman" w:cs="宋体" w:hint="eastAsia"/>
          <w:spacing w:val="5"/>
          <w:kern w:val="0"/>
          <w:szCs w:val="21"/>
        </w:rPr>
        <w:t>0.The</w:t>
      </w:r>
      <w:proofErr w:type="gramEnd"/>
      <w:r w:rsidRPr="002A6003">
        <w:rPr>
          <w:rFonts w:ascii="Times New Roman" w:eastAsia="宋体" w:hAnsi="Times New Roman" w:cs="宋体" w:hint="eastAsia"/>
          <w:spacing w:val="5"/>
          <w:kern w:val="0"/>
          <w:szCs w:val="21"/>
        </w:rPr>
        <w:t xml:space="preserve"> other bits are either 1 or 0 in accordance with the IEEE754 criterion to see if corresponding exceptions are generated.</w:t>
      </w:r>
    </w:p>
    <w:p w14:paraId="30098ACD"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a </w:t>
      </w:r>
      <w:proofErr w:type="gramStart"/>
      <w:r w:rsidRPr="002A6003">
        <w:rPr>
          <w:rFonts w:ascii="Times New Roman" w:eastAsia="宋体" w:hAnsi="Times New Roman" w:cs="宋体" w:hint="eastAsia"/>
          <w:spacing w:val="5"/>
          <w:kern w:val="0"/>
          <w:szCs w:val="21"/>
        </w:rPr>
        <w:t>floating point</w:t>
      </w:r>
      <w:proofErr w:type="gramEnd"/>
      <w:r w:rsidRPr="002A6003">
        <w:rPr>
          <w:rFonts w:ascii="Times New Roman" w:eastAsia="宋体" w:hAnsi="Times New Roman" w:cs="宋体" w:hint="eastAsia"/>
          <w:spacing w:val="5"/>
          <w:kern w:val="0"/>
          <w:szCs w:val="21"/>
        </w:rPr>
        <w:t xml:space="preserve"> exception occurs, no results will be stored, and the only state affected is the Causes domain.</w:t>
      </w:r>
    </w:p>
    <w:p w14:paraId="30098ACE"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Control/status register Enables the field</w:t>
      </w:r>
    </w:p>
    <w:p w14:paraId="30098AC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Any time the Cause bit and the corresponding Enable bit are both 1, a floating point exception is </w:t>
      </w:r>
      <w:proofErr w:type="spellStart"/>
      <w:r w:rsidRPr="002A6003">
        <w:rPr>
          <w:rFonts w:ascii="Times New Roman" w:eastAsia="宋体" w:hAnsi="Times New Roman" w:cs="宋体" w:hint="eastAsia"/>
          <w:spacing w:val="5"/>
          <w:kern w:val="0"/>
          <w:szCs w:val="21"/>
        </w:rPr>
        <w:t>generated.If</w:t>
      </w:r>
      <w:proofErr w:type="spellEnd"/>
      <w:r w:rsidRPr="002A6003">
        <w:rPr>
          <w:rFonts w:ascii="Times New Roman" w:eastAsia="宋体" w:hAnsi="Times New Roman" w:cs="宋体" w:hint="eastAsia"/>
          <w:spacing w:val="5"/>
          <w:kern w:val="0"/>
          <w:szCs w:val="21"/>
        </w:rPr>
        <w:t xml:space="preserve"> a floating point operation is set to a Cause bit that is allowed to be activated (the corresponding Enable bit is 1), the processor immediately generates an exception, just as it does with the CTC1 instruction setting both the Cause bit and the Enable bit to 1.</w:t>
      </w:r>
    </w:p>
    <w:p w14:paraId="30098AD0"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There is no corresponding enabling bit for an unimplemented operation (E), which always generates a </w:t>
      </w:r>
      <w:proofErr w:type="gramStart"/>
      <w:r w:rsidRPr="002A6003">
        <w:rPr>
          <w:rFonts w:ascii="Times New Roman" w:eastAsia="宋体" w:hAnsi="Times New Roman" w:cs="宋体" w:hint="eastAsia"/>
          <w:spacing w:val="5"/>
          <w:kern w:val="0"/>
          <w:szCs w:val="21"/>
        </w:rPr>
        <w:t>floating point</w:t>
      </w:r>
      <w:proofErr w:type="gramEnd"/>
      <w:r w:rsidRPr="002A6003">
        <w:rPr>
          <w:rFonts w:ascii="Times New Roman" w:eastAsia="宋体" w:hAnsi="Times New Roman" w:cs="宋体" w:hint="eastAsia"/>
          <w:spacing w:val="5"/>
          <w:kern w:val="0"/>
          <w:szCs w:val="21"/>
        </w:rPr>
        <w:t xml:space="preserve"> exception if an unimplemented </w:t>
      </w:r>
      <w:r w:rsidRPr="002A6003">
        <w:rPr>
          <w:rFonts w:ascii="Times New Roman" w:eastAsia="宋体" w:hAnsi="Times New Roman" w:cs="宋体" w:hint="eastAsia"/>
          <w:spacing w:val="5"/>
          <w:kern w:val="0"/>
          <w:szCs w:val="21"/>
        </w:rPr>
        <w:lastRenderedPageBreak/>
        <w:t>operation is set.</w:t>
      </w:r>
    </w:p>
    <w:p w14:paraId="30098AD1"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Before returning from a floating point exception, the software must first clear the activated Cause bit with a CTC1 instruction to prevent interrupted repeat </w:t>
      </w:r>
      <w:proofErr w:type="spellStart"/>
      <w:r w:rsidRPr="002A6003">
        <w:rPr>
          <w:rFonts w:ascii="Times New Roman" w:eastAsia="宋体" w:hAnsi="Times New Roman" w:cs="宋体" w:hint="eastAsia"/>
          <w:spacing w:val="5"/>
          <w:kern w:val="0"/>
          <w:szCs w:val="21"/>
        </w:rPr>
        <w:t>execution.Therefore</w:t>
      </w:r>
      <w:proofErr w:type="spellEnd"/>
      <w:r w:rsidRPr="002A6003">
        <w:rPr>
          <w:rFonts w:ascii="Times New Roman" w:eastAsia="宋体" w:hAnsi="Times New Roman" w:cs="宋体" w:hint="eastAsia"/>
          <w:spacing w:val="5"/>
          <w:kern w:val="0"/>
          <w:szCs w:val="21"/>
        </w:rPr>
        <w:t>, a program running in user mode will never observe that the enabled Cause bit has a value of 1;If the user-state handler needs to get this information, the contents of the Cause bit must be passed somewhere other than in the status register.</w:t>
      </w:r>
    </w:p>
    <w:p w14:paraId="30098AD2"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the floating-point operation only sets the Cause bit that is not enabled (the corresponding enable bit is 0), no exception occurs, and the default result defined by the IEEE754 standard is written </w:t>
      </w:r>
      <w:proofErr w:type="spellStart"/>
      <w:r w:rsidRPr="002A6003">
        <w:rPr>
          <w:rFonts w:ascii="Times New Roman" w:eastAsia="宋体" w:hAnsi="Times New Roman" w:cs="宋体" w:hint="eastAsia"/>
          <w:spacing w:val="5"/>
          <w:kern w:val="0"/>
          <w:szCs w:val="21"/>
        </w:rPr>
        <w:t>back.In</w:t>
      </w:r>
      <w:proofErr w:type="spellEnd"/>
      <w:r w:rsidRPr="002A6003">
        <w:rPr>
          <w:rFonts w:ascii="Times New Roman" w:eastAsia="宋体" w:hAnsi="Times New Roman" w:cs="宋体" w:hint="eastAsia"/>
          <w:spacing w:val="5"/>
          <w:kern w:val="0"/>
          <w:szCs w:val="21"/>
        </w:rPr>
        <w:t xml:space="preserve"> this case, the exception caused by the previous floating point instruction can be determined by reading the values of the Causes domain.</w:t>
      </w:r>
    </w:p>
    <w:p w14:paraId="30098AD3" w14:textId="77777777" w:rsidR="002A6003" w:rsidRPr="002A6003" w:rsidRDefault="002A6003" w:rsidP="002A6003">
      <w:pPr>
        <w:kinsoku w:val="0"/>
        <w:overflowPunct w:val="0"/>
        <w:autoSpaceDE w:val="0"/>
        <w:autoSpaceDN w:val="0"/>
        <w:adjustRightInd w:val="0"/>
        <w:spacing w:line="268" w:lineRule="exact"/>
        <w:ind w:left="2282"/>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Control/status register Flags field</w:t>
      </w:r>
    </w:p>
    <w:p w14:paraId="30098AD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flag bit is cumulative, indicating that an exception has occurred since it was explicitly reset last </w:t>
      </w:r>
      <w:proofErr w:type="spellStart"/>
      <w:r w:rsidRPr="002A6003">
        <w:rPr>
          <w:rFonts w:ascii="Times New Roman" w:eastAsia="宋体" w:hAnsi="Times New Roman" w:cs="宋体" w:hint="eastAsia"/>
          <w:spacing w:val="5"/>
          <w:kern w:val="0"/>
          <w:szCs w:val="21"/>
        </w:rPr>
        <w:t>time.If</w:t>
      </w:r>
      <w:proofErr w:type="spellEnd"/>
      <w:r w:rsidRPr="002A6003">
        <w:rPr>
          <w:rFonts w:ascii="Times New Roman" w:eastAsia="宋体" w:hAnsi="Times New Roman" w:cs="宋体" w:hint="eastAsia"/>
          <w:spacing w:val="5"/>
          <w:kern w:val="0"/>
          <w:szCs w:val="21"/>
        </w:rPr>
        <w:t xml:space="preserve"> an IEEE754 exception is generated, the corresponding Flag bits are set to 1, otherwise they remain unchanged, so these bits will never be cleared for floating point </w:t>
      </w:r>
      <w:proofErr w:type="spellStart"/>
      <w:r w:rsidRPr="002A6003">
        <w:rPr>
          <w:rFonts w:ascii="Times New Roman" w:eastAsia="宋体" w:hAnsi="Times New Roman" w:cs="宋体" w:hint="eastAsia"/>
          <w:spacing w:val="5"/>
          <w:kern w:val="0"/>
          <w:szCs w:val="21"/>
        </w:rPr>
        <w:t>operations.However</w:t>
      </w:r>
      <w:proofErr w:type="spellEnd"/>
      <w:r w:rsidRPr="002A6003">
        <w:rPr>
          <w:rFonts w:ascii="Times New Roman" w:eastAsia="宋体" w:hAnsi="Times New Roman" w:cs="宋体" w:hint="eastAsia"/>
          <w:spacing w:val="5"/>
          <w:kern w:val="0"/>
          <w:szCs w:val="21"/>
        </w:rPr>
        <w:t>, we can set or clear the Flag bits by the CTC1 control instruction by writing a new value into the status register.</w:t>
      </w:r>
    </w:p>
    <w:p w14:paraId="30098AD5" w14:textId="77777777" w:rsidR="002A6003" w:rsidRPr="002A6003" w:rsidRDefault="002A6003" w:rsidP="002A6003">
      <w:pPr>
        <w:kinsoku w:val="0"/>
        <w:overflowPunct w:val="0"/>
        <w:autoSpaceDE w:val="0"/>
        <w:autoSpaceDN w:val="0"/>
        <w:adjustRightInd w:val="0"/>
        <w:spacing w:before="196" w:line="417" w:lineRule="auto"/>
        <w:ind w:left="1799" w:right="1792" w:firstLine="420"/>
        <w:rPr>
          <w:rFonts w:ascii="Times New Roman" w:eastAsia="宋体" w:hAnsi="Times New Roman" w:cs="宋体"/>
          <w:spacing w:val="-1"/>
          <w:kern w:val="0"/>
          <w:szCs w:val="21"/>
        </w:rPr>
        <w:sectPr w:rsidR="002A6003" w:rsidRPr="002A6003">
          <w:pgSz w:w="11910" w:h="16840"/>
          <w:pgMar w:top="1220" w:right="0" w:bottom="1280" w:left="0" w:header="467" w:footer="1084" w:gutter="0"/>
          <w:cols w:space="720"/>
          <w:noEndnote/>
        </w:sectPr>
      </w:pPr>
    </w:p>
    <w:p w14:paraId="30098AD6"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18"/>
          <w:szCs w:val="18"/>
        </w:rPr>
      </w:pPr>
    </w:p>
    <w:p w14:paraId="30098AD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a floating point exception occurs, the Flag bit is not set by the </w:t>
      </w:r>
      <w:proofErr w:type="spellStart"/>
      <w:proofErr w:type="gramStart"/>
      <w:r w:rsidRPr="002A6003">
        <w:rPr>
          <w:rFonts w:ascii="Times New Roman" w:eastAsia="宋体" w:hAnsi="Times New Roman" w:cs="宋体" w:hint="eastAsia"/>
          <w:spacing w:val="5"/>
          <w:kern w:val="0"/>
          <w:szCs w:val="21"/>
        </w:rPr>
        <w:t>hardware;It</w:t>
      </w:r>
      <w:proofErr w:type="spellEnd"/>
      <w:proofErr w:type="gramEnd"/>
      <w:r w:rsidRPr="002A6003">
        <w:rPr>
          <w:rFonts w:ascii="Times New Roman" w:eastAsia="宋体" w:hAnsi="Times New Roman" w:cs="宋体" w:hint="eastAsia"/>
          <w:spacing w:val="5"/>
          <w:kern w:val="0"/>
          <w:szCs w:val="21"/>
        </w:rPr>
        <w:t xml:space="preserve"> is the responsibility of the floating-point exception handler to set these bits before invoking the user program.</w:t>
      </w:r>
    </w:p>
    <w:p w14:paraId="30098AD8" w14:textId="77777777" w:rsidR="002A6003" w:rsidRPr="002A6003" w:rsidRDefault="002A6003" w:rsidP="002A6003">
      <w:pPr>
        <w:kinsoku w:val="0"/>
        <w:overflowPunct w:val="0"/>
        <w:autoSpaceDE w:val="0"/>
        <w:autoSpaceDN w:val="0"/>
        <w:adjustRightInd w:val="0"/>
        <w:spacing w:line="269" w:lineRule="exact"/>
        <w:ind w:left="2282"/>
        <w:jc w:val="left"/>
        <w:rPr>
          <w:rFonts w:ascii="Times New Roman" w:eastAsia="宋体" w:hAnsi="Times New Roman" w:cs="宋体"/>
          <w:b/>
          <w:bCs/>
          <w:kern w:val="0"/>
          <w:szCs w:val="21"/>
        </w:rPr>
      </w:pPr>
      <w:r w:rsidRPr="002A6003">
        <w:rPr>
          <w:rFonts w:ascii="Times New Roman" w:eastAsia="宋体" w:hAnsi="Times New Roman" w:cs="宋体" w:hint="eastAsia"/>
          <w:b/>
          <w:bCs/>
          <w:kern w:val="0"/>
          <w:szCs w:val="21"/>
        </w:rPr>
        <w:t>The rounding mode (RM) field of the control/status register</w:t>
      </w:r>
    </w:p>
    <w:p w14:paraId="30098AD9"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b/>
          <w:bCs/>
          <w:kern w:val="0"/>
          <w:sz w:val="15"/>
          <w:szCs w:val="15"/>
        </w:rPr>
      </w:pPr>
    </w:p>
    <w:p w14:paraId="30098ADA"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zeroth and first bits of the control/status register make up the rounding mode (RM) </w:t>
      </w:r>
      <w:proofErr w:type="spellStart"/>
      <w:r w:rsidRPr="002A6003">
        <w:rPr>
          <w:rFonts w:ascii="Times New Roman" w:eastAsia="宋体" w:hAnsi="Times New Roman" w:cs="宋体" w:hint="eastAsia"/>
          <w:spacing w:val="5"/>
          <w:kern w:val="0"/>
          <w:szCs w:val="21"/>
        </w:rPr>
        <w:t>field.As</w:t>
      </w:r>
      <w:proofErr w:type="spellEnd"/>
      <w:r w:rsidRPr="002A6003">
        <w:rPr>
          <w:rFonts w:ascii="Times New Roman" w:eastAsia="宋体" w:hAnsi="Times New Roman" w:cs="宋体" w:hint="eastAsia"/>
          <w:spacing w:val="5"/>
          <w:kern w:val="0"/>
          <w:szCs w:val="21"/>
        </w:rPr>
        <w:t xml:space="preserve"> shown in table 7-3, FPU rounds all floating point operations according to the rounding method specified by these bits.</w:t>
      </w:r>
      <w:hyperlink w:anchor="bookmark415" w:history="1"/>
    </w:p>
    <w:p w14:paraId="30098ADB" w14:textId="77777777" w:rsidR="002A6003" w:rsidRPr="002A6003" w:rsidRDefault="002A6003" w:rsidP="002A6003">
      <w:pPr>
        <w:kinsoku w:val="0"/>
        <w:overflowPunct w:val="0"/>
        <w:autoSpaceDE w:val="0"/>
        <w:autoSpaceDN w:val="0"/>
        <w:adjustRightInd w:val="0"/>
        <w:spacing w:before="8"/>
        <w:ind w:left="916" w:right="914"/>
        <w:jc w:val="center"/>
        <w:rPr>
          <w:rFonts w:ascii="Times New Roman" w:eastAsia="宋体" w:hAnsi="Times New Roman" w:cs="宋体"/>
          <w:kern w:val="0"/>
          <w:sz w:val="18"/>
          <w:szCs w:val="18"/>
        </w:rPr>
      </w:pPr>
      <w:bookmarkStart w:id="528" w:name="_bookmark415"/>
      <w:bookmarkEnd w:id="528"/>
      <w:r w:rsidRPr="002A6003">
        <w:rPr>
          <w:rFonts w:ascii="Times New Roman" w:eastAsia="宋体" w:hAnsi="Times New Roman" w:cs="宋体" w:hint="eastAsia"/>
          <w:kern w:val="0"/>
          <w:sz w:val="18"/>
          <w:szCs w:val="18"/>
        </w:rPr>
        <w:t>Table 7-3 rounding mode bit decoding</w:t>
      </w:r>
    </w:p>
    <w:p w14:paraId="30098AD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426" w:type="dxa"/>
        <w:tblLayout w:type="fixed"/>
        <w:tblCellMar>
          <w:left w:w="0" w:type="dxa"/>
          <w:right w:w="0" w:type="dxa"/>
        </w:tblCellMar>
        <w:tblLook w:val="0000" w:firstRow="0" w:lastRow="0" w:firstColumn="0" w:lastColumn="0" w:noHBand="0" w:noVBand="0"/>
      </w:tblPr>
      <w:tblGrid>
        <w:gridCol w:w="1226"/>
        <w:gridCol w:w="1308"/>
        <w:gridCol w:w="6521"/>
      </w:tblGrid>
      <w:tr w:rsidR="002A6003" w:rsidRPr="002A6003" w14:paraId="30098AE2" w14:textId="77777777" w:rsidTr="00AD241B">
        <w:trPr>
          <w:trHeight w:val="839"/>
        </w:trPr>
        <w:tc>
          <w:tcPr>
            <w:tcW w:w="1226" w:type="dxa"/>
            <w:tcBorders>
              <w:top w:val="none" w:sz="6" w:space="0" w:color="auto"/>
              <w:left w:val="none" w:sz="6" w:space="0" w:color="auto"/>
              <w:bottom w:val="single" w:sz="4" w:space="0" w:color="0000FF"/>
              <w:right w:val="none" w:sz="6" w:space="0" w:color="auto"/>
            </w:tcBorders>
            <w:shd w:val="clear" w:color="auto" w:fill="000080"/>
          </w:tcPr>
          <w:p w14:paraId="30098ADD" w14:textId="77777777" w:rsidR="002A6003" w:rsidRPr="002A6003" w:rsidRDefault="002A6003" w:rsidP="002A6003">
            <w:pPr>
              <w:kinsoku w:val="0"/>
              <w:overflowPunct w:val="0"/>
              <w:autoSpaceDE w:val="0"/>
              <w:autoSpaceDN w:val="0"/>
              <w:adjustRightInd w:val="0"/>
              <w:spacing w:before="108"/>
              <w:ind w:left="259"/>
              <w:jc w:val="left"/>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Rounding mode</w:t>
            </w:r>
          </w:p>
          <w:p w14:paraId="30098ADE"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5"/>
                <w:szCs w:val="15"/>
              </w:rPr>
            </w:pPr>
          </w:p>
          <w:p w14:paraId="30098ADF" w14:textId="77777777" w:rsidR="002A6003" w:rsidRPr="002A6003" w:rsidRDefault="002A6003" w:rsidP="002A6003">
            <w:pPr>
              <w:kinsoku w:val="0"/>
              <w:overflowPunct w:val="0"/>
              <w:autoSpaceDE w:val="0"/>
              <w:autoSpaceDN w:val="0"/>
              <w:adjustRightInd w:val="0"/>
              <w:ind w:left="292"/>
              <w:jc w:val="left"/>
              <w:rPr>
                <w:rFonts w:ascii="Times New Roman" w:eastAsia="宋体" w:hAnsi="Times New Roman" w:cs="Arial"/>
                <w:color w:val="FFFFFF"/>
                <w:kern w:val="0"/>
                <w:sz w:val="18"/>
                <w:szCs w:val="18"/>
              </w:rPr>
            </w:pPr>
            <w:r w:rsidRPr="002A6003">
              <w:rPr>
                <w:rFonts w:ascii="Times New Roman" w:eastAsia="宋体" w:hAnsi="Times New Roman" w:cs="Arial"/>
                <w:color w:val="FFFFFF"/>
                <w:kern w:val="0"/>
                <w:sz w:val="18"/>
                <w:szCs w:val="18"/>
              </w:rPr>
              <w:t>RM (1-0)</w:t>
            </w:r>
          </w:p>
        </w:tc>
        <w:tc>
          <w:tcPr>
            <w:tcW w:w="1308" w:type="dxa"/>
            <w:tcBorders>
              <w:top w:val="none" w:sz="6" w:space="0" w:color="auto"/>
              <w:left w:val="none" w:sz="6" w:space="0" w:color="auto"/>
              <w:bottom w:val="single" w:sz="4" w:space="0" w:color="0000FF"/>
              <w:right w:val="none" w:sz="6" w:space="0" w:color="auto"/>
            </w:tcBorders>
            <w:shd w:val="clear" w:color="auto" w:fill="000080"/>
          </w:tcPr>
          <w:p w14:paraId="30098AE0" w14:textId="77777777" w:rsidR="002A6003" w:rsidRPr="002A6003" w:rsidRDefault="002A6003" w:rsidP="002A6003">
            <w:pPr>
              <w:kinsoku w:val="0"/>
              <w:overflowPunct w:val="0"/>
              <w:autoSpaceDE w:val="0"/>
              <w:autoSpaceDN w:val="0"/>
              <w:adjustRightInd w:val="0"/>
              <w:spacing w:before="108"/>
              <w:ind w:left="366" w:right="361"/>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mnemonics</w:t>
            </w:r>
          </w:p>
        </w:tc>
        <w:tc>
          <w:tcPr>
            <w:tcW w:w="6521" w:type="dxa"/>
            <w:tcBorders>
              <w:top w:val="none" w:sz="6" w:space="0" w:color="auto"/>
              <w:left w:val="none" w:sz="6" w:space="0" w:color="auto"/>
              <w:bottom w:val="single" w:sz="4" w:space="0" w:color="0000FF"/>
              <w:right w:val="none" w:sz="6" w:space="0" w:color="auto"/>
            </w:tcBorders>
            <w:shd w:val="clear" w:color="auto" w:fill="000080"/>
          </w:tcPr>
          <w:p w14:paraId="30098AE1" w14:textId="77777777" w:rsidR="002A6003" w:rsidRPr="002A6003" w:rsidRDefault="002A6003" w:rsidP="002A6003">
            <w:pPr>
              <w:kinsoku w:val="0"/>
              <w:overflowPunct w:val="0"/>
              <w:autoSpaceDE w:val="0"/>
              <w:autoSpaceDN w:val="0"/>
              <w:adjustRightInd w:val="0"/>
              <w:spacing w:before="108"/>
              <w:ind w:left="3066" w:right="3054"/>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describe</w:t>
            </w:r>
          </w:p>
        </w:tc>
      </w:tr>
      <w:tr w:rsidR="002A6003" w:rsidRPr="002A6003" w14:paraId="30098AE6" w14:textId="77777777" w:rsidTr="00AD241B">
        <w:trPr>
          <w:trHeight w:val="779"/>
        </w:trPr>
        <w:tc>
          <w:tcPr>
            <w:tcW w:w="1226" w:type="dxa"/>
            <w:tcBorders>
              <w:top w:val="single" w:sz="4" w:space="0" w:color="0000FF"/>
              <w:left w:val="single" w:sz="4" w:space="0" w:color="0000FF"/>
              <w:bottom w:val="single" w:sz="4" w:space="0" w:color="0000FF"/>
              <w:right w:val="single" w:sz="4" w:space="0" w:color="0000FF"/>
            </w:tcBorders>
          </w:tcPr>
          <w:p w14:paraId="30098AE3" w14:textId="77777777" w:rsidR="002A6003" w:rsidRPr="002A6003" w:rsidRDefault="002A6003" w:rsidP="002A6003">
            <w:pPr>
              <w:kinsoku w:val="0"/>
              <w:overflowPunct w:val="0"/>
              <w:autoSpaceDE w:val="0"/>
              <w:autoSpaceDN w:val="0"/>
              <w:adjustRightInd w:val="0"/>
              <w:spacing w:before="119"/>
              <w:ind w:left="11"/>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1308" w:type="dxa"/>
            <w:tcBorders>
              <w:top w:val="single" w:sz="4" w:space="0" w:color="0000FF"/>
              <w:left w:val="single" w:sz="4" w:space="0" w:color="0000FF"/>
              <w:bottom w:val="single" w:sz="4" w:space="0" w:color="0000FF"/>
              <w:right w:val="single" w:sz="4" w:space="0" w:color="0000FF"/>
            </w:tcBorders>
          </w:tcPr>
          <w:p w14:paraId="30098AE4" w14:textId="77777777" w:rsidR="002A6003" w:rsidRPr="002A6003" w:rsidRDefault="002A6003" w:rsidP="002A6003">
            <w:pPr>
              <w:kinsoku w:val="0"/>
              <w:overflowPunct w:val="0"/>
              <w:autoSpaceDE w:val="0"/>
              <w:autoSpaceDN w:val="0"/>
              <w:adjustRightInd w:val="0"/>
              <w:spacing w:before="119"/>
              <w:ind w:left="493" w:right="485"/>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RN</w:t>
            </w:r>
          </w:p>
        </w:tc>
        <w:tc>
          <w:tcPr>
            <w:tcW w:w="6521" w:type="dxa"/>
            <w:tcBorders>
              <w:top w:val="single" w:sz="4" w:space="0" w:color="0000FF"/>
              <w:left w:val="single" w:sz="4" w:space="0" w:color="0000FF"/>
              <w:bottom w:val="single" w:sz="4" w:space="0" w:color="0000FF"/>
              <w:right w:val="single" w:sz="4" w:space="0" w:color="0000FF"/>
            </w:tcBorders>
          </w:tcPr>
          <w:p w14:paraId="30098AE5" w14:textId="77777777" w:rsidR="002A6003" w:rsidRPr="002A6003" w:rsidRDefault="002A6003" w:rsidP="002A6003">
            <w:pPr>
              <w:kinsoku w:val="0"/>
              <w:overflowPunct w:val="0"/>
              <w:autoSpaceDE w:val="0"/>
              <w:autoSpaceDN w:val="0"/>
              <w:adjustRightInd w:val="0"/>
              <w:spacing w:line="360" w:lineRule="exact"/>
              <w:ind w:left="1545" w:right="4" w:hanging="1438"/>
              <w:jc w:val="left"/>
              <w:rPr>
                <w:rFonts w:ascii="Times New Roman" w:eastAsia="宋体" w:hAnsi="Times New Roman" w:cs="宋体"/>
                <w:spacing w:val="-1"/>
                <w:kern w:val="0"/>
                <w:sz w:val="18"/>
                <w:szCs w:val="18"/>
              </w:rPr>
            </w:pPr>
            <w:r w:rsidRPr="002A6003">
              <w:rPr>
                <w:rFonts w:ascii="Times New Roman" w:eastAsia="宋体" w:hAnsi="Times New Roman" w:cs="宋体" w:hint="eastAsia"/>
                <w:spacing w:val="-6"/>
                <w:kern w:val="0"/>
                <w:sz w:val="18"/>
                <w:szCs w:val="18"/>
              </w:rPr>
              <w:t>Round the result to the direction closest to the number that can be represented. When the two closest to the number that can be represented are equally close to the result, round to the direction closest to the number that has the lowest position of 0.</w:t>
            </w:r>
          </w:p>
        </w:tc>
      </w:tr>
      <w:tr w:rsidR="002A6003" w:rsidRPr="002A6003" w14:paraId="30098AEA" w14:textId="77777777" w:rsidTr="00AD241B">
        <w:trPr>
          <w:trHeight w:val="419"/>
        </w:trPr>
        <w:tc>
          <w:tcPr>
            <w:tcW w:w="1226" w:type="dxa"/>
            <w:tcBorders>
              <w:top w:val="single" w:sz="4" w:space="0" w:color="0000FF"/>
              <w:left w:val="single" w:sz="4" w:space="0" w:color="0000FF"/>
              <w:bottom w:val="single" w:sz="4" w:space="0" w:color="0000FF"/>
              <w:right w:val="single" w:sz="4" w:space="0" w:color="0000FF"/>
            </w:tcBorders>
          </w:tcPr>
          <w:p w14:paraId="30098AE7" w14:textId="77777777" w:rsidR="002A6003" w:rsidRPr="002A6003" w:rsidRDefault="002A6003" w:rsidP="002A6003">
            <w:pPr>
              <w:kinsoku w:val="0"/>
              <w:overflowPunct w:val="0"/>
              <w:autoSpaceDE w:val="0"/>
              <w:autoSpaceDN w:val="0"/>
              <w:adjustRightInd w:val="0"/>
              <w:spacing w:before="119"/>
              <w:ind w:left="11"/>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1</w:t>
            </w:r>
          </w:p>
        </w:tc>
        <w:tc>
          <w:tcPr>
            <w:tcW w:w="1308" w:type="dxa"/>
            <w:tcBorders>
              <w:top w:val="single" w:sz="4" w:space="0" w:color="0000FF"/>
              <w:left w:val="single" w:sz="4" w:space="0" w:color="0000FF"/>
              <w:bottom w:val="single" w:sz="4" w:space="0" w:color="0000FF"/>
              <w:right w:val="single" w:sz="4" w:space="0" w:color="0000FF"/>
            </w:tcBorders>
          </w:tcPr>
          <w:p w14:paraId="30098AE8" w14:textId="77777777" w:rsidR="002A6003" w:rsidRPr="002A6003" w:rsidRDefault="002A6003" w:rsidP="002A6003">
            <w:pPr>
              <w:kinsoku w:val="0"/>
              <w:overflowPunct w:val="0"/>
              <w:autoSpaceDE w:val="0"/>
              <w:autoSpaceDN w:val="0"/>
              <w:adjustRightInd w:val="0"/>
              <w:spacing w:before="119"/>
              <w:ind w:left="492" w:right="485"/>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RZ</w:t>
            </w:r>
          </w:p>
        </w:tc>
        <w:tc>
          <w:tcPr>
            <w:tcW w:w="6521" w:type="dxa"/>
            <w:tcBorders>
              <w:top w:val="single" w:sz="4" w:space="0" w:color="0000FF"/>
              <w:left w:val="single" w:sz="4" w:space="0" w:color="0000FF"/>
              <w:bottom w:val="single" w:sz="4" w:space="0" w:color="0000FF"/>
              <w:right w:val="single" w:sz="4" w:space="0" w:color="0000FF"/>
            </w:tcBorders>
          </w:tcPr>
          <w:p w14:paraId="30098AE9" w14:textId="77777777" w:rsidR="002A6003" w:rsidRPr="002A6003" w:rsidRDefault="002A6003" w:rsidP="002A6003">
            <w:pPr>
              <w:kinsoku w:val="0"/>
              <w:overflowPunct w:val="0"/>
              <w:autoSpaceDE w:val="0"/>
              <w:autoSpaceDN w:val="0"/>
              <w:adjustRightInd w:val="0"/>
              <w:spacing w:before="108"/>
              <w:ind w:left="151" w:right="13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Rounding to zero: rounds the result to the number closest to it and no greater than it in absolute value.</w:t>
            </w:r>
          </w:p>
        </w:tc>
      </w:tr>
      <w:tr w:rsidR="002A6003" w:rsidRPr="002A6003" w14:paraId="30098AEE" w14:textId="77777777" w:rsidTr="00AD241B">
        <w:trPr>
          <w:trHeight w:val="422"/>
        </w:trPr>
        <w:tc>
          <w:tcPr>
            <w:tcW w:w="1226" w:type="dxa"/>
            <w:tcBorders>
              <w:top w:val="single" w:sz="4" w:space="0" w:color="0000FF"/>
              <w:left w:val="single" w:sz="4" w:space="0" w:color="0000FF"/>
              <w:bottom w:val="single" w:sz="4" w:space="0" w:color="0000FF"/>
              <w:right w:val="single" w:sz="4" w:space="0" w:color="0000FF"/>
            </w:tcBorders>
          </w:tcPr>
          <w:p w14:paraId="30098AEB" w14:textId="77777777" w:rsidR="002A6003" w:rsidRPr="002A6003" w:rsidRDefault="002A6003" w:rsidP="002A6003">
            <w:pPr>
              <w:kinsoku w:val="0"/>
              <w:overflowPunct w:val="0"/>
              <w:autoSpaceDE w:val="0"/>
              <w:autoSpaceDN w:val="0"/>
              <w:adjustRightInd w:val="0"/>
              <w:spacing w:before="121"/>
              <w:ind w:left="11"/>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2</w:t>
            </w:r>
          </w:p>
        </w:tc>
        <w:tc>
          <w:tcPr>
            <w:tcW w:w="1308" w:type="dxa"/>
            <w:tcBorders>
              <w:top w:val="single" w:sz="4" w:space="0" w:color="0000FF"/>
              <w:left w:val="single" w:sz="4" w:space="0" w:color="0000FF"/>
              <w:bottom w:val="single" w:sz="4" w:space="0" w:color="0000FF"/>
              <w:right w:val="single" w:sz="4" w:space="0" w:color="0000FF"/>
            </w:tcBorders>
          </w:tcPr>
          <w:p w14:paraId="30098AEC" w14:textId="77777777" w:rsidR="002A6003" w:rsidRPr="002A6003" w:rsidRDefault="002A6003" w:rsidP="002A6003">
            <w:pPr>
              <w:kinsoku w:val="0"/>
              <w:overflowPunct w:val="0"/>
              <w:autoSpaceDE w:val="0"/>
              <w:autoSpaceDN w:val="0"/>
              <w:adjustRightInd w:val="0"/>
              <w:spacing w:before="121"/>
              <w:ind w:left="492" w:right="485"/>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The RP</w:t>
            </w:r>
          </w:p>
        </w:tc>
        <w:tc>
          <w:tcPr>
            <w:tcW w:w="6521" w:type="dxa"/>
            <w:tcBorders>
              <w:top w:val="single" w:sz="4" w:space="0" w:color="0000FF"/>
              <w:left w:val="single" w:sz="4" w:space="0" w:color="0000FF"/>
              <w:bottom w:val="single" w:sz="4" w:space="0" w:color="0000FF"/>
              <w:right w:val="single" w:sz="4" w:space="0" w:color="0000FF"/>
            </w:tcBorders>
          </w:tcPr>
          <w:p w14:paraId="30098AED" w14:textId="77777777" w:rsidR="002A6003" w:rsidRPr="002A6003" w:rsidRDefault="002A6003" w:rsidP="002A6003">
            <w:pPr>
              <w:kinsoku w:val="0"/>
              <w:overflowPunct w:val="0"/>
              <w:autoSpaceDE w:val="0"/>
              <w:autoSpaceDN w:val="0"/>
              <w:adjustRightInd w:val="0"/>
              <w:spacing w:before="110"/>
              <w:ind w:left="149" w:right="13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Rounding to positive infinity: rounding the result to the number closest to it and not less than it</w:t>
            </w:r>
          </w:p>
        </w:tc>
      </w:tr>
      <w:tr w:rsidR="002A6003" w:rsidRPr="002A6003" w14:paraId="30098AF2" w14:textId="77777777" w:rsidTr="00AD241B">
        <w:trPr>
          <w:trHeight w:val="419"/>
        </w:trPr>
        <w:tc>
          <w:tcPr>
            <w:tcW w:w="1226" w:type="dxa"/>
            <w:tcBorders>
              <w:top w:val="single" w:sz="4" w:space="0" w:color="0000FF"/>
              <w:left w:val="single" w:sz="4" w:space="0" w:color="0000FF"/>
              <w:bottom w:val="single" w:sz="4" w:space="0" w:color="0000FF"/>
              <w:right w:val="single" w:sz="4" w:space="0" w:color="0000FF"/>
            </w:tcBorders>
          </w:tcPr>
          <w:p w14:paraId="30098AEF" w14:textId="77777777" w:rsidR="002A6003" w:rsidRPr="002A6003" w:rsidRDefault="002A6003" w:rsidP="002A6003">
            <w:pPr>
              <w:kinsoku w:val="0"/>
              <w:overflowPunct w:val="0"/>
              <w:autoSpaceDE w:val="0"/>
              <w:autoSpaceDN w:val="0"/>
              <w:adjustRightInd w:val="0"/>
              <w:spacing w:before="119"/>
              <w:ind w:left="11"/>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3</w:t>
            </w:r>
          </w:p>
        </w:tc>
        <w:tc>
          <w:tcPr>
            <w:tcW w:w="1308" w:type="dxa"/>
            <w:tcBorders>
              <w:top w:val="single" w:sz="4" w:space="0" w:color="0000FF"/>
              <w:left w:val="single" w:sz="4" w:space="0" w:color="0000FF"/>
              <w:bottom w:val="single" w:sz="4" w:space="0" w:color="0000FF"/>
              <w:right w:val="single" w:sz="4" w:space="0" w:color="0000FF"/>
            </w:tcBorders>
          </w:tcPr>
          <w:p w14:paraId="30098AF0" w14:textId="77777777" w:rsidR="002A6003" w:rsidRPr="002A6003" w:rsidRDefault="002A6003" w:rsidP="002A6003">
            <w:pPr>
              <w:kinsoku w:val="0"/>
              <w:overflowPunct w:val="0"/>
              <w:autoSpaceDE w:val="0"/>
              <w:autoSpaceDN w:val="0"/>
              <w:adjustRightInd w:val="0"/>
              <w:spacing w:before="119"/>
              <w:ind w:left="493" w:right="485"/>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The RM</w:t>
            </w:r>
          </w:p>
        </w:tc>
        <w:tc>
          <w:tcPr>
            <w:tcW w:w="6521" w:type="dxa"/>
            <w:tcBorders>
              <w:top w:val="single" w:sz="4" w:space="0" w:color="0000FF"/>
              <w:left w:val="single" w:sz="4" w:space="0" w:color="0000FF"/>
              <w:bottom w:val="single" w:sz="4" w:space="0" w:color="0000FF"/>
              <w:right w:val="single" w:sz="4" w:space="0" w:color="0000FF"/>
            </w:tcBorders>
          </w:tcPr>
          <w:p w14:paraId="30098AF1" w14:textId="77777777" w:rsidR="002A6003" w:rsidRPr="002A6003" w:rsidRDefault="002A6003" w:rsidP="002A6003">
            <w:pPr>
              <w:kinsoku w:val="0"/>
              <w:overflowPunct w:val="0"/>
              <w:autoSpaceDE w:val="0"/>
              <w:autoSpaceDN w:val="0"/>
              <w:adjustRightInd w:val="0"/>
              <w:spacing w:before="107"/>
              <w:ind w:left="149" w:right="13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Rounding to negative infinity: rounding the result to the number closest to it and not greater than it</w:t>
            </w:r>
          </w:p>
        </w:tc>
      </w:tr>
    </w:tbl>
    <w:p w14:paraId="30098AF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F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F5"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9"/>
          <w:szCs w:val="19"/>
        </w:rPr>
      </w:pPr>
    </w:p>
    <w:p w14:paraId="30098AF6" w14:textId="77777777" w:rsidR="002A6003" w:rsidRPr="002A6003" w:rsidRDefault="002A6003" w:rsidP="002A6003">
      <w:pPr>
        <w:numPr>
          <w:ilvl w:val="2"/>
          <w:numId w:val="4"/>
        </w:numPr>
        <w:tabs>
          <w:tab w:val="left" w:pos="2439"/>
        </w:tabs>
        <w:kinsoku w:val="0"/>
        <w:overflowPunct w:val="0"/>
        <w:autoSpaceDE w:val="0"/>
        <w:autoSpaceDN w:val="0"/>
        <w:adjustRightInd w:val="0"/>
        <w:jc w:val="left"/>
        <w:outlineLvl w:val="7"/>
        <w:rPr>
          <w:rFonts w:ascii="Times New Roman" w:eastAsia="宋体" w:hAnsi="Times New Roman" w:cs="黑体"/>
          <w:kern w:val="0"/>
          <w:sz w:val="28"/>
          <w:szCs w:val="28"/>
        </w:rPr>
      </w:pPr>
      <w:bookmarkStart w:id="529" w:name="7.2.4_FCCR寄存器（CP1，25）"/>
      <w:bookmarkStart w:id="530" w:name="_bookmark416"/>
      <w:bookmarkEnd w:id="529"/>
      <w:bookmarkEnd w:id="530"/>
      <w:r w:rsidRPr="002A6003">
        <w:rPr>
          <w:rFonts w:ascii="Times New Roman" w:eastAsia="宋体" w:hAnsi="Times New Roman" w:cs="黑体"/>
          <w:kern w:val="0"/>
          <w:sz w:val="28"/>
          <w:szCs w:val="28"/>
        </w:rPr>
        <w:t>FCCR register (CP1, 25)</w:t>
      </w:r>
    </w:p>
    <w:p w14:paraId="30098AF7"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8AF8"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noProof/>
          <w:spacing w:val="5"/>
          <w:kern w:val="0"/>
          <w:szCs w:val="21"/>
        </w:rPr>
        <mc:AlternateContent>
          <mc:Choice Requires="wpg">
            <w:drawing>
              <wp:anchor distT="0" distB="0" distL="114300" distR="114300" simplePos="0" relativeHeight="251748352" behindDoc="1" locked="0" layoutInCell="0" allowOverlap="1" wp14:anchorId="30098F80" wp14:editId="30098F81">
                <wp:simplePos x="0" y="0"/>
                <wp:positionH relativeFrom="page">
                  <wp:posOffset>1295069</wp:posOffset>
                </wp:positionH>
                <wp:positionV relativeFrom="paragraph">
                  <wp:posOffset>831111</wp:posOffset>
                </wp:positionV>
                <wp:extent cx="5234940" cy="1346200"/>
                <wp:effectExtent l="0" t="0" r="0" b="0"/>
                <wp:wrapNone/>
                <wp:docPr id="216" name="Group 2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346200"/>
                          <a:chOff x="1975" y="836"/>
                          <a:chExt cx="8244" cy="2120"/>
                        </a:xfrm>
                      </wpg:grpSpPr>
                      <wps:wsp>
                        <wps:cNvPr id="2531" name="Freeform 2374"/>
                        <wps:cNvSpPr>
                          <a:spLocks/>
                        </wps:cNvSpPr>
                        <wps:spPr bwMode="auto">
                          <a:xfrm>
                            <a:off x="1984" y="841"/>
                            <a:ext cx="8225" cy="20"/>
                          </a:xfrm>
                          <a:custGeom>
                            <a:avLst/>
                            <a:gdLst>
                              <a:gd name="T0" fmla="*/ 0 w 8225"/>
                              <a:gd name="T1" fmla="*/ 0 h 20"/>
                              <a:gd name="T2" fmla="*/ 8224 w 8225"/>
                              <a:gd name="T3" fmla="*/ 0 h 20"/>
                            </a:gdLst>
                            <a:ahLst/>
                            <a:cxnLst>
                              <a:cxn ang="0">
                                <a:pos x="T0" y="T1"/>
                              </a:cxn>
                              <a:cxn ang="0">
                                <a:pos x="T2" y="T3"/>
                              </a:cxn>
                            </a:cxnLst>
                            <a:rect l="0" t="0" r="r" b="b"/>
                            <a:pathLst>
                              <a:path w="8225" h="20">
                                <a:moveTo>
                                  <a:pt x="0" y="0"/>
                                </a:moveTo>
                                <a:lnTo>
                                  <a:pt x="822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2" name="Freeform 2375"/>
                        <wps:cNvSpPr>
                          <a:spLocks/>
                        </wps:cNvSpPr>
                        <wps:spPr bwMode="auto">
                          <a:xfrm>
                            <a:off x="1980" y="836"/>
                            <a:ext cx="20" cy="2120"/>
                          </a:xfrm>
                          <a:custGeom>
                            <a:avLst/>
                            <a:gdLst>
                              <a:gd name="T0" fmla="*/ 0 w 20"/>
                              <a:gd name="T1" fmla="*/ 0 h 2120"/>
                              <a:gd name="T2" fmla="*/ 0 w 20"/>
                              <a:gd name="T3" fmla="*/ 2119 h 2120"/>
                            </a:gdLst>
                            <a:ahLst/>
                            <a:cxnLst>
                              <a:cxn ang="0">
                                <a:pos x="T0" y="T1"/>
                              </a:cxn>
                              <a:cxn ang="0">
                                <a:pos x="T2" y="T3"/>
                              </a:cxn>
                            </a:cxnLst>
                            <a:rect l="0" t="0" r="r" b="b"/>
                            <a:pathLst>
                              <a:path w="20" h="2120">
                                <a:moveTo>
                                  <a:pt x="0" y="0"/>
                                </a:moveTo>
                                <a:lnTo>
                                  <a:pt x="0" y="2119"/>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533" name="Group 2376"/>
                        <wpg:cNvGrpSpPr>
                          <a:grpSpLocks/>
                        </wpg:cNvGrpSpPr>
                        <wpg:grpSpPr bwMode="auto">
                          <a:xfrm>
                            <a:off x="1984" y="836"/>
                            <a:ext cx="8230" cy="2120"/>
                            <a:chOff x="1984" y="836"/>
                            <a:chExt cx="8230" cy="2120"/>
                          </a:xfrm>
                        </wpg:grpSpPr>
                        <wps:wsp>
                          <wps:cNvPr id="2534" name="Freeform 2377"/>
                          <wps:cNvSpPr>
                            <a:spLocks/>
                          </wps:cNvSpPr>
                          <wps:spPr bwMode="auto">
                            <a:xfrm>
                              <a:off x="1984" y="836"/>
                              <a:ext cx="8230" cy="2120"/>
                            </a:xfrm>
                            <a:custGeom>
                              <a:avLst/>
                              <a:gdLst>
                                <a:gd name="T0" fmla="*/ 0 w 8230"/>
                                <a:gd name="T1" fmla="*/ 2114 h 2120"/>
                                <a:gd name="T2" fmla="*/ 8224 w 8230"/>
                                <a:gd name="T3" fmla="*/ 2114 h 2120"/>
                              </a:gdLst>
                              <a:ahLst/>
                              <a:cxnLst>
                                <a:cxn ang="0">
                                  <a:pos x="T0" y="T1"/>
                                </a:cxn>
                                <a:cxn ang="0">
                                  <a:pos x="T2" y="T3"/>
                                </a:cxn>
                              </a:cxnLst>
                              <a:rect l="0" t="0" r="r" b="b"/>
                              <a:pathLst>
                                <a:path w="8230" h="2120">
                                  <a:moveTo>
                                    <a:pt x="0" y="2114"/>
                                  </a:moveTo>
                                  <a:lnTo>
                                    <a:pt x="8224" y="211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5" name="Freeform 2378"/>
                          <wps:cNvSpPr>
                            <a:spLocks/>
                          </wps:cNvSpPr>
                          <wps:spPr bwMode="auto">
                            <a:xfrm>
                              <a:off x="1984" y="836"/>
                              <a:ext cx="8230" cy="2120"/>
                            </a:xfrm>
                            <a:custGeom>
                              <a:avLst/>
                              <a:gdLst>
                                <a:gd name="T0" fmla="*/ 8229 w 8230"/>
                                <a:gd name="T1" fmla="*/ 0 h 2120"/>
                                <a:gd name="T2" fmla="*/ 8229 w 8230"/>
                                <a:gd name="T3" fmla="*/ 2119 h 2120"/>
                              </a:gdLst>
                              <a:ahLst/>
                              <a:cxnLst>
                                <a:cxn ang="0">
                                  <a:pos x="T0" y="T1"/>
                                </a:cxn>
                                <a:cxn ang="0">
                                  <a:pos x="T2" y="T3"/>
                                </a:cxn>
                              </a:cxnLst>
                              <a:rect l="0" t="0" r="r" b="b"/>
                              <a:pathLst>
                                <a:path w="8230" h="2120">
                                  <a:moveTo>
                                    <a:pt x="8229" y="0"/>
                                  </a:moveTo>
                                  <a:lnTo>
                                    <a:pt x="8229" y="211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536" name="Text Box 2379"/>
                        <wps:cNvSpPr txBox="1">
                          <a:spLocks noChangeArrowheads="1"/>
                        </wps:cNvSpPr>
                        <wps:spPr bwMode="auto">
                          <a:xfrm>
                            <a:off x="2141" y="1391"/>
                            <a:ext cx="22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A5"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31</w:t>
                              </w:r>
                            </w:p>
                          </w:txbxContent>
                        </wps:txbx>
                        <wps:bodyPr rot="0" vert="horz" wrap="square" lIns="0" tIns="0" rIns="0" bIns="0" anchor="t" anchorCtr="0" upright="1">
                          <a:noAutofit/>
                        </wps:bodyPr>
                      </wps:wsp>
                      <wps:wsp>
                        <wps:cNvPr id="2537" name="Text Box 2380"/>
                        <wps:cNvSpPr txBox="1">
                          <a:spLocks noChangeArrowheads="1"/>
                        </wps:cNvSpPr>
                        <wps:spPr bwMode="auto">
                          <a:xfrm>
                            <a:off x="7747" y="1391"/>
                            <a:ext cx="1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A6"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8</w:t>
                              </w:r>
                            </w:p>
                          </w:txbxContent>
                        </wps:txbx>
                        <wps:bodyPr rot="0" vert="horz" wrap="square" lIns="0" tIns="0" rIns="0" bIns="0" anchor="t" anchorCtr="0" upright="1">
                          <a:noAutofit/>
                        </wps:bodyPr>
                      </wps:wsp>
                      <wps:wsp>
                        <wps:cNvPr id="2538" name="Text Box 2381"/>
                        <wps:cNvSpPr txBox="1">
                          <a:spLocks noChangeArrowheads="1"/>
                        </wps:cNvSpPr>
                        <wps:spPr bwMode="auto">
                          <a:xfrm>
                            <a:off x="8950" y="1391"/>
                            <a:ext cx="121"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A7"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7</w:t>
                              </w:r>
                            </w:p>
                            <w:p w14:paraId="300991A8" w14:textId="77777777" w:rsidR="00352539" w:rsidRDefault="00352539" w:rsidP="002A6003">
                              <w:pPr>
                                <w:pStyle w:val="a3"/>
                                <w:kinsoku w:val="0"/>
                                <w:overflowPunct w:val="0"/>
                                <w:spacing w:before="153"/>
                                <w:rPr>
                                  <w:rFonts w:ascii="Arial" w:eastAsiaTheme="minorEastAsia" w:hAnsi="Arial" w:cs="Arial"/>
                                  <w:w w:val="99"/>
                                  <w:sz w:val="18"/>
                                  <w:szCs w:val="18"/>
                                </w:rPr>
                              </w:pPr>
                              <w:r>
                                <w:rPr>
                                  <w:rFonts w:ascii="Arial" w:eastAsiaTheme="minorEastAsia" w:hAnsi="Arial" w:cs="Arial"/>
                                  <w:w w:val="99"/>
                                  <w:sz w:val="18"/>
                                  <w:szCs w:val="18"/>
                                </w:rPr>
                                <w:t>0</w:t>
                              </w:r>
                            </w:p>
                          </w:txbxContent>
                        </wps:txbx>
                        <wps:bodyPr rot="0" vert="horz" wrap="square" lIns="0" tIns="0" rIns="0" bIns="0" anchor="t" anchorCtr="0" upright="1">
                          <a:noAutofit/>
                        </wps:bodyPr>
                      </wps:wsp>
                      <wps:wsp>
                        <wps:cNvPr id="2539" name="Text Box 2382"/>
                        <wps:cNvSpPr txBox="1">
                          <a:spLocks noChangeArrowheads="1"/>
                        </wps:cNvSpPr>
                        <wps:spPr bwMode="auto">
                          <a:xfrm>
                            <a:off x="4894" y="2651"/>
                            <a:ext cx="22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A9"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24</w:t>
                              </w:r>
                            </w:p>
                          </w:txbxContent>
                        </wps:txbx>
                        <wps:bodyPr rot="0" vert="horz" wrap="square" lIns="0" tIns="0" rIns="0" bIns="0" anchor="t" anchorCtr="0" upright="1">
                          <a:noAutofit/>
                        </wps:bodyPr>
                      </wps:wsp>
                      <wps:wsp>
                        <wps:cNvPr id="2540" name="Text Box 2383"/>
                        <wps:cNvSpPr txBox="1">
                          <a:spLocks noChangeArrowheads="1"/>
                        </wps:cNvSpPr>
                        <wps:spPr bwMode="auto">
                          <a:xfrm>
                            <a:off x="7985" y="2651"/>
                            <a:ext cx="205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AA"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7 6 5 4 3 2 1 0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80" id="Group 2373" o:spid="_x0000_s1826" style="position:absolute;left:0;text-align:left;margin-left:101.95pt;margin-top:65.45pt;width:412.2pt;height:106pt;z-index:-251568128;mso-position-horizontal-relative:page;mso-position-vertical-relative:text" coordorigin="1975,836" coordsize="8244,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" o:allowincell="f">
                <v:shape id="Freeform 2374" o:spid="_x0000_s1827" style="position:absolute;left:1984;top:841;width:8225;height:20;visibility:visible;mso-wrap-style:square;v-text-anchor:top" coordsize="82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" path="m,l8224,e" filled="f" strokeweight=".48pt">
                  <v:path arrowok="t" o:connecttype="custom" o:connectlocs="0,0;8224,0" o:connectangles="0,0"/>
                </v:shape>
                <v:shape id="Freeform 2375" o:spid="_x0000_s1828" style="position:absolute;left:1980;top:836;width:20;height:2120;visibility:visible;mso-wrap-style:square;v-text-anchor:top" coordsize="2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" path="m,l,2119e" filled="f" strokeweight=".16967mm">
                  <v:path arrowok="t" o:connecttype="custom" o:connectlocs="0,0;0,2119" o:connectangles="0,0"/>
                </v:shape>
                <v:group id="Group 2376" o:spid="_x0000_s1829" style="position:absolute;left:1984;top:836;width:8230;height:2120" coordorigin="1984,836" coordsize="823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">
                  <v:shape id="Freeform 2377" o:spid="_x0000_s1830" style="position:absolute;left:1984;top:836;width:8230;height:2120;visibility:visible;mso-wrap-style:square;v-text-anchor:top" coordsize="823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" path="m,2114r8224,e" filled="f" strokeweight=".48pt">
                    <v:path arrowok="t" o:connecttype="custom" o:connectlocs="0,2114;8224,2114" o:connectangles="0,0"/>
                  </v:shape>
                  <v:shape id="Freeform 2378" o:spid="_x0000_s1831" style="position:absolute;left:1984;top:836;width:8230;height:2120;visibility:visible;mso-wrap-style:square;v-text-anchor:top" coordsize="823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" path="m8229,r,2119e" filled="f" strokeweight=".48pt">
                    <v:path arrowok="t" o:connecttype="custom" o:connectlocs="8229,0;8229,2119" o:connectangles="0,0"/>
                  </v:shape>
                </v:group>
                <v:shape id="Text Box 2379" o:spid="_x0000_s1832" type="#_x0000_t202" style="position:absolute;left:2141;top:1391;width:22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" filled="f" stroked="f">
                  <v:textbox inset="0,0,0,0">
                    <w:txbxContent>
                      <w:p w14:paraId="300991A5"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31</w:t>
                        </w:r>
                      </w:p>
                    </w:txbxContent>
                  </v:textbox>
                </v:shape>
                <v:shape id="Text Box 2380" o:spid="_x0000_s1833" type="#_x0000_t202" style="position:absolute;left:7747;top:1391;width:1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" filled="f" stroked="f">
                  <v:textbox inset="0,0,0,0">
                    <w:txbxContent>
                      <w:p w14:paraId="300991A6"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8</w:t>
                        </w:r>
                      </w:p>
                    </w:txbxContent>
                  </v:textbox>
                </v:shape>
                <v:shape id="Text Box 2381" o:spid="_x0000_s1834" type="#_x0000_t202" style="position:absolute;left:8950;top:1391;width:121;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" filled="f" stroked="f">
                  <v:textbox inset="0,0,0,0">
                    <w:txbxContent>
                      <w:p w14:paraId="300991A7"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7</w:t>
                        </w:r>
                      </w:p>
                      <w:p w14:paraId="300991A8" w14:textId="77777777" w:rsidR="00352539" w:rsidRDefault="00352539" w:rsidP="002A6003">
                        <w:pPr>
                          <w:pStyle w:val="a3"/>
                          <w:kinsoku w:val="0"/>
                          <w:overflowPunct w:val="0"/>
                          <w:spacing w:before="153"/>
                          <w:rPr>
                            <w:rFonts w:ascii="Arial" w:eastAsiaTheme="minorEastAsia" w:hAnsi="Arial" w:cs="Arial"/>
                            <w:w w:val="99"/>
                            <w:sz w:val="18"/>
                            <w:szCs w:val="18"/>
                          </w:rPr>
                        </w:pPr>
                        <w:r>
                          <w:rPr>
                            <w:rFonts w:ascii="Arial" w:eastAsiaTheme="minorEastAsia" w:hAnsi="Arial" w:cs="Arial"/>
                            <w:w w:val="99"/>
                            <w:sz w:val="18"/>
                            <w:szCs w:val="18"/>
                          </w:rPr>
                          <w:t>0</w:t>
                        </w:r>
                      </w:p>
                    </w:txbxContent>
                  </v:textbox>
                </v:shape>
                <v:shape id="Text Box 2382" o:spid="_x0000_s1835" type="#_x0000_t202" style="position:absolute;left:4894;top:2651;width:22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" filled="f" stroked="f">
                  <v:textbox inset="0,0,0,0">
                    <w:txbxContent>
                      <w:p w14:paraId="300991A9"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24</w:t>
                        </w:r>
                      </w:p>
                    </w:txbxContent>
                  </v:textbox>
                </v:shape>
                <v:shape id="Text Box 2383" o:spid="_x0000_s1836" type="#_x0000_t202" style="position:absolute;left:7985;top:2651;width:205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" filled="f" stroked="f">
                  <v:textbox inset="0,0,0,0">
                    <w:txbxContent>
                      <w:p w14:paraId="300991AA"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7 6 5 4 3 2 1 0</w:t>
                        </w:r>
                      </w:p>
                    </w:txbxContent>
                  </v:textbox>
                </v:shape>
                <w10:wrap anchorx="page"/>
              </v:group>
            </w:pict>
          </mc:Fallback>
        </mc:AlternateContent>
      </w:r>
      <w:r w:rsidRPr="002A6003">
        <w:rPr>
          <w:rFonts w:ascii="Times New Roman" w:eastAsia="宋体" w:hAnsi="Times New Roman" w:cs="宋体"/>
          <w:spacing w:val="5"/>
          <w:kern w:val="0"/>
          <w:szCs w:val="21"/>
        </w:rPr>
        <w:t xml:space="preserve"> The FCCR register is another way to access the FCC field. Its content is exactly the same as the FCC bit in FCSR, except that the FCC bit in this register is continuous. </w:t>
      </w:r>
      <w:hyperlink w:anchor="bookmark417" w:history="1">
        <w:r w:rsidRPr="002A6003">
          <w:rPr>
            <w:rFonts w:ascii="Times New Roman" w:eastAsia="宋体" w:hAnsi="Times New Roman" w:cs="宋体" w:hint="eastAsia"/>
            <w:spacing w:val="5"/>
            <w:kern w:val="0"/>
            <w:szCs w:val="21"/>
          </w:rPr>
          <w:t>Figure 7-5 shows the format of the FCCR register.</w:t>
        </w:r>
      </w:hyperlink>
    </w:p>
    <w:p w14:paraId="30098AF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F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F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FC"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2"/>
        </w:rPr>
      </w:pPr>
      <w:r w:rsidRPr="002A6003">
        <w:rPr>
          <w:rFonts w:ascii="Times New Roman" w:eastAsia="宋体" w:hAnsi="Times New Roman" w:cs="宋体"/>
          <w:noProof/>
          <w:kern w:val="0"/>
          <w:szCs w:val="21"/>
        </w:rPr>
        <mc:AlternateContent>
          <mc:Choice Requires="wpg">
            <w:drawing>
              <wp:anchor distT="0" distB="0" distL="0" distR="0" simplePos="0" relativeHeight="251749376" behindDoc="0" locked="0" layoutInCell="0" allowOverlap="1" wp14:anchorId="30098F82" wp14:editId="30098F83">
                <wp:simplePos x="0" y="0"/>
                <wp:positionH relativeFrom="page">
                  <wp:posOffset>1316355</wp:posOffset>
                </wp:positionH>
                <wp:positionV relativeFrom="paragraph">
                  <wp:posOffset>216535</wp:posOffset>
                </wp:positionV>
                <wp:extent cx="5110480" cy="304800"/>
                <wp:effectExtent l="0" t="0" r="0" b="0"/>
                <wp:wrapTopAndBottom/>
                <wp:docPr id="203" name="Group 2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0480" cy="304800"/>
                          <a:chOff x="2073" y="341"/>
                          <a:chExt cx="8048" cy="480"/>
                        </a:xfrm>
                      </wpg:grpSpPr>
                      <wps:wsp>
                        <wps:cNvPr id="2542" name="Freeform 2385"/>
                        <wps:cNvSpPr>
                          <a:spLocks/>
                        </wps:cNvSpPr>
                        <wps:spPr bwMode="auto">
                          <a:xfrm>
                            <a:off x="2102" y="341"/>
                            <a:ext cx="29" cy="29"/>
                          </a:xfrm>
                          <a:custGeom>
                            <a:avLst/>
                            <a:gdLst>
                              <a:gd name="T0" fmla="*/ 0 w 29"/>
                              <a:gd name="T1" fmla="*/ 28 h 29"/>
                              <a:gd name="T2" fmla="*/ 28 w 29"/>
                              <a:gd name="T3" fmla="*/ 28 h 29"/>
                              <a:gd name="T4" fmla="*/ 28 w 29"/>
                              <a:gd name="T5" fmla="*/ 0 h 29"/>
                              <a:gd name="T6" fmla="*/ 0 w 29"/>
                              <a:gd name="T7" fmla="*/ 0 h 29"/>
                              <a:gd name="T8" fmla="*/ 0 w 29"/>
                              <a:gd name="T9" fmla="*/ 28 h 29"/>
                            </a:gdLst>
                            <a:ahLst/>
                            <a:cxnLst>
                              <a:cxn ang="0">
                                <a:pos x="T0" y="T1"/>
                              </a:cxn>
                              <a:cxn ang="0">
                                <a:pos x="T2" y="T3"/>
                              </a:cxn>
                              <a:cxn ang="0">
                                <a:pos x="T4" y="T5"/>
                              </a:cxn>
                              <a:cxn ang="0">
                                <a:pos x="T6" y="T7"/>
                              </a:cxn>
                              <a:cxn ang="0">
                                <a:pos x="T8" y="T9"/>
                              </a:cxn>
                            </a:cxnLst>
                            <a:rect l="0" t="0" r="r" b="b"/>
                            <a:pathLst>
                              <a:path w="29" h="29">
                                <a:moveTo>
                                  <a:pt x="0" y="28"/>
                                </a:moveTo>
                                <a:lnTo>
                                  <a:pt x="28" y="28"/>
                                </a:lnTo>
                                <a:lnTo>
                                  <a:pt x="28" y="0"/>
                                </a:lnTo>
                                <a:lnTo>
                                  <a:pt x="0"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2" name="Freeform 2386"/>
                        <wps:cNvSpPr>
                          <a:spLocks/>
                        </wps:cNvSpPr>
                        <wps:spPr bwMode="auto">
                          <a:xfrm>
                            <a:off x="2131" y="355"/>
                            <a:ext cx="5753" cy="20"/>
                          </a:xfrm>
                          <a:custGeom>
                            <a:avLst/>
                            <a:gdLst>
                              <a:gd name="T0" fmla="*/ 0 w 5753"/>
                              <a:gd name="T1" fmla="*/ 0 h 20"/>
                              <a:gd name="T2" fmla="*/ 5752 w 5753"/>
                              <a:gd name="T3" fmla="*/ 0 h 20"/>
                            </a:gdLst>
                            <a:ahLst/>
                            <a:cxnLst>
                              <a:cxn ang="0">
                                <a:pos x="T0" y="T1"/>
                              </a:cxn>
                              <a:cxn ang="0">
                                <a:pos x="T2" y="T3"/>
                              </a:cxn>
                            </a:cxnLst>
                            <a:rect l="0" t="0" r="r" b="b"/>
                            <a:pathLst>
                              <a:path w="5753" h="20">
                                <a:moveTo>
                                  <a:pt x="0" y="0"/>
                                </a:moveTo>
                                <a:lnTo>
                                  <a:pt x="5752" y="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3" name="Freeform 2387"/>
                        <wps:cNvSpPr>
                          <a:spLocks/>
                        </wps:cNvSpPr>
                        <wps:spPr bwMode="auto">
                          <a:xfrm>
                            <a:off x="7912" y="341"/>
                            <a:ext cx="29" cy="29"/>
                          </a:xfrm>
                          <a:custGeom>
                            <a:avLst/>
                            <a:gdLst>
                              <a:gd name="T0" fmla="*/ 0 w 29"/>
                              <a:gd name="T1" fmla="*/ 28 h 29"/>
                              <a:gd name="T2" fmla="*/ 28 w 29"/>
                              <a:gd name="T3" fmla="*/ 28 h 29"/>
                              <a:gd name="T4" fmla="*/ 28 w 29"/>
                              <a:gd name="T5" fmla="*/ 0 h 29"/>
                              <a:gd name="T6" fmla="*/ 0 w 29"/>
                              <a:gd name="T7" fmla="*/ 0 h 29"/>
                              <a:gd name="T8" fmla="*/ 0 w 29"/>
                              <a:gd name="T9" fmla="*/ 28 h 29"/>
                            </a:gdLst>
                            <a:ahLst/>
                            <a:cxnLst>
                              <a:cxn ang="0">
                                <a:pos x="T0" y="T1"/>
                              </a:cxn>
                              <a:cxn ang="0">
                                <a:pos x="T2" y="T3"/>
                              </a:cxn>
                              <a:cxn ang="0">
                                <a:pos x="T4" y="T5"/>
                              </a:cxn>
                              <a:cxn ang="0">
                                <a:pos x="T6" y="T7"/>
                              </a:cxn>
                              <a:cxn ang="0">
                                <a:pos x="T8" y="T9"/>
                              </a:cxn>
                            </a:cxnLst>
                            <a:rect l="0" t="0" r="r" b="b"/>
                            <a:pathLst>
                              <a:path w="29" h="29">
                                <a:moveTo>
                                  <a:pt x="0" y="28"/>
                                </a:moveTo>
                                <a:lnTo>
                                  <a:pt x="28" y="28"/>
                                </a:lnTo>
                                <a:lnTo>
                                  <a:pt x="28" y="0"/>
                                </a:lnTo>
                                <a:lnTo>
                                  <a:pt x="0"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4" name="Freeform 2388"/>
                        <wps:cNvSpPr>
                          <a:spLocks/>
                        </wps:cNvSpPr>
                        <wps:spPr bwMode="auto">
                          <a:xfrm>
                            <a:off x="7941" y="355"/>
                            <a:ext cx="2151" cy="20"/>
                          </a:xfrm>
                          <a:custGeom>
                            <a:avLst/>
                            <a:gdLst>
                              <a:gd name="T0" fmla="*/ 0 w 2151"/>
                              <a:gd name="T1" fmla="*/ 0 h 20"/>
                              <a:gd name="T2" fmla="*/ 2150 w 2151"/>
                              <a:gd name="T3" fmla="*/ 0 h 20"/>
                            </a:gdLst>
                            <a:ahLst/>
                            <a:cxnLst>
                              <a:cxn ang="0">
                                <a:pos x="T0" y="T1"/>
                              </a:cxn>
                              <a:cxn ang="0">
                                <a:pos x="T2" y="T3"/>
                              </a:cxn>
                            </a:cxnLst>
                            <a:rect l="0" t="0" r="r" b="b"/>
                            <a:pathLst>
                              <a:path w="2151" h="20">
                                <a:moveTo>
                                  <a:pt x="0" y="0"/>
                                </a:moveTo>
                                <a:lnTo>
                                  <a:pt x="2150" y="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 name="Freeform 2389"/>
                        <wps:cNvSpPr>
                          <a:spLocks/>
                        </wps:cNvSpPr>
                        <wps:spPr bwMode="auto">
                          <a:xfrm>
                            <a:off x="2088" y="341"/>
                            <a:ext cx="20" cy="480"/>
                          </a:xfrm>
                          <a:custGeom>
                            <a:avLst/>
                            <a:gdLst>
                              <a:gd name="T0" fmla="*/ 0 w 20"/>
                              <a:gd name="T1" fmla="*/ 0 h 480"/>
                              <a:gd name="T2" fmla="*/ 0 w 20"/>
                              <a:gd name="T3" fmla="*/ 480 h 480"/>
                            </a:gdLst>
                            <a:ahLst/>
                            <a:cxnLst>
                              <a:cxn ang="0">
                                <a:pos x="T0" y="T1"/>
                              </a:cxn>
                              <a:cxn ang="0">
                                <a:pos x="T2" y="T3"/>
                              </a:cxn>
                            </a:cxnLst>
                            <a:rect l="0" t="0" r="r" b="b"/>
                            <a:pathLst>
                              <a:path w="20" h="480">
                                <a:moveTo>
                                  <a:pt x="0" y="0"/>
                                </a:moveTo>
                                <a:lnTo>
                                  <a:pt x="0" y="48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6" name="Freeform 2390"/>
                        <wps:cNvSpPr>
                          <a:spLocks/>
                        </wps:cNvSpPr>
                        <wps:spPr bwMode="auto">
                          <a:xfrm>
                            <a:off x="7898" y="341"/>
                            <a:ext cx="20" cy="452"/>
                          </a:xfrm>
                          <a:custGeom>
                            <a:avLst/>
                            <a:gdLst>
                              <a:gd name="T0" fmla="*/ 0 w 20"/>
                              <a:gd name="T1" fmla="*/ 0 h 452"/>
                              <a:gd name="T2" fmla="*/ 0 w 20"/>
                              <a:gd name="T3" fmla="*/ 451 h 452"/>
                            </a:gdLst>
                            <a:ahLst/>
                            <a:cxnLst>
                              <a:cxn ang="0">
                                <a:pos x="T0" y="T1"/>
                              </a:cxn>
                              <a:cxn ang="0">
                                <a:pos x="T2" y="T3"/>
                              </a:cxn>
                            </a:cxnLst>
                            <a:rect l="0" t="0" r="r" b="b"/>
                            <a:pathLst>
                              <a:path w="20" h="452">
                                <a:moveTo>
                                  <a:pt x="0" y="0"/>
                                </a:moveTo>
                                <a:lnTo>
                                  <a:pt x="0" y="451"/>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7" name="Freeform 2391"/>
                        <wps:cNvSpPr>
                          <a:spLocks/>
                        </wps:cNvSpPr>
                        <wps:spPr bwMode="auto">
                          <a:xfrm>
                            <a:off x="10106" y="341"/>
                            <a:ext cx="20" cy="452"/>
                          </a:xfrm>
                          <a:custGeom>
                            <a:avLst/>
                            <a:gdLst>
                              <a:gd name="T0" fmla="*/ 0 w 20"/>
                              <a:gd name="T1" fmla="*/ 0 h 452"/>
                              <a:gd name="T2" fmla="*/ 0 w 20"/>
                              <a:gd name="T3" fmla="*/ 451 h 452"/>
                            </a:gdLst>
                            <a:ahLst/>
                            <a:cxnLst>
                              <a:cxn ang="0">
                                <a:pos x="T0" y="T1"/>
                              </a:cxn>
                              <a:cxn ang="0">
                                <a:pos x="T2" y="T3"/>
                              </a:cxn>
                            </a:cxnLst>
                            <a:rect l="0" t="0" r="r" b="b"/>
                            <a:pathLst>
                              <a:path w="20" h="452">
                                <a:moveTo>
                                  <a:pt x="0" y="0"/>
                                </a:moveTo>
                                <a:lnTo>
                                  <a:pt x="0" y="451"/>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8" name="Freeform 2392"/>
                        <wps:cNvSpPr>
                          <a:spLocks/>
                        </wps:cNvSpPr>
                        <wps:spPr bwMode="auto">
                          <a:xfrm>
                            <a:off x="2102" y="792"/>
                            <a:ext cx="29" cy="29"/>
                          </a:xfrm>
                          <a:custGeom>
                            <a:avLst/>
                            <a:gdLst>
                              <a:gd name="T0" fmla="*/ 0 w 29"/>
                              <a:gd name="T1" fmla="*/ 28 h 29"/>
                              <a:gd name="T2" fmla="*/ 28 w 29"/>
                              <a:gd name="T3" fmla="*/ 28 h 29"/>
                              <a:gd name="T4" fmla="*/ 28 w 29"/>
                              <a:gd name="T5" fmla="*/ 0 h 29"/>
                              <a:gd name="T6" fmla="*/ 0 w 29"/>
                              <a:gd name="T7" fmla="*/ 0 h 29"/>
                              <a:gd name="T8" fmla="*/ 0 w 29"/>
                              <a:gd name="T9" fmla="*/ 28 h 29"/>
                            </a:gdLst>
                            <a:ahLst/>
                            <a:cxnLst>
                              <a:cxn ang="0">
                                <a:pos x="T0" y="T1"/>
                              </a:cxn>
                              <a:cxn ang="0">
                                <a:pos x="T2" y="T3"/>
                              </a:cxn>
                              <a:cxn ang="0">
                                <a:pos x="T4" y="T5"/>
                              </a:cxn>
                              <a:cxn ang="0">
                                <a:pos x="T6" y="T7"/>
                              </a:cxn>
                              <a:cxn ang="0">
                                <a:pos x="T8" y="T9"/>
                              </a:cxn>
                            </a:cxnLst>
                            <a:rect l="0" t="0" r="r" b="b"/>
                            <a:pathLst>
                              <a:path w="29" h="29">
                                <a:moveTo>
                                  <a:pt x="0" y="28"/>
                                </a:moveTo>
                                <a:lnTo>
                                  <a:pt x="28" y="28"/>
                                </a:lnTo>
                                <a:lnTo>
                                  <a:pt x="28" y="0"/>
                                </a:lnTo>
                                <a:lnTo>
                                  <a:pt x="0"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 name="Freeform 2393"/>
                        <wps:cNvSpPr>
                          <a:spLocks/>
                        </wps:cNvSpPr>
                        <wps:spPr bwMode="auto">
                          <a:xfrm>
                            <a:off x="2131" y="806"/>
                            <a:ext cx="5753" cy="20"/>
                          </a:xfrm>
                          <a:custGeom>
                            <a:avLst/>
                            <a:gdLst>
                              <a:gd name="T0" fmla="*/ 0 w 5753"/>
                              <a:gd name="T1" fmla="*/ 0 h 20"/>
                              <a:gd name="T2" fmla="*/ 5752 w 5753"/>
                              <a:gd name="T3" fmla="*/ 0 h 20"/>
                            </a:gdLst>
                            <a:ahLst/>
                            <a:cxnLst>
                              <a:cxn ang="0">
                                <a:pos x="T0" y="T1"/>
                              </a:cxn>
                              <a:cxn ang="0">
                                <a:pos x="T2" y="T3"/>
                              </a:cxn>
                            </a:cxnLst>
                            <a:rect l="0" t="0" r="r" b="b"/>
                            <a:pathLst>
                              <a:path w="5753" h="20">
                                <a:moveTo>
                                  <a:pt x="0" y="0"/>
                                </a:moveTo>
                                <a:lnTo>
                                  <a:pt x="5752" y="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0" name="Freeform 2394"/>
                        <wps:cNvSpPr>
                          <a:spLocks/>
                        </wps:cNvSpPr>
                        <wps:spPr bwMode="auto">
                          <a:xfrm>
                            <a:off x="7883" y="806"/>
                            <a:ext cx="2237" cy="20"/>
                          </a:xfrm>
                          <a:custGeom>
                            <a:avLst/>
                            <a:gdLst>
                              <a:gd name="T0" fmla="*/ 0 w 2237"/>
                              <a:gd name="T1" fmla="*/ 0 h 20"/>
                              <a:gd name="T2" fmla="*/ 2236 w 2237"/>
                              <a:gd name="T3" fmla="*/ 0 h 20"/>
                            </a:gdLst>
                            <a:ahLst/>
                            <a:cxnLst>
                              <a:cxn ang="0">
                                <a:pos x="T0" y="T1"/>
                              </a:cxn>
                              <a:cxn ang="0">
                                <a:pos x="T2" y="T3"/>
                              </a:cxn>
                            </a:cxnLst>
                            <a:rect l="0" t="0" r="r" b="b"/>
                            <a:pathLst>
                              <a:path w="2237" h="20">
                                <a:moveTo>
                                  <a:pt x="0" y="0"/>
                                </a:moveTo>
                                <a:lnTo>
                                  <a:pt x="2236" y="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2" name="Text Box 2395"/>
                        <wps:cNvSpPr txBox="1">
                          <a:spLocks noChangeArrowheads="1"/>
                        </wps:cNvSpPr>
                        <wps:spPr bwMode="auto">
                          <a:xfrm>
                            <a:off x="4942" y="497"/>
                            <a:ext cx="1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AB"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0</w:t>
                              </w:r>
                            </w:p>
                          </w:txbxContent>
                        </wps:txbx>
                        <wps:bodyPr rot="0" vert="horz" wrap="square" lIns="0" tIns="0" rIns="0" bIns="0" anchor="t" anchorCtr="0" upright="1">
                          <a:noAutofit/>
                        </wps:bodyPr>
                      </wps:wsp>
                      <wps:wsp>
                        <wps:cNvPr id="2573" name="Text Box 2396"/>
                        <wps:cNvSpPr txBox="1">
                          <a:spLocks noChangeArrowheads="1"/>
                        </wps:cNvSpPr>
                        <wps:spPr bwMode="auto">
                          <a:xfrm>
                            <a:off x="8815" y="497"/>
                            <a:ext cx="39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AC"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FCC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82" id="Group 2384" o:spid="_x0000_s1837" style="position:absolute;margin-left:103.65pt;margin-top:17.05pt;width:402.4pt;height:24pt;z-index:251749376;mso-wrap-distance-left:0;mso-wrap-distance-right:0;mso-position-horizontal-relative:page;mso-position-vertical-relative:text" coordorigin="2073,341" coordsize="804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" o:allowincell="f">
                <v:shape id="Freeform 2385" o:spid="_x0000_s1838" style="position:absolute;left:2102;top:341;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" path="m,28r28,l28,,,,,28xe" fillcolor="black" stroked="f">
                  <v:path arrowok="t" o:connecttype="custom" o:connectlocs="0,28;28,28;28,0;0,0;0,28" o:connectangles="0,0,0,0,0"/>
                </v:shape>
                <v:shape id="Freeform 2386" o:spid="_x0000_s1839" style="position:absolute;left:2131;top:355;width:5753;height:20;visibility:visible;mso-wrap-style:square;v-text-anchor:top" coordsize="57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" path="m,l5752,e" filled="f" strokeweight=".50797mm">
                  <v:path arrowok="t" o:connecttype="custom" o:connectlocs="0,0;5752,0" o:connectangles="0,0"/>
                </v:shape>
                <v:shape id="Freeform 2387" o:spid="_x0000_s1840" style="position:absolute;left:7912;top:341;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" path="m,28r28,l28,,,,,28xe" fillcolor="black" stroked="f">
                  <v:path arrowok="t" o:connecttype="custom" o:connectlocs="0,28;28,28;28,0;0,0;0,28" o:connectangles="0,0,0,0,0"/>
                </v:shape>
                <v:shape id="Freeform 2388" o:spid="_x0000_s1841" style="position:absolute;left:7941;top:355;width:2151;height:20;visibility:visible;mso-wrap-style:square;v-text-anchor:top" coordsize="2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" path="m,l2150,e" filled="f" strokeweight=".50797mm">
                  <v:path arrowok="t" o:connecttype="custom" o:connectlocs="0,0;2150,0" o:connectangles="0,0"/>
                </v:shape>
                <v:shape id="Freeform 2389" o:spid="_x0000_s1842" style="position:absolute;left:2088;top:341;width:20;height:480;visibility:visible;mso-wrap-style:square;v-text-anchor:top" coordsize="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" path="m,l,480e" filled="f" strokeweight=".50797mm">
                  <v:path arrowok="t" o:connecttype="custom" o:connectlocs="0,0;0,480" o:connectangles="0,0"/>
                </v:shape>
                <v:shape id="Freeform 2390" o:spid="_x0000_s1843" style="position:absolute;left:7898;top:341;width:20;height:452;visibility:visible;mso-wrap-style:square;v-text-anchor:top" coordsize="2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" path="m,l,451e" filled="f" strokeweight="1.44pt">
                  <v:path arrowok="t" o:connecttype="custom" o:connectlocs="0,0;0,451" o:connectangles="0,0"/>
                </v:shape>
                <v:shape id="Freeform 2391" o:spid="_x0000_s1844" style="position:absolute;left:10106;top:341;width:20;height:452;visibility:visible;mso-wrap-style:square;v-text-anchor:top" coordsize="2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" path="m,l,451e" filled="f" strokeweight="1.44pt">
                  <v:path arrowok="t" o:connecttype="custom" o:connectlocs="0,0;0,451" o:connectangles="0,0"/>
                </v:shape>
                <v:shape id="Freeform 2392" o:spid="_x0000_s1845" style="position:absolute;left:2102;top:792;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" path="m,28r28,l28,,,,,28xe" fillcolor="black" stroked="f">
                  <v:path arrowok="t" o:connecttype="custom" o:connectlocs="0,28;28,28;28,0;0,0;0,28" o:connectangles="0,0,0,0,0"/>
                </v:shape>
                <v:shape id="Freeform 2393" o:spid="_x0000_s1846" style="position:absolute;left:2131;top:806;width:5753;height:20;visibility:visible;mso-wrap-style:square;v-text-anchor:top" coordsize="57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" path="m,l5752,e" filled="f" strokeweight=".50797mm">
                  <v:path arrowok="t" o:connecttype="custom" o:connectlocs="0,0;5752,0" o:connectangles="0,0"/>
                </v:shape>
                <v:shape id="Freeform 2394" o:spid="_x0000_s1847" style="position:absolute;left:7883;top:806;width:2237;height:20;visibility:visible;mso-wrap-style:square;v-text-anchor:top" coordsize="22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" path="m,l2236,e" filled="f" strokeweight="1.44pt">
                  <v:path arrowok="t" o:connecttype="custom" o:connectlocs="0,0;2236,0" o:connectangles="0,0"/>
                </v:shape>
                <v:shape id="Text Box 2395" o:spid="_x0000_s1848" type="#_x0000_t202" style="position:absolute;left:4942;top:497;width:1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" filled="f" stroked="f">
                  <v:textbox inset="0,0,0,0">
                    <w:txbxContent>
                      <w:p w14:paraId="300991AB" w14:textId="77777777" w:rsidR="00352539" w:rsidRDefault="00352539" w:rsidP="002A6003">
                        <w:pPr>
                          <w:pStyle w:val="a3"/>
                          <w:kinsoku w:val="0"/>
                          <w:overflowPunct w:val="0"/>
                          <w:spacing w:line="201" w:lineRule="exact"/>
                          <w:rPr>
                            <w:rFonts w:ascii="Arial" w:eastAsiaTheme="minorEastAsia" w:hAnsi="Arial" w:cs="Arial"/>
                            <w:w w:val="99"/>
                            <w:sz w:val="18"/>
                            <w:szCs w:val="18"/>
                          </w:rPr>
                        </w:pPr>
                        <w:r>
                          <w:rPr>
                            <w:rFonts w:ascii="Arial" w:eastAsiaTheme="minorEastAsia" w:hAnsi="Arial" w:cs="Arial"/>
                            <w:w w:val="99"/>
                            <w:sz w:val="18"/>
                            <w:szCs w:val="18"/>
                          </w:rPr>
                          <w:t>0</w:t>
                        </w:r>
                      </w:p>
                    </w:txbxContent>
                  </v:textbox>
                </v:shape>
                <v:shape id="Text Box 2396" o:spid="_x0000_s1849" type="#_x0000_t202" style="position:absolute;left:8815;top:497;width:39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" filled="f" stroked="f">
                  <v:textbox inset="0,0,0,0">
                    <w:txbxContent>
                      <w:p w14:paraId="300991AC"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FCC</w:t>
                        </w:r>
                      </w:p>
                    </w:txbxContent>
                  </v:textbox>
                </v:shape>
                <w10:wrap type="topAndBottom" anchorx="page"/>
              </v:group>
            </w:pict>
          </mc:Fallback>
        </mc:AlternateContent>
      </w:r>
    </w:p>
    <w:p w14:paraId="30098AF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AFE"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8"/>
          <w:szCs w:val="18"/>
        </w:rPr>
      </w:pPr>
    </w:p>
    <w:p w14:paraId="30098AFF"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531" w:name="_bookmark417"/>
      <w:bookmarkEnd w:id="531"/>
      <w:r w:rsidRPr="002A6003">
        <w:rPr>
          <w:rFonts w:ascii="Times New Roman" w:eastAsia="宋体" w:hAnsi="Times New Roman" w:cs="宋体" w:hint="eastAsia"/>
          <w:kern w:val="0"/>
          <w:sz w:val="18"/>
          <w:szCs w:val="18"/>
        </w:rPr>
        <w:t>Figure 7-5 FCCR register</w:t>
      </w:r>
    </w:p>
    <w:p w14:paraId="30098B0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0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0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03" w14:textId="77777777" w:rsidR="002A6003" w:rsidRPr="002A6003" w:rsidRDefault="002A6003" w:rsidP="002A6003">
      <w:pPr>
        <w:numPr>
          <w:ilvl w:val="2"/>
          <w:numId w:val="4"/>
        </w:numPr>
        <w:tabs>
          <w:tab w:val="left" w:pos="2439"/>
        </w:tabs>
        <w:kinsoku w:val="0"/>
        <w:overflowPunct w:val="0"/>
        <w:autoSpaceDE w:val="0"/>
        <w:autoSpaceDN w:val="0"/>
        <w:adjustRightInd w:val="0"/>
        <w:spacing w:before="231"/>
        <w:jc w:val="left"/>
        <w:outlineLvl w:val="7"/>
        <w:rPr>
          <w:rFonts w:ascii="Times New Roman" w:eastAsia="宋体" w:hAnsi="Times New Roman" w:cs="黑体"/>
          <w:kern w:val="0"/>
          <w:sz w:val="28"/>
          <w:szCs w:val="28"/>
        </w:rPr>
      </w:pPr>
      <w:bookmarkStart w:id="532" w:name="7.2.5_FEXR寄存器（CP1，26）"/>
      <w:bookmarkStart w:id="533" w:name="_bookmark418"/>
      <w:bookmarkEnd w:id="532"/>
      <w:bookmarkEnd w:id="533"/>
      <w:r w:rsidRPr="002A6003">
        <w:rPr>
          <w:rFonts w:ascii="Times New Roman" w:eastAsia="宋体" w:hAnsi="Times New Roman" w:cs="黑体"/>
          <w:kern w:val="0"/>
          <w:sz w:val="28"/>
          <w:szCs w:val="28"/>
        </w:rPr>
        <w:t>FEXR register (CP1, 26)</w:t>
      </w:r>
    </w:p>
    <w:p w14:paraId="30098B04"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24"/>
          <w:szCs w:val="24"/>
        </w:rPr>
      </w:pPr>
    </w:p>
    <w:p w14:paraId="30098B0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FEXR register is another way to access the Cause and Flags fields, which have exactly the same contents as the corresponding fields in FCSR. </w:t>
      </w:r>
      <w:hyperlink w:anchor="bookmark419" w:history="1">
        <w:r w:rsidRPr="002A6003">
          <w:rPr>
            <w:rFonts w:ascii="Times New Roman" w:eastAsia="宋体" w:hAnsi="Times New Roman" w:cs="宋体" w:hint="eastAsia"/>
            <w:spacing w:val="5"/>
            <w:kern w:val="0"/>
            <w:szCs w:val="21"/>
          </w:rPr>
          <w:t>Figure 7-6 shows the format of the FEXR register.</w:t>
        </w:r>
      </w:hyperlink>
    </w:p>
    <w:tbl>
      <w:tblPr>
        <w:tblW w:w="0" w:type="auto"/>
        <w:tblInd w:w="1972" w:type="dxa"/>
        <w:tblLayout w:type="fixed"/>
        <w:tblCellMar>
          <w:left w:w="0" w:type="dxa"/>
          <w:right w:w="0" w:type="dxa"/>
        </w:tblCellMar>
        <w:tblLook w:val="0000" w:firstRow="0" w:lastRow="0" w:firstColumn="0" w:lastColumn="0" w:noHBand="0" w:noVBand="0"/>
      </w:tblPr>
      <w:tblGrid>
        <w:gridCol w:w="355"/>
        <w:gridCol w:w="3837"/>
        <w:gridCol w:w="199"/>
        <w:gridCol w:w="204"/>
        <w:gridCol w:w="199"/>
        <w:gridCol w:w="199"/>
        <w:gridCol w:w="201"/>
        <w:gridCol w:w="199"/>
        <w:gridCol w:w="1080"/>
        <w:gridCol w:w="199"/>
        <w:gridCol w:w="201"/>
        <w:gridCol w:w="199"/>
        <w:gridCol w:w="199"/>
        <w:gridCol w:w="201"/>
        <w:gridCol w:w="403"/>
        <w:gridCol w:w="355"/>
      </w:tblGrid>
      <w:tr w:rsidR="002A6003" w:rsidRPr="002A6003" w14:paraId="30098B19" w14:textId="77777777" w:rsidTr="00AD241B">
        <w:trPr>
          <w:trHeight w:val="839"/>
        </w:trPr>
        <w:tc>
          <w:tcPr>
            <w:tcW w:w="355" w:type="dxa"/>
            <w:tcBorders>
              <w:top w:val="single" w:sz="4" w:space="0" w:color="000000"/>
              <w:left w:val="single" w:sz="4" w:space="0" w:color="000000"/>
              <w:bottom w:val="none" w:sz="6" w:space="0" w:color="auto"/>
              <w:right w:val="none" w:sz="6" w:space="0" w:color="auto"/>
            </w:tcBorders>
          </w:tcPr>
          <w:p w14:paraId="30098B0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3837" w:type="dxa"/>
            <w:tcBorders>
              <w:top w:val="single" w:sz="4" w:space="0" w:color="000000"/>
              <w:left w:val="none" w:sz="6" w:space="0" w:color="auto"/>
              <w:bottom w:val="single" w:sz="12" w:space="0" w:color="000000"/>
              <w:right w:val="none" w:sz="6" w:space="0" w:color="auto"/>
            </w:tcBorders>
          </w:tcPr>
          <w:p w14:paraId="30098B0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0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B0B" w14:textId="77777777" w:rsidR="002A6003" w:rsidRPr="002A6003" w:rsidRDefault="002A6003" w:rsidP="002A6003">
            <w:pPr>
              <w:tabs>
                <w:tab w:val="left" w:pos="3544"/>
              </w:tabs>
              <w:kinsoku w:val="0"/>
              <w:overflowPunct w:val="0"/>
              <w:autoSpaceDE w:val="0"/>
              <w:autoSpaceDN w:val="0"/>
              <w:adjustRightInd w:val="0"/>
              <w:spacing w:before="1"/>
              <w:ind w:left="11"/>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3118</w:t>
            </w:r>
            <w:r w:rsidRPr="002A6003">
              <w:rPr>
                <w:rFonts w:ascii="Times New Roman" w:eastAsia="宋体" w:hAnsi="Times New Roman" w:cs="Arial"/>
                <w:kern w:val="0"/>
                <w:sz w:val="18"/>
                <w:szCs w:val="18"/>
              </w:rPr>
              <w:tab/>
            </w:r>
          </w:p>
        </w:tc>
        <w:tc>
          <w:tcPr>
            <w:tcW w:w="1201" w:type="dxa"/>
            <w:gridSpan w:val="6"/>
            <w:tcBorders>
              <w:top w:val="single" w:sz="4" w:space="0" w:color="000000"/>
              <w:left w:val="none" w:sz="6" w:space="0" w:color="auto"/>
              <w:bottom w:val="single" w:sz="12" w:space="0" w:color="000000"/>
              <w:right w:val="none" w:sz="6" w:space="0" w:color="auto"/>
            </w:tcBorders>
          </w:tcPr>
          <w:p w14:paraId="30098B0C"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0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B0E" w14:textId="77777777" w:rsidR="002A6003" w:rsidRPr="002A6003" w:rsidRDefault="002A6003" w:rsidP="002A6003">
            <w:pPr>
              <w:tabs>
                <w:tab w:val="left" w:pos="965"/>
              </w:tabs>
              <w:kinsoku w:val="0"/>
              <w:overflowPunct w:val="0"/>
              <w:autoSpaceDE w:val="0"/>
              <w:autoSpaceDN w:val="0"/>
              <w:adjustRightInd w:val="0"/>
              <w:spacing w:before="1"/>
              <w:ind w:left="43"/>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1712</w:t>
            </w:r>
            <w:r w:rsidRPr="002A6003">
              <w:rPr>
                <w:rFonts w:ascii="Times New Roman" w:eastAsia="宋体" w:hAnsi="Times New Roman" w:cs="Arial"/>
                <w:kern w:val="0"/>
                <w:sz w:val="18"/>
                <w:szCs w:val="18"/>
              </w:rPr>
              <w:tab/>
            </w:r>
          </w:p>
        </w:tc>
        <w:tc>
          <w:tcPr>
            <w:tcW w:w="1080" w:type="dxa"/>
            <w:tcBorders>
              <w:top w:val="single" w:sz="4" w:space="0" w:color="000000"/>
              <w:left w:val="none" w:sz="6" w:space="0" w:color="auto"/>
              <w:bottom w:val="single" w:sz="12" w:space="0" w:color="000000"/>
              <w:right w:val="none" w:sz="6" w:space="0" w:color="auto"/>
            </w:tcBorders>
          </w:tcPr>
          <w:p w14:paraId="30098B0F"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1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B11" w14:textId="77777777" w:rsidR="002A6003" w:rsidRPr="002A6003" w:rsidRDefault="002A6003" w:rsidP="002A6003">
            <w:pPr>
              <w:tabs>
                <w:tab w:val="left" w:pos="925"/>
              </w:tabs>
              <w:kinsoku w:val="0"/>
              <w:overflowPunct w:val="0"/>
              <w:autoSpaceDE w:val="0"/>
              <w:autoSpaceDN w:val="0"/>
              <w:adjustRightInd w:val="0"/>
              <w:spacing w:before="1"/>
              <w:ind w:left="15"/>
              <w:jc w:val="center"/>
              <w:rPr>
                <w:rFonts w:ascii="Times New Roman" w:eastAsia="宋体" w:hAnsi="Times New Roman" w:cs="Arial"/>
                <w:kern w:val="0"/>
                <w:sz w:val="18"/>
                <w:szCs w:val="18"/>
              </w:rPr>
            </w:pPr>
            <w:r w:rsidRPr="002A6003">
              <w:rPr>
                <w:rFonts w:ascii="Times New Roman" w:eastAsia="宋体" w:hAnsi="Times New Roman" w:cs="Arial"/>
                <w:spacing w:val="-7"/>
                <w:kern w:val="0"/>
                <w:sz w:val="18"/>
                <w:szCs w:val="18"/>
              </w:rPr>
              <w:t>117</w:t>
            </w:r>
            <w:r w:rsidRPr="002A6003">
              <w:rPr>
                <w:rFonts w:ascii="Times New Roman" w:eastAsia="宋体" w:hAnsi="Times New Roman" w:cs="Arial"/>
                <w:spacing w:val="-7"/>
                <w:kern w:val="0"/>
                <w:sz w:val="18"/>
                <w:szCs w:val="18"/>
              </w:rPr>
              <w:tab/>
            </w:r>
          </w:p>
        </w:tc>
        <w:tc>
          <w:tcPr>
            <w:tcW w:w="999" w:type="dxa"/>
            <w:gridSpan w:val="5"/>
            <w:tcBorders>
              <w:top w:val="single" w:sz="4" w:space="0" w:color="000000"/>
              <w:left w:val="none" w:sz="6" w:space="0" w:color="auto"/>
              <w:bottom w:val="single" w:sz="12" w:space="0" w:color="000000"/>
              <w:right w:val="none" w:sz="6" w:space="0" w:color="auto"/>
            </w:tcBorders>
          </w:tcPr>
          <w:p w14:paraId="30098B1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1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B14" w14:textId="77777777" w:rsidR="002A6003" w:rsidRPr="002A6003" w:rsidRDefault="002A6003" w:rsidP="002A6003">
            <w:pPr>
              <w:tabs>
                <w:tab w:val="left" w:pos="868"/>
              </w:tabs>
              <w:kinsoku w:val="0"/>
              <w:overflowPunct w:val="0"/>
              <w:autoSpaceDE w:val="0"/>
              <w:autoSpaceDN w:val="0"/>
              <w:adjustRightInd w:val="0"/>
              <w:spacing w:before="1"/>
              <w:ind w:left="47"/>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62</w:t>
            </w:r>
            <w:r w:rsidRPr="002A6003">
              <w:rPr>
                <w:rFonts w:ascii="Times New Roman" w:eastAsia="宋体" w:hAnsi="Times New Roman" w:cs="Arial"/>
                <w:kern w:val="0"/>
                <w:sz w:val="18"/>
                <w:szCs w:val="18"/>
              </w:rPr>
              <w:tab/>
            </w:r>
          </w:p>
        </w:tc>
        <w:tc>
          <w:tcPr>
            <w:tcW w:w="403" w:type="dxa"/>
            <w:tcBorders>
              <w:top w:val="single" w:sz="4" w:space="0" w:color="000000"/>
              <w:left w:val="none" w:sz="6" w:space="0" w:color="auto"/>
              <w:bottom w:val="single" w:sz="12" w:space="0" w:color="000000"/>
              <w:right w:val="none" w:sz="6" w:space="0" w:color="auto"/>
            </w:tcBorders>
          </w:tcPr>
          <w:p w14:paraId="30098B1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16"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B17" w14:textId="77777777" w:rsidR="002A6003" w:rsidRPr="002A6003" w:rsidRDefault="002A6003" w:rsidP="002A6003">
            <w:pPr>
              <w:kinsoku w:val="0"/>
              <w:overflowPunct w:val="0"/>
              <w:autoSpaceDE w:val="0"/>
              <w:autoSpaceDN w:val="0"/>
              <w:adjustRightInd w:val="0"/>
              <w:spacing w:before="1"/>
              <w:ind w:left="63" w:right="49"/>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1 0</w:t>
            </w:r>
          </w:p>
        </w:tc>
        <w:tc>
          <w:tcPr>
            <w:tcW w:w="355" w:type="dxa"/>
            <w:tcBorders>
              <w:top w:val="single" w:sz="4" w:space="0" w:color="000000"/>
              <w:left w:val="none" w:sz="6" w:space="0" w:color="auto"/>
              <w:bottom w:val="none" w:sz="6" w:space="0" w:color="auto"/>
              <w:right w:val="single" w:sz="4" w:space="0" w:color="000000"/>
            </w:tcBorders>
          </w:tcPr>
          <w:p w14:paraId="30098B18"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B21" w14:textId="77777777" w:rsidTr="00AD241B">
        <w:trPr>
          <w:trHeight w:val="421"/>
        </w:trPr>
        <w:tc>
          <w:tcPr>
            <w:tcW w:w="355" w:type="dxa"/>
            <w:tcBorders>
              <w:top w:val="none" w:sz="6" w:space="0" w:color="auto"/>
              <w:left w:val="single" w:sz="4" w:space="0" w:color="000000"/>
              <w:bottom w:val="none" w:sz="6" w:space="0" w:color="auto"/>
              <w:right w:val="single" w:sz="12" w:space="0" w:color="000000"/>
            </w:tcBorders>
          </w:tcPr>
          <w:p w14:paraId="30098B1A"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3837" w:type="dxa"/>
            <w:tcBorders>
              <w:top w:val="single" w:sz="12" w:space="0" w:color="000000"/>
              <w:left w:val="single" w:sz="12" w:space="0" w:color="000000"/>
              <w:bottom w:val="single" w:sz="12" w:space="0" w:color="000000"/>
              <w:right w:val="single" w:sz="12" w:space="0" w:color="000000"/>
            </w:tcBorders>
          </w:tcPr>
          <w:p w14:paraId="30098B1B" w14:textId="77777777" w:rsidR="002A6003" w:rsidRPr="002A6003" w:rsidRDefault="002A6003" w:rsidP="002A6003">
            <w:pPr>
              <w:kinsoku w:val="0"/>
              <w:overflowPunct w:val="0"/>
              <w:autoSpaceDE w:val="0"/>
              <w:autoSpaceDN w:val="0"/>
              <w:adjustRightInd w:val="0"/>
              <w:spacing w:before="121"/>
              <w:ind w:left="7"/>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1201" w:type="dxa"/>
            <w:gridSpan w:val="6"/>
            <w:tcBorders>
              <w:top w:val="single" w:sz="12" w:space="0" w:color="000000"/>
              <w:left w:val="single" w:sz="12" w:space="0" w:color="000000"/>
              <w:bottom w:val="single" w:sz="12" w:space="0" w:color="000000"/>
              <w:right w:val="single" w:sz="12" w:space="0" w:color="000000"/>
            </w:tcBorders>
          </w:tcPr>
          <w:p w14:paraId="30098B1C" w14:textId="77777777" w:rsidR="002A6003" w:rsidRPr="002A6003" w:rsidRDefault="002A6003" w:rsidP="002A6003">
            <w:pPr>
              <w:kinsoku w:val="0"/>
              <w:overflowPunct w:val="0"/>
              <w:autoSpaceDE w:val="0"/>
              <w:autoSpaceDN w:val="0"/>
              <w:adjustRightInd w:val="0"/>
              <w:spacing w:before="121"/>
              <w:ind w:left="329"/>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Cause</w:t>
            </w:r>
          </w:p>
        </w:tc>
        <w:tc>
          <w:tcPr>
            <w:tcW w:w="1080" w:type="dxa"/>
            <w:tcBorders>
              <w:top w:val="single" w:sz="12" w:space="0" w:color="000000"/>
              <w:left w:val="single" w:sz="12" w:space="0" w:color="000000"/>
              <w:bottom w:val="single" w:sz="12" w:space="0" w:color="000000"/>
              <w:right w:val="single" w:sz="12" w:space="0" w:color="000000"/>
            </w:tcBorders>
          </w:tcPr>
          <w:p w14:paraId="30098B1D" w14:textId="77777777" w:rsidR="002A6003" w:rsidRPr="002A6003" w:rsidRDefault="002A6003" w:rsidP="002A6003">
            <w:pPr>
              <w:kinsoku w:val="0"/>
              <w:overflowPunct w:val="0"/>
              <w:autoSpaceDE w:val="0"/>
              <w:autoSpaceDN w:val="0"/>
              <w:adjustRightInd w:val="0"/>
              <w:spacing w:before="121"/>
              <w:ind w:left="13"/>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999" w:type="dxa"/>
            <w:gridSpan w:val="5"/>
            <w:tcBorders>
              <w:top w:val="single" w:sz="12" w:space="0" w:color="000000"/>
              <w:left w:val="single" w:sz="12" w:space="0" w:color="000000"/>
              <w:bottom w:val="single" w:sz="12" w:space="0" w:color="000000"/>
              <w:right w:val="single" w:sz="12" w:space="0" w:color="000000"/>
            </w:tcBorders>
          </w:tcPr>
          <w:p w14:paraId="30098B1E" w14:textId="77777777" w:rsidR="002A6003" w:rsidRPr="002A6003" w:rsidRDefault="002A6003" w:rsidP="002A6003">
            <w:pPr>
              <w:kinsoku w:val="0"/>
              <w:overflowPunct w:val="0"/>
              <w:autoSpaceDE w:val="0"/>
              <w:autoSpaceDN w:val="0"/>
              <w:adjustRightInd w:val="0"/>
              <w:spacing w:before="121"/>
              <w:ind w:left="272"/>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Flags</w:t>
            </w:r>
          </w:p>
        </w:tc>
        <w:tc>
          <w:tcPr>
            <w:tcW w:w="403" w:type="dxa"/>
            <w:tcBorders>
              <w:top w:val="single" w:sz="12" w:space="0" w:color="000000"/>
              <w:left w:val="single" w:sz="12" w:space="0" w:color="000000"/>
              <w:bottom w:val="single" w:sz="12" w:space="0" w:color="000000"/>
              <w:right w:val="single" w:sz="12" w:space="0" w:color="000000"/>
            </w:tcBorders>
          </w:tcPr>
          <w:p w14:paraId="30098B1F" w14:textId="77777777" w:rsidR="002A6003" w:rsidRPr="002A6003" w:rsidRDefault="002A6003" w:rsidP="002A6003">
            <w:pPr>
              <w:kinsoku w:val="0"/>
              <w:overflowPunct w:val="0"/>
              <w:autoSpaceDE w:val="0"/>
              <w:autoSpaceDN w:val="0"/>
              <w:adjustRightInd w:val="0"/>
              <w:spacing w:before="121"/>
              <w:ind w:left="12"/>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355" w:type="dxa"/>
            <w:tcBorders>
              <w:top w:val="none" w:sz="6" w:space="0" w:color="auto"/>
              <w:left w:val="single" w:sz="12" w:space="0" w:color="000000"/>
              <w:bottom w:val="none" w:sz="6" w:space="0" w:color="auto"/>
              <w:right w:val="single" w:sz="4" w:space="0" w:color="000000"/>
            </w:tcBorders>
          </w:tcPr>
          <w:p w14:paraId="30098B2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r w:rsidR="002A6003" w:rsidRPr="002A6003" w14:paraId="30098B30" w14:textId="77777777" w:rsidTr="00AD241B">
        <w:trPr>
          <w:trHeight w:val="421"/>
        </w:trPr>
        <w:tc>
          <w:tcPr>
            <w:tcW w:w="4192" w:type="dxa"/>
            <w:gridSpan w:val="2"/>
            <w:tcBorders>
              <w:top w:val="none" w:sz="6" w:space="0" w:color="auto"/>
              <w:left w:val="single" w:sz="4" w:space="0" w:color="000000"/>
              <w:bottom w:val="single" w:sz="4" w:space="0" w:color="000000"/>
              <w:right w:val="single" w:sz="4" w:space="0" w:color="000000"/>
            </w:tcBorders>
          </w:tcPr>
          <w:p w14:paraId="30098B22"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199" w:type="dxa"/>
            <w:tcBorders>
              <w:top w:val="single" w:sz="12" w:space="0" w:color="000000"/>
              <w:left w:val="single" w:sz="4" w:space="0" w:color="000000"/>
              <w:bottom w:val="double" w:sz="2" w:space="0" w:color="000000"/>
              <w:right w:val="single" w:sz="4" w:space="0" w:color="000000"/>
            </w:tcBorders>
          </w:tcPr>
          <w:p w14:paraId="30098B23" w14:textId="77777777" w:rsidR="002A6003" w:rsidRPr="002A6003" w:rsidRDefault="002A6003" w:rsidP="002A6003">
            <w:pPr>
              <w:kinsoku w:val="0"/>
              <w:overflowPunct w:val="0"/>
              <w:autoSpaceDE w:val="0"/>
              <w:autoSpaceDN w:val="0"/>
              <w:adjustRightInd w:val="0"/>
              <w:spacing w:before="118"/>
              <w:ind w:left="38"/>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E</w:t>
            </w:r>
          </w:p>
        </w:tc>
        <w:tc>
          <w:tcPr>
            <w:tcW w:w="204" w:type="dxa"/>
            <w:tcBorders>
              <w:top w:val="single" w:sz="12" w:space="0" w:color="000000"/>
              <w:left w:val="single" w:sz="4" w:space="0" w:color="000000"/>
              <w:bottom w:val="double" w:sz="2" w:space="0" w:color="000000"/>
              <w:right w:val="single" w:sz="4" w:space="0" w:color="000000"/>
            </w:tcBorders>
          </w:tcPr>
          <w:p w14:paraId="30098B24" w14:textId="77777777" w:rsidR="002A6003" w:rsidRPr="002A6003" w:rsidRDefault="002A6003" w:rsidP="002A6003">
            <w:pPr>
              <w:kinsoku w:val="0"/>
              <w:overflowPunct w:val="0"/>
              <w:autoSpaceDE w:val="0"/>
              <w:autoSpaceDN w:val="0"/>
              <w:adjustRightInd w:val="0"/>
              <w:spacing w:before="118"/>
              <w:ind w:left="41"/>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V</w:t>
            </w:r>
          </w:p>
        </w:tc>
        <w:tc>
          <w:tcPr>
            <w:tcW w:w="199" w:type="dxa"/>
            <w:tcBorders>
              <w:top w:val="single" w:sz="12" w:space="0" w:color="000000"/>
              <w:left w:val="single" w:sz="4" w:space="0" w:color="000000"/>
              <w:bottom w:val="double" w:sz="2" w:space="0" w:color="000000"/>
              <w:right w:val="single" w:sz="4" w:space="0" w:color="000000"/>
            </w:tcBorders>
          </w:tcPr>
          <w:p w14:paraId="30098B25" w14:textId="77777777" w:rsidR="002A6003" w:rsidRPr="002A6003" w:rsidRDefault="002A6003" w:rsidP="002A6003">
            <w:pPr>
              <w:kinsoku w:val="0"/>
              <w:overflowPunct w:val="0"/>
              <w:autoSpaceDE w:val="0"/>
              <w:autoSpaceDN w:val="0"/>
              <w:adjustRightInd w:val="0"/>
              <w:spacing w:before="118"/>
              <w:ind w:left="43"/>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Z</w:t>
            </w:r>
          </w:p>
        </w:tc>
        <w:tc>
          <w:tcPr>
            <w:tcW w:w="199" w:type="dxa"/>
            <w:tcBorders>
              <w:top w:val="single" w:sz="12" w:space="0" w:color="000000"/>
              <w:left w:val="single" w:sz="4" w:space="0" w:color="000000"/>
              <w:bottom w:val="double" w:sz="2" w:space="0" w:color="000000"/>
              <w:right w:val="single" w:sz="4" w:space="0" w:color="000000"/>
            </w:tcBorders>
          </w:tcPr>
          <w:p w14:paraId="30098B26" w14:textId="77777777" w:rsidR="002A6003" w:rsidRPr="002A6003" w:rsidRDefault="002A6003" w:rsidP="002A6003">
            <w:pPr>
              <w:kinsoku w:val="0"/>
              <w:overflowPunct w:val="0"/>
              <w:autoSpaceDE w:val="0"/>
              <w:autoSpaceDN w:val="0"/>
              <w:adjustRightInd w:val="0"/>
              <w:spacing w:before="118"/>
              <w:ind w:left="32"/>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O</w:t>
            </w:r>
          </w:p>
        </w:tc>
        <w:tc>
          <w:tcPr>
            <w:tcW w:w="201" w:type="dxa"/>
            <w:tcBorders>
              <w:top w:val="single" w:sz="12" w:space="0" w:color="000000"/>
              <w:left w:val="single" w:sz="4" w:space="0" w:color="000000"/>
              <w:bottom w:val="double" w:sz="2" w:space="0" w:color="000000"/>
              <w:right w:val="single" w:sz="4" w:space="0" w:color="000000"/>
            </w:tcBorders>
          </w:tcPr>
          <w:p w14:paraId="30098B27" w14:textId="77777777" w:rsidR="002A6003" w:rsidRPr="002A6003" w:rsidRDefault="002A6003" w:rsidP="002A6003">
            <w:pPr>
              <w:kinsoku w:val="0"/>
              <w:overflowPunct w:val="0"/>
              <w:autoSpaceDE w:val="0"/>
              <w:autoSpaceDN w:val="0"/>
              <w:adjustRightInd w:val="0"/>
              <w:spacing w:before="118"/>
              <w:ind w:left="37"/>
              <w:jc w:val="left"/>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U</w:t>
            </w:r>
          </w:p>
        </w:tc>
        <w:tc>
          <w:tcPr>
            <w:tcW w:w="199" w:type="dxa"/>
            <w:tcBorders>
              <w:top w:val="single" w:sz="12" w:space="0" w:color="000000"/>
              <w:left w:val="single" w:sz="4" w:space="0" w:color="000000"/>
              <w:bottom w:val="double" w:sz="2" w:space="0" w:color="000000"/>
              <w:right w:val="single" w:sz="4" w:space="0" w:color="000000"/>
            </w:tcBorders>
          </w:tcPr>
          <w:p w14:paraId="30098B28" w14:textId="77777777" w:rsidR="002A6003" w:rsidRPr="002A6003" w:rsidRDefault="002A6003" w:rsidP="002A6003">
            <w:pPr>
              <w:kinsoku w:val="0"/>
              <w:overflowPunct w:val="0"/>
              <w:autoSpaceDE w:val="0"/>
              <w:autoSpaceDN w:val="0"/>
              <w:adjustRightInd w:val="0"/>
              <w:spacing w:before="118"/>
              <w:ind w:left="8"/>
              <w:jc w:val="center"/>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i</w:t>
            </w:r>
            <w:proofErr w:type="spellEnd"/>
            <w:r w:rsidRPr="002A6003">
              <w:rPr>
                <w:rFonts w:ascii="Times New Roman" w:eastAsia="宋体" w:hAnsi="Times New Roman" w:cs="Arial"/>
                <w:kern w:val="0"/>
                <w:sz w:val="18"/>
                <w:szCs w:val="18"/>
              </w:rPr>
              <w:t>.</w:t>
            </w:r>
          </w:p>
        </w:tc>
        <w:tc>
          <w:tcPr>
            <w:tcW w:w="1080" w:type="dxa"/>
            <w:tcBorders>
              <w:top w:val="single" w:sz="12" w:space="0" w:color="000000"/>
              <w:left w:val="single" w:sz="4" w:space="0" w:color="000000"/>
              <w:bottom w:val="single" w:sz="4" w:space="0" w:color="000000"/>
              <w:right w:val="single" w:sz="4" w:space="0" w:color="000000"/>
            </w:tcBorders>
          </w:tcPr>
          <w:p w14:paraId="30098B2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199" w:type="dxa"/>
            <w:tcBorders>
              <w:top w:val="single" w:sz="12" w:space="0" w:color="000000"/>
              <w:left w:val="single" w:sz="4" w:space="0" w:color="000000"/>
              <w:bottom w:val="double" w:sz="2" w:space="0" w:color="000000"/>
              <w:right w:val="single" w:sz="4" w:space="0" w:color="000000"/>
            </w:tcBorders>
          </w:tcPr>
          <w:p w14:paraId="30098B2A" w14:textId="77777777" w:rsidR="002A6003" w:rsidRPr="002A6003" w:rsidRDefault="002A6003" w:rsidP="002A6003">
            <w:pPr>
              <w:kinsoku w:val="0"/>
              <w:overflowPunct w:val="0"/>
              <w:autoSpaceDE w:val="0"/>
              <w:autoSpaceDN w:val="0"/>
              <w:adjustRightInd w:val="0"/>
              <w:spacing w:before="118"/>
              <w:ind w:left="42"/>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V</w:t>
            </w:r>
          </w:p>
        </w:tc>
        <w:tc>
          <w:tcPr>
            <w:tcW w:w="201" w:type="dxa"/>
            <w:tcBorders>
              <w:top w:val="single" w:sz="12" w:space="0" w:color="000000"/>
              <w:left w:val="single" w:sz="4" w:space="0" w:color="000000"/>
              <w:bottom w:val="double" w:sz="2" w:space="0" w:color="000000"/>
              <w:right w:val="single" w:sz="4" w:space="0" w:color="000000"/>
            </w:tcBorders>
          </w:tcPr>
          <w:p w14:paraId="30098B2B" w14:textId="77777777" w:rsidR="002A6003" w:rsidRPr="002A6003" w:rsidRDefault="002A6003" w:rsidP="002A6003">
            <w:pPr>
              <w:kinsoku w:val="0"/>
              <w:overflowPunct w:val="0"/>
              <w:autoSpaceDE w:val="0"/>
              <w:autoSpaceDN w:val="0"/>
              <w:adjustRightInd w:val="0"/>
              <w:spacing w:before="118"/>
              <w:ind w:left="47"/>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Z</w:t>
            </w:r>
          </w:p>
        </w:tc>
        <w:tc>
          <w:tcPr>
            <w:tcW w:w="199" w:type="dxa"/>
            <w:tcBorders>
              <w:top w:val="single" w:sz="12" w:space="0" w:color="000000"/>
              <w:left w:val="single" w:sz="4" w:space="0" w:color="000000"/>
              <w:bottom w:val="double" w:sz="2" w:space="0" w:color="000000"/>
              <w:right w:val="single" w:sz="4" w:space="0" w:color="000000"/>
            </w:tcBorders>
          </w:tcPr>
          <w:p w14:paraId="30098B2C" w14:textId="77777777" w:rsidR="002A6003" w:rsidRPr="002A6003" w:rsidRDefault="002A6003" w:rsidP="002A6003">
            <w:pPr>
              <w:kinsoku w:val="0"/>
              <w:overflowPunct w:val="0"/>
              <w:autoSpaceDE w:val="0"/>
              <w:autoSpaceDN w:val="0"/>
              <w:adjustRightInd w:val="0"/>
              <w:spacing w:before="118"/>
              <w:ind w:left="31"/>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O</w:t>
            </w:r>
          </w:p>
        </w:tc>
        <w:tc>
          <w:tcPr>
            <w:tcW w:w="199" w:type="dxa"/>
            <w:tcBorders>
              <w:top w:val="single" w:sz="12" w:space="0" w:color="000000"/>
              <w:left w:val="single" w:sz="4" w:space="0" w:color="000000"/>
              <w:bottom w:val="double" w:sz="2" w:space="0" w:color="000000"/>
              <w:right w:val="single" w:sz="4" w:space="0" w:color="000000"/>
            </w:tcBorders>
          </w:tcPr>
          <w:p w14:paraId="30098B2D" w14:textId="77777777" w:rsidR="002A6003" w:rsidRPr="002A6003" w:rsidRDefault="002A6003" w:rsidP="002A6003">
            <w:pPr>
              <w:kinsoku w:val="0"/>
              <w:overflowPunct w:val="0"/>
              <w:autoSpaceDE w:val="0"/>
              <w:autoSpaceDN w:val="0"/>
              <w:adjustRightInd w:val="0"/>
              <w:spacing w:before="118"/>
              <w:ind w:left="39"/>
              <w:jc w:val="left"/>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U</w:t>
            </w:r>
          </w:p>
        </w:tc>
        <w:tc>
          <w:tcPr>
            <w:tcW w:w="201" w:type="dxa"/>
            <w:tcBorders>
              <w:top w:val="single" w:sz="12" w:space="0" w:color="000000"/>
              <w:left w:val="single" w:sz="4" w:space="0" w:color="000000"/>
              <w:bottom w:val="double" w:sz="2" w:space="0" w:color="000000"/>
              <w:right w:val="single" w:sz="4" w:space="0" w:color="000000"/>
            </w:tcBorders>
          </w:tcPr>
          <w:p w14:paraId="30098B2E" w14:textId="77777777" w:rsidR="002A6003" w:rsidRPr="002A6003" w:rsidRDefault="002A6003" w:rsidP="002A6003">
            <w:pPr>
              <w:kinsoku w:val="0"/>
              <w:overflowPunct w:val="0"/>
              <w:autoSpaceDE w:val="0"/>
              <w:autoSpaceDN w:val="0"/>
              <w:adjustRightInd w:val="0"/>
              <w:spacing w:before="118"/>
              <w:ind w:left="77"/>
              <w:jc w:val="left"/>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i</w:t>
            </w:r>
            <w:proofErr w:type="spellEnd"/>
            <w:r w:rsidRPr="002A6003">
              <w:rPr>
                <w:rFonts w:ascii="Times New Roman" w:eastAsia="宋体" w:hAnsi="Times New Roman" w:cs="Arial"/>
                <w:kern w:val="0"/>
                <w:sz w:val="18"/>
                <w:szCs w:val="18"/>
              </w:rPr>
              <w:t>.</w:t>
            </w:r>
          </w:p>
        </w:tc>
        <w:tc>
          <w:tcPr>
            <w:tcW w:w="758" w:type="dxa"/>
            <w:gridSpan w:val="2"/>
            <w:tcBorders>
              <w:top w:val="none" w:sz="6" w:space="0" w:color="auto"/>
              <w:left w:val="single" w:sz="4" w:space="0" w:color="000000"/>
              <w:bottom w:val="single" w:sz="4" w:space="0" w:color="000000"/>
              <w:right w:val="single" w:sz="4" w:space="0" w:color="000000"/>
            </w:tcBorders>
          </w:tcPr>
          <w:p w14:paraId="30098B2F"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bl>
    <w:p w14:paraId="30098B31" w14:textId="77777777" w:rsidR="002A6003" w:rsidRPr="002A6003" w:rsidRDefault="002A6003" w:rsidP="002A6003">
      <w:pPr>
        <w:kinsoku w:val="0"/>
        <w:overflowPunct w:val="0"/>
        <w:autoSpaceDE w:val="0"/>
        <w:autoSpaceDN w:val="0"/>
        <w:adjustRightInd w:val="0"/>
        <w:spacing w:before="108"/>
        <w:ind w:left="914" w:right="914"/>
        <w:jc w:val="center"/>
        <w:rPr>
          <w:rFonts w:ascii="Times New Roman" w:eastAsia="宋体" w:hAnsi="Times New Roman" w:cs="宋体"/>
          <w:kern w:val="0"/>
          <w:sz w:val="18"/>
          <w:szCs w:val="18"/>
        </w:rPr>
      </w:pPr>
      <w:bookmarkStart w:id="534" w:name="_bookmark419"/>
      <w:bookmarkEnd w:id="534"/>
      <w:r w:rsidRPr="002A6003">
        <w:rPr>
          <w:rFonts w:ascii="Times New Roman" w:eastAsia="宋体" w:hAnsi="Times New Roman" w:cs="宋体" w:hint="eastAsia"/>
          <w:kern w:val="0"/>
          <w:sz w:val="18"/>
          <w:szCs w:val="18"/>
        </w:rPr>
        <w:t>Figure 7-6. FEXR register</w:t>
      </w:r>
    </w:p>
    <w:p w14:paraId="30098B3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33"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34"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25"/>
          <w:szCs w:val="25"/>
        </w:rPr>
      </w:pPr>
    </w:p>
    <w:p w14:paraId="30098B35" w14:textId="77777777" w:rsidR="002A6003" w:rsidRPr="002A6003" w:rsidRDefault="002A6003" w:rsidP="002A6003">
      <w:pPr>
        <w:numPr>
          <w:ilvl w:val="2"/>
          <w:numId w:val="4"/>
        </w:numPr>
        <w:tabs>
          <w:tab w:val="left" w:pos="2439"/>
        </w:tabs>
        <w:kinsoku w:val="0"/>
        <w:overflowPunct w:val="0"/>
        <w:autoSpaceDE w:val="0"/>
        <w:autoSpaceDN w:val="0"/>
        <w:adjustRightInd w:val="0"/>
        <w:jc w:val="left"/>
        <w:outlineLvl w:val="7"/>
        <w:rPr>
          <w:rFonts w:ascii="Times New Roman" w:eastAsia="宋体" w:hAnsi="Times New Roman" w:cs="黑体"/>
          <w:kern w:val="0"/>
          <w:sz w:val="28"/>
          <w:szCs w:val="28"/>
        </w:rPr>
      </w:pPr>
      <w:bookmarkStart w:id="535" w:name="7.2.6_FENR寄存器（CP1，28）"/>
      <w:bookmarkStart w:id="536" w:name="_bookmark420"/>
      <w:bookmarkEnd w:id="535"/>
      <w:bookmarkEnd w:id="536"/>
      <w:r w:rsidRPr="002A6003">
        <w:rPr>
          <w:rFonts w:ascii="Times New Roman" w:eastAsia="宋体" w:hAnsi="Times New Roman" w:cs="黑体"/>
          <w:kern w:val="0"/>
          <w:sz w:val="28"/>
          <w:szCs w:val="28"/>
        </w:rPr>
        <w:t>FENR register (CP1, 28)</w:t>
      </w:r>
    </w:p>
    <w:p w14:paraId="30098B36"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8B3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FENR register is another way to access the Enable, FS, and RM fields, and its content is exactly the same as the corresponding fields in FCSR. </w:t>
      </w:r>
      <w:hyperlink w:anchor="bookmark421" w:history="1">
        <w:r w:rsidRPr="002A6003">
          <w:rPr>
            <w:rFonts w:ascii="Times New Roman" w:eastAsia="宋体" w:hAnsi="Times New Roman" w:cs="宋体" w:hint="eastAsia"/>
            <w:spacing w:val="5"/>
            <w:kern w:val="0"/>
            <w:szCs w:val="21"/>
          </w:rPr>
          <w:t>Figure 7-7 shows the format of the FENR register.</w:t>
        </w:r>
      </w:hyperlink>
    </w:p>
    <w:p w14:paraId="30098B3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39"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3A"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3B"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3C"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15"/>
          <w:szCs w:val="15"/>
        </w:rPr>
      </w:pPr>
    </w:p>
    <w:tbl>
      <w:tblPr>
        <w:tblW w:w="0" w:type="auto"/>
        <w:tblInd w:w="2242" w:type="dxa"/>
        <w:tblLayout w:type="fixed"/>
        <w:tblCellMar>
          <w:left w:w="0" w:type="dxa"/>
          <w:right w:w="0" w:type="dxa"/>
        </w:tblCellMar>
        <w:tblLook w:val="0000" w:firstRow="0" w:lastRow="0" w:firstColumn="0" w:lastColumn="0" w:noHBand="0" w:noVBand="0"/>
      </w:tblPr>
      <w:tblGrid>
        <w:gridCol w:w="4567"/>
        <w:gridCol w:w="233"/>
        <w:gridCol w:w="219"/>
        <w:gridCol w:w="219"/>
        <w:gridCol w:w="195"/>
        <w:gridCol w:w="209"/>
        <w:gridCol w:w="943"/>
        <w:gridCol w:w="391"/>
        <w:gridCol w:w="528"/>
      </w:tblGrid>
      <w:tr w:rsidR="002A6003" w:rsidRPr="002A6003" w14:paraId="30098B42" w14:textId="77777777" w:rsidTr="00AD241B">
        <w:trPr>
          <w:trHeight w:val="418"/>
        </w:trPr>
        <w:tc>
          <w:tcPr>
            <w:tcW w:w="4567" w:type="dxa"/>
            <w:tcBorders>
              <w:top w:val="single" w:sz="12" w:space="0" w:color="000000"/>
              <w:left w:val="single" w:sz="12" w:space="0" w:color="000000"/>
              <w:bottom w:val="single" w:sz="12" w:space="0" w:color="000000"/>
              <w:right w:val="single" w:sz="12" w:space="0" w:color="000000"/>
            </w:tcBorders>
          </w:tcPr>
          <w:p w14:paraId="30098B3D" w14:textId="77777777" w:rsidR="002A6003" w:rsidRPr="002A6003" w:rsidRDefault="002A6003" w:rsidP="002A6003">
            <w:pPr>
              <w:kinsoku w:val="0"/>
              <w:overflowPunct w:val="0"/>
              <w:autoSpaceDE w:val="0"/>
              <w:autoSpaceDN w:val="0"/>
              <w:adjustRightInd w:val="0"/>
              <w:spacing w:before="118"/>
              <w:ind w:left="25"/>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1075" w:type="dxa"/>
            <w:gridSpan w:val="5"/>
            <w:tcBorders>
              <w:top w:val="single" w:sz="12" w:space="0" w:color="000000"/>
              <w:left w:val="single" w:sz="12" w:space="0" w:color="000000"/>
              <w:bottom w:val="single" w:sz="12" w:space="0" w:color="000000"/>
              <w:right w:val="single" w:sz="12" w:space="0" w:color="000000"/>
            </w:tcBorders>
          </w:tcPr>
          <w:p w14:paraId="30098B3E" w14:textId="77777777" w:rsidR="002A6003" w:rsidRPr="002A6003" w:rsidRDefault="002A6003" w:rsidP="002A6003">
            <w:pPr>
              <w:kinsoku w:val="0"/>
              <w:overflowPunct w:val="0"/>
              <w:autoSpaceDE w:val="0"/>
              <w:autoSpaceDN w:val="0"/>
              <w:adjustRightInd w:val="0"/>
              <w:spacing w:before="118"/>
              <w:ind w:left="208"/>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Enables</w:t>
            </w:r>
          </w:p>
        </w:tc>
        <w:tc>
          <w:tcPr>
            <w:tcW w:w="943" w:type="dxa"/>
            <w:tcBorders>
              <w:top w:val="single" w:sz="12" w:space="0" w:color="000000"/>
              <w:left w:val="single" w:sz="12" w:space="0" w:color="000000"/>
              <w:bottom w:val="single" w:sz="12" w:space="0" w:color="000000"/>
              <w:right w:val="single" w:sz="12" w:space="0" w:color="000000"/>
            </w:tcBorders>
          </w:tcPr>
          <w:p w14:paraId="30098B3F" w14:textId="77777777" w:rsidR="002A6003" w:rsidRPr="002A6003" w:rsidRDefault="002A6003" w:rsidP="002A6003">
            <w:pPr>
              <w:kinsoku w:val="0"/>
              <w:overflowPunct w:val="0"/>
              <w:autoSpaceDE w:val="0"/>
              <w:autoSpaceDN w:val="0"/>
              <w:adjustRightInd w:val="0"/>
              <w:spacing w:before="118"/>
              <w:ind w:left="26"/>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0</w:t>
            </w:r>
          </w:p>
        </w:tc>
        <w:tc>
          <w:tcPr>
            <w:tcW w:w="391" w:type="dxa"/>
            <w:tcBorders>
              <w:top w:val="single" w:sz="12" w:space="0" w:color="000000"/>
              <w:left w:val="single" w:sz="12" w:space="0" w:color="000000"/>
              <w:bottom w:val="single" w:sz="12" w:space="0" w:color="000000"/>
              <w:right w:val="single" w:sz="12" w:space="0" w:color="000000"/>
            </w:tcBorders>
          </w:tcPr>
          <w:p w14:paraId="30098B40" w14:textId="77777777" w:rsidR="002A6003" w:rsidRPr="002A6003" w:rsidRDefault="002A6003" w:rsidP="002A6003">
            <w:pPr>
              <w:kinsoku w:val="0"/>
              <w:overflowPunct w:val="0"/>
              <w:autoSpaceDE w:val="0"/>
              <w:autoSpaceDN w:val="0"/>
              <w:adjustRightInd w:val="0"/>
              <w:spacing w:before="118"/>
              <w:ind w:left="79"/>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The FS</w:t>
            </w:r>
          </w:p>
        </w:tc>
        <w:tc>
          <w:tcPr>
            <w:tcW w:w="528" w:type="dxa"/>
            <w:tcBorders>
              <w:top w:val="single" w:sz="12" w:space="0" w:color="000000"/>
              <w:left w:val="single" w:sz="12" w:space="0" w:color="000000"/>
              <w:bottom w:val="single" w:sz="12" w:space="0" w:color="000000"/>
              <w:right w:val="single" w:sz="12" w:space="0" w:color="000000"/>
            </w:tcBorders>
          </w:tcPr>
          <w:p w14:paraId="30098B41" w14:textId="77777777" w:rsidR="002A6003" w:rsidRPr="002A6003" w:rsidRDefault="002A6003" w:rsidP="002A6003">
            <w:pPr>
              <w:kinsoku w:val="0"/>
              <w:overflowPunct w:val="0"/>
              <w:autoSpaceDE w:val="0"/>
              <w:autoSpaceDN w:val="0"/>
              <w:adjustRightInd w:val="0"/>
              <w:spacing w:before="118"/>
              <w:ind w:left="122"/>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The RM</w:t>
            </w:r>
          </w:p>
        </w:tc>
      </w:tr>
      <w:tr w:rsidR="002A6003" w:rsidRPr="002A6003" w14:paraId="30098B4A" w14:textId="77777777" w:rsidTr="00AD241B">
        <w:trPr>
          <w:trHeight w:val="421"/>
        </w:trPr>
        <w:tc>
          <w:tcPr>
            <w:tcW w:w="4567" w:type="dxa"/>
            <w:tcBorders>
              <w:top w:val="single" w:sz="12" w:space="0" w:color="000000"/>
              <w:left w:val="none" w:sz="6" w:space="0" w:color="auto"/>
              <w:bottom w:val="none" w:sz="6" w:space="0" w:color="auto"/>
              <w:right w:val="single" w:sz="4" w:space="0" w:color="000000"/>
            </w:tcBorders>
          </w:tcPr>
          <w:p w14:paraId="30098B43"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233" w:type="dxa"/>
            <w:tcBorders>
              <w:top w:val="single" w:sz="12" w:space="0" w:color="000000"/>
              <w:left w:val="single" w:sz="4" w:space="0" w:color="000000"/>
              <w:bottom w:val="single" w:sz="4" w:space="0" w:color="000000"/>
              <w:right w:val="single" w:sz="4" w:space="0" w:color="000000"/>
            </w:tcBorders>
          </w:tcPr>
          <w:p w14:paraId="30098B44" w14:textId="77777777" w:rsidR="002A6003" w:rsidRPr="002A6003" w:rsidRDefault="002A6003" w:rsidP="002A6003">
            <w:pPr>
              <w:kinsoku w:val="0"/>
              <w:overflowPunct w:val="0"/>
              <w:autoSpaceDE w:val="0"/>
              <w:autoSpaceDN w:val="0"/>
              <w:adjustRightInd w:val="0"/>
              <w:spacing w:before="121"/>
              <w:ind w:left="64"/>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V</w:t>
            </w:r>
          </w:p>
        </w:tc>
        <w:tc>
          <w:tcPr>
            <w:tcW w:w="219" w:type="dxa"/>
            <w:tcBorders>
              <w:top w:val="single" w:sz="12" w:space="0" w:color="000000"/>
              <w:left w:val="single" w:sz="4" w:space="0" w:color="000000"/>
              <w:bottom w:val="single" w:sz="4" w:space="0" w:color="000000"/>
              <w:right w:val="single" w:sz="4" w:space="0" w:color="000000"/>
            </w:tcBorders>
          </w:tcPr>
          <w:p w14:paraId="30098B45" w14:textId="77777777" w:rsidR="002A6003" w:rsidRPr="002A6003" w:rsidRDefault="002A6003" w:rsidP="002A6003">
            <w:pPr>
              <w:kinsoku w:val="0"/>
              <w:overflowPunct w:val="0"/>
              <w:autoSpaceDE w:val="0"/>
              <w:autoSpaceDN w:val="0"/>
              <w:adjustRightInd w:val="0"/>
              <w:spacing w:before="121"/>
              <w:ind w:left="64"/>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Z</w:t>
            </w:r>
          </w:p>
        </w:tc>
        <w:tc>
          <w:tcPr>
            <w:tcW w:w="219" w:type="dxa"/>
            <w:tcBorders>
              <w:top w:val="single" w:sz="12" w:space="0" w:color="000000"/>
              <w:left w:val="single" w:sz="4" w:space="0" w:color="000000"/>
              <w:bottom w:val="single" w:sz="4" w:space="0" w:color="000000"/>
              <w:right w:val="single" w:sz="4" w:space="0" w:color="000000"/>
            </w:tcBorders>
          </w:tcPr>
          <w:p w14:paraId="30098B46" w14:textId="77777777" w:rsidR="002A6003" w:rsidRPr="002A6003" w:rsidRDefault="002A6003" w:rsidP="002A6003">
            <w:pPr>
              <w:kinsoku w:val="0"/>
              <w:overflowPunct w:val="0"/>
              <w:autoSpaceDE w:val="0"/>
              <w:autoSpaceDN w:val="0"/>
              <w:adjustRightInd w:val="0"/>
              <w:spacing w:before="121"/>
              <w:ind w:left="47"/>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O</w:t>
            </w:r>
          </w:p>
        </w:tc>
        <w:tc>
          <w:tcPr>
            <w:tcW w:w="195" w:type="dxa"/>
            <w:tcBorders>
              <w:top w:val="single" w:sz="12" w:space="0" w:color="000000"/>
              <w:left w:val="single" w:sz="4" w:space="0" w:color="000000"/>
              <w:bottom w:val="single" w:sz="4" w:space="0" w:color="000000"/>
              <w:right w:val="single" w:sz="4" w:space="0" w:color="000000"/>
            </w:tcBorders>
          </w:tcPr>
          <w:p w14:paraId="30098B47" w14:textId="77777777" w:rsidR="002A6003" w:rsidRPr="002A6003" w:rsidRDefault="002A6003" w:rsidP="002A6003">
            <w:pPr>
              <w:kinsoku w:val="0"/>
              <w:overflowPunct w:val="0"/>
              <w:autoSpaceDE w:val="0"/>
              <w:autoSpaceDN w:val="0"/>
              <w:adjustRightInd w:val="0"/>
              <w:spacing w:before="121"/>
              <w:ind w:left="37"/>
              <w:jc w:val="left"/>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U</w:t>
            </w:r>
          </w:p>
        </w:tc>
        <w:tc>
          <w:tcPr>
            <w:tcW w:w="209" w:type="dxa"/>
            <w:tcBorders>
              <w:top w:val="single" w:sz="12" w:space="0" w:color="000000"/>
              <w:left w:val="single" w:sz="4" w:space="0" w:color="000000"/>
              <w:bottom w:val="single" w:sz="4" w:space="0" w:color="000000"/>
              <w:right w:val="single" w:sz="4" w:space="0" w:color="000000"/>
            </w:tcBorders>
          </w:tcPr>
          <w:p w14:paraId="30098B48" w14:textId="77777777" w:rsidR="002A6003" w:rsidRPr="002A6003" w:rsidRDefault="002A6003" w:rsidP="002A6003">
            <w:pPr>
              <w:kinsoku w:val="0"/>
              <w:overflowPunct w:val="0"/>
              <w:autoSpaceDE w:val="0"/>
              <w:autoSpaceDN w:val="0"/>
              <w:adjustRightInd w:val="0"/>
              <w:spacing w:before="121"/>
              <w:ind w:left="84"/>
              <w:jc w:val="left"/>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i</w:t>
            </w:r>
            <w:proofErr w:type="spellEnd"/>
            <w:r w:rsidRPr="002A6003">
              <w:rPr>
                <w:rFonts w:ascii="Times New Roman" w:eastAsia="宋体" w:hAnsi="Times New Roman" w:cs="Arial"/>
                <w:kern w:val="0"/>
                <w:sz w:val="18"/>
                <w:szCs w:val="18"/>
              </w:rPr>
              <w:t>.</w:t>
            </w:r>
          </w:p>
        </w:tc>
        <w:tc>
          <w:tcPr>
            <w:tcW w:w="1862" w:type="dxa"/>
            <w:gridSpan w:val="3"/>
            <w:tcBorders>
              <w:top w:val="single" w:sz="12" w:space="0" w:color="000000"/>
              <w:left w:val="single" w:sz="4" w:space="0" w:color="000000"/>
              <w:bottom w:val="none" w:sz="6" w:space="0" w:color="auto"/>
              <w:right w:val="none" w:sz="6" w:space="0" w:color="auto"/>
            </w:tcBorders>
          </w:tcPr>
          <w:p w14:paraId="30098B49"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r>
    </w:tbl>
    <w:p w14:paraId="30098B4B"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1"/>
          <w:szCs w:val="11"/>
        </w:rPr>
      </w:pPr>
    </w:p>
    <w:p w14:paraId="30098B4C" w14:textId="77777777" w:rsidR="002A6003" w:rsidRPr="002A6003" w:rsidRDefault="002A6003" w:rsidP="002A6003">
      <w:pPr>
        <w:kinsoku w:val="0"/>
        <w:overflowPunct w:val="0"/>
        <w:autoSpaceDE w:val="0"/>
        <w:autoSpaceDN w:val="0"/>
        <w:adjustRightInd w:val="0"/>
        <w:spacing w:before="84"/>
        <w:ind w:left="914" w:right="914"/>
        <w:jc w:val="center"/>
        <w:rPr>
          <w:rFonts w:ascii="Times New Roman" w:eastAsia="宋体" w:hAnsi="Times New Roman" w:cs="宋体"/>
          <w:kern w:val="0"/>
          <w:sz w:val="18"/>
          <w:szCs w:val="18"/>
        </w:rPr>
      </w:pPr>
      <w:r w:rsidRPr="002A6003">
        <w:rPr>
          <w:rFonts w:ascii="Times New Roman" w:eastAsia="宋体" w:hAnsi="Times New Roman" w:cs="宋体"/>
          <w:noProof/>
          <w:kern w:val="0"/>
          <w:szCs w:val="21"/>
        </w:rPr>
        <mc:AlternateContent>
          <mc:Choice Requires="wpg">
            <w:drawing>
              <wp:anchor distT="0" distB="0" distL="114300" distR="114300" simplePos="0" relativeHeight="251750400" behindDoc="1" locked="0" layoutInCell="0" allowOverlap="1" wp14:anchorId="30098F84" wp14:editId="30098F85">
                <wp:simplePos x="0" y="0"/>
                <wp:positionH relativeFrom="page">
                  <wp:posOffset>1139825</wp:posOffset>
                </wp:positionH>
                <wp:positionV relativeFrom="paragraph">
                  <wp:posOffset>-1219200</wp:posOffset>
                </wp:positionV>
                <wp:extent cx="5349240" cy="1204595"/>
                <wp:effectExtent l="0" t="0" r="0" b="0"/>
                <wp:wrapNone/>
                <wp:docPr id="30" name="Group 2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9240" cy="1204595"/>
                          <a:chOff x="1795" y="-1920"/>
                          <a:chExt cx="8424" cy="1897"/>
                        </a:xfrm>
                      </wpg:grpSpPr>
                      <wpg:grpSp>
                        <wpg:cNvPr id="2575" name="Group 2398"/>
                        <wpg:cNvGrpSpPr>
                          <a:grpSpLocks/>
                        </wpg:cNvGrpSpPr>
                        <wpg:grpSpPr bwMode="auto">
                          <a:xfrm>
                            <a:off x="1800" y="-1920"/>
                            <a:ext cx="8410" cy="1897"/>
                            <a:chOff x="1800" y="-1920"/>
                            <a:chExt cx="8410" cy="1897"/>
                          </a:xfrm>
                        </wpg:grpSpPr>
                        <wps:wsp>
                          <wps:cNvPr id="696" name="Freeform 2399"/>
                          <wps:cNvSpPr>
                            <a:spLocks/>
                          </wps:cNvSpPr>
                          <wps:spPr bwMode="auto">
                            <a:xfrm>
                              <a:off x="1800" y="-1920"/>
                              <a:ext cx="8410" cy="1897"/>
                            </a:xfrm>
                            <a:custGeom>
                              <a:avLst/>
                              <a:gdLst>
                                <a:gd name="T0" fmla="*/ 4 w 8410"/>
                                <a:gd name="T1" fmla="*/ 4 h 1897"/>
                                <a:gd name="T2" fmla="*/ 8409 w 8410"/>
                                <a:gd name="T3" fmla="*/ 4 h 1897"/>
                              </a:gdLst>
                              <a:ahLst/>
                              <a:cxnLst>
                                <a:cxn ang="0">
                                  <a:pos x="T0" y="T1"/>
                                </a:cxn>
                                <a:cxn ang="0">
                                  <a:pos x="T2" y="T3"/>
                                </a:cxn>
                              </a:cxnLst>
                              <a:rect l="0" t="0" r="r" b="b"/>
                              <a:pathLst>
                                <a:path w="8410" h="1897">
                                  <a:moveTo>
                                    <a:pt x="4" y="4"/>
                                  </a:moveTo>
                                  <a:lnTo>
                                    <a:pt x="8409" y="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2400"/>
                          <wps:cNvSpPr>
                            <a:spLocks/>
                          </wps:cNvSpPr>
                          <wps:spPr bwMode="auto">
                            <a:xfrm>
                              <a:off x="1800" y="-1920"/>
                              <a:ext cx="8410" cy="1897"/>
                            </a:xfrm>
                            <a:custGeom>
                              <a:avLst/>
                              <a:gdLst>
                                <a:gd name="T0" fmla="*/ 0 w 8410"/>
                                <a:gd name="T1" fmla="*/ 0 h 1897"/>
                                <a:gd name="T2" fmla="*/ 0 w 8410"/>
                                <a:gd name="T3" fmla="*/ 1896 h 1897"/>
                              </a:gdLst>
                              <a:ahLst/>
                              <a:cxnLst>
                                <a:cxn ang="0">
                                  <a:pos x="T0" y="T1"/>
                                </a:cxn>
                                <a:cxn ang="0">
                                  <a:pos x="T2" y="T3"/>
                                </a:cxn>
                              </a:cxnLst>
                              <a:rect l="0" t="0" r="r" b="b"/>
                              <a:pathLst>
                                <a:path w="8410" h="1897">
                                  <a:moveTo>
                                    <a:pt x="0" y="0"/>
                                  </a:moveTo>
                                  <a:lnTo>
                                    <a:pt x="0" y="1896"/>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2401"/>
                          <wps:cNvSpPr>
                            <a:spLocks/>
                          </wps:cNvSpPr>
                          <wps:spPr bwMode="auto">
                            <a:xfrm>
                              <a:off x="1800" y="-1920"/>
                              <a:ext cx="8410" cy="1897"/>
                            </a:xfrm>
                            <a:custGeom>
                              <a:avLst/>
                              <a:gdLst>
                                <a:gd name="T0" fmla="*/ 4 w 8410"/>
                                <a:gd name="T1" fmla="*/ 1891 h 1897"/>
                                <a:gd name="T2" fmla="*/ 8409 w 8410"/>
                                <a:gd name="T3" fmla="*/ 1891 h 1897"/>
                              </a:gdLst>
                              <a:ahLst/>
                              <a:cxnLst>
                                <a:cxn ang="0">
                                  <a:pos x="T0" y="T1"/>
                                </a:cxn>
                                <a:cxn ang="0">
                                  <a:pos x="T2" y="T3"/>
                                </a:cxn>
                              </a:cxnLst>
                              <a:rect l="0" t="0" r="r" b="b"/>
                              <a:pathLst>
                                <a:path w="8410" h="1897">
                                  <a:moveTo>
                                    <a:pt x="4" y="1891"/>
                                  </a:moveTo>
                                  <a:lnTo>
                                    <a:pt x="8409" y="1891"/>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07" name="Freeform 2402"/>
                        <wps:cNvSpPr>
                          <a:spLocks/>
                        </wps:cNvSpPr>
                        <wps:spPr bwMode="auto">
                          <a:xfrm>
                            <a:off x="10214" y="-1920"/>
                            <a:ext cx="20" cy="1897"/>
                          </a:xfrm>
                          <a:custGeom>
                            <a:avLst/>
                            <a:gdLst>
                              <a:gd name="T0" fmla="*/ 0 w 20"/>
                              <a:gd name="T1" fmla="*/ 0 h 1897"/>
                              <a:gd name="T2" fmla="*/ 0 w 20"/>
                              <a:gd name="T3" fmla="*/ 1896 h 1897"/>
                            </a:gdLst>
                            <a:ahLst/>
                            <a:cxnLst>
                              <a:cxn ang="0">
                                <a:pos x="T0" y="T1"/>
                              </a:cxn>
                              <a:cxn ang="0">
                                <a:pos x="T2" y="T3"/>
                              </a:cxn>
                            </a:cxnLst>
                            <a:rect l="0" t="0" r="r" b="b"/>
                            <a:pathLst>
                              <a:path w="20" h="1897">
                                <a:moveTo>
                                  <a:pt x="0" y="0"/>
                                </a:moveTo>
                                <a:lnTo>
                                  <a:pt x="0" y="1896"/>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Text Box 2403"/>
                        <wps:cNvSpPr txBox="1">
                          <a:spLocks noChangeArrowheads="1"/>
                        </wps:cNvSpPr>
                        <wps:spPr bwMode="auto">
                          <a:xfrm>
                            <a:off x="2314" y="-1363"/>
                            <a:ext cx="22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AD"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31</w:t>
                              </w:r>
                            </w:p>
                          </w:txbxContent>
                        </wps:txbx>
                        <wps:bodyPr rot="0" vert="horz" wrap="square" lIns="0" tIns="0" rIns="0" bIns="0" anchor="t" anchorCtr="0" upright="1">
                          <a:noAutofit/>
                        </wps:bodyPr>
                      </wps:wsp>
                      <wps:wsp>
                        <wps:cNvPr id="709" name="Text Box 2404"/>
                        <wps:cNvSpPr txBox="1">
                          <a:spLocks noChangeArrowheads="1"/>
                        </wps:cNvSpPr>
                        <wps:spPr bwMode="auto">
                          <a:xfrm>
                            <a:off x="6568" y="-1363"/>
                            <a:ext cx="48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AE"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12 11</w:t>
                              </w:r>
                            </w:p>
                          </w:txbxContent>
                        </wps:txbx>
                        <wps:bodyPr rot="0" vert="horz" wrap="square" lIns="0" tIns="0" rIns="0" bIns="0" anchor="t" anchorCtr="0" upright="1">
                          <a:noAutofit/>
                        </wps:bodyPr>
                      </wps:wsp>
                      <wps:wsp>
                        <wps:cNvPr id="710" name="Text Box 2405"/>
                        <wps:cNvSpPr txBox="1">
                          <a:spLocks noChangeArrowheads="1"/>
                        </wps:cNvSpPr>
                        <wps:spPr bwMode="auto">
                          <a:xfrm>
                            <a:off x="7764" y="-1363"/>
                            <a:ext cx="31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AF"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7 6</w:t>
                              </w:r>
                            </w:p>
                          </w:txbxContent>
                        </wps:txbx>
                        <wps:bodyPr rot="0" vert="horz" wrap="square" lIns="0" tIns="0" rIns="0" bIns="0" anchor="t" anchorCtr="0" upright="1">
                          <a:noAutofit/>
                        </wps:bodyPr>
                      </wps:wsp>
                      <wps:wsp>
                        <wps:cNvPr id="711" name="Text Box 2406"/>
                        <wps:cNvSpPr txBox="1">
                          <a:spLocks noChangeArrowheads="1"/>
                        </wps:cNvSpPr>
                        <wps:spPr bwMode="auto">
                          <a:xfrm>
                            <a:off x="8686" y="-1363"/>
                            <a:ext cx="1066"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B0" w14:textId="77777777" w:rsidR="00352539" w:rsidRDefault="00352539" w:rsidP="002A6003">
                              <w:pPr>
                                <w:pStyle w:val="a3"/>
                                <w:tabs>
                                  <w:tab w:val="left" w:pos="945"/>
                                </w:tabs>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 xml:space="preserve">3  </w:t>
                              </w:r>
                              <w:r>
                                <w:rPr>
                                  <w:rFonts w:ascii="Arial" w:eastAsiaTheme="minorEastAsia" w:hAnsi="Arial" w:cs="Arial"/>
                                  <w:spacing w:val="48"/>
                                  <w:sz w:val="18"/>
                                  <w:szCs w:val="18"/>
                                </w:rPr>
                                <w:t xml:space="preserve"> </w:t>
                              </w:r>
                              <w:r>
                                <w:rPr>
                                  <w:rFonts w:ascii="Arial" w:eastAsiaTheme="minorEastAsia" w:hAnsi="Arial" w:cs="Arial"/>
                                  <w:sz w:val="18"/>
                                  <w:szCs w:val="18"/>
                                </w:rPr>
                                <w:t xml:space="preserve">2  </w:t>
                              </w:r>
                              <w:r>
                                <w:rPr>
                                  <w:rFonts w:ascii="Arial" w:eastAsiaTheme="minorEastAsia" w:hAnsi="Arial" w:cs="Arial"/>
                                  <w:spacing w:val="23"/>
                                  <w:sz w:val="18"/>
                                  <w:szCs w:val="18"/>
                                </w:rPr>
                                <w:t xml:space="preserve"> </w:t>
                              </w:r>
                              <w:r>
                                <w:rPr>
                                  <w:rFonts w:ascii="Arial" w:eastAsiaTheme="minorEastAsia" w:hAnsi="Arial" w:cs="Arial"/>
                                  <w:sz w:val="18"/>
                                  <w:szCs w:val="18"/>
                                </w:rPr>
                                <w:t>1</w:t>
                              </w:r>
                              <w:r>
                                <w:rPr>
                                  <w:rFonts w:ascii="Arial" w:eastAsiaTheme="minorEastAsia" w:hAnsi="Arial" w:cs="Arial"/>
                                  <w:sz w:val="18"/>
                                  <w:szCs w:val="18"/>
                                </w:rPr>
                                <w:tab/>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98F84" id="Group 2397" o:spid="_x0000_s1850" style="position:absolute;left:0;text-align:left;margin-left:89.75pt;margin-top:-96pt;width:421.2pt;height:94.85pt;z-index:-251566080;mso-position-horizontal-relative:page;mso-position-vertical-relative:text" coordorigin="1795,-1920" coordsize="8424,1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" o:allowincell="f">
                <v:group id="Group 2398" o:spid="_x0000_s1851" style="position:absolute;left:1800;top:-1920;width:8410;height:1897" coordorigin="1800,-1920" coordsize="8410,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">
                  <v:shape id="Freeform 2399" o:spid="_x0000_s1852" style="position:absolute;left:1800;top:-1920;width:8410;height:1897;visibility:visible;mso-wrap-style:square;v-text-anchor:top" coordsize="8410,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" path="m4,4r8405,e" filled="f" strokeweight=".16967mm">
                    <v:path arrowok="t" o:connecttype="custom" o:connectlocs="4,4;8409,4" o:connectangles="0,0"/>
                  </v:shape>
                  <v:shape id="Freeform 2400" o:spid="_x0000_s1853" style="position:absolute;left:1800;top:-1920;width:8410;height:1897;visibility:visible;mso-wrap-style:square;v-text-anchor:top" coordsize="8410,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" path="m,l,1896e" filled="f" strokeweight=".16967mm">
                    <v:path arrowok="t" o:connecttype="custom" o:connectlocs="0,0;0,1896" o:connectangles="0,0"/>
                  </v:shape>
                  <v:shape id="Freeform 2401" o:spid="_x0000_s1854" style="position:absolute;left:1800;top:-1920;width:8410;height:1897;visibility:visible;mso-wrap-style:square;v-text-anchor:top" coordsize="8410,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" path="m4,1891r8405,e" filled="f" strokeweight=".16967mm">
                    <v:path arrowok="t" o:connecttype="custom" o:connectlocs="4,1891;8409,1891" o:connectangles="0,0"/>
                  </v:shape>
                </v:group>
                <v:shape id="Freeform 2402" o:spid="_x0000_s1855" style="position:absolute;left:10214;top:-1920;width:20;height:1897;visibility:visible;mso-wrap-style:square;v-text-anchor:top" coordsize="20,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" path="m,l,1896e" filled="f" strokeweight=".48pt">
                  <v:path arrowok="t" o:connecttype="custom" o:connectlocs="0,0;0,1896" o:connectangles="0,0"/>
                </v:shape>
                <v:shape id="Text Box 2403" o:spid="_x0000_s1856" type="#_x0000_t202" style="position:absolute;left:2314;top:-1363;width:22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" filled="f" stroked="f">
                  <v:textbox inset="0,0,0,0">
                    <w:txbxContent>
                      <w:p w14:paraId="300991AD"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31</w:t>
                        </w:r>
                      </w:p>
                    </w:txbxContent>
                  </v:textbox>
                </v:shape>
                <v:shape id="Text Box 2404" o:spid="_x0000_s1857" type="#_x0000_t202" style="position:absolute;left:6568;top:-1363;width:48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" filled="f" stroked="f">
                  <v:textbox inset="0,0,0,0">
                    <w:txbxContent>
                      <w:p w14:paraId="300991AE"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12 11</w:t>
                        </w:r>
                      </w:p>
                    </w:txbxContent>
                  </v:textbox>
                </v:shape>
                <v:shape id="Text Box 2405" o:spid="_x0000_s1858" type="#_x0000_t202" style="position:absolute;left:7764;top:-1363;width:31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" filled="f" stroked="f">
                  <v:textbox inset="0,0,0,0">
                    <w:txbxContent>
                      <w:p w14:paraId="300991AF" w14:textId="77777777" w:rsidR="00352539" w:rsidRDefault="00352539" w:rsidP="002A6003">
                        <w:pPr>
                          <w:pStyle w:val="a3"/>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7 6</w:t>
                        </w:r>
                      </w:p>
                    </w:txbxContent>
                  </v:textbox>
                </v:shape>
                <v:shape id="Text Box 2406" o:spid="_x0000_s1859" type="#_x0000_t202" style="position:absolute;left:8686;top:-1363;width:1066;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" filled="f" stroked="f">
                  <v:textbox inset="0,0,0,0">
                    <w:txbxContent>
                      <w:p w14:paraId="300991B0" w14:textId="77777777" w:rsidR="00352539" w:rsidRDefault="00352539" w:rsidP="002A6003">
                        <w:pPr>
                          <w:pStyle w:val="a3"/>
                          <w:tabs>
                            <w:tab w:val="left" w:pos="945"/>
                          </w:tabs>
                          <w:kinsoku w:val="0"/>
                          <w:overflowPunct w:val="0"/>
                          <w:spacing w:line="201" w:lineRule="exact"/>
                          <w:rPr>
                            <w:rFonts w:ascii="Arial" w:eastAsiaTheme="minorEastAsia" w:hAnsi="Arial" w:cs="Arial"/>
                            <w:sz w:val="18"/>
                            <w:szCs w:val="18"/>
                          </w:rPr>
                        </w:pPr>
                        <w:r>
                          <w:rPr>
                            <w:rFonts w:ascii="Arial" w:eastAsiaTheme="minorEastAsia" w:hAnsi="Arial" w:cs="Arial"/>
                            <w:sz w:val="18"/>
                            <w:szCs w:val="18"/>
                          </w:rPr>
                          <w:t xml:space="preserve">3  </w:t>
                        </w:r>
                        <w:r>
                          <w:rPr>
                            <w:rFonts w:ascii="Arial" w:eastAsiaTheme="minorEastAsia" w:hAnsi="Arial" w:cs="Arial"/>
                            <w:spacing w:val="48"/>
                            <w:sz w:val="18"/>
                            <w:szCs w:val="18"/>
                          </w:rPr>
                          <w:t xml:space="preserve"> </w:t>
                        </w:r>
                        <w:r>
                          <w:rPr>
                            <w:rFonts w:ascii="Arial" w:eastAsiaTheme="minorEastAsia" w:hAnsi="Arial" w:cs="Arial"/>
                            <w:sz w:val="18"/>
                            <w:szCs w:val="18"/>
                          </w:rPr>
                          <w:t xml:space="preserve">2  </w:t>
                        </w:r>
                        <w:r>
                          <w:rPr>
                            <w:rFonts w:ascii="Arial" w:eastAsiaTheme="minorEastAsia" w:hAnsi="Arial" w:cs="Arial"/>
                            <w:spacing w:val="23"/>
                            <w:sz w:val="18"/>
                            <w:szCs w:val="18"/>
                          </w:rPr>
                          <w:t xml:space="preserve"> </w:t>
                        </w:r>
                        <w:r>
                          <w:rPr>
                            <w:rFonts w:ascii="Arial" w:eastAsiaTheme="minorEastAsia" w:hAnsi="Arial" w:cs="Arial"/>
                            <w:sz w:val="18"/>
                            <w:szCs w:val="18"/>
                          </w:rPr>
                          <w:t>1</w:t>
                        </w:r>
                        <w:r>
                          <w:rPr>
                            <w:rFonts w:ascii="Arial" w:eastAsiaTheme="minorEastAsia" w:hAnsi="Arial" w:cs="Arial"/>
                            <w:sz w:val="18"/>
                            <w:szCs w:val="18"/>
                          </w:rPr>
                          <w:tab/>
                          <w:t>0</w:t>
                        </w:r>
                      </w:p>
                    </w:txbxContent>
                  </v:textbox>
                </v:shape>
                <w10:wrap anchorx="page"/>
              </v:group>
            </w:pict>
          </mc:Fallback>
        </mc:AlternateContent>
      </w:r>
      <w:bookmarkStart w:id="537" w:name="_bookmark421"/>
      <w:bookmarkEnd w:id="537"/>
      <w:r w:rsidRPr="002A6003">
        <w:rPr>
          <w:rFonts w:ascii="Times New Roman" w:eastAsia="宋体" w:hAnsi="Times New Roman" w:cs="宋体" w:hint="eastAsia"/>
          <w:kern w:val="0"/>
          <w:sz w:val="18"/>
          <w:szCs w:val="18"/>
        </w:rPr>
        <w:t>Figure 7-7. FENR register</w:t>
      </w:r>
    </w:p>
    <w:p w14:paraId="30098B4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4E"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B4F"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22"/>
        </w:rPr>
      </w:pPr>
    </w:p>
    <w:p w14:paraId="30098B50" w14:textId="77777777" w:rsidR="002A6003" w:rsidRPr="002A6003" w:rsidRDefault="002A6003" w:rsidP="002A6003">
      <w:pPr>
        <w:numPr>
          <w:ilvl w:val="1"/>
          <w:numId w:val="5"/>
        </w:numPr>
        <w:tabs>
          <w:tab w:val="left" w:pos="2259"/>
        </w:tabs>
        <w:kinsoku w:val="0"/>
        <w:overflowPunct w:val="0"/>
        <w:autoSpaceDE w:val="0"/>
        <w:autoSpaceDN w:val="0"/>
        <w:adjustRightInd w:val="0"/>
        <w:spacing w:before="55"/>
        <w:jc w:val="left"/>
        <w:outlineLvl w:val="2"/>
        <w:rPr>
          <w:rFonts w:ascii="Times New Roman" w:eastAsia="宋体" w:hAnsi="Times New Roman" w:cs="黑体"/>
          <w:kern w:val="0"/>
          <w:sz w:val="32"/>
          <w:szCs w:val="32"/>
        </w:rPr>
      </w:pPr>
      <w:bookmarkStart w:id="538" w:name="7.3_浮点指令"/>
      <w:bookmarkStart w:id="539" w:name="_bookmark422"/>
      <w:bookmarkStart w:id="540" w:name="_Toc41148073"/>
      <w:bookmarkStart w:id="541" w:name="_Toc41294604"/>
      <w:bookmarkEnd w:id="538"/>
      <w:bookmarkEnd w:id="539"/>
      <w:r w:rsidRPr="002A6003">
        <w:rPr>
          <w:rFonts w:ascii="Times New Roman" w:eastAsia="宋体" w:hAnsi="Times New Roman" w:cs="黑体" w:hint="eastAsia"/>
          <w:kern w:val="0"/>
          <w:sz w:val="32"/>
          <w:szCs w:val="32"/>
        </w:rPr>
        <w:t>Floating-point instructions</w:t>
      </w:r>
      <w:bookmarkEnd w:id="540"/>
      <w:bookmarkEnd w:id="541"/>
    </w:p>
    <w:p w14:paraId="30098B51"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31"/>
          <w:szCs w:val="31"/>
        </w:rPr>
      </w:pPr>
    </w:p>
    <w:p w14:paraId="30098B52" w14:textId="77777777" w:rsidR="002A6003" w:rsidRPr="002A6003" w:rsidRDefault="002A6003" w:rsidP="002A6003">
      <w:pPr>
        <w:numPr>
          <w:ilvl w:val="2"/>
          <w:numId w:val="3"/>
        </w:numPr>
        <w:tabs>
          <w:tab w:val="left" w:pos="2439"/>
        </w:tabs>
        <w:kinsoku w:val="0"/>
        <w:overflowPunct w:val="0"/>
        <w:autoSpaceDE w:val="0"/>
        <w:autoSpaceDN w:val="0"/>
        <w:adjustRightInd w:val="0"/>
        <w:jc w:val="left"/>
        <w:outlineLvl w:val="7"/>
        <w:rPr>
          <w:rFonts w:ascii="Times New Roman" w:eastAsia="宋体" w:hAnsi="Times New Roman" w:cs="黑体"/>
          <w:spacing w:val="-10"/>
          <w:kern w:val="0"/>
          <w:sz w:val="28"/>
          <w:szCs w:val="28"/>
        </w:rPr>
      </w:pPr>
      <w:bookmarkStart w:id="542" w:name="7.3.1_MIPS64兼容浮点指令列表"/>
      <w:bookmarkStart w:id="543" w:name="_bookmark423"/>
      <w:bookmarkEnd w:id="542"/>
      <w:bookmarkEnd w:id="543"/>
      <w:r w:rsidRPr="002A6003">
        <w:rPr>
          <w:rFonts w:ascii="Times New Roman" w:eastAsia="宋体" w:hAnsi="Times New Roman" w:cs="黑体"/>
          <w:kern w:val="0"/>
          <w:sz w:val="28"/>
          <w:szCs w:val="28"/>
        </w:rPr>
        <w:t xml:space="preserve">MIPS64 compatible </w:t>
      </w:r>
      <w:proofErr w:type="gramStart"/>
      <w:r w:rsidRPr="002A6003">
        <w:rPr>
          <w:rFonts w:ascii="Times New Roman" w:eastAsia="宋体" w:hAnsi="Times New Roman" w:cs="黑体"/>
          <w:kern w:val="0"/>
          <w:sz w:val="28"/>
          <w:szCs w:val="28"/>
        </w:rPr>
        <w:t>floating point</w:t>
      </w:r>
      <w:proofErr w:type="gramEnd"/>
      <w:r w:rsidRPr="002A6003">
        <w:rPr>
          <w:rFonts w:ascii="Times New Roman" w:eastAsia="宋体" w:hAnsi="Times New Roman" w:cs="黑体"/>
          <w:kern w:val="0"/>
          <w:sz w:val="28"/>
          <w:szCs w:val="28"/>
        </w:rPr>
        <w:t xml:space="preserve"> instruction list</w:t>
      </w:r>
    </w:p>
    <w:p w14:paraId="30098B53"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8B5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GS464 implements all data types in the FPU part of MIPS64, including S, D, W, L, and optional PS. </w:t>
      </w:r>
      <w:hyperlink w:anchor="bookmark424" w:history="1">
        <w:r w:rsidRPr="002A6003">
          <w:rPr>
            <w:rFonts w:ascii="Times New Roman" w:eastAsia="宋体" w:hAnsi="Times New Roman" w:cs="宋体" w:hint="eastAsia"/>
            <w:spacing w:val="5"/>
            <w:kern w:val="0"/>
            <w:szCs w:val="21"/>
          </w:rPr>
          <w:t>Table 7-4 lists the FPU instructions for the MIPS64 part of GS464.</w:t>
        </w:r>
      </w:hyperlink>
    </w:p>
    <w:p w14:paraId="30098B5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B56" w14:textId="77777777" w:rsidR="002A6003" w:rsidRPr="002A6003" w:rsidRDefault="002A6003" w:rsidP="002A6003">
      <w:pPr>
        <w:kinsoku w:val="0"/>
        <w:overflowPunct w:val="0"/>
        <w:autoSpaceDE w:val="0"/>
        <w:autoSpaceDN w:val="0"/>
        <w:adjustRightInd w:val="0"/>
        <w:spacing w:before="194"/>
        <w:ind w:left="916" w:right="914"/>
        <w:jc w:val="center"/>
        <w:rPr>
          <w:rFonts w:ascii="Times New Roman" w:eastAsia="宋体" w:hAnsi="Times New Roman" w:cs="宋体"/>
          <w:kern w:val="0"/>
          <w:sz w:val="18"/>
          <w:szCs w:val="18"/>
        </w:rPr>
      </w:pPr>
      <w:bookmarkStart w:id="544" w:name="_bookmark424"/>
      <w:bookmarkEnd w:id="544"/>
      <w:r w:rsidRPr="002A6003">
        <w:rPr>
          <w:rFonts w:ascii="Times New Roman" w:eastAsia="宋体" w:hAnsi="Times New Roman" w:cs="宋体" w:hint="eastAsia"/>
          <w:kern w:val="0"/>
          <w:sz w:val="18"/>
          <w:szCs w:val="18"/>
        </w:rPr>
        <w:t>Table 7-4 FPU instruction set of MIPS64</w:t>
      </w:r>
    </w:p>
    <w:p w14:paraId="30098B57"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6"/>
          <w:szCs w:val="6"/>
        </w:rPr>
      </w:pPr>
    </w:p>
    <w:tbl>
      <w:tblPr>
        <w:tblW w:w="0" w:type="auto"/>
        <w:tblInd w:w="1771" w:type="dxa"/>
        <w:tblLayout w:type="fixed"/>
        <w:tblCellMar>
          <w:left w:w="0" w:type="dxa"/>
          <w:right w:w="0" w:type="dxa"/>
        </w:tblCellMar>
        <w:tblLook w:val="0000" w:firstRow="0" w:lastRow="0" w:firstColumn="0" w:lastColumn="0" w:noHBand="0" w:noVBand="0"/>
      </w:tblPr>
      <w:tblGrid>
        <w:gridCol w:w="2117"/>
        <w:gridCol w:w="153"/>
        <w:gridCol w:w="3968"/>
        <w:gridCol w:w="140"/>
        <w:gridCol w:w="1976"/>
      </w:tblGrid>
      <w:tr w:rsidR="002A6003" w:rsidRPr="002A6003" w14:paraId="30098B5B" w14:textId="77777777" w:rsidTr="00AD241B">
        <w:trPr>
          <w:trHeight w:val="422"/>
        </w:trPr>
        <w:tc>
          <w:tcPr>
            <w:tcW w:w="2117" w:type="dxa"/>
            <w:tcBorders>
              <w:top w:val="single" w:sz="4" w:space="0" w:color="0000FF"/>
              <w:left w:val="single" w:sz="4" w:space="0" w:color="0000FF"/>
              <w:bottom w:val="single" w:sz="4" w:space="0" w:color="0000FF"/>
              <w:right w:val="single" w:sz="4" w:space="0" w:color="0000FF"/>
            </w:tcBorders>
            <w:shd w:val="clear" w:color="auto" w:fill="000080"/>
          </w:tcPr>
          <w:p w14:paraId="30098B58" w14:textId="77777777" w:rsidR="002A6003" w:rsidRPr="002A6003" w:rsidRDefault="002A6003" w:rsidP="002A6003">
            <w:pPr>
              <w:kinsoku w:val="0"/>
              <w:overflowPunct w:val="0"/>
              <w:autoSpaceDE w:val="0"/>
              <w:autoSpaceDN w:val="0"/>
              <w:adjustRightInd w:val="0"/>
              <w:spacing w:before="121"/>
              <w:ind w:left="623" w:right="609"/>
              <w:jc w:val="center"/>
              <w:rPr>
                <w:rFonts w:ascii="Times New Roman" w:eastAsia="宋体" w:hAnsi="Times New Roman" w:cs="Arial"/>
                <w:color w:val="FFFFFF"/>
                <w:kern w:val="0"/>
                <w:sz w:val="18"/>
                <w:szCs w:val="18"/>
              </w:rPr>
            </w:pPr>
            <w:proofErr w:type="spellStart"/>
            <w:r w:rsidRPr="002A6003">
              <w:rPr>
                <w:rFonts w:ascii="Times New Roman" w:eastAsia="宋体" w:hAnsi="Times New Roman" w:cs="Arial"/>
                <w:color w:val="FFFFFF"/>
                <w:kern w:val="0"/>
                <w:sz w:val="18"/>
                <w:szCs w:val="18"/>
              </w:rPr>
              <w:t>OpCode</w:t>
            </w:r>
            <w:proofErr w:type="spellEnd"/>
          </w:p>
        </w:tc>
        <w:tc>
          <w:tcPr>
            <w:tcW w:w="4121" w:type="dxa"/>
            <w:gridSpan w:val="2"/>
            <w:tcBorders>
              <w:top w:val="single" w:sz="4" w:space="0" w:color="0000FF"/>
              <w:left w:val="single" w:sz="4" w:space="0" w:color="0000FF"/>
              <w:bottom w:val="single" w:sz="4" w:space="0" w:color="0000FF"/>
              <w:right w:val="single" w:sz="4" w:space="0" w:color="0000FF"/>
            </w:tcBorders>
            <w:shd w:val="clear" w:color="auto" w:fill="000080"/>
          </w:tcPr>
          <w:p w14:paraId="30098B59" w14:textId="77777777" w:rsidR="002A6003" w:rsidRPr="002A6003" w:rsidRDefault="002A6003" w:rsidP="002A6003">
            <w:pPr>
              <w:kinsoku w:val="0"/>
              <w:overflowPunct w:val="0"/>
              <w:autoSpaceDE w:val="0"/>
              <w:autoSpaceDN w:val="0"/>
              <w:adjustRightInd w:val="0"/>
              <w:spacing w:before="121"/>
              <w:ind w:left="1590" w:right="1579"/>
              <w:jc w:val="center"/>
              <w:rPr>
                <w:rFonts w:ascii="Times New Roman" w:eastAsia="宋体" w:hAnsi="Times New Roman" w:cs="Arial"/>
                <w:color w:val="FFFFFF"/>
                <w:kern w:val="0"/>
                <w:sz w:val="18"/>
                <w:szCs w:val="18"/>
              </w:rPr>
            </w:pPr>
            <w:r w:rsidRPr="002A6003">
              <w:rPr>
                <w:rFonts w:ascii="Times New Roman" w:eastAsia="宋体" w:hAnsi="Times New Roman" w:cs="Arial"/>
                <w:color w:val="FFFFFF"/>
                <w:kern w:val="0"/>
                <w:sz w:val="18"/>
                <w:szCs w:val="18"/>
              </w:rPr>
              <w:t xml:space="preserve">The </w:t>
            </w:r>
            <w:r w:rsidRPr="002A6003">
              <w:rPr>
                <w:rFonts w:ascii="Times New Roman" w:eastAsia="宋体" w:hAnsi="Times New Roman" w:cs="Arial"/>
                <w:color w:val="FFFFFF"/>
                <w:kern w:val="0"/>
                <w:sz w:val="18"/>
                <w:szCs w:val="18"/>
              </w:rPr>
              <w:lastRenderedPageBreak/>
              <w:t>Description</w:t>
            </w:r>
          </w:p>
        </w:tc>
        <w:tc>
          <w:tcPr>
            <w:tcW w:w="2110" w:type="dxa"/>
            <w:gridSpan w:val="2"/>
            <w:tcBorders>
              <w:top w:val="single" w:sz="4" w:space="0" w:color="0000FF"/>
              <w:left w:val="single" w:sz="4" w:space="0" w:color="0000FF"/>
              <w:bottom w:val="single" w:sz="4" w:space="0" w:color="0000FF"/>
              <w:right w:val="single" w:sz="4" w:space="0" w:color="0000FF"/>
            </w:tcBorders>
            <w:shd w:val="clear" w:color="auto" w:fill="000080"/>
          </w:tcPr>
          <w:p w14:paraId="30098B5A" w14:textId="77777777" w:rsidR="002A6003" w:rsidRPr="002A6003" w:rsidRDefault="002A6003" w:rsidP="002A6003">
            <w:pPr>
              <w:kinsoku w:val="0"/>
              <w:overflowPunct w:val="0"/>
              <w:autoSpaceDE w:val="0"/>
              <w:autoSpaceDN w:val="0"/>
              <w:adjustRightInd w:val="0"/>
              <w:spacing w:before="121"/>
              <w:ind w:left="642" w:right="636"/>
              <w:jc w:val="center"/>
              <w:rPr>
                <w:rFonts w:ascii="Times New Roman" w:eastAsia="宋体" w:hAnsi="Times New Roman" w:cs="Arial"/>
                <w:color w:val="FFFFFF"/>
                <w:kern w:val="0"/>
                <w:sz w:val="18"/>
                <w:szCs w:val="18"/>
              </w:rPr>
            </w:pPr>
            <w:r w:rsidRPr="002A6003">
              <w:rPr>
                <w:rFonts w:ascii="Times New Roman" w:eastAsia="宋体" w:hAnsi="Times New Roman" w:cs="Arial"/>
                <w:color w:val="FFFFFF"/>
                <w:kern w:val="0"/>
                <w:sz w:val="18"/>
                <w:szCs w:val="18"/>
              </w:rPr>
              <w:lastRenderedPageBreak/>
              <w:t>MIPS ISA</w:t>
            </w:r>
          </w:p>
        </w:tc>
      </w:tr>
      <w:tr w:rsidR="002A6003" w:rsidRPr="002A6003" w14:paraId="30098B5D" w14:textId="77777777" w:rsidTr="00AD241B">
        <w:trPr>
          <w:trHeight w:val="419"/>
        </w:trPr>
        <w:tc>
          <w:tcPr>
            <w:tcW w:w="8348" w:type="dxa"/>
            <w:gridSpan w:val="5"/>
            <w:tcBorders>
              <w:top w:val="single" w:sz="4" w:space="0" w:color="0000FF"/>
              <w:left w:val="single" w:sz="4" w:space="0" w:color="0000FF"/>
              <w:bottom w:val="single" w:sz="4" w:space="0" w:color="0000FF"/>
              <w:right w:val="single" w:sz="4" w:space="0" w:color="0000FF"/>
            </w:tcBorders>
          </w:tcPr>
          <w:p w14:paraId="30098B5C" w14:textId="77777777" w:rsidR="002A6003" w:rsidRPr="002A6003" w:rsidRDefault="002A6003" w:rsidP="002A6003">
            <w:pPr>
              <w:kinsoku w:val="0"/>
              <w:overflowPunct w:val="0"/>
              <w:autoSpaceDE w:val="0"/>
              <w:autoSpaceDN w:val="0"/>
              <w:adjustRightInd w:val="0"/>
              <w:spacing w:before="107"/>
              <w:ind w:left="3793" w:right="3782"/>
              <w:jc w:val="center"/>
              <w:rPr>
                <w:rFonts w:ascii="Times New Roman" w:eastAsia="宋体" w:hAnsi="Times New Roman" w:cs="宋体"/>
                <w:b/>
                <w:bCs/>
                <w:kern w:val="0"/>
                <w:sz w:val="18"/>
                <w:szCs w:val="18"/>
              </w:rPr>
            </w:pPr>
            <w:r w:rsidRPr="002A6003">
              <w:rPr>
                <w:rFonts w:ascii="Times New Roman" w:eastAsia="宋体" w:hAnsi="Times New Roman" w:cs="宋体" w:hint="eastAsia"/>
                <w:b/>
                <w:bCs/>
                <w:kern w:val="0"/>
                <w:sz w:val="18"/>
                <w:szCs w:val="18"/>
              </w:rPr>
              <w:t>Arithmetic instructions</w:t>
            </w:r>
          </w:p>
        </w:tc>
      </w:tr>
      <w:tr w:rsidR="002A6003" w:rsidRPr="002A6003" w14:paraId="30098B61" w14:textId="77777777" w:rsidTr="00AD241B">
        <w:trPr>
          <w:trHeight w:val="419"/>
        </w:trPr>
        <w:tc>
          <w:tcPr>
            <w:tcW w:w="2117" w:type="dxa"/>
            <w:tcBorders>
              <w:top w:val="single" w:sz="4" w:space="0" w:color="0000FF"/>
              <w:left w:val="single" w:sz="4" w:space="0" w:color="0000FF"/>
              <w:bottom w:val="single" w:sz="4" w:space="0" w:color="0000FF"/>
              <w:right w:val="single" w:sz="4" w:space="0" w:color="0000FF"/>
            </w:tcBorders>
          </w:tcPr>
          <w:p w14:paraId="30098B5E" w14:textId="77777777" w:rsidR="002A6003" w:rsidRPr="002A6003" w:rsidRDefault="002A6003" w:rsidP="002A6003">
            <w:pPr>
              <w:kinsoku w:val="0"/>
              <w:overflowPunct w:val="0"/>
              <w:autoSpaceDE w:val="0"/>
              <w:autoSpaceDN w:val="0"/>
              <w:adjustRightInd w:val="0"/>
              <w:spacing w:before="119"/>
              <w:ind w:left="623" w:right="609"/>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ABS. FMT</w:t>
            </w:r>
          </w:p>
        </w:tc>
        <w:tc>
          <w:tcPr>
            <w:tcW w:w="4121" w:type="dxa"/>
            <w:gridSpan w:val="2"/>
            <w:tcBorders>
              <w:top w:val="single" w:sz="4" w:space="0" w:color="0000FF"/>
              <w:left w:val="single" w:sz="4" w:space="0" w:color="0000FF"/>
              <w:bottom w:val="single" w:sz="4" w:space="0" w:color="0000FF"/>
              <w:right w:val="single" w:sz="4" w:space="0" w:color="0000FF"/>
            </w:tcBorders>
          </w:tcPr>
          <w:p w14:paraId="30098B5F" w14:textId="77777777" w:rsidR="002A6003" w:rsidRPr="002A6003" w:rsidRDefault="002A6003" w:rsidP="002A6003">
            <w:pPr>
              <w:kinsoku w:val="0"/>
              <w:overflowPunct w:val="0"/>
              <w:autoSpaceDE w:val="0"/>
              <w:autoSpaceDN w:val="0"/>
              <w:adjustRightInd w:val="0"/>
              <w:spacing w:before="108"/>
              <w:ind w:left="1588" w:right="157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absolute value</w:t>
            </w:r>
          </w:p>
        </w:tc>
        <w:tc>
          <w:tcPr>
            <w:tcW w:w="2110" w:type="dxa"/>
            <w:gridSpan w:val="2"/>
            <w:tcBorders>
              <w:top w:val="single" w:sz="4" w:space="0" w:color="0000FF"/>
              <w:left w:val="single" w:sz="4" w:space="0" w:color="0000FF"/>
              <w:bottom w:val="single" w:sz="4" w:space="0" w:color="0000FF"/>
              <w:right w:val="single" w:sz="4" w:space="0" w:color="0000FF"/>
            </w:tcBorders>
          </w:tcPr>
          <w:p w14:paraId="30098B60" w14:textId="77777777" w:rsidR="002A6003" w:rsidRPr="002A6003" w:rsidRDefault="002A6003" w:rsidP="002A6003">
            <w:pPr>
              <w:kinsoku w:val="0"/>
              <w:overflowPunct w:val="0"/>
              <w:autoSpaceDE w:val="0"/>
              <w:autoSpaceDN w:val="0"/>
              <w:adjustRightInd w:val="0"/>
              <w:spacing w:before="119"/>
              <w:ind w:left="641" w:right="636"/>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65" w14:textId="77777777" w:rsidTr="00AD241B">
        <w:trPr>
          <w:trHeight w:val="419"/>
        </w:trPr>
        <w:tc>
          <w:tcPr>
            <w:tcW w:w="2117" w:type="dxa"/>
            <w:tcBorders>
              <w:top w:val="single" w:sz="4" w:space="0" w:color="0000FF"/>
              <w:left w:val="single" w:sz="4" w:space="0" w:color="0000FF"/>
              <w:bottom w:val="single" w:sz="4" w:space="0" w:color="0000FF"/>
              <w:right w:val="single" w:sz="4" w:space="0" w:color="0000FF"/>
            </w:tcBorders>
          </w:tcPr>
          <w:p w14:paraId="30098B62" w14:textId="77777777" w:rsidR="002A6003" w:rsidRPr="002A6003" w:rsidRDefault="002A6003" w:rsidP="002A6003">
            <w:pPr>
              <w:kinsoku w:val="0"/>
              <w:overflowPunct w:val="0"/>
              <w:autoSpaceDE w:val="0"/>
              <w:autoSpaceDN w:val="0"/>
              <w:adjustRightInd w:val="0"/>
              <w:spacing w:before="119"/>
              <w:ind w:left="623" w:right="61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ADD the FMT</w:t>
            </w:r>
          </w:p>
        </w:tc>
        <w:tc>
          <w:tcPr>
            <w:tcW w:w="4121" w:type="dxa"/>
            <w:gridSpan w:val="2"/>
            <w:tcBorders>
              <w:top w:val="single" w:sz="4" w:space="0" w:color="0000FF"/>
              <w:left w:val="single" w:sz="4" w:space="0" w:color="0000FF"/>
              <w:bottom w:val="single" w:sz="4" w:space="0" w:color="0000FF"/>
              <w:right w:val="single" w:sz="4" w:space="0" w:color="0000FF"/>
            </w:tcBorders>
          </w:tcPr>
          <w:p w14:paraId="30098B63" w14:textId="77777777" w:rsidR="002A6003" w:rsidRPr="002A6003" w:rsidRDefault="002A6003" w:rsidP="002A6003">
            <w:pPr>
              <w:kinsoku w:val="0"/>
              <w:overflowPunct w:val="0"/>
              <w:autoSpaceDE w:val="0"/>
              <w:autoSpaceDN w:val="0"/>
              <w:adjustRightInd w:val="0"/>
              <w:spacing w:before="108"/>
              <w:ind w:left="1590" w:right="157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add</w:t>
            </w:r>
          </w:p>
        </w:tc>
        <w:tc>
          <w:tcPr>
            <w:tcW w:w="2110" w:type="dxa"/>
            <w:gridSpan w:val="2"/>
            <w:tcBorders>
              <w:top w:val="single" w:sz="4" w:space="0" w:color="0000FF"/>
              <w:left w:val="single" w:sz="4" w:space="0" w:color="0000FF"/>
              <w:bottom w:val="single" w:sz="4" w:space="0" w:color="0000FF"/>
              <w:right w:val="single" w:sz="4" w:space="0" w:color="0000FF"/>
            </w:tcBorders>
          </w:tcPr>
          <w:p w14:paraId="30098B64" w14:textId="77777777" w:rsidR="002A6003" w:rsidRPr="002A6003" w:rsidRDefault="002A6003" w:rsidP="002A6003">
            <w:pPr>
              <w:kinsoku w:val="0"/>
              <w:overflowPunct w:val="0"/>
              <w:autoSpaceDE w:val="0"/>
              <w:autoSpaceDN w:val="0"/>
              <w:adjustRightInd w:val="0"/>
              <w:spacing w:before="119"/>
              <w:ind w:left="641" w:right="636"/>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69" w14:textId="77777777" w:rsidTr="00AD241B">
        <w:trPr>
          <w:trHeight w:val="419"/>
        </w:trPr>
        <w:tc>
          <w:tcPr>
            <w:tcW w:w="2117" w:type="dxa"/>
            <w:tcBorders>
              <w:top w:val="single" w:sz="4" w:space="0" w:color="0000FF"/>
              <w:left w:val="single" w:sz="4" w:space="0" w:color="0000FF"/>
              <w:bottom w:val="single" w:sz="4" w:space="0" w:color="0000FF"/>
              <w:right w:val="single" w:sz="4" w:space="0" w:color="0000FF"/>
            </w:tcBorders>
          </w:tcPr>
          <w:p w14:paraId="30098B66" w14:textId="77777777" w:rsidR="002A6003" w:rsidRPr="002A6003" w:rsidRDefault="002A6003" w:rsidP="002A6003">
            <w:pPr>
              <w:kinsoku w:val="0"/>
              <w:overflowPunct w:val="0"/>
              <w:autoSpaceDE w:val="0"/>
              <w:autoSpaceDN w:val="0"/>
              <w:adjustRightInd w:val="0"/>
              <w:spacing w:before="119"/>
              <w:ind w:left="623" w:right="61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DIV. FMT</w:t>
            </w:r>
          </w:p>
        </w:tc>
        <w:tc>
          <w:tcPr>
            <w:tcW w:w="4121" w:type="dxa"/>
            <w:gridSpan w:val="2"/>
            <w:tcBorders>
              <w:top w:val="single" w:sz="4" w:space="0" w:color="0000FF"/>
              <w:left w:val="single" w:sz="4" w:space="0" w:color="0000FF"/>
              <w:bottom w:val="single" w:sz="4" w:space="0" w:color="0000FF"/>
              <w:right w:val="single" w:sz="4" w:space="0" w:color="0000FF"/>
            </w:tcBorders>
          </w:tcPr>
          <w:p w14:paraId="30098B67" w14:textId="77777777" w:rsidR="002A6003" w:rsidRPr="002A6003" w:rsidRDefault="002A6003" w:rsidP="002A6003">
            <w:pPr>
              <w:kinsoku w:val="0"/>
              <w:overflowPunct w:val="0"/>
              <w:autoSpaceDE w:val="0"/>
              <w:autoSpaceDN w:val="0"/>
              <w:adjustRightInd w:val="0"/>
              <w:spacing w:before="108"/>
              <w:ind w:left="1590" w:right="157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division</w:t>
            </w:r>
          </w:p>
        </w:tc>
        <w:tc>
          <w:tcPr>
            <w:tcW w:w="2110" w:type="dxa"/>
            <w:gridSpan w:val="2"/>
            <w:tcBorders>
              <w:top w:val="single" w:sz="4" w:space="0" w:color="0000FF"/>
              <w:left w:val="single" w:sz="4" w:space="0" w:color="0000FF"/>
              <w:bottom w:val="single" w:sz="4" w:space="0" w:color="0000FF"/>
              <w:right w:val="single" w:sz="4" w:space="0" w:color="0000FF"/>
            </w:tcBorders>
          </w:tcPr>
          <w:p w14:paraId="30098B68" w14:textId="77777777" w:rsidR="002A6003" w:rsidRPr="002A6003" w:rsidRDefault="002A6003" w:rsidP="002A6003">
            <w:pPr>
              <w:kinsoku w:val="0"/>
              <w:overflowPunct w:val="0"/>
              <w:autoSpaceDE w:val="0"/>
              <w:autoSpaceDN w:val="0"/>
              <w:adjustRightInd w:val="0"/>
              <w:spacing w:before="119"/>
              <w:ind w:left="641" w:right="636"/>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6D" w14:textId="77777777" w:rsidTr="00AD241B">
        <w:trPr>
          <w:trHeight w:val="422"/>
        </w:trPr>
        <w:tc>
          <w:tcPr>
            <w:tcW w:w="2117" w:type="dxa"/>
            <w:tcBorders>
              <w:top w:val="single" w:sz="4" w:space="0" w:color="0000FF"/>
              <w:left w:val="single" w:sz="4" w:space="0" w:color="0000FF"/>
              <w:bottom w:val="single" w:sz="4" w:space="0" w:color="0000FF"/>
              <w:right w:val="single" w:sz="4" w:space="0" w:color="0000FF"/>
            </w:tcBorders>
          </w:tcPr>
          <w:p w14:paraId="30098B6A" w14:textId="77777777" w:rsidR="002A6003" w:rsidRPr="002A6003" w:rsidRDefault="002A6003" w:rsidP="002A6003">
            <w:pPr>
              <w:kinsoku w:val="0"/>
              <w:overflowPunct w:val="0"/>
              <w:autoSpaceDE w:val="0"/>
              <w:autoSpaceDN w:val="0"/>
              <w:adjustRightInd w:val="0"/>
              <w:spacing w:before="119"/>
              <w:ind w:left="623" w:right="6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MADD. FMT</w:t>
            </w:r>
          </w:p>
        </w:tc>
        <w:tc>
          <w:tcPr>
            <w:tcW w:w="4121" w:type="dxa"/>
            <w:gridSpan w:val="2"/>
            <w:tcBorders>
              <w:top w:val="single" w:sz="4" w:space="0" w:color="0000FF"/>
              <w:left w:val="single" w:sz="4" w:space="0" w:color="0000FF"/>
              <w:bottom w:val="single" w:sz="4" w:space="0" w:color="0000FF"/>
              <w:right w:val="single" w:sz="4" w:space="0" w:color="0000FF"/>
            </w:tcBorders>
          </w:tcPr>
          <w:p w14:paraId="30098B6B" w14:textId="77777777" w:rsidR="002A6003" w:rsidRPr="002A6003" w:rsidRDefault="002A6003" w:rsidP="002A6003">
            <w:pPr>
              <w:kinsoku w:val="0"/>
              <w:overflowPunct w:val="0"/>
              <w:autoSpaceDE w:val="0"/>
              <w:autoSpaceDN w:val="0"/>
              <w:adjustRightInd w:val="0"/>
              <w:spacing w:before="108"/>
              <w:ind w:left="1590" w:right="157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By adding</w:t>
            </w:r>
          </w:p>
        </w:tc>
        <w:tc>
          <w:tcPr>
            <w:tcW w:w="2110" w:type="dxa"/>
            <w:gridSpan w:val="2"/>
            <w:tcBorders>
              <w:top w:val="single" w:sz="4" w:space="0" w:color="0000FF"/>
              <w:left w:val="single" w:sz="4" w:space="0" w:color="0000FF"/>
              <w:bottom w:val="single" w:sz="4" w:space="0" w:color="0000FF"/>
              <w:right w:val="single" w:sz="4" w:space="0" w:color="0000FF"/>
            </w:tcBorders>
          </w:tcPr>
          <w:p w14:paraId="30098B6C" w14:textId="77777777" w:rsidR="002A6003" w:rsidRPr="002A6003" w:rsidRDefault="002A6003" w:rsidP="002A6003">
            <w:pPr>
              <w:kinsoku w:val="0"/>
              <w:overflowPunct w:val="0"/>
              <w:autoSpaceDE w:val="0"/>
              <w:autoSpaceDN w:val="0"/>
              <w:adjustRightInd w:val="0"/>
              <w:spacing w:before="119"/>
              <w:ind w:left="641" w:right="636"/>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73"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70" w14:textId="77777777" w:rsidR="002A6003" w:rsidRPr="002A6003" w:rsidRDefault="002A6003" w:rsidP="002A6003">
            <w:pPr>
              <w:kinsoku w:val="0"/>
              <w:overflowPunct w:val="0"/>
              <w:autoSpaceDE w:val="0"/>
              <w:autoSpaceDN w:val="0"/>
              <w:adjustRightInd w:val="0"/>
              <w:spacing w:before="119"/>
              <w:ind w:right="631"/>
              <w:jc w:val="right"/>
              <w:rPr>
                <w:rFonts w:ascii="Times New Roman" w:eastAsia="宋体" w:hAnsi="Times New Roman" w:cs="Arial"/>
                <w:kern w:val="0"/>
                <w:sz w:val="18"/>
                <w:szCs w:val="18"/>
              </w:rPr>
            </w:pPr>
            <w:r w:rsidRPr="002A6003">
              <w:rPr>
                <w:rFonts w:ascii="Times New Roman" w:eastAsia="宋体" w:hAnsi="Times New Roman" w:cs="Arial"/>
                <w:kern w:val="0"/>
                <w:sz w:val="18"/>
                <w:szCs w:val="18"/>
              </w:rPr>
              <w:t>MSUB. FMT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71" w14:textId="77777777" w:rsidR="002A6003" w:rsidRPr="002A6003" w:rsidRDefault="002A6003" w:rsidP="002A6003">
            <w:pPr>
              <w:kinsoku w:val="0"/>
              <w:overflowPunct w:val="0"/>
              <w:autoSpaceDE w:val="0"/>
              <w:autoSpaceDN w:val="0"/>
              <w:adjustRightInd w:val="0"/>
              <w:spacing w:before="108"/>
              <w:ind w:left="1415" w:right="1390"/>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By reducing</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72"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77"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74" w14:textId="77777777" w:rsidR="002A6003" w:rsidRPr="002A6003" w:rsidRDefault="002A6003" w:rsidP="002A6003">
            <w:pPr>
              <w:kinsoku w:val="0"/>
              <w:overflowPunct w:val="0"/>
              <w:autoSpaceDE w:val="0"/>
              <w:autoSpaceDN w:val="0"/>
              <w:adjustRightInd w:val="0"/>
              <w:spacing w:before="119"/>
              <w:ind w:left="700" w:right="682"/>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The MUL. FMT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75" w14:textId="77777777" w:rsidR="002A6003" w:rsidRPr="002A6003" w:rsidRDefault="002A6003" w:rsidP="002A6003">
            <w:pPr>
              <w:kinsoku w:val="0"/>
              <w:overflowPunct w:val="0"/>
              <w:autoSpaceDE w:val="0"/>
              <w:autoSpaceDN w:val="0"/>
              <w:adjustRightInd w:val="0"/>
              <w:spacing w:before="108"/>
              <w:ind w:left="1415" w:right="1390"/>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multiplication</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76"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7B" w14:textId="77777777" w:rsidTr="00AD241B">
        <w:trPr>
          <w:trHeight w:val="422"/>
        </w:trPr>
        <w:tc>
          <w:tcPr>
            <w:tcW w:w="2112" w:type="dxa"/>
            <w:tcBorders>
              <w:top w:val="single" w:sz="4" w:space="0" w:color="0000FF"/>
              <w:left w:val="single" w:sz="4" w:space="0" w:color="0000FF"/>
              <w:bottom w:val="single" w:sz="4" w:space="0" w:color="0000FF"/>
              <w:right w:val="single" w:sz="4" w:space="0" w:color="0000FF"/>
            </w:tcBorders>
          </w:tcPr>
          <w:p w14:paraId="30098B78" w14:textId="77777777" w:rsidR="002A6003" w:rsidRPr="002A6003" w:rsidRDefault="002A6003" w:rsidP="002A6003">
            <w:pPr>
              <w:kinsoku w:val="0"/>
              <w:overflowPunct w:val="0"/>
              <w:autoSpaceDE w:val="0"/>
              <w:autoSpaceDN w:val="0"/>
              <w:adjustRightInd w:val="0"/>
              <w:spacing w:before="121"/>
              <w:ind w:left="712"/>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NEG. FMT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79" w14:textId="77777777" w:rsidR="002A6003" w:rsidRPr="002A6003" w:rsidRDefault="002A6003" w:rsidP="002A6003">
            <w:pPr>
              <w:kinsoku w:val="0"/>
              <w:overflowPunct w:val="0"/>
              <w:autoSpaceDE w:val="0"/>
              <w:autoSpaceDN w:val="0"/>
              <w:adjustRightInd w:val="0"/>
              <w:spacing w:before="110"/>
              <w:ind w:left="1415" w:right="1390"/>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complementation</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7A" w14:textId="77777777" w:rsidR="002A6003" w:rsidRPr="002A6003" w:rsidRDefault="002A6003" w:rsidP="002A6003">
            <w:pPr>
              <w:kinsoku w:val="0"/>
              <w:overflowPunct w:val="0"/>
              <w:autoSpaceDE w:val="0"/>
              <w:autoSpaceDN w:val="0"/>
              <w:adjustRightInd w:val="0"/>
              <w:spacing w:before="121"/>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7F"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7C" w14:textId="77777777" w:rsidR="002A6003" w:rsidRPr="002A6003" w:rsidRDefault="002A6003" w:rsidP="002A6003">
            <w:pPr>
              <w:kinsoku w:val="0"/>
              <w:overflowPunct w:val="0"/>
              <w:autoSpaceDE w:val="0"/>
              <w:autoSpaceDN w:val="0"/>
              <w:adjustRightInd w:val="0"/>
              <w:spacing w:before="119"/>
              <w:ind w:right="562"/>
              <w:jc w:val="right"/>
              <w:rPr>
                <w:rFonts w:ascii="Times New Roman" w:eastAsia="宋体" w:hAnsi="Times New Roman" w:cs="Arial"/>
                <w:kern w:val="0"/>
                <w:sz w:val="18"/>
                <w:szCs w:val="18"/>
              </w:rPr>
            </w:pPr>
            <w:r w:rsidRPr="002A6003">
              <w:rPr>
                <w:rFonts w:ascii="Times New Roman" w:eastAsia="宋体" w:hAnsi="Times New Roman" w:cs="Arial"/>
                <w:kern w:val="0"/>
                <w:sz w:val="18"/>
                <w:szCs w:val="18"/>
              </w:rPr>
              <w:t>NMADD. FMT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7D" w14:textId="77777777" w:rsidR="002A6003" w:rsidRPr="002A6003" w:rsidRDefault="002A6003" w:rsidP="002A6003">
            <w:pPr>
              <w:kinsoku w:val="0"/>
              <w:overflowPunct w:val="0"/>
              <w:autoSpaceDE w:val="0"/>
              <w:autoSpaceDN w:val="0"/>
              <w:adjustRightInd w:val="0"/>
              <w:spacing w:before="108"/>
              <w:ind w:left="1414" w:right="1392"/>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Multiply and add to get the inverse</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7E"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83"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80" w14:textId="77777777" w:rsidR="002A6003" w:rsidRPr="002A6003" w:rsidRDefault="002A6003" w:rsidP="002A6003">
            <w:pPr>
              <w:kinsoku w:val="0"/>
              <w:overflowPunct w:val="0"/>
              <w:autoSpaceDE w:val="0"/>
              <w:autoSpaceDN w:val="0"/>
              <w:adjustRightInd w:val="0"/>
              <w:spacing w:before="119"/>
              <w:ind w:right="566"/>
              <w:jc w:val="right"/>
              <w:rPr>
                <w:rFonts w:ascii="Times New Roman" w:eastAsia="宋体" w:hAnsi="Times New Roman" w:cs="Arial"/>
                <w:kern w:val="0"/>
                <w:sz w:val="18"/>
                <w:szCs w:val="18"/>
              </w:rPr>
            </w:pPr>
            <w:r w:rsidRPr="002A6003">
              <w:rPr>
                <w:rFonts w:ascii="Times New Roman" w:eastAsia="宋体" w:hAnsi="Times New Roman" w:cs="Arial"/>
                <w:kern w:val="0"/>
                <w:sz w:val="18"/>
                <w:szCs w:val="18"/>
              </w:rPr>
              <w:t>NMSUB. FMT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81" w14:textId="77777777" w:rsidR="002A6003" w:rsidRPr="002A6003" w:rsidRDefault="002A6003" w:rsidP="002A6003">
            <w:pPr>
              <w:kinsoku w:val="0"/>
              <w:overflowPunct w:val="0"/>
              <w:autoSpaceDE w:val="0"/>
              <w:autoSpaceDN w:val="0"/>
              <w:adjustRightInd w:val="0"/>
              <w:spacing w:before="108"/>
              <w:ind w:left="1415" w:right="1392"/>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Multiply and subtract to get the inverse</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82"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87"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84" w14:textId="77777777" w:rsidR="002A6003" w:rsidRPr="002A6003" w:rsidRDefault="002A6003" w:rsidP="002A6003">
            <w:pPr>
              <w:kinsoku w:val="0"/>
              <w:overflowPunct w:val="0"/>
              <w:autoSpaceDE w:val="0"/>
              <w:autoSpaceDN w:val="0"/>
              <w:adjustRightInd w:val="0"/>
              <w:spacing w:before="119"/>
              <w:ind w:right="626"/>
              <w:jc w:val="right"/>
              <w:rPr>
                <w:rFonts w:ascii="Times New Roman" w:eastAsia="宋体" w:hAnsi="Times New Roman" w:cs="Arial"/>
                <w:kern w:val="0"/>
                <w:sz w:val="18"/>
                <w:szCs w:val="18"/>
              </w:rPr>
            </w:pPr>
            <w:r w:rsidRPr="002A6003">
              <w:rPr>
                <w:rFonts w:ascii="Times New Roman" w:eastAsia="宋体" w:hAnsi="Times New Roman" w:cs="Arial"/>
                <w:kern w:val="0"/>
                <w:sz w:val="18"/>
                <w:szCs w:val="18"/>
              </w:rPr>
              <w:t>RECIP. FMT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85" w14:textId="77777777" w:rsidR="002A6003" w:rsidRPr="002A6003" w:rsidRDefault="002A6003" w:rsidP="002A6003">
            <w:pPr>
              <w:kinsoku w:val="0"/>
              <w:overflowPunct w:val="0"/>
              <w:autoSpaceDE w:val="0"/>
              <w:autoSpaceDN w:val="0"/>
              <w:adjustRightInd w:val="0"/>
              <w:spacing w:before="107"/>
              <w:ind w:left="1415" w:right="1392"/>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For the bottom</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86"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8B"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88" w14:textId="77777777" w:rsidR="002A6003" w:rsidRPr="002A6003" w:rsidRDefault="002A6003" w:rsidP="002A6003">
            <w:pPr>
              <w:kinsoku w:val="0"/>
              <w:overflowPunct w:val="0"/>
              <w:autoSpaceDE w:val="0"/>
              <w:autoSpaceDN w:val="0"/>
              <w:adjustRightInd w:val="0"/>
              <w:spacing w:before="119"/>
              <w:ind w:right="588"/>
              <w:jc w:val="right"/>
              <w:rPr>
                <w:rFonts w:ascii="Times New Roman" w:eastAsia="宋体" w:hAnsi="Times New Roman" w:cs="Arial"/>
                <w:kern w:val="0"/>
                <w:sz w:val="18"/>
                <w:szCs w:val="18"/>
              </w:rPr>
            </w:pPr>
            <w:r w:rsidRPr="002A6003">
              <w:rPr>
                <w:rFonts w:ascii="Times New Roman" w:eastAsia="宋体" w:hAnsi="Times New Roman" w:cs="Arial"/>
                <w:kern w:val="0"/>
                <w:sz w:val="18"/>
                <w:szCs w:val="18"/>
              </w:rPr>
              <w:t>RSQRT. FMT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89" w14:textId="77777777" w:rsidR="002A6003" w:rsidRPr="002A6003" w:rsidRDefault="002A6003" w:rsidP="002A6003">
            <w:pPr>
              <w:kinsoku w:val="0"/>
              <w:overflowPunct w:val="0"/>
              <w:autoSpaceDE w:val="0"/>
              <w:autoSpaceDN w:val="0"/>
              <w:adjustRightInd w:val="0"/>
              <w:spacing w:before="108"/>
              <w:ind w:left="1415" w:right="1392"/>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Take the inverse of the square root</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8A"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8F"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8C" w14:textId="77777777" w:rsidR="002A6003" w:rsidRPr="002A6003" w:rsidRDefault="002A6003" w:rsidP="002A6003">
            <w:pPr>
              <w:kinsoku w:val="0"/>
              <w:overflowPunct w:val="0"/>
              <w:autoSpaceDE w:val="0"/>
              <w:autoSpaceDN w:val="0"/>
              <w:adjustRightInd w:val="0"/>
              <w:spacing w:before="119"/>
              <w:ind w:left="669"/>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SQRT. FMT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8D" w14:textId="77777777" w:rsidR="002A6003" w:rsidRPr="002A6003" w:rsidRDefault="002A6003" w:rsidP="002A6003">
            <w:pPr>
              <w:kinsoku w:val="0"/>
              <w:overflowPunct w:val="0"/>
              <w:autoSpaceDE w:val="0"/>
              <w:autoSpaceDN w:val="0"/>
              <w:adjustRightInd w:val="0"/>
              <w:spacing w:before="108"/>
              <w:ind w:left="1415" w:right="1392"/>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square root</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8E"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93" w14:textId="77777777" w:rsidTr="00AD241B">
        <w:trPr>
          <w:trHeight w:val="422"/>
        </w:trPr>
        <w:tc>
          <w:tcPr>
            <w:tcW w:w="2112" w:type="dxa"/>
            <w:tcBorders>
              <w:top w:val="single" w:sz="4" w:space="0" w:color="0000FF"/>
              <w:left w:val="single" w:sz="4" w:space="0" w:color="0000FF"/>
              <w:bottom w:val="single" w:sz="4" w:space="0" w:color="0000FF"/>
              <w:right w:val="single" w:sz="4" w:space="0" w:color="0000FF"/>
            </w:tcBorders>
          </w:tcPr>
          <w:p w14:paraId="30098B90" w14:textId="77777777" w:rsidR="002A6003" w:rsidRPr="002A6003" w:rsidRDefault="002A6003" w:rsidP="002A6003">
            <w:pPr>
              <w:kinsoku w:val="0"/>
              <w:overflowPunct w:val="0"/>
              <w:autoSpaceDE w:val="0"/>
              <w:autoSpaceDN w:val="0"/>
              <w:adjustRightInd w:val="0"/>
              <w:spacing w:before="121"/>
              <w:ind w:left="700" w:right="682"/>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SUB. FMT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91" w14:textId="77777777" w:rsidR="002A6003" w:rsidRPr="002A6003" w:rsidRDefault="002A6003" w:rsidP="002A6003">
            <w:pPr>
              <w:kinsoku w:val="0"/>
              <w:overflowPunct w:val="0"/>
              <w:autoSpaceDE w:val="0"/>
              <w:autoSpaceDN w:val="0"/>
              <w:adjustRightInd w:val="0"/>
              <w:spacing w:before="110"/>
              <w:ind w:left="1415" w:right="1390"/>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subtraction</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92" w14:textId="77777777" w:rsidR="002A6003" w:rsidRPr="002A6003" w:rsidRDefault="002A6003" w:rsidP="002A6003">
            <w:pPr>
              <w:kinsoku w:val="0"/>
              <w:overflowPunct w:val="0"/>
              <w:autoSpaceDE w:val="0"/>
              <w:autoSpaceDN w:val="0"/>
              <w:adjustRightInd w:val="0"/>
              <w:spacing w:before="121"/>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95" w14:textId="77777777" w:rsidTr="00AD241B">
        <w:trPr>
          <w:trHeight w:val="419"/>
        </w:trPr>
        <w:tc>
          <w:tcPr>
            <w:tcW w:w="8345" w:type="dxa"/>
            <w:gridSpan w:val="5"/>
            <w:tcBorders>
              <w:top w:val="single" w:sz="4" w:space="0" w:color="0000FF"/>
              <w:left w:val="single" w:sz="4" w:space="0" w:color="0000FF"/>
              <w:bottom w:val="single" w:sz="4" w:space="0" w:color="0000FF"/>
              <w:right w:val="single" w:sz="4" w:space="0" w:color="0000FF"/>
            </w:tcBorders>
          </w:tcPr>
          <w:p w14:paraId="30098B94" w14:textId="77777777" w:rsidR="002A6003" w:rsidRPr="002A6003" w:rsidRDefault="002A6003" w:rsidP="002A6003">
            <w:pPr>
              <w:kinsoku w:val="0"/>
              <w:overflowPunct w:val="0"/>
              <w:autoSpaceDE w:val="0"/>
              <w:autoSpaceDN w:val="0"/>
              <w:adjustRightInd w:val="0"/>
              <w:spacing w:before="108"/>
              <w:ind w:left="3610" w:right="3599"/>
              <w:jc w:val="center"/>
              <w:rPr>
                <w:rFonts w:ascii="Times New Roman" w:eastAsia="宋体" w:hAnsi="Times New Roman" w:cs="宋体"/>
                <w:b/>
                <w:bCs/>
                <w:kern w:val="0"/>
                <w:sz w:val="18"/>
                <w:szCs w:val="18"/>
              </w:rPr>
            </w:pPr>
            <w:r w:rsidRPr="002A6003">
              <w:rPr>
                <w:rFonts w:ascii="Times New Roman" w:eastAsia="宋体" w:hAnsi="Times New Roman" w:cs="宋体" w:hint="eastAsia"/>
                <w:b/>
                <w:bCs/>
                <w:kern w:val="0"/>
                <w:sz w:val="18"/>
                <w:szCs w:val="18"/>
              </w:rPr>
              <w:t>Branch jump instruction</w:t>
            </w:r>
          </w:p>
        </w:tc>
      </w:tr>
      <w:tr w:rsidR="002A6003" w:rsidRPr="002A6003" w14:paraId="30098B99"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96" w14:textId="77777777" w:rsidR="002A6003" w:rsidRPr="002A6003" w:rsidRDefault="002A6003" w:rsidP="002A6003">
            <w:pPr>
              <w:kinsoku w:val="0"/>
              <w:overflowPunct w:val="0"/>
              <w:autoSpaceDE w:val="0"/>
              <w:autoSpaceDN w:val="0"/>
              <w:adjustRightInd w:val="0"/>
              <w:spacing w:before="119"/>
              <w:ind w:left="695" w:right="682"/>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BC1F</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97" w14:textId="77777777" w:rsidR="002A6003" w:rsidRPr="002A6003" w:rsidRDefault="002A6003" w:rsidP="002A6003">
            <w:pPr>
              <w:kinsoku w:val="0"/>
              <w:overflowPunct w:val="0"/>
              <w:autoSpaceDE w:val="0"/>
              <w:autoSpaceDN w:val="0"/>
              <w:adjustRightInd w:val="0"/>
              <w:spacing w:before="107"/>
              <w:ind w:left="1415" w:right="1390"/>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Floating point false time jump</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98"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9D"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9A" w14:textId="77777777" w:rsidR="002A6003" w:rsidRPr="002A6003" w:rsidRDefault="002A6003" w:rsidP="002A6003">
            <w:pPr>
              <w:kinsoku w:val="0"/>
              <w:overflowPunct w:val="0"/>
              <w:autoSpaceDE w:val="0"/>
              <w:autoSpaceDN w:val="0"/>
              <w:adjustRightInd w:val="0"/>
              <w:spacing w:before="119"/>
              <w:ind w:left="700" w:right="682"/>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BC1FL</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9B" w14:textId="77777777" w:rsidR="002A6003" w:rsidRPr="002A6003" w:rsidRDefault="002A6003" w:rsidP="002A6003">
            <w:pPr>
              <w:kinsoku w:val="0"/>
              <w:overflowPunct w:val="0"/>
              <w:autoSpaceDE w:val="0"/>
              <w:autoSpaceDN w:val="0"/>
              <w:adjustRightInd w:val="0"/>
              <w:spacing w:before="108"/>
              <w:ind w:left="1250"/>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Likely jump when floating point false</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9C"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A1"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9E" w14:textId="77777777" w:rsidR="002A6003" w:rsidRPr="002A6003" w:rsidRDefault="002A6003" w:rsidP="002A6003">
            <w:pPr>
              <w:kinsoku w:val="0"/>
              <w:overflowPunct w:val="0"/>
              <w:autoSpaceDE w:val="0"/>
              <w:autoSpaceDN w:val="0"/>
              <w:adjustRightInd w:val="0"/>
              <w:spacing w:before="119"/>
              <w:ind w:left="695" w:right="682"/>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BC1T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9F" w14:textId="77777777" w:rsidR="002A6003" w:rsidRPr="002A6003" w:rsidRDefault="002A6003" w:rsidP="002A6003">
            <w:pPr>
              <w:kinsoku w:val="0"/>
              <w:overflowPunct w:val="0"/>
              <w:autoSpaceDE w:val="0"/>
              <w:autoSpaceDN w:val="0"/>
              <w:adjustRightInd w:val="0"/>
              <w:spacing w:before="107"/>
              <w:ind w:left="1415" w:right="1390"/>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Floating-point true time jump</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A0"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A5"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A2" w14:textId="77777777" w:rsidR="002A6003" w:rsidRPr="002A6003" w:rsidRDefault="002A6003" w:rsidP="002A6003">
            <w:pPr>
              <w:kinsoku w:val="0"/>
              <w:overflowPunct w:val="0"/>
              <w:autoSpaceDE w:val="0"/>
              <w:autoSpaceDN w:val="0"/>
              <w:adjustRightInd w:val="0"/>
              <w:spacing w:before="119"/>
              <w:ind w:left="696" w:right="682"/>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BC1TL</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A3" w14:textId="77777777" w:rsidR="002A6003" w:rsidRPr="002A6003" w:rsidRDefault="002A6003" w:rsidP="002A6003">
            <w:pPr>
              <w:kinsoku w:val="0"/>
              <w:overflowPunct w:val="0"/>
              <w:autoSpaceDE w:val="0"/>
              <w:autoSpaceDN w:val="0"/>
              <w:adjustRightInd w:val="0"/>
              <w:spacing w:before="108"/>
              <w:ind w:left="1250"/>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Likely jump when floating point true</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A4" w14:textId="77777777" w:rsidR="002A6003" w:rsidRPr="002A6003" w:rsidRDefault="002A6003" w:rsidP="002A6003">
            <w:pPr>
              <w:kinsoku w:val="0"/>
              <w:overflowPunct w:val="0"/>
              <w:autoSpaceDE w:val="0"/>
              <w:autoSpaceDN w:val="0"/>
              <w:adjustRightInd w:val="0"/>
              <w:spacing w:before="119"/>
              <w:ind w:left="710" w:right="6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A7" w14:textId="77777777" w:rsidTr="00AD241B">
        <w:trPr>
          <w:trHeight w:val="422"/>
        </w:trPr>
        <w:tc>
          <w:tcPr>
            <w:tcW w:w="8345" w:type="dxa"/>
            <w:gridSpan w:val="5"/>
            <w:tcBorders>
              <w:top w:val="single" w:sz="4" w:space="0" w:color="0000FF"/>
              <w:left w:val="single" w:sz="4" w:space="0" w:color="0000FF"/>
              <w:bottom w:val="single" w:sz="4" w:space="0" w:color="0000FF"/>
              <w:right w:val="single" w:sz="4" w:space="0" w:color="0000FF"/>
            </w:tcBorders>
          </w:tcPr>
          <w:p w14:paraId="30098BA6" w14:textId="77777777" w:rsidR="002A6003" w:rsidRPr="002A6003" w:rsidRDefault="002A6003" w:rsidP="002A6003">
            <w:pPr>
              <w:kinsoku w:val="0"/>
              <w:overflowPunct w:val="0"/>
              <w:autoSpaceDE w:val="0"/>
              <w:autoSpaceDN w:val="0"/>
              <w:adjustRightInd w:val="0"/>
              <w:spacing w:before="110"/>
              <w:ind w:left="3610" w:right="3596"/>
              <w:jc w:val="center"/>
              <w:rPr>
                <w:rFonts w:ascii="Times New Roman" w:eastAsia="宋体" w:hAnsi="Times New Roman" w:cs="宋体"/>
                <w:b/>
                <w:bCs/>
                <w:kern w:val="0"/>
                <w:sz w:val="18"/>
                <w:szCs w:val="18"/>
              </w:rPr>
            </w:pPr>
            <w:r w:rsidRPr="002A6003">
              <w:rPr>
                <w:rFonts w:ascii="Times New Roman" w:eastAsia="宋体" w:hAnsi="Times New Roman" w:cs="宋体" w:hint="eastAsia"/>
                <w:b/>
                <w:bCs/>
                <w:kern w:val="0"/>
                <w:sz w:val="18"/>
                <w:szCs w:val="18"/>
              </w:rPr>
              <w:t>More instructions</w:t>
            </w:r>
          </w:p>
        </w:tc>
      </w:tr>
      <w:tr w:rsidR="002A6003" w:rsidRPr="002A6003" w14:paraId="30098BAB" w14:textId="77777777" w:rsidTr="00AD241B">
        <w:trPr>
          <w:trHeight w:val="419"/>
        </w:trPr>
        <w:tc>
          <w:tcPr>
            <w:tcW w:w="2112" w:type="dxa"/>
            <w:tcBorders>
              <w:top w:val="single" w:sz="4" w:space="0" w:color="0000FF"/>
              <w:left w:val="single" w:sz="4" w:space="0" w:color="0000FF"/>
              <w:bottom w:val="single" w:sz="4" w:space="0" w:color="0000FF"/>
              <w:right w:val="single" w:sz="4" w:space="0" w:color="0000FF"/>
            </w:tcBorders>
          </w:tcPr>
          <w:p w14:paraId="30098BA8" w14:textId="77777777" w:rsidR="002A6003" w:rsidRPr="002A6003" w:rsidRDefault="002A6003" w:rsidP="002A6003">
            <w:pPr>
              <w:kinsoku w:val="0"/>
              <w:overflowPunct w:val="0"/>
              <w:autoSpaceDE w:val="0"/>
              <w:autoSpaceDN w:val="0"/>
              <w:adjustRightInd w:val="0"/>
              <w:spacing w:before="119"/>
              <w:ind w:right="610"/>
              <w:jc w:val="right"/>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Arthur c. </w:t>
            </w:r>
            <w:proofErr w:type="spellStart"/>
            <w:r w:rsidRPr="002A6003">
              <w:rPr>
                <w:rFonts w:ascii="Times New Roman" w:eastAsia="宋体" w:hAnsi="Times New Roman" w:cs="Arial"/>
                <w:kern w:val="0"/>
                <w:sz w:val="18"/>
                <w:szCs w:val="18"/>
              </w:rPr>
              <w:t>ond</w:t>
            </w:r>
            <w:proofErr w:type="spellEnd"/>
            <w:r w:rsidRPr="002A6003">
              <w:rPr>
                <w:rFonts w:ascii="Times New Roman" w:eastAsia="宋体" w:hAnsi="Times New Roman" w:cs="Arial"/>
                <w:kern w:val="0"/>
                <w:sz w:val="18"/>
                <w:szCs w:val="18"/>
              </w:rPr>
              <w:t>. FMT</w:t>
            </w:r>
          </w:p>
        </w:tc>
        <w:tc>
          <w:tcPr>
            <w:tcW w:w="4117" w:type="dxa"/>
            <w:gridSpan w:val="2"/>
            <w:tcBorders>
              <w:top w:val="single" w:sz="4" w:space="0" w:color="0000FF"/>
              <w:left w:val="single" w:sz="4" w:space="0" w:color="0000FF"/>
              <w:bottom w:val="single" w:sz="4" w:space="0" w:color="0000FF"/>
              <w:right w:val="single" w:sz="4" w:space="0" w:color="0000FF"/>
            </w:tcBorders>
          </w:tcPr>
          <w:p w14:paraId="30098BA9" w14:textId="77777777" w:rsidR="002A6003" w:rsidRPr="002A6003" w:rsidRDefault="002A6003" w:rsidP="002A6003">
            <w:pPr>
              <w:kinsoku w:val="0"/>
              <w:overflowPunct w:val="0"/>
              <w:autoSpaceDE w:val="0"/>
              <w:autoSpaceDN w:val="0"/>
              <w:adjustRightInd w:val="0"/>
              <w:spacing w:before="108"/>
              <w:ind w:left="114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Compare floating point value juxtaposes flag bits</w:t>
            </w:r>
          </w:p>
        </w:tc>
        <w:tc>
          <w:tcPr>
            <w:tcW w:w="2116" w:type="dxa"/>
            <w:gridSpan w:val="2"/>
            <w:tcBorders>
              <w:top w:val="single" w:sz="4" w:space="0" w:color="0000FF"/>
              <w:left w:val="single" w:sz="4" w:space="0" w:color="0000FF"/>
              <w:bottom w:val="single" w:sz="4" w:space="0" w:color="0000FF"/>
              <w:right w:val="single" w:sz="4" w:space="0" w:color="0000FF"/>
            </w:tcBorders>
          </w:tcPr>
          <w:p w14:paraId="30098BAA" w14:textId="77777777" w:rsidR="002A6003" w:rsidRPr="002A6003" w:rsidRDefault="002A6003" w:rsidP="002A6003">
            <w:pPr>
              <w:kinsoku w:val="0"/>
              <w:overflowPunct w:val="0"/>
              <w:autoSpaceDE w:val="0"/>
              <w:autoSpaceDN w:val="0"/>
              <w:adjustRightInd w:val="0"/>
              <w:spacing w:before="119"/>
              <w:ind w:left="700" w:right="70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AD" w14:textId="77777777" w:rsidTr="00AD241B">
        <w:trPr>
          <w:trHeight w:val="419"/>
        </w:trPr>
        <w:tc>
          <w:tcPr>
            <w:tcW w:w="8345" w:type="dxa"/>
            <w:gridSpan w:val="5"/>
            <w:tcBorders>
              <w:top w:val="single" w:sz="4" w:space="0" w:color="0000FF"/>
              <w:left w:val="single" w:sz="4" w:space="0" w:color="0000FF"/>
              <w:bottom w:val="single" w:sz="4" w:space="0" w:color="0000FF"/>
              <w:right w:val="single" w:sz="4" w:space="0" w:color="0000FF"/>
            </w:tcBorders>
          </w:tcPr>
          <w:p w14:paraId="30098BAC" w14:textId="77777777" w:rsidR="002A6003" w:rsidRPr="002A6003" w:rsidRDefault="002A6003" w:rsidP="002A6003">
            <w:pPr>
              <w:kinsoku w:val="0"/>
              <w:overflowPunct w:val="0"/>
              <w:autoSpaceDE w:val="0"/>
              <w:autoSpaceDN w:val="0"/>
              <w:adjustRightInd w:val="0"/>
              <w:spacing w:before="107"/>
              <w:ind w:left="3610" w:right="3596"/>
              <w:jc w:val="center"/>
              <w:rPr>
                <w:rFonts w:ascii="Times New Roman" w:eastAsia="宋体" w:hAnsi="Times New Roman" w:cs="宋体"/>
                <w:b/>
                <w:bCs/>
                <w:kern w:val="0"/>
                <w:sz w:val="18"/>
                <w:szCs w:val="18"/>
              </w:rPr>
            </w:pPr>
            <w:r w:rsidRPr="002A6003">
              <w:rPr>
                <w:rFonts w:ascii="Times New Roman" w:eastAsia="宋体" w:hAnsi="Times New Roman" w:cs="宋体" w:hint="eastAsia"/>
                <w:b/>
                <w:bCs/>
                <w:kern w:val="0"/>
                <w:sz w:val="18"/>
                <w:szCs w:val="18"/>
              </w:rPr>
              <w:t>Transformation instruction</w:t>
            </w:r>
          </w:p>
        </w:tc>
      </w:tr>
      <w:tr w:rsidR="002A6003" w:rsidRPr="002A6003" w14:paraId="30098BB1"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AE" w14:textId="77777777" w:rsidR="002A6003" w:rsidRPr="002A6003" w:rsidRDefault="002A6003" w:rsidP="002A6003">
            <w:pPr>
              <w:kinsoku w:val="0"/>
              <w:overflowPunct w:val="0"/>
              <w:autoSpaceDE w:val="0"/>
              <w:autoSpaceDN w:val="0"/>
              <w:adjustRightInd w:val="0"/>
              <w:spacing w:before="119"/>
              <w:ind w:left="710"/>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CEIL. </w:t>
            </w:r>
            <w:proofErr w:type="spellStart"/>
            <w:r w:rsidRPr="002A6003">
              <w:rPr>
                <w:rFonts w:ascii="Times New Roman" w:eastAsia="宋体" w:hAnsi="Times New Roman" w:cs="Arial"/>
                <w:kern w:val="0"/>
                <w:sz w:val="18"/>
                <w:szCs w:val="18"/>
              </w:rPr>
              <w:t>L.f</w:t>
            </w:r>
            <w:proofErr w:type="spellEnd"/>
            <w:r w:rsidRPr="002A6003">
              <w:rPr>
                <w:rFonts w:ascii="Times New Roman" w:eastAsia="宋体" w:hAnsi="Times New Roman" w:cs="Arial"/>
                <w:kern w:val="0"/>
                <w:sz w:val="18"/>
                <w:szCs w:val="18"/>
              </w:rPr>
              <w:t xml:space="preserve"> mt</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AF" w14:textId="77777777" w:rsidR="002A6003" w:rsidRPr="002A6003" w:rsidRDefault="002A6003" w:rsidP="002A6003">
            <w:pPr>
              <w:kinsoku w:val="0"/>
              <w:overflowPunct w:val="0"/>
              <w:autoSpaceDE w:val="0"/>
              <w:autoSpaceDN w:val="0"/>
              <w:adjustRightInd w:val="0"/>
              <w:spacing w:before="108"/>
              <w:ind w:left="73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Convert to a 64-bit fixed point and round up</w:t>
            </w:r>
          </w:p>
        </w:tc>
        <w:tc>
          <w:tcPr>
            <w:tcW w:w="1967" w:type="dxa"/>
            <w:tcBorders>
              <w:top w:val="single" w:sz="4" w:space="0" w:color="0000FF"/>
              <w:left w:val="single" w:sz="4" w:space="0" w:color="0000FF"/>
              <w:bottom w:val="single" w:sz="4" w:space="0" w:color="0000FF"/>
              <w:right w:val="single" w:sz="4" w:space="0" w:color="0000FF"/>
            </w:tcBorders>
          </w:tcPr>
          <w:p w14:paraId="30098BB0"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B5"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B2" w14:textId="77777777" w:rsidR="002A6003" w:rsidRPr="002A6003" w:rsidRDefault="002A6003" w:rsidP="002A6003">
            <w:pPr>
              <w:kinsoku w:val="0"/>
              <w:overflowPunct w:val="0"/>
              <w:autoSpaceDE w:val="0"/>
              <w:autoSpaceDN w:val="0"/>
              <w:adjustRightInd w:val="0"/>
              <w:spacing w:before="119"/>
              <w:ind w:left="678"/>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CEIL. </w:t>
            </w:r>
            <w:proofErr w:type="spellStart"/>
            <w:r w:rsidRPr="002A6003">
              <w:rPr>
                <w:rFonts w:ascii="Times New Roman" w:eastAsia="宋体" w:hAnsi="Times New Roman" w:cs="Arial"/>
                <w:kern w:val="0"/>
                <w:sz w:val="18"/>
                <w:szCs w:val="18"/>
              </w:rPr>
              <w:t>W.f</w:t>
            </w:r>
            <w:proofErr w:type="spellEnd"/>
            <w:r w:rsidRPr="002A6003">
              <w:rPr>
                <w:rFonts w:ascii="Times New Roman" w:eastAsia="宋体" w:hAnsi="Times New Roman" w:cs="Arial"/>
                <w:kern w:val="0"/>
                <w:sz w:val="18"/>
                <w:szCs w:val="18"/>
              </w:rPr>
              <w:t xml:space="preserve"> mt</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B3" w14:textId="77777777" w:rsidR="002A6003" w:rsidRPr="002A6003" w:rsidRDefault="002A6003" w:rsidP="002A6003">
            <w:pPr>
              <w:kinsoku w:val="0"/>
              <w:overflowPunct w:val="0"/>
              <w:autoSpaceDE w:val="0"/>
              <w:autoSpaceDN w:val="0"/>
              <w:adjustRightInd w:val="0"/>
              <w:spacing w:before="108"/>
              <w:ind w:left="73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Convert to a 32-bit fixed point, and round up</w:t>
            </w:r>
          </w:p>
        </w:tc>
        <w:tc>
          <w:tcPr>
            <w:tcW w:w="1967" w:type="dxa"/>
            <w:tcBorders>
              <w:top w:val="single" w:sz="4" w:space="0" w:color="0000FF"/>
              <w:left w:val="single" w:sz="4" w:space="0" w:color="0000FF"/>
              <w:bottom w:val="single" w:sz="4" w:space="0" w:color="0000FF"/>
              <w:right w:val="single" w:sz="4" w:space="0" w:color="0000FF"/>
            </w:tcBorders>
          </w:tcPr>
          <w:p w14:paraId="30098BB4"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B9"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B6" w14:textId="77777777" w:rsidR="002A6003" w:rsidRPr="002A6003" w:rsidRDefault="002A6003" w:rsidP="002A6003">
            <w:pPr>
              <w:kinsoku w:val="0"/>
              <w:overflowPunct w:val="0"/>
              <w:autoSpaceDE w:val="0"/>
              <w:autoSpaceDN w:val="0"/>
              <w:adjustRightInd w:val="0"/>
              <w:spacing w:before="119"/>
              <w:ind w:left="724"/>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The CVT transmission. </w:t>
            </w:r>
            <w:proofErr w:type="spellStart"/>
            <w:r w:rsidRPr="002A6003">
              <w:rPr>
                <w:rFonts w:ascii="Times New Roman" w:eastAsia="宋体" w:hAnsi="Times New Roman" w:cs="Arial"/>
                <w:kern w:val="0"/>
                <w:sz w:val="18"/>
                <w:szCs w:val="18"/>
              </w:rPr>
              <w:t>D.f</w:t>
            </w:r>
            <w:proofErr w:type="spellEnd"/>
            <w:r w:rsidRPr="002A6003">
              <w:rPr>
                <w:rFonts w:ascii="Times New Roman" w:eastAsia="宋体" w:hAnsi="Times New Roman" w:cs="Arial"/>
                <w:kern w:val="0"/>
                <w:sz w:val="18"/>
                <w:szCs w:val="18"/>
              </w:rPr>
              <w:t xml:space="preserve"> mt</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B7" w14:textId="77777777" w:rsidR="002A6003" w:rsidRPr="002A6003" w:rsidRDefault="002A6003" w:rsidP="002A6003">
            <w:pPr>
              <w:kinsoku w:val="0"/>
              <w:overflowPunct w:val="0"/>
              <w:autoSpaceDE w:val="0"/>
              <w:autoSpaceDN w:val="0"/>
              <w:adjustRightInd w:val="0"/>
              <w:spacing w:before="108"/>
              <w:ind w:left="88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Floating-point or fixed-point conversion to double-precision floating-point</w:t>
            </w:r>
          </w:p>
        </w:tc>
        <w:tc>
          <w:tcPr>
            <w:tcW w:w="1967" w:type="dxa"/>
            <w:tcBorders>
              <w:top w:val="single" w:sz="4" w:space="0" w:color="0000FF"/>
              <w:left w:val="single" w:sz="4" w:space="0" w:color="0000FF"/>
              <w:bottom w:val="single" w:sz="4" w:space="0" w:color="0000FF"/>
              <w:right w:val="single" w:sz="4" w:space="0" w:color="0000FF"/>
            </w:tcBorders>
          </w:tcPr>
          <w:p w14:paraId="30098BB8"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BD" w14:textId="77777777" w:rsidTr="00AD241B">
        <w:trPr>
          <w:trHeight w:val="422"/>
        </w:trPr>
        <w:tc>
          <w:tcPr>
            <w:tcW w:w="2270" w:type="dxa"/>
            <w:gridSpan w:val="2"/>
            <w:tcBorders>
              <w:top w:val="single" w:sz="4" w:space="0" w:color="0000FF"/>
              <w:left w:val="single" w:sz="4" w:space="0" w:color="0000FF"/>
              <w:bottom w:val="single" w:sz="4" w:space="0" w:color="0000FF"/>
              <w:right w:val="single" w:sz="4" w:space="0" w:color="0000FF"/>
            </w:tcBorders>
          </w:tcPr>
          <w:p w14:paraId="30098BBA" w14:textId="77777777" w:rsidR="002A6003" w:rsidRPr="002A6003" w:rsidRDefault="002A6003" w:rsidP="002A6003">
            <w:pPr>
              <w:kinsoku w:val="0"/>
              <w:overflowPunct w:val="0"/>
              <w:autoSpaceDE w:val="0"/>
              <w:autoSpaceDN w:val="0"/>
              <w:adjustRightInd w:val="0"/>
              <w:spacing w:before="121"/>
              <w:ind w:left="738"/>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The CVT transmission. </w:t>
            </w:r>
            <w:proofErr w:type="spellStart"/>
            <w:r w:rsidRPr="002A6003">
              <w:rPr>
                <w:rFonts w:ascii="Times New Roman" w:eastAsia="宋体" w:hAnsi="Times New Roman" w:cs="Arial"/>
                <w:kern w:val="0"/>
                <w:sz w:val="18"/>
                <w:szCs w:val="18"/>
              </w:rPr>
              <w:t>L.f</w:t>
            </w:r>
            <w:proofErr w:type="spellEnd"/>
            <w:r w:rsidRPr="002A6003">
              <w:rPr>
                <w:rFonts w:ascii="Times New Roman" w:eastAsia="宋体" w:hAnsi="Times New Roman" w:cs="Arial"/>
                <w:kern w:val="0"/>
                <w:sz w:val="18"/>
                <w:szCs w:val="18"/>
              </w:rPr>
              <w:t xml:space="preserve"> mt</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BB" w14:textId="77777777" w:rsidR="002A6003" w:rsidRPr="002A6003" w:rsidRDefault="002A6003" w:rsidP="002A6003">
            <w:pPr>
              <w:kinsoku w:val="0"/>
              <w:overflowPunct w:val="0"/>
              <w:autoSpaceDE w:val="0"/>
              <w:autoSpaceDN w:val="0"/>
              <w:adjustRightInd w:val="0"/>
              <w:spacing w:before="110"/>
              <w:ind w:left="109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Converts a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value to a 64-bit fixed point</w:t>
            </w:r>
          </w:p>
        </w:tc>
        <w:tc>
          <w:tcPr>
            <w:tcW w:w="1967" w:type="dxa"/>
            <w:tcBorders>
              <w:top w:val="single" w:sz="4" w:space="0" w:color="0000FF"/>
              <w:left w:val="single" w:sz="4" w:space="0" w:color="0000FF"/>
              <w:bottom w:val="single" w:sz="4" w:space="0" w:color="0000FF"/>
              <w:right w:val="single" w:sz="4" w:space="0" w:color="0000FF"/>
            </w:tcBorders>
          </w:tcPr>
          <w:p w14:paraId="30098BBC" w14:textId="77777777" w:rsidR="002A6003" w:rsidRPr="002A6003" w:rsidRDefault="002A6003" w:rsidP="002A6003">
            <w:pPr>
              <w:kinsoku w:val="0"/>
              <w:overflowPunct w:val="0"/>
              <w:autoSpaceDE w:val="0"/>
              <w:autoSpaceDN w:val="0"/>
              <w:adjustRightInd w:val="0"/>
              <w:spacing w:before="121"/>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C1"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BE" w14:textId="77777777" w:rsidR="002A6003" w:rsidRPr="002A6003" w:rsidRDefault="002A6003" w:rsidP="002A6003">
            <w:pPr>
              <w:kinsoku w:val="0"/>
              <w:overflowPunct w:val="0"/>
              <w:autoSpaceDE w:val="0"/>
              <w:autoSpaceDN w:val="0"/>
              <w:adjustRightInd w:val="0"/>
              <w:spacing w:before="119"/>
              <w:ind w:left="734"/>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lastRenderedPageBreak/>
              <w:t>The CVT transmission. PS. S</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BF" w14:textId="77777777" w:rsidR="002A6003" w:rsidRPr="002A6003" w:rsidRDefault="002A6003" w:rsidP="002A6003">
            <w:pPr>
              <w:kinsoku w:val="0"/>
              <w:overflowPunct w:val="0"/>
              <w:autoSpaceDE w:val="0"/>
              <w:autoSpaceDN w:val="0"/>
              <w:adjustRightInd w:val="0"/>
              <w:spacing w:before="107"/>
              <w:ind w:left="106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Converts two floating point values to floating point pairs</w:t>
            </w:r>
          </w:p>
        </w:tc>
        <w:tc>
          <w:tcPr>
            <w:tcW w:w="1967" w:type="dxa"/>
            <w:tcBorders>
              <w:top w:val="single" w:sz="4" w:space="0" w:color="0000FF"/>
              <w:left w:val="single" w:sz="4" w:space="0" w:color="0000FF"/>
              <w:bottom w:val="single" w:sz="4" w:space="0" w:color="0000FF"/>
              <w:right w:val="single" w:sz="4" w:space="0" w:color="0000FF"/>
            </w:tcBorders>
          </w:tcPr>
          <w:p w14:paraId="30098BC0"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C5"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C2" w14:textId="77777777" w:rsidR="002A6003" w:rsidRPr="002A6003" w:rsidRDefault="002A6003" w:rsidP="002A6003">
            <w:pPr>
              <w:kinsoku w:val="0"/>
              <w:overflowPunct w:val="0"/>
              <w:autoSpaceDE w:val="0"/>
              <w:autoSpaceDN w:val="0"/>
              <w:adjustRightInd w:val="0"/>
              <w:spacing w:before="119"/>
              <w:ind w:left="743"/>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The CVT transmission. Supachai </w:t>
            </w:r>
            <w:proofErr w:type="spellStart"/>
            <w:r w:rsidRPr="002A6003">
              <w:rPr>
                <w:rFonts w:ascii="Times New Roman" w:eastAsia="宋体" w:hAnsi="Times New Roman" w:cs="Arial"/>
                <w:kern w:val="0"/>
                <w:sz w:val="18"/>
                <w:szCs w:val="18"/>
              </w:rPr>
              <w:t>panitchpakdi</w:t>
            </w:r>
            <w:proofErr w:type="spellEnd"/>
            <w:r w:rsidRPr="002A6003">
              <w:rPr>
                <w:rFonts w:ascii="Times New Roman" w:eastAsia="宋体" w:hAnsi="Times New Roman" w:cs="Arial"/>
                <w:kern w:val="0"/>
                <w:sz w:val="18"/>
                <w:szCs w:val="18"/>
              </w:rPr>
              <w:t xml:space="preserve"> L</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C3" w14:textId="77777777" w:rsidR="002A6003" w:rsidRPr="002A6003" w:rsidRDefault="002A6003" w:rsidP="002A6003">
            <w:pPr>
              <w:kinsoku w:val="0"/>
              <w:overflowPunct w:val="0"/>
              <w:autoSpaceDE w:val="0"/>
              <w:autoSpaceDN w:val="0"/>
              <w:adjustRightInd w:val="0"/>
              <w:spacing w:before="108"/>
              <w:ind w:left="794"/>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Converts the low position of a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pair to a single precision floating point</w:t>
            </w:r>
          </w:p>
        </w:tc>
        <w:tc>
          <w:tcPr>
            <w:tcW w:w="1967" w:type="dxa"/>
            <w:tcBorders>
              <w:top w:val="single" w:sz="4" w:space="0" w:color="0000FF"/>
              <w:left w:val="single" w:sz="4" w:space="0" w:color="0000FF"/>
              <w:bottom w:val="single" w:sz="4" w:space="0" w:color="0000FF"/>
              <w:right w:val="single" w:sz="4" w:space="0" w:color="0000FF"/>
            </w:tcBorders>
          </w:tcPr>
          <w:p w14:paraId="30098BC4"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C9"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C6" w14:textId="77777777" w:rsidR="002A6003" w:rsidRPr="002A6003" w:rsidRDefault="002A6003" w:rsidP="002A6003">
            <w:pPr>
              <w:kinsoku w:val="0"/>
              <w:overflowPunct w:val="0"/>
              <w:autoSpaceDE w:val="0"/>
              <w:autoSpaceDN w:val="0"/>
              <w:adjustRightInd w:val="0"/>
              <w:spacing w:before="119"/>
              <w:ind w:left="743"/>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The CVT transmission. Supachai </w:t>
            </w:r>
            <w:proofErr w:type="spellStart"/>
            <w:r w:rsidRPr="002A6003">
              <w:rPr>
                <w:rFonts w:ascii="Times New Roman" w:eastAsia="宋体" w:hAnsi="Times New Roman" w:cs="Arial"/>
                <w:kern w:val="0"/>
                <w:sz w:val="18"/>
                <w:szCs w:val="18"/>
              </w:rPr>
              <w:t>panitchpakdi</w:t>
            </w:r>
            <w:proofErr w:type="spellEnd"/>
            <w:r w:rsidRPr="002A6003">
              <w:rPr>
                <w:rFonts w:ascii="Times New Roman" w:eastAsia="宋体" w:hAnsi="Times New Roman" w:cs="Arial"/>
                <w:kern w:val="0"/>
                <w:sz w:val="18"/>
                <w:szCs w:val="18"/>
              </w:rPr>
              <w:t xml:space="preserve"> L</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C7" w14:textId="77777777" w:rsidR="002A6003" w:rsidRPr="002A6003" w:rsidRDefault="002A6003" w:rsidP="002A6003">
            <w:pPr>
              <w:kinsoku w:val="0"/>
              <w:overflowPunct w:val="0"/>
              <w:autoSpaceDE w:val="0"/>
              <w:autoSpaceDN w:val="0"/>
              <w:adjustRightInd w:val="0"/>
              <w:spacing w:before="108"/>
              <w:ind w:left="794"/>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Converts the high point of a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pair to a single precision floating point</w:t>
            </w:r>
          </w:p>
        </w:tc>
        <w:tc>
          <w:tcPr>
            <w:tcW w:w="1967" w:type="dxa"/>
            <w:tcBorders>
              <w:top w:val="single" w:sz="4" w:space="0" w:color="0000FF"/>
              <w:left w:val="single" w:sz="4" w:space="0" w:color="0000FF"/>
              <w:bottom w:val="single" w:sz="4" w:space="0" w:color="0000FF"/>
              <w:right w:val="single" w:sz="4" w:space="0" w:color="0000FF"/>
            </w:tcBorders>
          </w:tcPr>
          <w:p w14:paraId="30098BC8"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CD"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CA" w14:textId="77777777" w:rsidR="002A6003" w:rsidRPr="002A6003" w:rsidRDefault="002A6003" w:rsidP="002A6003">
            <w:pPr>
              <w:kinsoku w:val="0"/>
              <w:overflowPunct w:val="0"/>
              <w:autoSpaceDE w:val="0"/>
              <w:autoSpaceDN w:val="0"/>
              <w:adjustRightInd w:val="0"/>
              <w:spacing w:before="119"/>
              <w:ind w:left="729"/>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The CVT transmission. S. mt</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CB" w14:textId="77777777" w:rsidR="002A6003" w:rsidRPr="002A6003" w:rsidRDefault="002A6003" w:rsidP="002A6003">
            <w:pPr>
              <w:kinsoku w:val="0"/>
              <w:overflowPunct w:val="0"/>
              <w:autoSpaceDE w:val="0"/>
              <w:autoSpaceDN w:val="0"/>
              <w:adjustRightInd w:val="0"/>
              <w:spacing w:before="108"/>
              <w:ind w:left="88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Floating-point or fixed-point conversion to single-precision floating-point</w:t>
            </w:r>
          </w:p>
        </w:tc>
        <w:tc>
          <w:tcPr>
            <w:tcW w:w="1967" w:type="dxa"/>
            <w:tcBorders>
              <w:top w:val="single" w:sz="4" w:space="0" w:color="0000FF"/>
              <w:left w:val="single" w:sz="4" w:space="0" w:color="0000FF"/>
              <w:bottom w:val="single" w:sz="4" w:space="0" w:color="0000FF"/>
              <w:right w:val="single" w:sz="4" w:space="0" w:color="0000FF"/>
            </w:tcBorders>
          </w:tcPr>
          <w:p w14:paraId="30098BCC"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D1"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CE" w14:textId="77777777" w:rsidR="002A6003" w:rsidRPr="002A6003" w:rsidRDefault="002A6003" w:rsidP="002A6003">
            <w:pPr>
              <w:kinsoku w:val="0"/>
              <w:overflowPunct w:val="0"/>
              <w:autoSpaceDE w:val="0"/>
              <w:autoSpaceDN w:val="0"/>
              <w:adjustRightInd w:val="0"/>
              <w:spacing w:before="119"/>
              <w:ind w:left="710"/>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The CVT transmission. </w:t>
            </w:r>
            <w:proofErr w:type="spellStart"/>
            <w:r w:rsidRPr="002A6003">
              <w:rPr>
                <w:rFonts w:ascii="Times New Roman" w:eastAsia="宋体" w:hAnsi="Times New Roman" w:cs="Arial"/>
                <w:kern w:val="0"/>
                <w:sz w:val="18"/>
                <w:szCs w:val="18"/>
              </w:rPr>
              <w:t>W.f</w:t>
            </w:r>
            <w:proofErr w:type="spellEnd"/>
            <w:r w:rsidRPr="002A6003">
              <w:rPr>
                <w:rFonts w:ascii="Times New Roman" w:eastAsia="宋体" w:hAnsi="Times New Roman" w:cs="Arial"/>
                <w:kern w:val="0"/>
                <w:sz w:val="18"/>
                <w:szCs w:val="18"/>
              </w:rPr>
              <w:t xml:space="preserve"> mt</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CF" w14:textId="77777777" w:rsidR="002A6003" w:rsidRPr="002A6003" w:rsidRDefault="002A6003" w:rsidP="002A6003">
            <w:pPr>
              <w:kinsoku w:val="0"/>
              <w:overflowPunct w:val="0"/>
              <w:autoSpaceDE w:val="0"/>
              <w:autoSpaceDN w:val="0"/>
              <w:adjustRightInd w:val="0"/>
              <w:spacing w:before="108"/>
              <w:ind w:left="109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Converts a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value to a 32-bit fixed point</w:t>
            </w:r>
          </w:p>
        </w:tc>
        <w:tc>
          <w:tcPr>
            <w:tcW w:w="1967" w:type="dxa"/>
            <w:tcBorders>
              <w:top w:val="single" w:sz="4" w:space="0" w:color="0000FF"/>
              <w:left w:val="single" w:sz="4" w:space="0" w:color="0000FF"/>
              <w:bottom w:val="single" w:sz="4" w:space="0" w:color="0000FF"/>
              <w:right w:val="single" w:sz="4" w:space="0" w:color="0000FF"/>
            </w:tcBorders>
          </w:tcPr>
          <w:p w14:paraId="30098BD0"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D5" w14:textId="77777777" w:rsidTr="00AD241B">
        <w:trPr>
          <w:trHeight w:val="421"/>
        </w:trPr>
        <w:tc>
          <w:tcPr>
            <w:tcW w:w="2270" w:type="dxa"/>
            <w:gridSpan w:val="2"/>
            <w:tcBorders>
              <w:top w:val="single" w:sz="4" w:space="0" w:color="0000FF"/>
              <w:left w:val="single" w:sz="4" w:space="0" w:color="0000FF"/>
              <w:bottom w:val="single" w:sz="4" w:space="0" w:color="0000FF"/>
              <w:right w:val="single" w:sz="4" w:space="0" w:color="0000FF"/>
            </w:tcBorders>
          </w:tcPr>
          <w:p w14:paraId="30098BD2" w14:textId="77777777" w:rsidR="002A6003" w:rsidRPr="002A6003" w:rsidRDefault="002A6003" w:rsidP="002A6003">
            <w:pPr>
              <w:kinsoku w:val="0"/>
              <w:overflowPunct w:val="0"/>
              <w:autoSpaceDE w:val="0"/>
              <w:autoSpaceDN w:val="0"/>
              <w:adjustRightInd w:val="0"/>
              <w:spacing w:before="121"/>
              <w:ind w:left="599"/>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FLOOR. </w:t>
            </w:r>
            <w:proofErr w:type="spellStart"/>
            <w:r w:rsidRPr="002A6003">
              <w:rPr>
                <w:rFonts w:ascii="Times New Roman" w:eastAsia="宋体" w:hAnsi="Times New Roman" w:cs="Arial"/>
                <w:kern w:val="0"/>
                <w:sz w:val="18"/>
                <w:szCs w:val="18"/>
              </w:rPr>
              <w:t>L.f</w:t>
            </w:r>
            <w:proofErr w:type="spellEnd"/>
            <w:r w:rsidRPr="002A6003">
              <w:rPr>
                <w:rFonts w:ascii="Times New Roman" w:eastAsia="宋体" w:hAnsi="Times New Roman" w:cs="Arial"/>
                <w:kern w:val="0"/>
                <w:sz w:val="18"/>
                <w:szCs w:val="18"/>
              </w:rPr>
              <w:t xml:space="preserve"> mt</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D3" w14:textId="77777777" w:rsidR="002A6003" w:rsidRPr="002A6003" w:rsidRDefault="002A6003" w:rsidP="002A6003">
            <w:pPr>
              <w:kinsoku w:val="0"/>
              <w:overflowPunct w:val="0"/>
              <w:autoSpaceDE w:val="0"/>
              <w:autoSpaceDN w:val="0"/>
              <w:adjustRightInd w:val="0"/>
              <w:spacing w:before="110"/>
              <w:ind w:left="73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Convert to </w:t>
            </w:r>
            <w:proofErr w:type="gramStart"/>
            <w:r w:rsidRPr="002A6003">
              <w:rPr>
                <w:rFonts w:ascii="Times New Roman" w:eastAsia="宋体" w:hAnsi="Times New Roman" w:cs="宋体" w:hint="eastAsia"/>
                <w:kern w:val="0"/>
                <w:sz w:val="18"/>
                <w:szCs w:val="18"/>
              </w:rPr>
              <w:t>64 bit</w:t>
            </w:r>
            <w:proofErr w:type="gramEnd"/>
            <w:r w:rsidRPr="002A6003">
              <w:rPr>
                <w:rFonts w:ascii="Times New Roman" w:eastAsia="宋体" w:hAnsi="Times New Roman" w:cs="宋体" w:hint="eastAsia"/>
                <w:kern w:val="0"/>
                <w:sz w:val="18"/>
                <w:szCs w:val="18"/>
              </w:rPr>
              <w:t xml:space="preserve"> fixed point, round down</w:t>
            </w:r>
          </w:p>
        </w:tc>
        <w:tc>
          <w:tcPr>
            <w:tcW w:w="1967" w:type="dxa"/>
            <w:tcBorders>
              <w:top w:val="single" w:sz="4" w:space="0" w:color="0000FF"/>
              <w:left w:val="single" w:sz="4" w:space="0" w:color="0000FF"/>
              <w:bottom w:val="single" w:sz="4" w:space="0" w:color="0000FF"/>
              <w:right w:val="single" w:sz="4" w:space="0" w:color="0000FF"/>
            </w:tcBorders>
          </w:tcPr>
          <w:p w14:paraId="30098BD4" w14:textId="77777777" w:rsidR="002A6003" w:rsidRPr="002A6003" w:rsidRDefault="002A6003" w:rsidP="002A6003">
            <w:pPr>
              <w:kinsoku w:val="0"/>
              <w:overflowPunct w:val="0"/>
              <w:autoSpaceDE w:val="0"/>
              <w:autoSpaceDN w:val="0"/>
              <w:adjustRightInd w:val="0"/>
              <w:spacing w:before="121"/>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D9"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D6" w14:textId="77777777" w:rsidR="002A6003" w:rsidRPr="002A6003" w:rsidRDefault="002A6003" w:rsidP="002A6003">
            <w:pPr>
              <w:kinsoku w:val="0"/>
              <w:overflowPunct w:val="0"/>
              <w:autoSpaceDE w:val="0"/>
              <w:autoSpaceDN w:val="0"/>
              <w:adjustRightInd w:val="0"/>
              <w:spacing w:before="119"/>
              <w:ind w:left="568"/>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FLOOR. </w:t>
            </w:r>
            <w:proofErr w:type="spellStart"/>
            <w:r w:rsidRPr="002A6003">
              <w:rPr>
                <w:rFonts w:ascii="Times New Roman" w:eastAsia="宋体" w:hAnsi="Times New Roman" w:cs="Arial"/>
                <w:kern w:val="0"/>
                <w:sz w:val="18"/>
                <w:szCs w:val="18"/>
              </w:rPr>
              <w:t>W.f</w:t>
            </w:r>
            <w:proofErr w:type="spellEnd"/>
            <w:r w:rsidRPr="002A6003">
              <w:rPr>
                <w:rFonts w:ascii="Times New Roman" w:eastAsia="宋体" w:hAnsi="Times New Roman" w:cs="Arial"/>
                <w:kern w:val="0"/>
                <w:sz w:val="18"/>
                <w:szCs w:val="18"/>
              </w:rPr>
              <w:t xml:space="preserve"> mt</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D7" w14:textId="77777777" w:rsidR="002A6003" w:rsidRPr="002A6003" w:rsidRDefault="002A6003" w:rsidP="002A6003">
            <w:pPr>
              <w:kinsoku w:val="0"/>
              <w:overflowPunct w:val="0"/>
              <w:autoSpaceDE w:val="0"/>
              <w:autoSpaceDN w:val="0"/>
              <w:adjustRightInd w:val="0"/>
              <w:spacing w:before="108"/>
              <w:ind w:left="73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Convert to 32-bit fixed point, round down</w:t>
            </w:r>
          </w:p>
        </w:tc>
        <w:tc>
          <w:tcPr>
            <w:tcW w:w="1967" w:type="dxa"/>
            <w:tcBorders>
              <w:top w:val="single" w:sz="4" w:space="0" w:color="0000FF"/>
              <w:left w:val="single" w:sz="4" w:space="0" w:color="0000FF"/>
              <w:bottom w:val="single" w:sz="4" w:space="0" w:color="0000FF"/>
              <w:right w:val="single" w:sz="4" w:space="0" w:color="0000FF"/>
            </w:tcBorders>
          </w:tcPr>
          <w:p w14:paraId="30098BD8"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DD"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DA" w14:textId="77777777" w:rsidR="002A6003" w:rsidRPr="002A6003" w:rsidRDefault="002A6003" w:rsidP="002A6003">
            <w:pPr>
              <w:kinsoku w:val="0"/>
              <w:overflowPunct w:val="0"/>
              <w:autoSpaceDE w:val="0"/>
              <w:autoSpaceDN w:val="0"/>
              <w:adjustRightInd w:val="0"/>
              <w:spacing w:before="119"/>
              <w:ind w:left="526"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PS PLL.</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DB" w14:textId="77777777" w:rsidR="002A6003" w:rsidRPr="002A6003" w:rsidRDefault="002A6003" w:rsidP="002A6003">
            <w:pPr>
              <w:kinsoku w:val="0"/>
              <w:overflowPunct w:val="0"/>
              <w:autoSpaceDE w:val="0"/>
              <w:autoSpaceDN w:val="0"/>
              <w:adjustRightInd w:val="0"/>
              <w:spacing w:before="107"/>
              <w:ind w:left="614"/>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Merge two floating point pairs into a new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pair</w:t>
            </w:r>
          </w:p>
        </w:tc>
        <w:tc>
          <w:tcPr>
            <w:tcW w:w="1967" w:type="dxa"/>
            <w:tcBorders>
              <w:top w:val="single" w:sz="4" w:space="0" w:color="0000FF"/>
              <w:left w:val="single" w:sz="4" w:space="0" w:color="0000FF"/>
              <w:bottom w:val="single" w:sz="4" w:space="0" w:color="0000FF"/>
              <w:right w:val="single" w:sz="4" w:space="0" w:color="0000FF"/>
            </w:tcBorders>
          </w:tcPr>
          <w:p w14:paraId="30098BDC"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E1"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DE" w14:textId="77777777" w:rsidR="002A6003" w:rsidRPr="002A6003" w:rsidRDefault="002A6003" w:rsidP="002A6003">
            <w:pPr>
              <w:kinsoku w:val="0"/>
              <w:overflowPunct w:val="0"/>
              <w:autoSpaceDE w:val="0"/>
              <w:autoSpaceDN w:val="0"/>
              <w:adjustRightInd w:val="0"/>
              <w:spacing w:before="119"/>
              <w:ind w:left="521"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PLU. PS</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DF" w14:textId="77777777" w:rsidR="002A6003" w:rsidRPr="002A6003" w:rsidRDefault="002A6003" w:rsidP="002A6003">
            <w:pPr>
              <w:kinsoku w:val="0"/>
              <w:overflowPunct w:val="0"/>
              <w:autoSpaceDE w:val="0"/>
              <w:autoSpaceDN w:val="0"/>
              <w:adjustRightInd w:val="0"/>
              <w:spacing w:before="108"/>
              <w:ind w:left="34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Merge the low and high values of two floating point pairs into the new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pair</w:t>
            </w:r>
          </w:p>
        </w:tc>
        <w:tc>
          <w:tcPr>
            <w:tcW w:w="1967" w:type="dxa"/>
            <w:tcBorders>
              <w:top w:val="single" w:sz="4" w:space="0" w:color="0000FF"/>
              <w:left w:val="single" w:sz="4" w:space="0" w:color="0000FF"/>
              <w:bottom w:val="single" w:sz="4" w:space="0" w:color="0000FF"/>
              <w:right w:val="single" w:sz="4" w:space="0" w:color="0000FF"/>
            </w:tcBorders>
          </w:tcPr>
          <w:p w14:paraId="30098BE0"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E5" w14:textId="77777777" w:rsidTr="00AD241B">
        <w:trPr>
          <w:trHeight w:val="419"/>
        </w:trPr>
        <w:tc>
          <w:tcPr>
            <w:tcW w:w="2270" w:type="dxa"/>
            <w:gridSpan w:val="2"/>
            <w:tcBorders>
              <w:top w:val="single" w:sz="4" w:space="0" w:color="0000FF"/>
              <w:left w:val="single" w:sz="4" w:space="0" w:color="0000FF"/>
              <w:bottom w:val="single" w:sz="4" w:space="0" w:color="0000FF"/>
              <w:right w:val="single" w:sz="4" w:space="0" w:color="0000FF"/>
            </w:tcBorders>
          </w:tcPr>
          <w:p w14:paraId="30098BE2" w14:textId="77777777" w:rsidR="002A6003" w:rsidRPr="002A6003" w:rsidRDefault="002A6003" w:rsidP="002A6003">
            <w:pPr>
              <w:kinsoku w:val="0"/>
              <w:overflowPunct w:val="0"/>
              <w:autoSpaceDE w:val="0"/>
              <w:autoSpaceDN w:val="0"/>
              <w:adjustRightInd w:val="0"/>
              <w:spacing w:before="119"/>
              <w:ind w:left="521"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PUL. PS</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E3" w14:textId="77777777" w:rsidR="002A6003" w:rsidRPr="002A6003" w:rsidRDefault="002A6003" w:rsidP="002A6003">
            <w:pPr>
              <w:kinsoku w:val="0"/>
              <w:overflowPunct w:val="0"/>
              <w:autoSpaceDE w:val="0"/>
              <w:autoSpaceDN w:val="0"/>
              <w:adjustRightInd w:val="0"/>
              <w:spacing w:before="107"/>
              <w:ind w:left="345"/>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Merge the high and low values of two floating point pairs into the new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pair</w:t>
            </w:r>
          </w:p>
        </w:tc>
        <w:tc>
          <w:tcPr>
            <w:tcW w:w="1967" w:type="dxa"/>
            <w:tcBorders>
              <w:top w:val="single" w:sz="4" w:space="0" w:color="0000FF"/>
              <w:left w:val="single" w:sz="4" w:space="0" w:color="0000FF"/>
              <w:bottom w:val="single" w:sz="4" w:space="0" w:color="0000FF"/>
              <w:right w:val="single" w:sz="4" w:space="0" w:color="0000FF"/>
            </w:tcBorders>
          </w:tcPr>
          <w:p w14:paraId="30098BE4"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E9" w14:textId="77777777" w:rsidTr="00AD241B">
        <w:trPr>
          <w:trHeight w:val="421"/>
        </w:trPr>
        <w:tc>
          <w:tcPr>
            <w:tcW w:w="2270" w:type="dxa"/>
            <w:gridSpan w:val="2"/>
            <w:tcBorders>
              <w:top w:val="single" w:sz="4" w:space="0" w:color="0000FF"/>
              <w:left w:val="single" w:sz="4" w:space="0" w:color="0000FF"/>
              <w:bottom w:val="single" w:sz="4" w:space="0" w:color="0000FF"/>
              <w:right w:val="single" w:sz="4" w:space="0" w:color="0000FF"/>
            </w:tcBorders>
          </w:tcPr>
          <w:p w14:paraId="30098BE6" w14:textId="77777777" w:rsidR="002A6003" w:rsidRPr="002A6003" w:rsidRDefault="002A6003" w:rsidP="002A6003">
            <w:pPr>
              <w:kinsoku w:val="0"/>
              <w:overflowPunct w:val="0"/>
              <w:autoSpaceDE w:val="0"/>
              <w:autoSpaceDN w:val="0"/>
              <w:adjustRightInd w:val="0"/>
              <w:spacing w:before="119"/>
              <w:ind w:left="521"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PUU. PS</w:t>
            </w:r>
          </w:p>
        </w:tc>
        <w:tc>
          <w:tcPr>
            <w:tcW w:w="4108" w:type="dxa"/>
            <w:gridSpan w:val="2"/>
            <w:tcBorders>
              <w:top w:val="single" w:sz="4" w:space="0" w:color="0000FF"/>
              <w:left w:val="single" w:sz="4" w:space="0" w:color="0000FF"/>
              <w:bottom w:val="single" w:sz="4" w:space="0" w:color="0000FF"/>
              <w:right w:val="single" w:sz="4" w:space="0" w:color="0000FF"/>
            </w:tcBorders>
          </w:tcPr>
          <w:p w14:paraId="30098BE7" w14:textId="77777777" w:rsidR="002A6003" w:rsidRPr="002A6003" w:rsidRDefault="002A6003" w:rsidP="002A6003">
            <w:pPr>
              <w:kinsoku w:val="0"/>
              <w:overflowPunct w:val="0"/>
              <w:autoSpaceDE w:val="0"/>
              <w:autoSpaceDN w:val="0"/>
              <w:adjustRightInd w:val="0"/>
              <w:spacing w:before="108"/>
              <w:ind w:left="614"/>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Merge two floating point pairs into a new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pair</w:t>
            </w:r>
          </w:p>
        </w:tc>
        <w:tc>
          <w:tcPr>
            <w:tcW w:w="1967" w:type="dxa"/>
            <w:tcBorders>
              <w:top w:val="single" w:sz="4" w:space="0" w:color="0000FF"/>
              <w:left w:val="single" w:sz="4" w:space="0" w:color="0000FF"/>
              <w:bottom w:val="single" w:sz="4" w:space="0" w:color="0000FF"/>
              <w:right w:val="single" w:sz="4" w:space="0" w:color="0000FF"/>
            </w:tcBorders>
          </w:tcPr>
          <w:p w14:paraId="30098BE8" w14:textId="77777777" w:rsidR="002A6003" w:rsidRPr="002A6003" w:rsidRDefault="002A6003" w:rsidP="002A6003">
            <w:pPr>
              <w:kinsoku w:val="0"/>
              <w:overflowPunct w:val="0"/>
              <w:autoSpaceDE w:val="0"/>
              <w:autoSpaceDN w:val="0"/>
              <w:adjustRightInd w:val="0"/>
              <w:spacing w:before="119"/>
              <w:ind w:left="665"/>
              <w:jc w:val="left"/>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bl>
    <w:p w14:paraId="30098BEA" w14:textId="77777777" w:rsidR="002A6003" w:rsidRPr="002A6003" w:rsidRDefault="002A6003" w:rsidP="002A6003">
      <w:pPr>
        <w:autoSpaceDE w:val="0"/>
        <w:autoSpaceDN w:val="0"/>
        <w:adjustRightInd w:val="0"/>
        <w:jc w:val="left"/>
        <w:rPr>
          <w:rFonts w:ascii="Times New Roman" w:eastAsia="宋体" w:hAnsi="Times New Roman" w:cs="宋体"/>
          <w:kern w:val="0"/>
          <w:sz w:val="16"/>
          <w:szCs w:val="16"/>
        </w:rPr>
        <w:sectPr w:rsidR="002A6003" w:rsidRPr="002A6003">
          <w:pgSz w:w="11910" w:h="16840"/>
          <w:pgMar w:top="1220" w:right="0" w:bottom="1280" w:left="0" w:header="467" w:footer="1084" w:gutter="0"/>
          <w:cols w:space="720"/>
          <w:noEndnote/>
        </w:sectPr>
      </w:pPr>
    </w:p>
    <w:p w14:paraId="30098BEB"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16"/>
          <w:szCs w:val="16"/>
        </w:rPr>
      </w:pPr>
    </w:p>
    <w:tbl>
      <w:tblPr>
        <w:tblW w:w="0" w:type="auto"/>
        <w:tblInd w:w="1771" w:type="dxa"/>
        <w:tblLayout w:type="fixed"/>
        <w:tblCellMar>
          <w:left w:w="0" w:type="dxa"/>
          <w:right w:w="0" w:type="dxa"/>
        </w:tblCellMar>
        <w:tblLook w:val="0000" w:firstRow="0" w:lastRow="0" w:firstColumn="0" w:lastColumn="0" w:noHBand="0" w:noVBand="0"/>
      </w:tblPr>
      <w:tblGrid>
        <w:gridCol w:w="2270"/>
        <w:gridCol w:w="4108"/>
        <w:gridCol w:w="1967"/>
      </w:tblGrid>
      <w:tr w:rsidR="002A6003" w:rsidRPr="002A6003" w14:paraId="30098BEF"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BEC" w14:textId="77777777" w:rsidR="002A6003" w:rsidRPr="002A6003" w:rsidRDefault="002A6003" w:rsidP="002A6003">
            <w:pPr>
              <w:kinsoku w:val="0"/>
              <w:overflowPunct w:val="0"/>
              <w:autoSpaceDE w:val="0"/>
              <w:autoSpaceDN w:val="0"/>
              <w:adjustRightInd w:val="0"/>
              <w:spacing w:before="119"/>
              <w:ind w:left="521"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ROUND. </w:t>
            </w:r>
            <w:proofErr w:type="spellStart"/>
            <w:r w:rsidRPr="002A6003">
              <w:rPr>
                <w:rFonts w:ascii="Times New Roman" w:eastAsia="宋体" w:hAnsi="Times New Roman" w:cs="Arial"/>
                <w:kern w:val="0"/>
                <w:sz w:val="18"/>
                <w:szCs w:val="18"/>
              </w:rPr>
              <w:t>L.f</w:t>
            </w:r>
            <w:proofErr w:type="spellEnd"/>
            <w:r w:rsidRPr="002A6003">
              <w:rPr>
                <w:rFonts w:ascii="Times New Roman" w:eastAsia="宋体" w:hAnsi="Times New Roman" w:cs="Arial"/>
                <w:kern w:val="0"/>
                <w:sz w:val="18"/>
                <w:szCs w:val="18"/>
              </w:rPr>
              <w:t xml:space="preserve"> mt</w:t>
            </w:r>
          </w:p>
        </w:tc>
        <w:tc>
          <w:tcPr>
            <w:tcW w:w="4108" w:type="dxa"/>
            <w:tcBorders>
              <w:top w:val="single" w:sz="4" w:space="0" w:color="0000FF"/>
              <w:left w:val="single" w:sz="4" w:space="0" w:color="0000FF"/>
              <w:bottom w:val="single" w:sz="4" w:space="0" w:color="0000FF"/>
              <w:right w:val="single" w:sz="4" w:space="0" w:color="0000FF"/>
            </w:tcBorders>
          </w:tcPr>
          <w:p w14:paraId="30098BED" w14:textId="77777777" w:rsidR="002A6003" w:rsidRPr="002A6003" w:rsidRDefault="002A6003" w:rsidP="002A6003">
            <w:pPr>
              <w:kinsoku w:val="0"/>
              <w:overflowPunct w:val="0"/>
              <w:autoSpaceDE w:val="0"/>
              <w:autoSpaceDN w:val="0"/>
              <w:adjustRightInd w:val="0"/>
              <w:spacing w:before="108"/>
              <w:ind w:left="246"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Round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number to a 64-bit fixed point</w:t>
            </w:r>
          </w:p>
        </w:tc>
        <w:tc>
          <w:tcPr>
            <w:tcW w:w="1967" w:type="dxa"/>
            <w:tcBorders>
              <w:top w:val="single" w:sz="4" w:space="0" w:color="0000FF"/>
              <w:left w:val="single" w:sz="4" w:space="0" w:color="0000FF"/>
              <w:bottom w:val="single" w:sz="4" w:space="0" w:color="0000FF"/>
              <w:right w:val="single" w:sz="4" w:space="0" w:color="0000FF"/>
            </w:tcBorders>
          </w:tcPr>
          <w:p w14:paraId="30098BEE"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F3"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BF0" w14:textId="77777777" w:rsidR="002A6003" w:rsidRPr="002A6003" w:rsidRDefault="002A6003" w:rsidP="002A6003">
            <w:pPr>
              <w:kinsoku w:val="0"/>
              <w:overflowPunct w:val="0"/>
              <w:autoSpaceDE w:val="0"/>
              <w:autoSpaceDN w:val="0"/>
              <w:adjustRightInd w:val="0"/>
              <w:spacing w:before="119"/>
              <w:ind w:left="526"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ROUND. </w:t>
            </w:r>
            <w:proofErr w:type="spellStart"/>
            <w:r w:rsidRPr="002A6003">
              <w:rPr>
                <w:rFonts w:ascii="Times New Roman" w:eastAsia="宋体" w:hAnsi="Times New Roman" w:cs="Arial"/>
                <w:kern w:val="0"/>
                <w:sz w:val="18"/>
                <w:szCs w:val="18"/>
              </w:rPr>
              <w:t>W.f</w:t>
            </w:r>
            <w:proofErr w:type="spellEnd"/>
            <w:r w:rsidRPr="002A6003">
              <w:rPr>
                <w:rFonts w:ascii="Times New Roman" w:eastAsia="宋体" w:hAnsi="Times New Roman" w:cs="Arial"/>
                <w:kern w:val="0"/>
                <w:sz w:val="18"/>
                <w:szCs w:val="18"/>
              </w:rPr>
              <w:t xml:space="preserve"> mt</w:t>
            </w:r>
          </w:p>
        </w:tc>
        <w:tc>
          <w:tcPr>
            <w:tcW w:w="4108" w:type="dxa"/>
            <w:tcBorders>
              <w:top w:val="single" w:sz="4" w:space="0" w:color="0000FF"/>
              <w:left w:val="single" w:sz="4" w:space="0" w:color="0000FF"/>
              <w:bottom w:val="single" w:sz="4" w:space="0" w:color="0000FF"/>
              <w:right w:val="single" w:sz="4" w:space="0" w:color="0000FF"/>
            </w:tcBorders>
          </w:tcPr>
          <w:p w14:paraId="30098BF1" w14:textId="77777777" w:rsidR="002A6003" w:rsidRPr="002A6003" w:rsidRDefault="002A6003" w:rsidP="002A6003">
            <w:pPr>
              <w:kinsoku w:val="0"/>
              <w:overflowPunct w:val="0"/>
              <w:autoSpaceDE w:val="0"/>
              <w:autoSpaceDN w:val="0"/>
              <w:adjustRightInd w:val="0"/>
              <w:spacing w:before="108"/>
              <w:ind w:left="246" w:right="230"/>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Round the floating point to a 32-bit fixed point</w:t>
            </w:r>
          </w:p>
        </w:tc>
        <w:tc>
          <w:tcPr>
            <w:tcW w:w="1967" w:type="dxa"/>
            <w:tcBorders>
              <w:top w:val="single" w:sz="4" w:space="0" w:color="0000FF"/>
              <w:left w:val="single" w:sz="4" w:space="0" w:color="0000FF"/>
              <w:bottom w:val="single" w:sz="4" w:space="0" w:color="0000FF"/>
              <w:right w:val="single" w:sz="4" w:space="0" w:color="0000FF"/>
            </w:tcBorders>
          </w:tcPr>
          <w:p w14:paraId="30098BF2"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F7" w14:textId="77777777" w:rsidTr="00AD241B">
        <w:trPr>
          <w:trHeight w:val="422"/>
        </w:trPr>
        <w:tc>
          <w:tcPr>
            <w:tcW w:w="2270" w:type="dxa"/>
            <w:tcBorders>
              <w:top w:val="single" w:sz="4" w:space="0" w:color="0000FF"/>
              <w:left w:val="single" w:sz="4" w:space="0" w:color="0000FF"/>
              <w:bottom w:val="single" w:sz="4" w:space="0" w:color="0000FF"/>
              <w:right w:val="single" w:sz="4" w:space="0" w:color="0000FF"/>
            </w:tcBorders>
          </w:tcPr>
          <w:p w14:paraId="30098BF4" w14:textId="77777777" w:rsidR="002A6003" w:rsidRPr="002A6003" w:rsidRDefault="002A6003" w:rsidP="002A6003">
            <w:pPr>
              <w:kinsoku w:val="0"/>
              <w:overflowPunct w:val="0"/>
              <w:autoSpaceDE w:val="0"/>
              <w:autoSpaceDN w:val="0"/>
              <w:adjustRightInd w:val="0"/>
              <w:spacing w:before="121"/>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TRUNC. </w:t>
            </w:r>
            <w:proofErr w:type="spellStart"/>
            <w:r w:rsidRPr="002A6003">
              <w:rPr>
                <w:rFonts w:ascii="Times New Roman" w:eastAsia="宋体" w:hAnsi="Times New Roman" w:cs="Arial"/>
                <w:kern w:val="0"/>
                <w:sz w:val="18"/>
                <w:szCs w:val="18"/>
              </w:rPr>
              <w:t>L.f</w:t>
            </w:r>
            <w:proofErr w:type="spellEnd"/>
            <w:r w:rsidRPr="002A6003">
              <w:rPr>
                <w:rFonts w:ascii="Times New Roman" w:eastAsia="宋体" w:hAnsi="Times New Roman" w:cs="Arial"/>
                <w:kern w:val="0"/>
                <w:sz w:val="18"/>
                <w:szCs w:val="18"/>
              </w:rPr>
              <w:t xml:space="preserve"> mt</w:t>
            </w:r>
          </w:p>
        </w:tc>
        <w:tc>
          <w:tcPr>
            <w:tcW w:w="4108" w:type="dxa"/>
            <w:tcBorders>
              <w:top w:val="single" w:sz="4" w:space="0" w:color="0000FF"/>
              <w:left w:val="single" w:sz="4" w:space="0" w:color="0000FF"/>
              <w:bottom w:val="single" w:sz="4" w:space="0" w:color="0000FF"/>
              <w:right w:val="single" w:sz="4" w:space="0" w:color="0000FF"/>
            </w:tcBorders>
          </w:tcPr>
          <w:p w14:paraId="30098BF5" w14:textId="77777777" w:rsidR="002A6003" w:rsidRPr="002A6003" w:rsidRDefault="002A6003" w:rsidP="002A6003">
            <w:pPr>
              <w:kinsoku w:val="0"/>
              <w:overflowPunct w:val="0"/>
              <w:autoSpaceDE w:val="0"/>
              <w:autoSpaceDN w:val="0"/>
              <w:adjustRightInd w:val="0"/>
              <w:spacing w:before="110"/>
              <w:ind w:left="246"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Rounds a floating point to a 64-bit point in the direction of a small absolute value</w:t>
            </w:r>
          </w:p>
        </w:tc>
        <w:tc>
          <w:tcPr>
            <w:tcW w:w="1967" w:type="dxa"/>
            <w:tcBorders>
              <w:top w:val="single" w:sz="4" w:space="0" w:color="0000FF"/>
              <w:left w:val="single" w:sz="4" w:space="0" w:color="0000FF"/>
              <w:bottom w:val="single" w:sz="4" w:space="0" w:color="0000FF"/>
              <w:right w:val="single" w:sz="4" w:space="0" w:color="0000FF"/>
            </w:tcBorders>
          </w:tcPr>
          <w:p w14:paraId="30098BF6" w14:textId="77777777" w:rsidR="002A6003" w:rsidRPr="002A6003" w:rsidRDefault="002A6003" w:rsidP="002A6003">
            <w:pPr>
              <w:kinsoku w:val="0"/>
              <w:overflowPunct w:val="0"/>
              <w:autoSpaceDE w:val="0"/>
              <w:autoSpaceDN w:val="0"/>
              <w:adjustRightInd w:val="0"/>
              <w:spacing w:before="121"/>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BFB"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BF8" w14:textId="77777777" w:rsidR="002A6003" w:rsidRPr="002A6003" w:rsidRDefault="002A6003" w:rsidP="002A6003">
            <w:pPr>
              <w:kinsoku w:val="0"/>
              <w:overflowPunct w:val="0"/>
              <w:autoSpaceDE w:val="0"/>
              <w:autoSpaceDN w:val="0"/>
              <w:adjustRightInd w:val="0"/>
              <w:spacing w:before="119"/>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TRUNC. </w:t>
            </w:r>
            <w:proofErr w:type="spellStart"/>
            <w:r w:rsidRPr="002A6003">
              <w:rPr>
                <w:rFonts w:ascii="Times New Roman" w:eastAsia="宋体" w:hAnsi="Times New Roman" w:cs="Arial"/>
                <w:kern w:val="0"/>
                <w:sz w:val="18"/>
                <w:szCs w:val="18"/>
              </w:rPr>
              <w:t>W.f</w:t>
            </w:r>
            <w:proofErr w:type="spellEnd"/>
            <w:r w:rsidRPr="002A6003">
              <w:rPr>
                <w:rFonts w:ascii="Times New Roman" w:eastAsia="宋体" w:hAnsi="Times New Roman" w:cs="Arial"/>
                <w:kern w:val="0"/>
                <w:sz w:val="18"/>
                <w:szCs w:val="18"/>
              </w:rPr>
              <w:t xml:space="preserve"> mt</w:t>
            </w:r>
          </w:p>
        </w:tc>
        <w:tc>
          <w:tcPr>
            <w:tcW w:w="4108" w:type="dxa"/>
            <w:tcBorders>
              <w:top w:val="single" w:sz="4" w:space="0" w:color="0000FF"/>
              <w:left w:val="single" w:sz="4" w:space="0" w:color="0000FF"/>
              <w:bottom w:val="single" w:sz="4" w:space="0" w:color="0000FF"/>
              <w:right w:val="single" w:sz="4" w:space="0" w:color="0000FF"/>
            </w:tcBorders>
          </w:tcPr>
          <w:p w14:paraId="30098BF9" w14:textId="77777777" w:rsidR="002A6003" w:rsidRPr="002A6003" w:rsidRDefault="002A6003" w:rsidP="002A6003">
            <w:pPr>
              <w:kinsoku w:val="0"/>
              <w:overflowPunct w:val="0"/>
              <w:autoSpaceDE w:val="0"/>
              <w:autoSpaceDN w:val="0"/>
              <w:adjustRightInd w:val="0"/>
              <w:spacing w:before="108"/>
              <w:ind w:left="246"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Rounds a floating point to a 32-bit point in the direction of a small absolute value</w:t>
            </w:r>
          </w:p>
        </w:tc>
        <w:tc>
          <w:tcPr>
            <w:tcW w:w="1967" w:type="dxa"/>
            <w:tcBorders>
              <w:top w:val="single" w:sz="4" w:space="0" w:color="0000FF"/>
              <w:left w:val="single" w:sz="4" w:space="0" w:color="0000FF"/>
              <w:bottom w:val="single" w:sz="4" w:space="0" w:color="0000FF"/>
              <w:right w:val="single" w:sz="4" w:space="0" w:color="0000FF"/>
            </w:tcBorders>
          </w:tcPr>
          <w:p w14:paraId="30098BFA"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BFD" w14:textId="77777777" w:rsidTr="00AD241B">
        <w:trPr>
          <w:trHeight w:val="419"/>
        </w:trPr>
        <w:tc>
          <w:tcPr>
            <w:tcW w:w="8345" w:type="dxa"/>
            <w:gridSpan w:val="3"/>
            <w:tcBorders>
              <w:top w:val="single" w:sz="4" w:space="0" w:color="0000FF"/>
              <w:left w:val="single" w:sz="4" w:space="0" w:color="0000FF"/>
              <w:bottom w:val="single" w:sz="4" w:space="0" w:color="0000FF"/>
              <w:right w:val="single" w:sz="4" w:space="0" w:color="0000FF"/>
            </w:tcBorders>
          </w:tcPr>
          <w:p w14:paraId="30098BFC" w14:textId="77777777" w:rsidR="002A6003" w:rsidRPr="002A6003" w:rsidRDefault="002A6003" w:rsidP="002A6003">
            <w:pPr>
              <w:kinsoku w:val="0"/>
              <w:overflowPunct w:val="0"/>
              <w:autoSpaceDE w:val="0"/>
              <w:autoSpaceDN w:val="0"/>
              <w:adjustRightInd w:val="0"/>
              <w:spacing w:before="108"/>
              <w:ind w:left="3610" w:right="3596"/>
              <w:jc w:val="center"/>
              <w:rPr>
                <w:rFonts w:ascii="Times New Roman" w:eastAsia="宋体" w:hAnsi="Times New Roman" w:cs="宋体"/>
                <w:b/>
                <w:bCs/>
                <w:kern w:val="0"/>
                <w:sz w:val="18"/>
                <w:szCs w:val="18"/>
              </w:rPr>
            </w:pPr>
            <w:r w:rsidRPr="002A6003">
              <w:rPr>
                <w:rFonts w:ascii="Times New Roman" w:eastAsia="宋体" w:hAnsi="Times New Roman" w:cs="宋体" w:hint="eastAsia"/>
                <w:b/>
                <w:bCs/>
                <w:kern w:val="0"/>
                <w:sz w:val="18"/>
                <w:szCs w:val="18"/>
              </w:rPr>
              <w:t>To fetch instruction</w:t>
            </w:r>
          </w:p>
        </w:tc>
      </w:tr>
      <w:tr w:rsidR="002A6003" w:rsidRPr="002A6003" w14:paraId="30098C01"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BFE" w14:textId="77777777" w:rsidR="002A6003" w:rsidRPr="002A6003" w:rsidRDefault="002A6003" w:rsidP="002A6003">
            <w:pPr>
              <w:kinsoku w:val="0"/>
              <w:overflowPunct w:val="0"/>
              <w:autoSpaceDE w:val="0"/>
              <w:autoSpaceDN w:val="0"/>
              <w:adjustRightInd w:val="0"/>
              <w:spacing w:before="119"/>
              <w:ind w:left="522"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LDC1</w:t>
            </w:r>
          </w:p>
        </w:tc>
        <w:tc>
          <w:tcPr>
            <w:tcW w:w="4108" w:type="dxa"/>
            <w:tcBorders>
              <w:top w:val="single" w:sz="4" w:space="0" w:color="0000FF"/>
              <w:left w:val="single" w:sz="4" w:space="0" w:color="0000FF"/>
              <w:bottom w:val="single" w:sz="4" w:space="0" w:color="0000FF"/>
              <w:right w:val="single" w:sz="4" w:space="0" w:color="0000FF"/>
            </w:tcBorders>
          </w:tcPr>
          <w:p w14:paraId="30098BFF" w14:textId="77777777" w:rsidR="002A6003" w:rsidRPr="002A6003" w:rsidRDefault="002A6003" w:rsidP="002A6003">
            <w:pPr>
              <w:kinsoku w:val="0"/>
              <w:overflowPunct w:val="0"/>
              <w:autoSpaceDE w:val="0"/>
              <w:autoSpaceDN w:val="0"/>
              <w:adjustRightInd w:val="0"/>
              <w:spacing w:before="107"/>
              <w:ind w:left="242"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Access binary words from memory</w:t>
            </w:r>
          </w:p>
        </w:tc>
        <w:tc>
          <w:tcPr>
            <w:tcW w:w="1967" w:type="dxa"/>
            <w:tcBorders>
              <w:top w:val="single" w:sz="4" w:space="0" w:color="0000FF"/>
              <w:left w:val="single" w:sz="4" w:space="0" w:color="0000FF"/>
              <w:bottom w:val="single" w:sz="4" w:space="0" w:color="0000FF"/>
              <w:right w:val="single" w:sz="4" w:space="0" w:color="0000FF"/>
            </w:tcBorders>
          </w:tcPr>
          <w:p w14:paraId="30098C00"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05"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02" w14:textId="77777777" w:rsidR="002A6003" w:rsidRPr="002A6003" w:rsidRDefault="002A6003" w:rsidP="002A6003">
            <w:pPr>
              <w:kinsoku w:val="0"/>
              <w:overflowPunct w:val="0"/>
              <w:autoSpaceDE w:val="0"/>
              <w:autoSpaceDN w:val="0"/>
              <w:adjustRightInd w:val="0"/>
              <w:spacing w:before="119"/>
              <w:ind w:left="520"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LDXC1</w:t>
            </w:r>
          </w:p>
        </w:tc>
        <w:tc>
          <w:tcPr>
            <w:tcW w:w="4108" w:type="dxa"/>
            <w:tcBorders>
              <w:top w:val="single" w:sz="4" w:space="0" w:color="0000FF"/>
              <w:left w:val="single" w:sz="4" w:space="0" w:color="0000FF"/>
              <w:bottom w:val="single" w:sz="4" w:space="0" w:color="0000FF"/>
              <w:right w:val="single" w:sz="4" w:space="0" w:color="0000FF"/>
            </w:tcBorders>
          </w:tcPr>
          <w:p w14:paraId="30098C03" w14:textId="77777777" w:rsidR="002A6003" w:rsidRPr="002A6003" w:rsidRDefault="002A6003" w:rsidP="002A6003">
            <w:pPr>
              <w:kinsoku w:val="0"/>
              <w:overflowPunct w:val="0"/>
              <w:autoSpaceDE w:val="0"/>
              <w:autoSpaceDN w:val="0"/>
              <w:adjustRightInd w:val="0"/>
              <w:spacing w:before="108"/>
              <w:ind w:left="244"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To access binary words from memory by index</w:t>
            </w:r>
          </w:p>
        </w:tc>
        <w:tc>
          <w:tcPr>
            <w:tcW w:w="1967" w:type="dxa"/>
            <w:tcBorders>
              <w:top w:val="single" w:sz="4" w:space="0" w:color="0000FF"/>
              <w:left w:val="single" w:sz="4" w:space="0" w:color="0000FF"/>
              <w:bottom w:val="single" w:sz="4" w:space="0" w:color="0000FF"/>
              <w:right w:val="single" w:sz="4" w:space="0" w:color="0000FF"/>
            </w:tcBorders>
          </w:tcPr>
          <w:p w14:paraId="30098C04"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C09"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06" w14:textId="77777777" w:rsidR="002A6003" w:rsidRPr="002A6003" w:rsidRDefault="002A6003" w:rsidP="002A6003">
            <w:pPr>
              <w:kinsoku w:val="0"/>
              <w:overflowPunct w:val="0"/>
              <w:autoSpaceDE w:val="0"/>
              <w:autoSpaceDN w:val="0"/>
              <w:adjustRightInd w:val="0"/>
              <w:spacing w:before="119"/>
              <w:ind w:left="520"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LUXC1</w:t>
            </w:r>
          </w:p>
        </w:tc>
        <w:tc>
          <w:tcPr>
            <w:tcW w:w="4108" w:type="dxa"/>
            <w:tcBorders>
              <w:top w:val="single" w:sz="4" w:space="0" w:color="0000FF"/>
              <w:left w:val="single" w:sz="4" w:space="0" w:color="0000FF"/>
              <w:bottom w:val="single" w:sz="4" w:space="0" w:color="0000FF"/>
              <w:right w:val="single" w:sz="4" w:space="0" w:color="0000FF"/>
            </w:tcBorders>
          </w:tcPr>
          <w:p w14:paraId="30098C07" w14:textId="77777777" w:rsidR="002A6003" w:rsidRPr="002A6003" w:rsidRDefault="002A6003" w:rsidP="002A6003">
            <w:pPr>
              <w:kinsoku w:val="0"/>
              <w:overflowPunct w:val="0"/>
              <w:autoSpaceDE w:val="0"/>
              <w:autoSpaceDN w:val="0"/>
              <w:adjustRightInd w:val="0"/>
              <w:spacing w:before="108"/>
              <w:ind w:left="242"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Access doublets from memory by unaligned index</w:t>
            </w:r>
          </w:p>
        </w:tc>
        <w:tc>
          <w:tcPr>
            <w:tcW w:w="1967" w:type="dxa"/>
            <w:tcBorders>
              <w:top w:val="single" w:sz="4" w:space="0" w:color="0000FF"/>
              <w:left w:val="single" w:sz="4" w:space="0" w:color="0000FF"/>
              <w:bottom w:val="single" w:sz="4" w:space="0" w:color="0000FF"/>
              <w:right w:val="single" w:sz="4" w:space="0" w:color="0000FF"/>
            </w:tcBorders>
          </w:tcPr>
          <w:p w14:paraId="30098C08"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C0D" w14:textId="77777777" w:rsidTr="00AD241B">
        <w:trPr>
          <w:trHeight w:val="422"/>
        </w:trPr>
        <w:tc>
          <w:tcPr>
            <w:tcW w:w="2270" w:type="dxa"/>
            <w:tcBorders>
              <w:top w:val="single" w:sz="4" w:space="0" w:color="0000FF"/>
              <w:left w:val="single" w:sz="4" w:space="0" w:color="0000FF"/>
              <w:bottom w:val="single" w:sz="4" w:space="0" w:color="0000FF"/>
              <w:right w:val="single" w:sz="4" w:space="0" w:color="0000FF"/>
            </w:tcBorders>
          </w:tcPr>
          <w:p w14:paraId="30098C0A" w14:textId="77777777" w:rsidR="002A6003" w:rsidRPr="002A6003" w:rsidRDefault="002A6003" w:rsidP="002A6003">
            <w:pPr>
              <w:kinsoku w:val="0"/>
              <w:overflowPunct w:val="0"/>
              <w:autoSpaceDE w:val="0"/>
              <w:autoSpaceDN w:val="0"/>
              <w:adjustRightInd w:val="0"/>
              <w:spacing w:before="121"/>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LWC1</w:t>
            </w:r>
          </w:p>
        </w:tc>
        <w:tc>
          <w:tcPr>
            <w:tcW w:w="4108" w:type="dxa"/>
            <w:tcBorders>
              <w:top w:val="single" w:sz="4" w:space="0" w:color="0000FF"/>
              <w:left w:val="single" w:sz="4" w:space="0" w:color="0000FF"/>
              <w:bottom w:val="single" w:sz="4" w:space="0" w:color="0000FF"/>
              <w:right w:val="single" w:sz="4" w:space="0" w:color="0000FF"/>
            </w:tcBorders>
          </w:tcPr>
          <w:p w14:paraId="30098C0B" w14:textId="77777777" w:rsidR="002A6003" w:rsidRPr="002A6003" w:rsidRDefault="002A6003" w:rsidP="002A6003">
            <w:pPr>
              <w:kinsoku w:val="0"/>
              <w:overflowPunct w:val="0"/>
              <w:autoSpaceDE w:val="0"/>
              <w:autoSpaceDN w:val="0"/>
              <w:adjustRightInd w:val="0"/>
              <w:spacing w:before="110"/>
              <w:ind w:left="244"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Access a word from memory</w:t>
            </w:r>
          </w:p>
        </w:tc>
        <w:tc>
          <w:tcPr>
            <w:tcW w:w="1967" w:type="dxa"/>
            <w:tcBorders>
              <w:top w:val="single" w:sz="4" w:space="0" w:color="0000FF"/>
              <w:left w:val="single" w:sz="4" w:space="0" w:color="0000FF"/>
              <w:bottom w:val="single" w:sz="4" w:space="0" w:color="0000FF"/>
              <w:right w:val="single" w:sz="4" w:space="0" w:color="0000FF"/>
            </w:tcBorders>
          </w:tcPr>
          <w:p w14:paraId="30098C0C" w14:textId="77777777" w:rsidR="002A6003" w:rsidRPr="002A6003" w:rsidRDefault="002A6003" w:rsidP="002A6003">
            <w:pPr>
              <w:kinsoku w:val="0"/>
              <w:overflowPunct w:val="0"/>
              <w:autoSpaceDE w:val="0"/>
              <w:autoSpaceDN w:val="0"/>
              <w:adjustRightInd w:val="0"/>
              <w:spacing w:before="121"/>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11"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0E" w14:textId="77777777" w:rsidR="002A6003" w:rsidRPr="002A6003" w:rsidRDefault="002A6003" w:rsidP="002A6003">
            <w:pPr>
              <w:kinsoku w:val="0"/>
              <w:overflowPunct w:val="0"/>
              <w:autoSpaceDE w:val="0"/>
              <w:autoSpaceDN w:val="0"/>
              <w:adjustRightInd w:val="0"/>
              <w:spacing w:before="119"/>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LWXC1</w:t>
            </w:r>
          </w:p>
        </w:tc>
        <w:tc>
          <w:tcPr>
            <w:tcW w:w="4108" w:type="dxa"/>
            <w:tcBorders>
              <w:top w:val="single" w:sz="4" w:space="0" w:color="0000FF"/>
              <w:left w:val="single" w:sz="4" w:space="0" w:color="0000FF"/>
              <w:bottom w:val="single" w:sz="4" w:space="0" w:color="0000FF"/>
              <w:right w:val="single" w:sz="4" w:space="0" w:color="0000FF"/>
            </w:tcBorders>
          </w:tcPr>
          <w:p w14:paraId="30098C0F" w14:textId="77777777" w:rsidR="002A6003" w:rsidRPr="002A6003" w:rsidRDefault="002A6003" w:rsidP="002A6003">
            <w:pPr>
              <w:kinsoku w:val="0"/>
              <w:overflowPunct w:val="0"/>
              <w:autoSpaceDE w:val="0"/>
              <w:autoSpaceDN w:val="0"/>
              <w:adjustRightInd w:val="0"/>
              <w:spacing w:before="108"/>
              <w:ind w:left="242"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Access the word from memory by index</w:t>
            </w:r>
          </w:p>
        </w:tc>
        <w:tc>
          <w:tcPr>
            <w:tcW w:w="1967" w:type="dxa"/>
            <w:tcBorders>
              <w:top w:val="single" w:sz="4" w:space="0" w:color="0000FF"/>
              <w:left w:val="single" w:sz="4" w:space="0" w:color="0000FF"/>
              <w:bottom w:val="single" w:sz="4" w:space="0" w:color="0000FF"/>
              <w:right w:val="single" w:sz="4" w:space="0" w:color="0000FF"/>
            </w:tcBorders>
          </w:tcPr>
          <w:p w14:paraId="30098C10"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C15"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12" w14:textId="77777777" w:rsidR="002A6003" w:rsidRPr="002A6003" w:rsidRDefault="002A6003" w:rsidP="002A6003">
            <w:pPr>
              <w:kinsoku w:val="0"/>
              <w:overflowPunct w:val="0"/>
              <w:autoSpaceDE w:val="0"/>
              <w:autoSpaceDN w:val="0"/>
              <w:adjustRightInd w:val="0"/>
              <w:spacing w:before="119"/>
              <w:ind w:left="522"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SDC1</w:t>
            </w:r>
          </w:p>
        </w:tc>
        <w:tc>
          <w:tcPr>
            <w:tcW w:w="4108" w:type="dxa"/>
            <w:tcBorders>
              <w:top w:val="single" w:sz="4" w:space="0" w:color="0000FF"/>
              <w:left w:val="single" w:sz="4" w:space="0" w:color="0000FF"/>
              <w:bottom w:val="single" w:sz="4" w:space="0" w:color="0000FF"/>
              <w:right w:val="single" w:sz="4" w:space="0" w:color="0000FF"/>
            </w:tcBorders>
          </w:tcPr>
          <w:p w14:paraId="30098C13" w14:textId="77777777" w:rsidR="002A6003" w:rsidRPr="002A6003" w:rsidRDefault="002A6003" w:rsidP="002A6003">
            <w:pPr>
              <w:kinsoku w:val="0"/>
              <w:overflowPunct w:val="0"/>
              <w:autoSpaceDE w:val="0"/>
              <w:autoSpaceDN w:val="0"/>
              <w:adjustRightInd w:val="0"/>
              <w:spacing w:before="107"/>
              <w:ind w:left="242"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the double word into memory</w:t>
            </w:r>
          </w:p>
        </w:tc>
        <w:tc>
          <w:tcPr>
            <w:tcW w:w="1967" w:type="dxa"/>
            <w:tcBorders>
              <w:top w:val="single" w:sz="4" w:space="0" w:color="0000FF"/>
              <w:left w:val="single" w:sz="4" w:space="0" w:color="0000FF"/>
              <w:bottom w:val="single" w:sz="4" w:space="0" w:color="0000FF"/>
              <w:right w:val="single" w:sz="4" w:space="0" w:color="0000FF"/>
            </w:tcBorders>
          </w:tcPr>
          <w:p w14:paraId="30098C14"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19"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16" w14:textId="77777777" w:rsidR="002A6003" w:rsidRPr="002A6003" w:rsidRDefault="002A6003" w:rsidP="002A6003">
            <w:pPr>
              <w:kinsoku w:val="0"/>
              <w:overflowPunct w:val="0"/>
              <w:autoSpaceDE w:val="0"/>
              <w:autoSpaceDN w:val="0"/>
              <w:adjustRightInd w:val="0"/>
              <w:spacing w:before="119"/>
              <w:ind w:left="520"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SDXC1</w:t>
            </w:r>
          </w:p>
        </w:tc>
        <w:tc>
          <w:tcPr>
            <w:tcW w:w="4108" w:type="dxa"/>
            <w:tcBorders>
              <w:top w:val="single" w:sz="4" w:space="0" w:color="0000FF"/>
              <w:left w:val="single" w:sz="4" w:space="0" w:color="0000FF"/>
              <w:bottom w:val="single" w:sz="4" w:space="0" w:color="0000FF"/>
              <w:right w:val="single" w:sz="4" w:space="0" w:color="0000FF"/>
            </w:tcBorders>
          </w:tcPr>
          <w:p w14:paraId="30098C17" w14:textId="77777777" w:rsidR="002A6003" w:rsidRPr="002A6003" w:rsidRDefault="002A6003" w:rsidP="002A6003">
            <w:pPr>
              <w:kinsoku w:val="0"/>
              <w:overflowPunct w:val="0"/>
              <w:autoSpaceDE w:val="0"/>
              <w:autoSpaceDN w:val="0"/>
              <w:adjustRightInd w:val="0"/>
              <w:spacing w:before="108"/>
              <w:ind w:left="244"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double word to memory by index</w:t>
            </w:r>
          </w:p>
        </w:tc>
        <w:tc>
          <w:tcPr>
            <w:tcW w:w="1967" w:type="dxa"/>
            <w:tcBorders>
              <w:top w:val="single" w:sz="4" w:space="0" w:color="0000FF"/>
              <w:left w:val="single" w:sz="4" w:space="0" w:color="0000FF"/>
              <w:bottom w:val="single" w:sz="4" w:space="0" w:color="0000FF"/>
              <w:right w:val="single" w:sz="4" w:space="0" w:color="0000FF"/>
            </w:tcBorders>
          </w:tcPr>
          <w:p w14:paraId="30098C18"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C1D"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1A" w14:textId="77777777" w:rsidR="002A6003" w:rsidRPr="002A6003" w:rsidRDefault="002A6003" w:rsidP="002A6003">
            <w:pPr>
              <w:kinsoku w:val="0"/>
              <w:overflowPunct w:val="0"/>
              <w:autoSpaceDE w:val="0"/>
              <w:autoSpaceDN w:val="0"/>
              <w:adjustRightInd w:val="0"/>
              <w:spacing w:before="119"/>
              <w:ind w:left="520"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SUXC1</w:t>
            </w:r>
          </w:p>
        </w:tc>
        <w:tc>
          <w:tcPr>
            <w:tcW w:w="4108" w:type="dxa"/>
            <w:tcBorders>
              <w:top w:val="single" w:sz="4" w:space="0" w:color="0000FF"/>
              <w:left w:val="single" w:sz="4" w:space="0" w:color="0000FF"/>
              <w:bottom w:val="single" w:sz="4" w:space="0" w:color="0000FF"/>
              <w:right w:val="single" w:sz="4" w:space="0" w:color="0000FF"/>
            </w:tcBorders>
          </w:tcPr>
          <w:p w14:paraId="30098C1B" w14:textId="77777777" w:rsidR="002A6003" w:rsidRPr="002A6003" w:rsidRDefault="002A6003" w:rsidP="002A6003">
            <w:pPr>
              <w:kinsoku w:val="0"/>
              <w:overflowPunct w:val="0"/>
              <w:autoSpaceDE w:val="0"/>
              <w:autoSpaceDN w:val="0"/>
              <w:adjustRightInd w:val="0"/>
              <w:spacing w:before="107"/>
              <w:ind w:left="241"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the double word to memory according to the unaligned index</w:t>
            </w:r>
          </w:p>
        </w:tc>
        <w:tc>
          <w:tcPr>
            <w:tcW w:w="1967" w:type="dxa"/>
            <w:tcBorders>
              <w:top w:val="single" w:sz="4" w:space="0" w:color="0000FF"/>
              <w:left w:val="single" w:sz="4" w:space="0" w:color="0000FF"/>
              <w:bottom w:val="single" w:sz="4" w:space="0" w:color="0000FF"/>
              <w:right w:val="single" w:sz="4" w:space="0" w:color="0000FF"/>
            </w:tcBorders>
          </w:tcPr>
          <w:p w14:paraId="30098C1C"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C21"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1E" w14:textId="77777777" w:rsidR="002A6003" w:rsidRPr="002A6003" w:rsidRDefault="002A6003" w:rsidP="002A6003">
            <w:pPr>
              <w:kinsoku w:val="0"/>
              <w:overflowPunct w:val="0"/>
              <w:autoSpaceDE w:val="0"/>
              <w:autoSpaceDN w:val="0"/>
              <w:adjustRightInd w:val="0"/>
              <w:spacing w:before="119"/>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SWC1</w:t>
            </w:r>
          </w:p>
        </w:tc>
        <w:tc>
          <w:tcPr>
            <w:tcW w:w="4108" w:type="dxa"/>
            <w:tcBorders>
              <w:top w:val="single" w:sz="4" w:space="0" w:color="0000FF"/>
              <w:left w:val="single" w:sz="4" w:space="0" w:color="0000FF"/>
              <w:bottom w:val="single" w:sz="4" w:space="0" w:color="0000FF"/>
              <w:right w:val="single" w:sz="4" w:space="0" w:color="0000FF"/>
            </w:tcBorders>
          </w:tcPr>
          <w:p w14:paraId="30098C1F" w14:textId="77777777" w:rsidR="002A6003" w:rsidRPr="002A6003" w:rsidRDefault="002A6003" w:rsidP="002A6003">
            <w:pPr>
              <w:kinsoku w:val="0"/>
              <w:overflowPunct w:val="0"/>
              <w:autoSpaceDE w:val="0"/>
              <w:autoSpaceDN w:val="0"/>
              <w:adjustRightInd w:val="0"/>
              <w:spacing w:before="108"/>
              <w:ind w:left="244"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the word into memory</w:t>
            </w:r>
          </w:p>
        </w:tc>
        <w:tc>
          <w:tcPr>
            <w:tcW w:w="1967" w:type="dxa"/>
            <w:tcBorders>
              <w:top w:val="single" w:sz="4" w:space="0" w:color="0000FF"/>
              <w:left w:val="single" w:sz="4" w:space="0" w:color="0000FF"/>
              <w:bottom w:val="single" w:sz="4" w:space="0" w:color="0000FF"/>
              <w:right w:val="single" w:sz="4" w:space="0" w:color="0000FF"/>
            </w:tcBorders>
          </w:tcPr>
          <w:p w14:paraId="30098C20"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25" w14:textId="77777777" w:rsidTr="00AD241B">
        <w:trPr>
          <w:trHeight w:val="422"/>
        </w:trPr>
        <w:tc>
          <w:tcPr>
            <w:tcW w:w="2270" w:type="dxa"/>
            <w:tcBorders>
              <w:top w:val="single" w:sz="4" w:space="0" w:color="0000FF"/>
              <w:left w:val="single" w:sz="4" w:space="0" w:color="0000FF"/>
              <w:bottom w:val="single" w:sz="4" w:space="0" w:color="0000FF"/>
              <w:right w:val="single" w:sz="4" w:space="0" w:color="0000FF"/>
            </w:tcBorders>
          </w:tcPr>
          <w:p w14:paraId="30098C22" w14:textId="77777777" w:rsidR="002A6003" w:rsidRPr="002A6003" w:rsidRDefault="002A6003" w:rsidP="002A6003">
            <w:pPr>
              <w:kinsoku w:val="0"/>
              <w:overflowPunct w:val="0"/>
              <w:autoSpaceDE w:val="0"/>
              <w:autoSpaceDN w:val="0"/>
              <w:adjustRightInd w:val="0"/>
              <w:spacing w:before="121"/>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SWXC1</w:t>
            </w:r>
          </w:p>
        </w:tc>
        <w:tc>
          <w:tcPr>
            <w:tcW w:w="4108" w:type="dxa"/>
            <w:tcBorders>
              <w:top w:val="single" w:sz="4" w:space="0" w:color="0000FF"/>
              <w:left w:val="single" w:sz="4" w:space="0" w:color="0000FF"/>
              <w:bottom w:val="single" w:sz="4" w:space="0" w:color="0000FF"/>
              <w:right w:val="single" w:sz="4" w:space="0" w:color="0000FF"/>
            </w:tcBorders>
          </w:tcPr>
          <w:p w14:paraId="30098C23" w14:textId="77777777" w:rsidR="002A6003" w:rsidRPr="002A6003" w:rsidRDefault="002A6003" w:rsidP="002A6003">
            <w:pPr>
              <w:kinsoku w:val="0"/>
              <w:overflowPunct w:val="0"/>
              <w:autoSpaceDE w:val="0"/>
              <w:autoSpaceDN w:val="0"/>
              <w:adjustRightInd w:val="0"/>
              <w:spacing w:before="110"/>
              <w:ind w:left="242"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 the word to memory by index</w:t>
            </w:r>
          </w:p>
        </w:tc>
        <w:tc>
          <w:tcPr>
            <w:tcW w:w="1967" w:type="dxa"/>
            <w:tcBorders>
              <w:top w:val="single" w:sz="4" w:space="0" w:color="0000FF"/>
              <w:left w:val="single" w:sz="4" w:space="0" w:color="0000FF"/>
              <w:bottom w:val="single" w:sz="4" w:space="0" w:color="0000FF"/>
              <w:right w:val="single" w:sz="4" w:space="0" w:color="0000FF"/>
            </w:tcBorders>
          </w:tcPr>
          <w:p w14:paraId="30098C24" w14:textId="77777777" w:rsidR="002A6003" w:rsidRPr="002A6003" w:rsidRDefault="002A6003" w:rsidP="002A6003">
            <w:pPr>
              <w:kinsoku w:val="0"/>
              <w:overflowPunct w:val="0"/>
              <w:autoSpaceDE w:val="0"/>
              <w:autoSpaceDN w:val="0"/>
              <w:adjustRightInd w:val="0"/>
              <w:spacing w:before="121"/>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C27" w14:textId="77777777" w:rsidTr="00AD241B">
        <w:trPr>
          <w:trHeight w:val="419"/>
        </w:trPr>
        <w:tc>
          <w:tcPr>
            <w:tcW w:w="8345" w:type="dxa"/>
            <w:gridSpan w:val="3"/>
            <w:tcBorders>
              <w:top w:val="single" w:sz="4" w:space="0" w:color="0000FF"/>
              <w:left w:val="single" w:sz="4" w:space="0" w:color="0000FF"/>
              <w:bottom w:val="single" w:sz="4" w:space="0" w:color="0000FF"/>
              <w:right w:val="single" w:sz="4" w:space="0" w:color="0000FF"/>
            </w:tcBorders>
          </w:tcPr>
          <w:p w14:paraId="30098C26" w14:textId="77777777" w:rsidR="002A6003" w:rsidRPr="002A6003" w:rsidRDefault="002A6003" w:rsidP="002A6003">
            <w:pPr>
              <w:kinsoku w:val="0"/>
              <w:overflowPunct w:val="0"/>
              <w:autoSpaceDE w:val="0"/>
              <w:autoSpaceDN w:val="0"/>
              <w:adjustRightInd w:val="0"/>
              <w:spacing w:before="108"/>
              <w:ind w:left="3610" w:right="3599"/>
              <w:jc w:val="center"/>
              <w:rPr>
                <w:rFonts w:ascii="Times New Roman" w:eastAsia="宋体" w:hAnsi="Times New Roman" w:cs="宋体"/>
                <w:b/>
                <w:bCs/>
                <w:kern w:val="0"/>
                <w:sz w:val="18"/>
                <w:szCs w:val="18"/>
              </w:rPr>
            </w:pPr>
            <w:r w:rsidRPr="002A6003">
              <w:rPr>
                <w:rFonts w:ascii="Times New Roman" w:eastAsia="宋体" w:hAnsi="Times New Roman" w:cs="Arial"/>
                <w:b/>
                <w:bCs/>
                <w:kern w:val="0"/>
                <w:sz w:val="18"/>
                <w:szCs w:val="18"/>
              </w:rPr>
              <w:t xml:space="preserve">MOVE instruction </w:t>
            </w:r>
          </w:p>
        </w:tc>
      </w:tr>
      <w:tr w:rsidR="002A6003" w:rsidRPr="002A6003" w14:paraId="30098C2B"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28" w14:textId="77777777" w:rsidR="002A6003" w:rsidRPr="002A6003" w:rsidRDefault="002A6003" w:rsidP="002A6003">
            <w:pPr>
              <w:kinsoku w:val="0"/>
              <w:overflowPunct w:val="0"/>
              <w:autoSpaceDE w:val="0"/>
              <w:autoSpaceDN w:val="0"/>
              <w:adjustRightInd w:val="0"/>
              <w:spacing w:before="119"/>
              <w:ind w:left="522"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CFC1</w:t>
            </w:r>
          </w:p>
        </w:tc>
        <w:tc>
          <w:tcPr>
            <w:tcW w:w="4108" w:type="dxa"/>
            <w:tcBorders>
              <w:top w:val="single" w:sz="4" w:space="0" w:color="0000FF"/>
              <w:left w:val="single" w:sz="4" w:space="0" w:color="0000FF"/>
              <w:bottom w:val="single" w:sz="4" w:space="0" w:color="0000FF"/>
              <w:right w:val="single" w:sz="4" w:space="0" w:color="0000FF"/>
            </w:tcBorders>
          </w:tcPr>
          <w:p w14:paraId="30098C29" w14:textId="77777777" w:rsidR="002A6003" w:rsidRPr="002A6003" w:rsidRDefault="002A6003" w:rsidP="002A6003">
            <w:pPr>
              <w:kinsoku w:val="0"/>
              <w:overflowPunct w:val="0"/>
              <w:autoSpaceDE w:val="0"/>
              <w:autoSpaceDN w:val="0"/>
              <w:adjustRightInd w:val="0"/>
              <w:spacing w:before="107"/>
              <w:ind w:left="242"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Read floating-point control register to GPR</w:t>
            </w:r>
          </w:p>
        </w:tc>
        <w:tc>
          <w:tcPr>
            <w:tcW w:w="1967" w:type="dxa"/>
            <w:tcBorders>
              <w:top w:val="single" w:sz="4" w:space="0" w:color="0000FF"/>
              <w:left w:val="single" w:sz="4" w:space="0" w:color="0000FF"/>
              <w:bottom w:val="single" w:sz="4" w:space="0" w:color="0000FF"/>
              <w:right w:val="single" w:sz="4" w:space="0" w:color="0000FF"/>
            </w:tcBorders>
          </w:tcPr>
          <w:p w14:paraId="30098C2A"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2F"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2C" w14:textId="77777777" w:rsidR="002A6003" w:rsidRPr="002A6003" w:rsidRDefault="002A6003" w:rsidP="002A6003">
            <w:pPr>
              <w:kinsoku w:val="0"/>
              <w:overflowPunct w:val="0"/>
              <w:autoSpaceDE w:val="0"/>
              <w:autoSpaceDN w:val="0"/>
              <w:adjustRightInd w:val="0"/>
              <w:spacing w:before="119"/>
              <w:ind w:left="520"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CTC1</w:t>
            </w:r>
          </w:p>
        </w:tc>
        <w:tc>
          <w:tcPr>
            <w:tcW w:w="4108" w:type="dxa"/>
            <w:tcBorders>
              <w:top w:val="single" w:sz="4" w:space="0" w:color="0000FF"/>
              <w:left w:val="single" w:sz="4" w:space="0" w:color="0000FF"/>
              <w:bottom w:val="single" w:sz="4" w:space="0" w:color="0000FF"/>
              <w:right w:val="single" w:sz="4" w:space="0" w:color="0000FF"/>
            </w:tcBorders>
          </w:tcPr>
          <w:p w14:paraId="30098C2D" w14:textId="77777777" w:rsidR="002A6003" w:rsidRPr="002A6003" w:rsidRDefault="002A6003" w:rsidP="002A6003">
            <w:pPr>
              <w:kinsoku w:val="0"/>
              <w:overflowPunct w:val="0"/>
              <w:autoSpaceDE w:val="0"/>
              <w:autoSpaceDN w:val="0"/>
              <w:adjustRightInd w:val="0"/>
              <w:spacing w:before="108"/>
              <w:ind w:left="242"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Write floating-point control register to GPR</w:t>
            </w:r>
          </w:p>
        </w:tc>
        <w:tc>
          <w:tcPr>
            <w:tcW w:w="1967" w:type="dxa"/>
            <w:tcBorders>
              <w:top w:val="single" w:sz="4" w:space="0" w:color="0000FF"/>
              <w:left w:val="single" w:sz="4" w:space="0" w:color="0000FF"/>
              <w:bottom w:val="single" w:sz="4" w:space="0" w:color="0000FF"/>
              <w:right w:val="single" w:sz="4" w:space="0" w:color="0000FF"/>
            </w:tcBorders>
          </w:tcPr>
          <w:p w14:paraId="30098C2E"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33"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30" w14:textId="77777777" w:rsidR="002A6003" w:rsidRPr="002A6003" w:rsidRDefault="002A6003" w:rsidP="002A6003">
            <w:pPr>
              <w:kinsoku w:val="0"/>
              <w:overflowPunct w:val="0"/>
              <w:autoSpaceDE w:val="0"/>
              <w:autoSpaceDN w:val="0"/>
              <w:adjustRightInd w:val="0"/>
              <w:spacing w:before="119"/>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DMFC1</w:t>
            </w:r>
          </w:p>
        </w:tc>
        <w:tc>
          <w:tcPr>
            <w:tcW w:w="4108" w:type="dxa"/>
            <w:tcBorders>
              <w:top w:val="single" w:sz="4" w:space="0" w:color="0000FF"/>
              <w:left w:val="single" w:sz="4" w:space="0" w:color="0000FF"/>
              <w:bottom w:val="single" w:sz="4" w:space="0" w:color="0000FF"/>
              <w:right w:val="single" w:sz="4" w:space="0" w:color="0000FF"/>
            </w:tcBorders>
          </w:tcPr>
          <w:p w14:paraId="30098C31" w14:textId="77777777" w:rsidR="002A6003" w:rsidRPr="002A6003" w:rsidRDefault="002A6003" w:rsidP="002A6003">
            <w:pPr>
              <w:kinsoku w:val="0"/>
              <w:overflowPunct w:val="0"/>
              <w:autoSpaceDE w:val="0"/>
              <w:autoSpaceDN w:val="0"/>
              <w:adjustRightInd w:val="0"/>
              <w:spacing w:before="108"/>
              <w:ind w:left="244"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Copy the word from FPR to GPR</w:t>
            </w:r>
          </w:p>
        </w:tc>
        <w:tc>
          <w:tcPr>
            <w:tcW w:w="1967" w:type="dxa"/>
            <w:tcBorders>
              <w:top w:val="single" w:sz="4" w:space="0" w:color="0000FF"/>
              <w:left w:val="single" w:sz="4" w:space="0" w:color="0000FF"/>
              <w:bottom w:val="single" w:sz="4" w:space="0" w:color="0000FF"/>
              <w:right w:val="single" w:sz="4" w:space="0" w:color="0000FF"/>
            </w:tcBorders>
          </w:tcPr>
          <w:p w14:paraId="30098C32"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C37"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34" w14:textId="77777777" w:rsidR="002A6003" w:rsidRPr="002A6003" w:rsidRDefault="002A6003" w:rsidP="002A6003">
            <w:pPr>
              <w:kinsoku w:val="0"/>
              <w:overflowPunct w:val="0"/>
              <w:autoSpaceDE w:val="0"/>
              <w:autoSpaceDN w:val="0"/>
              <w:adjustRightInd w:val="0"/>
              <w:spacing w:before="119"/>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DMTC1</w:t>
            </w:r>
          </w:p>
        </w:tc>
        <w:tc>
          <w:tcPr>
            <w:tcW w:w="4108" w:type="dxa"/>
            <w:tcBorders>
              <w:top w:val="single" w:sz="4" w:space="0" w:color="0000FF"/>
              <w:left w:val="single" w:sz="4" w:space="0" w:color="0000FF"/>
              <w:bottom w:val="single" w:sz="4" w:space="0" w:color="0000FF"/>
              <w:right w:val="single" w:sz="4" w:space="0" w:color="0000FF"/>
            </w:tcBorders>
          </w:tcPr>
          <w:p w14:paraId="30098C35" w14:textId="77777777" w:rsidR="002A6003" w:rsidRPr="002A6003" w:rsidRDefault="002A6003" w:rsidP="002A6003">
            <w:pPr>
              <w:kinsoku w:val="0"/>
              <w:overflowPunct w:val="0"/>
              <w:autoSpaceDE w:val="0"/>
              <w:autoSpaceDN w:val="0"/>
              <w:adjustRightInd w:val="0"/>
              <w:spacing w:before="108"/>
              <w:ind w:left="244"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Copy the word from GPR to FPR</w:t>
            </w:r>
          </w:p>
        </w:tc>
        <w:tc>
          <w:tcPr>
            <w:tcW w:w="1967" w:type="dxa"/>
            <w:tcBorders>
              <w:top w:val="single" w:sz="4" w:space="0" w:color="0000FF"/>
              <w:left w:val="single" w:sz="4" w:space="0" w:color="0000FF"/>
              <w:bottom w:val="single" w:sz="4" w:space="0" w:color="0000FF"/>
              <w:right w:val="single" w:sz="4" w:space="0" w:color="0000FF"/>
            </w:tcBorders>
          </w:tcPr>
          <w:p w14:paraId="30098C36"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C3B" w14:textId="77777777" w:rsidTr="00AD241B">
        <w:trPr>
          <w:trHeight w:val="422"/>
        </w:trPr>
        <w:tc>
          <w:tcPr>
            <w:tcW w:w="2270" w:type="dxa"/>
            <w:tcBorders>
              <w:top w:val="single" w:sz="4" w:space="0" w:color="0000FF"/>
              <w:left w:val="single" w:sz="4" w:space="0" w:color="0000FF"/>
              <w:bottom w:val="single" w:sz="4" w:space="0" w:color="0000FF"/>
              <w:right w:val="single" w:sz="4" w:space="0" w:color="0000FF"/>
            </w:tcBorders>
          </w:tcPr>
          <w:p w14:paraId="30098C38" w14:textId="77777777" w:rsidR="002A6003" w:rsidRPr="002A6003" w:rsidRDefault="002A6003" w:rsidP="002A6003">
            <w:pPr>
              <w:kinsoku w:val="0"/>
              <w:overflowPunct w:val="0"/>
              <w:autoSpaceDE w:val="0"/>
              <w:autoSpaceDN w:val="0"/>
              <w:adjustRightInd w:val="0"/>
              <w:spacing w:before="121"/>
              <w:ind w:left="520"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MFC1</w:t>
            </w:r>
          </w:p>
        </w:tc>
        <w:tc>
          <w:tcPr>
            <w:tcW w:w="4108" w:type="dxa"/>
            <w:tcBorders>
              <w:top w:val="single" w:sz="4" w:space="0" w:color="0000FF"/>
              <w:left w:val="single" w:sz="4" w:space="0" w:color="0000FF"/>
              <w:bottom w:val="single" w:sz="4" w:space="0" w:color="0000FF"/>
              <w:right w:val="single" w:sz="4" w:space="0" w:color="0000FF"/>
            </w:tcBorders>
          </w:tcPr>
          <w:p w14:paraId="30098C39" w14:textId="77777777" w:rsidR="002A6003" w:rsidRPr="002A6003" w:rsidRDefault="002A6003" w:rsidP="002A6003">
            <w:pPr>
              <w:kinsoku w:val="0"/>
              <w:overflowPunct w:val="0"/>
              <w:autoSpaceDE w:val="0"/>
              <w:autoSpaceDN w:val="0"/>
              <w:adjustRightInd w:val="0"/>
              <w:spacing w:before="110"/>
              <w:ind w:left="244"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Copy the low word from FPR to GPR</w:t>
            </w:r>
          </w:p>
        </w:tc>
        <w:tc>
          <w:tcPr>
            <w:tcW w:w="1967" w:type="dxa"/>
            <w:tcBorders>
              <w:top w:val="single" w:sz="4" w:space="0" w:color="0000FF"/>
              <w:left w:val="single" w:sz="4" w:space="0" w:color="0000FF"/>
              <w:bottom w:val="single" w:sz="4" w:space="0" w:color="0000FF"/>
              <w:right w:val="single" w:sz="4" w:space="0" w:color="0000FF"/>
            </w:tcBorders>
          </w:tcPr>
          <w:p w14:paraId="30098C3A" w14:textId="77777777" w:rsidR="002A6003" w:rsidRPr="002A6003" w:rsidRDefault="002A6003" w:rsidP="002A6003">
            <w:pPr>
              <w:kinsoku w:val="0"/>
              <w:overflowPunct w:val="0"/>
              <w:autoSpaceDE w:val="0"/>
              <w:autoSpaceDN w:val="0"/>
              <w:adjustRightInd w:val="0"/>
              <w:spacing w:before="121"/>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3F"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3C" w14:textId="77777777" w:rsidR="002A6003" w:rsidRPr="002A6003" w:rsidRDefault="002A6003" w:rsidP="002A6003">
            <w:pPr>
              <w:kinsoku w:val="0"/>
              <w:overflowPunct w:val="0"/>
              <w:autoSpaceDE w:val="0"/>
              <w:autoSpaceDN w:val="0"/>
              <w:adjustRightInd w:val="0"/>
              <w:spacing w:before="119"/>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MFHC1</w:t>
            </w:r>
          </w:p>
        </w:tc>
        <w:tc>
          <w:tcPr>
            <w:tcW w:w="4108" w:type="dxa"/>
            <w:tcBorders>
              <w:top w:val="single" w:sz="4" w:space="0" w:color="0000FF"/>
              <w:left w:val="single" w:sz="4" w:space="0" w:color="0000FF"/>
              <w:bottom w:val="single" w:sz="4" w:space="0" w:color="0000FF"/>
              <w:right w:val="single" w:sz="4" w:space="0" w:color="0000FF"/>
            </w:tcBorders>
          </w:tcPr>
          <w:p w14:paraId="30098C3D" w14:textId="77777777" w:rsidR="002A6003" w:rsidRPr="002A6003" w:rsidRDefault="002A6003" w:rsidP="002A6003">
            <w:pPr>
              <w:kinsoku w:val="0"/>
              <w:overflowPunct w:val="0"/>
              <w:autoSpaceDE w:val="0"/>
              <w:autoSpaceDN w:val="0"/>
              <w:adjustRightInd w:val="0"/>
              <w:spacing w:before="107"/>
              <w:ind w:left="244"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Copy the high word from FPR to GPR</w:t>
            </w:r>
          </w:p>
        </w:tc>
        <w:tc>
          <w:tcPr>
            <w:tcW w:w="1967" w:type="dxa"/>
            <w:tcBorders>
              <w:top w:val="single" w:sz="4" w:space="0" w:color="0000FF"/>
              <w:left w:val="single" w:sz="4" w:space="0" w:color="0000FF"/>
              <w:bottom w:val="single" w:sz="4" w:space="0" w:color="0000FF"/>
              <w:right w:val="single" w:sz="4" w:space="0" w:color="0000FF"/>
            </w:tcBorders>
          </w:tcPr>
          <w:p w14:paraId="30098C3E" w14:textId="77777777" w:rsidR="002A6003" w:rsidRPr="002A6003" w:rsidRDefault="002A6003" w:rsidP="002A6003">
            <w:pPr>
              <w:kinsoku w:val="0"/>
              <w:overflowPunct w:val="0"/>
              <w:autoSpaceDE w:val="0"/>
              <w:autoSpaceDN w:val="0"/>
              <w:adjustRightInd w:val="0"/>
              <w:spacing w:before="119"/>
              <w:ind w:left="502" w:right="4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 R2</w:t>
            </w:r>
          </w:p>
        </w:tc>
      </w:tr>
      <w:tr w:rsidR="002A6003" w:rsidRPr="002A6003" w14:paraId="30098C43"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40" w14:textId="77777777" w:rsidR="002A6003" w:rsidRPr="002A6003" w:rsidRDefault="002A6003" w:rsidP="002A6003">
            <w:pPr>
              <w:kinsoku w:val="0"/>
              <w:overflowPunct w:val="0"/>
              <w:autoSpaceDE w:val="0"/>
              <w:autoSpaceDN w:val="0"/>
              <w:adjustRightInd w:val="0"/>
              <w:spacing w:before="119"/>
              <w:ind w:left="524"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ALNV. PS</w:t>
            </w:r>
          </w:p>
        </w:tc>
        <w:tc>
          <w:tcPr>
            <w:tcW w:w="4108" w:type="dxa"/>
            <w:tcBorders>
              <w:top w:val="single" w:sz="4" w:space="0" w:color="0000FF"/>
              <w:left w:val="single" w:sz="4" w:space="0" w:color="0000FF"/>
              <w:bottom w:val="single" w:sz="4" w:space="0" w:color="0000FF"/>
              <w:right w:val="single" w:sz="4" w:space="0" w:color="0000FF"/>
            </w:tcBorders>
          </w:tcPr>
          <w:p w14:paraId="30098C41" w14:textId="77777777" w:rsidR="002A6003" w:rsidRPr="002A6003" w:rsidRDefault="002A6003" w:rsidP="002A6003">
            <w:pPr>
              <w:kinsoku w:val="0"/>
              <w:overflowPunct w:val="0"/>
              <w:autoSpaceDE w:val="0"/>
              <w:autoSpaceDN w:val="0"/>
              <w:adjustRightInd w:val="0"/>
              <w:spacing w:before="108"/>
              <w:ind w:left="242" w:right="231"/>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Variable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alignment</w:t>
            </w:r>
          </w:p>
        </w:tc>
        <w:tc>
          <w:tcPr>
            <w:tcW w:w="1967" w:type="dxa"/>
            <w:tcBorders>
              <w:top w:val="single" w:sz="4" w:space="0" w:color="0000FF"/>
              <w:left w:val="single" w:sz="4" w:space="0" w:color="0000FF"/>
              <w:bottom w:val="single" w:sz="4" w:space="0" w:color="0000FF"/>
              <w:right w:val="single" w:sz="4" w:space="0" w:color="0000FF"/>
            </w:tcBorders>
          </w:tcPr>
          <w:p w14:paraId="30098C42"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MIPS64</w:t>
            </w:r>
          </w:p>
        </w:tc>
      </w:tr>
      <w:tr w:rsidR="002A6003" w:rsidRPr="002A6003" w14:paraId="30098C47"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44" w14:textId="77777777" w:rsidR="002A6003" w:rsidRPr="002A6003" w:rsidRDefault="002A6003" w:rsidP="002A6003">
            <w:pPr>
              <w:kinsoku w:val="0"/>
              <w:overflowPunct w:val="0"/>
              <w:autoSpaceDE w:val="0"/>
              <w:autoSpaceDN w:val="0"/>
              <w:adjustRightInd w:val="0"/>
              <w:spacing w:before="119"/>
              <w:ind w:left="521"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MOV. FMT</w:t>
            </w:r>
          </w:p>
        </w:tc>
        <w:tc>
          <w:tcPr>
            <w:tcW w:w="4108" w:type="dxa"/>
            <w:tcBorders>
              <w:top w:val="single" w:sz="4" w:space="0" w:color="0000FF"/>
              <w:left w:val="single" w:sz="4" w:space="0" w:color="0000FF"/>
              <w:bottom w:val="single" w:sz="4" w:space="0" w:color="0000FF"/>
              <w:right w:val="single" w:sz="4" w:space="0" w:color="0000FF"/>
            </w:tcBorders>
          </w:tcPr>
          <w:p w14:paraId="30098C45" w14:textId="77777777" w:rsidR="002A6003" w:rsidRPr="002A6003" w:rsidRDefault="002A6003" w:rsidP="002A6003">
            <w:pPr>
              <w:kinsoku w:val="0"/>
              <w:overflowPunct w:val="0"/>
              <w:autoSpaceDE w:val="0"/>
              <w:autoSpaceDN w:val="0"/>
              <w:adjustRightInd w:val="0"/>
              <w:spacing w:before="108"/>
              <w:ind w:left="244"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Copy FPR</w:t>
            </w:r>
          </w:p>
        </w:tc>
        <w:tc>
          <w:tcPr>
            <w:tcW w:w="1967" w:type="dxa"/>
            <w:tcBorders>
              <w:top w:val="single" w:sz="4" w:space="0" w:color="0000FF"/>
              <w:left w:val="single" w:sz="4" w:space="0" w:color="0000FF"/>
              <w:bottom w:val="single" w:sz="4" w:space="0" w:color="0000FF"/>
              <w:right w:val="single" w:sz="4" w:space="0" w:color="0000FF"/>
            </w:tcBorders>
          </w:tcPr>
          <w:p w14:paraId="30098C46"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4B"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48" w14:textId="77777777" w:rsidR="002A6003" w:rsidRPr="002A6003" w:rsidRDefault="002A6003" w:rsidP="002A6003">
            <w:pPr>
              <w:kinsoku w:val="0"/>
              <w:overflowPunct w:val="0"/>
              <w:autoSpaceDE w:val="0"/>
              <w:autoSpaceDN w:val="0"/>
              <w:adjustRightInd w:val="0"/>
              <w:spacing w:before="119"/>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MOVF. FMT</w:t>
            </w:r>
          </w:p>
        </w:tc>
        <w:tc>
          <w:tcPr>
            <w:tcW w:w="4108" w:type="dxa"/>
            <w:tcBorders>
              <w:top w:val="single" w:sz="4" w:space="0" w:color="0000FF"/>
              <w:left w:val="single" w:sz="4" w:space="0" w:color="0000FF"/>
              <w:bottom w:val="single" w:sz="4" w:space="0" w:color="0000FF"/>
              <w:right w:val="single" w:sz="4" w:space="0" w:color="0000FF"/>
            </w:tcBorders>
          </w:tcPr>
          <w:p w14:paraId="30098C49" w14:textId="77777777" w:rsidR="002A6003" w:rsidRPr="002A6003" w:rsidRDefault="002A6003" w:rsidP="002A6003">
            <w:pPr>
              <w:kinsoku w:val="0"/>
              <w:overflowPunct w:val="0"/>
              <w:autoSpaceDE w:val="0"/>
              <w:autoSpaceDN w:val="0"/>
              <w:adjustRightInd w:val="0"/>
              <w:spacing w:before="108"/>
              <w:ind w:left="245"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Copy FPR when floating point false</w:t>
            </w:r>
          </w:p>
        </w:tc>
        <w:tc>
          <w:tcPr>
            <w:tcW w:w="1967" w:type="dxa"/>
            <w:tcBorders>
              <w:top w:val="single" w:sz="4" w:space="0" w:color="0000FF"/>
              <w:left w:val="single" w:sz="4" w:space="0" w:color="0000FF"/>
              <w:bottom w:val="single" w:sz="4" w:space="0" w:color="0000FF"/>
              <w:right w:val="single" w:sz="4" w:space="0" w:color="0000FF"/>
            </w:tcBorders>
          </w:tcPr>
          <w:p w14:paraId="30098C4A"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4F"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4C" w14:textId="77777777" w:rsidR="002A6003" w:rsidRPr="002A6003" w:rsidRDefault="002A6003" w:rsidP="002A6003">
            <w:pPr>
              <w:kinsoku w:val="0"/>
              <w:overflowPunct w:val="0"/>
              <w:autoSpaceDE w:val="0"/>
              <w:autoSpaceDN w:val="0"/>
              <w:adjustRightInd w:val="0"/>
              <w:spacing w:before="119"/>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MOVN. FMT</w:t>
            </w:r>
          </w:p>
        </w:tc>
        <w:tc>
          <w:tcPr>
            <w:tcW w:w="4108" w:type="dxa"/>
            <w:tcBorders>
              <w:top w:val="single" w:sz="4" w:space="0" w:color="0000FF"/>
              <w:left w:val="single" w:sz="4" w:space="0" w:color="0000FF"/>
              <w:bottom w:val="single" w:sz="4" w:space="0" w:color="0000FF"/>
              <w:right w:val="single" w:sz="4" w:space="0" w:color="0000FF"/>
            </w:tcBorders>
          </w:tcPr>
          <w:p w14:paraId="30098C4D" w14:textId="77777777" w:rsidR="002A6003" w:rsidRPr="002A6003" w:rsidRDefault="002A6003" w:rsidP="002A6003">
            <w:pPr>
              <w:kinsoku w:val="0"/>
              <w:overflowPunct w:val="0"/>
              <w:autoSpaceDE w:val="0"/>
              <w:autoSpaceDN w:val="0"/>
              <w:adjustRightInd w:val="0"/>
              <w:spacing w:before="108"/>
              <w:ind w:left="244" w:right="231"/>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Copy FPR when GPR is not 0 </w:t>
            </w:r>
          </w:p>
        </w:tc>
        <w:tc>
          <w:tcPr>
            <w:tcW w:w="1967" w:type="dxa"/>
            <w:tcBorders>
              <w:top w:val="single" w:sz="4" w:space="0" w:color="0000FF"/>
              <w:left w:val="single" w:sz="4" w:space="0" w:color="0000FF"/>
              <w:bottom w:val="single" w:sz="4" w:space="0" w:color="0000FF"/>
              <w:right w:val="single" w:sz="4" w:space="0" w:color="0000FF"/>
            </w:tcBorders>
          </w:tcPr>
          <w:p w14:paraId="30098C4E"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53" w14:textId="77777777" w:rsidTr="00AD241B">
        <w:trPr>
          <w:trHeight w:val="421"/>
        </w:trPr>
        <w:tc>
          <w:tcPr>
            <w:tcW w:w="2270" w:type="dxa"/>
            <w:tcBorders>
              <w:top w:val="single" w:sz="4" w:space="0" w:color="0000FF"/>
              <w:left w:val="single" w:sz="4" w:space="0" w:color="0000FF"/>
              <w:bottom w:val="single" w:sz="4" w:space="0" w:color="0000FF"/>
              <w:right w:val="single" w:sz="4" w:space="0" w:color="0000FF"/>
            </w:tcBorders>
          </w:tcPr>
          <w:p w14:paraId="30098C50" w14:textId="77777777" w:rsidR="002A6003" w:rsidRPr="002A6003" w:rsidRDefault="002A6003" w:rsidP="002A6003">
            <w:pPr>
              <w:kinsoku w:val="0"/>
              <w:overflowPunct w:val="0"/>
              <w:autoSpaceDE w:val="0"/>
              <w:autoSpaceDN w:val="0"/>
              <w:adjustRightInd w:val="0"/>
              <w:spacing w:before="121"/>
              <w:ind w:left="521"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MOVT. FMT</w:t>
            </w:r>
          </w:p>
        </w:tc>
        <w:tc>
          <w:tcPr>
            <w:tcW w:w="4108" w:type="dxa"/>
            <w:tcBorders>
              <w:top w:val="single" w:sz="4" w:space="0" w:color="0000FF"/>
              <w:left w:val="single" w:sz="4" w:space="0" w:color="0000FF"/>
              <w:bottom w:val="single" w:sz="4" w:space="0" w:color="0000FF"/>
              <w:right w:val="single" w:sz="4" w:space="0" w:color="0000FF"/>
            </w:tcBorders>
          </w:tcPr>
          <w:p w14:paraId="30098C51" w14:textId="77777777" w:rsidR="002A6003" w:rsidRPr="002A6003" w:rsidRDefault="002A6003" w:rsidP="002A6003">
            <w:pPr>
              <w:kinsoku w:val="0"/>
              <w:overflowPunct w:val="0"/>
              <w:autoSpaceDE w:val="0"/>
              <w:autoSpaceDN w:val="0"/>
              <w:adjustRightInd w:val="0"/>
              <w:spacing w:before="110"/>
              <w:ind w:left="245"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Copy FPR when floating point is true</w:t>
            </w:r>
          </w:p>
        </w:tc>
        <w:tc>
          <w:tcPr>
            <w:tcW w:w="1967" w:type="dxa"/>
            <w:tcBorders>
              <w:top w:val="single" w:sz="4" w:space="0" w:color="0000FF"/>
              <w:left w:val="single" w:sz="4" w:space="0" w:color="0000FF"/>
              <w:bottom w:val="single" w:sz="4" w:space="0" w:color="0000FF"/>
              <w:right w:val="single" w:sz="4" w:space="0" w:color="0000FF"/>
            </w:tcBorders>
          </w:tcPr>
          <w:p w14:paraId="30098C52" w14:textId="77777777" w:rsidR="002A6003" w:rsidRPr="002A6003" w:rsidRDefault="002A6003" w:rsidP="002A6003">
            <w:pPr>
              <w:kinsoku w:val="0"/>
              <w:overflowPunct w:val="0"/>
              <w:autoSpaceDE w:val="0"/>
              <w:autoSpaceDN w:val="0"/>
              <w:adjustRightInd w:val="0"/>
              <w:spacing w:before="121"/>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57"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54" w14:textId="77777777" w:rsidR="002A6003" w:rsidRPr="002A6003" w:rsidRDefault="002A6003" w:rsidP="002A6003">
            <w:pPr>
              <w:kinsoku w:val="0"/>
              <w:overflowPunct w:val="0"/>
              <w:autoSpaceDE w:val="0"/>
              <w:autoSpaceDN w:val="0"/>
              <w:adjustRightInd w:val="0"/>
              <w:spacing w:before="119"/>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MOVZ. FMT</w:t>
            </w:r>
          </w:p>
        </w:tc>
        <w:tc>
          <w:tcPr>
            <w:tcW w:w="4108" w:type="dxa"/>
            <w:tcBorders>
              <w:top w:val="single" w:sz="4" w:space="0" w:color="0000FF"/>
              <w:left w:val="single" w:sz="4" w:space="0" w:color="0000FF"/>
              <w:bottom w:val="single" w:sz="4" w:space="0" w:color="0000FF"/>
              <w:right w:val="single" w:sz="4" w:space="0" w:color="0000FF"/>
            </w:tcBorders>
          </w:tcPr>
          <w:p w14:paraId="30098C55" w14:textId="77777777" w:rsidR="002A6003" w:rsidRPr="002A6003" w:rsidRDefault="002A6003" w:rsidP="002A6003">
            <w:pPr>
              <w:kinsoku w:val="0"/>
              <w:overflowPunct w:val="0"/>
              <w:autoSpaceDE w:val="0"/>
              <w:autoSpaceDN w:val="0"/>
              <w:adjustRightInd w:val="0"/>
              <w:spacing w:before="108"/>
              <w:ind w:left="246" w:right="23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Copy FPR when GPR is 0 </w:t>
            </w:r>
          </w:p>
        </w:tc>
        <w:tc>
          <w:tcPr>
            <w:tcW w:w="1967" w:type="dxa"/>
            <w:tcBorders>
              <w:top w:val="single" w:sz="4" w:space="0" w:color="0000FF"/>
              <w:left w:val="single" w:sz="4" w:space="0" w:color="0000FF"/>
              <w:bottom w:val="single" w:sz="4" w:space="0" w:color="0000FF"/>
              <w:right w:val="single" w:sz="4" w:space="0" w:color="0000FF"/>
            </w:tcBorders>
          </w:tcPr>
          <w:p w14:paraId="30098C56"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5B"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58" w14:textId="77777777" w:rsidR="002A6003" w:rsidRPr="002A6003" w:rsidRDefault="002A6003" w:rsidP="002A6003">
            <w:pPr>
              <w:kinsoku w:val="0"/>
              <w:overflowPunct w:val="0"/>
              <w:autoSpaceDE w:val="0"/>
              <w:autoSpaceDN w:val="0"/>
              <w:adjustRightInd w:val="0"/>
              <w:spacing w:before="119"/>
              <w:ind w:left="520"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MTC1</w:t>
            </w:r>
          </w:p>
        </w:tc>
        <w:tc>
          <w:tcPr>
            <w:tcW w:w="4108" w:type="dxa"/>
            <w:tcBorders>
              <w:top w:val="single" w:sz="4" w:space="0" w:color="0000FF"/>
              <w:left w:val="single" w:sz="4" w:space="0" w:color="0000FF"/>
              <w:bottom w:val="single" w:sz="4" w:space="0" w:color="0000FF"/>
              <w:right w:val="single" w:sz="4" w:space="0" w:color="0000FF"/>
            </w:tcBorders>
          </w:tcPr>
          <w:p w14:paraId="30098C59" w14:textId="77777777" w:rsidR="002A6003" w:rsidRPr="002A6003" w:rsidRDefault="002A6003" w:rsidP="002A6003">
            <w:pPr>
              <w:kinsoku w:val="0"/>
              <w:overflowPunct w:val="0"/>
              <w:autoSpaceDE w:val="0"/>
              <w:autoSpaceDN w:val="0"/>
              <w:adjustRightInd w:val="0"/>
              <w:spacing w:before="107"/>
              <w:ind w:left="244"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Copy the low word from GPR to FPR</w:t>
            </w:r>
          </w:p>
        </w:tc>
        <w:tc>
          <w:tcPr>
            <w:tcW w:w="1967" w:type="dxa"/>
            <w:tcBorders>
              <w:top w:val="single" w:sz="4" w:space="0" w:color="0000FF"/>
              <w:left w:val="single" w:sz="4" w:space="0" w:color="0000FF"/>
              <w:bottom w:val="single" w:sz="4" w:space="0" w:color="0000FF"/>
              <w:right w:val="single" w:sz="4" w:space="0" w:color="0000FF"/>
            </w:tcBorders>
          </w:tcPr>
          <w:p w14:paraId="30098C5A" w14:textId="77777777" w:rsidR="002A6003" w:rsidRPr="002A6003" w:rsidRDefault="002A6003" w:rsidP="002A6003">
            <w:pPr>
              <w:kinsoku w:val="0"/>
              <w:overflowPunct w:val="0"/>
              <w:autoSpaceDE w:val="0"/>
              <w:autoSpaceDN w:val="0"/>
              <w:adjustRightInd w:val="0"/>
              <w:spacing w:before="119"/>
              <w:ind w:left="502" w:right="490"/>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w:t>
            </w:r>
          </w:p>
        </w:tc>
      </w:tr>
      <w:tr w:rsidR="002A6003" w:rsidRPr="002A6003" w14:paraId="30098C5F" w14:textId="77777777" w:rsidTr="00AD241B">
        <w:trPr>
          <w:trHeight w:val="419"/>
        </w:trPr>
        <w:tc>
          <w:tcPr>
            <w:tcW w:w="2270" w:type="dxa"/>
            <w:tcBorders>
              <w:top w:val="single" w:sz="4" w:space="0" w:color="0000FF"/>
              <w:left w:val="single" w:sz="4" w:space="0" w:color="0000FF"/>
              <w:bottom w:val="single" w:sz="4" w:space="0" w:color="0000FF"/>
              <w:right w:val="single" w:sz="4" w:space="0" w:color="0000FF"/>
            </w:tcBorders>
          </w:tcPr>
          <w:p w14:paraId="30098C5C" w14:textId="77777777" w:rsidR="002A6003" w:rsidRPr="002A6003" w:rsidRDefault="002A6003" w:rsidP="002A6003">
            <w:pPr>
              <w:kinsoku w:val="0"/>
              <w:overflowPunct w:val="0"/>
              <w:autoSpaceDE w:val="0"/>
              <w:autoSpaceDN w:val="0"/>
              <w:adjustRightInd w:val="0"/>
              <w:spacing w:before="119"/>
              <w:ind w:left="523" w:right="514"/>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MTHC1</w:t>
            </w:r>
          </w:p>
        </w:tc>
        <w:tc>
          <w:tcPr>
            <w:tcW w:w="4108" w:type="dxa"/>
            <w:tcBorders>
              <w:top w:val="single" w:sz="4" w:space="0" w:color="0000FF"/>
              <w:left w:val="single" w:sz="4" w:space="0" w:color="0000FF"/>
              <w:bottom w:val="single" w:sz="4" w:space="0" w:color="0000FF"/>
              <w:right w:val="single" w:sz="4" w:space="0" w:color="0000FF"/>
            </w:tcBorders>
          </w:tcPr>
          <w:p w14:paraId="30098C5D" w14:textId="77777777" w:rsidR="002A6003" w:rsidRPr="002A6003" w:rsidRDefault="002A6003" w:rsidP="002A6003">
            <w:pPr>
              <w:kinsoku w:val="0"/>
              <w:overflowPunct w:val="0"/>
              <w:autoSpaceDE w:val="0"/>
              <w:autoSpaceDN w:val="0"/>
              <w:adjustRightInd w:val="0"/>
              <w:spacing w:before="108"/>
              <w:ind w:left="244" w:right="231"/>
              <w:jc w:val="center"/>
              <w:rPr>
                <w:rFonts w:ascii="Times New Roman" w:eastAsia="宋体" w:hAnsi="Times New Roman" w:cs="Arial"/>
                <w:kern w:val="0"/>
                <w:sz w:val="18"/>
                <w:szCs w:val="18"/>
              </w:rPr>
            </w:pPr>
            <w:r w:rsidRPr="002A6003">
              <w:rPr>
                <w:rFonts w:ascii="Times New Roman" w:eastAsia="宋体" w:hAnsi="Times New Roman" w:cs="宋体" w:hint="eastAsia"/>
                <w:kern w:val="0"/>
                <w:sz w:val="18"/>
                <w:szCs w:val="18"/>
              </w:rPr>
              <w:t>Copy the high word from GPR to FPR</w:t>
            </w:r>
          </w:p>
        </w:tc>
        <w:tc>
          <w:tcPr>
            <w:tcW w:w="1967" w:type="dxa"/>
            <w:tcBorders>
              <w:top w:val="single" w:sz="4" w:space="0" w:color="0000FF"/>
              <w:left w:val="single" w:sz="4" w:space="0" w:color="0000FF"/>
              <w:bottom w:val="single" w:sz="4" w:space="0" w:color="0000FF"/>
              <w:right w:val="single" w:sz="4" w:space="0" w:color="0000FF"/>
            </w:tcBorders>
          </w:tcPr>
          <w:p w14:paraId="30098C5E" w14:textId="77777777" w:rsidR="002A6003" w:rsidRPr="002A6003" w:rsidRDefault="002A6003" w:rsidP="002A6003">
            <w:pPr>
              <w:kinsoku w:val="0"/>
              <w:overflowPunct w:val="0"/>
              <w:autoSpaceDE w:val="0"/>
              <w:autoSpaceDN w:val="0"/>
              <w:adjustRightInd w:val="0"/>
              <w:spacing w:before="119"/>
              <w:ind w:left="502" w:right="493"/>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MIPS32 R2</w:t>
            </w:r>
          </w:p>
        </w:tc>
      </w:tr>
    </w:tbl>
    <w:p w14:paraId="30098C60" w14:textId="77777777" w:rsidR="002A6003" w:rsidRPr="002A6003" w:rsidRDefault="002A6003" w:rsidP="002A6003">
      <w:pPr>
        <w:autoSpaceDE w:val="0"/>
        <w:autoSpaceDN w:val="0"/>
        <w:adjustRightInd w:val="0"/>
        <w:jc w:val="left"/>
        <w:rPr>
          <w:rFonts w:ascii="Times New Roman" w:eastAsia="宋体" w:hAnsi="Times New Roman" w:cs="宋体"/>
          <w:kern w:val="0"/>
          <w:sz w:val="16"/>
          <w:szCs w:val="16"/>
        </w:rPr>
        <w:sectPr w:rsidR="002A6003" w:rsidRPr="002A6003">
          <w:pgSz w:w="11910" w:h="16840"/>
          <w:pgMar w:top="1220" w:right="0" w:bottom="1280" w:left="0" w:header="467" w:footer="1084" w:gutter="0"/>
          <w:cols w:space="720"/>
          <w:noEndnote/>
        </w:sectPr>
      </w:pPr>
    </w:p>
    <w:p w14:paraId="30098C61"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Cs w:val="21"/>
        </w:rPr>
      </w:pPr>
    </w:p>
    <w:p w14:paraId="30098C62" w14:textId="77777777" w:rsidR="002A6003" w:rsidRPr="002A6003" w:rsidRDefault="002A6003" w:rsidP="002A6003">
      <w:pPr>
        <w:numPr>
          <w:ilvl w:val="2"/>
          <w:numId w:val="3"/>
        </w:numPr>
        <w:tabs>
          <w:tab w:val="left" w:pos="2439"/>
        </w:tabs>
        <w:kinsoku w:val="0"/>
        <w:overflowPunct w:val="0"/>
        <w:autoSpaceDE w:val="0"/>
        <w:autoSpaceDN w:val="0"/>
        <w:adjustRightInd w:val="0"/>
        <w:spacing w:before="70"/>
        <w:jc w:val="left"/>
        <w:outlineLvl w:val="7"/>
        <w:rPr>
          <w:rFonts w:ascii="Times New Roman" w:eastAsia="宋体" w:hAnsi="Times New Roman" w:cs="黑体"/>
          <w:spacing w:val="-10"/>
          <w:kern w:val="0"/>
          <w:sz w:val="28"/>
          <w:szCs w:val="28"/>
        </w:rPr>
      </w:pPr>
      <w:bookmarkStart w:id="545" w:name="7.3.2_MIPS64兼容浮点指令实现相关说明"/>
      <w:bookmarkStart w:id="546" w:name="_bookmark425"/>
      <w:bookmarkEnd w:id="545"/>
      <w:bookmarkEnd w:id="546"/>
      <w:r w:rsidRPr="002A6003">
        <w:rPr>
          <w:rFonts w:ascii="Times New Roman" w:eastAsia="宋体" w:hAnsi="Times New Roman" w:cs="黑体"/>
          <w:kern w:val="0"/>
          <w:sz w:val="28"/>
          <w:szCs w:val="28"/>
        </w:rPr>
        <w:t xml:space="preserve">MIPS64 compatible </w:t>
      </w:r>
      <w:proofErr w:type="gramStart"/>
      <w:r w:rsidRPr="002A6003">
        <w:rPr>
          <w:rFonts w:ascii="Times New Roman" w:eastAsia="宋体" w:hAnsi="Times New Roman" w:cs="黑体"/>
          <w:kern w:val="0"/>
          <w:sz w:val="28"/>
          <w:szCs w:val="28"/>
        </w:rPr>
        <w:t>floating point</w:t>
      </w:r>
      <w:proofErr w:type="gramEnd"/>
      <w:r w:rsidRPr="002A6003">
        <w:rPr>
          <w:rFonts w:ascii="Times New Roman" w:eastAsia="宋体" w:hAnsi="Times New Roman" w:cs="黑体"/>
          <w:kern w:val="0"/>
          <w:sz w:val="28"/>
          <w:szCs w:val="28"/>
        </w:rPr>
        <w:t xml:space="preserve"> instruction implementation</w:t>
      </w:r>
    </w:p>
    <w:p w14:paraId="30098C63"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8C6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GS464 is compatible with MIPS64 Release 2, and functionally implements all FPU instructions specified in the MIPS64 architecture. However, some instructions have subtle but important differences in implementation that do not affect compatibility. The following two points deserve programmers' attention. </w:t>
      </w:r>
    </w:p>
    <w:p w14:paraId="30098C6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Multiply plus, multiply minus instructions. The execution of MADD. FMT, MSUB. FMT, NMADD. FMT, NMSUB. FMT this four set of instructions, GS464 computing results with MIPS64 processor is slightly different, this is because the GS464 when doing multiplication and operations only in the final results do rounding precision (so-called fused - </w:t>
      </w:r>
      <w:proofErr w:type="spellStart"/>
      <w:r w:rsidRPr="002A6003">
        <w:rPr>
          <w:rFonts w:ascii="Times New Roman" w:eastAsia="宋体" w:hAnsi="Times New Roman" w:cs="宋体" w:hint="eastAsia"/>
          <w:spacing w:val="5"/>
          <w:kern w:val="0"/>
          <w:szCs w:val="21"/>
        </w:rPr>
        <w:t>mulitply</w:t>
      </w:r>
      <w:proofErr w:type="spellEnd"/>
      <w:r w:rsidRPr="002A6003">
        <w:rPr>
          <w:rFonts w:ascii="Times New Roman" w:eastAsia="宋体" w:hAnsi="Times New Roman" w:cs="宋体" w:hint="eastAsia"/>
          <w:spacing w:val="5"/>
          <w:kern w:val="0"/>
          <w:szCs w:val="21"/>
        </w:rPr>
        <w:t xml:space="preserve"> - add), and MIPS64 processor after to take operation and after operation respectively two rounding, two rounding treatment of different lead to its lowest level in some cases the results are 1.</w:t>
      </w:r>
    </w:p>
    <w:p w14:paraId="30098C66"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Single precision operation instruction. When the FR bit of Status control register is 0, abs. S, </w:t>
      </w:r>
      <w:proofErr w:type="spellStart"/>
      <w:proofErr w:type="gramStart"/>
      <w:r w:rsidRPr="002A6003">
        <w:rPr>
          <w:rFonts w:ascii="Times New Roman" w:eastAsia="宋体" w:hAnsi="Times New Roman" w:cs="宋体" w:hint="eastAsia"/>
          <w:spacing w:val="5"/>
          <w:kern w:val="0"/>
          <w:szCs w:val="21"/>
        </w:rPr>
        <w:t>add.s</w:t>
      </w:r>
      <w:proofErr w:type="spellEnd"/>
      <w:proofErr w:type="gramEnd"/>
      <w:r w:rsidRPr="002A6003">
        <w:rPr>
          <w:rFonts w:ascii="Times New Roman" w:eastAsia="宋体" w:hAnsi="Times New Roman" w:cs="宋体" w:hint="eastAsia"/>
          <w:spacing w:val="5"/>
          <w:kern w:val="0"/>
          <w:szCs w:val="21"/>
        </w:rPr>
        <w:t xml:space="preserve">, ceil. </w:t>
      </w:r>
      <w:proofErr w:type="spellStart"/>
      <w:r w:rsidRPr="002A6003">
        <w:rPr>
          <w:rFonts w:ascii="Times New Roman" w:eastAsia="宋体" w:hAnsi="Times New Roman" w:cs="宋体" w:hint="eastAsia"/>
          <w:spacing w:val="5"/>
          <w:kern w:val="0"/>
          <w:szCs w:val="21"/>
        </w:rPr>
        <w:t>W.d</w:t>
      </w:r>
      <w:proofErr w:type="spellEnd"/>
      <w:r w:rsidRPr="002A6003">
        <w:rPr>
          <w:rFonts w:ascii="Times New Roman" w:eastAsia="宋体" w:hAnsi="Times New Roman" w:cs="宋体" w:hint="eastAsia"/>
          <w:spacing w:val="5"/>
          <w:kern w:val="0"/>
          <w:szCs w:val="21"/>
        </w:rPr>
        <w:t>, ceil. W.s, div. S, floor. W.s, floor.</w:t>
      </w:r>
    </w:p>
    <w:p w14:paraId="30098C6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Mov. s, CVT. S, CVT. S, CVT. </w:t>
      </w:r>
      <w:proofErr w:type="spellStart"/>
      <w:r w:rsidRPr="002A6003">
        <w:rPr>
          <w:rFonts w:ascii="Times New Roman" w:eastAsia="宋体" w:hAnsi="Times New Roman" w:cs="宋体"/>
          <w:spacing w:val="5"/>
          <w:kern w:val="0"/>
          <w:szCs w:val="21"/>
        </w:rPr>
        <w:t>S.d</w:t>
      </w:r>
      <w:proofErr w:type="spellEnd"/>
      <w:r w:rsidRPr="002A6003">
        <w:rPr>
          <w:rFonts w:ascii="Times New Roman" w:eastAsia="宋体" w:hAnsi="Times New Roman" w:cs="宋体"/>
          <w:spacing w:val="5"/>
          <w:kern w:val="0"/>
          <w:szCs w:val="21"/>
        </w:rPr>
        <w:t xml:space="preserve">, CVT. </w:t>
      </w:r>
      <w:proofErr w:type="spellStart"/>
      <w:r w:rsidRPr="002A6003">
        <w:rPr>
          <w:rFonts w:ascii="Times New Roman" w:eastAsia="宋体" w:hAnsi="Times New Roman" w:cs="宋体"/>
          <w:spacing w:val="5"/>
          <w:kern w:val="0"/>
          <w:szCs w:val="21"/>
        </w:rPr>
        <w:t>S.w</w:t>
      </w:r>
      <w:proofErr w:type="spellEnd"/>
      <w:r w:rsidRPr="002A6003">
        <w:rPr>
          <w:rFonts w:ascii="Times New Roman" w:eastAsia="宋体" w:hAnsi="Times New Roman" w:cs="宋体"/>
          <w:spacing w:val="5"/>
          <w:kern w:val="0"/>
          <w:szCs w:val="21"/>
        </w:rPr>
        <w:t xml:space="preserve">, CVT. W.s, </w:t>
      </w:r>
      <w:proofErr w:type="spellStart"/>
      <w:r w:rsidRPr="002A6003">
        <w:rPr>
          <w:rFonts w:ascii="Times New Roman" w:eastAsia="宋体" w:hAnsi="Times New Roman" w:cs="宋体"/>
          <w:spacing w:val="5"/>
          <w:kern w:val="0"/>
          <w:szCs w:val="21"/>
        </w:rPr>
        <w:t>movf</w:t>
      </w:r>
      <w:proofErr w:type="spellEnd"/>
      <w:r w:rsidRPr="002A6003">
        <w:rPr>
          <w:rFonts w:ascii="Times New Roman" w:eastAsia="宋体" w:hAnsi="Times New Roman" w:cs="宋体"/>
          <w:spacing w:val="5"/>
          <w:kern w:val="0"/>
          <w:szCs w:val="21"/>
        </w:rPr>
        <w:t xml:space="preserve">. S, </w:t>
      </w:r>
      <w:proofErr w:type="spellStart"/>
      <w:r w:rsidRPr="002A6003">
        <w:rPr>
          <w:rFonts w:ascii="Times New Roman" w:eastAsia="宋体" w:hAnsi="Times New Roman" w:cs="宋体"/>
          <w:spacing w:val="5"/>
          <w:kern w:val="0"/>
          <w:szCs w:val="21"/>
        </w:rPr>
        <w:t>movn</w:t>
      </w:r>
      <w:proofErr w:type="spellEnd"/>
      <w:r w:rsidRPr="002A6003">
        <w:rPr>
          <w:rFonts w:ascii="Times New Roman" w:eastAsia="宋体" w:hAnsi="Times New Roman" w:cs="宋体"/>
          <w:spacing w:val="5"/>
          <w:kern w:val="0"/>
          <w:szCs w:val="21"/>
        </w:rPr>
        <w:t xml:space="preserve">. S, </w:t>
      </w:r>
      <w:proofErr w:type="spellStart"/>
      <w:r w:rsidRPr="002A6003">
        <w:rPr>
          <w:rFonts w:ascii="Times New Roman" w:eastAsia="宋体" w:hAnsi="Times New Roman" w:cs="宋体"/>
          <w:spacing w:val="5"/>
          <w:kern w:val="0"/>
          <w:szCs w:val="21"/>
        </w:rPr>
        <w:t>movt</w:t>
      </w:r>
      <w:proofErr w:type="spellEnd"/>
      <w:r w:rsidRPr="002A6003">
        <w:rPr>
          <w:rFonts w:ascii="Times New Roman" w:eastAsia="宋体" w:hAnsi="Times New Roman" w:cs="宋体"/>
          <w:spacing w:val="5"/>
          <w:kern w:val="0"/>
          <w:szCs w:val="21"/>
        </w:rPr>
        <w:t xml:space="preserve">. S, </w:t>
      </w:r>
      <w:proofErr w:type="spellStart"/>
      <w:r w:rsidRPr="002A6003">
        <w:rPr>
          <w:rFonts w:ascii="Times New Roman" w:eastAsia="宋体" w:hAnsi="Times New Roman" w:cs="宋体"/>
          <w:spacing w:val="5"/>
          <w:kern w:val="0"/>
          <w:szCs w:val="21"/>
        </w:rPr>
        <w:t>movz</w:t>
      </w:r>
      <w:proofErr w:type="spellEnd"/>
      <w:r w:rsidRPr="002A6003">
        <w:rPr>
          <w:rFonts w:ascii="Times New Roman" w:eastAsia="宋体" w:hAnsi="Times New Roman" w:cs="宋体"/>
          <w:spacing w:val="5"/>
          <w:kern w:val="0"/>
          <w:szCs w:val="21"/>
        </w:rPr>
        <w:t xml:space="preserve">. </w:t>
      </w:r>
      <w:r w:rsidRPr="002A6003">
        <w:rPr>
          <w:rFonts w:ascii="Times New Roman" w:eastAsia="宋体" w:hAnsi="Times New Roman" w:cs="宋体" w:hint="eastAsia"/>
          <w:spacing w:val="5"/>
          <w:kern w:val="0"/>
          <w:szCs w:val="21"/>
        </w:rPr>
        <w:t xml:space="preserve">(in early MIPS processors, the FR bit represented whether the </w:t>
      </w:r>
      <w:proofErr w:type="gramStart"/>
      <w:r w:rsidRPr="002A6003">
        <w:rPr>
          <w:rFonts w:ascii="Times New Roman" w:eastAsia="宋体" w:hAnsi="Times New Roman" w:cs="宋体" w:hint="eastAsia"/>
          <w:spacing w:val="5"/>
          <w:kern w:val="0"/>
          <w:szCs w:val="21"/>
        </w:rPr>
        <w:t>floating point</w:t>
      </w:r>
      <w:proofErr w:type="gramEnd"/>
      <w:r w:rsidRPr="002A6003">
        <w:rPr>
          <w:rFonts w:ascii="Times New Roman" w:eastAsia="宋体" w:hAnsi="Times New Roman" w:cs="宋体" w:hint="eastAsia"/>
          <w:spacing w:val="5"/>
          <w:kern w:val="0"/>
          <w:szCs w:val="21"/>
        </w:rPr>
        <w:t xml:space="preserve"> register was 16 or 32, and in MIPS64 the FR bit represented whether the floating point register was 32 or 64).</w:t>
      </w:r>
    </w:p>
    <w:p w14:paraId="30098C68" w14:textId="77777777" w:rsidR="002A6003" w:rsidRPr="002A6003" w:rsidRDefault="002A6003" w:rsidP="002A6003">
      <w:pPr>
        <w:numPr>
          <w:ilvl w:val="2"/>
          <w:numId w:val="3"/>
        </w:numPr>
        <w:tabs>
          <w:tab w:val="left" w:pos="2439"/>
        </w:tabs>
        <w:kinsoku w:val="0"/>
        <w:overflowPunct w:val="0"/>
        <w:autoSpaceDE w:val="0"/>
        <w:autoSpaceDN w:val="0"/>
        <w:adjustRightInd w:val="0"/>
        <w:spacing w:before="193"/>
        <w:jc w:val="left"/>
        <w:outlineLvl w:val="7"/>
        <w:rPr>
          <w:rFonts w:ascii="Times New Roman" w:eastAsia="宋体" w:hAnsi="Times New Roman" w:cs="黑体"/>
          <w:spacing w:val="-3"/>
          <w:kern w:val="0"/>
          <w:sz w:val="28"/>
          <w:szCs w:val="28"/>
        </w:rPr>
      </w:pPr>
      <w:bookmarkStart w:id="547" w:name="7.3.3_龙芯自定义扩展浮点指令"/>
      <w:bookmarkStart w:id="548" w:name="_bookmark426"/>
      <w:bookmarkEnd w:id="547"/>
      <w:bookmarkEnd w:id="548"/>
      <w:proofErr w:type="spellStart"/>
      <w:r w:rsidRPr="002A6003">
        <w:rPr>
          <w:rFonts w:ascii="Times New Roman" w:eastAsia="宋体" w:hAnsi="Times New Roman" w:cs="黑体" w:hint="eastAsia"/>
          <w:spacing w:val="-3"/>
          <w:kern w:val="0"/>
          <w:sz w:val="28"/>
          <w:szCs w:val="28"/>
        </w:rPr>
        <w:t>Loongson</w:t>
      </w:r>
      <w:proofErr w:type="spellEnd"/>
      <w:r w:rsidRPr="002A6003">
        <w:rPr>
          <w:rFonts w:ascii="Times New Roman" w:eastAsia="宋体" w:hAnsi="Times New Roman" w:cs="黑体" w:hint="eastAsia"/>
          <w:spacing w:val="-3"/>
          <w:kern w:val="0"/>
          <w:sz w:val="28"/>
          <w:szCs w:val="28"/>
        </w:rPr>
        <w:t xml:space="preserve"> custom extension floating point instruction</w:t>
      </w:r>
    </w:p>
    <w:p w14:paraId="30098C69" w14:textId="77777777" w:rsidR="002A6003" w:rsidRPr="002A6003" w:rsidRDefault="002A6003" w:rsidP="002A6003">
      <w:pPr>
        <w:kinsoku w:val="0"/>
        <w:overflowPunct w:val="0"/>
        <w:autoSpaceDE w:val="0"/>
        <w:autoSpaceDN w:val="0"/>
        <w:adjustRightInd w:val="0"/>
        <w:jc w:val="left"/>
        <w:rPr>
          <w:rFonts w:ascii="Times New Roman" w:eastAsia="宋体" w:hAnsi="Times New Roman" w:cs="黑体"/>
          <w:kern w:val="0"/>
          <w:sz w:val="30"/>
          <w:szCs w:val="30"/>
        </w:rPr>
      </w:pPr>
    </w:p>
    <w:p w14:paraId="30098C6A"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32"/>
          <w:szCs w:val="32"/>
        </w:rPr>
      </w:pPr>
    </w:p>
    <w:p w14:paraId="30098C6B"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549" w:name="_bookmark427"/>
      <w:bookmarkEnd w:id="549"/>
      <w:r w:rsidRPr="002A6003">
        <w:rPr>
          <w:rFonts w:ascii="Times New Roman" w:eastAsia="宋体" w:hAnsi="Times New Roman" w:cs="宋体" w:hint="eastAsia"/>
          <w:kern w:val="0"/>
          <w:sz w:val="18"/>
          <w:szCs w:val="18"/>
        </w:rPr>
        <w:t xml:space="preserve">Table 7-5 custom extended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access instructions</w:t>
      </w:r>
    </w:p>
    <w:p w14:paraId="30098C6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0"/>
          <w:szCs w:val="10"/>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8C6F"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8C6D" w14:textId="77777777" w:rsidR="002A6003" w:rsidRPr="002A6003" w:rsidRDefault="002A6003" w:rsidP="002A6003">
            <w:pPr>
              <w:kinsoku w:val="0"/>
              <w:overflowPunct w:val="0"/>
              <w:autoSpaceDE w:val="0"/>
              <w:autoSpaceDN w:val="0"/>
              <w:adjustRightInd w:val="0"/>
              <w:spacing w:before="139"/>
              <w:ind w:left="597"/>
              <w:jc w:val="left"/>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8C6E"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8C72"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70"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GSSQC1</w:t>
            </w:r>
          </w:p>
        </w:tc>
        <w:tc>
          <w:tcPr>
            <w:tcW w:w="5282" w:type="dxa"/>
            <w:tcBorders>
              <w:top w:val="single" w:sz="4" w:space="0" w:color="0000FF"/>
              <w:left w:val="single" w:sz="4" w:space="0" w:color="0000FF"/>
              <w:bottom w:val="single" w:sz="4" w:space="0" w:color="0000FF"/>
              <w:right w:val="single" w:sz="4" w:space="0" w:color="0000FF"/>
            </w:tcBorders>
          </w:tcPr>
          <w:p w14:paraId="30098C71"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dual source register stores the fixed point four words</w:t>
            </w:r>
          </w:p>
        </w:tc>
      </w:tr>
      <w:tr w:rsidR="002A6003" w:rsidRPr="002A6003" w14:paraId="30098C7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73" w14:textId="77777777" w:rsidR="002A6003" w:rsidRPr="002A6003" w:rsidRDefault="002A6003" w:rsidP="002A6003">
            <w:pPr>
              <w:kinsoku w:val="0"/>
              <w:overflowPunct w:val="0"/>
              <w:autoSpaceDE w:val="0"/>
              <w:autoSpaceDN w:val="0"/>
              <w:adjustRightInd w:val="0"/>
              <w:spacing w:before="139"/>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GSSWLEC1</w:t>
            </w:r>
          </w:p>
        </w:tc>
        <w:tc>
          <w:tcPr>
            <w:tcW w:w="5282" w:type="dxa"/>
            <w:tcBorders>
              <w:top w:val="single" w:sz="4" w:space="0" w:color="0000FF"/>
              <w:left w:val="single" w:sz="4" w:space="0" w:color="0000FF"/>
              <w:bottom w:val="single" w:sz="4" w:space="0" w:color="0000FF"/>
              <w:right w:val="single" w:sz="4" w:space="0" w:color="0000FF"/>
            </w:tcBorders>
          </w:tcPr>
          <w:p w14:paraId="30098C74"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Saves a word from a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 with an </w:t>
            </w:r>
            <w:proofErr w:type="spellStart"/>
            <w:r w:rsidRPr="002A6003">
              <w:rPr>
                <w:rFonts w:ascii="Times New Roman" w:eastAsia="宋体" w:hAnsi="Times New Roman" w:cs="宋体" w:hint="eastAsia"/>
                <w:kern w:val="0"/>
                <w:sz w:val="18"/>
                <w:szCs w:val="18"/>
              </w:rPr>
              <w:t>overbounds</w:t>
            </w:r>
            <w:proofErr w:type="spellEnd"/>
            <w:r w:rsidRPr="002A6003">
              <w:rPr>
                <w:rFonts w:ascii="Times New Roman" w:eastAsia="宋体" w:hAnsi="Times New Roman" w:cs="宋体" w:hint="eastAsia"/>
                <w:kern w:val="0"/>
                <w:sz w:val="18"/>
                <w:szCs w:val="18"/>
              </w:rPr>
              <w:t xml:space="preserve"> check</w:t>
            </w:r>
          </w:p>
        </w:tc>
      </w:tr>
      <w:tr w:rsidR="002A6003" w:rsidRPr="002A6003" w14:paraId="30098C78"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76"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GSLWXC1</w:t>
            </w:r>
          </w:p>
        </w:tc>
        <w:tc>
          <w:tcPr>
            <w:tcW w:w="5282" w:type="dxa"/>
            <w:tcBorders>
              <w:top w:val="single" w:sz="4" w:space="0" w:color="0000FF"/>
              <w:left w:val="single" w:sz="4" w:space="0" w:color="0000FF"/>
              <w:bottom w:val="single" w:sz="4" w:space="0" w:color="0000FF"/>
              <w:right w:val="single" w:sz="4" w:space="0" w:color="0000FF"/>
            </w:tcBorders>
          </w:tcPr>
          <w:p w14:paraId="30098C77"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 floating-point word with an offset</w:t>
            </w:r>
          </w:p>
        </w:tc>
      </w:tr>
      <w:tr w:rsidR="002A6003" w:rsidRPr="002A6003" w14:paraId="30098C7B"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8C79" w14:textId="77777777" w:rsidR="002A6003" w:rsidRPr="002A6003" w:rsidRDefault="002A6003" w:rsidP="002A6003">
            <w:pPr>
              <w:kinsoku w:val="0"/>
              <w:overflowPunct w:val="0"/>
              <w:autoSpaceDE w:val="0"/>
              <w:autoSpaceDN w:val="0"/>
              <w:adjustRightInd w:val="0"/>
              <w:spacing w:before="139"/>
              <w:ind w:right="138"/>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lastRenderedPageBreak/>
              <w:t>GSLQC1</w:t>
            </w:r>
          </w:p>
        </w:tc>
        <w:tc>
          <w:tcPr>
            <w:tcW w:w="5282" w:type="dxa"/>
            <w:tcBorders>
              <w:top w:val="single" w:sz="4" w:space="0" w:color="0000FF"/>
              <w:left w:val="single" w:sz="4" w:space="0" w:color="0000FF"/>
              <w:bottom w:val="single" w:sz="4" w:space="0" w:color="0000FF"/>
              <w:right w:val="single" w:sz="4" w:space="0" w:color="0000FF"/>
            </w:tcBorders>
          </w:tcPr>
          <w:p w14:paraId="30098C7A"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dual target registers fetch floating point characters</w:t>
            </w:r>
          </w:p>
        </w:tc>
      </w:tr>
      <w:tr w:rsidR="002A6003" w:rsidRPr="002A6003" w14:paraId="30098C7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7C" w14:textId="77777777" w:rsidR="002A6003" w:rsidRPr="002A6003" w:rsidRDefault="002A6003" w:rsidP="002A6003">
            <w:pPr>
              <w:kinsoku w:val="0"/>
              <w:overflowPunct w:val="0"/>
              <w:autoSpaceDE w:val="0"/>
              <w:autoSpaceDN w:val="0"/>
              <w:adjustRightInd w:val="0"/>
              <w:spacing w:before="141"/>
              <w:ind w:left="698"/>
              <w:jc w:val="left"/>
              <w:rPr>
                <w:rFonts w:ascii="Times New Roman" w:eastAsia="宋体" w:hAnsi="Times New Roman" w:cs="宋体"/>
                <w:kern w:val="0"/>
                <w:sz w:val="18"/>
                <w:szCs w:val="18"/>
              </w:rPr>
            </w:pPr>
            <w:r w:rsidRPr="002A6003">
              <w:rPr>
                <w:rFonts w:ascii="Times New Roman" w:eastAsia="宋体" w:hAnsi="Times New Roman" w:cs="宋体"/>
                <w:kern w:val="0"/>
                <w:sz w:val="18"/>
                <w:szCs w:val="18"/>
              </w:rPr>
              <w:t>GSLWLEC1</w:t>
            </w:r>
          </w:p>
        </w:tc>
        <w:tc>
          <w:tcPr>
            <w:tcW w:w="5282" w:type="dxa"/>
            <w:tcBorders>
              <w:top w:val="single" w:sz="4" w:space="0" w:color="0000FF"/>
              <w:left w:val="single" w:sz="4" w:space="0" w:color="0000FF"/>
              <w:bottom w:val="single" w:sz="4" w:space="0" w:color="0000FF"/>
              <w:right w:val="single" w:sz="4" w:space="0" w:color="0000FF"/>
            </w:tcBorders>
          </w:tcPr>
          <w:p w14:paraId="30098C7D"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Bring the fetch word to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 for </w:t>
            </w:r>
            <w:proofErr w:type="spellStart"/>
            <w:r w:rsidRPr="002A6003">
              <w:rPr>
                <w:rFonts w:ascii="Times New Roman" w:eastAsia="宋体" w:hAnsi="Times New Roman" w:cs="宋体" w:hint="eastAsia"/>
                <w:kern w:val="0"/>
                <w:sz w:val="18"/>
                <w:szCs w:val="18"/>
              </w:rPr>
              <w:t>overbounds</w:t>
            </w:r>
            <w:proofErr w:type="spellEnd"/>
            <w:r w:rsidRPr="002A6003">
              <w:rPr>
                <w:rFonts w:ascii="Times New Roman" w:eastAsia="宋体" w:hAnsi="Times New Roman" w:cs="宋体" w:hint="eastAsia"/>
                <w:kern w:val="0"/>
                <w:sz w:val="18"/>
                <w:szCs w:val="18"/>
              </w:rPr>
              <w:t xml:space="preserve"> checking</w:t>
            </w:r>
          </w:p>
        </w:tc>
      </w:tr>
      <w:tr w:rsidR="002A6003" w:rsidRPr="002A6003" w14:paraId="30098C8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7F"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GSLWLC1</w:t>
            </w:r>
          </w:p>
        </w:tc>
        <w:tc>
          <w:tcPr>
            <w:tcW w:w="5282" w:type="dxa"/>
            <w:tcBorders>
              <w:top w:val="single" w:sz="4" w:space="0" w:color="0000FF"/>
              <w:left w:val="single" w:sz="4" w:space="0" w:color="0000FF"/>
              <w:bottom w:val="single" w:sz="4" w:space="0" w:color="0000FF"/>
              <w:right w:val="single" w:sz="4" w:space="0" w:color="0000FF"/>
            </w:tcBorders>
          </w:tcPr>
          <w:p w14:paraId="30098C80"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Fetch the left part of the word to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w:t>
            </w:r>
          </w:p>
        </w:tc>
      </w:tr>
      <w:tr w:rsidR="002A6003" w:rsidRPr="002A6003" w14:paraId="30098C8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82"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GSLWRC1</w:t>
            </w:r>
          </w:p>
        </w:tc>
        <w:tc>
          <w:tcPr>
            <w:tcW w:w="5282" w:type="dxa"/>
            <w:tcBorders>
              <w:top w:val="single" w:sz="4" w:space="0" w:color="0000FF"/>
              <w:left w:val="single" w:sz="4" w:space="0" w:color="0000FF"/>
              <w:bottom w:val="single" w:sz="4" w:space="0" w:color="0000FF"/>
              <w:right w:val="single" w:sz="4" w:space="0" w:color="0000FF"/>
            </w:tcBorders>
          </w:tcPr>
          <w:p w14:paraId="30098C83"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Fetch the right part of the word to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w:t>
            </w:r>
          </w:p>
        </w:tc>
      </w:tr>
      <w:tr w:rsidR="002A6003" w:rsidRPr="002A6003" w14:paraId="30098C8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85"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GSLDLC1</w:t>
            </w:r>
          </w:p>
        </w:tc>
        <w:tc>
          <w:tcPr>
            <w:tcW w:w="5282" w:type="dxa"/>
            <w:tcBorders>
              <w:top w:val="single" w:sz="4" w:space="0" w:color="0000FF"/>
              <w:left w:val="single" w:sz="4" w:space="0" w:color="0000FF"/>
              <w:bottom w:val="single" w:sz="4" w:space="0" w:color="0000FF"/>
              <w:right w:val="single" w:sz="4" w:space="0" w:color="0000FF"/>
            </w:tcBorders>
          </w:tcPr>
          <w:p w14:paraId="30098C86"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Take the left part of the word to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w:t>
            </w:r>
          </w:p>
        </w:tc>
      </w:tr>
      <w:tr w:rsidR="002A6003" w:rsidRPr="002A6003" w14:paraId="30098C8A"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88"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GSLDRC1</w:t>
            </w:r>
          </w:p>
        </w:tc>
        <w:tc>
          <w:tcPr>
            <w:tcW w:w="5282" w:type="dxa"/>
            <w:tcBorders>
              <w:top w:val="single" w:sz="4" w:space="0" w:color="0000FF"/>
              <w:left w:val="single" w:sz="4" w:space="0" w:color="0000FF"/>
              <w:bottom w:val="single" w:sz="4" w:space="0" w:color="0000FF"/>
              <w:right w:val="single" w:sz="4" w:space="0" w:color="0000FF"/>
            </w:tcBorders>
          </w:tcPr>
          <w:p w14:paraId="30098C89"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Take the right part of the word to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w:t>
            </w:r>
          </w:p>
        </w:tc>
      </w:tr>
    </w:tbl>
    <w:p w14:paraId="30098C8B" w14:textId="77777777" w:rsidR="002A6003" w:rsidRPr="002A6003" w:rsidRDefault="002A6003" w:rsidP="002A6003">
      <w:pPr>
        <w:autoSpaceDE w:val="0"/>
        <w:autoSpaceDN w:val="0"/>
        <w:adjustRightInd w:val="0"/>
        <w:jc w:val="left"/>
        <w:rPr>
          <w:rFonts w:ascii="Times New Roman" w:eastAsia="宋体" w:hAnsi="Times New Roman" w:cs="宋体"/>
          <w:kern w:val="0"/>
          <w:sz w:val="10"/>
          <w:szCs w:val="10"/>
        </w:rPr>
        <w:sectPr w:rsidR="002A6003" w:rsidRPr="002A6003">
          <w:pgSz w:w="11910" w:h="16840"/>
          <w:pgMar w:top="1220" w:right="0" w:bottom="1280" w:left="0" w:header="467" w:footer="1084" w:gutter="0"/>
          <w:cols w:space="720"/>
          <w:noEndnote/>
        </w:sectPr>
      </w:pPr>
    </w:p>
    <w:p w14:paraId="30098C8C"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7"/>
          <w:szCs w:val="17"/>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8C8F"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8C8D" w14:textId="77777777" w:rsidR="002A6003" w:rsidRPr="002A6003" w:rsidRDefault="002A6003" w:rsidP="002A6003">
            <w:pPr>
              <w:kinsoku w:val="0"/>
              <w:overflowPunct w:val="0"/>
              <w:autoSpaceDE w:val="0"/>
              <w:autoSpaceDN w:val="0"/>
              <w:adjustRightInd w:val="0"/>
              <w:spacing w:before="139"/>
              <w:ind w:left="576" w:right="567"/>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8C8E"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8C92"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90" w14:textId="77777777" w:rsidR="002A6003" w:rsidRPr="002A6003" w:rsidRDefault="002A6003" w:rsidP="002A6003">
            <w:pPr>
              <w:kinsoku w:val="0"/>
              <w:overflowPunct w:val="0"/>
              <w:autoSpaceDE w:val="0"/>
              <w:autoSpaceDN w:val="0"/>
              <w:adjustRightInd w:val="0"/>
              <w:spacing w:before="139"/>
              <w:ind w:left="521" w:right="48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GSLWGTC1</w:t>
            </w:r>
          </w:p>
        </w:tc>
        <w:tc>
          <w:tcPr>
            <w:tcW w:w="5282" w:type="dxa"/>
            <w:tcBorders>
              <w:top w:val="single" w:sz="4" w:space="0" w:color="0000FF"/>
              <w:left w:val="single" w:sz="4" w:space="0" w:color="0000FF"/>
              <w:bottom w:val="single" w:sz="4" w:space="0" w:color="0000FF"/>
              <w:right w:val="single" w:sz="4" w:space="0" w:color="0000FF"/>
            </w:tcBorders>
          </w:tcPr>
          <w:p w14:paraId="30098C91"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Fetches a word to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 with an </w:t>
            </w:r>
            <w:proofErr w:type="spellStart"/>
            <w:r w:rsidRPr="002A6003">
              <w:rPr>
                <w:rFonts w:ascii="Times New Roman" w:eastAsia="宋体" w:hAnsi="Times New Roman" w:cs="宋体" w:hint="eastAsia"/>
                <w:kern w:val="0"/>
                <w:sz w:val="18"/>
                <w:szCs w:val="18"/>
              </w:rPr>
              <w:t>overbounds</w:t>
            </w:r>
            <w:proofErr w:type="spellEnd"/>
            <w:r w:rsidRPr="002A6003">
              <w:rPr>
                <w:rFonts w:ascii="Times New Roman" w:eastAsia="宋体" w:hAnsi="Times New Roman" w:cs="宋体" w:hint="eastAsia"/>
                <w:kern w:val="0"/>
                <w:sz w:val="18"/>
                <w:szCs w:val="18"/>
              </w:rPr>
              <w:t xml:space="preserve"> check</w:t>
            </w:r>
          </w:p>
        </w:tc>
      </w:tr>
      <w:tr w:rsidR="002A6003" w:rsidRPr="002A6003" w14:paraId="30098C95"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93" w14:textId="77777777" w:rsidR="002A6003" w:rsidRPr="002A6003" w:rsidRDefault="002A6003" w:rsidP="002A6003">
            <w:pPr>
              <w:kinsoku w:val="0"/>
              <w:overflowPunct w:val="0"/>
              <w:autoSpaceDE w:val="0"/>
              <w:autoSpaceDN w:val="0"/>
              <w:adjustRightInd w:val="0"/>
              <w:spacing w:before="139"/>
              <w:ind w:left="521" w:right="48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GSLDLEC1</w:t>
            </w:r>
          </w:p>
        </w:tc>
        <w:tc>
          <w:tcPr>
            <w:tcW w:w="5282" w:type="dxa"/>
            <w:tcBorders>
              <w:top w:val="single" w:sz="4" w:space="0" w:color="0000FF"/>
              <w:left w:val="single" w:sz="4" w:space="0" w:color="0000FF"/>
              <w:bottom w:val="single" w:sz="4" w:space="0" w:color="0000FF"/>
              <w:right w:val="single" w:sz="4" w:space="0" w:color="0000FF"/>
            </w:tcBorders>
          </w:tcPr>
          <w:p w14:paraId="30098C94"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Bring the fetch double word to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 with the </w:t>
            </w:r>
            <w:proofErr w:type="spellStart"/>
            <w:r w:rsidRPr="002A6003">
              <w:rPr>
                <w:rFonts w:ascii="Times New Roman" w:eastAsia="宋体" w:hAnsi="Times New Roman" w:cs="宋体" w:hint="eastAsia"/>
                <w:kern w:val="0"/>
                <w:sz w:val="18"/>
                <w:szCs w:val="18"/>
              </w:rPr>
              <w:t>overbounds</w:t>
            </w:r>
            <w:proofErr w:type="spellEnd"/>
            <w:r w:rsidRPr="002A6003">
              <w:rPr>
                <w:rFonts w:ascii="Times New Roman" w:eastAsia="宋体" w:hAnsi="Times New Roman" w:cs="宋体" w:hint="eastAsia"/>
                <w:kern w:val="0"/>
                <w:sz w:val="18"/>
                <w:szCs w:val="18"/>
              </w:rPr>
              <w:t xml:space="preserve"> check</w:t>
            </w:r>
          </w:p>
        </w:tc>
      </w:tr>
      <w:tr w:rsidR="002A6003" w:rsidRPr="002A6003" w14:paraId="30098C98"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8C96" w14:textId="77777777" w:rsidR="002A6003" w:rsidRPr="002A6003" w:rsidRDefault="002A6003" w:rsidP="002A6003">
            <w:pPr>
              <w:kinsoku w:val="0"/>
              <w:overflowPunct w:val="0"/>
              <w:autoSpaceDE w:val="0"/>
              <w:autoSpaceDN w:val="0"/>
              <w:adjustRightInd w:val="0"/>
              <w:spacing w:before="139"/>
              <w:ind w:left="521" w:right="48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GSLDGTC1</w:t>
            </w:r>
          </w:p>
        </w:tc>
        <w:tc>
          <w:tcPr>
            <w:tcW w:w="5282" w:type="dxa"/>
            <w:tcBorders>
              <w:top w:val="single" w:sz="4" w:space="0" w:color="0000FF"/>
              <w:left w:val="single" w:sz="4" w:space="0" w:color="0000FF"/>
              <w:bottom w:val="single" w:sz="4" w:space="0" w:color="0000FF"/>
              <w:right w:val="single" w:sz="4" w:space="0" w:color="0000FF"/>
            </w:tcBorders>
          </w:tcPr>
          <w:p w14:paraId="30098C97"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Fetch a double word to a floating - point register with the down - bounds check</w:t>
            </w:r>
          </w:p>
        </w:tc>
      </w:tr>
      <w:tr w:rsidR="002A6003" w:rsidRPr="002A6003" w14:paraId="30098C9B"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99" w14:textId="77777777" w:rsidR="002A6003" w:rsidRPr="002A6003" w:rsidRDefault="002A6003" w:rsidP="002A6003">
            <w:pPr>
              <w:kinsoku w:val="0"/>
              <w:overflowPunct w:val="0"/>
              <w:autoSpaceDE w:val="0"/>
              <w:autoSpaceDN w:val="0"/>
              <w:adjustRightInd w:val="0"/>
              <w:spacing w:before="141"/>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GSLDXC1</w:t>
            </w:r>
          </w:p>
        </w:tc>
        <w:tc>
          <w:tcPr>
            <w:tcW w:w="5282" w:type="dxa"/>
            <w:tcBorders>
              <w:top w:val="single" w:sz="4" w:space="0" w:color="0000FF"/>
              <w:left w:val="single" w:sz="4" w:space="0" w:color="0000FF"/>
              <w:bottom w:val="single" w:sz="4" w:space="0" w:color="0000FF"/>
              <w:right w:val="single" w:sz="4" w:space="0" w:color="0000FF"/>
            </w:tcBorders>
          </w:tcPr>
          <w:p w14:paraId="30098C9A"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Fetch floating point doublet with offset</w:t>
            </w:r>
          </w:p>
        </w:tc>
      </w:tr>
      <w:tr w:rsidR="002A6003" w:rsidRPr="002A6003" w14:paraId="30098C9E"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9C"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GSSWLC1</w:t>
            </w:r>
          </w:p>
        </w:tc>
        <w:tc>
          <w:tcPr>
            <w:tcW w:w="5282" w:type="dxa"/>
            <w:tcBorders>
              <w:top w:val="single" w:sz="4" w:space="0" w:color="0000FF"/>
              <w:left w:val="single" w:sz="4" w:space="0" w:color="0000FF"/>
              <w:bottom w:val="single" w:sz="4" w:space="0" w:color="0000FF"/>
              <w:right w:val="single" w:sz="4" w:space="0" w:color="0000FF"/>
            </w:tcBorders>
          </w:tcPr>
          <w:p w14:paraId="30098C9D"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Saves the left part of the word from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w:t>
            </w:r>
          </w:p>
        </w:tc>
      </w:tr>
      <w:tr w:rsidR="002A6003" w:rsidRPr="002A6003" w14:paraId="30098CA1"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9F"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GSSWRC1</w:t>
            </w:r>
          </w:p>
        </w:tc>
        <w:tc>
          <w:tcPr>
            <w:tcW w:w="5282" w:type="dxa"/>
            <w:tcBorders>
              <w:top w:val="single" w:sz="4" w:space="0" w:color="0000FF"/>
              <w:left w:val="single" w:sz="4" w:space="0" w:color="0000FF"/>
              <w:bottom w:val="single" w:sz="4" w:space="0" w:color="0000FF"/>
              <w:right w:val="single" w:sz="4" w:space="0" w:color="0000FF"/>
            </w:tcBorders>
          </w:tcPr>
          <w:p w14:paraId="30098CA0"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Saves the right part of the word from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w:t>
            </w:r>
          </w:p>
        </w:tc>
      </w:tr>
      <w:tr w:rsidR="002A6003" w:rsidRPr="002A6003" w14:paraId="30098CA4"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A2"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GSSDLC1</w:t>
            </w:r>
          </w:p>
        </w:tc>
        <w:tc>
          <w:tcPr>
            <w:tcW w:w="5282" w:type="dxa"/>
            <w:tcBorders>
              <w:top w:val="single" w:sz="4" w:space="0" w:color="0000FF"/>
              <w:left w:val="single" w:sz="4" w:space="0" w:color="0000FF"/>
              <w:bottom w:val="single" w:sz="4" w:space="0" w:color="0000FF"/>
              <w:right w:val="single" w:sz="4" w:space="0" w:color="0000FF"/>
            </w:tcBorders>
          </w:tcPr>
          <w:p w14:paraId="30098CA3"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Saves the left part of the word from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w:t>
            </w:r>
          </w:p>
        </w:tc>
      </w:tr>
      <w:tr w:rsidR="002A6003" w:rsidRPr="002A6003" w14:paraId="30098CA7"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A5"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GSSDRC1</w:t>
            </w:r>
          </w:p>
        </w:tc>
        <w:tc>
          <w:tcPr>
            <w:tcW w:w="5282" w:type="dxa"/>
            <w:tcBorders>
              <w:top w:val="single" w:sz="4" w:space="0" w:color="0000FF"/>
              <w:left w:val="single" w:sz="4" w:space="0" w:color="0000FF"/>
              <w:bottom w:val="single" w:sz="4" w:space="0" w:color="0000FF"/>
              <w:right w:val="single" w:sz="4" w:space="0" w:color="0000FF"/>
            </w:tcBorders>
          </w:tcPr>
          <w:p w14:paraId="30098CA6"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Saves the right part of the word from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w:t>
            </w:r>
          </w:p>
        </w:tc>
      </w:tr>
      <w:tr w:rsidR="002A6003" w:rsidRPr="002A6003" w14:paraId="30098CAA" w14:textId="77777777" w:rsidTr="00AD241B">
        <w:trPr>
          <w:trHeight w:val="397"/>
        </w:trPr>
        <w:tc>
          <w:tcPr>
            <w:tcW w:w="2088" w:type="dxa"/>
            <w:tcBorders>
              <w:top w:val="single" w:sz="4" w:space="0" w:color="0000FF"/>
              <w:left w:val="single" w:sz="4" w:space="0" w:color="0000FF"/>
              <w:bottom w:val="single" w:sz="4" w:space="0" w:color="0000FF"/>
              <w:right w:val="single" w:sz="4" w:space="0" w:color="0000FF"/>
            </w:tcBorders>
          </w:tcPr>
          <w:p w14:paraId="30098CA8" w14:textId="77777777" w:rsidR="002A6003" w:rsidRPr="002A6003" w:rsidRDefault="002A6003" w:rsidP="002A6003">
            <w:pPr>
              <w:kinsoku w:val="0"/>
              <w:overflowPunct w:val="0"/>
              <w:autoSpaceDE w:val="0"/>
              <w:autoSpaceDN w:val="0"/>
              <w:adjustRightInd w:val="0"/>
              <w:spacing w:before="139"/>
              <w:ind w:left="521" w:right="48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GSSWGTC1</w:t>
            </w:r>
          </w:p>
        </w:tc>
        <w:tc>
          <w:tcPr>
            <w:tcW w:w="5282" w:type="dxa"/>
            <w:tcBorders>
              <w:top w:val="single" w:sz="4" w:space="0" w:color="0000FF"/>
              <w:left w:val="single" w:sz="4" w:space="0" w:color="0000FF"/>
              <w:bottom w:val="single" w:sz="4" w:space="0" w:color="0000FF"/>
              <w:right w:val="single" w:sz="4" w:space="0" w:color="0000FF"/>
            </w:tcBorders>
          </w:tcPr>
          <w:p w14:paraId="30098CA9"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Saves a word from a floating - point register with a down - bounds check</w:t>
            </w:r>
          </w:p>
        </w:tc>
      </w:tr>
      <w:tr w:rsidR="002A6003" w:rsidRPr="002A6003" w14:paraId="30098CAD"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AB" w14:textId="77777777" w:rsidR="002A6003" w:rsidRPr="002A6003" w:rsidRDefault="002A6003" w:rsidP="002A6003">
            <w:pPr>
              <w:kinsoku w:val="0"/>
              <w:overflowPunct w:val="0"/>
              <w:autoSpaceDE w:val="0"/>
              <w:autoSpaceDN w:val="0"/>
              <w:adjustRightInd w:val="0"/>
              <w:spacing w:before="141"/>
              <w:ind w:left="521" w:right="48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GSSDLEC1</w:t>
            </w:r>
          </w:p>
        </w:tc>
        <w:tc>
          <w:tcPr>
            <w:tcW w:w="5282" w:type="dxa"/>
            <w:tcBorders>
              <w:top w:val="single" w:sz="4" w:space="0" w:color="0000FF"/>
              <w:left w:val="single" w:sz="4" w:space="0" w:color="0000FF"/>
              <w:bottom w:val="single" w:sz="4" w:space="0" w:color="0000FF"/>
              <w:right w:val="single" w:sz="4" w:space="0" w:color="0000FF"/>
            </w:tcBorders>
          </w:tcPr>
          <w:p w14:paraId="30098CAC"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Save the double word from the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 with the </w:t>
            </w:r>
            <w:proofErr w:type="spellStart"/>
            <w:r w:rsidRPr="002A6003">
              <w:rPr>
                <w:rFonts w:ascii="Times New Roman" w:eastAsia="宋体" w:hAnsi="Times New Roman" w:cs="宋体" w:hint="eastAsia"/>
                <w:kern w:val="0"/>
                <w:sz w:val="18"/>
                <w:szCs w:val="18"/>
              </w:rPr>
              <w:t>overbounds</w:t>
            </w:r>
            <w:proofErr w:type="spellEnd"/>
            <w:r w:rsidRPr="002A6003">
              <w:rPr>
                <w:rFonts w:ascii="Times New Roman" w:eastAsia="宋体" w:hAnsi="Times New Roman" w:cs="宋体" w:hint="eastAsia"/>
                <w:kern w:val="0"/>
                <w:sz w:val="18"/>
                <w:szCs w:val="18"/>
              </w:rPr>
              <w:t xml:space="preserve"> check</w:t>
            </w:r>
          </w:p>
        </w:tc>
      </w:tr>
      <w:tr w:rsidR="002A6003" w:rsidRPr="002A6003" w14:paraId="30098CB0"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AE" w14:textId="77777777" w:rsidR="002A6003" w:rsidRPr="002A6003" w:rsidRDefault="002A6003" w:rsidP="002A6003">
            <w:pPr>
              <w:kinsoku w:val="0"/>
              <w:overflowPunct w:val="0"/>
              <w:autoSpaceDE w:val="0"/>
              <w:autoSpaceDN w:val="0"/>
              <w:adjustRightInd w:val="0"/>
              <w:spacing w:before="139"/>
              <w:ind w:left="521" w:right="48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GSSDGTC1</w:t>
            </w:r>
          </w:p>
        </w:tc>
        <w:tc>
          <w:tcPr>
            <w:tcW w:w="5282" w:type="dxa"/>
            <w:tcBorders>
              <w:top w:val="single" w:sz="4" w:space="0" w:color="0000FF"/>
              <w:left w:val="single" w:sz="4" w:space="0" w:color="0000FF"/>
              <w:bottom w:val="single" w:sz="4" w:space="0" w:color="0000FF"/>
              <w:right w:val="single" w:sz="4" w:space="0" w:color="0000FF"/>
            </w:tcBorders>
          </w:tcPr>
          <w:p w14:paraId="30098CAF"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 xml:space="preserve">Saves a double word from a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register with a down - bounds check</w:t>
            </w:r>
          </w:p>
        </w:tc>
      </w:tr>
      <w:tr w:rsidR="002A6003" w:rsidRPr="002A6003" w14:paraId="30098CB3"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B1"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GSSWXC1</w:t>
            </w:r>
          </w:p>
        </w:tc>
        <w:tc>
          <w:tcPr>
            <w:tcW w:w="5282" w:type="dxa"/>
            <w:tcBorders>
              <w:top w:val="single" w:sz="4" w:space="0" w:color="0000FF"/>
              <w:left w:val="single" w:sz="4" w:space="0" w:color="0000FF"/>
              <w:bottom w:val="single" w:sz="4" w:space="0" w:color="0000FF"/>
              <w:right w:val="single" w:sz="4" w:space="0" w:color="0000FF"/>
            </w:tcBorders>
          </w:tcPr>
          <w:p w14:paraId="30098CB2"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Store floating point words with offset</w:t>
            </w:r>
          </w:p>
        </w:tc>
      </w:tr>
      <w:tr w:rsidR="002A6003" w:rsidRPr="002A6003" w14:paraId="30098CB6"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B4" w14:textId="77777777" w:rsidR="002A6003" w:rsidRPr="002A6003" w:rsidRDefault="002A6003" w:rsidP="002A6003">
            <w:pPr>
              <w:kinsoku w:val="0"/>
              <w:overflowPunct w:val="0"/>
              <w:autoSpaceDE w:val="0"/>
              <w:autoSpaceDN w:val="0"/>
              <w:adjustRightInd w:val="0"/>
              <w:spacing w:before="139"/>
              <w:ind w:right="45"/>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GSSDXC1</w:t>
            </w:r>
          </w:p>
        </w:tc>
        <w:tc>
          <w:tcPr>
            <w:tcW w:w="5282" w:type="dxa"/>
            <w:tcBorders>
              <w:top w:val="single" w:sz="4" w:space="0" w:color="0000FF"/>
              <w:left w:val="single" w:sz="4" w:space="0" w:color="0000FF"/>
              <w:bottom w:val="single" w:sz="4" w:space="0" w:color="0000FF"/>
              <w:right w:val="single" w:sz="4" w:space="0" w:color="0000FF"/>
            </w:tcBorders>
          </w:tcPr>
          <w:p w14:paraId="30098CB5"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Store floating point doubleword with offset</w:t>
            </w:r>
          </w:p>
        </w:tc>
      </w:tr>
    </w:tbl>
    <w:p w14:paraId="30098CB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CB8"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9"/>
          <w:szCs w:val="19"/>
        </w:rPr>
      </w:pPr>
    </w:p>
    <w:p w14:paraId="30098CB9" w14:textId="77777777" w:rsidR="002A6003" w:rsidRPr="002A6003" w:rsidRDefault="002A6003" w:rsidP="002A6003">
      <w:pPr>
        <w:kinsoku w:val="0"/>
        <w:overflowPunct w:val="0"/>
        <w:autoSpaceDE w:val="0"/>
        <w:autoSpaceDN w:val="0"/>
        <w:adjustRightInd w:val="0"/>
        <w:spacing w:before="81"/>
        <w:ind w:left="914" w:right="914"/>
        <w:jc w:val="center"/>
        <w:rPr>
          <w:rFonts w:ascii="Times New Roman" w:eastAsia="宋体" w:hAnsi="Times New Roman" w:cs="宋体"/>
          <w:kern w:val="0"/>
          <w:sz w:val="18"/>
          <w:szCs w:val="18"/>
        </w:rPr>
      </w:pPr>
      <w:bookmarkStart w:id="550" w:name="_bookmark428"/>
      <w:bookmarkEnd w:id="550"/>
      <w:r w:rsidRPr="002A6003">
        <w:rPr>
          <w:rFonts w:ascii="Times New Roman" w:eastAsia="宋体" w:hAnsi="Times New Roman" w:cs="宋体" w:hint="eastAsia"/>
          <w:kern w:val="0"/>
          <w:sz w:val="18"/>
          <w:szCs w:val="18"/>
        </w:rPr>
        <w:t>Table 7-6 custom extended floating-point format conversion instructions</w:t>
      </w:r>
    </w:p>
    <w:p w14:paraId="30098CBA"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0"/>
          <w:szCs w:val="10"/>
        </w:rPr>
      </w:pPr>
    </w:p>
    <w:tbl>
      <w:tblPr>
        <w:tblW w:w="0" w:type="auto"/>
        <w:tblInd w:w="2268" w:type="dxa"/>
        <w:tblLayout w:type="fixed"/>
        <w:tblCellMar>
          <w:left w:w="0" w:type="dxa"/>
          <w:right w:w="0" w:type="dxa"/>
        </w:tblCellMar>
        <w:tblLook w:val="0000" w:firstRow="0" w:lastRow="0" w:firstColumn="0" w:lastColumn="0" w:noHBand="0" w:noVBand="0"/>
      </w:tblPr>
      <w:tblGrid>
        <w:gridCol w:w="2088"/>
        <w:gridCol w:w="5282"/>
      </w:tblGrid>
      <w:tr w:rsidR="002A6003" w:rsidRPr="002A6003" w14:paraId="30098CBD" w14:textId="77777777" w:rsidTr="00AD241B">
        <w:trPr>
          <w:trHeight w:val="400"/>
        </w:trPr>
        <w:tc>
          <w:tcPr>
            <w:tcW w:w="2088" w:type="dxa"/>
            <w:tcBorders>
              <w:top w:val="none" w:sz="6" w:space="0" w:color="auto"/>
              <w:left w:val="none" w:sz="6" w:space="0" w:color="auto"/>
              <w:bottom w:val="single" w:sz="4" w:space="0" w:color="0000FF"/>
              <w:right w:val="none" w:sz="6" w:space="0" w:color="auto"/>
            </w:tcBorders>
            <w:shd w:val="clear" w:color="auto" w:fill="000080"/>
          </w:tcPr>
          <w:p w14:paraId="30098CBB" w14:textId="77777777" w:rsidR="002A6003" w:rsidRPr="002A6003" w:rsidRDefault="002A6003" w:rsidP="002A6003">
            <w:pPr>
              <w:kinsoku w:val="0"/>
              <w:overflowPunct w:val="0"/>
              <w:autoSpaceDE w:val="0"/>
              <w:autoSpaceDN w:val="0"/>
              <w:adjustRightInd w:val="0"/>
              <w:spacing w:before="139"/>
              <w:ind w:left="576" w:right="567"/>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Instruction mnemonics</w:t>
            </w:r>
          </w:p>
        </w:tc>
        <w:tc>
          <w:tcPr>
            <w:tcW w:w="5282" w:type="dxa"/>
            <w:tcBorders>
              <w:top w:val="none" w:sz="6" w:space="0" w:color="auto"/>
              <w:left w:val="none" w:sz="6" w:space="0" w:color="auto"/>
              <w:bottom w:val="single" w:sz="4" w:space="0" w:color="0000FF"/>
              <w:right w:val="none" w:sz="6" w:space="0" w:color="auto"/>
            </w:tcBorders>
            <w:shd w:val="clear" w:color="auto" w:fill="000080"/>
          </w:tcPr>
          <w:p w14:paraId="30098CBC" w14:textId="77777777" w:rsidR="002A6003" w:rsidRPr="002A6003" w:rsidRDefault="002A6003" w:rsidP="002A6003">
            <w:pPr>
              <w:kinsoku w:val="0"/>
              <w:overflowPunct w:val="0"/>
              <w:autoSpaceDE w:val="0"/>
              <w:autoSpaceDN w:val="0"/>
              <w:adjustRightInd w:val="0"/>
              <w:spacing w:before="139"/>
              <w:ind w:left="2082" w:right="2075"/>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Command function description</w:t>
            </w:r>
          </w:p>
        </w:tc>
      </w:tr>
      <w:tr w:rsidR="002A6003" w:rsidRPr="002A6003" w14:paraId="30098CC0" w14:textId="77777777" w:rsidTr="00AD241B">
        <w:trPr>
          <w:trHeight w:val="398"/>
        </w:trPr>
        <w:tc>
          <w:tcPr>
            <w:tcW w:w="2088" w:type="dxa"/>
            <w:tcBorders>
              <w:top w:val="single" w:sz="4" w:space="0" w:color="0000FF"/>
              <w:left w:val="single" w:sz="4" w:space="0" w:color="0000FF"/>
              <w:bottom w:val="single" w:sz="4" w:space="0" w:color="0000FF"/>
              <w:right w:val="single" w:sz="4" w:space="0" w:color="0000FF"/>
            </w:tcBorders>
          </w:tcPr>
          <w:p w14:paraId="30098CBE" w14:textId="77777777" w:rsidR="002A6003" w:rsidRPr="002A6003" w:rsidRDefault="002A6003" w:rsidP="002A6003">
            <w:pPr>
              <w:kinsoku w:val="0"/>
              <w:overflowPunct w:val="0"/>
              <w:autoSpaceDE w:val="0"/>
              <w:autoSpaceDN w:val="0"/>
              <w:adjustRightInd w:val="0"/>
              <w:spacing w:before="139"/>
              <w:ind w:left="521" w:right="48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The CVT transmission. D.L D</w:t>
            </w:r>
          </w:p>
        </w:tc>
        <w:tc>
          <w:tcPr>
            <w:tcW w:w="5282" w:type="dxa"/>
            <w:tcBorders>
              <w:top w:val="single" w:sz="4" w:space="0" w:color="0000FF"/>
              <w:left w:val="single" w:sz="4" w:space="0" w:color="0000FF"/>
              <w:bottom w:val="single" w:sz="4" w:space="0" w:color="0000FF"/>
              <w:right w:val="single" w:sz="4" w:space="0" w:color="0000FF"/>
            </w:tcBorders>
          </w:tcPr>
          <w:p w14:paraId="30098CBF"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Extended double precision to double precision</w:t>
            </w:r>
          </w:p>
        </w:tc>
      </w:tr>
      <w:tr w:rsidR="002A6003" w:rsidRPr="002A6003" w14:paraId="30098CC3"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C1" w14:textId="77777777" w:rsidR="002A6003" w:rsidRPr="002A6003" w:rsidRDefault="002A6003" w:rsidP="002A6003">
            <w:pPr>
              <w:kinsoku w:val="0"/>
              <w:overflowPunct w:val="0"/>
              <w:autoSpaceDE w:val="0"/>
              <w:autoSpaceDN w:val="0"/>
              <w:adjustRightInd w:val="0"/>
              <w:spacing w:before="141"/>
              <w:ind w:left="520" w:right="48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The CVT transmission. LD. D</w:t>
            </w:r>
          </w:p>
        </w:tc>
        <w:tc>
          <w:tcPr>
            <w:tcW w:w="5282" w:type="dxa"/>
            <w:tcBorders>
              <w:top w:val="single" w:sz="4" w:space="0" w:color="0000FF"/>
              <w:left w:val="single" w:sz="4" w:space="0" w:color="0000FF"/>
              <w:bottom w:val="single" w:sz="4" w:space="0" w:color="0000FF"/>
              <w:right w:val="single" w:sz="4" w:space="0" w:color="0000FF"/>
            </w:tcBorders>
          </w:tcPr>
          <w:p w14:paraId="30098CC2" w14:textId="77777777" w:rsidR="002A6003" w:rsidRPr="002A6003" w:rsidRDefault="002A6003" w:rsidP="002A6003">
            <w:pPr>
              <w:kinsoku w:val="0"/>
              <w:overflowPunct w:val="0"/>
              <w:autoSpaceDE w:val="0"/>
              <w:autoSpaceDN w:val="0"/>
              <w:adjustRightInd w:val="0"/>
              <w:spacing w:before="141"/>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precision converted to extended double low precision</w:t>
            </w:r>
          </w:p>
        </w:tc>
      </w:tr>
      <w:tr w:rsidR="002A6003" w:rsidRPr="002A6003" w14:paraId="30098CC6" w14:textId="77777777" w:rsidTr="00AD241B">
        <w:trPr>
          <w:trHeight w:val="400"/>
        </w:trPr>
        <w:tc>
          <w:tcPr>
            <w:tcW w:w="2088" w:type="dxa"/>
            <w:tcBorders>
              <w:top w:val="single" w:sz="4" w:space="0" w:color="0000FF"/>
              <w:left w:val="single" w:sz="4" w:space="0" w:color="0000FF"/>
              <w:bottom w:val="single" w:sz="4" w:space="0" w:color="0000FF"/>
              <w:right w:val="single" w:sz="4" w:space="0" w:color="0000FF"/>
            </w:tcBorders>
          </w:tcPr>
          <w:p w14:paraId="30098CC4" w14:textId="77777777" w:rsidR="002A6003" w:rsidRPr="002A6003" w:rsidRDefault="002A6003" w:rsidP="002A6003">
            <w:pPr>
              <w:kinsoku w:val="0"/>
              <w:overflowPunct w:val="0"/>
              <w:autoSpaceDE w:val="0"/>
              <w:autoSpaceDN w:val="0"/>
              <w:adjustRightInd w:val="0"/>
              <w:spacing w:before="139"/>
              <w:ind w:left="520" w:right="482"/>
              <w:jc w:val="center"/>
              <w:rPr>
                <w:rFonts w:ascii="Times New Roman" w:eastAsia="宋体" w:hAnsi="Times New Roman" w:cs="宋体"/>
                <w:kern w:val="0"/>
                <w:sz w:val="18"/>
                <w:szCs w:val="18"/>
              </w:rPr>
            </w:pPr>
            <w:r w:rsidRPr="002A6003">
              <w:rPr>
                <w:rFonts w:ascii="Times New Roman" w:eastAsia="宋体" w:hAnsi="Times New Roman" w:cs="宋体"/>
                <w:kern w:val="0"/>
                <w:sz w:val="18"/>
                <w:szCs w:val="18"/>
              </w:rPr>
              <w:t>The CVT transmission. UD. D</w:t>
            </w:r>
          </w:p>
        </w:tc>
        <w:tc>
          <w:tcPr>
            <w:tcW w:w="5282" w:type="dxa"/>
            <w:tcBorders>
              <w:top w:val="single" w:sz="4" w:space="0" w:color="0000FF"/>
              <w:left w:val="single" w:sz="4" w:space="0" w:color="0000FF"/>
              <w:bottom w:val="single" w:sz="4" w:space="0" w:color="0000FF"/>
              <w:right w:val="single" w:sz="4" w:space="0" w:color="0000FF"/>
            </w:tcBorders>
          </w:tcPr>
          <w:p w14:paraId="30098CC5" w14:textId="77777777" w:rsidR="002A6003" w:rsidRPr="002A6003" w:rsidRDefault="002A6003" w:rsidP="002A6003">
            <w:pPr>
              <w:kinsoku w:val="0"/>
              <w:overflowPunct w:val="0"/>
              <w:autoSpaceDE w:val="0"/>
              <w:autoSpaceDN w:val="0"/>
              <w:adjustRightInd w:val="0"/>
              <w:spacing w:before="139"/>
              <w:ind w:left="1007"/>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 precision converted to extended double high precision</w:t>
            </w:r>
          </w:p>
        </w:tc>
      </w:tr>
    </w:tbl>
    <w:p w14:paraId="30098CC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CC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CC9"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20"/>
          <w:szCs w:val="20"/>
        </w:rPr>
      </w:pPr>
    </w:p>
    <w:p w14:paraId="30098CCA" w14:textId="77777777" w:rsidR="002A6003" w:rsidRPr="002A6003" w:rsidRDefault="002A6003" w:rsidP="002A6003">
      <w:pPr>
        <w:numPr>
          <w:ilvl w:val="1"/>
          <w:numId w:val="5"/>
        </w:numPr>
        <w:tabs>
          <w:tab w:val="left" w:pos="2259"/>
        </w:tabs>
        <w:kinsoku w:val="0"/>
        <w:overflowPunct w:val="0"/>
        <w:autoSpaceDE w:val="0"/>
        <w:autoSpaceDN w:val="0"/>
        <w:adjustRightInd w:val="0"/>
        <w:jc w:val="left"/>
        <w:outlineLvl w:val="2"/>
        <w:rPr>
          <w:rFonts w:ascii="Times New Roman" w:eastAsia="宋体" w:hAnsi="Times New Roman" w:cs="黑体"/>
          <w:kern w:val="0"/>
          <w:sz w:val="32"/>
          <w:szCs w:val="32"/>
        </w:rPr>
      </w:pPr>
      <w:bookmarkStart w:id="551" w:name="7.4_浮点部件格式"/>
      <w:bookmarkStart w:id="552" w:name="_bookmark429"/>
      <w:bookmarkStart w:id="553" w:name="_Toc41148074"/>
      <w:bookmarkStart w:id="554" w:name="_Toc41294605"/>
      <w:bookmarkEnd w:id="551"/>
      <w:bookmarkEnd w:id="552"/>
      <w:r w:rsidRPr="002A6003">
        <w:rPr>
          <w:rFonts w:ascii="Times New Roman" w:eastAsia="宋体" w:hAnsi="Times New Roman" w:cs="黑体" w:hint="eastAsia"/>
          <w:kern w:val="0"/>
          <w:sz w:val="32"/>
          <w:szCs w:val="32"/>
        </w:rPr>
        <w:t>Floating point part format</w:t>
      </w:r>
      <w:bookmarkEnd w:id="553"/>
      <w:bookmarkEnd w:id="554"/>
    </w:p>
    <w:p w14:paraId="30098CCB"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31"/>
          <w:szCs w:val="31"/>
        </w:rPr>
      </w:pPr>
    </w:p>
    <w:p w14:paraId="30098CCC" w14:textId="77777777" w:rsidR="002A6003" w:rsidRPr="002A6003" w:rsidRDefault="002A6003" w:rsidP="002A6003">
      <w:pPr>
        <w:kinsoku w:val="0"/>
        <w:overflowPunct w:val="0"/>
        <w:autoSpaceDE w:val="0"/>
        <w:autoSpaceDN w:val="0"/>
        <w:adjustRightInd w:val="0"/>
        <w:ind w:left="1800"/>
        <w:jc w:val="left"/>
        <w:rPr>
          <w:rFonts w:ascii="Times New Roman" w:eastAsia="宋体" w:hAnsi="Times New Roman" w:cs="黑体"/>
          <w:kern w:val="0"/>
          <w:sz w:val="28"/>
          <w:szCs w:val="28"/>
        </w:rPr>
      </w:pPr>
      <w:bookmarkStart w:id="555" w:name="7.4.1_浮点格式"/>
      <w:bookmarkStart w:id="556" w:name="_bookmark430"/>
      <w:bookmarkEnd w:id="555"/>
      <w:bookmarkEnd w:id="556"/>
      <w:r w:rsidRPr="002A6003">
        <w:rPr>
          <w:rFonts w:ascii="Times New Roman" w:eastAsia="宋体" w:hAnsi="Times New Roman" w:cs="Times New Roman"/>
          <w:b/>
          <w:bCs/>
          <w:kern w:val="0"/>
          <w:sz w:val="28"/>
          <w:szCs w:val="28"/>
        </w:rPr>
        <w:t xml:space="preserve">7.4.1 floating point format </w:t>
      </w:r>
    </w:p>
    <w:p w14:paraId="30098CCD"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8CCE"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FPU can operate on both 32-bit (single-precision) and 64-bit (double-</w:t>
      </w:r>
      <w:r w:rsidRPr="002A6003">
        <w:rPr>
          <w:rFonts w:ascii="Times New Roman" w:eastAsia="宋体" w:hAnsi="Times New Roman" w:cs="宋体"/>
          <w:spacing w:val="5"/>
          <w:kern w:val="0"/>
          <w:szCs w:val="21"/>
        </w:rPr>
        <w:lastRenderedPageBreak/>
        <w:t xml:space="preserve">precision) </w:t>
      </w:r>
      <w:proofErr w:type="spellStart"/>
      <w:r w:rsidRPr="002A6003">
        <w:rPr>
          <w:rFonts w:ascii="Times New Roman" w:eastAsia="宋体" w:hAnsi="Times New Roman" w:cs="宋体"/>
          <w:spacing w:val="5"/>
          <w:kern w:val="0"/>
          <w:szCs w:val="21"/>
        </w:rPr>
        <w:t>ieee</w:t>
      </w:r>
      <w:proofErr w:type="spellEnd"/>
      <w:r w:rsidRPr="002A6003">
        <w:rPr>
          <w:rFonts w:ascii="Times New Roman" w:eastAsia="宋体" w:hAnsi="Times New Roman" w:cs="宋体"/>
          <w:spacing w:val="5"/>
          <w:kern w:val="0"/>
          <w:szCs w:val="21"/>
        </w:rPr>
        <w:t xml:space="preserve">-compliant </w:t>
      </w:r>
      <w:proofErr w:type="gramStart"/>
      <w:r w:rsidRPr="002A6003">
        <w:rPr>
          <w:rFonts w:ascii="Times New Roman" w:eastAsia="宋体" w:hAnsi="Times New Roman" w:cs="宋体"/>
          <w:spacing w:val="5"/>
          <w:kern w:val="0"/>
          <w:szCs w:val="21"/>
        </w:rPr>
        <w:t>floating point</w:t>
      </w:r>
      <w:proofErr w:type="gramEnd"/>
      <w:r w:rsidRPr="002A6003">
        <w:rPr>
          <w:rFonts w:ascii="Times New Roman" w:eastAsia="宋体" w:hAnsi="Times New Roman" w:cs="宋体"/>
          <w:spacing w:val="5"/>
          <w:kern w:val="0"/>
          <w:szCs w:val="21"/>
        </w:rPr>
        <w:t xml:space="preserve"> Numbers.  The 32-bit single-precision format includes a 24-bit decimal field (F+S) represented by the sign-amplitude and an 8-bit exponential field (E).  The 64-bit double-precision format includes a 53-bit symbol-amplitude representation of the decimal field (F+S) and an 11-bit exponential field (E). The 64-bit double precision (PS) format contains two single-precision floating point </w:t>
      </w:r>
      <w:proofErr w:type="spellStart"/>
      <w:proofErr w:type="gramStart"/>
      <w:r w:rsidRPr="002A6003">
        <w:rPr>
          <w:rFonts w:ascii="Times New Roman" w:eastAsia="宋体" w:hAnsi="Times New Roman" w:cs="宋体"/>
          <w:spacing w:val="5"/>
          <w:kern w:val="0"/>
          <w:szCs w:val="21"/>
        </w:rPr>
        <w:t>formats.</w:t>
      </w:r>
      <w:r w:rsidRPr="002A6003">
        <w:rPr>
          <w:rFonts w:ascii="Times New Roman" w:eastAsia="宋体" w:hAnsi="Times New Roman" w:cs="宋体" w:hint="eastAsia"/>
          <w:spacing w:val="5"/>
          <w:kern w:val="0"/>
          <w:szCs w:val="21"/>
        </w:rPr>
        <w:t>Respectively</w:t>
      </w:r>
      <w:proofErr w:type="spellEnd"/>
      <w:proofErr w:type="gramEnd"/>
      <w:r w:rsidRPr="002A6003">
        <w:rPr>
          <w:rFonts w:ascii="Times New Roman" w:eastAsia="宋体" w:hAnsi="Times New Roman" w:cs="宋体" w:hint="eastAsia"/>
          <w:spacing w:val="5"/>
          <w:kern w:val="0"/>
          <w:szCs w:val="21"/>
        </w:rPr>
        <w:t>, as shown in figure</w:t>
      </w:r>
      <w:hyperlink w:anchor="bookmark431" w:history="1"/>
    </w:p>
    <w:p w14:paraId="30098CCF" w14:textId="77777777" w:rsidR="002A6003" w:rsidRPr="002A6003" w:rsidRDefault="002A6003" w:rsidP="002A6003">
      <w:pPr>
        <w:numPr>
          <w:ilvl w:val="1"/>
          <w:numId w:val="2"/>
        </w:numPr>
        <w:tabs>
          <w:tab w:val="left" w:pos="2132"/>
        </w:tabs>
        <w:kinsoku w:val="0"/>
        <w:overflowPunct w:val="0"/>
        <w:autoSpaceDE w:val="0"/>
        <w:autoSpaceDN w:val="0"/>
        <w:adjustRightInd w:val="0"/>
        <w:spacing w:line="268" w:lineRule="exact"/>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Shown below.</w:t>
      </w:r>
    </w:p>
    <w:p w14:paraId="30098CD0" w14:textId="77777777" w:rsidR="002A6003" w:rsidRPr="002A6003" w:rsidRDefault="002A6003" w:rsidP="002A6003">
      <w:pPr>
        <w:numPr>
          <w:ilvl w:val="1"/>
          <w:numId w:val="2"/>
        </w:numPr>
        <w:tabs>
          <w:tab w:val="left" w:pos="2132"/>
        </w:tabs>
        <w:kinsoku w:val="0"/>
        <w:overflowPunct w:val="0"/>
        <w:autoSpaceDE w:val="0"/>
        <w:autoSpaceDN w:val="0"/>
        <w:adjustRightInd w:val="0"/>
        <w:spacing w:line="268" w:lineRule="exact"/>
        <w:jc w:val="left"/>
        <w:rPr>
          <w:rFonts w:ascii="Times New Roman" w:eastAsia="宋体" w:hAnsi="Times New Roman" w:cs="宋体"/>
          <w:kern w:val="0"/>
          <w:szCs w:val="21"/>
        </w:rPr>
        <w:sectPr w:rsidR="002A6003" w:rsidRPr="002A6003">
          <w:pgSz w:w="11910" w:h="16840"/>
          <w:pgMar w:top="1220" w:right="0" w:bottom="1280" w:left="0" w:header="467" w:footer="1084" w:gutter="0"/>
          <w:cols w:space="720"/>
          <w:noEndnote/>
        </w:sectPr>
      </w:pPr>
    </w:p>
    <w:p w14:paraId="30098CD1"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宋体"/>
          <w:kern w:val="0"/>
          <w:sz w:val="16"/>
          <w:szCs w:val="16"/>
        </w:rPr>
      </w:pPr>
    </w:p>
    <w:p w14:paraId="30098CD2" w14:textId="77777777" w:rsidR="002A6003" w:rsidRPr="002A6003" w:rsidRDefault="002A6003" w:rsidP="002A6003">
      <w:pPr>
        <w:kinsoku w:val="0"/>
        <w:overflowPunct w:val="0"/>
        <w:autoSpaceDE w:val="0"/>
        <w:autoSpaceDN w:val="0"/>
        <w:adjustRightInd w:val="0"/>
        <w:ind w:left="1795"/>
        <w:jc w:val="left"/>
        <w:rPr>
          <w:rFonts w:ascii="Times New Roman" w:eastAsia="宋体" w:hAnsi="Times New Roman" w:cs="宋体"/>
          <w:kern w:val="0"/>
          <w:sz w:val="20"/>
          <w:szCs w:val="20"/>
        </w:rPr>
      </w:pPr>
      <w:r w:rsidRPr="002A6003">
        <w:rPr>
          <w:rFonts w:ascii="Times New Roman" w:eastAsia="宋体" w:hAnsi="Times New Roman" w:cs="宋体"/>
          <w:noProof/>
          <w:kern w:val="0"/>
          <w:sz w:val="20"/>
          <w:szCs w:val="20"/>
        </w:rPr>
        <mc:AlternateContent>
          <mc:Choice Requires="wpg">
            <w:drawing>
              <wp:inline distT="0" distB="0" distL="0" distR="0" wp14:anchorId="30098F86" wp14:editId="30098F87">
                <wp:extent cx="5349240" cy="2413000"/>
                <wp:effectExtent l="9525" t="9525" r="3810" b="6350"/>
                <wp:docPr id="182" name="Group 2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9240" cy="2413000"/>
                          <a:chOff x="0" y="0"/>
                          <a:chExt cx="8424" cy="3800"/>
                        </a:xfrm>
                      </wpg:grpSpPr>
                      <wps:wsp>
                        <wps:cNvPr id="2132" name="Freeform 2408"/>
                        <wps:cNvSpPr>
                          <a:spLocks/>
                        </wps:cNvSpPr>
                        <wps:spPr bwMode="auto">
                          <a:xfrm>
                            <a:off x="9" y="4"/>
                            <a:ext cx="8405" cy="20"/>
                          </a:xfrm>
                          <a:custGeom>
                            <a:avLst/>
                            <a:gdLst>
                              <a:gd name="T0" fmla="*/ 0 w 8405"/>
                              <a:gd name="T1" fmla="*/ 0 h 20"/>
                              <a:gd name="T2" fmla="*/ 8404 w 8405"/>
                              <a:gd name="T3" fmla="*/ 0 h 20"/>
                            </a:gdLst>
                            <a:ahLst/>
                            <a:cxnLst>
                              <a:cxn ang="0">
                                <a:pos x="T0" y="T1"/>
                              </a:cxn>
                              <a:cxn ang="0">
                                <a:pos x="T2" y="T3"/>
                              </a:cxn>
                            </a:cxnLst>
                            <a:rect l="0" t="0" r="r" b="b"/>
                            <a:pathLst>
                              <a:path w="8405" h="20">
                                <a:moveTo>
                                  <a:pt x="0" y="0"/>
                                </a:moveTo>
                                <a:lnTo>
                                  <a:pt x="8404"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3" name="Freeform 2409"/>
                        <wps:cNvSpPr>
                          <a:spLocks/>
                        </wps:cNvSpPr>
                        <wps:spPr bwMode="auto">
                          <a:xfrm>
                            <a:off x="4" y="0"/>
                            <a:ext cx="20" cy="3800"/>
                          </a:xfrm>
                          <a:custGeom>
                            <a:avLst/>
                            <a:gdLst>
                              <a:gd name="T0" fmla="*/ 0 w 20"/>
                              <a:gd name="T1" fmla="*/ 0 h 3800"/>
                              <a:gd name="T2" fmla="*/ 0 w 20"/>
                              <a:gd name="T3" fmla="*/ 3799 h 3800"/>
                            </a:gdLst>
                            <a:ahLst/>
                            <a:cxnLst>
                              <a:cxn ang="0">
                                <a:pos x="T0" y="T1"/>
                              </a:cxn>
                              <a:cxn ang="0">
                                <a:pos x="T2" y="T3"/>
                              </a:cxn>
                            </a:cxnLst>
                            <a:rect l="0" t="0" r="r" b="b"/>
                            <a:pathLst>
                              <a:path w="20" h="3800">
                                <a:moveTo>
                                  <a:pt x="0" y="0"/>
                                </a:moveTo>
                                <a:lnTo>
                                  <a:pt x="0" y="3799"/>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 name="Freeform 2410"/>
                        <wps:cNvSpPr>
                          <a:spLocks/>
                        </wps:cNvSpPr>
                        <wps:spPr bwMode="auto">
                          <a:xfrm>
                            <a:off x="9" y="3794"/>
                            <a:ext cx="8405" cy="20"/>
                          </a:xfrm>
                          <a:custGeom>
                            <a:avLst/>
                            <a:gdLst>
                              <a:gd name="T0" fmla="*/ 0 w 8405"/>
                              <a:gd name="T1" fmla="*/ 0 h 20"/>
                              <a:gd name="T2" fmla="*/ 8404 w 8405"/>
                              <a:gd name="T3" fmla="*/ 0 h 20"/>
                            </a:gdLst>
                            <a:ahLst/>
                            <a:cxnLst>
                              <a:cxn ang="0">
                                <a:pos x="T0" y="T1"/>
                              </a:cxn>
                              <a:cxn ang="0">
                                <a:pos x="T2" y="T3"/>
                              </a:cxn>
                            </a:cxnLst>
                            <a:rect l="0" t="0" r="r" b="b"/>
                            <a:pathLst>
                              <a:path w="8405" h="20">
                                <a:moveTo>
                                  <a:pt x="0" y="0"/>
                                </a:moveTo>
                                <a:lnTo>
                                  <a:pt x="840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5" name="Freeform 2411"/>
                        <wps:cNvSpPr>
                          <a:spLocks/>
                        </wps:cNvSpPr>
                        <wps:spPr bwMode="auto">
                          <a:xfrm>
                            <a:off x="8419" y="0"/>
                            <a:ext cx="20" cy="3800"/>
                          </a:xfrm>
                          <a:custGeom>
                            <a:avLst/>
                            <a:gdLst>
                              <a:gd name="T0" fmla="*/ 0 w 20"/>
                              <a:gd name="T1" fmla="*/ 0 h 3800"/>
                              <a:gd name="T2" fmla="*/ 0 w 20"/>
                              <a:gd name="T3" fmla="*/ 3799 h 3800"/>
                            </a:gdLst>
                            <a:ahLst/>
                            <a:cxnLst>
                              <a:cxn ang="0">
                                <a:pos x="T0" y="T1"/>
                              </a:cxn>
                              <a:cxn ang="0">
                                <a:pos x="T2" y="T3"/>
                              </a:cxn>
                            </a:cxnLst>
                            <a:rect l="0" t="0" r="r" b="b"/>
                            <a:pathLst>
                              <a:path w="20" h="3800">
                                <a:moveTo>
                                  <a:pt x="0" y="0"/>
                                </a:moveTo>
                                <a:lnTo>
                                  <a:pt x="0" y="379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6" name="Picture 24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9" y="421"/>
                            <a:ext cx="8400"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7" name="Picture 24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214" y="2193"/>
                            <a:ext cx="7980"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8" name="Text Box 2414"/>
                        <wps:cNvSpPr txBox="1">
                          <a:spLocks noChangeArrowheads="1"/>
                        </wps:cNvSpPr>
                        <wps:spPr bwMode="auto">
                          <a:xfrm>
                            <a:off x="3348" y="3074"/>
                            <a:ext cx="1746"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B1" w14:textId="77777777" w:rsidR="00352539" w:rsidRDefault="00352539" w:rsidP="002A6003">
                              <w:pPr>
                                <w:pStyle w:val="a3"/>
                                <w:kinsoku w:val="0"/>
                                <w:overflowPunct w:val="0"/>
                                <w:spacing w:line="214" w:lineRule="exact"/>
                                <w:ind w:right="18"/>
                                <w:jc w:val="center"/>
                                <w:rPr>
                                  <w:rFonts w:hAnsi="Arial"/>
                                  <w:spacing w:val="-18"/>
                                  <w:sz w:val="18"/>
                                  <w:szCs w:val="18"/>
                                </w:rPr>
                              </w:pPr>
                              <w:r>
                                <w:rPr>
                                  <w:rFonts w:ascii="Arial" w:eastAsiaTheme="minorEastAsia" w:hAnsi="Arial" w:cs="Arial"/>
                                  <w:sz w:val="18"/>
                                  <w:szCs w:val="18"/>
                                </w:rPr>
                                <w:t xml:space="preserve">PS </w:t>
                              </w:r>
                              <w:r>
                                <w:rPr>
                                  <w:rFonts w:hAnsi="Arial" w:hint="eastAsia"/>
                                  <w:sz w:val="18"/>
                                  <w:szCs w:val="18"/>
                                </w:rPr>
                                <w:t>格式（双单精度</w:t>
                              </w:r>
                              <w:r>
                                <w:rPr>
                                  <w:rFonts w:hAnsi="Arial" w:hint="eastAsia"/>
                                  <w:spacing w:val="-18"/>
                                  <w:sz w:val="18"/>
                                  <w:szCs w:val="18"/>
                                </w:rPr>
                                <w:t>）</w:t>
                              </w:r>
                            </w:p>
                            <w:p w14:paraId="300991B2" w14:textId="77777777" w:rsidR="00352539" w:rsidRDefault="00352539" w:rsidP="002A6003">
                              <w:pPr>
                                <w:pStyle w:val="a3"/>
                                <w:kinsoku w:val="0"/>
                                <w:overflowPunct w:val="0"/>
                                <w:spacing w:before="9"/>
                                <w:rPr>
                                  <w:sz w:val="14"/>
                                  <w:szCs w:val="14"/>
                                </w:rPr>
                              </w:pPr>
                            </w:p>
                            <w:p w14:paraId="300991B3" w14:textId="77777777" w:rsidR="00352539" w:rsidRDefault="00352539" w:rsidP="002A6003">
                              <w:pPr>
                                <w:pStyle w:val="a3"/>
                                <w:kinsoku w:val="0"/>
                                <w:overflowPunct w:val="0"/>
                                <w:spacing w:before="1" w:line="205" w:lineRule="exact"/>
                                <w:ind w:right="15"/>
                                <w:jc w:val="center"/>
                                <w:rPr>
                                  <w:sz w:val="18"/>
                                  <w:szCs w:val="18"/>
                                </w:rPr>
                              </w:pPr>
                              <w:r>
                                <w:rPr>
                                  <w:rFonts w:hint="eastAsia"/>
                                  <w:sz w:val="18"/>
                                  <w:szCs w:val="18"/>
                                </w:rPr>
                                <w:t>双单精度格式</w:t>
                              </w:r>
                            </w:p>
                          </w:txbxContent>
                        </wps:txbx>
                        <wps:bodyPr rot="0" vert="horz" wrap="square" lIns="0" tIns="0" rIns="0" bIns="0" anchor="t" anchorCtr="0" upright="1">
                          <a:noAutofit/>
                        </wps:bodyPr>
                      </wps:wsp>
                      <wps:wsp>
                        <wps:cNvPr id="2139" name="Text Box 2415"/>
                        <wps:cNvSpPr txBox="1">
                          <a:spLocks noChangeArrowheads="1"/>
                        </wps:cNvSpPr>
                        <wps:spPr bwMode="auto">
                          <a:xfrm>
                            <a:off x="5655" y="1403"/>
                            <a:ext cx="92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B4" w14:textId="77777777" w:rsidR="00352539" w:rsidRDefault="00352539" w:rsidP="002A6003">
                              <w:pPr>
                                <w:pStyle w:val="a3"/>
                                <w:kinsoku w:val="0"/>
                                <w:overflowPunct w:val="0"/>
                                <w:spacing w:line="180" w:lineRule="exact"/>
                                <w:rPr>
                                  <w:sz w:val="18"/>
                                  <w:szCs w:val="18"/>
                                </w:rPr>
                              </w:pPr>
                              <w:r>
                                <w:rPr>
                                  <w:rFonts w:hint="eastAsia"/>
                                  <w:sz w:val="18"/>
                                  <w:szCs w:val="18"/>
                                </w:rPr>
                                <w:t>双精度格式</w:t>
                              </w:r>
                            </w:p>
                          </w:txbxContent>
                        </wps:txbx>
                        <wps:bodyPr rot="0" vert="horz" wrap="square" lIns="0" tIns="0" rIns="0" bIns="0" anchor="t" anchorCtr="0" upright="1">
                          <a:noAutofit/>
                        </wps:bodyPr>
                      </wps:wsp>
                      <wps:wsp>
                        <wps:cNvPr id="2140" name="Text Box 2416"/>
                        <wps:cNvSpPr txBox="1">
                          <a:spLocks noChangeArrowheads="1"/>
                        </wps:cNvSpPr>
                        <wps:spPr bwMode="auto">
                          <a:xfrm>
                            <a:off x="2324" y="1403"/>
                            <a:ext cx="92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B5" w14:textId="77777777" w:rsidR="00352539" w:rsidRDefault="00352539" w:rsidP="002A6003">
                              <w:pPr>
                                <w:pStyle w:val="a3"/>
                                <w:kinsoku w:val="0"/>
                                <w:overflowPunct w:val="0"/>
                                <w:spacing w:line="180" w:lineRule="exact"/>
                                <w:rPr>
                                  <w:sz w:val="18"/>
                                  <w:szCs w:val="18"/>
                                </w:rPr>
                              </w:pPr>
                              <w:r>
                                <w:rPr>
                                  <w:rFonts w:hint="eastAsia"/>
                                  <w:sz w:val="18"/>
                                  <w:szCs w:val="18"/>
                                </w:rPr>
                                <w:t>单精度格式</w:t>
                              </w:r>
                            </w:p>
                          </w:txbxContent>
                        </wps:txbx>
                        <wps:bodyPr rot="0" vert="horz" wrap="square" lIns="0" tIns="0" rIns="0" bIns="0" anchor="t" anchorCtr="0" upright="1">
                          <a:noAutofit/>
                        </wps:bodyPr>
                      </wps:wsp>
                    </wpg:wgp>
                  </a:graphicData>
                </a:graphic>
              </wp:inline>
            </w:drawing>
          </mc:Choice>
          <mc:Fallback>
            <w:pict>
              <v:group w14:anchorId="30098F86" id="Group 2407" o:spid="_x0000_s1860" style="width:421.2pt;height:190pt;mso-position-horizontal-relative:char;mso-position-vertical-relative:line" coordsize="8424,3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">
                <v:shape id="Freeform 2408" o:spid="_x0000_s1861" style="position:absolute;left:9;top:4;width:8405;height:20;visibility:visible;mso-wrap-style:square;v-text-anchor:top" coordsize="84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" path="m,l8404,e" filled="f" strokeweight=".16967mm">
                  <v:path arrowok="t" o:connecttype="custom" o:connectlocs="0,0;8404,0" o:connectangles="0,0"/>
                </v:shape>
                <v:shape id="Freeform 2409" o:spid="_x0000_s1862" style="position:absolute;left:4;width:20;height:3800;visibility:visible;mso-wrap-style:square;v-text-anchor:top" coordsize="20,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" path="m,l,3799e" filled="f" strokeweight=".16967mm">
                  <v:path arrowok="t" o:connecttype="custom" o:connectlocs="0,0;0,3799" o:connectangles="0,0"/>
                </v:shape>
                <v:shape id="Freeform 2410" o:spid="_x0000_s1863" style="position:absolute;left:9;top:3794;width:8405;height:20;visibility:visible;mso-wrap-style:square;v-text-anchor:top" coordsize="84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" path="m,l8404,e" filled="f" strokeweight=".48pt">
                  <v:path arrowok="t" o:connecttype="custom" o:connectlocs="0,0;8404,0" o:connectangles="0,0"/>
                </v:shape>
                <v:shape id="Freeform 2411" o:spid="_x0000_s1864" style="position:absolute;left:8419;width:20;height:3800;visibility:visible;mso-wrap-style:square;v-text-anchor:top" coordsize="20,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" path="m,l,3799e" filled="f" strokeweight=".48pt">
                  <v:path arrowok="t" o:connecttype="custom" o:connectlocs="0,0;0,3799" o:connectangles="0,0"/>
                </v:shape>
                <v:shape id="Picture 2412" o:spid="_x0000_s1865" type="#_x0000_t75" style="position:absolute;left:19;top:421;width:8400;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">
                  <v:imagedata r:id="rId74" o:title=""/>
                </v:shape>
                <v:shape id="Picture 2413" o:spid="_x0000_s1866" type="#_x0000_t75" style="position:absolute;left:214;top:2193;width:7980;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">
                  <v:imagedata r:id="rId75" o:title=""/>
                </v:shape>
                <v:shape id="Text Box 2414" o:spid="_x0000_s1867" type="#_x0000_t202" style="position:absolute;left:3348;top:3074;width:1746;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" filled="f" stroked="f">
                  <v:textbox inset="0,0,0,0">
                    <w:txbxContent>
                      <w:p w14:paraId="300991B1" w14:textId="77777777" w:rsidR="00352539" w:rsidRDefault="00352539" w:rsidP="002A6003">
                        <w:pPr>
                          <w:pStyle w:val="a3"/>
                          <w:kinsoku w:val="0"/>
                          <w:overflowPunct w:val="0"/>
                          <w:spacing w:line="214" w:lineRule="exact"/>
                          <w:ind w:right="18"/>
                          <w:jc w:val="center"/>
                          <w:rPr>
                            <w:rFonts w:hAnsi="Arial"/>
                            <w:spacing w:val="-18"/>
                            <w:sz w:val="18"/>
                            <w:szCs w:val="18"/>
                          </w:rPr>
                        </w:pPr>
                        <w:r>
                          <w:rPr>
                            <w:rFonts w:ascii="Arial" w:eastAsiaTheme="minorEastAsia" w:hAnsi="Arial" w:cs="Arial"/>
                            <w:sz w:val="18"/>
                            <w:szCs w:val="18"/>
                          </w:rPr>
                          <w:t xml:space="preserve">PS </w:t>
                        </w:r>
                        <w:r>
                          <w:rPr>
                            <w:rFonts w:hAnsi="Arial" w:hint="eastAsia"/>
                            <w:sz w:val="18"/>
                            <w:szCs w:val="18"/>
                          </w:rPr>
                          <w:t>格式（双单精度</w:t>
                        </w:r>
                        <w:r>
                          <w:rPr>
                            <w:rFonts w:hAnsi="Arial" w:hint="eastAsia"/>
                            <w:spacing w:val="-18"/>
                            <w:sz w:val="18"/>
                            <w:szCs w:val="18"/>
                          </w:rPr>
                          <w:t>）</w:t>
                        </w:r>
                      </w:p>
                      <w:p w14:paraId="300991B2" w14:textId="77777777" w:rsidR="00352539" w:rsidRDefault="00352539" w:rsidP="002A6003">
                        <w:pPr>
                          <w:pStyle w:val="a3"/>
                          <w:kinsoku w:val="0"/>
                          <w:overflowPunct w:val="0"/>
                          <w:spacing w:before="9"/>
                          <w:rPr>
                            <w:sz w:val="14"/>
                            <w:szCs w:val="14"/>
                          </w:rPr>
                        </w:pPr>
                      </w:p>
                      <w:p w14:paraId="300991B3" w14:textId="77777777" w:rsidR="00352539" w:rsidRDefault="00352539" w:rsidP="002A6003">
                        <w:pPr>
                          <w:pStyle w:val="a3"/>
                          <w:kinsoku w:val="0"/>
                          <w:overflowPunct w:val="0"/>
                          <w:spacing w:before="1" w:line="205" w:lineRule="exact"/>
                          <w:ind w:right="15"/>
                          <w:jc w:val="center"/>
                          <w:rPr>
                            <w:sz w:val="18"/>
                            <w:szCs w:val="18"/>
                          </w:rPr>
                        </w:pPr>
                        <w:r>
                          <w:rPr>
                            <w:rFonts w:hint="eastAsia"/>
                            <w:sz w:val="18"/>
                            <w:szCs w:val="18"/>
                          </w:rPr>
                          <w:t>双单精度格式</w:t>
                        </w:r>
                      </w:p>
                    </w:txbxContent>
                  </v:textbox>
                </v:shape>
                <v:shape id="Text Box 2415" o:spid="_x0000_s1868" type="#_x0000_t202" style="position:absolute;left:5655;top:1403;width:92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" filled="f" stroked="f">
                  <v:textbox inset="0,0,0,0">
                    <w:txbxContent>
                      <w:p w14:paraId="300991B4" w14:textId="77777777" w:rsidR="00352539" w:rsidRDefault="00352539" w:rsidP="002A6003">
                        <w:pPr>
                          <w:pStyle w:val="a3"/>
                          <w:kinsoku w:val="0"/>
                          <w:overflowPunct w:val="0"/>
                          <w:spacing w:line="180" w:lineRule="exact"/>
                          <w:rPr>
                            <w:sz w:val="18"/>
                            <w:szCs w:val="18"/>
                          </w:rPr>
                        </w:pPr>
                        <w:r>
                          <w:rPr>
                            <w:rFonts w:hint="eastAsia"/>
                            <w:sz w:val="18"/>
                            <w:szCs w:val="18"/>
                          </w:rPr>
                          <w:t>双精度格式</w:t>
                        </w:r>
                      </w:p>
                    </w:txbxContent>
                  </v:textbox>
                </v:shape>
                <v:shape id="Text Box 2416" o:spid="_x0000_s1869" type="#_x0000_t202" style="position:absolute;left:2324;top:1403;width:92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" filled="f" stroked="f">
                  <v:textbox inset="0,0,0,0">
                    <w:txbxContent>
                      <w:p w14:paraId="300991B5" w14:textId="77777777" w:rsidR="00352539" w:rsidRDefault="00352539" w:rsidP="002A6003">
                        <w:pPr>
                          <w:pStyle w:val="a3"/>
                          <w:kinsoku w:val="0"/>
                          <w:overflowPunct w:val="0"/>
                          <w:spacing w:line="180" w:lineRule="exact"/>
                          <w:rPr>
                            <w:sz w:val="18"/>
                            <w:szCs w:val="18"/>
                          </w:rPr>
                        </w:pPr>
                        <w:r>
                          <w:rPr>
                            <w:rFonts w:hint="eastAsia"/>
                            <w:sz w:val="18"/>
                            <w:szCs w:val="18"/>
                          </w:rPr>
                          <w:t>单精度格式</w:t>
                        </w:r>
                      </w:p>
                    </w:txbxContent>
                  </v:textbox>
                </v:shape>
                <w10:anchorlock/>
              </v:group>
            </w:pict>
          </mc:Fallback>
        </mc:AlternateContent>
      </w:r>
    </w:p>
    <w:p w14:paraId="30098CD3" w14:textId="77777777" w:rsidR="002A6003" w:rsidRPr="002A6003" w:rsidRDefault="002A6003" w:rsidP="002A6003">
      <w:pPr>
        <w:kinsoku w:val="0"/>
        <w:overflowPunct w:val="0"/>
        <w:autoSpaceDE w:val="0"/>
        <w:autoSpaceDN w:val="0"/>
        <w:adjustRightInd w:val="0"/>
        <w:spacing w:before="77"/>
        <w:ind w:left="914" w:right="914"/>
        <w:jc w:val="center"/>
        <w:rPr>
          <w:rFonts w:ascii="Times New Roman" w:eastAsia="宋体" w:hAnsi="Times New Roman" w:cs="宋体"/>
          <w:kern w:val="0"/>
          <w:sz w:val="18"/>
          <w:szCs w:val="18"/>
        </w:rPr>
      </w:pPr>
      <w:bookmarkStart w:id="557" w:name="_bookmark431"/>
      <w:bookmarkEnd w:id="557"/>
      <w:r w:rsidRPr="002A6003">
        <w:rPr>
          <w:rFonts w:ascii="Times New Roman" w:eastAsia="宋体" w:hAnsi="Times New Roman" w:cs="宋体" w:hint="eastAsia"/>
          <w:kern w:val="0"/>
          <w:sz w:val="18"/>
          <w:szCs w:val="18"/>
        </w:rPr>
        <w:t>Figure 7-8 floating point format</w:t>
      </w:r>
    </w:p>
    <w:p w14:paraId="30098CD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CD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CD6"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22"/>
        </w:rPr>
      </w:pPr>
    </w:p>
    <w:p w14:paraId="30098CD7" w14:textId="77777777" w:rsidR="002A6003" w:rsidRPr="002A6003" w:rsidRDefault="008F322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hyperlink w:anchor="bookmark431" w:history="1">
        <w:r w:rsidR="002A6003" w:rsidRPr="002A6003">
          <w:rPr>
            <w:rFonts w:ascii="Times New Roman" w:eastAsia="宋体" w:hAnsi="Times New Roman" w:cs="宋体" w:hint="eastAsia"/>
            <w:spacing w:val="5"/>
            <w:kern w:val="0"/>
            <w:szCs w:val="21"/>
          </w:rPr>
          <w:t>As shown in figure 7-8, the format for floating point Numbers consists of the following three fields:</w:t>
        </w:r>
      </w:hyperlink>
    </w:p>
    <w:p w14:paraId="30098CD8"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CD9" w14:textId="77777777" w:rsidR="002A6003" w:rsidRPr="002A6003" w:rsidRDefault="002A6003" w:rsidP="002A6003">
      <w:pPr>
        <w:numPr>
          <w:ilvl w:val="2"/>
          <w:numId w:val="2"/>
        </w:numPr>
        <w:tabs>
          <w:tab w:val="left" w:pos="2641"/>
        </w:tabs>
        <w:kinsoku w:val="0"/>
        <w:overflowPunct w:val="0"/>
        <w:autoSpaceDE w:val="0"/>
        <w:autoSpaceDN w:val="0"/>
        <w:adjustRightInd w:val="0"/>
        <w:ind w:hanging="359"/>
        <w:jc w:val="left"/>
        <w:rPr>
          <w:rFonts w:ascii="Times New Roman" w:eastAsia="宋体" w:hAnsi="Times New Roman" w:cs="Times New Roman"/>
          <w:kern w:val="0"/>
          <w:szCs w:val="21"/>
        </w:rPr>
      </w:pPr>
      <w:r w:rsidRPr="002A6003">
        <w:rPr>
          <w:rFonts w:ascii="Times New Roman" w:eastAsia="宋体" w:hAnsi="Times New Roman" w:cs="宋体" w:hint="eastAsia"/>
          <w:spacing w:val="-1"/>
          <w:kern w:val="0"/>
          <w:szCs w:val="21"/>
        </w:rPr>
        <w:t>Sign field, S</w:t>
      </w:r>
    </w:p>
    <w:p w14:paraId="30098CDA" w14:textId="77777777" w:rsidR="002A6003" w:rsidRPr="002A6003" w:rsidRDefault="002A6003" w:rsidP="002A6003">
      <w:pPr>
        <w:numPr>
          <w:ilvl w:val="2"/>
          <w:numId w:val="2"/>
        </w:numPr>
        <w:tabs>
          <w:tab w:val="left" w:pos="2641"/>
        </w:tabs>
        <w:kinsoku w:val="0"/>
        <w:overflowPunct w:val="0"/>
        <w:autoSpaceDE w:val="0"/>
        <w:autoSpaceDN w:val="0"/>
        <w:adjustRightInd w:val="0"/>
        <w:spacing w:before="199"/>
        <w:ind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3"/>
          <w:kern w:val="0"/>
          <w:szCs w:val="21"/>
        </w:rPr>
        <w:t>The biased exponential field, E = E + Bias, E is the non-biased exponential</w:t>
      </w:r>
      <w:r w:rsidRPr="002A6003">
        <w:rPr>
          <w:rFonts w:ascii="Times New Roman" w:eastAsia="宋体" w:hAnsi="Times New Roman" w:cs="Times New Roman"/>
          <w:kern w:val="0"/>
          <w:szCs w:val="21"/>
          <w:vertAlign w:val="subscript"/>
        </w:rPr>
        <w:t>00</w:t>
      </w:r>
    </w:p>
    <w:p w14:paraId="30098CDB" w14:textId="77777777" w:rsidR="002A6003" w:rsidRPr="002A6003" w:rsidRDefault="002A6003" w:rsidP="002A6003">
      <w:pPr>
        <w:numPr>
          <w:ilvl w:val="2"/>
          <w:numId w:val="2"/>
        </w:numPr>
        <w:tabs>
          <w:tab w:val="left" w:pos="2641"/>
          <w:tab w:val="left" w:leader="dot" w:pos="4382"/>
        </w:tabs>
        <w:kinsoku w:val="0"/>
        <w:overflowPunct w:val="0"/>
        <w:autoSpaceDE w:val="0"/>
        <w:autoSpaceDN w:val="0"/>
        <w:adjustRightInd w:val="0"/>
        <w:spacing w:before="199"/>
        <w:ind w:hanging="359"/>
        <w:jc w:val="left"/>
        <w:rPr>
          <w:rFonts w:ascii="Times New Roman" w:eastAsia="宋体" w:hAnsi="Times New Roman" w:cs="Times New Roman"/>
          <w:kern w:val="0"/>
          <w:szCs w:val="21"/>
          <w:vertAlign w:val="subscript"/>
        </w:rPr>
      </w:pPr>
      <w:r w:rsidRPr="002A6003">
        <w:rPr>
          <w:rFonts w:ascii="Times New Roman" w:eastAsia="宋体" w:hAnsi="Times New Roman" w:cs="宋体" w:hint="eastAsia"/>
          <w:kern w:val="0"/>
          <w:szCs w:val="21"/>
        </w:rPr>
        <w:t>In the decimal field, F</w:t>
      </w:r>
      <w:proofErr w:type="gramStart"/>
      <w:r w:rsidRPr="002A6003">
        <w:rPr>
          <w:rFonts w:ascii="Times New Roman" w:eastAsia="宋体" w:hAnsi="Times New Roman" w:cs="宋体" w:hint="eastAsia"/>
          <w:kern w:val="0"/>
          <w:szCs w:val="21"/>
        </w:rPr>
        <w:t>=.bbb</w:t>
      </w:r>
      <w:proofErr w:type="gramEnd"/>
      <w:r w:rsidRPr="002A6003">
        <w:rPr>
          <w:rFonts w:ascii="Times New Roman" w:eastAsia="宋体" w:hAnsi="Times New Roman" w:cs="Times New Roman"/>
          <w:kern w:val="0"/>
          <w:szCs w:val="21"/>
          <w:vertAlign w:val="subscript"/>
        </w:rPr>
        <w:t>12</w:t>
      </w:r>
      <w:r w:rsidRPr="002A6003">
        <w:rPr>
          <w:rFonts w:ascii="Times New Roman" w:eastAsia="宋体" w:hAnsi="Times New Roman" w:cs="Times New Roman"/>
          <w:kern w:val="0"/>
          <w:position w:val="-3"/>
          <w:szCs w:val="21"/>
        </w:rPr>
        <w:tab/>
      </w:r>
      <w:r w:rsidRPr="002A6003">
        <w:rPr>
          <w:rFonts w:ascii="Times New Roman" w:eastAsia="宋体" w:hAnsi="Times New Roman" w:cs="Times New Roman"/>
          <w:kern w:val="0"/>
          <w:szCs w:val="21"/>
          <w:vertAlign w:val="subscript"/>
        </w:rPr>
        <w:t>p–1</w:t>
      </w:r>
    </w:p>
    <w:p w14:paraId="30098CDC" w14:textId="77777777" w:rsidR="002A6003" w:rsidRPr="002A6003" w:rsidRDefault="002A6003" w:rsidP="002A6003">
      <w:pPr>
        <w:kinsoku w:val="0"/>
        <w:overflowPunct w:val="0"/>
        <w:autoSpaceDE w:val="0"/>
        <w:autoSpaceDN w:val="0"/>
        <w:adjustRightInd w:val="0"/>
        <w:spacing w:before="199" w:line="417" w:lineRule="auto"/>
        <w:ind w:left="1800" w:right="1795" w:firstLine="419"/>
        <w:jc w:val="left"/>
        <w:rPr>
          <w:rFonts w:ascii="Times New Roman" w:eastAsia="宋体" w:hAnsi="Times New Roman" w:cs="宋体"/>
          <w:spacing w:val="-4"/>
          <w:kern w:val="0"/>
          <w:szCs w:val="21"/>
        </w:rPr>
      </w:pPr>
      <w:r w:rsidRPr="002A6003">
        <w:rPr>
          <w:rFonts w:ascii="Times New Roman" w:eastAsia="宋体" w:hAnsi="Times New Roman" w:cs="宋体" w:hint="eastAsia"/>
          <w:spacing w:val="25"/>
          <w:kern w:val="0"/>
          <w:szCs w:val="21"/>
        </w:rPr>
        <w:t>The range of exponent E is the integer between all of them, including E and E, plus the following two reserved values:</w:t>
      </w:r>
      <w:r w:rsidRPr="002A6003">
        <w:rPr>
          <w:rFonts w:ascii="Times New Roman" w:eastAsia="宋体" w:hAnsi="Times New Roman" w:cs="Times New Roman"/>
          <w:kern w:val="0"/>
          <w:szCs w:val="21"/>
          <w:vertAlign w:val="subscript"/>
        </w:rPr>
        <w:t>0minmax</w:t>
      </w:r>
    </w:p>
    <w:p w14:paraId="30098CDD" w14:textId="77777777" w:rsidR="002A6003" w:rsidRPr="002A6003" w:rsidRDefault="002A6003" w:rsidP="002A6003">
      <w:pPr>
        <w:numPr>
          <w:ilvl w:val="2"/>
          <w:numId w:val="2"/>
        </w:numPr>
        <w:tabs>
          <w:tab w:val="left" w:pos="2641"/>
        </w:tabs>
        <w:kinsoku w:val="0"/>
        <w:overflowPunct w:val="0"/>
        <w:autoSpaceDE w:val="0"/>
        <w:autoSpaceDN w:val="0"/>
        <w:adjustRightInd w:val="0"/>
        <w:spacing w:line="269" w:lineRule="exact"/>
        <w:ind w:hanging="359"/>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E-1 (used to encode 0 and subnormal </w:t>
      </w:r>
      <w:proofErr w:type="gramStart"/>
      <w:r w:rsidRPr="002A6003">
        <w:rPr>
          <w:rFonts w:ascii="Times New Roman" w:eastAsia="宋体" w:hAnsi="Times New Roman" w:cs="Times New Roman"/>
          <w:kern w:val="0"/>
          <w:szCs w:val="21"/>
        </w:rPr>
        <w:t>Numbers)</w:t>
      </w:r>
      <w:r w:rsidRPr="002A6003">
        <w:rPr>
          <w:rFonts w:ascii="Times New Roman" w:eastAsia="宋体" w:hAnsi="Times New Roman" w:cs="Times New Roman"/>
          <w:kern w:val="0"/>
          <w:szCs w:val="21"/>
          <w:vertAlign w:val="subscript"/>
        </w:rPr>
        <w:t>min</w:t>
      </w:r>
      <w:proofErr w:type="gramEnd"/>
    </w:p>
    <w:p w14:paraId="30098CDE" w14:textId="77777777" w:rsidR="002A6003" w:rsidRPr="002A6003" w:rsidRDefault="002A6003" w:rsidP="002A6003">
      <w:pPr>
        <w:numPr>
          <w:ilvl w:val="2"/>
          <w:numId w:val="2"/>
        </w:numPr>
        <w:tabs>
          <w:tab w:val="left" w:pos="2641"/>
        </w:tabs>
        <w:kinsoku w:val="0"/>
        <w:overflowPunct w:val="0"/>
        <w:autoSpaceDE w:val="0"/>
        <w:autoSpaceDN w:val="0"/>
        <w:adjustRightInd w:val="0"/>
        <w:spacing w:before="199"/>
        <w:ind w:hanging="359"/>
        <w:jc w:val="left"/>
        <w:rPr>
          <w:rFonts w:ascii="Times New Roman" w:eastAsia="宋体" w:hAnsi="Times New Roman" w:cs="宋体"/>
          <w:kern w:val="0"/>
          <w:szCs w:val="21"/>
        </w:rPr>
      </w:pPr>
      <w:r w:rsidRPr="002A6003">
        <w:rPr>
          <w:rFonts w:ascii="Times New Roman" w:eastAsia="宋体" w:hAnsi="Times New Roman" w:cs="Times New Roman"/>
          <w:kern w:val="0"/>
          <w:szCs w:val="21"/>
        </w:rPr>
        <w:t xml:space="preserve">E +1 (used to encode infinity and </w:t>
      </w:r>
      <w:proofErr w:type="spellStart"/>
      <w:proofErr w:type="gramStart"/>
      <w:r w:rsidRPr="002A6003">
        <w:rPr>
          <w:rFonts w:ascii="Times New Roman" w:eastAsia="宋体" w:hAnsi="Times New Roman" w:cs="Times New Roman"/>
          <w:kern w:val="0"/>
          <w:szCs w:val="21"/>
        </w:rPr>
        <w:t>NaN</w:t>
      </w:r>
      <w:proofErr w:type="spellEnd"/>
      <w:r w:rsidRPr="002A6003">
        <w:rPr>
          <w:rFonts w:ascii="Times New Roman" w:eastAsia="宋体" w:hAnsi="Times New Roman" w:cs="Times New Roman"/>
          <w:kern w:val="0"/>
          <w:szCs w:val="21"/>
        </w:rPr>
        <w:t>[</w:t>
      </w:r>
      <w:proofErr w:type="gramEnd"/>
      <w:r w:rsidRPr="002A6003">
        <w:rPr>
          <w:rFonts w:ascii="Times New Roman" w:eastAsia="宋体" w:hAnsi="Times New Roman" w:cs="Times New Roman"/>
          <w:kern w:val="0"/>
          <w:szCs w:val="21"/>
        </w:rPr>
        <w:t>Not a Number])</w:t>
      </w:r>
      <w:r w:rsidRPr="002A6003">
        <w:rPr>
          <w:rFonts w:ascii="Times New Roman" w:eastAsia="宋体" w:hAnsi="Times New Roman" w:cs="Times New Roman"/>
          <w:kern w:val="0"/>
          <w:szCs w:val="21"/>
          <w:vertAlign w:val="subscript"/>
        </w:rPr>
        <w:t>max</w:t>
      </w:r>
    </w:p>
    <w:p w14:paraId="30098CD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For single-precision or double-precision formats, each representable non-zero number has a unique encoding corresponding to </w:t>
      </w:r>
      <w:proofErr w:type="spellStart"/>
      <w:r w:rsidRPr="002A6003">
        <w:rPr>
          <w:rFonts w:ascii="Times New Roman" w:eastAsia="宋体" w:hAnsi="Times New Roman" w:cs="宋体" w:hint="eastAsia"/>
          <w:spacing w:val="5"/>
          <w:kern w:val="0"/>
          <w:szCs w:val="21"/>
        </w:rPr>
        <w:t>it.The</w:t>
      </w:r>
      <w:proofErr w:type="spellEnd"/>
      <w:r w:rsidRPr="002A6003">
        <w:rPr>
          <w:rFonts w:ascii="Times New Roman" w:eastAsia="宋体" w:hAnsi="Times New Roman" w:cs="宋体" w:hint="eastAsia"/>
          <w:spacing w:val="5"/>
          <w:kern w:val="0"/>
          <w:szCs w:val="21"/>
        </w:rPr>
        <w:t xml:space="preserve"> value V corresponding to its encoding is determined by the equations in table 7-7.</w:t>
      </w:r>
      <w:hyperlink w:anchor="bookmark432" w:history="1"/>
    </w:p>
    <w:p w14:paraId="30098CE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2"/>
        </w:rPr>
      </w:pPr>
    </w:p>
    <w:p w14:paraId="30098CE1" w14:textId="77777777" w:rsidR="002A6003" w:rsidRPr="002A6003" w:rsidRDefault="002A6003" w:rsidP="002A6003">
      <w:pPr>
        <w:kinsoku w:val="0"/>
        <w:overflowPunct w:val="0"/>
        <w:autoSpaceDE w:val="0"/>
        <w:autoSpaceDN w:val="0"/>
        <w:adjustRightInd w:val="0"/>
        <w:spacing w:before="194"/>
        <w:ind w:left="914" w:right="914"/>
        <w:jc w:val="center"/>
        <w:rPr>
          <w:rFonts w:ascii="Times New Roman" w:eastAsia="宋体" w:hAnsi="Times New Roman" w:cs="宋体"/>
          <w:kern w:val="0"/>
          <w:sz w:val="18"/>
          <w:szCs w:val="18"/>
        </w:rPr>
      </w:pPr>
      <w:bookmarkStart w:id="558" w:name="_bookmark432"/>
      <w:bookmarkEnd w:id="558"/>
      <w:r w:rsidRPr="002A6003">
        <w:rPr>
          <w:rFonts w:ascii="Times New Roman" w:eastAsia="宋体" w:hAnsi="Times New Roman" w:cs="宋体" w:hint="eastAsia"/>
          <w:kern w:val="0"/>
          <w:sz w:val="18"/>
          <w:szCs w:val="18"/>
        </w:rPr>
        <w:t xml:space="preserve">Table 7-7 formulae for calculating the values of </w:t>
      </w:r>
      <w:proofErr w:type="gramStart"/>
      <w:r w:rsidRPr="002A6003">
        <w:rPr>
          <w:rFonts w:ascii="Times New Roman" w:eastAsia="宋体" w:hAnsi="Times New Roman" w:cs="宋体" w:hint="eastAsia"/>
          <w:kern w:val="0"/>
          <w:sz w:val="18"/>
          <w:szCs w:val="18"/>
        </w:rPr>
        <w:t>floating point</w:t>
      </w:r>
      <w:proofErr w:type="gramEnd"/>
      <w:r w:rsidRPr="002A6003">
        <w:rPr>
          <w:rFonts w:ascii="Times New Roman" w:eastAsia="宋体" w:hAnsi="Times New Roman" w:cs="宋体" w:hint="eastAsia"/>
          <w:kern w:val="0"/>
          <w:sz w:val="18"/>
          <w:szCs w:val="18"/>
        </w:rPr>
        <w:t xml:space="preserve"> Numbers in single-precision and double-precision formats</w:t>
      </w:r>
    </w:p>
    <w:p w14:paraId="30098CE2"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3329" w:type="dxa"/>
        <w:tblLayout w:type="fixed"/>
        <w:tblCellMar>
          <w:left w:w="0" w:type="dxa"/>
          <w:right w:w="0" w:type="dxa"/>
        </w:tblCellMar>
        <w:tblLook w:val="0000" w:firstRow="0" w:lastRow="0" w:firstColumn="0" w:lastColumn="0" w:noHBand="0" w:noVBand="0"/>
      </w:tblPr>
      <w:tblGrid>
        <w:gridCol w:w="535"/>
        <w:gridCol w:w="4713"/>
      </w:tblGrid>
      <w:tr w:rsidR="002A6003" w:rsidRPr="002A6003" w14:paraId="30098CE5" w14:textId="77777777" w:rsidTr="00AD241B">
        <w:trPr>
          <w:trHeight w:val="419"/>
        </w:trPr>
        <w:tc>
          <w:tcPr>
            <w:tcW w:w="535" w:type="dxa"/>
            <w:tcBorders>
              <w:top w:val="none" w:sz="6" w:space="0" w:color="auto"/>
              <w:left w:val="none" w:sz="6" w:space="0" w:color="auto"/>
              <w:bottom w:val="single" w:sz="4" w:space="0" w:color="0000FF"/>
              <w:right w:val="none" w:sz="6" w:space="0" w:color="auto"/>
            </w:tcBorders>
            <w:shd w:val="clear" w:color="auto" w:fill="000080"/>
          </w:tcPr>
          <w:p w14:paraId="30098CE3" w14:textId="77777777" w:rsidR="002A6003" w:rsidRPr="002A6003" w:rsidRDefault="002A6003" w:rsidP="002A6003">
            <w:pPr>
              <w:kinsoku w:val="0"/>
              <w:overflowPunct w:val="0"/>
              <w:autoSpaceDE w:val="0"/>
              <w:autoSpaceDN w:val="0"/>
              <w:adjustRightInd w:val="0"/>
              <w:spacing w:before="119"/>
              <w:ind w:right="101"/>
              <w:jc w:val="right"/>
              <w:rPr>
                <w:rFonts w:ascii="Times New Roman" w:eastAsia="宋体" w:hAnsi="Times New Roman" w:cs="Arial"/>
                <w:color w:val="FFFFFF"/>
                <w:kern w:val="0"/>
                <w:sz w:val="18"/>
                <w:szCs w:val="18"/>
              </w:rPr>
            </w:pPr>
            <w:r w:rsidRPr="002A6003">
              <w:rPr>
                <w:rFonts w:ascii="Times New Roman" w:eastAsia="宋体" w:hAnsi="Times New Roman" w:cs="Arial"/>
                <w:color w:val="FFFFFF"/>
                <w:kern w:val="0"/>
                <w:sz w:val="18"/>
                <w:szCs w:val="18"/>
              </w:rPr>
              <w:t>NO.</w:t>
            </w:r>
          </w:p>
        </w:tc>
        <w:tc>
          <w:tcPr>
            <w:tcW w:w="4713" w:type="dxa"/>
            <w:tcBorders>
              <w:top w:val="none" w:sz="6" w:space="0" w:color="auto"/>
              <w:left w:val="none" w:sz="6" w:space="0" w:color="auto"/>
              <w:bottom w:val="single" w:sz="4" w:space="0" w:color="0000FF"/>
              <w:right w:val="none" w:sz="6" w:space="0" w:color="auto"/>
            </w:tcBorders>
            <w:shd w:val="clear" w:color="auto" w:fill="000080"/>
          </w:tcPr>
          <w:p w14:paraId="30098CE4" w14:textId="77777777" w:rsidR="002A6003" w:rsidRPr="002A6003" w:rsidRDefault="002A6003" w:rsidP="002A6003">
            <w:pPr>
              <w:kinsoku w:val="0"/>
              <w:overflowPunct w:val="0"/>
              <w:autoSpaceDE w:val="0"/>
              <w:autoSpaceDN w:val="0"/>
              <w:adjustRightInd w:val="0"/>
              <w:spacing w:before="108"/>
              <w:ind w:left="2161" w:right="2151"/>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The formula</w:t>
            </w:r>
          </w:p>
        </w:tc>
      </w:tr>
      <w:tr w:rsidR="002A6003" w:rsidRPr="002A6003" w14:paraId="30098CE8" w14:textId="77777777" w:rsidTr="00AD241B">
        <w:trPr>
          <w:trHeight w:val="421"/>
        </w:trPr>
        <w:tc>
          <w:tcPr>
            <w:tcW w:w="535" w:type="dxa"/>
            <w:tcBorders>
              <w:top w:val="single" w:sz="4" w:space="0" w:color="0000FF"/>
              <w:left w:val="single" w:sz="4" w:space="0" w:color="0000FF"/>
              <w:bottom w:val="single" w:sz="4" w:space="0" w:color="0000FF"/>
              <w:right w:val="single" w:sz="4" w:space="0" w:color="0000FF"/>
            </w:tcBorders>
          </w:tcPr>
          <w:p w14:paraId="30098CE6" w14:textId="77777777" w:rsidR="002A6003" w:rsidRPr="002A6003" w:rsidRDefault="002A6003" w:rsidP="002A6003">
            <w:pPr>
              <w:kinsoku w:val="0"/>
              <w:overflowPunct w:val="0"/>
              <w:autoSpaceDE w:val="0"/>
              <w:autoSpaceDN w:val="0"/>
              <w:adjustRightInd w:val="0"/>
              <w:spacing w:before="121"/>
              <w:ind w:right="144"/>
              <w:jc w:val="right"/>
              <w:rPr>
                <w:rFonts w:ascii="Times New Roman" w:eastAsia="宋体" w:hAnsi="Times New Roman" w:cs="Arial"/>
                <w:w w:val="95"/>
                <w:kern w:val="0"/>
                <w:sz w:val="18"/>
                <w:szCs w:val="18"/>
              </w:rPr>
            </w:pPr>
            <w:r w:rsidRPr="002A6003">
              <w:rPr>
                <w:rFonts w:ascii="Times New Roman" w:eastAsia="宋体" w:hAnsi="Times New Roman" w:cs="Arial"/>
                <w:w w:val="95"/>
                <w:kern w:val="0"/>
                <w:sz w:val="18"/>
                <w:szCs w:val="18"/>
              </w:rPr>
              <w:t>(1)</w:t>
            </w:r>
          </w:p>
        </w:tc>
        <w:tc>
          <w:tcPr>
            <w:tcW w:w="4713" w:type="dxa"/>
            <w:tcBorders>
              <w:top w:val="single" w:sz="4" w:space="0" w:color="0000FF"/>
              <w:left w:val="single" w:sz="4" w:space="0" w:color="0000FF"/>
              <w:bottom w:val="single" w:sz="4" w:space="0" w:color="0000FF"/>
              <w:right w:val="single" w:sz="4" w:space="0" w:color="0000FF"/>
            </w:tcBorders>
          </w:tcPr>
          <w:p w14:paraId="30098CE7" w14:textId="77777777" w:rsidR="002A6003" w:rsidRPr="002A6003" w:rsidRDefault="002A6003" w:rsidP="002A6003">
            <w:pPr>
              <w:kinsoku w:val="0"/>
              <w:overflowPunct w:val="0"/>
              <w:autoSpaceDE w:val="0"/>
              <w:autoSpaceDN w:val="0"/>
              <w:adjustRightInd w:val="0"/>
              <w:spacing w:before="121"/>
              <w:ind w:left="179" w:right="76"/>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If E0 = Emax+1 and F≠0, then V = </w:t>
            </w:r>
            <w:proofErr w:type="spellStart"/>
            <w:r w:rsidRPr="002A6003">
              <w:rPr>
                <w:rFonts w:ascii="Times New Roman" w:eastAsia="宋体" w:hAnsi="Times New Roman" w:cs="Arial"/>
                <w:kern w:val="0"/>
                <w:sz w:val="18"/>
                <w:szCs w:val="18"/>
              </w:rPr>
              <w:t>NaN</w:t>
            </w:r>
            <w:proofErr w:type="spellEnd"/>
            <w:r w:rsidRPr="002A6003">
              <w:rPr>
                <w:rFonts w:ascii="Times New Roman" w:eastAsia="宋体" w:hAnsi="Times New Roman" w:cs="Arial"/>
                <w:kern w:val="0"/>
                <w:sz w:val="18"/>
                <w:szCs w:val="18"/>
              </w:rPr>
              <w:t>, regardless of s</w:t>
            </w:r>
          </w:p>
        </w:tc>
      </w:tr>
      <w:tr w:rsidR="002A6003" w:rsidRPr="002A6003" w14:paraId="30098CEB" w14:textId="77777777" w:rsidTr="00AD241B">
        <w:trPr>
          <w:trHeight w:val="419"/>
        </w:trPr>
        <w:tc>
          <w:tcPr>
            <w:tcW w:w="535" w:type="dxa"/>
            <w:tcBorders>
              <w:top w:val="single" w:sz="4" w:space="0" w:color="0000FF"/>
              <w:left w:val="single" w:sz="4" w:space="0" w:color="0000FF"/>
              <w:bottom w:val="single" w:sz="4" w:space="0" w:color="0000FF"/>
              <w:right w:val="single" w:sz="4" w:space="0" w:color="0000FF"/>
            </w:tcBorders>
          </w:tcPr>
          <w:p w14:paraId="30098CE9" w14:textId="77777777" w:rsidR="002A6003" w:rsidRPr="002A6003" w:rsidRDefault="002A6003" w:rsidP="002A6003">
            <w:pPr>
              <w:kinsoku w:val="0"/>
              <w:overflowPunct w:val="0"/>
              <w:autoSpaceDE w:val="0"/>
              <w:autoSpaceDN w:val="0"/>
              <w:adjustRightInd w:val="0"/>
              <w:spacing w:before="119"/>
              <w:ind w:right="144"/>
              <w:jc w:val="right"/>
              <w:rPr>
                <w:rFonts w:ascii="Times New Roman" w:eastAsia="宋体" w:hAnsi="Times New Roman" w:cs="Arial"/>
                <w:w w:val="95"/>
                <w:kern w:val="0"/>
                <w:sz w:val="18"/>
                <w:szCs w:val="18"/>
              </w:rPr>
            </w:pPr>
            <w:r w:rsidRPr="002A6003">
              <w:rPr>
                <w:rFonts w:ascii="Times New Roman" w:eastAsia="宋体" w:hAnsi="Times New Roman" w:cs="Arial"/>
                <w:w w:val="95"/>
                <w:kern w:val="0"/>
                <w:sz w:val="18"/>
                <w:szCs w:val="18"/>
              </w:rPr>
              <w:t>(2)</w:t>
            </w:r>
          </w:p>
        </w:tc>
        <w:tc>
          <w:tcPr>
            <w:tcW w:w="4713" w:type="dxa"/>
            <w:tcBorders>
              <w:top w:val="single" w:sz="4" w:space="0" w:color="0000FF"/>
              <w:left w:val="single" w:sz="4" w:space="0" w:color="0000FF"/>
              <w:bottom w:val="single" w:sz="4" w:space="0" w:color="0000FF"/>
              <w:right w:val="single" w:sz="4" w:space="0" w:color="0000FF"/>
            </w:tcBorders>
          </w:tcPr>
          <w:p w14:paraId="30098CEA" w14:textId="77777777" w:rsidR="002A6003" w:rsidRPr="002A6003" w:rsidRDefault="002A6003" w:rsidP="002A6003">
            <w:pPr>
              <w:kinsoku w:val="0"/>
              <w:overflowPunct w:val="0"/>
              <w:autoSpaceDE w:val="0"/>
              <w:autoSpaceDN w:val="0"/>
              <w:adjustRightInd w:val="0"/>
              <w:spacing w:before="108"/>
              <w:ind w:left="86" w:right="76"/>
              <w:jc w:val="center"/>
              <w:rPr>
                <w:rFonts w:ascii="Times New Roman" w:eastAsia="宋体" w:hAnsi="Times New Roman" w:cs="PMingLiU-ExtB"/>
                <w:kern w:val="0"/>
                <w:sz w:val="18"/>
                <w:szCs w:val="18"/>
              </w:rPr>
            </w:pPr>
            <w:r w:rsidRPr="002A6003">
              <w:rPr>
                <w:rFonts w:ascii="Times New Roman" w:eastAsia="宋体" w:hAnsi="Times New Roman" w:cs="Arial"/>
                <w:kern w:val="0"/>
                <w:sz w:val="18"/>
                <w:szCs w:val="18"/>
              </w:rPr>
              <w:t xml:space="preserve">If E0 = Emax+1 and F = </w:t>
            </w:r>
            <w:proofErr w:type="gramStart"/>
            <w:r w:rsidRPr="002A6003">
              <w:rPr>
                <w:rFonts w:ascii="Times New Roman" w:eastAsia="宋体" w:hAnsi="Times New Roman" w:cs="Arial"/>
                <w:kern w:val="0"/>
                <w:sz w:val="18"/>
                <w:szCs w:val="18"/>
              </w:rPr>
              <w:t>0 ,</w:t>
            </w:r>
            <w:proofErr w:type="gramEnd"/>
            <w:r w:rsidRPr="002A6003">
              <w:rPr>
                <w:rFonts w:ascii="Times New Roman" w:eastAsia="宋体" w:hAnsi="Times New Roman" w:cs="Arial"/>
                <w:kern w:val="0"/>
                <w:sz w:val="18"/>
                <w:szCs w:val="18"/>
              </w:rPr>
              <w:t xml:space="preserve"> then V= (–1)S∞</w:t>
            </w:r>
            <w:r w:rsidRPr="002A6003">
              <w:rPr>
                <w:rFonts w:ascii="Times New Roman" w:eastAsia="宋体" w:hAnsi="Times New Roman" w:cs="Arial"/>
                <w:kern w:val="0"/>
                <w:sz w:val="18"/>
                <w:szCs w:val="18"/>
              </w:rPr>
              <w:t></w:t>
            </w:r>
          </w:p>
        </w:tc>
      </w:tr>
      <w:tr w:rsidR="002A6003" w:rsidRPr="002A6003" w14:paraId="30098CEE" w14:textId="77777777" w:rsidTr="00AD241B">
        <w:trPr>
          <w:trHeight w:val="419"/>
        </w:trPr>
        <w:tc>
          <w:tcPr>
            <w:tcW w:w="535" w:type="dxa"/>
            <w:tcBorders>
              <w:top w:val="single" w:sz="4" w:space="0" w:color="0000FF"/>
              <w:left w:val="single" w:sz="4" w:space="0" w:color="0000FF"/>
              <w:bottom w:val="single" w:sz="4" w:space="0" w:color="0000FF"/>
              <w:right w:val="single" w:sz="4" w:space="0" w:color="0000FF"/>
            </w:tcBorders>
          </w:tcPr>
          <w:p w14:paraId="30098CEC" w14:textId="77777777" w:rsidR="002A6003" w:rsidRPr="002A6003" w:rsidRDefault="002A6003" w:rsidP="002A6003">
            <w:pPr>
              <w:kinsoku w:val="0"/>
              <w:overflowPunct w:val="0"/>
              <w:autoSpaceDE w:val="0"/>
              <w:autoSpaceDN w:val="0"/>
              <w:adjustRightInd w:val="0"/>
              <w:spacing w:before="119"/>
              <w:ind w:right="144"/>
              <w:jc w:val="right"/>
              <w:rPr>
                <w:rFonts w:ascii="Times New Roman" w:eastAsia="宋体" w:hAnsi="Times New Roman" w:cs="Arial"/>
                <w:w w:val="95"/>
                <w:kern w:val="0"/>
                <w:sz w:val="18"/>
                <w:szCs w:val="18"/>
              </w:rPr>
            </w:pPr>
            <w:r w:rsidRPr="002A6003">
              <w:rPr>
                <w:rFonts w:ascii="Times New Roman" w:eastAsia="宋体" w:hAnsi="Times New Roman" w:cs="Arial"/>
                <w:w w:val="95"/>
                <w:kern w:val="0"/>
                <w:sz w:val="18"/>
                <w:szCs w:val="18"/>
              </w:rPr>
              <w:t>(3)</w:t>
            </w:r>
          </w:p>
        </w:tc>
        <w:tc>
          <w:tcPr>
            <w:tcW w:w="4713" w:type="dxa"/>
            <w:tcBorders>
              <w:top w:val="single" w:sz="4" w:space="0" w:color="0000FF"/>
              <w:left w:val="single" w:sz="4" w:space="0" w:color="0000FF"/>
              <w:bottom w:val="single" w:sz="4" w:space="0" w:color="0000FF"/>
              <w:right w:val="single" w:sz="4" w:space="0" w:color="0000FF"/>
            </w:tcBorders>
          </w:tcPr>
          <w:p w14:paraId="30098CED" w14:textId="77777777" w:rsidR="002A6003" w:rsidRPr="002A6003" w:rsidRDefault="002A6003" w:rsidP="002A6003">
            <w:pPr>
              <w:kinsoku w:val="0"/>
              <w:overflowPunct w:val="0"/>
              <w:autoSpaceDE w:val="0"/>
              <w:autoSpaceDN w:val="0"/>
              <w:adjustRightInd w:val="0"/>
              <w:spacing w:before="119"/>
              <w:ind w:left="89" w:right="76"/>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If Emin≤E0≤Emax, then V = (-- </w:t>
            </w:r>
            <w:proofErr w:type="gramStart"/>
            <w:r w:rsidRPr="002A6003">
              <w:rPr>
                <w:rFonts w:ascii="Times New Roman" w:eastAsia="宋体" w:hAnsi="Times New Roman" w:cs="Arial"/>
                <w:kern w:val="0"/>
                <w:sz w:val="18"/>
                <w:szCs w:val="18"/>
              </w:rPr>
              <w:t>1)S</w:t>
            </w:r>
            <w:proofErr w:type="gramEnd"/>
            <w:r w:rsidRPr="002A6003">
              <w:rPr>
                <w:rFonts w:ascii="Times New Roman" w:eastAsia="宋体" w:hAnsi="Times New Roman" w:cs="Arial"/>
                <w:kern w:val="0"/>
                <w:sz w:val="18"/>
                <w:szCs w:val="18"/>
              </w:rPr>
              <w:t>2 E0 (1.f)</w:t>
            </w:r>
          </w:p>
        </w:tc>
      </w:tr>
      <w:tr w:rsidR="002A6003" w:rsidRPr="002A6003" w14:paraId="30098CF1" w14:textId="77777777" w:rsidTr="00AD241B">
        <w:trPr>
          <w:trHeight w:val="419"/>
        </w:trPr>
        <w:tc>
          <w:tcPr>
            <w:tcW w:w="535" w:type="dxa"/>
            <w:tcBorders>
              <w:top w:val="single" w:sz="4" w:space="0" w:color="0000FF"/>
              <w:left w:val="single" w:sz="4" w:space="0" w:color="0000FF"/>
              <w:bottom w:val="single" w:sz="4" w:space="0" w:color="0000FF"/>
              <w:right w:val="single" w:sz="4" w:space="0" w:color="0000FF"/>
            </w:tcBorders>
          </w:tcPr>
          <w:p w14:paraId="30098CEF" w14:textId="77777777" w:rsidR="002A6003" w:rsidRPr="002A6003" w:rsidRDefault="002A6003" w:rsidP="002A6003">
            <w:pPr>
              <w:kinsoku w:val="0"/>
              <w:overflowPunct w:val="0"/>
              <w:autoSpaceDE w:val="0"/>
              <w:autoSpaceDN w:val="0"/>
              <w:adjustRightInd w:val="0"/>
              <w:spacing w:before="119"/>
              <w:ind w:right="144"/>
              <w:jc w:val="right"/>
              <w:rPr>
                <w:rFonts w:ascii="Times New Roman" w:eastAsia="宋体" w:hAnsi="Times New Roman" w:cs="Arial"/>
                <w:w w:val="95"/>
                <w:kern w:val="0"/>
                <w:sz w:val="18"/>
                <w:szCs w:val="18"/>
              </w:rPr>
            </w:pPr>
            <w:r w:rsidRPr="002A6003">
              <w:rPr>
                <w:rFonts w:ascii="Times New Roman" w:eastAsia="宋体" w:hAnsi="Times New Roman" w:cs="Arial"/>
                <w:w w:val="95"/>
                <w:kern w:val="0"/>
                <w:sz w:val="18"/>
                <w:szCs w:val="18"/>
              </w:rPr>
              <w:t>(4)</w:t>
            </w:r>
          </w:p>
        </w:tc>
        <w:tc>
          <w:tcPr>
            <w:tcW w:w="4713" w:type="dxa"/>
            <w:tcBorders>
              <w:top w:val="single" w:sz="4" w:space="0" w:color="0000FF"/>
              <w:left w:val="single" w:sz="4" w:space="0" w:color="0000FF"/>
              <w:bottom w:val="single" w:sz="4" w:space="0" w:color="0000FF"/>
              <w:right w:val="single" w:sz="4" w:space="0" w:color="0000FF"/>
            </w:tcBorders>
          </w:tcPr>
          <w:p w14:paraId="30098CF0" w14:textId="77777777" w:rsidR="002A6003" w:rsidRPr="002A6003" w:rsidRDefault="002A6003" w:rsidP="002A6003">
            <w:pPr>
              <w:kinsoku w:val="0"/>
              <w:overflowPunct w:val="0"/>
              <w:autoSpaceDE w:val="0"/>
              <w:autoSpaceDN w:val="0"/>
              <w:adjustRightInd w:val="0"/>
              <w:spacing w:before="119"/>
              <w:ind w:left="86" w:right="76"/>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If E0 = </w:t>
            </w:r>
            <w:proofErr w:type="spellStart"/>
            <w:r w:rsidRPr="002A6003">
              <w:rPr>
                <w:rFonts w:ascii="Times New Roman" w:eastAsia="宋体" w:hAnsi="Times New Roman" w:cs="Arial"/>
                <w:kern w:val="0"/>
                <w:sz w:val="18"/>
                <w:szCs w:val="18"/>
              </w:rPr>
              <w:t>Emin</w:t>
            </w:r>
            <w:proofErr w:type="spellEnd"/>
            <w:r w:rsidRPr="002A6003">
              <w:rPr>
                <w:rFonts w:ascii="Times New Roman" w:eastAsia="宋体" w:hAnsi="Times New Roman" w:cs="Arial"/>
                <w:kern w:val="0"/>
                <w:sz w:val="18"/>
                <w:szCs w:val="18"/>
              </w:rPr>
              <w:t xml:space="preserve"> -- 1 and F≠0, then V= (-- </w:t>
            </w:r>
            <w:proofErr w:type="gramStart"/>
            <w:r w:rsidRPr="002A6003">
              <w:rPr>
                <w:rFonts w:ascii="Times New Roman" w:eastAsia="宋体" w:hAnsi="Times New Roman" w:cs="Arial"/>
                <w:kern w:val="0"/>
                <w:sz w:val="18"/>
                <w:szCs w:val="18"/>
              </w:rPr>
              <w:t>1)S</w:t>
            </w:r>
            <w:proofErr w:type="gramEnd"/>
            <w:r w:rsidRPr="002A6003">
              <w:rPr>
                <w:rFonts w:ascii="Times New Roman" w:eastAsia="宋体" w:hAnsi="Times New Roman" w:cs="Arial"/>
                <w:kern w:val="0"/>
                <w:sz w:val="18"/>
                <w:szCs w:val="18"/>
              </w:rPr>
              <w:t>2Emin(0.f)</w:t>
            </w:r>
          </w:p>
        </w:tc>
      </w:tr>
      <w:tr w:rsidR="002A6003" w:rsidRPr="002A6003" w14:paraId="30098CF4" w14:textId="77777777" w:rsidTr="00AD241B">
        <w:trPr>
          <w:trHeight w:val="419"/>
        </w:trPr>
        <w:tc>
          <w:tcPr>
            <w:tcW w:w="535" w:type="dxa"/>
            <w:tcBorders>
              <w:top w:val="single" w:sz="4" w:space="0" w:color="0000FF"/>
              <w:left w:val="single" w:sz="4" w:space="0" w:color="0000FF"/>
              <w:bottom w:val="single" w:sz="4" w:space="0" w:color="0000FF"/>
              <w:right w:val="single" w:sz="4" w:space="0" w:color="0000FF"/>
            </w:tcBorders>
          </w:tcPr>
          <w:p w14:paraId="30098CF2" w14:textId="77777777" w:rsidR="002A6003" w:rsidRPr="002A6003" w:rsidRDefault="002A6003" w:rsidP="002A6003">
            <w:pPr>
              <w:kinsoku w:val="0"/>
              <w:overflowPunct w:val="0"/>
              <w:autoSpaceDE w:val="0"/>
              <w:autoSpaceDN w:val="0"/>
              <w:adjustRightInd w:val="0"/>
              <w:spacing w:before="119"/>
              <w:ind w:right="144"/>
              <w:jc w:val="right"/>
              <w:rPr>
                <w:rFonts w:ascii="Times New Roman" w:eastAsia="宋体" w:hAnsi="Times New Roman" w:cs="Arial"/>
                <w:w w:val="95"/>
                <w:kern w:val="0"/>
                <w:sz w:val="18"/>
                <w:szCs w:val="18"/>
              </w:rPr>
            </w:pPr>
            <w:r w:rsidRPr="002A6003">
              <w:rPr>
                <w:rFonts w:ascii="Times New Roman" w:eastAsia="宋体" w:hAnsi="Times New Roman" w:cs="Arial"/>
                <w:w w:val="95"/>
                <w:kern w:val="0"/>
                <w:sz w:val="18"/>
                <w:szCs w:val="18"/>
              </w:rPr>
              <w:t>(5)</w:t>
            </w:r>
          </w:p>
        </w:tc>
        <w:tc>
          <w:tcPr>
            <w:tcW w:w="4713" w:type="dxa"/>
            <w:tcBorders>
              <w:top w:val="single" w:sz="4" w:space="0" w:color="0000FF"/>
              <w:left w:val="single" w:sz="4" w:space="0" w:color="0000FF"/>
              <w:bottom w:val="single" w:sz="4" w:space="0" w:color="0000FF"/>
              <w:right w:val="single" w:sz="4" w:space="0" w:color="0000FF"/>
            </w:tcBorders>
          </w:tcPr>
          <w:p w14:paraId="30098CF3" w14:textId="77777777" w:rsidR="002A6003" w:rsidRPr="002A6003" w:rsidRDefault="002A6003" w:rsidP="002A6003">
            <w:pPr>
              <w:kinsoku w:val="0"/>
              <w:overflowPunct w:val="0"/>
              <w:autoSpaceDE w:val="0"/>
              <w:autoSpaceDN w:val="0"/>
              <w:adjustRightInd w:val="0"/>
              <w:spacing w:before="119"/>
              <w:ind w:left="85" w:right="76"/>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xml:space="preserve">If E0 = </w:t>
            </w:r>
            <w:proofErr w:type="spellStart"/>
            <w:r w:rsidRPr="002A6003">
              <w:rPr>
                <w:rFonts w:ascii="Times New Roman" w:eastAsia="宋体" w:hAnsi="Times New Roman" w:cs="Arial"/>
                <w:kern w:val="0"/>
                <w:sz w:val="18"/>
                <w:szCs w:val="18"/>
              </w:rPr>
              <w:t>Emin</w:t>
            </w:r>
            <w:proofErr w:type="spellEnd"/>
            <w:r w:rsidRPr="002A6003">
              <w:rPr>
                <w:rFonts w:ascii="Times New Roman" w:eastAsia="宋体" w:hAnsi="Times New Roman" w:cs="Arial"/>
                <w:kern w:val="0"/>
                <w:sz w:val="18"/>
                <w:szCs w:val="18"/>
              </w:rPr>
              <w:t xml:space="preserve"> -- 1 and F = 0, then V = (-- </w:t>
            </w:r>
            <w:proofErr w:type="gramStart"/>
            <w:r w:rsidRPr="002A6003">
              <w:rPr>
                <w:rFonts w:ascii="Times New Roman" w:eastAsia="宋体" w:hAnsi="Times New Roman" w:cs="Arial"/>
                <w:kern w:val="0"/>
                <w:sz w:val="18"/>
                <w:szCs w:val="18"/>
              </w:rPr>
              <w:t>1)S</w:t>
            </w:r>
            <w:proofErr w:type="gramEnd"/>
            <w:r w:rsidRPr="002A6003">
              <w:rPr>
                <w:rFonts w:ascii="Times New Roman" w:eastAsia="宋体" w:hAnsi="Times New Roman" w:cs="Arial"/>
                <w:kern w:val="0"/>
                <w:sz w:val="18"/>
                <w:szCs w:val="18"/>
              </w:rPr>
              <w:t>0</w:t>
            </w:r>
          </w:p>
        </w:tc>
      </w:tr>
    </w:tbl>
    <w:p w14:paraId="30098CF5"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CF6"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宋体"/>
          <w:kern w:val="0"/>
          <w:sz w:val="24"/>
          <w:szCs w:val="24"/>
        </w:rPr>
      </w:pPr>
    </w:p>
    <w:p w14:paraId="30098CF7" w14:textId="77777777" w:rsidR="002A6003" w:rsidRPr="002A6003" w:rsidRDefault="002A6003" w:rsidP="002A6003">
      <w:pPr>
        <w:kinsoku w:val="0"/>
        <w:overflowPunct w:val="0"/>
        <w:autoSpaceDE w:val="0"/>
        <w:autoSpaceDN w:val="0"/>
        <w:adjustRightInd w:val="0"/>
        <w:ind w:left="22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For all </w:t>
      </w:r>
      <w:proofErr w:type="gramStart"/>
      <w:r w:rsidRPr="002A6003">
        <w:rPr>
          <w:rFonts w:ascii="Times New Roman" w:eastAsia="宋体" w:hAnsi="Times New Roman" w:cs="宋体" w:hint="eastAsia"/>
          <w:spacing w:val="5"/>
          <w:kern w:val="0"/>
          <w:szCs w:val="21"/>
        </w:rPr>
        <w:t>floating point</w:t>
      </w:r>
      <w:proofErr w:type="gramEnd"/>
      <w:r w:rsidRPr="002A6003">
        <w:rPr>
          <w:rFonts w:ascii="Times New Roman" w:eastAsia="宋体" w:hAnsi="Times New Roman" w:cs="宋体" w:hint="eastAsia"/>
          <w:spacing w:val="5"/>
          <w:kern w:val="0"/>
          <w:szCs w:val="21"/>
        </w:rPr>
        <w:t xml:space="preserve"> formats, if V is an </w:t>
      </w:r>
      <w:proofErr w:type="spellStart"/>
      <w:r w:rsidRPr="002A6003">
        <w:rPr>
          <w:rFonts w:ascii="Times New Roman" w:eastAsia="宋体" w:hAnsi="Times New Roman" w:cs="宋体" w:hint="eastAsia"/>
          <w:spacing w:val="5"/>
          <w:kern w:val="0"/>
          <w:szCs w:val="21"/>
        </w:rPr>
        <w:t>NaN</w:t>
      </w:r>
      <w:proofErr w:type="spellEnd"/>
      <w:r w:rsidRPr="002A6003">
        <w:rPr>
          <w:rFonts w:ascii="Times New Roman" w:eastAsia="宋体" w:hAnsi="Times New Roman" w:cs="宋体" w:hint="eastAsia"/>
          <w:spacing w:val="5"/>
          <w:kern w:val="0"/>
          <w:szCs w:val="21"/>
        </w:rPr>
        <w:t>, then the highest bit of F determines the number to be Signaling</w:t>
      </w:r>
    </w:p>
    <w:p w14:paraId="30098CFA" w14:textId="77777777" w:rsidR="002A6003" w:rsidRPr="002A6003" w:rsidRDefault="002A6003" w:rsidP="002A6003">
      <w:pPr>
        <w:kinsoku w:val="0"/>
        <w:overflowPunct w:val="0"/>
        <w:autoSpaceDE w:val="0"/>
        <w:autoSpaceDN w:val="0"/>
        <w:adjustRightInd w:val="0"/>
        <w:spacing w:before="78" w:line="417" w:lineRule="auto"/>
        <w:ind w:left="2220" w:right="1730" w:hanging="421"/>
        <w:jc w:val="left"/>
        <w:rPr>
          <w:rFonts w:ascii="Times New Roman" w:eastAsia="宋体" w:hAnsi="Times New Roman" w:cs="宋体"/>
          <w:spacing w:val="5"/>
          <w:kern w:val="0"/>
          <w:szCs w:val="21"/>
        </w:rPr>
      </w:pPr>
      <w:proofErr w:type="spellStart"/>
      <w:r w:rsidRPr="002A6003">
        <w:rPr>
          <w:rFonts w:ascii="Times New Roman" w:eastAsia="宋体" w:hAnsi="Times New Roman" w:cs="宋体"/>
          <w:spacing w:val="5"/>
          <w:kern w:val="0"/>
          <w:szCs w:val="21"/>
        </w:rPr>
        <w:t>NaN</w:t>
      </w:r>
      <w:proofErr w:type="spellEnd"/>
      <w:r w:rsidRPr="002A6003">
        <w:rPr>
          <w:rFonts w:ascii="Times New Roman" w:eastAsia="宋体" w:hAnsi="Times New Roman" w:cs="宋体"/>
          <w:spacing w:val="5"/>
          <w:kern w:val="0"/>
          <w:szCs w:val="21"/>
        </w:rPr>
        <w:t xml:space="preserve"> or Quiet </w:t>
      </w:r>
      <w:proofErr w:type="spellStart"/>
      <w:r w:rsidRPr="002A6003">
        <w:rPr>
          <w:rFonts w:ascii="Times New Roman" w:eastAsia="宋体" w:hAnsi="Times New Roman" w:cs="宋体"/>
          <w:spacing w:val="5"/>
          <w:kern w:val="0"/>
          <w:szCs w:val="21"/>
        </w:rPr>
        <w:t>NaN</w:t>
      </w:r>
      <w:proofErr w:type="spellEnd"/>
      <w:r w:rsidRPr="002A6003">
        <w:rPr>
          <w:rFonts w:ascii="Times New Roman" w:eastAsia="宋体" w:hAnsi="Times New Roman" w:cs="宋体"/>
          <w:spacing w:val="5"/>
          <w:kern w:val="0"/>
          <w:szCs w:val="21"/>
        </w:rPr>
        <w:t xml:space="preserve">: if the highest bit of F is set, then V is Signaling </w:t>
      </w:r>
      <w:proofErr w:type="spellStart"/>
      <w:r w:rsidRPr="002A6003">
        <w:rPr>
          <w:rFonts w:ascii="Times New Roman" w:eastAsia="宋体" w:hAnsi="Times New Roman" w:cs="宋体"/>
          <w:spacing w:val="5"/>
          <w:kern w:val="0"/>
          <w:szCs w:val="21"/>
        </w:rPr>
        <w:t>NaN</w:t>
      </w:r>
      <w:proofErr w:type="spellEnd"/>
      <w:r w:rsidRPr="002A6003">
        <w:rPr>
          <w:rFonts w:ascii="Times New Roman" w:eastAsia="宋体" w:hAnsi="Times New Roman" w:cs="宋体"/>
          <w:spacing w:val="5"/>
          <w:kern w:val="0"/>
          <w:szCs w:val="21"/>
        </w:rPr>
        <w:t xml:space="preserve">, otherwise V is Quiet </w:t>
      </w:r>
      <w:proofErr w:type="spellStart"/>
      <w:r w:rsidRPr="002A6003">
        <w:rPr>
          <w:rFonts w:ascii="Times New Roman" w:eastAsia="宋体" w:hAnsi="Times New Roman" w:cs="宋体"/>
          <w:spacing w:val="5"/>
          <w:kern w:val="0"/>
          <w:szCs w:val="21"/>
        </w:rPr>
        <w:t>NaN.</w:t>
      </w:r>
      <w:hyperlink w:anchor="bookmark433" w:history="1">
        <w:r w:rsidRPr="002A6003">
          <w:rPr>
            <w:rFonts w:ascii="Times New Roman" w:eastAsia="宋体" w:hAnsi="Times New Roman" w:cs="宋体" w:hint="eastAsia"/>
            <w:spacing w:val="5"/>
            <w:kern w:val="0"/>
            <w:szCs w:val="21"/>
          </w:rPr>
          <w:t>Tables</w:t>
        </w:r>
        <w:proofErr w:type="spellEnd"/>
        <w:r w:rsidRPr="002A6003">
          <w:rPr>
            <w:rFonts w:ascii="Times New Roman" w:eastAsia="宋体" w:hAnsi="Times New Roman" w:cs="宋体" w:hint="eastAsia"/>
            <w:spacing w:val="5"/>
            <w:kern w:val="0"/>
            <w:szCs w:val="21"/>
          </w:rPr>
          <w:t xml:space="preserve"> 7-8 define the values of some related parameters in floating point format.</w:t>
        </w:r>
      </w:hyperlink>
      <w:r w:rsidRPr="002A6003">
        <w:rPr>
          <w:rFonts w:ascii="Times New Roman" w:eastAsia="宋体" w:hAnsi="Times New Roman" w:cs="宋体" w:hint="eastAsia"/>
          <w:spacing w:val="5"/>
          <w:kern w:val="0"/>
          <w:szCs w:val="21"/>
        </w:rPr>
        <w:t>The maximum and minimum floating point values are given in tables 7-9.</w:t>
      </w:r>
      <w:hyperlink w:anchor="bookmark434" w:history="1"/>
    </w:p>
    <w:p w14:paraId="30098CFB" w14:textId="77777777" w:rsidR="002A6003" w:rsidRPr="002A6003" w:rsidRDefault="002A6003" w:rsidP="002A6003">
      <w:pPr>
        <w:kinsoku w:val="0"/>
        <w:overflowPunct w:val="0"/>
        <w:autoSpaceDE w:val="0"/>
        <w:autoSpaceDN w:val="0"/>
        <w:adjustRightInd w:val="0"/>
        <w:spacing w:before="8"/>
        <w:ind w:left="916" w:right="914"/>
        <w:jc w:val="center"/>
        <w:rPr>
          <w:rFonts w:ascii="Times New Roman" w:eastAsia="宋体" w:hAnsi="Times New Roman" w:cs="宋体"/>
          <w:kern w:val="0"/>
          <w:sz w:val="18"/>
          <w:szCs w:val="18"/>
        </w:rPr>
      </w:pPr>
      <w:bookmarkStart w:id="559" w:name="_bookmark433"/>
      <w:bookmarkEnd w:id="559"/>
      <w:r w:rsidRPr="002A6003">
        <w:rPr>
          <w:rFonts w:ascii="Times New Roman" w:eastAsia="宋体" w:hAnsi="Times New Roman" w:cs="宋体" w:hint="eastAsia"/>
          <w:kern w:val="0"/>
          <w:sz w:val="18"/>
          <w:szCs w:val="18"/>
        </w:rPr>
        <w:t>Table 7-8 floating point format parameter values</w:t>
      </w:r>
    </w:p>
    <w:p w14:paraId="30098CF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3156" w:type="dxa"/>
        <w:tblLayout w:type="fixed"/>
        <w:tblCellMar>
          <w:left w:w="0" w:type="dxa"/>
          <w:right w:w="0" w:type="dxa"/>
        </w:tblCellMar>
        <w:tblLook w:val="0000" w:firstRow="0" w:lastRow="0" w:firstColumn="0" w:lastColumn="0" w:noHBand="0" w:noVBand="0"/>
      </w:tblPr>
      <w:tblGrid>
        <w:gridCol w:w="2580"/>
        <w:gridCol w:w="1507"/>
        <w:gridCol w:w="1507"/>
      </w:tblGrid>
      <w:tr w:rsidR="002A6003" w:rsidRPr="002A6003" w14:paraId="30098CFF" w14:textId="77777777" w:rsidTr="00AD241B">
        <w:trPr>
          <w:trHeight w:val="419"/>
        </w:trPr>
        <w:tc>
          <w:tcPr>
            <w:tcW w:w="2580" w:type="dxa"/>
            <w:tcBorders>
              <w:top w:val="none" w:sz="6" w:space="0" w:color="auto"/>
              <w:left w:val="none" w:sz="6" w:space="0" w:color="auto"/>
              <w:bottom w:val="single" w:sz="4" w:space="0" w:color="0000FF"/>
              <w:right w:val="none" w:sz="6" w:space="0" w:color="auto"/>
            </w:tcBorders>
            <w:shd w:val="clear" w:color="auto" w:fill="000080"/>
          </w:tcPr>
          <w:p w14:paraId="30098CFD" w14:textId="77777777" w:rsidR="002A6003" w:rsidRPr="002A6003" w:rsidRDefault="002A6003" w:rsidP="002A6003">
            <w:pPr>
              <w:kinsoku w:val="0"/>
              <w:overflowPunct w:val="0"/>
              <w:autoSpaceDE w:val="0"/>
              <w:autoSpaceDN w:val="0"/>
              <w:adjustRightInd w:val="0"/>
              <w:spacing w:before="108"/>
              <w:ind w:left="1096" w:right="1084"/>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parameter</w:t>
            </w:r>
          </w:p>
        </w:tc>
        <w:tc>
          <w:tcPr>
            <w:tcW w:w="3014" w:type="dxa"/>
            <w:gridSpan w:val="2"/>
            <w:tcBorders>
              <w:top w:val="none" w:sz="6" w:space="0" w:color="auto"/>
              <w:left w:val="none" w:sz="6" w:space="0" w:color="auto"/>
              <w:bottom w:val="single" w:sz="4" w:space="0" w:color="0000FF"/>
              <w:right w:val="none" w:sz="6" w:space="0" w:color="auto"/>
            </w:tcBorders>
            <w:shd w:val="clear" w:color="auto" w:fill="000080"/>
          </w:tcPr>
          <w:p w14:paraId="30098CFE" w14:textId="77777777" w:rsidR="002A6003" w:rsidRPr="002A6003" w:rsidRDefault="002A6003" w:rsidP="002A6003">
            <w:pPr>
              <w:kinsoku w:val="0"/>
              <w:overflowPunct w:val="0"/>
              <w:autoSpaceDE w:val="0"/>
              <w:autoSpaceDN w:val="0"/>
              <w:adjustRightInd w:val="0"/>
              <w:spacing w:before="108"/>
              <w:ind w:left="1312" w:right="1302"/>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format</w:t>
            </w:r>
          </w:p>
        </w:tc>
      </w:tr>
      <w:tr w:rsidR="002A6003" w:rsidRPr="002A6003" w14:paraId="30098D03" w14:textId="77777777" w:rsidTr="00AD241B">
        <w:trPr>
          <w:trHeight w:val="419"/>
        </w:trPr>
        <w:tc>
          <w:tcPr>
            <w:tcW w:w="2580" w:type="dxa"/>
            <w:tcBorders>
              <w:top w:val="single" w:sz="4" w:space="0" w:color="0000FF"/>
              <w:left w:val="single" w:sz="4" w:space="0" w:color="0000FF"/>
              <w:bottom w:val="single" w:sz="4" w:space="0" w:color="0000FF"/>
              <w:right w:val="single" w:sz="4" w:space="0" w:color="0000FF"/>
            </w:tcBorders>
          </w:tcPr>
          <w:p w14:paraId="30098D00"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kern w:val="0"/>
                <w:sz w:val="20"/>
                <w:szCs w:val="20"/>
              </w:rPr>
            </w:pPr>
          </w:p>
        </w:tc>
        <w:tc>
          <w:tcPr>
            <w:tcW w:w="1507" w:type="dxa"/>
            <w:tcBorders>
              <w:top w:val="single" w:sz="4" w:space="0" w:color="0000FF"/>
              <w:left w:val="single" w:sz="4" w:space="0" w:color="0000FF"/>
              <w:bottom w:val="single" w:sz="4" w:space="0" w:color="0000FF"/>
              <w:right w:val="single" w:sz="4" w:space="0" w:color="0000FF"/>
            </w:tcBorders>
          </w:tcPr>
          <w:p w14:paraId="30098D01" w14:textId="77777777" w:rsidR="002A6003" w:rsidRPr="002A6003" w:rsidRDefault="002A6003" w:rsidP="002A6003">
            <w:pPr>
              <w:kinsoku w:val="0"/>
              <w:overflowPunct w:val="0"/>
              <w:autoSpaceDE w:val="0"/>
              <w:autoSpaceDN w:val="0"/>
              <w:adjustRightInd w:val="0"/>
              <w:spacing w:before="108"/>
              <w:ind w:left="84" w:right="7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Single precision</w:t>
            </w:r>
          </w:p>
        </w:tc>
        <w:tc>
          <w:tcPr>
            <w:tcW w:w="1507" w:type="dxa"/>
            <w:tcBorders>
              <w:top w:val="single" w:sz="4" w:space="0" w:color="0000FF"/>
              <w:left w:val="single" w:sz="4" w:space="0" w:color="0000FF"/>
              <w:bottom w:val="single" w:sz="4" w:space="0" w:color="0000FF"/>
              <w:right w:val="single" w:sz="4" w:space="0" w:color="0000FF"/>
            </w:tcBorders>
          </w:tcPr>
          <w:p w14:paraId="30098D02" w14:textId="77777777" w:rsidR="002A6003" w:rsidRPr="002A6003" w:rsidRDefault="002A6003" w:rsidP="002A6003">
            <w:pPr>
              <w:kinsoku w:val="0"/>
              <w:overflowPunct w:val="0"/>
              <w:autoSpaceDE w:val="0"/>
              <w:autoSpaceDN w:val="0"/>
              <w:adjustRightInd w:val="0"/>
              <w:spacing w:before="108"/>
              <w:ind w:left="84" w:right="7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double</w:t>
            </w:r>
          </w:p>
        </w:tc>
      </w:tr>
      <w:tr w:rsidR="002A6003" w:rsidRPr="002A6003" w14:paraId="30098D07" w14:textId="77777777" w:rsidTr="00AD241B">
        <w:trPr>
          <w:trHeight w:val="419"/>
        </w:trPr>
        <w:tc>
          <w:tcPr>
            <w:tcW w:w="2580" w:type="dxa"/>
            <w:tcBorders>
              <w:top w:val="single" w:sz="4" w:space="0" w:color="0000FF"/>
              <w:left w:val="single" w:sz="4" w:space="0" w:color="0000FF"/>
              <w:bottom w:val="single" w:sz="4" w:space="0" w:color="0000FF"/>
              <w:right w:val="single" w:sz="4" w:space="0" w:color="0000FF"/>
            </w:tcBorders>
          </w:tcPr>
          <w:p w14:paraId="30098D04" w14:textId="77777777" w:rsidR="002A6003" w:rsidRPr="002A6003" w:rsidRDefault="002A6003" w:rsidP="002A6003">
            <w:pPr>
              <w:kinsoku w:val="0"/>
              <w:overflowPunct w:val="0"/>
              <w:autoSpaceDE w:val="0"/>
              <w:autoSpaceDN w:val="0"/>
              <w:adjustRightInd w:val="0"/>
              <w:spacing w:before="119"/>
              <w:ind w:left="681" w:right="668"/>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Emax</w:t>
            </w:r>
          </w:p>
        </w:tc>
        <w:tc>
          <w:tcPr>
            <w:tcW w:w="1507" w:type="dxa"/>
            <w:tcBorders>
              <w:top w:val="single" w:sz="4" w:space="0" w:color="0000FF"/>
              <w:left w:val="single" w:sz="4" w:space="0" w:color="0000FF"/>
              <w:bottom w:val="single" w:sz="4" w:space="0" w:color="0000FF"/>
              <w:right w:val="single" w:sz="4" w:space="0" w:color="0000FF"/>
            </w:tcBorders>
          </w:tcPr>
          <w:p w14:paraId="30098D05" w14:textId="77777777" w:rsidR="002A6003" w:rsidRPr="002A6003" w:rsidRDefault="002A6003" w:rsidP="002A6003">
            <w:pPr>
              <w:kinsoku w:val="0"/>
              <w:overflowPunct w:val="0"/>
              <w:autoSpaceDE w:val="0"/>
              <w:autoSpaceDN w:val="0"/>
              <w:adjustRightInd w:val="0"/>
              <w:spacing w:before="119"/>
              <w:ind w:left="86"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+ 127</w:t>
            </w:r>
          </w:p>
        </w:tc>
        <w:tc>
          <w:tcPr>
            <w:tcW w:w="1507" w:type="dxa"/>
            <w:tcBorders>
              <w:top w:val="single" w:sz="4" w:space="0" w:color="0000FF"/>
              <w:left w:val="single" w:sz="4" w:space="0" w:color="0000FF"/>
              <w:bottom w:val="single" w:sz="4" w:space="0" w:color="0000FF"/>
              <w:right w:val="single" w:sz="4" w:space="0" w:color="0000FF"/>
            </w:tcBorders>
          </w:tcPr>
          <w:p w14:paraId="30098D06" w14:textId="77777777" w:rsidR="002A6003" w:rsidRPr="002A6003" w:rsidRDefault="002A6003" w:rsidP="002A6003">
            <w:pPr>
              <w:kinsoku w:val="0"/>
              <w:overflowPunct w:val="0"/>
              <w:autoSpaceDE w:val="0"/>
              <w:autoSpaceDN w:val="0"/>
              <w:adjustRightInd w:val="0"/>
              <w:spacing w:before="119"/>
              <w:ind w:left="86"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+ 1203</w:t>
            </w:r>
          </w:p>
        </w:tc>
      </w:tr>
      <w:tr w:rsidR="002A6003" w:rsidRPr="002A6003" w14:paraId="30098D0B" w14:textId="77777777" w:rsidTr="00AD241B">
        <w:trPr>
          <w:trHeight w:val="422"/>
        </w:trPr>
        <w:tc>
          <w:tcPr>
            <w:tcW w:w="2580" w:type="dxa"/>
            <w:tcBorders>
              <w:top w:val="single" w:sz="4" w:space="0" w:color="0000FF"/>
              <w:left w:val="single" w:sz="4" w:space="0" w:color="0000FF"/>
              <w:bottom w:val="single" w:sz="4" w:space="0" w:color="0000FF"/>
              <w:right w:val="single" w:sz="4" w:space="0" w:color="0000FF"/>
            </w:tcBorders>
          </w:tcPr>
          <w:p w14:paraId="30098D08" w14:textId="77777777" w:rsidR="002A6003" w:rsidRPr="002A6003" w:rsidRDefault="002A6003" w:rsidP="002A6003">
            <w:pPr>
              <w:kinsoku w:val="0"/>
              <w:overflowPunct w:val="0"/>
              <w:autoSpaceDE w:val="0"/>
              <w:autoSpaceDN w:val="0"/>
              <w:adjustRightInd w:val="0"/>
              <w:spacing w:before="121"/>
              <w:ind w:left="680" w:right="669"/>
              <w:jc w:val="center"/>
              <w:rPr>
                <w:rFonts w:ascii="Times New Roman" w:eastAsia="宋体" w:hAnsi="Times New Roman" w:cs="Arial"/>
                <w:kern w:val="0"/>
                <w:sz w:val="18"/>
                <w:szCs w:val="18"/>
              </w:rPr>
            </w:pPr>
            <w:proofErr w:type="spellStart"/>
            <w:r w:rsidRPr="002A6003">
              <w:rPr>
                <w:rFonts w:ascii="Times New Roman" w:eastAsia="宋体" w:hAnsi="Times New Roman" w:cs="Arial"/>
                <w:kern w:val="0"/>
                <w:sz w:val="18"/>
                <w:szCs w:val="18"/>
              </w:rPr>
              <w:t>Emin</w:t>
            </w:r>
            <w:proofErr w:type="spellEnd"/>
          </w:p>
        </w:tc>
        <w:tc>
          <w:tcPr>
            <w:tcW w:w="1507" w:type="dxa"/>
            <w:tcBorders>
              <w:top w:val="single" w:sz="4" w:space="0" w:color="0000FF"/>
              <w:left w:val="single" w:sz="4" w:space="0" w:color="0000FF"/>
              <w:bottom w:val="single" w:sz="4" w:space="0" w:color="0000FF"/>
              <w:right w:val="single" w:sz="4" w:space="0" w:color="0000FF"/>
            </w:tcBorders>
          </w:tcPr>
          <w:p w14:paraId="30098D09" w14:textId="77777777" w:rsidR="002A6003" w:rsidRPr="002A6003" w:rsidRDefault="002A6003" w:rsidP="002A6003">
            <w:pPr>
              <w:kinsoku w:val="0"/>
              <w:overflowPunct w:val="0"/>
              <w:autoSpaceDE w:val="0"/>
              <w:autoSpaceDN w:val="0"/>
              <w:adjustRightInd w:val="0"/>
              <w:spacing w:before="121"/>
              <w:ind w:left="89"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- 126.</w:t>
            </w:r>
          </w:p>
        </w:tc>
        <w:tc>
          <w:tcPr>
            <w:tcW w:w="1507" w:type="dxa"/>
            <w:tcBorders>
              <w:top w:val="single" w:sz="4" w:space="0" w:color="0000FF"/>
              <w:left w:val="single" w:sz="4" w:space="0" w:color="0000FF"/>
              <w:bottom w:val="single" w:sz="4" w:space="0" w:color="0000FF"/>
              <w:right w:val="single" w:sz="4" w:space="0" w:color="0000FF"/>
            </w:tcBorders>
          </w:tcPr>
          <w:p w14:paraId="30098D0A" w14:textId="77777777" w:rsidR="002A6003" w:rsidRPr="002A6003" w:rsidRDefault="002A6003" w:rsidP="002A6003">
            <w:pPr>
              <w:kinsoku w:val="0"/>
              <w:overflowPunct w:val="0"/>
              <w:autoSpaceDE w:val="0"/>
              <w:autoSpaceDN w:val="0"/>
              <w:adjustRightInd w:val="0"/>
              <w:spacing w:before="121"/>
              <w:ind w:left="89"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- 1022.</w:t>
            </w:r>
          </w:p>
        </w:tc>
      </w:tr>
      <w:tr w:rsidR="002A6003" w:rsidRPr="002A6003" w14:paraId="30098D0F" w14:textId="77777777" w:rsidTr="00AD241B">
        <w:trPr>
          <w:trHeight w:val="419"/>
        </w:trPr>
        <w:tc>
          <w:tcPr>
            <w:tcW w:w="2580" w:type="dxa"/>
            <w:tcBorders>
              <w:top w:val="single" w:sz="4" w:space="0" w:color="0000FF"/>
              <w:left w:val="single" w:sz="4" w:space="0" w:color="0000FF"/>
              <w:bottom w:val="single" w:sz="4" w:space="0" w:color="0000FF"/>
              <w:right w:val="single" w:sz="4" w:space="0" w:color="0000FF"/>
            </w:tcBorders>
          </w:tcPr>
          <w:p w14:paraId="30098D0C" w14:textId="77777777" w:rsidR="002A6003" w:rsidRPr="002A6003" w:rsidRDefault="002A6003" w:rsidP="002A6003">
            <w:pPr>
              <w:kinsoku w:val="0"/>
              <w:overflowPunct w:val="0"/>
              <w:autoSpaceDE w:val="0"/>
              <w:autoSpaceDN w:val="0"/>
              <w:adjustRightInd w:val="0"/>
              <w:spacing w:before="107"/>
              <w:ind w:left="678" w:right="66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Exponential offset</w:t>
            </w:r>
          </w:p>
        </w:tc>
        <w:tc>
          <w:tcPr>
            <w:tcW w:w="1507" w:type="dxa"/>
            <w:tcBorders>
              <w:top w:val="single" w:sz="4" w:space="0" w:color="0000FF"/>
              <w:left w:val="single" w:sz="4" w:space="0" w:color="0000FF"/>
              <w:bottom w:val="single" w:sz="4" w:space="0" w:color="0000FF"/>
              <w:right w:val="single" w:sz="4" w:space="0" w:color="0000FF"/>
            </w:tcBorders>
          </w:tcPr>
          <w:p w14:paraId="30098D0D" w14:textId="77777777" w:rsidR="002A6003" w:rsidRPr="002A6003" w:rsidRDefault="002A6003" w:rsidP="002A6003">
            <w:pPr>
              <w:kinsoku w:val="0"/>
              <w:overflowPunct w:val="0"/>
              <w:autoSpaceDE w:val="0"/>
              <w:autoSpaceDN w:val="0"/>
              <w:adjustRightInd w:val="0"/>
              <w:spacing w:before="119"/>
              <w:ind w:left="86"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+ 127</w:t>
            </w:r>
          </w:p>
        </w:tc>
        <w:tc>
          <w:tcPr>
            <w:tcW w:w="1507" w:type="dxa"/>
            <w:tcBorders>
              <w:top w:val="single" w:sz="4" w:space="0" w:color="0000FF"/>
              <w:left w:val="single" w:sz="4" w:space="0" w:color="0000FF"/>
              <w:bottom w:val="single" w:sz="4" w:space="0" w:color="0000FF"/>
              <w:right w:val="single" w:sz="4" w:space="0" w:color="0000FF"/>
            </w:tcBorders>
          </w:tcPr>
          <w:p w14:paraId="30098D0E" w14:textId="77777777" w:rsidR="002A6003" w:rsidRPr="002A6003" w:rsidRDefault="002A6003" w:rsidP="002A6003">
            <w:pPr>
              <w:kinsoku w:val="0"/>
              <w:overflowPunct w:val="0"/>
              <w:autoSpaceDE w:val="0"/>
              <w:autoSpaceDN w:val="0"/>
              <w:adjustRightInd w:val="0"/>
              <w:spacing w:before="119"/>
              <w:ind w:left="87"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+ 1023</w:t>
            </w:r>
          </w:p>
        </w:tc>
      </w:tr>
      <w:tr w:rsidR="002A6003" w:rsidRPr="002A6003" w14:paraId="30098D13" w14:textId="77777777" w:rsidTr="00AD241B">
        <w:trPr>
          <w:trHeight w:val="419"/>
        </w:trPr>
        <w:tc>
          <w:tcPr>
            <w:tcW w:w="2580" w:type="dxa"/>
            <w:tcBorders>
              <w:top w:val="single" w:sz="4" w:space="0" w:color="0000FF"/>
              <w:left w:val="single" w:sz="4" w:space="0" w:color="0000FF"/>
              <w:bottom w:val="single" w:sz="4" w:space="0" w:color="0000FF"/>
              <w:right w:val="single" w:sz="4" w:space="0" w:color="0000FF"/>
            </w:tcBorders>
          </w:tcPr>
          <w:p w14:paraId="30098D10" w14:textId="77777777" w:rsidR="002A6003" w:rsidRPr="002A6003" w:rsidRDefault="002A6003" w:rsidP="002A6003">
            <w:pPr>
              <w:kinsoku w:val="0"/>
              <w:overflowPunct w:val="0"/>
              <w:autoSpaceDE w:val="0"/>
              <w:autoSpaceDN w:val="0"/>
              <w:adjustRightInd w:val="0"/>
              <w:spacing w:before="108"/>
              <w:ind w:left="678" w:right="66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Exponential bit width</w:t>
            </w:r>
          </w:p>
        </w:tc>
        <w:tc>
          <w:tcPr>
            <w:tcW w:w="1507" w:type="dxa"/>
            <w:tcBorders>
              <w:top w:val="single" w:sz="4" w:space="0" w:color="0000FF"/>
              <w:left w:val="single" w:sz="4" w:space="0" w:color="0000FF"/>
              <w:bottom w:val="single" w:sz="4" w:space="0" w:color="0000FF"/>
              <w:right w:val="single" w:sz="4" w:space="0" w:color="0000FF"/>
            </w:tcBorders>
          </w:tcPr>
          <w:p w14:paraId="30098D11" w14:textId="77777777" w:rsidR="002A6003" w:rsidRPr="002A6003" w:rsidRDefault="002A6003" w:rsidP="002A6003">
            <w:pPr>
              <w:kinsoku w:val="0"/>
              <w:overflowPunct w:val="0"/>
              <w:autoSpaceDE w:val="0"/>
              <w:autoSpaceDN w:val="0"/>
              <w:adjustRightInd w:val="0"/>
              <w:spacing w:before="119"/>
              <w:ind w:left="8"/>
              <w:jc w:val="center"/>
              <w:rPr>
                <w:rFonts w:ascii="Times New Roman" w:eastAsia="宋体" w:hAnsi="Times New Roman" w:cs="Arial"/>
                <w:w w:val="99"/>
                <w:kern w:val="0"/>
                <w:sz w:val="18"/>
                <w:szCs w:val="18"/>
              </w:rPr>
            </w:pPr>
            <w:r w:rsidRPr="002A6003">
              <w:rPr>
                <w:rFonts w:ascii="Times New Roman" w:eastAsia="宋体" w:hAnsi="Times New Roman" w:cs="Arial"/>
                <w:w w:val="99"/>
                <w:kern w:val="0"/>
                <w:sz w:val="18"/>
                <w:szCs w:val="18"/>
              </w:rPr>
              <w:t>8</w:t>
            </w:r>
          </w:p>
        </w:tc>
        <w:tc>
          <w:tcPr>
            <w:tcW w:w="1507" w:type="dxa"/>
            <w:tcBorders>
              <w:top w:val="single" w:sz="4" w:space="0" w:color="0000FF"/>
              <w:left w:val="single" w:sz="4" w:space="0" w:color="0000FF"/>
              <w:bottom w:val="single" w:sz="4" w:space="0" w:color="0000FF"/>
              <w:right w:val="single" w:sz="4" w:space="0" w:color="0000FF"/>
            </w:tcBorders>
          </w:tcPr>
          <w:p w14:paraId="30098D12" w14:textId="77777777" w:rsidR="002A6003" w:rsidRPr="002A6003" w:rsidRDefault="002A6003" w:rsidP="002A6003">
            <w:pPr>
              <w:kinsoku w:val="0"/>
              <w:overflowPunct w:val="0"/>
              <w:autoSpaceDE w:val="0"/>
              <w:autoSpaceDN w:val="0"/>
              <w:adjustRightInd w:val="0"/>
              <w:spacing w:before="119"/>
              <w:ind w:left="75"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11</w:t>
            </w:r>
          </w:p>
        </w:tc>
      </w:tr>
      <w:tr w:rsidR="002A6003" w:rsidRPr="002A6003" w14:paraId="30098D17" w14:textId="77777777" w:rsidTr="00AD241B">
        <w:trPr>
          <w:trHeight w:val="419"/>
        </w:trPr>
        <w:tc>
          <w:tcPr>
            <w:tcW w:w="2580" w:type="dxa"/>
            <w:tcBorders>
              <w:top w:val="single" w:sz="4" w:space="0" w:color="0000FF"/>
              <w:left w:val="single" w:sz="4" w:space="0" w:color="0000FF"/>
              <w:bottom w:val="single" w:sz="4" w:space="0" w:color="0000FF"/>
              <w:right w:val="single" w:sz="4" w:space="0" w:color="0000FF"/>
            </w:tcBorders>
          </w:tcPr>
          <w:p w14:paraId="30098D14" w14:textId="77777777" w:rsidR="002A6003" w:rsidRPr="002A6003" w:rsidRDefault="002A6003" w:rsidP="002A6003">
            <w:pPr>
              <w:kinsoku w:val="0"/>
              <w:overflowPunct w:val="0"/>
              <w:autoSpaceDE w:val="0"/>
              <w:autoSpaceDN w:val="0"/>
              <w:adjustRightInd w:val="0"/>
              <w:spacing w:before="108"/>
              <w:ind w:left="678" w:right="66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An integer bit</w:t>
            </w:r>
          </w:p>
        </w:tc>
        <w:tc>
          <w:tcPr>
            <w:tcW w:w="1507" w:type="dxa"/>
            <w:tcBorders>
              <w:top w:val="single" w:sz="4" w:space="0" w:color="0000FF"/>
              <w:left w:val="single" w:sz="4" w:space="0" w:color="0000FF"/>
              <w:bottom w:val="single" w:sz="4" w:space="0" w:color="0000FF"/>
              <w:right w:val="single" w:sz="4" w:space="0" w:color="0000FF"/>
            </w:tcBorders>
          </w:tcPr>
          <w:p w14:paraId="30098D15" w14:textId="77777777" w:rsidR="002A6003" w:rsidRPr="002A6003" w:rsidRDefault="002A6003" w:rsidP="002A6003">
            <w:pPr>
              <w:kinsoku w:val="0"/>
              <w:overflowPunct w:val="0"/>
              <w:autoSpaceDE w:val="0"/>
              <w:autoSpaceDN w:val="0"/>
              <w:adjustRightInd w:val="0"/>
              <w:spacing w:before="108"/>
              <w:ind w:left="89" w:right="7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Hidden</w:t>
            </w:r>
          </w:p>
        </w:tc>
        <w:tc>
          <w:tcPr>
            <w:tcW w:w="1507" w:type="dxa"/>
            <w:tcBorders>
              <w:top w:val="single" w:sz="4" w:space="0" w:color="0000FF"/>
              <w:left w:val="single" w:sz="4" w:space="0" w:color="0000FF"/>
              <w:bottom w:val="single" w:sz="4" w:space="0" w:color="0000FF"/>
              <w:right w:val="single" w:sz="4" w:space="0" w:color="0000FF"/>
            </w:tcBorders>
          </w:tcPr>
          <w:p w14:paraId="30098D16" w14:textId="77777777" w:rsidR="002A6003" w:rsidRPr="002A6003" w:rsidRDefault="002A6003" w:rsidP="002A6003">
            <w:pPr>
              <w:kinsoku w:val="0"/>
              <w:overflowPunct w:val="0"/>
              <w:autoSpaceDE w:val="0"/>
              <w:autoSpaceDN w:val="0"/>
              <w:adjustRightInd w:val="0"/>
              <w:spacing w:before="108"/>
              <w:ind w:left="89" w:right="77"/>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Hidden</w:t>
            </w:r>
          </w:p>
        </w:tc>
      </w:tr>
      <w:tr w:rsidR="002A6003" w:rsidRPr="002A6003" w14:paraId="30098D1B" w14:textId="77777777" w:rsidTr="00AD241B">
        <w:trPr>
          <w:trHeight w:val="419"/>
        </w:trPr>
        <w:tc>
          <w:tcPr>
            <w:tcW w:w="2580" w:type="dxa"/>
            <w:tcBorders>
              <w:top w:val="single" w:sz="4" w:space="0" w:color="0000FF"/>
              <w:left w:val="single" w:sz="4" w:space="0" w:color="0000FF"/>
              <w:bottom w:val="single" w:sz="4" w:space="0" w:color="0000FF"/>
              <w:right w:val="single" w:sz="4" w:space="0" w:color="0000FF"/>
            </w:tcBorders>
          </w:tcPr>
          <w:p w14:paraId="30098D18" w14:textId="77777777" w:rsidR="002A6003" w:rsidRPr="002A6003" w:rsidRDefault="002A6003" w:rsidP="002A6003">
            <w:pPr>
              <w:kinsoku w:val="0"/>
              <w:overflowPunct w:val="0"/>
              <w:autoSpaceDE w:val="0"/>
              <w:autoSpaceDN w:val="0"/>
              <w:adjustRightInd w:val="0"/>
              <w:spacing w:before="107"/>
              <w:ind w:left="681" w:right="669"/>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F (decimal width)</w:t>
            </w:r>
          </w:p>
        </w:tc>
        <w:tc>
          <w:tcPr>
            <w:tcW w:w="1507" w:type="dxa"/>
            <w:tcBorders>
              <w:top w:val="single" w:sz="4" w:space="0" w:color="0000FF"/>
              <w:left w:val="single" w:sz="4" w:space="0" w:color="0000FF"/>
              <w:bottom w:val="single" w:sz="4" w:space="0" w:color="0000FF"/>
              <w:right w:val="single" w:sz="4" w:space="0" w:color="0000FF"/>
            </w:tcBorders>
          </w:tcPr>
          <w:p w14:paraId="30098D19" w14:textId="77777777" w:rsidR="002A6003" w:rsidRPr="002A6003" w:rsidRDefault="002A6003" w:rsidP="002A6003">
            <w:pPr>
              <w:kinsoku w:val="0"/>
              <w:overflowPunct w:val="0"/>
              <w:autoSpaceDE w:val="0"/>
              <w:autoSpaceDN w:val="0"/>
              <w:adjustRightInd w:val="0"/>
              <w:spacing w:before="119"/>
              <w:ind w:left="86"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24</w:t>
            </w:r>
          </w:p>
        </w:tc>
        <w:tc>
          <w:tcPr>
            <w:tcW w:w="1507" w:type="dxa"/>
            <w:tcBorders>
              <w:top w:val="single" w:sz="4" w:space="0" w:color="0000FF"/>
              <w:left w:val="single" w:sz="4" w:space="0" w:color="0000FF"/>
              <w:bottom w:val="single" w:sz="4" w:space="0" w:color="0000FF"/>
              <w:right w:val="single" w:sz="4" w:space="0" w:color="0000FF"/>
            </w:tcBorders>
          </w:tcPr>
          <w:p w14:paraId="30098D1A" w14:textId="77777777" w:rsidR="002A6003" w:rsidRPr="002A6003" w:rsidRDefault="002A6003" w:rsidP="002A6003">
            <w:pPr>
              <w:kinsoku w:val="0"/>
              <w:overflowPunct w:val="0"/>
              <w:autoSpaceDE w:val="0"/>
              <w:autoSpaceDN w:val="0"/>
              <w:adjustRightInd w:val="0"/>
              <w:spacing w:before="119"/>
              <w:ind w:left="87"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53</w:t>
            </w:r>
          </w:p>
        </w:tc>
      </w:tr>
      <w:tr w:rsidR="002A6003" w:rsidRPr="002A6003" w14:paraId="30098D1F" w14:textId="77777777" w:rsidTr="00AD241B">
        <w:trPr>
          <w:trHeight w:val="421"/>
        </w:trPr>
        <w:tc>
          <w:tcPr>
            <w:tcW w:w="2580" w:type="dxa"/>
            <w:tcBorders>
              <w:top w:val="single" w:sz="4" w:space="0" w:color="0000FF"/>
              <w:left w:val="single" w:sz="4" w:space="0" w:color="0000FF"/>
              <w:bottom w:val="single" w:sz="4" w:space="0" w:color="0000FF"/>
              <w:right w:val="single" w:sz="4" w:space="0" w:color="0000FF"/>
            </w:tcBorders>
          </w:tcPr>
          <w:p w14:paraId="30098D1C" w14:textId="77777777" w:rsidR="002A6003" w:rsidRPr="002A6003" w:rsidRDefault="002A6003" w:rsidP="002A6003">
            <w:pPr>
              <w:kinsoku w:val="0"/>
              <w:overflowPunct w:val="0"/>
              <w:autoSpaceDE w:val="0"/>
              <w:autoSpaceDN w:val="0"/>
              <w:adjustRightInd w:val="0"/>
              <w:spacing w:before="108"/>
              <w:ind w:left="678" w:right="669"/>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Overall format width</w:t>
            </w:r>
          </w:p>
        </w:tc>
        <w:tc>
          <w:tcPr>
            <w:tcW w:w="1507" w:type="dxa"/>
            <w:tcBorders>
              <w:top w:val="single" w:sz="4" w:space="0" w:color="0000FF"/>
              <w:left w:val="single" w:sz="4" w:space="0" w:color="0000FF"/>
              <w:bottom w:val="single" w:sz="4" w:space="0" w:color="0000FF"/>
              <w:right w:val="single" w:sz="4" w:space="0" w:color="0000FF"/>
            </w:tcBorders>
          </w:tcPr>
          <w:p w14:paraId="30098D1D" w14:textId="77777777" w:rsidR="002A6003" w:rsidRPr="002A6003" w:rsidRDefault="002A6003" w:rsidP="002A6003">
            <w:pPr>
              <w:kinsoku w:val="0"/>
              <w:overflowPunct w:val="0"/>
              <w:autoSpaceDE w:val="0"/>
              <w:autoSpaceDN w:val="0"/>
              <w:adjustRightInd w:val="0"/>
              <w:spacing w:before="119"/>
              <w:ind w:left="86"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32</w:t>
            </w:r>
          </w:p>
        </w:tc>
        <w:tc>
          <w:tcPr>
            <w:tcW w:w="1507" w:type="dxa"/>
            <w:tcBorders>
              <w:top w:val="single" w:sz="4" w:space="0" w:color="0000FF"/>
              <w:left w:val="single" w:sz="4" w:space="0" w:color="0000FF"/>
              <w:bottom w:val="single" w:sz="4" w:space="0" w:color="0000FF"/>
              <w:right w:val="single" w:sz="4" w:space="0" w:color="0000FF"/>
            </w:tcBorders>
          </w:tcPr>
          <w:p w14:paraId="30098D1E" w14:textId="77777777" w:rsidR="002A6003" w:rsidRPr="002A6003" w:rsidRDefault="002A6003" w:rsidP="002A6003">
            <w:pPr>
              <w:kinsoku w:val="0"/>
              <w:overflowPunct w:val="0"/>
              <w:autoSpaceDE w:val="0"/>
              <w:autoSpaceDN w:val="0"/>
              <w:adjustRightInd w:val="0"/>
              <w:spacing w:before="119"/>
              <w:ind w:left="87"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64</w:t>
            </w:r>
          </w:p>
        </w:tc>
      </w:tr>
    </w:tbl>
    <w:p w14:paraId="30098D2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D2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5"/>
          <w:szCs w:val="25"/>
        </w:rPr>
      </w:pPr>
    </w:p>
    <w:p w14:paraId="30098D22" w14:textId="77777777" w:rsidR="002A6003" w:rsidRPr="002A6003" w:rsidRDefault="002A6003" w:rsidP="002A6003">
      <w:pPr>
        <w:kinsoku w:val="0"/>
        <w:overflowPunct w:val="0"/>
        <w:autoSpaceDE w:val="0"/>
        <w:autoSpaceDN w:val="0"/>
        <w:adjustRightInd w:val="0"/>
        <w:ind w:left="914" w:right="914"/>
        <w:jc w:val="center"/>
        <w:rPr>
          <w:rFonts w:ascii="Times New Roman" w:eastAsia="宋体" w:hAnsi="Times New Roman" w:cs="宋体"/>
          <w:kern w:val="0"/>
          <w:sz w:val="18"/>
          <w:szCs w:val="18"/>
        </w:rPr>
      </w:pPr>
      <w:bookmarkStart w:id="560" w:name="_bookmark434"/>
      <w:bookmarkEnd w:id="560"/>
      <w:r w:rsidRPr="002A6003">
        <w:rPr>
          <w:rFonts w:ascii="Times New Roman" w:eastAsia="宋体" w:hAnsi="Times New Roman" w:cs="宋体" w:hint="eastAsia"/>
          <w:kern w:val="0"/>
          <w:sz w:val="18"/>
          <w:szCs w:val="18"/>
        </w:rPr>
        <w:t>Table 7-9 floating point values for maximum and minimum Numbers</w:t>
      </w:r>
    </w:p>
    <w:p w14:paraId="30098D23"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3708" w:type="dxa"/>
        <w:tblLayout w:type="fixed"/>
        <w:tblCellMar>
          <w:left w:w="0" w:type="dxa"/>
          <w:right w:w="0" w:type="dxa"/>
        </w:tblCellMar>
        <w:tblLook w:val="0000" w:firstRow="0" w:lastRow="0" w:firstColumn="0" w:lastColumn="0" w:noHBand="0" w:noVBand="0"/>
      </w:tblPr>
      <w:tblGrid>
        <w:gridCol w:w="2016"/>
        <w:gridCol w:w="2474"/>
      </w:tblGrid>
      <w:tr w:rsidR="002A6003" w:rsidRPr="002A6003" w14:paraId="30098D26" w14:textId="77777777" w:rsidTr="00AD241B">
        <w:trPr>
          <w:trHeight w:val="419"/>
        </w:trPr>
        <w:tc>
          <w:tcPr>
            <w:tcW w:w="2016" w:type="dxa"/>
            <w:tcBorders>
              <w:top w:val="none" w:sz="6" w:space="0" w:color="auto"/>
              <w:left w:val="none" w:sz="6" w:space="0" w:color="auto"/>
              <w:bottom w:val="single" w:sz="4" w:space="0" w:color="0000FF"/>
              <w:right w:val="none" w:sz="6" w:space="0" w:color="auto"/>
            </w:tcBorders>
            <w:shd w:val="clear" w:color="auto" w:fill="000080"/>
          </w:tcPr>
          <w:p w14:paraId="30098D24" w14:textId="77777777" w:rsidR="002A6003" w:rsidRPr="002A6003" w:rsidRDefault="002A6003" w:rsidP="002A6003">
            <w:pPr>
              <w:kinsoku w:val="0"/>
              <w:overflowPunct w:val="0"/>
              <w:autoSpaceDE w:val="0"/>
              <w:autoSpaceDN w:val="0"/>
              <w:adjustRightInd w:val="0"/>
              <w:spacing w:before="108"/>
              <w:ind w:left="812" w:right="803"/>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type</w:t>
            </w:r>
          </w:p>
        </w:tc>
        <w:tc>
          <w:tcPr>
            <w:tcW w:w="2474" w:type="dxa"/>
            <w:tcBorders>
              <w:top w:val="none" w:sz="6" w:space="0" w:color="auto"/>
              <w:left w:val="none" w:sz="6" w:space="0" w:color="auto"/>
              <w:bottom w:val="single" w:sz="4" w:space="0" w:color="0000FF"/>
              <w:right w:val="none" w:sz="6" w:space="0" w:color="auto"/>
            </w:tcBorders>
            <w:shd w:val="clear" w:color="auto" w:fill="000080"/>
          </w:tcPr>
          <w:p w14:paraId="30098D25" w14:textId="77777777" w:rsidR="002A6003" w:rsidRPr="002A6003" w:rsidRDefault="002A6003" w:rsidP="002A6003">
            <w:pPr>
              <w:kinsoku w:val="0"/>
              <w:overflowPunct w:val="0"/>
              <w:autoSpaceDE w:val="0"/>
              <w:autoSpaceDN w:val="0"/>
              <w:adjustRightInd w:val="0"/>
              <w:spacing w:before="108"/>
              <w:ind w:left="10"/>
              <w:jc w:val="center"/>
              <w:rPr>
                <w:rFonts w:ascii="Times New Roman" w:eastAsia="宋体" w:hAnsi="Times New Roman" w:cs="宋体"/>
                <w:color w:val="FFFFFF"/>
                <w:kern w:val="0"/>
                <w:sz w:val="18"/>
                <w:szCs w:val="18"/>
              </w:rPr>
            </w:pPr>
            <w:r w:rsidRPr="002A6003">
              <w:rPr>
                <w:rFonts w:ascii="Times New Roman" w:eastAsia="宋体" w:hAnsi="Times New Roman" w:cs="宋体" w:hint="eastAsia"/>
                <w:color w:val="FFFFFF"/>
                <w:kern w:val="0"/>
                <w:sz w:val="18"/>
                <w:szCs w:val="18"/>
              </w:rPr>
              <w:t>value</w:t>
            </w:r>
          </w:p>
        </w:tc>
      </w:tr>
      <w:tr w:rsidR="002A6003" w:rsidRPr="002A6003" w14:paraId="30098D29" w14:textId="77777777" w:rsidTr="00AD241B">
        <w:trPr>
          <w:trHeight w:val="419"/>
        </w:trPr>
        <w:tc>
          <w:tcPr>
            <w:tcW w:w="2016" w:type="dxa"/>
            <w:tcBorders>
              <w:top w:val="single" w:sz="4" w:space="0" w:color="0000FF"/>
              <w:left w:val="single" w:sz="4" w:space="0" w:color="0000FF"/>
              <w:bottom w:val="single" w:sz="4" w:space="0" w:color="0000FF"/>
              <w:right w:val="single" w:sz="4" w:space="0" w:color="0000FF"/>
            </w:tcBorders>
          </w:tcPr>
          <w:p w14:paraId="30098D27" w14:textId="77777777" w:rsidR="002A6003" w:rsidRPr="002A6003" w:rsidRDefault="002A6003" w:rsidP="002A6003">
            <w:pPr>
              <w:kinsoku w:val="0"/>
              <w:overflowPunct w:val="0"/>
              <w:autoSpaceDE w:val="0"/>
              <w:autoSpaceDN w:val="0"/>
              <w:adjustRightInd w:val="0"/>
              <w:spacing w:before="107"/>
              <w:ind w:left="87" w:right="78"/>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Single precision floating point minimum number</w:t>
            </w:r>
          </w:p>
        </w:tc>
        <w:tc>
          <w:tcPr>
            <w:tcW w:w="2474" w:type="dxa"/>
            <w:tcBorders>
              <w:top w:val="single" w:sz="4" w:space="0" w:color="0000FF"/>
              <w:left w:val="single" w:sz="4" w:space="0" w:color="0000FF"/>
              <w:bottom w:val="single" w:sz="4" w:space="0" w:color="0000FF"/>
              <w:right w:val="single" w:sz="4" w:space="0" w:color="0000FF"/>
            </w:tcBorders>
          </w:tcPr>
          <w:p w14:paraId="30098D28" w14:textId="77777777" w:rsidR="002A6003" w:rsidRPr="002A6003" w:rsidRDefault="002A6003" w:rsidP="002A6003">
            <w:pPr>
              <w:kinsoku w:val="0"/>
              <w:overflowPunct w:val="0"/>
              <w:autoSpaceDE w:val="0"/>
              <w:autoSpaceDN w:val="0"/>
              <w:adjustRightInd w:val="0"/>
              <w:spacing w:before="119"/>
              <w:ind w:left="89"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1.40129846 e - 45</w:t>
            </w:r>
          </w:p>
        </w:tc>
      </w:tr>
      <w:tr w:rsidR="002A6003" w:rsidRPr="002A6003" w14:paraId="30098D2C" w14:textId="77777777" w:rsidTr="00AD241B">
        <w:trPr>
          <w:trHeight w:val="419"/>
        </w:trPr>
        <w:tc>
          <w:tcPr>
            <w:tcW w:w="2016" w:type="dxa"/>
            <w:tcBorders>
              <w:top w:val="single" w:sz="4" w:space="0" w:color="0000FF"/>
              <w:left w:val="single" w:sz="4" w:space="0" w:color="0000FF"/>
              <w:bottom w:val="single" w:sz="4" w:space="0" w:color="0000FF"/>
              <w:right w:val="single" w:sz="4" w:space="0" w:color="0000FF"/>
            </w:tcBorders>
          </w:tcPr>
          <w:p w14:paraId="30098D2A" w14:textId="77777777" w:rsidR="002A6003" w:rsidRPr="002A6003" w:rsidRDefault="002A6003" w:rsidP="002A6003">
            <w:pPr>
              <w:kinsoku w:val="0"/>
              <w:overflowPunct w:val="0"/>
              <w:autoSpaceDE w:val="0"/>
              <w:autoSpaceDN w:val="0"/>
              <w:adjustRightInd w:val="0"/>
              <w:spacing w:before="108"/>
              <w:ind w:left="87" w:right="78"/>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minimum normal number of a single precision floating point</w:t>
            </w:r>
          </w:p>
        </w:tc>
        <w:tc>
          <w:tcPr>
            <w:tcW w:w="2474" w:type="dxa"/>
            <w:tcBorders>
              <w:top w:val="single" w:sz="4" w:space="0" w:color="0000FF"/>
              <w:left w:val="single" w:sz="4" w:space="0" w:color="0000FF"/>
              <w:bottom w:val="single" w:sz="4" w:space="0" w:color="0000FF"/>
              <w:right w:val="single" w:sz="4" w:space="0" w:color="0000FF"/>
            </w:tcBorders>
          </w:tcPr>
          <w:p w14:paraId="30098D2B" w14:textId="77777777" w:rsidR="002A6003" w:rsidRPr="002A6003" w:rsidRDefault="002A6003" w:rsidP="002A6003">
            <w:pPr>
              <w:kinsoku w:val="0"/>
              <w:overflowPunct w:val="0"/>
              <w:autoSpaceDE w:val="0"/>
              <w:autoSpaceDN w:val="0"/>
              <w:adjustRightInd w:val="0"/>
              <w:spacing w:before="119"/>
              <w:ind w:left="89"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1.17549435 e - 38</w:t>
            </w:r>
          </w:p>
        </w:tc>
      </w:tr>
      <w:tr w:rsidR="002A6003" w:rsidRPr="002A6003" w14:paraId="30098D2F" w14:textId="77777777" w:rsidTr="00AD241B">
        <w:trPr>
          <w:trHeight w:val="419"/>
        </w:trPr>
        <w:tc>
          <w:tcPr>
            <w:tcW w:w="2016" w:type="dxa"/>
            <w:tcBorders>
              <w:top w:val="single" w:sz="4" w:space="0" w:color="0000FF"/>
              <w:left w:val="single" w:sz="4" w:space="0" w:color="0000FF"/>
              <w:bottom w:val="single" w:sz="4" w:space="0" w:color="0000FF"/>
              <w:right w:val="single" w:sz="4" w:space="0" w:color="0000FF"/>
            </w:tcBorders>
          </w:tcPr>
          <w:p w14:paraId="30098D2D" w14:textId="77777777" w:rsidR="002A6003" w:rsidRPr="002A6003" w:rsidRDefault="002A6003" w:rsidP="002A6003">
            <w:pPr>
              <w:kinsoku w:val="0"/>
              <w:overflowPunct w:val="0"/>
              <w:autoSpaceDE w:val="0"/>
              <w:autoSpaceDN w:val="0"/>
              <w:adjustRightInd w:val="0"/>
              <w:spacing w:before="108"/>
              <w:ind w:left="87" w:right="78"/>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largest single-precision floating point number</w:t>
            </w:r>
          </w:p>
        </w:tc>
        <w:tc>
          <w:tcPr>
            <w:tcW w:w="2474" w:type="dxa"/>
            <w:tcBorders>
              <w:top w:val="single" w:sz="4" w:space="0" w:color="0000FF"/>
              <w:left w:val="single" w:sz="4" w:space="0" w:color="0000FF"/>
              <w:bottom w:val="single" w:sz="4" w:space="0" w:color="0000FF"/>
              <w:right w:val="single" w:sz="4" w:space="0" w:color="0000FF"/>
            </w:tcBorders>
          </w:tcPr>
          <w:p w14:paraId="30098D2E" w14:textId="77777777" w:rsidR="002A6003" w:rsidRPr="002A6003" w:rsidRDefault="002A6003" w:rsidP="002A6003">
            <w:pPr>
              <w:kinsoku w:val="0"/>
              <w:overflowPunct w:val="0"/>
              <w:autoSpaceDE w:val="0"/>
              <w:autoSpaceDN w:val="0"/>
              <w:adjustRightInd w:val="0"/>
              <w:spacing w:before="119"/>
              <w:ind w:left="88"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3.40282347 e</w:t>
            </w:r>
          </w:p>
        </w:tc>
      </w:tr>
      <w:tr w:rsidR="002A6003" w:rsidRPr="002A6003" w14:paraId="30098D32" w14:textId="77777777" w:rsidTr="00AD241B">
        <w:trPr>
          <w:trHeight w:val="419"/>
        </w:trPr>
        <w:tc>
          <w:tcPr>
            <w:tcW w:w="2016" w:type="dxa"/>
            <w:tcBorders>
              <w:top w:val="single" w:sz="4" w:space="0" w:color="0000FF"/>
              <w:left w:val="single" w:sz="4" w:space="0" w:color="0000FF"/>
              <w:bottom w:val="single" w:sz="4" w:space="0" w:color="0000FF"/>
              <w:right w:val="single" w:sz="4" w:space="0" w:color="0000FF"/>
            </w:tcBorders>
          </w:tcPr>
          <w:p w14:paraId="30098D30" w14:textId="77777777" w:rsidR="002A6003" w:rsidRPr="002A6003" w:rsidRDefault="002A6003" w:rsidP="002A6003">
            <w:pPr>
              <w:kinsoku w:val="0"/>
              <w:overflowPunct w:val="0"/>
              <w:autoSpaceDE w:val="0"/>
              <w:autoSpaceDN w:val="0"/>
              <w:adjustRightInd w:val="0"/>
              <w:spacing w:before="107"/>
              <w:ind w:left="87" w:right="78"/>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smallest number in a double-precision floating point</w:t>
            </w:r>
          </w:p>
        </w:tc>
        <w:tc>
          <w:tcPr>
            <w:tcW w:w="2474" w:type="dxa"/>
            <w:tcBorders>
              <w:top w:val="single" w:sz="4" w:space="0" w:color="0000FF"/>
              <w:left w:val="single" w:sz="4" w:space="0" w:color="0000FF"/>
              <w:bottom w:val="single" w:sz="4" w:space="0" w:color="0000FF"/>
              <w:right w:val="single" w:sz="4" w:space="0" w:color="0000FF"/>
            </w:tcBorders>
          </w:tcPr>
          <w:p w14:paraId="30098D31" w14:textId="77777777" w:rsidR="002A6003" w:rsidRPr="002A6003" w:rsidRDefault="002A6003" w:rsidP="002A6003">
            <w:pPr>
              <w:kinsoku w:val="0"/>
              <w:overflowPunct w:val="0"/>
              <w:autoSpaceDE w:val="0"/>
              <w:autoSpaceDN w:val="0"/>
              <w:adjustRightInd w:val="0"/>
              <w:spacing w:before="119"/>
              <w:ind w:left="89"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4.9406564584124654 e - 324</w:t>
            </w:r>
          </w:p>
        </w:tc>
      </w:tr>
      <w:tr w:rsidR="002A6003" w:rsidRPr="002A6003" w14:paraId="30098D35" w14:textId="77777777" w:rsidTr="00AD241B">
        <w:trPr>
          <w:trHeight w:val="422"/>
        </w:trPr>
        <w:tc>
          <w:tcPr>
            <w:tcW w:w="2016" w:type="dxa"/>
            <w:tcBorders>
              <w:top w:val="single" w:sz="4" w:space="0" w:color="0000FF"/>
              <w:left w:val="single" w:sz="4" w:space="0" w:color="0000FF"/>
              <w:bottom w:val="single" w:sz="4" w:space="0" w:color="0000FF"/>
              <w:right w:val="single" w:sz="4" w:space="0" w:color="0000FF"/>
            </w:tcBorders>
          </w:tcPr>
          <w:p w14:paraId="30098D33" w14:textId="77777777" w:rsidR="002A6003" w:rsidRPr="002A6003" w:rsidRDefault="002A6003" w:rsidP="002A6003">
            <w:pPr>
              <w:kinsoku w:val="0"/>
              <w:overflowPunct w:val="0"/>
              <w:autoSpaceDE w:val="0"/>
              <w:autoSpaceDN w:val="0"/>
              <w:adjustRightInd w:val="0"/>
              <w:spacing w:before="110"/>
              <w:ind w:left="87" w:right="78"/>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minimum normal number for a double-precision floating point</w:t>
            </w:r>
          </w:p>
        </w:tc>
        <w:tc>
          <w:tcPr>
            <w:tcW w:w="2474" w:type="dxa"/>
            <w:tcBorders>
              <w:top w:val="single" w:sz="4" w:space="0" w:color="0000FF"/>
              <w:left w:val="single" w:sz="4" w:space="0" w:color="0000FF"/>
              <w:bottom w:val="single" w:sz="4" w:space="0" w:color="0000FF"/>
              <w:right w:val="single" w:sz="4" w:space="0" w:color="0000FF"/>
            </w:tcBorders>
          </w:tcPr>
          <w:p w14:paraId="30098D34" w14:textId="77777777" w:rsidR="002A6003" w:rsidRPr="002A6003" w:rsidRDefault="002A6003" w:rsidP="002A6003">
            <w:pPr>
              <w:kinsoku w:val="0"/>
              <w:overflowPunct w:val="0"/>
              <w:autoSpaceDE w:val="0"/>
              <w:autoSpaceDN w:val="0"/>
              <w:adjustRightInd w:val="0"/>
              <w:spacing w:before="121"/>
              <w:ind w:left="89"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2.2250738585072014 e - 308</w:t>
            </w:r>
          </w:p>
        </w:tc>
      </w:tr>
      <w:tr w:rsidR="002A6003" w:rsidRPr="002A6003" w14:paraId="30098D38" w14:textId="77777777" w:rsidTr="00AD241B">
        <w:trPr>
          <w:trHeight w:val="419"/>
        </w:trPr>
        <w:tc>
          <w:tcPr>
            <w:tcW w:w="2016" w:type="dxa"/>
            <w:tcBorders>
              <w:top w:val="single" w:sz="4" w:space="0" w:color="0000FF"/>
              <w:left w:val="single" w:sz="4" w:space="0" w:color="0000FF"/>
              <w:bottom w:val="single" w:sz="4" w:space="0" w:color="0000FF"/>
              <w:right w:val="single" w:sz="4" w:space="0" w:color="0000FF"/>
            </w:tcBorders>
          </w:tcPr>
          <w:p w14:paraId="30098D36" w14:textId="77777777" w:rsidR="002A6003" w:rsidRPr="002A6003" w:rsidRDefault="002A6003" w:rsidP="002A6003">
            <w:pPr>
              <w:kinsoku w:val="0"/>
              <w:overflowPunct w:val="0"/>
              <w:autoSpaceDE w:val="0"/>
              <w:autoSpaceDN w:val="0"/>
              <w:adjustRightInd w:val="0"/>
              <w:spacing w:before="108"/>
              <w:ind w:left="87" w:right="78"/>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The largest number in a double-precision floating point</w:t>
            </w:r>
          </w:p>
        </w:tc>
        <w:tc>
          <w:tcPr>
            <w:tcW w:w="2474" w:type="dxa"/>
            <w:tcBorders>
              <w:top w:val="single" w:sz="4" w:space="0" w:color="0000FF"/>
              <w:left w:val="single" w:sz="4" w:space="0" w:color="0000FF"/>
              <w:bottom w:val="single" w:sz="4" w:space="0" w:color="0000FF"/>
              <w:right w:val="single" w:sz="4" w:space="0" w:color="0000FF"/>
            </w:tcBorders>
          </w:tcPr>
          <w:p w14:paraId="30098D37" w14:textId="77777777" w:rsidR="002A6003" w:rsidRPr="002A6003" w:rsidRDefault="002A6003" w:rsidP="002A6003">
            <w:pPr>
              <w:kinsoku w:val="0"/>
              <w:overflowPunct w:val="0"/>
              <w:autoSpaceDE w:val="0"/>
              <w:autoSpaceDN w:val="0"/>
              <w:adjustRightInd w:val="0"/>
              <w:spacing w:before="119"/>
              <w:ind w:left="89" w:right="77"/>
              <w:jc w:val="center"/>
              <w:rPr>
                <w:rFonts w:ascii="Times New Roman" w:eastAsia="宋体" w:hAnsi="Times New Roman" w:cs="Arial"/>
                <w:kern w:val="0"/>
                <w:sz w:val="18"/>
                <w:szCs w:val="18"/>
              </w:rPr>
            </w:pPr>
            <w:r w:rsidRPr="002A6003">
              <w:rPr>
                <w:rFonts w:ascii="Times New Roman" w:eastAsia="宋体" w:hAnsi="Times New Roman" w:cs="Arial"/>
                <w:kern w:val="0"/>
                <w:sz w:val="18"/>
                <w:szCs w:val="18"/>
              </w:rPr>
              <w:t>1.7976931348623157 e+308</w:t>
            </w:r>
          </w:p>
        </w:tc>
      </w:tr>
    </w:tbl>
    <w:p w14:paraId="30098D3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23"/>
          <w:szCs w:val="23"/>
        </w:rPr>
      </w:pPr>
    </w:p>
    <w:p w14:paraId="30098D3A" w14:textId="77777777" w:rsidR="002A6003" w:rsidRPr="002A6003" w:rsidRDefault="002A6003" w:rsidP="002A6003">
      <w:pPr>
        <w:numPr>
          <w:ilvl w:val="1"/>
          <w:numId w:val="5"/>
        </w:numPr>
        <w:tabs>
          <w:tab w:val="left" w:pos="2259"/>
        </w:tabs>
        <w:kinsoku w:val="0"/>
        <w:overflowPunct w:val="0"/>
        <w:autoSpaceDE w:val="0"/>
        <w:autoSpaceDN w:val="0"/>
        <w:adjustRightInd w:val="0"/>
        <w:spacing w:before="1"/>
        <w:jc w:val="left"/>
        <w:outlineLvl w:val="2"/>
        <w:rPr>
          <w:rFonts w:ascii="Times New Roman" w:eastAsia="宋体" w:hAnsi="Times New Roman" w:cs="黑体"/>
          <w:spacing w:val="-12"/>
          <w:kern w:val="0"/>
          <w:sz w:val="32"/>
          <w:szCs w:val="32"/>
        </w:rPr>
      </w:pPr>
      <w:bookmarkStart w:id="561" w:name="7.5_FPU指令流水线概述"/>
      <w:bookmarkStart w:id="562" w:name="_bookmark435"/>
      <w:bookmarkStart w:id="563" w:name="_Toc41148075"/>
      <w:bookmarkStart w:id="564" w:name="_Toc41294606"/>
      <w:bookmarkEnd w:id="561"/>
      <w:bookmarkEnd w:id="562"/>
      <w:r w:rsidRPr="002A6003">
        <w:rPr>
          <w:rFonts w:ascii="Times New Roman" w:eastAsia="宋体" w:hAnsi="Times New Roman" w:cs="黑体"/>
          <w:kern w:val="0"/>
          <w:sz w:val="32"/>
          <w:szCs w:val="32"/>
        </w:rPr>
        <w:t>Overview of FPU instruction pipeline</w:t>
      </w:r>
      <w:bookmarkEnd w:id="563"/>
      <w:bookmarkEnd w:id="564"/>
    </w:p>
    <w:p w14:paraId="30098D3B"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5"/>
          <w:szCs w:val="25"/>
        </w:rPr>
      </w:pPr>
    </w:p>
    <w:p w14:paraId="30098D3C"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FPU provides an instruction pipeline parallel to the CPU instruction </w:t>
      </w:r>
      <w:r w:rsidRPr="002A6003">
        <w:rPr>
          <w:rFonts w:ascii="Times New Roman" w:eastAsia="宋体" w:hAnsi="Times New Roman" w:cs="宋体"/>
          <w:spacing w:val="5"/>
          <w:kern w:val="0"/>
          <w:szCs w:val="21"/>
        </w:rPr>
        <w:lastRenderedPageBreak/>
        <w:t xml:space="preserve">pipeline. </w:t>
      </w:r>
      <w:r w:rsidRPr="002A6003">
        <w:rPr>
          <w:rFonts w:ascii="Times New Roman" w:eastAsia="宋体" w:hAnsi="Times New Roman" w:cs="宋体" w:hint="eastAsia"/>
          <w:spacing w:val="5"/>
          <w:kern w:val="0"/>
          <w:szCs w:val="21"/>
        </w:rPr>
        <w:t xml:space="preserve">It shares the basic 9-level pipeline architecture with the CPU, but the execution flow level is subdivided into 2-6 flow levels depending on the floating point </w:t>
      </w:r>
      <w:proofErr w:type="spellStart"/>
      <w:proofErr w:type="gramStart"/>
      <w:r w:rsidRPr="002A6003">
        <w:rPr>
          <w:rFonts w:ascii="Times New Roman" w:eastAsia="宋体" w:hAnsi="Times New Roman" w:cs="宋体" w:hint="eastAsia"/>
          <w:spacing w:val="5"/>
          <w:kern w:val="0"/>
          <w:szCs w:val="21"/>
        </w:rPr>
        <w:t>operation.Each</w:t>
      </w:r>
      <w:proofErr w:type="spellEnd"/>
      <w:proofErr w:type="gramEnd"/>
      <w:r w:rsidRPr="002A6003">
        <w:rPr>
          <w:rFonts w:ascii="Times New Roman" w:eastAsia="宋体" w:hAnsi="Times New Roman" w:cs="宋体" w:hint="eastAsia"/>
          <w:spacing w:val="5"/>
          <w:kern w:val="0"/>
          <w:szCs w:val="21"/>
        </w:rPr>
        <w:t xml:space="preserve"> FPU instruction is executed by one of two floating point units: FALU1 or FALU2.</w:t>
      </w:r>
      <w:r w:rsidRPr="002A6003">
        <w:rPr>
          <w:rFonts w:ascii="Times New Roman" w:eastAsia="宋体" w:hAnsi="Times New Roman" w:cs="宋体"/>
          <w:spacing w:val="5"/>
          <w:kern w:val="0"/>
          <w:szCs w:val="21"/>
        </w:rPr>
        <w:t xml:space="preserve"> FALU1 can perform all </w:t>
      </w:r>
      <w:proofErr w:type="gramStart"/>
      <w:r w:rsidRPr="002A6003">
        <w:rPr>
          <w:rFonts w:ascii="Times New Roman" w:eastAsia="宋体" w:hAnsi="Times New Roman" w:cs="宋体"/>
          <w:spacing w:val="5"/>
          <w:kern w:val="0"/>
          <w:szCs w:val="21"/>
        </w:rPr>
        <w:t>floating point</w:t>
      </w:r>
      <w:proofErr w:type="gramEnd"/>
      <w:r w:rsidRPr="002A6003">
        <w:rPr>
          <w:rFonts w:ascii="Times New Roman" w:eastAsia="宋体" w:hAnsi="Times New Roman" w:cs="宋体"/>
          <w:spacing w:val="5"/>
          <w:kern w:val="0"/>
          <w:szCs w:val="21"/>
        </w:rPr>
        <w:t xml:space="preserve"> operations and media operations.  FALU2 performs only floating-point addition and subtraction, multiplication, multiplication and addition, and all media operations. </w:t>
      </w:r>
    </w:p>
    <w:p w14:paraId="30098D3D"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Each FALU cell can receive one instruction per cycle and send one result to the floating point register </w:t>
      </w:r>
      <w:proofErr w:type="spellStart"/>
      <w:r w:rsidRPr="002A6003">
        <w:rPr>
          <w:rFonts w:ascii="Times New Roman" w:eastAsia="宋体" w:hAnsi="Times New Roman" w:cs="宋体" w:hint="eastAsia"/>
          <w:spacing w:val="5"/>
          <w:kern w:val="0"/>
          <w:szCs w:val="21"/>
        </w:rPr>
        <w:t>file.In</w:t>
      </w:r>
      <w:proofErr w:type="spellEnd"/>
      <w:r w:rsidRPr="002A6003">
        <w:rPr>
          <w:rFonts w:ascii="Times New Roman" w:eastAsia="宋体" w:hAnsi="Times New Roman" w:cs="宋体" w:hint="eastAsia"/>
          <w:spacing w:val="5"/>
          <w:kern w:val="0"/>
          <w:szCs w:val="21"/>
        </w:rPr>
        <w:t xml:space="preserve"> each FALU unit, floating-point addition and subtraction, floating-point multiplication, and floating-point multiplication and addition require six cycles of </w:t>
      </w:r>
      <w:proofErr w:type="spellStart"/>
      <w:r w:rsidRPr="002A6003">
        <w:rPr>
          <w:rFonts w:ascii="Times New Roman" w:eastAsia="宋体" w:hAnsi="Times New Roman" w:cs="宋体" w:hint="eastAsia"/>
          <w:spacing w:val="5"/>
          <w:kern w:val="0"/>
          <w:szCs w:val="21"/>
        </w:rPr>
        <w:t>execution.The</w:t>
      </w:r>
      <w:proofErr w:type="spellEnd"/>
      <w:r w:rsidRPr="002A6003">
        <w:rPr>
          <w:rFonts w:ascii="Times New Roman" w:eastAsia="宋体" w:hAnsi="Times New Roman" w:cs="宋体" w:hint="eastAsia"/>
          <w:spacing w:val="5"/>
          <w:kern w:val="0"/>
          <w:szCs w:val="21"/>
        </w:rPr>
        <w:t xml:space="preserve"> format conversion operation between fixed point and floating point needs 4 execution </w:t>
      </w:r>
      <w:proofErr w:type="spellStart"/>
      <w:r w:rsidRPr="002A6003">
        <w:rPr>
          <w:rFonts w:ascii="Times New Roman" w:eastAsia="宋体" w:hAnsi="Times New Roman" w:cs="宋体" w:hint="eastAsia"/>
          <w:spacing w:val="5"/>
          <w:kern w:val="0"/>
          <w:szCs w:val="21"/>
        </w:rPr>
        <w:t>cycles.Floating</w:t>
      </w:r>
      <w:proofErr w:type="spellEnd"/>
      <w:r w:rsidRPr="002A6003">
        <w:rPr>
          <w:rFonts w:ascii="Times New Roman" w:eastAsia="宋体" w:hAnsi="Times New Roman" w:cs="宋体" w:hint="eastAsia"/>
          <w:spacing w:val="5"/>
          <w:kern w:val="0"/>
          <w:szCs w:val="21"/>
        </w:rPr>
        <w:t xml:space="preserve"> point division takes between 4 and 16 cycles depending on the </w:t>
      </w:r>
      <w:proofErr w:type="spellStart"/>
      <w:r w:rsidRPr="002A6003">
        <w:rPr>
          <w:rFonts w:ascii="Times New Roman" w:eastAsia="宋体" w:hAnsi="Times New Roman" w:cs="宋体" w:hint="eastAsia"/>
          <w:spacing w:val="5"/>
          <w:kern w:val="0"/>
          <w:szCs w:val="21"/>
        </w:rPr>
        <w:t>operand.Depending</w:t>
      </w:r>
      <w:proofErr w:type="spellEnd"/>
      <w:r w:rsidRPr="002A6003">
        <w:rPr>
          <w:rFonts w:ascii="Times New Roman" w:eastAsia="宋体" w:hAnsi="Times New Roman" w:cs="宋体" w:hint="eastAsia"/>
          <w:spacing w:val="5"/>
          <w:kern w:val="0"/>
          <w:szCs w:val="21"/>
        </w:rPr>
        <w:t xml:space="preserve"> on the operand, it takes between 4 and 31 cycles to open a square root of floating point, and 2 cycles for other floating point operations</w:t>
      </w:r>
    </w:p>
    <w:p w14:paraId="30098D40"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Cycle. In each FALU unit, if two instructions with different execution cycles output the result in the same beat, in this case, the instruction with shorter execution cycle takes priority to output the result to the </w:t>
      </w:r>
      <w:proofErr w:type="spellStart"/>
      <w:proofErr w:type="gramStart"/>
      <w:r w:rsidRPr="002A6003">
        <w:rPr>
          <w:rFonts w:ascii="Times New Roman" w:eastAsia="宋体" w:hAnsi="Times New Roman" w:cs="宋体" w:hint="eastAsia"/>
          <w:spacing w:val="5"/>
          <w:kern w:val="0"/>
          <w:szCs w:val="21"/>
        </w:rPr>
        <w:t>bus.Floating</w:t>
      </w:r>
      <w:proofErr w:type="spellEnd"/>
      <w:proofErr w:type="gramEnd"/>
      <w:r w:rsidRPr="002A6003">
        <w:rPr>
          <w:rFonts w:ascii="Times New Roman" w:eastAsia="宋体" w:hAnsi="Times New Roman" w:cs="宋体" w:hint="eastAsia"/>
          <w:spacing w:val="5"/>
          <w:kern w:val="0"/>
          <w:szCs w:val="21"/>
        </w:rPr>
        <w:t xml:space="preserve">-point operations and all media operations except floating-point division and floating-point root are fully </w:t>
      </w:r>
      <w:proofErr w:type="spellStart"/>
      <w:r w:rsidRPr="002A6003">
        <w:rPr>
          <w:rFonts w:ascii="Times New Roman" w:eastAsia="宋体" w:hAnsi="Times New Roman" w:cs="宋体" w:hint="eastAsia"/>
          <w:spacing w:val="5"/>
          <w:kern w:val="0"/>
          <w:szCs w:val="21"/>
        </w:rPr>
        <w:t>pipelinized</w:t>
      </w:r>
      <w:proofErr w:type="spellEnd"/>
      <w:r w:rsidRPr="002A6003">
        <w:rPr>
          <w:rFonts w:ascii="Times New Roman" w:eastAsia="宋体" w:hAnsi="Times New Roman" w:cs="宋体" w:hint="eastAsia"/>
          <w:spacing w:val="5"/>
          <w:kern w:val="0"/>
          <w:szCs w:val="21"/>
        </w:rPr>
        <w:t>. If there are two floating-point division instructions or two floating-point open square root instructions in FALU1 at the same time, the FALU1 unit will send a stop signal to the previous stream level, and the FALU1 unit will not receive new instructions until the division or open square root instruction is written back.</w:t>
      </w:r>
    </w:p>
    <w:p w14:paraId="30098D41"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16"/>
          <w:szCs w:val="16"/>
        </w:rPr>
      </w:pPr>
    </w:p>
    <w:p w14:paraId="30098D42" w14:textId="77777777" w:rsidR="002A6003" w:rsidRPr="002A6003" w:rsidRDefault="002A6003" w:rsidP="002A6003">
      <w:pPr>
        <w:numPr>
          <w:ilvl w:val="1"/>
          <w:numId w:val="5"/>
        </w:numPr>
        <w:tabs>
          <w:tab w:val="left" w:pos="2259"/>
        </w:tabs>
        <w:kinsoku w:val="0"/>
        <w:overflowPunct w:val="0"/>
        <w:autoSpaceDE w:val="0"/>
        <w:autoSpaceDN w:val="0"/>
        <w:adjustRightInd w:val="0"/>
        <w:jc w:val="left"/>
        <w:outlineLvl w:val="2"/>
        <w:rPr>
          <w:rFonts w:ascii="Times New Roman" w:eastAsia="宋体" w:hAnsi="Times New Roman" w:cs="黑体"/>
          <w:kern w:val="0"/>
          <w:sz w:val="32"/>
          <w:szCs w:val="32"/>
        </w:rPr>
      </w:pPr>
      <w:bookmarkStart w:id="565" w:name="7.6_浮点例外处理"/>
      <w:bookmarkStart w:id="566" w:name="_bookmark436"/>
      <w:bookmarkStart w:id="567" w:name="_Toc41148076"/>
      <w:bookmarkStart w:id="568" w:name="_Toc41294607"/>
      <w:bookmarkEnd w:id="565"/>
      <w:bookmarkEnd w:id="566"/>
      <w:r w:rsidRPr="002A6003">
        <w:rPr>
          <w:rFonts w:ascii="Times New Roman" w:eastAsia="宋体" w:hAnsi="Times New Roman" w:cs="黑体" w:hint="eastAsia"/>
          <w:kern w:val="0"/>
          <w:sz w:val="32"/>
          <w:szCs w:val="32"/>
        </w:rPr>
        <w:t>Floating point exception handling</w:t>
      </w:r>
      <w:bookmarkEnd w:id="567"/>
      <w:bookmarkEnd w:id="568"/>
    </w:p>
    <w:p w14:paraId="30098D43"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5"/>
          <w:szCs w:val="25"/>
        </w:rPr>
      </w:pPr>
    </w:p>
    <w:p w14:paraId="30098D4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This section describes the exceptions to floating point calculations. Floating point exceptions occur when FPU cannot handle operands or the </w:t>
      </w:r>
      <w:r w:rsidRPr="002A6003">
        <w:rPr>
          <w:rFonts w:ascii="Times New Roman" w:eastAsia="宋体" w:hAnsi="Times New Roman" w:cs="宋体" w:hint="eastAsia"/>
          <w:spacing w:val="5"/>
          <w:kern w:val="0"/>
          <w:szCs w:val="21"/>
        </w:rPr>
        <w:lastRenderedPageBreak/>
        <w:t xml:space="preserve">results of </w:t>
      </w:r>
      <w:proofErr w:type="gramStart"/>
      <w:r w:rsidRPr="002A6003">
        <w:rPr>
          <w:rFonts w:ascii="Times New Roman" w:eastAsia="宋体" w:hAnsi="Times New Roman" w:cs="宋体" w:hint="eastAsia"/>
          <w:spacing w:val="5"/>
          <w:kern w:val="0"/>
          <w:szCs w:val="21"/>
        </w:rPr>
        <w:t>floating point</w:t>
      </w:r>
      <w:proofErr w:type="gramEnd"/>
      <w:r w:rsidRPr="002A6003">
        <w:rPr>
          <w:rFonts w:ascii="Times New Roman" w:eastAsia="宋体" w:hAnsi="Times New Roman" w:cs="宋体" w:hint="eastAsia"/>
          <w:spacing w:val="5"/>
          <w:kern w:val="0"/>
          <w:szCs w:val="21"/>
        </w:rPr>
        <w:t xml:space="preserve"> calculations in a normal way, and FPU generates an exception to start the corresponding software trap or to set the status flag bit.</w:t>
      </w:r>
      <w:r w:rsidRPr="002A6003">
        <w:rPr>
          <w:rFonts w:ascii="Times New Roman" w:eastAsia="宋体" w:hAnsi="Times New Roman" w:cs="宋体"/>
          <w:spacing w:val="5"/>
          <w:kern w:val="0"/>
          <w:szCs w:val="21"/>
        </w:rPr>
        <w:t xml:space="preserve">   The FPU control and status registers contain an enabling bit for each type of exception, which determines whether an exception is</w:t>
      </w:r>
    </w:p>
    <w:p w14:paraId="30098D4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Can cause FPU to start an exception trap or to set a status flag.</w:t>
      </w:r>
    </w:p>
    <w:p w14:paraId="30098D46"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D4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If a trap is started, FPU maintains the state at which the operation started and starts the software exception processing </w:t>
      </w:r>
      <w:proofErr w:type="spellStart"/>
      <w:proofErr w:type="gramStart"/>
      <w:r w:rsidRPr="002A6003">
        <w:rPr>
          <w:rFonts w:ascii="Times New Roman" w:eastAsia="宋体" w:hAnsi="Times New Roman" w:cs="宋体" w:hint="eastAsia"/>
          <w:spacing w:val="5"/>
          <w:kern w:val="0"/>
          <w:szCs w:val="21"/>
        </w:rPr>
        <w:t>path;If</w:t>
      </w:r>
      <w:proofErr w:type="spellEnd"/>
      <w:proofErr w:type="gramEnd"/>
      <w:r w:rsidRPr="002A6003">
        <w:rPr>
          <w:rFonts w:ascii="Times New Roman" w:eastAsia="宋体" w:hAnsi="Times New Roman" w:cs="宋体" w:hint="eastAsia"/>
          <w:spacing w:val="5"/>
          <w:kern w:val="0"/>
          <w:szCs w:val="21"/>
        </w:rPr>
        <w:t xml:space="preserve"> no trap is started, an appropriate value is written to the FPU target register and the calculation continues.</w:t>
      </w:r>
    </w:p>
    <w:p w14:paraId="30098D48"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FPU supports five IEEE754 exceptions: </w:t>
      </w:r>
    </w:p>
    <w:p w14:paraId="30098D49"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D4A" w14:textId="77777777" w:rsidR="002A6003" w:rsidRPr="002A6003" w:rsidRDefault="002A6003" w:rsidP="002A6003">
      <w:pPr>
        <w:numPr>
          <w:ilvl w:val="2"/>
          <w:numId w:val="5"/>
        </w:numPr>
        <w:tabs>
          <w:tab w:val="left" w:pos="2641"/>
        </w:tabs>
        <w:kinsoku w:val="0"/>
        <w:overflowPunct w:val="0"/>
        <w:autoSpaceDE w:val="0"/>
        <w:autoSpaceDN w:val="0"/>
        <w:adjustRightInd w:val="0"/>
        <w:ind w:hanging="359"/>
        <w:jc w:val="left"/>
        <w:rPr>
          <w:rFonts w:ascii="Times New Roman" w:eastAsia="宋体" w:hAnsi="Times New Roman" w:cs="Times New Roman"/>
          <w:kern w:val="0"/>
          <w:szCs w:val="21"/>
        </w:rPr>
      </w:pPr>
      <w:r w:rsidRPr="002A6003">
        <w:rPr>
          <w:rFonts w:ascii="Times New Roman" w:eastAsia="宋体" w:hAnsi="Times New Roman" w:cs="宋体" w:hint="eastAsia"/>
          <w:spacing w:val="-1"/>
          <w:kern w:val="0"/>
          <w:szCs w:val="21"/>
        </w:rPr>
        <w:t>Inexact (I)</w:t>
      </w:r>
    </w:p>
    <w:p w14:paraId="30098D4B" w14:textId="77777777" w:rsidR="002A6003" w:rsidRPr="002A6003" w:rsidRDefault="002A6003" w:rsidP="002A6003">
      <w:pPr>
        <w:numPr>
          <w:ilvl w:val="2"/>
          <w:numId w:val="5"/>
        </w:numPr>
        <w:tabs>
          <w:tab w:val="left" w:pos="2641"/>
        </w:tabs>
        <w:kinsoku w:val="0"/>
        <w:overflowPunct w:val="0"/>
        <w:autoSpaceDE w:val="0"/>
        <w:autoSpaceDN w:val="0"/>
        <w:adjustRightInd w:val="0"/>
        <w:spacing w:before="199"/>
        <w:ind w:hanging="359"/>
        <w:jc w:val="left"/>
        <w:rPr>
          <w:rFonts w:ascii="Times New Roman" w:eastAsia="宋体" w:hAnsi="Times New Roman" w:cs="Times New Roman"/>
          <w:kern w:val="0"/>
          <w:szCs w:val="21"/>
        </w:rPr>
      </w:pPr>
      <w:r w:rsidRPr="002A6003">
        <w:rPr>
          <w:rFonts w:ascii="Times New Roman" w:eastAsia="宋体" w:hAnsi="Times New Roman" w:cs="宋体" w:hint="eastAsia"/>
          <w:spacing w:val="-1"/>
          <w:kern w:val="0"/>
          <w:szCs w:val="21"/>
        </w:rPr>
        <w:t xml:space="preserve">Underflow </w:t>
      </w:r>
      <w:proofErr w:type="spellStart"/>
      <w:r w:rsidRPr="002A6003">
        <w:rPr>
          <w:rFonts w:ascii="Times New Roman" w:eastAsia="宋体" w:hAnsi="Times New Roman" w:cs="宋体" w:hint="eastAsia"/>
          <w:spacing w:val="-1"/>
          <w:kern w:val="0"/>
          <w:szCs w:val="21"/>
        </w:rPr>
        <w:t>Underflow</w:t>
      </w:r>
      <w:proofErr w:type="spellEnd"/>
      <w:r w:rsidRPr="002A6003">
        <w:rPr>
          <w:rFonts w:ascii="Times New Roman" w:eastAsia="宋体" w:hAnsi="Times New Roman" w:cs="宋体" w:hint="eastAsia"/>
          <w:spacing w:val="-1"/>
          <w:kern w:val="0"/>
          <w:szCs w:val="21"/>
        </w:rPr>
        <w:t xml:space="preserve"> (U)</w:t>
      </w:r>
    </w:p>
    <w:p w14:paraId="30098D4C" w14:textId="77777777" w:rsidR="002A6003" w:rsidRPr="002A6003" w:rsidRDefault="002A6003" w:rsidP="002A6003">
      <w:pPr>
        <w:numPr>
          <w:ilvl w:val="2"/>
          <w:numId w:val="5"/>
        </w:numPr>
        <w:tabs>
          <w:tab w:val="left" w:pos="2641"/>
        </w:tabs>
        <w:kinsoku w:val="0"/>
        <w:overflowPunct w:val="0"/>
        <w:autoSpaceDE w:val="0"/>
        <w:autoSpaceDN w:val="0"/>
        <w:adjustRightInd w:val="0"/>
        <w:spacing w:before="199"/>
        <w:ind w:hanging="359"/>
        <w:jc w:val="left"/>
        <w:rPr>
          <w:rFonts w:ascii="Times New Roman" w:eastAsia="宋体" w:hAnsi="Times New Roman" w:cs="Times New Roman"/>
          <w:kern w:val="0"/>
          <w:szCs w:val="21"/>
        </w:rPr>
      </w:pPr>
      <w:r w:rsidRPr="002A6003">
        <w:rPr>
          <w:rFonts w:ascii="Times New Roman" w:eastAsia="宋体" w:hAnsi="Times New Roman" w:cs="宋体" w:hint="eastAsia"/>
          <w:spacing w:val="-1"/>
          <w:kern w:val="0"/>
          <w:szCs w:val="21"/>
        </w:rPr>
        <w:t xml:space="preserve">Overflow </w:t>
      </w:r>
      <w:proofErr w:type="spellStart"/>
      <w:r w:rsidRPr="002A6003">
        <w:rPr>
          <w:rFonts w:ascii="Times New Roman" w:eastAsia="宋体" w:hAnsi="Times New Roman" w:cs="宋体" w:hint="eastAsia"/>
          <w:spacing w:val="-1"/>
          <w:kern w:val="0"/>
          <w:szCs w:val="21"/>
        </w:rPr>
        <w:t>Overflow</w:t>
      </w:r>
      <w:proofErr w:type="spellEnd"/>
      <w:r w:rsidRPr="002A6003">
        <w:rPr>
          <w:rFonts w:ascii="Times New Roman" w:eastAsia="宋体" w:hAnsi="Times New Roman" w:cs="宋体" w:hint="eastAsia"/>
          <w:spacing w:val="-1"/>
          <w:kern w:val="0"/>
          <w:szCs w:val="21"/>
        </w:rPr>
        <w:t xml:space="preserve"> (O)</w:t>
      </w:r>
    </w:p>
    <w:p w14:paraId="30098D4D" w14:textId="77777777" w:rsidR="002A6003" w:rsidRPr="002A6003" w:rsidRDefault="002A6003" w:rsidP="002A6003">
      <w:pPr>
        <w:numPr>
          <w:ilvl w:val="2"/>
          <w:numId w:val="5"/>
        </w:numPr>
        <w:tabs>
          <w:tab w:val="left" w:pos="2641"/>
        </w:tabs>
        <w:kinsoku w:val="0"/>
        <w:overflowPunct w:val="0"/>
        <w:autoSpaceDE w:val="0"/>
        <w:autoSpaceDN w:val="0"/>
        <w:adjustRightInd w:val="0"/>
        <w:spacing w:before="199"/>
        <w:jc w:val="left"/>
        <w:rPr>
          <w:rFonts w:ascii="Times New Roman" w:eastAsia="宋体" w:hAnsi="Times New Roman" w:cs="Times New Roman"/>
          <w:kern w:val="0"/>
          <w:szCs w:val="21"/>
        </w:rPr>
      </w:pPr>
      <w:r w:rsidRPr="002A6003">
        <w:rPr>
          <w:rFonts w:ascii="Times New Roman" w:eastAsia="宋体" w:hAnsi="Times New Roman" w:cs="宋体" w:hint="eastAsia"/>
          <w:spacing w:val="-1"/>
          <w:kern w:val="0"/>
          <w:szCs w:val="21"/>
        </w:rPr>
        <w:t>Division by Zero of Z.</w:t>
      </w:r>
    </w:p>
    <w:p w14:paraId="30098D4E" w14:textId="77777777" w:rsidR="002A6003" w:rsidRPr="002A6003" w:rsidRDefault="002A6003" w:rsidP="002A6003">
      <w:pPr>
        <w:numPr>
          <w:ilvl w:val="2"/>
          <w:numId w:val="5"/>
        </w:numPr>
        <w:tabs>
          <w:tab w:val="left" w:pos="2642"/>
        </w:tabs>
        <w:kinsoku w:val="0"/>
        <w:overflowPunct w:val="0"/>
        <w:autoSpaceDE w:val="0"/>
        <w:autoSpaceDN w:val="0"/>
        <w:adjustRightInd w:val="0"/>
        <w:spacing w:before="199"/>
        <w:ind w:left="2641" w:hanging="359"/>
        <w:jc w:val="left"/>
        <w:rPr>
          <w:rFonts w:ascii="Times New Roman" w:eastAsia="宋体" w:hAnsi="Times New Roman" w:cs="Times New Roman"/>
          <w:kern w:val="0"/>
          <w:szCs w:val="21"/>
        </w:rPr>
      </w:pPr>
      <w:r w:rsidRPr="002A6003">
        <w:rPr>
          <w:rFonts w:ascii="Times New Roman" w:eastAsia="宋体" w:hAnsi="Times New Roman" w:cs="宋体" w:hint="eastAsia"/>
          <w:spacing w:val="-1"/>
          <w:kern w:val="0"/>
          <w:szCs w:val="21"/>
        </w:rPr>
        <w:t>Invalid Operation (V)</w:t>
      </w:r>
    </w:p>
    <w:p w14:paraId="30098D4F" w14:textId="77777777" w:rsidR="002A6003" w:rsidRPr="002A6003" w:rsidRDefault="002A6003" w:rsidP="002A6003">
      <w:pPr>
        <w:kinsoku w:val="0"/>
        <w:overflowPunct w:val="0"/>
        <w:autoSpaceDE w:val="0"/>
        <w:autoSpaceDN w:val="0"/>
        <w:adjustRightInd w:val="0"/>
        <w:spacing w:before="199"/>
        <w:ind w:left="2221"/>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And the sixth exception:</w:t>
      </w:r>
    </w:p>
    <w:p w14:paraId="30098D50"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D51" w14:textId="77777777" w:rsidR="002A6003" w:rsidRPr="002A6003" w:rsidRDefault="002A6003" w:rsidP="002A6003">
      <w:pPr>
        <w:numPr>
          <w:ilvl w:val="2"/>
          <w:numId w:val="5"/>
        </w:numPr>
        <w:tabs>
          <w:tab w:val="left" w:pos="2642"/>
        </w:tabs>
        <w:kinsoku w:val="0"/>
        <w:overflowPunct w:val="0"/>
        <w:autoSpaceDE w:val="0"/>
        <w:autoSpaceDN w:val="0"/>
        <w:adjustRightInd w:val="0"/>
        <w:ind w:left="2641" w:hanging="361"/>
        <w:jc w:val="left"/>
        <w:rPr>
          <w:rFonts w:ascii="Times New Roman" w:eastAsia="宋体" w:hAnsi="Times New Roman" w:cs="宋体"/>
          <w:kern w:val="0"/>
          <w:szCs w:val="21"/>
        </w:rPr>
      </w:pPr>
      <w:r w:rsidRPr="002A6003">
        <w:rPr>
          <w:rFonts w:ascii="Times New Roman" w:eastAsia="宋体" w:hAnsi="Times New Roman" w:cs="宋体" w:hint="eastAsia"/>
          <w:spacing w:val="-2"/>
          <w:kern w:val="0"/>
          <w:szCs w:val="21"/>
        </w:rPr>
        <w:t>Unimplemented Operation (E)</w:t>
      </w:r>
    </w:p>
    <w:p w14:paraId="30098D52"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Unimplemented operation exceptions are used when FPU cannot execute the standard MIPS floating point structure, including when FPU cannot determine the correct exception </w:t>
      </w:r>
      <w:proofErr w:type="spellStart"/>
      <w:proofErr w:type="gramStart"/>
      <w:r w:rsidRPr="002A6003">
        <w:rPr>
          <w:rFonts w:ascii="Times New Roman" w:eastAsia="宋体" w:hAnsi="Times New Roman" w:cs="宋体" w:hint="eastAsia"/>
          <w:spacing w:val="5"/>
          <w:kern w:val="0"/>
          <w:szCs w:val="21"/>
        </w:rPr>
        <w:t>behavior.This</w:t>
      </w:r>
      <w:proofErr w:type="spellEnd"/>
      <w:proofErr w:type="gramEnd"/>
      <w:r w:rsidRPr="002A6003">
        <w:rPr>
          <w:rFonts w:ascii="Times New Roman" w:eastAsia="宋体" w:hAnsi="Times New Roman" w:cs="宋体" w:hint="eastAsia"/>
          <w:spacing w:val="5"/>
          <w:kern w:val="0"/>
          <w:szCs w:val="21"/>
        </w:rPr>
        <w:t xml:space="preserve"> exception indicates the execution of the software exception handling. The unimplemented operation exception does not enable the signal and flag bit, and when this exception occurs, a corresponding unimplemented exception trap occurs.</w:t>
      </w:r>
    </w:p>
    <w:p w14:paraId="30098D53"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Each of the five exceptions (V, Z, O, U, I) of IEEE754 corresponds to a user-controlled exception trap, which is allowed to occur when one of the five enabled bits is set. </w:t>
      </w:r>
      <w:r w:rsidRPr="002A6003">
        <w:rPr>
          <w:rFonts w:ascii="Times New Roman" w:eastAsia="宋体" w:hAnsi="Times New Roman" w:cs="宋体" w:hint="eastAsia"/>
          <w:spacing w:val="5"/>
          <w:kern w:val="0"/>
          <w:szCs w:val="21"/>
        </w:rPr>
        <w:t xml:space="preserve">When the exception occurs, the corresponding Cause bit is set. If the corresponding Enable bit is not set, the exception Flag bit is </w:t>
      </w:r>
      <w:proofErr w:type="spellStart"/>
      <w:proofErr w:type="gramStart"/>
      <w:r w:rsidRPr="002A6003">
        <w:rPr>
          <w:rFonts w:ascii="Times New Roman" w:eastAsia="宋体" w:hAnsi="Times New Roman" w:cs="宋体" w:hint="eastAsia"/>
          <w:spacing w:val="5"/>
          <w:kern w:val="0"/>
          <w:szCs w:val="21"/>
        </w:rPr>
        <w:t>set.If</w:t>
      </w:r>
      <w:proofErr w:type="spellEnd"/>
      <w:proofErr w:type="gramEnd"/>
      <w:r w:rsidRPr="002A6003">
        <w:rPr>
          <w:rFonts w:ascii="Times New Roman" w:eastAsia="宋体" w:hAnsi="Times New Roman" w:cs="宋体" w:hint="eastAsia"/>
          <w:spacing w:val="5"/>
          <w:kern w:val="0"/>
          <w:szCs w:val="21"/>
        </w:rPr>
        <w:t xml:space="preserve"> the enable bit is set, the flag bit is not set, and FPU generates an exception to the </w:t>
      </w:r>
      <w:proofErr w:type="spellStart"/>
      <w:r w:rsidRPr="002A6003">
        <w:rPr>
          <w:rFonts w:ascii="Times New Roman" w:eastAsia="宋体" w:hAnsi="Times New Roman" w:cs="宋体" w:hint="eastAsia"/>
          <w:spacing w:val="5"/>
          <w:kern w:val="0"/>
          <w:szCs w:val="21"/>
        </w:rPr>
        <w:t>CPU.Subsequent</w:t>
      </w:r>
      <w:proofErr w:type="spellEnd"/>
      <w:r w:rsidRPr="002A6003">
        <w:rPr>
          <w:rFonts w:ascii="Times New Roman" w:eastAsia="宋体" w:hAnsi="Times New Roman" w:cs="宋体" w:hint="eastAsia"/>
          <w:spacing w:val="5"/>
          <w:kern w:val="0"/>
          <w:szCs w:val="21"/>
        </w:rPr>
        <w:t xml:space="preserve"> exception handling allows the exception </w:t>
      </w:r>
      <w:r w:rsidRPr="002A6003">
        <w:rPr>
          <w:rFonts w:ascii="Times New Roman" w:eastAsia="宋体" w:hAnsi="Times New Roman" w:cs="宋体" w:hint="eastAsia"/>
          <w:spacing w:val="5"/>
          <w:kern w:val="0"/>
          <w:szCs w:val="21"/>
        </w:rPr>
        <w:lastRenderedPageBreak/>
        <w:t>trap to occur.</w:t>
      </w:r>
    </w:p>
    <w:p w14:paraId="30098D5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there are no exception trap signals, the floating-point processor handles them by default, providing a floating-point calculation exception</w:t>
      </w:r>
    </w:p>
    <w:p w14:paraId="30098D5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substitution value of the fruit. Different exception types determine different default </w:t>
      </w:r>
      <w:proofErr w:type="spellStart"/>
      <w:r w:rsidRPr="002A6003">
        <w:rPr>
          <w:rFonts w:ascii="Times New Roman" w:eastAsia="宋体" w:hAnsi="Times New Roman" w:cs="宋体" w:hint="eastAsia"/>
          <w:spacing w:val="5"/>
          <w:kern w:val="0"/>
          <w:szCs w:val="21"/>
        </w:rPr>
        <w:t>values.</w:t>
      </w:r>
      <w:hyperlink w:anchor="bookmark437" w:history="1">
        <w:r w:rsidRPr="002A6003">
          <w:rPr>
            <w:rFonts w:ascii="Times New Roman" w:eastAsia="宋体" w:hAnsi="Times New Roman" w:cs="宋体" w:hint="eastAsia"/>
            <w:spacing w:val="5"/>
            <w:kern w:val="0"/>
            <w:szCs w:val="21"/>
          </w:rPr>
          <w:t>Table</w:t>
        </w:r>
        <w:proofErr w:type="spellEnd"/>
        <w:r w:rsidRPr="002A6003">
          <w:rPr>
            <w:rFonts w:ascii="Times New Roman" w:eastAsia="宋体" w:hAnsi="Times New Roman" w:cs="宋体" w:hint="eastAsia"/>
            <w:spacing w:val="5"/>
            <w:kern w:val="0"/>
            <w:szCs w:val="21"/>
          </w:rPr>
          <w:t xml:space="preserve"> 7-10 lists the default handling of FPU for each IEEE exception.</w:t>
        </w:r>
      </w:hyperlink>
    </w:p>
    <w:p w14:paraId="30098D58" w14:textId="77777777" w:rsidR="002A6003" w:rsidRPr="002A6003" w:rsidRDefault="002A6003" w:rsidP="002A6003">
      <w:pPr>
        <w:kinsoku w:val="0"/>
        <w:overflowPunct w:val="0"/>
        <w:autoSpaceDE w:val="0"/>
        <w:autoSpaceDN w:val="0"/>
        <w:adjustRightInd w:val="0"/>
        <w:spacing w:before="8"/>
        <w:ind w:left="916" w:right="914"/>
        <w:jc w:val="center"/>
        <w:rPr>
          <w:rFonts w:ascii="Times New Roman" w:eastAsia="宋体" w:hAnsi="Times New Roman" w:cs="宋体"/>
          <w:kern w:val="0"/>
          <w:sz w:val="18"/>
          <w:szCs w:val="18"/>
        </w:rPr>
      </w:pPr>
      <w:bookmarkStart w:id="569" w:name="_bookmark437"/>
      <w:bookmarkEnd w:id="569"/>
      <w:r w:rsidRPr="002A6003">
        <w:rPr>
          <w:rFonts w:ascii="Times New Roman" w:eastAsia="宋体" w:hAnsi="Times New Roman" w:cs="宋体" w:hint="eastAsia"/>
          <w:kern w:val="0"/>
          <w:sz w:val="18"/>
          <w:szCs w:val="18"/>
        </w:rPr>
        <w:t>Table 7-10 default handling of exceptions</w:t>
      </w:r>
    </w:p>
    <w:p w14:paraId="30098D5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7"/>
          <w:szCs w:val="7"/>
        </w:rPr>
      </w:pPr>
    </w:p>
    <w:tbl>
      <w:tblPr>
        <w:tblW w:w="0" w:type="auto"/>
        <w:tblInd w:w="1692" w:type="dxa"/>
        <w:tblLayout w:type="fixed"/>
        <w:tblCellMar>
          <w:left w:w="0" w:type="dxa"/>
          <w:right w:w="0" w:type="dxa"/>
        </w:tblCellMar>
        <w:tblLook w:val="0000" w:firstRow="0" w:lastRow="0" w:firstColumn="0" w:lastColumn="0" w:noHBand="0" w:noVBand="0"/>
      </w:tblPr>
      <w:tblGrid>
        <w:gridCol w:w="648"/>
        <w:gridCol w:w="1445"/>
        <w:gridCol w:w="1436"/>
        <w:gridCol w:w="4995"/>
      </w:tblGrid>
      <w:tr w:rsidR="002A6003" w:rsidRPr="002A6003" w14:paraId="30098D5E" w14:textId="77777777" w:rsidTr="00AD241B">
        <w:trPr>
          <w:trHeight w:val="508"/>
        </w:trPr>
        <w:tc>
          <w:tcPr>
            <w:tcW w:w="648" w:type="dxa"/>
            <w:tcBorders>
              <w:top w:val="none" w:sz="6" w:space="0" w:color="auto"/>
              <w:left w:val="none" w:sz="6" w:space="0" w:color="auto"/>
              <w:bottom w:val="single" w:sz="4" w:space="0" w:color="0000FF"/>
              <w:right w:val="none" w:sz="6" w:space="0" w:color="auto"/>
            </w:tcBorders>
            <w:shd w:val="clear" w:color="auto" w:fill="000080"/>
          </w:tcPr>
          <w:p w14:paraId="30098D5A" w14:textId="77777777" w:rsidR="002A6003" w:rsidRPr="002A6003" w:rsidRDefault="002A6003" w:rsidP="002A6003">
            <w:pPr>
              <w:kinsoku w:val="0"/>
              <w:overflowPunct w:val="0"/>
              <w:autoSpaceDE w:val="0"/>
              <w:autoSpaceDN w:val="0"/>
              <w:adjustRightInd w:val="0"/>
              <w:spacing w:before="139"/>
              <w:ind w:left="7"/>
              <w:jc w:val="center"/>
              <w:rPr>
                <w:rFonts w:ascii="Times New Roman" w:eastAsia="宋体" w:hAnsi="Times New Roman" w:cs="宋体"/>
                <w:b/>
                <w:bCs/>
                <w:color w:val="FFFFFF"/>
                <w:w w:val="99"/>
                <w:kern w:val="0"/>
                <w:sz w:val="18"/>
                <w:szCs w:val="18"/>
              </w:rPr>
            </w:pPr>
            <w:r w:rsidRPr="002A6003">
              <w:rPr>
                <w:rFonts w:ascii="Times New Roman" w:eastAsia="宋体" w:hAnsi="Times New Roman" w:cs="宋体" w:hint="eastAsia"/>
                <w:b/>
                <w:bCs/>
                <w:color w:val="FFFFFF"/>
                <w:w w:val="99"/>
                <w:kern w:val="0"/>
                <w:sz w:val="18"/>
                <w:szCs w:val="18"/>
              </w:rPr>
              <w:t>The domain</w:t>
            </w:r>
          </w:p>
        </w:tc>
        <w:tc>
          <w:tcPr>
            <w:tcW w:w="1445" w:type="dxa"/>
            <w:tcBorders>
              <w:top w:val="none" w:sz="6" w:space="0" w:color="auto"/>
              <w:left w:val="none" w:sz="6" w:space="0" w:color="auto"/>
              <w:bottom w:val="single" w:sz="4" w:space="0" w:color="0000FF"/>
              <w:right w:val="none" w:sz="6" w:space="0" w:color="auto"/>
            </w:tcBorders>
            <w:shd w:val="clear" w:color="auto" w:fill="000080"/>
          </w:tcPr>
          <w:p w14:paraId="30098D5B" w14:textId="77777777" w:rsidR="002A6003" w:rsidRPr="002A6003" w:rsidRDefault="002A6003" w:rsidP="002A6003">
            <w:pPr>
              <w:kinsoku w:val="0"/>
              <w:overflowPunct w:val="0"/>
              <w:autoSpaceDE w:val="0"/>
              <w:autoSpaceDN w:val="0"/>
              <w:adjustRightInd w:val="0"/>
              <w:spacing w:before="139"/>
              <w:ind w:left="523" w:right="519"/>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describe</w:t>
            </w:r>
          </w:p>
        </w:tc>
        <w:tc>
          <w:tcPr>
            <w:tcW w:w="1436" w:type="dxa"/>
            <w:tcBorders>
              <w:top w:val="none" w:sz="6" w:space="0" w:color="auto"/>
              <w:left w:val="none" w:sz="6" w:space="0" w:color="auto"/>
              <w:bottom w:val="single" w:sz="4" w:space="0" w:color="0000FF"/>
              <w:right w:val="none" w:sz="6" w:space="0" w:color="auto"/>
            </w:tcBorders>
            <w:shd w:val="clear" w:color="auto" w:fill="000080"/>
          </w:tcPr>
          <w:p w14:paraId="30098D5C" w14:textId="77777777" w:rsidR="002A6003" w:rsidRPr="002A6003" w:rsidRDefault="002A6003" w:rsidP="002A6003">
            <w:pPr>
              <w:kinsoku w:val="0"/>
              <w:overflowPunct w:val="0"/>
              <w:autoSpaceDE w:val="0"/>
              <w:autoSpaceDN w:val="0"/>
              <w:adjustRightInd w:val="0"/>
              <w:spacing w:before="139"/>
              <w:ind w:left="337" w:right="336"/>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Rounding mode</w:t>
            </w:r>
          </w:p>
        </w:tc>
        <w:tc>
          <w:tcPr>
            <w:tcW w:w="4995" w:type="dxa"/>
            <w:tcBorders>
              <w:top w:val="none" w:sz="6" w:space="0" w:color="auto"/>
              <w:left w:val="none" w:sz="6" w:space="0" w:color="auto"/>
              <w:bottom w:val="single" w:sz="4" w:space="0" w:color="0000FF"/>
              <w:right w:val="none" w:sz="6" w:space="0" w:color="auto"/>
            </w:tcBorders>
            <w:shd w:val="clear" w:color="auto" w:fill="000080"/>
          </w:tcPr>
          <w:p w14:paraId="30098D5D" w14:textId="77777777" w:rsidR="002A6003" w:rsidRPr="002A6003" w:rsidRDefault="002A6003" w:rsidP="002A6003">
            <w:pPr>
              <w:kinsoku w:val="0"/>
              <w:overflowPunct w:val="0"/>
              <w:autoSpaceDE w:val="0"/>
              <w:autoSpaceDN w:val="0"/>
              <w:adjustRightInd w:val="0"/>
              <w:spacing w:before="139"/>
              <w:ind w:left="2119" w:right="2113"/>
              <w:jc w:val="center"/>
              <w:rPr>
                <w:rFonts w:ascii="Times New Roman" w:eastAsia="宋体" w:hAnsi="Times New Roman" w:cs="宋体"/>
                <w:b/>
                <w:bCs/>
                <w:color w:val="FFFFFF"/>
                <w:kern w:val="0"/>
                <w:sz w:val="18"/>
                <w:szCs w:val="18"/>
              </w:rPr>
            </w:pPr>
            <w:r w:rsidRPr="002A6003">
              <w:rPr>
                <w:rFonts w:ascii="Times New Roman" w:eastAsia="宋体" w:hAnsi="Times New Roman" w:cs="宋体" w:hint="eastAsia"/>
                <w:b/>
                <w:bCs/>
                <w:color w:val="FFFFFF"/>
                <w:kern w:val="0"/>
                <w:sz w:val="18"/>
                <w:szCs w:val="18"/>
              </w:rPr>
              <w:t>The default action</w:t>
            </w:r>
          </w:p>
        </w:tc>
      </w:tr>
      <w:tr w:rsidR="002A6003" w:rsidRPr="002A6003" w14:paraId="30098D63" w14:textId="77777777" w:rsidTr="00AD241B">
        <w:trPr>
          <w:trHeight w:val="508"/>
        </w:trPr>
        <w:tc>
          <w:tcPr>
            <w:tcW w:w="648" w:type="dxa"/>
            <w:tcBorders>
              <w:top w:val="single" w:sz="4" w:space="0" w:color="0000FF"/>
              <w:left w:val="single" w:sz="4" w:space="0" w:color="0000FF"/>
              <w:bottom w:val="single" w:sz="4" w:space="0" w:color="0000FF"/>
              <w:right w:val="single" w:sz="4" w:space="0" w:color="0000FF"/>
            </w:tcBorders>
          </w:tcPr>
          <w:p w14:paraId="30098D5F" w14:textId="77777777" w:rsidR="002A6003" w:rsidRPr="002A6003" w:rsidRDefault="002A6003" w:rsidP="002A6003">
            <w:pPr>
              <w:kinsoku w:val="0"/>
              <w:overflowPunct w:val="0"/>
              <w:autoSpaceDE w:val="0"/>
              <w:autoSpaceDN w:val="0"/>
              <w:adjustRightInd w:val="0"/>
              <w:spacing w:before="148"/>
              <w:ind w:left="7"/>
              <w:jc w:val="center"/>
              <w:rPr>
                <w:rFonts w:ascii="Times New Roman" w:eastAsia="宋体" w:hAnsi="Times New Roman" w:cs="Times New Roman"/>
                <w:w w:val="99"/>
                <w:kern w:val="0"/>
                <w:sz w:val="18"/>
                <w:szCs w:val="18"/>
              </w:rPr>
            </w:pPr>
            <w:proofErr w:type="spellStart"/>
            <w:r w:rsidRPr="002A6003">
              <w:rPr>
                <w:rFonts w:ascii="Times New Roman" w:eastAsia="宋体" w:hAnsi="Times New Roman" w:cs="Times New Roman"/>
                <w:w w:val="99"/>
                <w:kern w:val="0"/>
                <w:sz w:val="18"/>
                <w:szCs w:val="18"/>
              </w:rPr>
              <w:t>i</w:t>
            </w:r>
            <w:proofErr w:type="spellEnd"/>
            <w:r w:rsidRPr="002A6003">
              <w:rPr>
                <w:rFonts w:ascii="Times New Roman" w:eastAsia="宋体" w:hAnsi="Times New Roman" w:cs="Times New Roman"/>
                <w:w w:val="99"/>
                <w:kern w:val="0"/>
                <w:sz w:val="18"/>
                <w:szCs w:val="18"/>
              </w:rPr>
              <w:t>.</w:t>
            </w:r>
          </w:p>
        </w:tc>
        <w:tc>
          <w:tcPr>
            <w:tcW w:w="1445" w:type="dxa"/>
            <w:tcBorders>
              <w:top w:val="single" w:sz="4" w:space="0" w:color="0000FF"/>
              <w:left w:val="single" w:sz="4" w:space="0" w:color="0000FF"/>
              <w:bottom w:val="single" w:sz="4" w:space="0" w:color="0000FF"/>
              <w:right w:val="single" w:sz="4" w:space="0" w:color="0000FF"/>
            </w:tcBorders>
          </w:tcPr>
          <w:p w14:paraId="30098D60" w14:textId="77777777" w:rsidR="002A6003" w:rsidRPr="002A6003" w:rsidRDefault="002A6003" w:rsidP="002A6003">
            <w:pPr>
              <w:kinsoku w:val="0"/>
              <w:overflowPunct w:val="0"/>
              <w:autoSpaceDE w:val="0"/>
              <w:autoSpaceDN w:val="0"/>
              <w:adjustRightInd w:val="0"/>
              <w:spacing w:before="139"/>
              <w:ind w:left="248" w:right="246"/>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Inexact exception</w:t>
            </w:r>
          </w:p>
        </w:tc>
        <w:tc>
          <w:tcPr>
            <w:tcW w:w="1436" w:type="dxa"/>
            <w:tcBorders>
              <w:top w:val="single" w:sz="4" w:space="0" w:color="0000FF"/>
              <w:left w:val="single" w:sz="4" w:space="0" w:color="0000FF"/>
              <w:bottom w:val="single" w:sz="4" w:space="0" w:color="0000FF"/>
              <w:right w:val="single" w:sz="4" w:space="0" w:color="0000FF"/>
            </w:tcBorders>
          </w:tcPr>
          <w:p w14:paraId="30098D61" w14:textId="77777777" w:rsidR="002A6003" w:rsidRPr="002A6003" w:rsidRDefault="002A6003" w:rsidP="002A6003">
            <w:pPr>
              <w:kinsoku w:val="0"/>
              <w:overflowPunct w:val="0"/>
              <w:autoSpaceDE w:val="0"/>
              <w:autoSpaceDN w:val="0"/>
              <w:adjustRightInd w:val="0"/>
              <w:spacing w:before="148"/>
              <w:ind w:left="539" w:right="53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Any</w:t>
            </w:r>
          </w:p>
        </w:tc>
        <w:tc>
          <w:tcPr>
            <w:tcW w:w="4995" w:type="dxa"/>
            <w:tcBorders>
              <w:top w:val="single" w:sz="4" w:space="0" w:color="0000FF"/>
              <w:left w:val="single" w:sz="4" w:space="0" w:color="0000FF"/>
              <w:bottom w:val="single" w:sz="4" w:space="0" w:color="0000FF"/>
              <w:right w:val="single" w:sz="4" w:space="0" w:color="0000FF"/>
            </w:tcBorders>
          </w:tcPr>
          <w:p w14:paraId="30098D62" w14:textId="77777777" w:rsidR="002A6003" w:rsidRPr="002A6003" w:rsidRDefault="002A6003" w:rsidP="002A6003">
            <w:pPr>
              <w:kinsoku w:val="0"/>
              <w:overflowPunct w:val="0"/>
              <w:autoSpaceDE w:val="0"/>
              <w:autoSpaceDN w:val="0"/>
              <w:adjustRightInd w:val="0"/>
              <w:spacing w:before="13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Provide rounding results</w:t>
            </w:r>
          </w:p>
        </w:tc>
      </w:tr>
      <w:tr w:rsidR="002A6003" w:rsidRPr="002A6003" w14:paraId="30098D6D" w14:textId="77777777" w:rsidTr="00AD241B">
        <w:trPr>
          <w:trHeight w:val="505"/>
        </w:trPr>
        <w:tc>
          <w:tcPr>
            <w:tcW w:w="648" w:type="dxa"/>
            <w:vMerge w:val="restart"/>
            <w:tcBorders>
              <w:top w:val="single" w:sz="4" w:space="0" w:color="0000FF"/>
              <w:left w:val="single" w:sz="4" w:space="0" w:color="0000FF"/>
              <w:bottom w:val="single" w:sz="4" w:space="0" w:color="0000FF"/>
              <w:right w:val="single" w:sz="4" w:space="0" w:color="0000FF"/>
            </w:tcBorders>
          </w:tcPr>
          <w:p w14:paraId="30098D64"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D65"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宋体"/>
                <w:kern w:val="0"/>
                <w:sz w:val="29"/>
                <w:szCs w:val="29"/>
              </w:rPr>
            </w:pPr>
          </w:p>
          <w:p w14:paraId="30098D66" w14:textId="77777777" w:rsidR="002A6003" w:rsidRPr="002A6003" w:rsidRDefault="002A6003" w:rsidP="002A6003">
            <w:pPr>
              <w:kinsoku w:val="0"/>
              <w:overflowPunct w:val="0"/>
              <w:autoSpaceDE w:val="0"/>
              <w:autoSpaceDN w:val="0"/>
              <w:adjustRightInd w:val="0"/>
              <w:ind w:left="9"/>
              <w:jc w:val="center"/>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U</w:t>
            </w:r>
          </w:p>
        </w:tc>
        <w:tc>
          <w:tcPr>
            <w:tcW w:w="1445" w:type="dxa"/>
            <w:vMerge w:val="restart"/>
            <w:tcBorders>
              <w:top w:val="single" w:sz="4" w:space="0" w:color="0000FF"/>
              <w:left w:val="single" w:sz="4" w:space="0" w:color="0000FF"/>
              <w:bottom w:val="single" w:sz="4" w:space="0" w:color="0000FF"/>
              <w:right w:val="single" w:sz="4" w:space="0" w:color="0000FF"/>
            </w:tcBorders>
          </w:tcPr>
          <w:p w14:paraId="30098D67"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8D68"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8D69"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12"/>
                <w:szCs w:val="12"/>
              </w:rPr>
            </w:pPr>
          </w:p>
          <w:p w14:paraId="30098D6A" w14:textId="77777777" w:rsidR="002A6003" w:rsidRPr="002A6003" w:rsidRDefault="002A6003" w:rsidP="002A6003">
            <w:pPr>
              <w:kinsoku w:val="0"/>
              <w:overflowPunct w:val="0"/>
              <w:autoSpaceDE w:val="0"/>
              <w:autoSpaceDN w:val="0"/>
              <w:adjustRightInd w:val="0"/>
              <w:ind w:left="35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Underflow exception</w:t>
            </w:r>
          </w:p>
        </w:tc>
        <w:tc>
          <w:tcPr>
            <w:tcW w:w="1436" w:type="dxa"/>
            <w:tcBorders>
              <w:top w:val="single" w:sz="4" w:space="0" w:color="0000FF"/>
              <w:left w:val="single" w:sz="4" w:space="0" w:color="0000FF"/>
              <w:bottom w:val="single" w:sz="4" w:space="0" w:color="0000FF"/>
              <w:right w:val="single" w:sz="4" w:space="0" w:color="0000FF"/>
            </w:tcBorders>
          </w:tcPr>
          <w:p w14:paraId="30098D6B" w14:textId="77777777" w:rsidR="002A6003" w:rsidRPr="002A6003" w:rsidRDefault="002A6003" w:rsidP="002A6003">
            <w:pPr>
              <w:kinsoku w:val="0"/>
              <w:overflowPunct w:val="0"/>
              <w:autoSpaceDE w:val="0"/>
              <w:autoSpaceDN w:val="0"/>
              <w:adjustRightInd w:val="0"/>
              <w:spacing w:before="148"/>
              <w:ind w:left="539" w:right="53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RN</w:t>
            </w:r>
          </w:p>
        </w:tc>
        <w:tc>
          <w:tcPr>
            <w:tcW w:w="4995" w:type="dxa"/>
            <w:tcBorders>
              <w:top w:val="single" w:sz="4" w:space="0" w:color="0000FF"/>
              <w:left w:val="single" w:sz="4" w:space="0" w:color="0000FF"/>
              <w:bottom w:val="single" w:sz="4" w:space="0" w:color="0000FF"/>
              <w:right w:val="single" w:sz="4" w:space="0" w:color="0000FF"/>
            </w:tcBorders>
          </w:tcPr>
          <w:p w14:paraId="30098D6C" w14:textId="77777777" w:rsidR="002A6003" w:rsidRPr="002A6003" w:rsidRDefault="002A6003" w:rsidP="002A6003">
            <w:pPr>
              <w:kinsoku w:val="0"/>
              <w:overflowPunct w:val="0"/>
              <w:autoSpaceDE w:val="0"/>
              <w:autoSpaceDN w:val="0"/>
              <w:adjustRightInd w:val="0"/>
              <w:spacing w:before="139"/>
              <w:ind w:left="106"/>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Set the result to zero according to the symbol of the intermediate result</w:t>
            </w:r>
          </w:p>
        </w:tc>
      </w:tr>
      <w:tr w:rsidR="002A6003" w:rsidRPr="002A6003" w14:paraId="30098D72" w14:textId="77777777" w:rsidTr="00AD241B">
        <w:trPr>
          <w:trHeight w:val="508"/>
        </w:trPr>
        <w:tc>
          <w:tcPr>
            <w:tcW w:w="648" w:type="dxa"/>
            <w:vMerge/>
            <w:tcBorders>
              <w:top w:val="nil"/>
              <w:left w:val="single" w:sz="4" w:space="0" w:color="0000FF"/>
              <w:bottom w:val="single" w:sz="4" w:space="0" w:color="0000FF"/>
              <w:right w:val="single" w:sz="4" w:space="0" w:color="0000FF"/>
            </w:tcBorders>
          </w:tcPr>
          <w:p w14:paraId="30098D6E"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45" w:type="dxa"/>
            <w:vMerge/>
            <w:tcBorders>
              <w:top w:val="nil"/>
              <w:left w:val="single" w:sz="4" w:space="0" w:color="0000FF"/>
              <w:bottom w:val="single" w:sz="4" w:space="0" w:color="0000FF"/>
              <w:right w:val="single" w:sz="4" w:space="0" w:color="0000FF"/>
            </w:tcBorders>
          </w:tcPr>
          <w:p w14:paraId="30098D6F"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36" w:type="dxa"/>
            <w:tcBorders>
              <w:top w:val="single" w:sz="4" w:space="0" w:color="0000FF"/>
              <w:left w:val="single" w:sz="4" w:space="0" w:color="0000FF"/>
              <w:bottom w:val="single" w:sz="4" w:space="0" w:color="0000FF"/>
              <w:right w:val="single" w:sz="4" w:space="0" w:color="0000FF"/>
            </w:tcBorders>
          </w:tcPr>
          <w:p w14:paraId="30098D70" w14:textId="77777777" w:rsidR="002A6003" w:rsidRPr="002A6003" w:rsidRDefault="002A6003" w:rsidP="002A6003">
            <w:pPr>
              <w:kinsoku w:val="0"/>
              <w:overflowPunct w:val="0"/>
              <w:autoSpaceDE w:val="0"/>
              <w:autoSpaceDN w:val="0"/>
              <w:adjustRightInd w:val="0"/>
              <w:spacing w:before="151"/>
              <w:ind w:left="539" w:right="5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RZ</w:t>
            </w:r>
          </w:p>
        </w:tc>
        <w:tc>
          <w:tcPr>
            <w:tcW w:w="4995" w:type="dxa"/>
            <w:tcBorders>
              <w:top w:val="single" w:sz="4" w:space="0" w:color="0000FF"/>
              <w:left w:val="single" w:sz="4" w:space="0" w:color="0000FF"/>
              <w:bottom w:val="single" w:sz="4" w:space="0" w:color="0000FF"/>
              <w:right w:val="single" w:sz="4" w:space="0" w:color="0000FF"/>
            </w:tcBorders>
          </w:tcPr>
          <w:p w14:paraId="30098D71" w14:textId="77777777" w:rsidR="002A6003" w:rsidRPr="002A6003" w:rsidRDefault="002A6003" w:rsidP="002A6003">
            <w:pPr>
              <w:kinsoku w:val="0"/>
              <w:overflowPunct w:val="0"/>
              <w:autoSpaceDE w:val="0"/>
              <w:autoSpaceDN w:val="0"/>
              <w:adjustRightInd w:val="0"/>
              <w:spacing w:before="141"/>
              <w:ind w:left="106"/>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Set the result to zero according to the symbol of the intermediate result</w:t>
            </w:r>
          </w:p>
        </w:tc>
      </w:tr>
      <w:tr w:rsidR="002A6003" w:rsidRPr="002A6003" w14:paraId="30098D77" w14:textId="77777777" w:rsidTr="00AD241B">
        <w:trPr>
          <w:trHeight w:val="508"/>
        </w:trPr>
        <w:tc>
          <w:tcPr>
            <w:tcW w:w="648" w:type="dxa"/>
            <w:vMerge/>
            <w:tcBorders>
              <w:top w:val="nil"/>
              <w:left w:val="single" w:sz="4" w:space="0" w:color="0000FF"/>
              <w:bottom w:val="single" w:sz="4" w:space="0" w:color="0000FF"/>
              <w:right w:val="single" w:sz="4" w:space="0" w:color="0000FF"/>
            </w:tcBorders>
          </w:tcPr>
          <w:p w14:paraId="30098D73"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45" w:type="dxa"/>
            <w:vMerge/>
            <w:tcBorders>
              <w:top w:val="nil"/>
              <w:left w:val="single" w:sz="4" w:space="0" w:color="0000FF"/>
              <w:bottom w:val="single" w:sz="4" w:space="0" w:color="0000FF"/>
              <w:right w:val="single" w:sz="4" w:space="0" w:color="0000FF"/>
            </w:tcBorders>
          </w:tcPr>
          <w:p w14:paraId="30098D74"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36" w:type="dxa"/>
            <w:tcBorders>
              <w:top w:val="single" w:sz="4" w:space="0" w:color="0000FF"/>
              <w:left w:val="single" w:sz="4" w:space="0" w:color="0000FF"/>
              <w:bottom w:val="single" w:sz="4" w:space="0" w:color="0000FF"/>
              <w:right w:val="single" w:sz="4" w:space="0" w:color="0000FF"/>
            </w:tcBorders>
          </w:tcPr>
          <w:p w14:paraId="30098D75" w14:textId="77777777" w:rsidR="002A6003" w:rsidRPr="002A6003" w:rsidRDefault="002A6003" w:rsidP="002A6003">
            <w:pPr>
              <w:kinsoku w:val="0"/>
              <w:overflowPunct w:val="0"/>
              <w:autoSpaceDE w:val="0"/>
              <w:autoSpaceDN w:val="0"/>
              <w:adjustRightInd w:val="0"/>
              <w:spacing w:before="148"/>
              <w:ind w:left="539" w:right="53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RP</w:t>
            </w:r>
          </w:p>
        </w:tc>
        <w:tc>
          <w:tcPr>
            <w:tcW w:w="4995" w:type="dxa"/>
            <w:tcBorders>
              <w:top w:val="single" w:sz="4" w:space="0" w:color="0000FF"/>
              <w:left w:val="single" w:sz="4" w:space="0" w:color="0000FF"/>
              <w:bottom w:val="single" w:sz="4" w:space="0" w:color="0000FF"/>
              <w:right w:val="single" w:sz="4" w:space="0" w:color="0000FF"/>
            </w:tcBorders>
          </w:tcPr>
          <w:p w14:paraId="30098D76" w14:textId="77777777" w:rsidR="002A6003" w:rsidRPr="002A6003" w:rsidRDefault="002A6003" w:rsidP="002A6003">
            <w:pPr>
              <w:kinsoku w:val="0"/>
              <w:overflowPunct w:val="0"/>
              <w:autoSpaceDE w:val="0"/>
              <w:autoSpaceDN w:val="0"/>
              <w:adjustRightInd w:val="0"/>
              <w:spacing w:before="139"/>
              <w:ind w:left="106"/>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Correct positive underflow to a minimum positive number and negative underflow to minus 0</w:t>
            </w:r>
          </w:p>
        </w:tc>
      </w:tr>
      <w:tr w:rsidR="002A6003" w:rsidRPr="002A6003" w14:paraId="30098D7C" w14:textId="77777777" w:rsidTr="00AD241B">
        <w:trPr>
          <w:trHeight w:val="508"/>
        </w:trPr>
        <w:tc>
          <w:tcPr>
            <w:tcW w:w="648" w:type="dxa"/>
            <w:vMerge/>
            <w:tcBorders>
              <w:top w:val="nil"/>
              <w:left w:val="single" w:sz="4" w:space="0" w:color="0000FF"/>
              <w:bottom w:val="single" w:sz="4" w:space="0" w:color="0000FF"/>
              <w:right w:val="single" w:sz="4" w:space="0" w:color="0000FF"/>
            </w:tcBorders>
          </w:tcPr>
          <w:p w14:paraId="30098D78"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45" w:type="dxa"/>
            <w:vMerge/>
            <w:tcBorders>
              <w:top w:val="nil"/>
              <w:left w:val="single" w:sz="4" w:space="0" w:color="0000FF"/>
              <w:bottom w:val="single" w:sz="4" w:space="0" w:color="0000FF"/>
              <w:right w:val="single" w:sz="4" w:space="0" w:color="0000FF"/>
            </w:tcBorders>
          </w:tcPr>
          <w:p w14:paraId="30098D79"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36" w:type="dxa"/>
            <w:tcBorders>
              <w:top w:val="single" w:sz="4" w:space="0" w:color="0000FF"/>
              <w:left w:val="single" w:sz="4" w:space="0" w:color="0000FF"/>
              <w:bottom w:val="single" w:sz="4" w:space="0" w:color="0000FF"/>
              <w:right w:val="single" w:sz="4" w:space="0" w:color="0000FF"/>
            </w:tcBorders>
          </w:tcPr>
          <w:p w14:paraId="30098D7A" w14:textId="77777777" w:rsidR="002A6003" w:rsidRPr="002A6003" w:rsidRDefault="002A6003" w:rsidP="002A6003">
            <w:pPr>
              <w:kinsoku w:val="0"/>
              <w:overflowPunct w:val="0"/>
              <w:autoSpaceDE w:val="0"/>
              <w:autoSpaceDN w:val="0"/>
              <w:adjustRightInd w:val="0"/>
              <w:spacing w:before="148"/>
              <w:ind w:left="537" w:right="53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RM</w:t>
            </w:r>
          </w:p>
        </w:tc>
        <w:tc>
          <w:tcPr>
            <w:tcW w:w="4995" w:type="dxa"/>
            <w:tcBorders>
              <w:top w:val="single" w:sz="4" w:space="0" w:color="0000FF"/>
              <w:left w:val="single" w:sz="4" w:space="0" w:color="0000FF"/>
              <w:bottom w:val="single" w:sz="4" w:space="0" w:color="0000FF"/>
              <w:right w:val="single" w:sz="4" w:space="0" w:color="0000FF"/>
            </w:tcBorders>
          </w:tcPr>
          <w:p w14:paraId="30098D7B" w14:textId="77777777" w:rsidR="002A6003" w:rsidRPr="002A6003" w:rsidRDefault="002A6003" w:rsidP="002A6003">
            <w:pPr>
              <w:kinsoku w:val="0"/>
              <w:overflowPunct w:val="0"/>
              <w:autoSpaceDE w:val="0"/>
              <w:autoSpaceDN w:val="0"/>
              <w:adjustRightInd w:val="0"/>
              <w:spacing w:before="139"/>
              <w:ind w:left="106"/>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Correct negative underflow to a minimum negative number and positive underflow to +0</w:t>
            </w:r>
          </w:p>
        </w:tc>
      </w:tr>
      <w:tr w:rsidR="002A6003" w:rsidRPr="002A6003" w14:paraId="30098D86" w14:textId="77777777" w:rsidTr="00AD241B">
        <w:trPr>
          <w:trHeight w:val="508"/>
        </w:trPr>
        <w:tc>
          <w:tcPr>
            <w:tcW w:w="648" w:type="dxa"/>
            <w:vMerge w:val="restart"/>
            <w:tcBorders>
              <w:top w:val="single" w:sz="4" w:space="0" w:color="0000FF"/>
              <w:left w:val="single" w:sz="4" w:space="0" w:color="0000FF"/>
              <w:bottom w:val="single" w:sz="4" w:space="0" w:color="0000FF"/>
              <w:right w:val="single" w:sz="4" w:space="0" w:color="0000FF"/>
            </w:tcBorders>
          </w:tcPr>
          <w:p w14:paraId="30098D7D"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20"/>
                <w:szCs w:val="20"/>
              </w:rPr>
            </w:pPr>
          </w:p>
          <w:p w14:paraId="30098D7E"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29"/>
                <w:szCs w:val="29"/>
              </w:rPr>
            </w:pPr>
          </w:p>
          <w:p w14:paraId="30098D7F" w14:textId="77777777" w:rsidR="002A6003" w:rsidRPr="002A6003" w:rsidRDefault="002A6003" w:rsidP="002A6003">
            <w:pPr>
              <w:kinsoku w:val="0"/>
              <w:overflowPunct w:val="0"/>
              <w:autoSpaceDE w:val="0"/>
              <w:autoSpaceDN w:val="0"/>
              <w:adjustRightInd w:val="0"/>
              <w:ind w:left="9"/>
              <w:jc w:val="center"/>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O</w:t>
            </w:r>
          </w:p>
        </w:tc>
        <w:tc>
          <w:tcPr>
            <w:tcW w:w="1445" w:type="dxa"/>
            <w:vMerge w:val="restart"/>
            <w:tcBorders>
              <w:top w:val="single" w:sz="4" w:space="0" w:color="0000FF"/>
              <w:left w:val="single" w:sz="4" w:space="0" w:color="0000FF"/>
              <w:bottom w:val="single" w:sz="4" w:space="0" w:color="0000FF"/>
              <w:right w:val="single" w:sz="4" w:space="0" w:color="0000FF"/>
            </w:tcBorders>
          </w:tcPr>
          <w:p w14:paraId="30098D80"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8D81"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8"/>
                <w:szCs w:val="18"/>
              </w:rPr>
            </w:pPr>
          </w:p>
          <w:p w14:paraId="30098D82" w14:textId="77777777" w:rsidR="002A6003" w:rsidRPr="002A6003" w:rsidRDefault="002A6003" w:rsidP="002A6003">
            <w:pPr>
              <w:kinsoku w:val="0"/>
              <w:overflowPunct w:val="0"/>
              <w:autoSpaceDE w:val="0"/>
              <w:autoSpaceDN w:val="0"/>
              <w:adjustRightInd w:val="0"/>
              <w:jc w:val="left"/>
              <w:rPr>
                <w:rFonts w:ascii="Times New Roman" w:eastAsia="宋体" w:hAnsi="Times New Roman" w:cs="宋体"/>
                <w:kern w:val="0"/>
                <w:sz w:val="13"/>
                <w:szCs w:val="13"/>
              </w:rPr>
            </w:pPr>
          </w:p>
          <w:p w14:paraId="30098D83" w14:textId="77777777" w:rsidR="002A6003" w:rsidRPr="002A6003" w:rsidRDefault="002A6003" w:rsidP="002A6003">
            <w:pPr>
              <w:kinsoku w:val="0"/>
              <w:overflowPunct w:val="0"/>
              <w:autoSpaceDE w:val="0"/>
              <w:autoSpaceDN w:val="0"/>
              <w:adjustRightInd w:val="0"/>
              <w:ind w:left="359"/>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Overflow exception</w:t>
            </w:r>
          </w:p>
        </w:tc>
        <w:tc>
          <w:tcPr>
            <w:tcW w:w="1436" w:type="dxa"/>
            <w:tcBorders>
              <w:top w:val="single" w:sz="4" w:space="0" w:color="0000FF"/>
              <w:left w:val="single" w:sz="4" w:space="0" w:color="0000FF"/>
              <w:bottom w:val="single" w:sz="4" w:space="0" w:color="0000FF"/>
              <w:right w:val="single" w:sz="4" w:space="0" w:color="0000FF"/>
            </w:tcBorders>
          </w:tcPr>
          <w:p w14:paraId="30098D84" w14:textId="77777777" w:rsidR="002A6003" w:rsidRPr="002A6003" w:rsidRDefault="002A6003" w:rsidP="002A6003">
            <w:pPr>
              <w:kinsoku w:val="0"/>
              <w:overflowPunct w:val="0"/>
              <w:autoSpaceDE w:val="0"/>
              <w:autoSpaceDN w:val="0"/>
              <w:adjustRightInd w:val="0"/>
              <w:spacing w:before="148"/>
              <w:ind w:left="539" w:right="535"/>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RN</w:t>
            </w:r>
          </w:p>
        </w:tc>
        <w:tc>
          <w:tcPr>
            <w:tcW w:w="4995" w:type="dxa"/>
            <w:tcBorders>
              <w:top w:val="single" w:sz="4" w:space="0" w:color="0000FF"/>
              <w:left w:val="single" w:sz="4" w:space="0" w:color="0000FF"/>
              <w:bottom w:val="single" w:sz="4" w:space="0" w:color="0000FF"/>
              <w:right w:val="single" w:sz="4" w:space="0" w:color="0000FF"/>
            </w:tcBorders>
          </w:tcPr>
          <w:p w14:paraId="30098D85" w14:textId="77777777" w:rsidR="002A6003" w:rsidRPr="002A6003" w:rsidRDefault="002A6003" w:rsidP="002A6003">
            <w:pPr>
              <w:kinsoku w:val="0"/>
              <w:overflowPunct w:val="0"/>
              <w:autoSpaceDE w:val="0"/>
              <w:autoSpaceDN w:val="0"/>
              <w:adjustRightInd w:val="0"/>
              <w:spacing w:before="13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Set the result to infinity according to the symbol of the intermediate result</w:t>
            </w:r>
          </w:p>
        </w:tc>
      </w:tr>
      <w:tr w:rsidR="002A6003" w:rsidRPr="002A6003" w14:paraId="30098D8B" w14:textId="77777777" w:rsidTr="00AD241B">
        <w:trPr>
          <w:trHeight w:val="508"/>
        </w:trPr>
        <w:tc>
          <w:tcPr>
            <w:tcW w:w="648" w:type="dxa"/>
            <w:vMerge/>
            <w:tcBorders>
              <w:top w:val="nil"/>
              <w:left w:val="single" w:sz="4" w:space="0" w:color="0000FF"/>
              <w:bottom w:val="single" w:sz="4" w:space="0" w:color="0000FF"/>
              <w:right w:val="single" w:sz="4" w:space="0" w:color="0000FF"/>
            </w:tcBorders>
          </w:tcPr>
          <w:p w14:paraId="30098D87"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45" w:type="dxa"/>
            <w:vMerge/>
            <w:tcBorders>
              <w:top w:val="nil"/>
              <w:left w:val="single" w:sz="4" w:space="0" w:color="0000FF"/>
              <w:bottom w:val="single" w:sz="4" w:space="0" w:color="0000FF"/>
              <w:right w:val="single" w:sz="4" w:space="0" w:color="0000FF"/>
            </w:tcBorders>
          </w:tcPr>
          <w:p w14:paraId="30098D88"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36" w:type="dxa"/>
            <w:tcBorders>
              <w:top w:val="single" w:sz="4" w:space="0" w:color="0000FF"/>
              <w:left w:val="single" w:sz="4" w:space="0" w:color="0000FF"/>
              <w:bottom w:val="single" w:sz="4" w:space="0" w:color="0000FF"/>
              <w:right w:val="single" w:sz="4" w:space="0" w:color="0000FF"/>
            </w:tcBorders>
          </w:tcPr>
          <w:p w14:paraId="30098D89" w14:textId="77777777" w:rsidR="002A6003" w:rsidRPr="002A6003" w:rsidRDefault="002A6003" w:rsidP="002A6003">
            <w:pPr>
              <w:kinsoku w:val="0"/>
              <w:overflowPunct w:val="0"/>
              <w:autoSpaceDE w:val="0"/>
              <w:autoSpaceDN w:val="0"/>
              <w:adjustRightInd w:val="0"/>
              <w:spacing w:before="148"/>
              <w:ind w:left="539" w:right="536"/>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RZ</w:t>
            </w:r>
          </w:p>
        </w:tc>
        <w:tc>
          <w:tcPr>
            <w:tcW w:w="4995" w:type="dxa"/>
            <w:tcBorders>
              <w:top w:val="single" w:sz="4" w:space="0" w:color="0000FF"/>
              <w:left w:val="single" w:sz="4" w:space="0" w:color="0000FF"/>
              <w:bottom w:val="single" w:sz="4" w:space="0" w:color="0000FF"/>
              <w:right w:val="single" w:sz="4" w:space="0" w:color="0000FF"/>
            </w:tcBorders>
          </w:tcPr>
          <w:p w14:paraId="30098D8A" w14:textId="77777777" w:rsidR="002A6003" w:rsidRPr="002A6003" w:rsidRDefault="002A6003" w:rsidP="002A6003">
            <w:pPr>
              <w:kinsoku w:val="0"/>
              <w:overflowPunct w:val="0"/>
              <w:autoSpaceDE w:val="0"/>
              <w:autoSpaceDN w:val="0"/>
              <w:adjustRightInd w:val="0"/>
              <w:spacing w:before="13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Maximize the result according to the symbol of the intermediate result</w:t>
            </w:r>
          </w:p>
        </w:tc>
      </w:tr>
      <w:tr w:rsidR="002A6003" w:rsidRPr="002A6003" w14:paraId="30098D90" w14:textId="77777777" w:rsidTr="00AD241B">
        <w:trPr>
          <w:trHeight w:val="506"/>
        </w:trPr>
        <w:tc>
          <w:tcPr>
            <w:tcW w:w="648" w:type="dxa"/>
            <w:vMerge/>
            <w:tcBorders>
              <w:top w:val="nil"/>
              <w:left w:val="single" w:sz="4" w:space="0" w:color="0000FF"/>
              <w:bottom w:val="single" w:sz="4" w:space="0" w:color="0000FF"/>
              <w:right w:val="single" w:sz="4" w:space="0" w:color="0000FF"/>
            </w:tcBorders>
          </w:tcPr>
          <w:p w14:paraId="30098D8C"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45" w:type="dxa"/>
            <w:vMerge/>
            <w:tcBorders>
              <w:top w:val="nil"/>
              <w:left w:val="single" w:sz="4" w:space="0" w:color="0000FF"/>
              <w:bottom w:val="single" w:sz="4" w:space="0" w:color="0000FF"/>
              <w:right w:val="single" w:sz="4" w:space="0" w:color="0000FF"/>
            </w:tcBorders>
          </w:tcPr>
          <w:p w14:paraId="30098D8D"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36" w:type="dxa"/>
            <w:tcBorders>
              <w:top w:val="single" w:sz="4" w:space="0" w:color="0000FF"/>
              <w:left w:val="single" w:sz="4" w:space="0" w:color="0000FF"/>
              <w:bottom w:val="single" w:sz="4" w:space="0" w:color="0000FF"/>
              <w:right w:val="single" w:sz="4" w:space="0" w:color="0000FF"/>
            </w:tcBorders>
          </w:tcPr>
          <w:p w14:paraId="30098D8E" w14:textId="77777777" w:rsidR="002A6003" w:rsidRPr="002A6003" w:rsidRDefault="002A6003" w:rsidP="002A6003">
            <w:pPr>
              <w:kinsoku w:val="0"/>
              <w:overflowPunct w:val="0"/>
              <w:autoSpaceDE w:val="0"/>
              <w:autoSpaceDN w:val="0"/>
              <w:adjustRightInd w:val="0"/>
              <w:spacing w:before="148"/>
              <w:ind w:left="539" w:right="53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RP</w:t>
            </w:r>
          </w:p>
        </w:tc>
        <w:tc>
          <w:tcPr>
            <w:tcW w:w="4995" w:type="dxa"/>
            <w:tcBorders>
              <w:top w:val="single" w:sz="4" w:space="0" w:color="0000FF"/>
              <w:left w:val="single" w:sz="4" w:space="0" w:color="0000FF"/>
              <w:bottom w:val="single" w:sz="4" w:space="0" w:color="0000FF"/>
              <w:right w:val="single" w:sz="4" w:space="0" w:color="0000FF"/>
            </w:tcBorders>
          </w:tcPr>
          <w:p w14:paraId="30098D8F" w14:textId="77777777" w:rsidR="002A6003" w:rsidRPr="002A6003" w:rsidRDefault="002A6003" w:rsidP="002A6003">
            <w:pPr>
              <w:kinsoku w:val="0"/>
              <w:overflowPunct w:val="0"/>
              <w:autoSpaceDE w:val="0"/>
              <w:autoSpaceDN w:val="0"/>
              <w:adjustRightInd w:val="0"/>
              <w:spacing w:before="139"/>
              <w:ind w:left="106"/>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Correct negative underflow to the maximum negative number and positive underflow to plus infinity</w:t>
            </w:r>
          </w:p>
        </w:tc>
      </w:tr>
      <w:tr w:rsidR="002A6003" w:rsidRPr="002A6003" w14:paraId="30098D95" w14:textId="77777777" w:rsidTr="00AD241B">
        <w:trPr>
          <w:trHeight w:val="508"/>
        </w:trPr>
        <w:tc>
          <w:tcPr>
            <w:tcW w:w="648" w:type="dxa"/>
            <w:vMerge/>
            <w:tcBorders>
              <w:top w:val="nil"/>
              <w:left w:val="single" w:sz="4" w:space="0" w:color="0000FF"/>
              <w:bottom w:val="single" w:sz="4" w:space="0" w:color="0000FF"/>
              <w:right w:val="single" w:sz="4" w:space="0" w:color="0000FF"/>
            </w:tcBorders>
          </w:tcPr>
          <w:p w14:paraId="30098D91"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45" w:type="dxa"/>
            <w:vMerge/>
            <w:tcBorders>
              <w:top w:val="nil"/>
              <w:left w:val="single" w:sz="4" w:space="0" w:color="0000FF"/>
              <w:bottom w:val="single" w:sz="4" w:space="0" w:color="0000FF"/>
              <w:right w:val="single" w:sz="4" w:space="0" w:color="0000FF"/>
            </w:tcBorders>
          </w:tcPr>
          <w:p w14:paraId="30098D92" w14:textId="77777777" w:rsidR="002A6003" w:rsidRPr="002A6003" w:rsidRDefault="002A6003" w:rsidP="002A6003">
            <w:pPr>
              <w:kinsoku w:val="0"/>
              <w:overflowPunct w:val="0"/>
              <w:autoSpaceDE w:val="0"/>
              <w:autoSpaceDN w:val="0"/>
              <w:adjustRightInd w:val="0"/>
              <w:spacing w:before="1"/>
              <w:jc w:val="left"/>
              <w:rPr>
                <w:rFonts w:ascii="Times New Roman" w:eastAsia="宋体" w:hAnsi="Times New Roman" w:cs="宋体"/>
                <w:kern w:val="0"/>
                <w:sz w:val="2"/>
                <w:szCs w:val="2"/>
              </w:rPr>
            </w:pPr>
          </w:p>
        </w:tc>
        <w:tc>
          <w:tcPr>
            <w:tcW w:w="1436" w:type="dxa"/>
            <w:tcBorders>
              <w:top w:val="single" w:sz="4" w:space="0" w:color="0000FF"/>
              <w:left w:val="single" w:sz="4" w:space="0" w:color="0000FF"/>
              <w:bottom w:val="single" w:sz="4" w:space="0" w:color="0000FF"/>
              <w:right w:val="single" w:sz="4" w:space="0" w:color="0000FF"/>
            </w:tcBorders>
          </w:tcPr>
          <w:p w14:paraId="30098D93" w14:textId="77777777" w:rsidR="002A6003" w:rsidRPr="002A6003" w:rsidRDefault="002A6003" w:rsidP="002A6003">
            <w:pPr>
              <w:kinsoku w:val="0"/>
              <w:overflowPunct w:val="0"/>
              <w:autoSpaceDE w:val="0"/>
              <w:autoSpaceDN w:val="0"/>
              <w:adjustRightInd w:val="0"/>
              <w:spacing w:before="151"/>
              <w:ind w:left="537" w:right="53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The RM</w:t>
            </w:r>
          </w:p>
        </w:tc>
        <w:tc>
          <w:tcPr>
            <w:tcW w:w="4995" w:type="dxa"/>
            <w:tcBorders>
              <w:top w:val="single" w:sz="4" w:space="0" w:color="0000FF"/>
              <w:left w:val="single" w:sz="4" w:space="0" w:color="0000FF"/>
              <w:bottom w:val="single" w:sz="4" w:space="0" w:color="0000FF"/>
              <w:right w:val="single" w:sz="4" w:space="0" w:color="0000FF"/>
            </w:tcBorders>
          </w:tcPr>
          <w:p w14:paraId="30098D94" w14:textId="77777777" w:rsidR="002A6003" w:rsidRPr="002A6003" w:rsidRDefault="002A6003" w:rsidP="002A6003">
            <w:pPr>
              <w:kinsoku w:val="0"/>
              <w:overflowPunct w:val="0"/>
              <w:autoSpaceDE w:val="0"/>
              <w:autoSpaceDN w:val="0"/>
              <w:adjustRightInd w:val="0"/>
              <w:spacing w:before="141"/>
              <w:ind w:left="106"/>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Correct positive underflow to the maximum integer and negative underflow to minus infinity</w:t>
            </w:r>
          </w:p>
        </w:tc>
      </w:tr>
      <w:tr w:rsidR="002A6003" w:rsidRPr="002A6003" w14:paraId="30098D9A" w14:textId="77777777" w:rsidTr="00AD241B">
        <w:trPr>
          <w:trHeight w:val="508"/>
        </w:trPr>
        <w:tc>
          <w:tcPr>
            <w:tcW w:w="648" w:type="dxa"/>
            <w:tcBorders>
              <w:top w:val="single" w:sz="4" w:space="0" w:color="0000FF"/>
              <w:left w:val="single" w:sz="4" w:space="0" w:color="0000FF"/>
              <w:bottom w:val="single" w:sz="4" w:space="0" w:color="0000FF"/>
              <w:right w:val="single" w:sz="4" w:space="0" w:color="0000FF"/>
            </w:tcBorders>
          </w:tcPr>
          <w:p w14:paraId="30098D96" w14:textId="77777777" w:rsidR="002A6003" w:rsidRPr="002A6003" w:rsidRDefault="002A6003" w:rsidP="002A6003">
            <w:pPr>
              <w:kinsoku w:val="0"/>
              <w:overflowPunct w:val="0"/>
              <w:autoSpaceDE w:val="0"/>
              <w:autoSpaceDN w:val="0"/>
              <w:adjustRightInd w:val="0"/>
              <w:spacing w:before="148"/>
              <w:ind w:left="9"/>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Z</w:t>
            </w:r>
          </w:p>
        </w:tc>
        <w:tc>
          <w:tcPr>
            <w:tcW w:w="1445" w:type="dxa"/>
            <w:tcBorders>
              <w:top w:val="single" w:sz="4" w:space="0" w:color="0000FF"/>
              <w:left w:val="single" w:sz="4" w:space="0" w:color="0000FF"/>
              <w:bottom w:val="single" w:sz="4" w:space="0" w:color="0000FF"/>
              <w:right w:val="single" w:sz="4" w:space="0" w:color="0000FF"/>
            </w:tcBorders>
          </w:tcPr>
          <w:p w14:paraId="30098D97" w14:textId="77777777" w:rsidR="002A6003" w:rsidRPr="002A6003" w:rsidRDefault="002A6003" w:rsidP="002A6003">
            <w:pPr>
              <w:kinsoku w:val="0"/>
              <w:overflowPunct w:val="0"/>
              <w:autoSpaceDE w:val="0"/>
              <w:autoSpaceDN w:val="0"/>
              <w:adjustRightInd w:val="0"/>
              <w:spacing w:before="139"/>
              <w:ind w:left="248" w:right="244"/>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Be zero except</w:t>
            </w:r>
          </w:p>
        </w:tc>
        <w:tc>
          <w:tcPr>
            <w:tcW w:w="1436" w:type="dxa"/>
            <w:tcBorders>
              <w:top w:val="single" w:sz="4" w:space="0" w:color="0000FF"/>
              <w:left w:val="single" w:sz="4" w:space="0" w:color="0000FF"/>
              <w:bottom w:val="single" w:sz="4" w:space="0" w:color="0000FF"/>
              <w:right w:val="single" w:sz="4" w:space="0" w:color="0000FF"/>
            </w:tcBorders>
          </w:tcPr>
          <w:p w14:paraId="30098D98" w14:textId="77777777" w:rsidR="002A6003" w:rsidRPr="002A6003" w:rsidRDefault="002A6003" w:rsidP="002A6003">
            <w:pPr>
              <w:kinsoku w:val="0"/>
              <w:overflowPunct w:val="0"/>
              <w:autoSpaceDE w:val="0"/>
              <w:autoSpaceDN w:val="0"/>
              <w:adjustRightInd w:val="0"/>
              <w:spacing w:before="148"/>
              <w:ind w:left="539" w:right="53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Any</w:t>
            </w:r>
          </w:p>
        </w:tc>
        <w:tc>
          <w:tcPr>
            <w:tcW w:w="4995" w:type="dxa"/>
            <w:tcBorders>
              <w:top w:val="single" w:sz="4" w:space="0" w:color="0000FF"/>
              <w:left w:val="single" w:sz="4" w:space="0" w:color="0000FF"/>
              <w:bottom w:val="single" w:sz="4" w:space="0" w:color="0000FF"/>
              <w:right w:val="single" w:sz="4" w:space="0" w:color="0000FF"/>
            </w:tcBorders>
          </w:tcPr>
          <w:p w14:paraId="30098D99" w14:textId="77777777" w:rsidR="002A6003" w:rsidRPr="002A6003" w:rsidRDefault="002A6003" w:rsidP="002A6003">
            <w:pPr>
              <w:kinsoku w:val="0"/>
              <w:overflowPunct w:val="0"/>
              <w:autoSpaceDE w:val="0"/>
              <w:autoSpaceDN w:val="0"/>
              <w:adjustRightInd w:val="0"/>
              <w:spacing w:before="139"/>
              <w:ind w:left="106"/>
              <w:jc w:val="left"/>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Provides a corresponding signed infinite number</w:t>
            </w:r>
          </w:p>
        </w:tc>
      </w:tr>
      <w:tr w:rsidR="002A6003" w:rsidRPr="002A6003" w14:paraId="30098D9F" w14:textId="77777777" w:rsidTr="00AD241B">
        <w:trPr>
          <w:trHeight w:val="508"/>
        </w:trPr>
        <w:tc>
          <w:tcPr>
            <w:tcW w:w="648" w:type="dxa"/>
            <w:tcBorders>
              <w:top w:val="single" w:sz="4" w:space="0" w:color="0000FF"/>
              <w:left w:val="single" w:sz="4" w:space="0" w:color="0000FF"/>
              <w:bottom w:val="single" w:sz="4" w:space="0" w:color="0000FF"/>
              <w:right w:val="single" w:sz="4" w:space="0" w:color="0000FF"/>
            </w:tcBorders>
          </w:tcPr>
          <w:p w14:paraId="30098D9B" w14:textId="77777777" w:rsidR="002A6003" w:rsidRPr="002A6003" w:rsidRDefault="002A6003" w:rsidP="002A6003">
            <w:pPr>
              <w:kinsoku w:val="0"/>
              <w:overflowPunct w:val="0"/>
              <w:autoSpaceDE w:val="0"/>
              <w:autoSpaceDN w:val="0"/>
              <w:adjustRightInd w:val="0"/>
              <w:spacing w:before="148"/>
              <w:ind w:left="9"/>
              <w:jc w:val="center"/>
              <w:rPr>
                <w:rFonts w:ascii="Times New Roman" w:eastAsia="宋体" w:hAnsi="Times New Roman" w:cs="Times New Roman"/>
                <w:w w:val="99"/>
                <w:kern w:val="0"/>
                <w:sz w:val="18"/>
                <w:szCs w:val="18"/>
              </w:rPr>
            </w:pPr>
            <w:r w:rsidRPr="002A6003">
              <w:rPr>
                <w:rFonts w:ascii="Times New Roman" w:eastAsia="宋体" w:hAnsi="Times New Roman" w:cs="Times New Roman"/>
                <w:w w:val="99"/>
                <w:kern w:val="0"/>
                <w:sz w:val="18"/>
                <w:szCs w:val="18"/>
              </w:rPr>
              <w:t>V</w:t>
            </w:r>
          </w:p>
        </w:tc>
        <w:tc>
          <w:tcPr>
            <w:tcW w:w="1445" w:type="dxa"/>
            <w:tcBorders>
              <w:top w:val="single" w:sz="4" w:space="0" w:color="0000FF"/>
              <w:left w:val="single" w:sz="4" w:space="0" w:color="0000FF"/>
              <w:bottom w:val="single" w:sz="4" w:space="0" w:color="0000FF"/>
              <w:right w:val="single" w:sz="4" w:space="0" w:color="0000FF"/>
            </w:tcBorders>
          </w:tcPr>
          <w:p w14:paraId="30098D9C" w14:textId="77777777" w:rsidR="002A6003" w:rsidRPr="002A6003" w:rsidRDefault="002A6003" w:rsidP="002A6003">
            <w:pPr>
              <w:kinsoku w:val="0"/>
              <w:overflowPunct w:val="0"/>
              <w:autoSpaceDE w:val="0"/>
              <w:autoSpaceDN w:val="0"/>
              <w:adjustRightInd w:val="0"/>
              <w:spacing w:before="139"/>
              <w:ind w:left="248" w:right="244"/>
              <w:jc w:val="center"/>
              <w:rPr>
                <w:rFonts w:ascii="Times New Roman" w:eastAsia="宋体" w:hAnsi="Times New Roman" w:cs="宋体"/>
                <w:kern w:val="0"/>
                <w:sz w:val="18"/>
                <w:szCs w:val="18"/>
              </w:rPr>
            </w:pPr>
            <w:r w:rsidRPr="002A6003">
              <w:rPr>
                <w:rFonts w:ascii="Times New Roman" w:eastAsia="宋体" w:hAnsi="Times New Roman" w:cs="宋体" w:hint="eastAsia"/>
                <w:kern w:val="0"/>
                <w:sz w:val="18"/>
                <w:szCs w:val="18"/>
              </w:rPr>
              <w:t>Illegal operation</w:t>
            </w:r>
          </w:p>
        </w:tc>
        <w:tc>
          <w:tcPr>
            <w:tcW w:w="1436" w:type="dxa"/>
            <w:tcBorders>
              <w:top w:val="single" w:sz="4" w:space="0" w:color="0000FF"/>
              <w:left w:val="single" w:sz="4" w:space="0" w:color="0000FF"/>
              <w:bottom w:val="single" w:sz="4" w:space="0" w:color="0000FF"/>
              <w:right w:val="single" w:sz="4" w:space="0" w:color="0000FF"/>
            </w:tcBorders>
          </w:tcPr>
          <w:p w14:paraId="30098D9D" w14:textId="77777777" w:rsidR="002A6003" w:rsidRPr="002A6003" w:rsidRDefault="002A6003" w:rsidP="002A6003">
            <w:pPr>
              <w:kinsoku w:val="0"/>
              <w:overflowPunct w:val="0"/>
              <w:autoSpaceDE w:val="0"/>
              <w:autoSpaceDN w:val="0"/>
              <w:adjustRightInd w:val="0"/>
              <w:spacing w:before="148"/>
              <w:ind w:left="539" w:right="537"/>
              <w:jc w:val="center"/>
              <w:rPr>
                <w:rFonts w:ascii="Times New Roman" w:eastAsia="宋体" w:hAnsi="Times New Roman" w:cs="Times New Roman"/>
                <w:kern w:val="0"/>
                <w:sz w:val="18"/>
                <w:szCs w:val="18"/>
              </w:rPr>
            </w:pPr>
            <w:r w:rsidRPr="002A6003">
              <w:rPr>
                <w:rFonts w:ascii="Times New Roman" w:eastAsia="宋体" w:hAnsi="Times New Roman" w:cs="Times New Roman"/>
                <w:kern w:val="0"/>
                <w:sz w:val="18"/>
                <w:szCs w:val="18"/>
              </w:rPr>
              <w:t>Any</w:t>
            </w:r>
          </w:p>
        </w:tc>
        <w:tc>
          <w:tcPr>
            <w:tcW w:w="4995" w:type="dxa"/>
            <w:tcBorders>
              <w:top w:val="single" w:sz="4" w:space="0" w:color="0000FF"/>
              <w:left w:val="single" w:sz="4" w:space="0" w:color="0000FF"/>
              <w:bottom w:val="single" w:sz="4" w:space="0" w:color="0000FF"/>
              <w:right w:val="single" w:sz="4" w:space="0" w:color="0000FF"/>
            </w:tcBorders>
          </w:tcPr>
          <w:p w14:paraId="30098D9E" w14:textId="77777777" w:rsidR="002A6003" w:rsidRPr="002A6003" w:rsidRDefault="002A6003" w:rsidP="002A6003">
            <w:pPr>
              <w:kinsoku w:val="0"/>
              <w:overflowPunct w:val="0"/>
              <w:autoSpaceDE w:val="0"/>
              <w:autoSpaceDN w:val="0"/>
              <w:adjustRightInd w:val="0"/>
              <w:spacing w:before="139"/>
              <w:ind w:left="106"/>
              <w:jc w:val="left"/>
              <w:rPr>
                <w:rFonts w:ascii="Times New Roman" w:eastAsia="宋体" w:hAnsi="Times New Roman" w:cs="Times New Roman"/>
                <w:kern w:val="0"/>
                <w:sz w:val="18"/>
                <w:szCs w:val="18"/>
              </w:rPr>
            </w:pPr>
            <w:r w:rsidRPr="002A6003">
              <w:rPr>
                <w:rFonts w:ascii="Times New Roman" w:eastAsia="宋体" w:hAnsi="Times New Roman" w:cs="宋体" w:hint="eastAsia"/>
                <w:kern w:val="0"/>
                <w:sz w:val="18"/>
                <w:szCs w:val="18"/>
              </w:rPr>
              <w:t xml:space="preserve">Provide a Quiet Not a </w:t>
            </w:r>
            <w:proofErr w:type="gramStart"/>
            <w:r w:rsidRPr="002A6003">
              <w:rPr>
                <w:rFonts w:ascii="Times New Roman" w:eastAsia="宋体" w:hAnsi="Times New Roman" w:cs="宋体" w:hint="eastAsia"/>
                <w:kern w:val="0"/>
                <w:sz w:val="18"/>
                <w:szCs w:val="18"/>
              </w:rPr>
              <w:t>Number(</w:t>
            </w:r>
            <w:proofErr w:type="spellStart"/>
            <w:proofErr w:type="gramEnd"/>
            <w:r w:rsidRPr="002A6003">
              <w:rPr>
                <w:rFonts w:ascii="Times New Roman" w:eastAsia="宋体" w:hAnsi="Times New Roman" w:cs="宋体" w:hint="eastAsia"/>
                <w:kern w:val="0"/>
                <w:sz w:val="18"/>
                <w:szCs w:val="18"/>
              </w:rPr>
              <w:t>QNaN</w:t>
            </w:r>
            <w:proofErr w:type="spellEnd"/>
            <w:r w:rsidRPr="002A6003">
              <w:rPr>
                <w:rFonts w:ascii="Times New Roman" w:eastAsia="宋体" w:hAnsi="Times New Roman" w:cs="宋体" w:hint="eastAsia"/>
                <w:kern w:val="0"/>
                <w:sz w:val="18"/>
                <w:szCs w:val="18"/>
              </w:rPr>
              <w:t>)</w:t>
            </w:r>
          </w:p>
        </w:tc>
      </w:tr>
    </w:tbl>
    <w:p w14:paraId="30098DA0"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following describes the conditions that lead to each exception in FPU and describes in detail the FPU's response to each exception.</w:t>
      </w:r>
    </w:p>
    <w:p w14:paraId="30098DA1" w14:textId="77777777" w:rsidR="002A6003" w:rsidRPr="002A6003" w:rsidRDefault="002A6003" w:rsidP="002A6003">
      <w:pPr>
        <w:kinsoku w:val="0"/>
        <w:overflowPunct w:val="0"/>
        <w:autoSpaceDE w:val="0"/>
        <w:autoSpaceDN w:val="0"/>
        <w:adjustRightInd w:val="0"/>
        <w:spacing w:line="269" w:lineRule="exact"/>
        <w:ind w:left="2282"/>
        <w:jc w:val="left"/>
        <w:rPr>
          <w:rFonts w:ascii="Times New Roman" w:eastAsia="宋体" w:hAnsi="Times New Roman" w:cs="Times New Roman"/>
          <w:b/>
          <w:bCs/>
          <w:kern w:val="0"/>
          <w:szCs w:val="21"/>
        </w:rPr>
      </w:pPr>
      <w:r w:rsidRPr="002A6003">
        <w:rPr>
          <w:rFonts w:ascii="Times New Roman" w:eastAsia="宋体" w:hAnsi="Times New Roman" w:cs="宋体" w:hint="eastAsia"/>
          <w:b/>
          <w:bCs/>
          <w:kern w:val="0"/>
          <w:szCs w:val="21"/>
        </w:rPr>
        <w:t>Imprecision exception (I)</w:t>
      </w:r>
    </w:p>
    <w:p w14:paraId="30098DA2"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Times New Roman"/>
          <w:b/>
          <w:bCs/>
          <w:kern w:val="0"/>
          <w:sz w:val="17"/>
          <w:szCs w:val="17"/>
        </w:rPr>
      </w:pPr>
    </w:p>
    <w:p w14:paraId="30098DA3"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FPU generates an imprecise exception when: </w:t>
      </w:r>
    </w:p>
    <w:p w14:paraId="30098DA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DA5" w14:textId="77777777" w:rsidR="002A6003" w:rsidRPr="002A6003" w:rsidRDefault="002A6003" w:rsidP="002A6003">
      <w:pPr>
        <w:numPr>
          <w:ilvl w:val="2"/>
          <w:numId w:val="5"/>
        </w:numPr>
        <w:tabs>
          <w:tab w:val="left" w:pos="2641"/>
        </w:tabs>
        <w:kinsoku w:val="0"/>
        <w:overflowPunct w:val="0"/>
        <w:autoSpaceDE w:val="0"/>
        <w:autoSpaceDN w:val="0"/>
        <w:adjustRightInd w:val="0"/>
        <w:ind w:hanging="359"/>
        <w:jc w:val="left"/>
        <w:rPr>
          <w:rFonts w:ascii="Times New Roman" w:eastAsia="宋体" w:hAnsi="Times New Roman" w:cs="宋体"/>
          <w:spacing w:val="-2"/>
          <w:kern w:val="0"/>
          <w:szCs w:val="21"/>
        </w:rPr>
      </w:pPr>
      <w:r w:rsidRPr="002A6003">
        <w:rPr>
          <w:rFonts w:ascii="Times New Roman" w:eastAsia="宋体" w:hAnsi="Times New Roman" w:cs="宋体" w:hint="eastAsia"/>
          <w:spacing w:val="-2"/>
          <w:kern w:val="0"/>
          <w:szCs w:val="21"/>
        </w:rPr>
        <w:t>Rounding results are not accurate</w:t>
      </w:r>
    </w:p>
    <w:p w14:paraId="30098DA6"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DA7" w14:textId="77777777" w:rsidR="002A6003" w:rsidRPr="002A6003" w:rsidRDefault="002A6003" w:rsidP="002A6003">
      <w:pPr>
        <w:numPr>
          <w:ilvl w:val="2"/>
          <w:numId w:val="5"/>
        </w:numPr>
        <w:tabs>
          <w:tab w:val="left" w:pos="2641"/>
        </w:tabs>
        <w:kinsoku w:val="0"/>
        <w:overflowPunct w:val="0"/>
        <w:autoSpaceDE w:val="0"/>
        <w:autoSpaceDN w:val="0"/>
        <w:adjustRightInd w:val="0"/>
        <w:ind w:hanging="359"/>
        <w:jc w:val="left"/>
        <w:rPr>
          <w:rFonts w:ascii="Times New Roman" w:eastAsia="宋体" w:hAnsi="Times New Roman" w:cs="宋体"/>
          <w:spacing w:val="-2"/>
          <w:kern w:val="0"/>
          <w:szCs w:val="21"/>
        </w:rPr>
      </w:pPr>
      <w:r w:rsidRPr="002A6003">
        <w:rPr>
          <w:rFonts w:ascii="Times New Roman" w:eastAsia="宋体" w:hAnsi="Times New Roman" w:cs="宋体" w:hint="eastAsia"/>
          <w:spacing w:val="-2"/>
          <w:kern w:val="0"/>
          <w:szCs w:val="21"/>
        </w:rPr>
        <w:t>Rounding results overflow</w:t>
      </w:r>
    </w:p>
    <w:p w14:paraId="30098DA8"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DA9" w14:textId="22512F9F" w:rsidR="002A6003" w:rsidRPr="004A6B76" w:rsidRDefault="002A6003" w:rsidP="004A6B76">
      <w:pPr>
        <w:numPr>
          <w:ilvl w:val="2"/>
          <w:numId w:val="5"/>
        </w:numPr>
        <w:tabs>
          <w:tab w:val="left" w:pos="2641"/>
        </w:tabs>
        <w:kinsoku w:val="0"/>
        <w:overflowPunct w:val="0"/>
        <w:autoSpaceDE w:val="0"/>
        <w:autoSpaceDN w:val="0"/>
        <w:adjustRightInd w:val="0"/>
        <w:ind w:hanging="359"/>
        <w:jc w:val="left"/>
        <w:rPr>
          <w:rFonts w:ascii="Times New Roman" w:eastAsia="宋体" w:hAnsi="Times New Roman" w:cs="宋体"/>
          <w:spacing w:val="-2"/>
          <w:kern w:val="0"/>
          <w:szCs w:val="21"/>
        </w:rPr>
      </w:pPr>
      <w:r w:rsidRPr="004A6B76">
        <w:rPr>
          <w:rFonts w:ascii="Times New Roman" w:eastAsia="宋体" w:hAnsi="Times New Roman" w:cs="宋体" w:hint="eastAsia"/>
          <w:spacing w:val="-2"/>
          <w:kern w:val="0"/>
          <w:szCs w:val="21"/>
        </w:rPr>
        <w:t xml:space="preserve">Rounding results underflows, and underflows and imprecise enable bits are not set, and the </w:t>
      </w:r>
      <w:r w:rsidR="004A6B76">
        <w:rPr>
          <w:rFonts w:ascii="Times New Roman" w:eastAsia="宋体" w:hAnsi="Times New Roman" w:cs="宋体"/>
          <w:spacing w:val="-2"/>
          <w:kern w:val="0"/>
          <w:szCs w:val="21"/>
        </w:rPr>
        <w:tab/>
      </w:r>
      <w:r w:rsidR="004A6B76">
        <w:rPr>
          <w:rFonts w:ascii="Times New Roman" w:eastAsia="宋体" w:hAnsi="Times New Roman" w:cs="宋体"/>
          <w:spacing w:val="-2"/>
          <w:kern w:val="0"/>
          <w:szCs w:val="21"/>
        </w:rPr>
        <w:tab/>
      </w:r>
      <w:r w:rsidR="004A6B76">
        <w:rPr>
          <w:rFonts w:ascii="Times New Roman" w:eastAsia="宋体" w:hAnsi="Times New Roman" w:cs="宋体"/>
          <w:spacing w:val="-2"/>
          <w:kern w:val="0"/>
          <w:szCs w:val="21"/>
        </w:rPr>
        <w:tab/>
      </w:r>
      <w:r w:rsidR="004A6B76">
        <w:rPr>
          <w:rFonts w:ascii="Times New Roman" w:eastAsia="宋体" w:hAnsi="Times New Roman" w:cs="宋体"/>
          <w:spacing w:val="-2"/>
          <w:kern w:val="0"/>
          <w:szCs w:val="21"/>
        </w:rPr>
        <w:tab/>
      </w:r>
      <w:r w:rsidR="004A6B76">
        <w:rPr>
          <w:rFonts w:ascii="Times New Roman" w:eastAsia="宋体" w:hAnsi="Times New Roman" w:cs="宋体"/>
          <w:spacing w:val="-2"/>
          <w:kern w:val="0"/>
          <w:szCs w:val="21"/>
        </w:rPr>
        <w:tab/>
      </w:r>
      <w:r w:rsidRPr="004A6B76">
        <w:rPr>
          <w:rFonts w:ascii="Times New Roman" w:eastAsia="宋体" w:hAnsi="Times New Roman" w:cs="宋体" w:hint="eastAsia"/>
          <w:spacing w:val="-2"/>
          <w:kern w:val="0"/>
          <w:szCs w:val="21"/>
        </w:rPr>
        <w:t xml:space="preserve">FS bit is </w:t>
      </w:r>
      <w:proofErr w:type="spellStart"/>
      <w:proofErr w:type="gramStart"/>
      <w:r w:rsidRPr="004A6B76">
        <w:rPr>
          <w:rFonts w:ascii="Times New Roman" w:eastAsia="宋体" w:hAnsi="Times New Roman" w:cs="宋体" w:hint="eastAsia"/>
          <w:spacing w:val="-2"/>
          <w:kern w:val="0"/>
          <w:szCs w:val="21"/>
        </w:rPr>
        <w:t>set.Trap</w:t>
      </w:r>
      <w:proofErr w:type="spellEnd"/>
      <w:proofErr w:type="gramEnd"/>
      <w:r w:rsidRPr="004A6B76">
        <w:rPr>
          <w:rFonts w:ascii="Times New Roman" w:eastAsia="宋体" w:hAnsi="Times New Roman" w:cs="宋体" w:hint="eastAsia"/>
          <w:spacing w:val="-2"/>
          <w:kern w:val="0"/>
          <w:szCs w:val="21"/>
        </w:rPr>
        <w:t xml:space="preserve"> enabled result: if an imprecise exception trap is enabled, the result register </w:t>
      </w:r>
      <w:r w:rsidR="004A6B76">
        <w:rPr>
          <w:rFonts w:ascii="Times New Roman" w:eastAsia="宋体" w:hAnsi="Times New Roman" w:cs="宋体"/>
          <w:spacing w:val="-2"/>
          <w:kern w:val="0"/>
          <w:szCs w:val="21"/>
        </w:rPr>
        <w:tab/>
      </w:r>
      <w:r w:rsidR="004A6B76">
        <w:rPr>
          <w:rFonts w:ascii="Times New Roman" w:eastAsia="宋体" w:hAnsi="Times New Roman" w:cs="宋体"/>
          <w:spacing w:val="-2"/>
          <w:kern w:val="0"/>
          <w:szCs w:val="21"/>
        </w:rPr>
        <w:tab/>
      </w:r>
      <w:r w:rsidR="004A6B76">
        <w:rPr>
          <w:rFonts w:ascii="Times New Roman" w:eastAsia="宋体" w:hAnsi="Times New Roman" w:cs="宋体"/>
          <w:spacing w:val="-2"/>
          <w:kern w:val="0"/>
          <w:szCs w:val="21"/>
        </w:rPr>
        <w:tab/>
      </w:r>
      <w:r w:rsidR="004A6B76">
        <w:rPr>
          <w:rFonts w:ascii="Times New Roman" w:eastAsia="宋体" w:hAnsi="Times New Roman" w:cs="宋体"/>
          <w:spacing w:val="-2"/>
          <w:kern w:val="0"/>
          <w:szCs w:val="21"/>
        </w:rPr>
        <w:tab/>
      </w:r>
      <w:r w:rsidR="004A6B76">
        <w:rPr>
          <w:rFonts w:ascii="Times New Roman" w:eastAsia="宋体" w:hAnsi="Times New Roman" w:cs="宋体"/>
          <w:spacing w:val="-2"/>
          <w:kern w:val="0"/>
          <w:szCs w:val="21"/>
        </w:rPr>
        <w:tab/>
      </w:r>
      <w:r w:rsidRPr="004A6B76">
        <w:rPr>
          <w:rFonts w:ascii="Times New Roman" w:eastAsia="宋体" w:hAnsi="Times New Roman" w:cs="宋体" w:hint="eastAsia"/>
          <w:spacing w:val="-2"/>
          <w:kern w:val="0"/>
          <w:szCs w:val="21"/>
        </w:rPr>
        <w:t>is not modified, and the source</w:t>
      </w:r>
    </w:p>
    <w:p w14:paraId="30098DAA"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lastRenderedPageBreak/>
        <w:t>Registers are retained. Because this execution mode affects performance, the imprecise exception trap is enabled only when necessary.</w:t>
      </w:r>
    </w:p>
    <w:p w14:paraId="30098DAB"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Trap not enabled results: if no other software trap occurs, the rounded or overflowed results are sent to the target register.</w:t>
      </w:r>
    </w:p>
    <w:p w14:paraId="30098DAC" w14:textId="77777777" w:rsidR="002A6003" w:rsidRPr="002A6003" w:rsidRDefault="002A6003" w:rsidP="002A6003">
      <w:pPr>
        <w:kinsoku w:val="0"/>
        <w:overflowPunct w:val="0"/>
        <w:autoSpaceDE w:val="0"/>
        <w:autoSpaceDN w:val="0"/>
        <w:adjustRightInd w:val="0"/>
        <w:spacing w:line="269" w:lineRule="exact"/>
        <w:ind w:left="2282"/>
        <w:jc w:val="left"/>
        <w:rPr>
          <w:rFonts w:ascii="Times New Roman" w:eastAsia="宋体" w:hAnsi="Times New Roman" w:cs="Times New Roman"/>
          <w:b/>
          <w:bCs/>
          <w:kern w:val="0"/>
          <w:szCs w:val="21"/>
        </w:rPr>
      </w:pPr>
      <w:r w:rsidRPr="002A6003">
        <w:rPr>
          <w:rFonts w:ascii="Times New Roman" w:eastAsia="宋体" w:hAnsi="Times New Roman" w:cs="宋体" w:hint="eastAsia"/>
          <w:b/>
          <w:bCs/>
          <w:kern w:val="0"/>
          <w:szCs w:val="21"/>
        </w:rPr>
        <w:t>Illegal operation exception (V)</w:t>
      </w:r>
    </w:p>
    <w:p w14:paraId="30098DA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The exception to an illegal operation is signaled when two or one of the operands of an executable operation is </w:t>
      </w:r>
      <w:proofErr w:type="spellStart"/>
      <w:proofErr w:type="gramStart"/>
      <w:r w:rsidRPr="002A6003">
        <w:rPr>
          <w:rFonts w:ascii="Times New Roman" w:eastAsia="宋体" w:hAnsi="Times New Roman" w:cs="宋体" w:hint="eastAsia"/>
          <w:spacing w:val="5"/>
          <w:kern w:val="0"/>
          <w:szCs w:val="21"/>
        </w:rPr>
        <w:t>illegal.If</w:t>
      </w:r>
      <w:proofErr w:type="spellEnd"/>
      <w:proofErr w:type="gramEnd"/>
      <w:r w:rsidRPr="002A6003">
        <w:rPr>
          <w:rFonts w:ascii="Times New Roman" w:eastAsia="宋体" w:hAnsi="Times New Roman" w:cs="宋体" w:hint="eastAsia"/>
          <w:spacing w:val="5"/>
          <w:kern w:val="0"/>
          <w:szCs w:val="21"/>
        </w:rPr>
        <w:t xml:space="preserve"> the exception is Not caught, MIPS defines the result as a Quiet Not a Number (</w:t>
      </w:r>
      <w:proofErr w:type="spellStart"/>
      <w:r w:rsidRPr="002A6003">
        <w:rPr>
          <w:rFonts w:ascii="Times New Roman" w:eastAsia="宋体" w:hAnsi="Times New Roman" w:cs="宋体" w:hint="eastAsia"/>
          <w:spacing w:val="5"/>
          <w:kern w:val="0"/>
          <w:szCs w:val="21"/>
        </w:rPr>
        <w:t>QNaN</w:t>
      </w:r>
      <w:proofErr w:type="spellEnd"/>
      <w:r w:rsidRPr="002A6003">
        <w:rPr>
          <w:rFonts w:ascii="Times New Roman" w:eastAsia="宋体" w:hAnsi="Times New Roman" w:cs="宋体" w:hint="eastAsia"/>
          <w:spacing w:val="5"/>
          <w:kern w:val="0"/>
          <w:szCs w:val="21"/>
        </w:rPr>
        <w:t>).Illegal operations include:</w:t>
      </w:r>
    </w:p>
    <w:p w14:paraId="30098DB0" w14:textId="77777777" w:rsidR="002A6003" w:rsidRPr="002A6003" w:rsidRDefault="002A6003" w:rsidP="002A6003">
      <w:pPr>
        <w:numPr>
          <w:ilvl w:val="2"/>
          <w:numId w:val="5"/>
        </w:numPr>
        <w:tabs>
          <w:tab w:val="left" w:pos="2640"/>
        </w:tabs>
        <w:kinsoku w:val="0"/>
        <w:overflowPunct w:val="0"/>
        <w:autoSpaceDE w:val="0"/>
        <w:autoSpaceDN w:val="0"/>
        <w:adjustRightInd w:val="0"/>
        <w:spacing w:line="269" w:lineRule="exact"/>
        <w:ind w:left="2639"/>
        <w:jc w:val="left"/>
        <w:rPr>
          <w:rFonts w:ascii="Times New Roman" w:eastAsia="宋体" w:hAnsi="Times New Roman" w:cs="Times New Roman"/>
          <w:spacing w:val="-1"/>
          <w:kern w:val="0"/>
          <w:szCs w:val="21"/>
        </w:rPr>
      </w:pPr>
      <w:r w:rsidRPr="002A6003">
        <w:rPr>
          <w:rFonts w:ascii="Times New Roman" w:eastAsia="宋体" w:hAnsi="Times New Roman" w:cs="宋体" w:hint="eastAsia"/>
          <w:spacing w:val="-3"/>
          <w:kern w:val="0"/>
          <w:szCs w:val="21"/>
        </w:rPr>
        <w:t>Addition or subtraction: infinite subtraction. For example :(+</w:t>
      </w:r>
      <w:r w:rsidRPr="002A6003">
        <w:rPr>
          <w:rFonts w:ascii="Times New Roman" w:eastAsia="宋体" w:hAnsi="Times New Roman" w:cs="宋体" w:hint="eastAsia"/>
          <w:spacing w:val="-3"/>
          <w:kern w:val="0"/>
          <w:szCs w:val="21"/>
        </w:rPr>
        <w:t>∞</w:t>
      </w:r>
      <w:r w:rsidRPr="002A6003">
        <w:rPr>
          <w:rFonts w:ascii="Times New Roman" w:eastAsia="宋体" w:hAnsi="Times New Roman" w:cs="宋体" w:hint="eastAsia"/>
          <w:spacing w:val="-3"/>
          <w:kern w:val="0"/>
          <w:szCs w:val="21"/>
        </w:rPr>
        <w:t>)+(-</w:t>
      </w:r>
      <w:r w:rsidRPr="002A6003">
        <w:rPr>
          <w:rFonts w:ascii="Times New Roman" w:eastAsia="宋体" w:hAnsi="Times New Roman" w:cs="宋体" w:hint="eastAsia"/>
          <w:spacing w:val="-3"/>
          <w:kern w:val="0"/>
          <w:szCs w:val="21"/>
        </w:rPr>
        <w:t>∞</w:t>
      </w:r>
      <w:r w:rsidRPr="002A6003">
        <w:rPr>
          <w:rFonts w:ascii="Times New Roman" w:eastAsia="宋体" w:hAnsi="Times New Roman" w:cs="宋体" w:hint="eastAsia"/>
          <w:spacing w:val="-3"/>
          <w:kern w:val="0"/>
          <w:szCs w:val="21"/>
        </w:rPr>
        <w:t>) or (-</w:t>
      </w:r>
      <w:r w:rsidRPr="002A6003">
        <w:rPr>
          <w:rFonts w:ascii="Times New Roman" w:eastAsia="宋体" w:hAnsi="Times New Roman" w:cs="宋体" w:hint="eastAsia"/>
          <w:spacing w:val="-3"/>
          <w:kern w:val="0"/>
          <w:szCs w:val="21"/>
        </w:rPr>
        <w:t>∞</w:t>
      </w:r>
      <w:r w:rsidRPr="002A6003">
        <w:rPr>
          <w:rFonts w:ascii="Times New Roman" w:eastAsia="宋体" w:hAnsi="Times New Roman" w:cs="宋体" w:hint="eastAsia"/>
          <w:spacing w:val="-3"/>
          <w:kern w:val="0"/>
          <w:szCs w:val="21"/>
        </w:rPr>
        <w:t>)-(-</w:t>
      </w:r>
      <w:r w:rsidRPr="002A6003">
        <w:rPr>
          <w:rFonts w:ascii="Times New Roman" w:eastAsia="宋体" w:hAnsi="Times New Roman" w:cs="宋体" w:hint="eastAsia"/>
          <w:spacing w:val="-3"/>
          <w:kern w:val="0"/>
          <w:szCs w:val="21"/>
        </w:rPr>
        <w:t>∞</w:t>
      </w:r>
      <w:r w:rsidRPr="002A6003">
        <w:rPr>
          <w:rFonts w:ascii="Times New Roman" w:eastAsia="宋体" w:hAnsi="Times New Roman" w:cs="宋体" w:hint="eastAsia"/>
          <w:spacing w:val="-3"/>
          <w:kern w:val="0"/>
          <w:szCs w:val="21"/>
        </w:rPr>
        <w:t>).</w:t>
      </w:r>
    </w:p>
    <w:p w14:paraId="30098DB1" w14:textId="77777777" w:rsidR="002A6003" w:rsidRPr="002A6003" w:rsidRDefault="002A6003" w:rsidP="002A6003">
      <w:pPr>
        <w:numPr>
          <w:ilvl w:val="2"/>
          <w:numId w:val="5"/>
        </w:numPr>
        <w:tabs>
          <w:tab w:val="left" w:pos="2640"/>
        </w:tabs>
        <w:kinsoku w:val="0"/>
        <w:overflowPunct w:val="0"/>
        <w:autoSpaceDE w:val="0"/>
        <w:autoSpaceDN w:val="0"/>
        <w:adjustRightInd w:val="0"/>
        <w:spacing w:before="199"/>
        <w:ind w:left="2639" w:hanging="359"/>
        <w:jc w:val="left"/>
        <w:rPr>
          <w:rFonts w:ascii="Times New Roman" w:eastAsia="宋体" w:hAnsi="Times New Roman" w:cs="宋体"/>
          <w:spacing w:val="-3"/>
          <w:kern w:val="0"/>
          <w:szCs w:val="21"/>
        </w:rPr>
      </w:pPr>
      <w:r w:rsidRPr="002A6003">
        <w:rPr>
          <w:rFonts w:ascii="Times New Roman" w:eastAsia="宋体" w:hAnsi="Times New Roman" w:cs="宋体" w:hint="eastAsia"/>
          <w:kern w:val="0"/>
          <w:szCs w:val="21"/>
        </w:rPr>
        <w:t>Multiplication: 0 times infinity, for all positive and negative Numbers</w:t>
      </w:r>
    </w:p>
    <w:p w14:paraId="30098DB2" w14:textId="77777777" w:rsidR="002A6003" w:rsidRPr="002A6003" w:rsidRDefault="002A6003" w:rsidP="002A6003">
      <w:pPr>
        <w:numPr>
          <w:ilvl w:val="2"/>
          <w:numId w:val="5"/>
        </w:numPr>
        <w:tabs>
          <w:tab w:val="left" w:pos="2640"/>
        </w:tabs>
        <w:kinsoku w:val="0"/>
        <w:overflowPunct w:val="0"/>
        <w:autoSpaceDE w:val="0"/>
        <w:autoSpaceDN w:val="0"/>
        <w:adjustRightInd w:val="0"/>
        <w:spacing w:before="199"/>
        <w:ind w:left="2639"/>
        <w:jc w:val="left"/>
        <w:rPr>
          <w:rFonts w:ascii="Times New Roman" w:eastAsia="宋体" w:hAnsi="Times New Roman" w:cs="宋体"/>
          <w:spacing w:val="-3"/>
          <w:kern w:val="0"/>
          <w:szCs w:val="21"/>
        </w:rPr>
      </w:pPr>
      <w:r w:rsidRPr="002A6003">
        <w:rPr>
          <w:rFonts w:ascii="Times New Roman" w:eastAsia="宋体" w:hAnsi="Times New Roman" w:cs="宋体" w:hint="eastAsia"/>
          <w:kern w:val="0"/>
          <w:szCs w:val="21"/>
        </w:rPr>
        <w:t xml:space="preserve">Division: 0/0, </w:t>
      </w:r>
      <w:r w:rsidRPr="002A6003">
        <w:rPr>
          <w:rFonts w:ascii="Times New Roman" w:eastAsia="宋体" w:hAnsi="Times New Roman" w:cs="宋体" w:hint="eastAsia"/>
          <w:kern w:val="0"/>
          <w:szCs w:val="21"/>
        </w:rPr>
        <w:t>∞</w:t>
      </w:r>
      <w:r w:rsidRPr="002A6003">
        <w:rPr>
          <w:rFonts w:ascii="Times New Roman" w:eastAsia="宋体" w:hAnsi="Times New Roman" w:cs="宋体" w:hint="eastAsia"/>
          <w:kern w:val="0"/>
          <w:szCs w:val="21"/>
        </w:rPr>
        <w:t>/</w:t>
      </w:r>
      <w:r w:rsidRPr="002A6003">
        <w:rPr>
          <w:rFonts w:ascii="Times New Roman" w:eastAsia="宋体" w:hAnsi="Times New Roman" w:cs="宋体" w:hint="eastAsia"/>
          <w:kern w:val="0"/>
          <w:szCs w:val="21"/>
        </w:rPr>
        <w:t>∞</w:t>
      </w:r>
      <w:r w:rsidRPr="002A6003">
        <w:rPr>
          <w:rFonts w:ascii="Times New Roman" w:eastAsia="宋体" w:hAnsi="Times New Roman" w:cs="宋体" w:hint="eastAsia"/>
          <w:kern w:val="0"/>
          <w:szCs w:val="21"/>
        </w:rPr>
        <w:t>, for all positive and negative Numbers</w:t>
      </w:r>
    </w:p>
    <w:p w14:paraId="30098DB3" w14:textId="77777777" w:rsidR="002A6003" w:rsidRPr="002A6003" w:rsidRDefault="002A6003" w:rsidP="002A6003">
      <w:pPr>
        <w:numPr>
          <w:ilvl w:val="2"/>
          <w:numId w:val="5"/>
        </w:numPr>
        <w:tabs>
          <w:tab w:val="left" w:pos="2641"/>
        </w:tabs>
        <w:kinsoku w:val="0"/>
        <w:overflowPunct w:val="0"/>
        <w:autoSpaceDE w:val="0"/>
        <w:autoSpaceDN w:val="0"/>
        <w:adjustRightInd w:val="0"/>
        <w:spacing w:before="199"/>
        <w:ind w:hanging="359"/>
        <w:jc w:val="left"/>
        <w:rPr>
          <w:rFonts w:ascii="Times New Roman" w:eastAsia="宋体" w:hAnsi="Times New Roman" w:cs="Times New Roman"/>
          <w:kern w:val="0"/>
          <w:szCs w:val="21"/>
        </w:rPr>
      </w:pPr>
      <w:r w:rsidRPr="002A6003">
        <w:rPr>
          <w:rFonts w:ascii="Times New Roman" w:eastAsia="宋体" w:hAnsi="Times New Roman" w:cs="宋体" w:hint="eastAsia"/>
          <w:spacing w:val="11"/>
          <w:kern w:val="0"/>
          <w:szCs w:val="21"/>
        </w:rPr>
        <w:t>The operand when the Unordered comparison operation is not processed is Unordered</w:t>
      </w:r>
    </w:p>
    <w:p w14:paraId="30098DB4" w14:textId="77777777" w:rsidR="002A6003" w:rsidRPr="002A6003" w:rsidRDefault="002A6003" w:rsidP="002A6003">
      <w:pPr>
        <w:numPr>
          <w:ilvl w:val="2"/>
          <w:numId w:val="5"/>
        </w:numPr>
        <w:tabs>
          <w:tab w:val="left" w:pos="2641"/>
        </w:tabs>
        <w:kinsoku w:val="0"/>
        <w:overflowPunct w:val="0"/>
        <w:autoSpaceDE w:val="0"/>
        <w:autoSpaceDN w:val="0"/>
        <w:adjustRightInd w:val="0"/>
        <w:spacing w:before="199"/>
        <w:ind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10"/>
          <w:kern w:val="0"/>
          <w:szCs w:val="21"/>
        </w:rPr>
        <w:t xml:space="preserve">Perform a floating-point comparison or conversion on an indicator </w:t>
      </w:r>
      <w:proofErr w:type="spellStart"/>
      <w:r w:rsidRPr="002A6003">
        <w:rPr>
          <w:rFonts w:ascii="Times New Roman" w:eastAsia="宋体" w:hAnsi="Times New Roman" w:cs="宋体" w:hint="eastAsia"/>
          <w:spacing w:val="-10"/>
          <w:kern w:val="0"/>
          <w:szCs w:val="21"/>
        </w:rPr>
        <w:t>NaN</w:t>
      </w:r>
      <w:proofErr w:type="spellEnd"/>
    </w:p>
    <w:p w14:paraId="30098DB5" w14:textId="77777777" w:rsidR="002A6003" w:rsidRPr="002A6003" w:rsidRDefault="002A6003" w:rsidP="002A6003">
      <w:pPr>
        <w:numPr>
          <w:ilvl w:val="2"/>
          <w:numId w:val="5"/>
        </w:numPr>
        <w:tabs>
          <w:tab w:val="left" w:pos="2641"/>
        </w:tabs>
        <w:kinsoku w:val="0"/>
        <w:overflowPunct w:val="0"/>
        <w:autoSpaceDE w:val="0"/>
        <w:autoSpaceDN w:val="0"/>
        <w:adjustRightInd w:val="0"/>
        <w:spacing w:before="199" w:line="417" w:lineRule="auto"/>
        <w:ind w:left="1800" w:right="1794" w:firstLine="482"/>
        <w:jc w:val="left"/>
        <w:rPr>
          <w:rFonts w:ascii="Times New Roman" w:eastAsia="宋体" w:hAnsi="Times New Roman" w:cs="宋体"/>
          <w:kern w:val="0"/>
          <w:szCs w:val="21"/>
        </w:rPr>
      </w:pPr>
      <w:r w:rsidRPr="002A6003">
        <w:rPr>
          <w:rFonts w:ascii="Times New Roman" w:eastAsia="宋体" w:hAnsi="Times New Roman" w:cs="宋体" w:hint="eastAsia"/>
          <w:spacing w:val="-14"/>
          <w:kern w:val="0"/>
          <w:szCs w:val="21"/>
        </w:rPr>
        <w:t xml:space="preserve">Any mathematical operation on </w:t>
      </w:r>
      <w:proofErr w:type="spellStart"/>
      <w:r w:rsidRPr="002A6003">
        <w:rPr>
          <w:rFonts w:ascii="Times New Roman" w:eastAsia="宋体" w:hAnsi="Times New Roman" w:cs="宋体" w:hint="eastAsia"/>
          <w:spacing w:val="-14"/>
          <w:kern w:val="0"/>
          <w:szCs w:val="21"/>
        </w:rPr>
        <w:t>SNaN</w:t>
      </w:r>
      <w:proofErr w:type="spellEnd"/>
      <w:r w:rsidRPr="002A6003">
        <w:rPr>
          <w:rFonts w:ascii="Times New Roman" w:eastAsia="宋体" w:hAnsi="Times New Roman" w:cs="宋体" w:hint="eastAsia"/>
          <w:spacing w:val="-14"/>
          <w:kern w:val="0"/>
          <w:szCs w:val="21"/>
        </w:rPr>
        <w:t xml:space="preserve"> (Signaling </w:t>
      </w:r>
      <w:proofErr w:type="spellStart"/>
      <w:r w:rsidRPr="002A6003">
        <w:rPr>
          <w:rFonts w:ascii="Times New Roman" w:eastAsia="宋体" w:hAnsi="Times New Roman" w:cs="宋体" w:hint="eastAsia"/>
          <w:spacing w:val="-14"/>
          <w:kern w:val="0"/>
          <w:szCs w:val="21"/>
        </w:rPr>
        <w:t>NaN</w:t>
      </w:r>
      <w:proofErr w:type="spellEnd"/>
      <w:proofErr w:type="gramStart"/>
      <w:r w:rsidRPr="002A6003">
        <w:rPr>
          <w:rFonts w:ascii="Times New Roman" w:eastAsia="宋体" w:hAnsi="Times New Roman" w:cs="宋体" w:hint="eastAsia"/>
          <w:spacing w:val="-14"/>
          <w:kern w:val="0"/>
          <w:szCs w:val="21"/>
        </w:rPr>
        <w:t>).</w:t>
      </w:r>
      <w:r w:rsidRPr="002A6003">
        <w:rPr>
          <w:rFonts w:ascii="Times New Roman" w:eastAsia="宋体" w:hAnsi="Times New Roman" w:cs="宋体" w:hint="eastAsia"/>
          <w:spacing w:val="-7"/>
          <w:kern w:val="0"/>
          <w:szCs w:val="21"/>
        </w:rPr>
        <w:t>This</w:t>
      </w:r>
      <w:proofErr w:type="gramEnd"/>
      <w:r w:rsidRPr="002A6003">
        <w:rPr>
          <w:rFonts w:ascii="Times New Roman" w:eastAsia="宋体" w:hAnsi="Times New Roman" w:cs="宋体" w:hint="eastAsia"/>
          <w:spacing w:val="-7"/>
          <w:kern w:val="0"/>
          <w:szCs w:val="21"/>
        </w:rPr>
        <w:t xml:space="preserve"> exception is caused when one of the operands is </w:t>
      </w:r>
      <w:proofErr w:type="spellStart"/>
      <w:r w:rsidRPr="002A6003">
        <w:rPr>
          <w:rFonts w:ascii="Times New Roman" w:eastAsia="宋体" w:hAnsi="Times New Roman" w:cs="宋体" w:hint="eastAsia"/>
          <w:spacing w:val="-7"/>
          <w:kern w:val="0"/>
          <w:szCs w:val="21"/>
        </w:rPr>
        <w:t>SNaN</w:t>
      </w:r>
      <w:proofErr w:type="spellEnd"/>
      <w:r w:rsidRPr="002A6003">
        <w:rPr>
          <w:rFonts w:ascii="Times New Roman" w:eastAsia="宋体" w:hAnsi="Times New Roman" w:cs="宋体" w:hint="eastAsia"/>
          <w:spacing w:val="-7"/>
          <w:kern w:val="0"/>
          <w:szCs w:val="21"/>
        </w:rPr>
        <w:t xml:space="preserve"> or when both operands are </w:t>
      </w:r>
      <w:proofErr w:type="spellStart"/>
      <w:r w:rsidRPr="002A6003">
        <w:rPr>
          <w:rFonts w:ascii="Times New Roman" w:eastAsia="宋体" w:hAnsi="Times New Roman" w:cs="宋体" w:hint="eastAsia"/>
          <w:spacing w:val="-7"/>
          <w:kern w:val="0"/>
          <w:szCs w:val="21"/>
        </w:rPr>
        <w:t>SNaN</w:t>
      </w:r>
      <w:proofErr w:type="spellEnd"/>
      <w:r w:rsidRPr="002A6003">
        <w:rPr>
          <w:rFonts w:ascii="Times New Roman" w:eastAsia="宋体" w:hAnsi="Times New Roman" w:cs="宋体" w:hint="eastAsia"/>
          <w:spacing w:val="-7"/>
          <w:kern w:val="0"/>
          <w:szCs w:val="21"/>
        </w:rPr>
        <w:t xml:space="preserve"> (MOV operations are not considered mathematical operations, but ABS and NEG are considered mathematical operations)</w:t>
      </w:r>
    </w:p>
    <w:p w14:paraId="30098DB6" w14:textId="77777777" w:rsidR="002A6003" w:rsidRPr="002A6003" w:rsidRDefault="002A6003" w:rsidP="002A6003">
      <w:pPr>
        <w:numPr>
          <w:ilvl w:val="2"/>
          <w:numId w:val="5"/>
        </w:numPr>
        <w:tabs>
          <w:tab w:val="left" w:pos="2641"/>
        </w:tabs>
        <w:kinsoku w:val="0"/>
        <w:overflowPunct w:val="0"/>
        <w:autoSpaceDE w:val="0"/>
        <w:autoSpaceDN w:val="0"/>
        <w:adjustRightInd w:val="0"/>
        <w:spacing w:line="268" w:lineRule="exact"/>
        <w:ind w:hanging="359"/>
        <w:jc w:val="left"/>
        <w:rPr>
          <w:rFonts w:ascii="Times New Roman" w:eastAsia="宋体" w:hAnsi="Times New Roman" w:cs="宋体"/>
          <w:kern w:val="0"/>
          <w:position w:val="2"/>
          <w:szCs w:val="21"/>
        </w:rPr>
      </w:pPr>
      <w:r w:rsidRPr="002A6003">
        <w:rPr>
          <w:rFonts w:ascii="Times New Roman" w:eastAsia="宋体" w:hAnsi="Times New Roman" w:cs="宋体"/>
          <w:noProof/>
          <w:kern w:val="0"/>
          <w:sz w:val="24"/>
          <w:szCs w:val="24"/>
        </w:rPr>
        <mc:AlternateContent>
          <mc:Choice Requires="wpg">
            <w:drawing>
              <wp:anchor distT="0" distB="0" distL="114300" distR="114300" simplePos="0" relativeHeight="251751424" behindDoc="1" locked="0" layoutInCell="0" allowOverlap="1" wp14:anchorId="30098F88" wp14:editId="30098F89">
                <wp:simplePos x="0" y="0"/>
                <wp:positionH relativeFrom="page">
                  <wp:posOffset>2095500</wp:posOffset>
                </wp:positionH>
                <wp:positionV relativeFrom="paragraph">
                  <wp:posOffset>40005</wp:posOffset>
                </wp:positionV>
                <wp:extent cx="169545" cy="114300"/>
                <wp:effectExtent l="0" t="0" r="0" b="0"/>
                <wp:wrapNone/>
                <wp:docPr id="176" name="Group 2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545" cy="114300"/>
                          <a:chOff x="3300" y="63"/>
                          <a:chExt cx="267" cy="180"/>
                        </a:xfrm>
                      </wpg:grpSpPr>
                      <wps:wsp>
                        <wps:cNvPr id="2142" name="Freeform 2418"/>
                        <wps:cNvSpPr>
                          <a:spLocks/>
                        </wps:cNvSpPr>
                        <wps:spPr bwMode="auto">
                          <a:xfrm>
                            <a:off x="3304" y="175"/>
                            <a:ext cx="22" cy="20"/>
                          </a:xfrm>
                          <a:custGeom>
                            <a:avLst/>
                            <a:gdLst>
                              <a:gd name="T0" fmla="*/ 0 w 22"/>
                              <a:gd name="T1" fmla="*/ 12 h 20"/>
                              <a:gd name="T2" fmla="*/ 21 w 22"/>
                              <a:gd name="T3" fmla="*/ 0 h 20"/>
                            </a:gdLst>
                            <a:ahLst/>
                            <a:cxnLst>
                              <a:cxn ang="0">
                                <a:pos x="T0" y="T1"/>
                              </a:cxn>
                              <a:cxn ang="0">
                                <a:pos x="T2" y="T3"/>
                              </a:cxn>
                            </a:cxnLst>
                            <a:rect l="0" t="0" r="r" b="b"/>
                            <a:pathLst>
                              <a:path w="22" h="20">
                                <a:moveTo>
                                  <a:pt x="0" y="12"/>
                                </a:moveTo>
                                <a:lnTo>
                                  <a:pt x="21" y="0"/>
                                </a:lnTo>
                              </a:path>
                            </a:pathLst>
                          </a:custGeom>
                          <a:noFill/>
                          <a:ln w="44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3" name="Freeform 2419"/>
                        <wps:cNvSpPr>
                          <a:spLocks/>
                        </wps:cNvSpPr>
                        <wps:spPr bwMode="auto">
                          <a:xfrm>
                            <a:off x="3326" y="179"/>
                            <a:ext cx="32" cy="57"/>
                          </a:xfrm>
                          <a:custGeom>
                            <a:avLst/>
                            <a:gdLst>
                              <a:gd name="T0" fmla="*/ 0 w 32"/>
                              <a:gd name="T1" fmla="*/ 0 h 57"/>
                              <a:gd name="T2" fmla="*/ 31 w 32"/>
                              <a:gd name="T3" fmla="*/ 56 h 57"/>
                            </a:gdLst>
                            <a:ahLst/>
                            <a:cxnLst>
                              <a:cxn ang="0">
                                <a:pos x="T0" y="T1"/>
                              </a:cxn>
                              <a:cxn ang="0">
                                <a:pos x="T2" y="T3"/>
                              </a:cxn>
                            </a:cxnLst>
                            <a:rect l="0" t="0" r="r" b="b"/>
                            <a:pathLst>
                              <a:path w="32" h="57">
                                <a:moveTo>
                                  <a:pt x="0" y="0"/>
                                </a:moveTo>
                                <a:lnTo>
                                  <a:pt x="31" y="56"/>
                                </a:lnTo>
                              </a:path>
                            </a:pathLst>
                          </a:custGeom>
                          <a:noFill/>
                          <a:ln w="9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0" name="Freeform 2420"/>
                        <wps:cNvSpPr>
                          <a:spLocks/>
                        </wps:cNvSpPr>
                        <wps:spPr bwMode="auto">
                          <a:xfrm>
                            <a:off x="3361" y="67"/>
                            <a:ext cx="43" cy="169"/>
                          </a:xfrm>
                          <a:custGeom>
                            <a:avLst/>
                            <a:gdLst>
                              <a:gd name="T0" fmla="*/ 0 w 43"/>
                              <a:gd name="T1" fmla="*/ 168 h 169"/>
                              <a:gd name="T2" fmla="*/ 42 w 43"/>
                              <a:gd name="T3" fmla="*/ 0 h 169"/>
                            </a:gdLst>
                            <a:ahLst/>
                            <a:cxnLst>
                              <a:cxn ang="0">
                                <a:pos x="T0" y="T1"/>
                              </a:cxn>
                              <a:cxn ang="0">
                                <a:pos x="T2" y="T3"/>
                              </a:cxn>
                            </a:cxnLst>
                            <a:rect l="0" t="0" r="r" b="b"/>
                            <a:pathLst>
                              <a:path w="43" h="169">
                                <a:moveTo>
                                  <a:pt x="0" y="168"/>
                                </a:moveTo>
                                <a:lnTo>
                                  <a:pt x="42" y="0"/>
                                </a:lnTo>
                              </a:path>
                            </a:pathLst>
                          </a:custGeom>
                          <a:noFill/>
                          <a:ln w="45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1" name="Freeform 2421"/>
                        <wps:cNvSpPr>
                          <a:spLocks/>
                        </wps:cNvSpPr>
                        <wps:spPr bwMode="auto">
                          <a:xfrm>
                            <a:off x="3403" y="67"/>
                            <a:ext cx="165" cy="20"/>
                          </a:xfrm>
                          <a:custGeom>
                            <a:avLst/>
                            <a:gdLst>
                              <a:gd name="T0" fmla="*/ 0 w 165"/>
                              <a:gd name="T1" fmla="*/ 0 h 20"/>
                              <a:gd name="T2" fmla="*/ 164 w 165"/>
                              <a:gd name="T3" fmla="*/ 0 h 20"/>
                            </a:gdLst>
                            <a:ahLst/>
                            <a:cxnLst>
                              <a:cxn ang="0">
                                <a:pos x="T0" y="T1"/>
                              </a:cxn>
                              <a:cxn ang="0">
                                <a:pos x="T2" y="T3"/>
                              </a:cxn>
                            </a:cxnLst>
                            <a:rect l="0" t="0" r="r" b="b"/>
                            <a:pathLst>
                              <a:path w="165" h="20">
                                <a:moveTo>
                                  <a:pt x="0" y="0"/>
                                </a:moveTo>
                                <a:lnTo>
                                  <a:pt x="164" y="0"/>
                                </a:lnTo>
                              </a:path>
                            </a:pathLst>
                          </a:custGeom>
                          <a:noFill/>
                          <a:ln w="44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09A2BD" id="Group 2417" o:spid="_x0000_s1026" style="position:absolute;left:0;text-align:left;margin-left:165pt;margin-top:3.15pt;width:13.35pt;height:9pt;z-index:-251565056;mso-position-horizontal-relative:page" coordorigin="3300,63" coordsize="26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" o:allowincell="f">
                <v:shape id="Freeform 2418" o:spid="_x0000_s1027" style="position:absolute;left:3304;top:175;width:22;height: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" path="m,12l21,e" filled="f" strokeweight=".1249mm">
                  <v:path arrowok="t" o:connecttype="custom" o:connectlocs="0,12;21,0" o:connectangles="0,0"/>
                </v:shape>
                <v:shape id="Freeform 2419" o:spid="_x0000_s1028" style="position:absolute;left:3326;top:179;width:32;height:57;visibility:visible;mso-wrap-style:square;v-text-anchor:top" coordsize="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" path="m,l31,56e" filled="f" strokeweight=".2515mm">
                  <v:path arrowok="t" o:connecttype="custom" o:connectlocs="0,0;31,56" o:connectangles="0,0"/>
                </v:shape>
                <v:shape id="Freeform 2420" o:spid="_x0000_s1029" style="position:absolute;left:3361;top:67;width:43;height:169;visibility:visible;mso-wrap-style:square;v-text-anchor:top" coordsize="4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" path="m,168l42,e" filled="f" strokeweight=".1261mm">
                  <v:path arrowok="t" o:connecttype="custom" o:connectlocs="0,168;42,0" o:connectangles="0,0"/>
                </v:shape>
                <v:shape id="Freeform 2421" o:spid="_x0000_s1030" style="position:absolute;left:3403;top:67;width:165;height:20;visibility:visible;mso-wrap-style:square;v-text-anchor:top" coordsize="1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" path="m,l164,e" filled="f" strokeweight=".1245mm">
                  <v:path arrowok="t" o:connecttype="custom" o:connectlocs="0,0;164,0" o:connectangles="0,0"/>
                </v:shape>
                <w10:wrap anchorx="page"/>
              </v:group>
            </w:pict>
          </mc:Fallback>
        </mc:AlternateContent>
      </w:r>
      <w:r w:rsidRPr="002A6003">
        <w:rPr>
          <w:rFonts w:ascii="Times New Roman" w:eastAsia="宋体" w:hAnsi="Times New Roman" w:cs="宋体" w:hint="eastAsia"/>
          <w:spacing w:val="12"/>
          <w:kern w:val="0"/>
          <w:position w:val="2"/>
          <w:szCs w:val="21"/>
        </w:rPr>
        <w:t>The square root: X, when X is less than 0</w:t>
      </w:r>
    </w:p>
    <w:p w14:paraId="30098DB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Software can simulate exceptions to illegal operations of other given source operands. For example, in IEEE754, specific functions are implemented by software: X REM Y, where Y is 0 or X is </w:t>
      </w:r>
      <w:proofErr w:type="spellStart"/>
      <w:proofErr w:type="gramStart"/>
      <w:r w:rsidRPr="002A6003">
        <w:rPr>
          <w:rFonts w:ascii="Times New Roman" w:eastAsia="宋体" w:hAnsi="Times New Roman" w:cs="宋体" w:hint="eastAsia"/>
          <w:spacing w:val="5"/>
          <w:kern w:val="0"/>
          <w:szCs w:val="21"/>
        </w:rPr>
        <w:t>infinite;Or</w:t>
      </w:r>
      <w:proofErr w:type="spellEnd"/>
      <w:proofErr w:type="gramEnd"/>
      <w:r w:rsidRPr="002A6003">
        <w:rPr>
          <w:rFonts w:ascii="Times New Roman" w:eastAsia="宋体" w:hAnsi="Times New Roman" w:cs="宋体" w:hint="eastAsia"/>
          <w:spacing w:val="5"/>
          <w:kern w:val="0"/>
          <w:szCs w:val="21"/>
        </w:rPr>
        <w:t xml:space="preserve"> overflows when floating point Numbers are converted to decimal, which is infinity or </w:t>
      </w:r>
      <w:proofErr w:type="spellStart"/>
      <w:r w:rsidRPr="002A6003">
        <w:rPr>
          <w:rFonts w:ascii="Times New Roman" w:eastAsia="宋体" w:hAnsi="Times New Roman" w:cs="宋体" w:hint="eastAsia"/>
          <w:spacing w:val="5"/>
          <w:kern w:val="0"/>
          <w:szCs w:val="21"/>
        </w:rPr>
        <w:t>NaN;Or</w:t>
      </w:r>
      <w:proofErr w:type="spellEnd"/>
      <w:r w:rsidRPr="002A6003">
        <w:rPr>
          <w:rFonts w:ascii="Times New Roman" w:eastAsia="宋体" w:hAnsi="Times New Roman" w:cs="宋体" w:hint="eastAsia"/>
          <w:spacing w:val="5"/>
          <w:kern w:val="0"/>
          <w:szCs w:val="21"/>
        </w:rPr>
        <w:t xml:space="preserve"> a prior function such as ln of 5 or cosine of 3.</w:t>
      </w:r>
      <w:r w:rsidRPr="002A6003">
        <w:rPr>
          <w:rFonts w:ascii="Times New Roman" w:eastAsia="宋体" w:hAnsi="Times New Roman" w:cs="宋体"/>
          <w:spacing w:val="5"/>
          <w:kern w:val="0"/>
          <w:szCs w:val="21"/>
        </w:rPr>
        <w:t>-1</w:t>
      </w:r>
    </w:p>
    <w:p w14:paraId="30098DB8"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Trap enabled result: the value of the source operand is not sent.</w:t>
      </w:r>
    </w:p>
    <w:p w14:paraId="30098DB9"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Trap not enabled result: if no other exception occurs, </w:t>
      </w:r>
      <w:proofErr w:type="spellStart"/>
      <w:r w:rsidRPr="002A6003">
        <w:rPr>
          <w:rFonts w:ascii="Times New Roman" w:eastAsia="宋体" w:hAnsi="Times New Roman" w:cs="宋体" w:hint="eastAsia"/>
          <w:spacing w:val="5"/>
          <w:kern w:val="0"/>
          <w:szCs w:val="21"/>
        </w:rPr>
        <w:t>QNaN</w:t>
      </w:r>
      <w:proofErr w:type="spellEnd"/>
      <w:r w:rsidRPr="002A6003">
        <w:rPr>
          <w:rFonts w:ascii="Times New Roman" w:eastAsia="宋体" w:hAnsi="Times New Roman" w:cs="宋体" w:hint="eastAsia"/>
          <w:spacing w:val="5"/>
          <w:kern w:val="0"/>
          <w:szCs w:val="21"/>
        </w:rPr>
        <w:t xml:space="preserve"> is sent to the target register.</w:t>
      </w:r>
    </w:p>
    <w:p w14:paraId="30098DBA"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Times New Roman"/>
          <w:b/>
          <w:bCs/>
          <w:kern w:val="0"/>
          <w:szCs w:val="21"/>
        </w:rPr>
      </w:pPr>
      <w:r w:rsidRPr="002A6003">
        <w:rPr>
          <w:rFonts w:ascii="Times New Roman" w:eastAsia="宋体" w:hAnsi="Times New Roman" w:cs="宋体" w:hint="eastAsia"/>
          <w:b/>
          <w:bCs/>
          <w:kern w:val="0"/>
          <w:szCs w:val="21"/>
        </w:rPr>
        <w:t>Except for zero (Z)</w:t>
      </w:r>
    </w:p>
    <w:p w14:paraId="30098DBB"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In a division operation, when the divisor is 0 and the dividend is a finite number that is not zero, a signal is sent that the divisor is </w:t>
      </w:r>
      <w:proofErr w:type="spellStart"/>
      <w:r w:rsidRPr="002A6003">
        <w:rPr>
          <w:rFonts w:ascii="Times New Roman" w:eastAsia="宋体" w:hAnsi="Times New Roman" w:cs="宋体" w:hint="eastAsia"/>
          <w:spacing w:val="5"/>
          <w:kern w:val="0"/>
          <w:szCs w:val="21"/>
        </w:rPr>
        <w:t>zero.Software</w:t>
      </w:r>
      <w:proofErr w:type="spellEnd"/>
      <w:r w:rsidRPr="002A6003">
        <w:rPr>
          <w:rFonts w:ascii="Times New Roman" w:eastAsia="宋体" w:hAnsi="Times New Roman" w:cs="宋体" w:hint="eastAsia"/>
          <w:spacing w:val="5"/>
          <w:kern w:val="0"/>
          <w:szCs w:val="21"/>
        </w:rPr>
        <w:t xml:space="preserve"> can be used to generate symbolic infinities for other operations, such as ln(0), sin(PI /2), cosine (0), or 0.</w:t>
      </w:r>
      <w:r w:rsidRPr="002A6003">
        <w:rPr>
          <w:rFonts w:ascii="Times New Roman" w:eastAsia="宋体" w:hAnsi="Times New Roman" w:cs="宋体"/>
          <w:spacing w:val="5"/>
          <w:kern w:val="0"/>
          <w:szCs w:val="21"/>
        </w:rPr>
        <w:t>-1</w:t>
      </w:r>
    </w:p>
    <w:p w14:paraId="30098DBC"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lastRenderedPageBreak/>
        <w:t>When the trap is enabled: the result register is not modified and the source register is retained.</w:t>
      </w:r>
    </w:p>
    <w:p w14:paraId="30098DBD"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DBE"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kern w:val="0"/>
          <w:szCs w:val="21"/>
        </w:rPr>
      </w:pPr>
      <w:r w:rsidRPr="002A6003">
        <w:rPr>
          <w:rFonts w:ascii="Times New Roman" w:eastAsia="宋体" w:hAnsi="Times New Roman" w:cs="宋体" w:hint="eastAsia"/>
          <w:spacing w:val="5"/>
          <w:kern w:val="0"/>
          <w:szCs w:val="21"/>
        </w:rPr>
        <w:t>Trap failure: if no trap occurs, the result is a signed infinity</w:t>
      </w:r>
      <w:r w:rsidRPr="002A6003">
        <w:rPr>
          <w:rFonts w:ascii="Times New Roman" w:eastAsia="宋体" w:hAnsi="Times New Roman" w:cs="宋体" w:hint="eastAsia"/>
          <w:kern w:val="0"/>
          <w:szCs w:val="21"/>
        </w:rPr>
        <w:t>.</w:t>
      </w:r>
    </w:p>
    <w:p w14:paraId="30098DBF"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Times New Roman"/>
          <w:b/>
          <w:bCs/>
          <w:kern w:val="0"/>
          <w:szCs w:val="21"/>
        </w:rPr>
      </w:pPr>
      <w:r w:rsidRPr="002A6003">
        <w:rPr>
          <w:rFonts w:ascii="Times New Roman" w:eastAsia="宋体" w:hAnsi="Times New Roman" w:cs="宋体" w:hint="eastAsia"/>
          <w:b/>
          <w:bCs/>
          <w:kern w:val="0"/>
          <w:szCs w:val="21"/>
        </w:rPr>
        <w:t>Overflow exception (O)</w:t>
      </w:r>
    </w:p>
    <w:p w14:paraId="30098DC0"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When the magnitude of the rounded floating point result is represented by an unbounded exponent, the upper overflow exception sends a notification signal when the target mode greater than the maximum represents limited </w:t>
      </w:r>
      <w:proofErr w:type="gramStart"/>
      <w:r w:rsidRPr="002A6003">
        <w:rPr>
          <w:rFonts w:ascii="Times New Roman" w:eastAsia="宋体" w:hAnsi="Times New Roman" w:cs="宋体" w:hint="eastAsia"/>
          <w:spacing w:val="5"/>
          <w:kern w:val="0"/>
          <w:szCs w:val="21"/>
        </w:rPr>
        <w:t>data.(</w:t>
      </w:r>
      <w:proofErr w:type="gramEnd"/>
      <w:r w:rsidRPr="002A6003">
        <w:rPr>
          <w:rFonts w:ascii="Times New Roman" w:eastAsia="宋体" w:hAnsi="Times New Roman" w:cs="宋体" w:hint="eastAsia"/>
          <w:spacing w:val="5"/>
          <w:kern w:val="0"/>
          <w:szCs w:val="21"/>
        </w:rPr>
        <w:t>this exception sets both the inexact exception and the flag bit)</w:t>
      </w:r>
    </w:p>
    <w:p w14:paraId="30098DC1"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the trap is enabled: the result register is not modified and the source register is retained.</w:t>
      </w:r>
    </w:p>
    <w:p w14:paraId="30098DC2"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DC3"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Trap failure: if no trap occurs, the final result is determined by the rounding pattern and the symbol of the intermediate result.</w:t>
      </w:r>
    </w:p>
    <w:p w14:paraId="30098DC4" w14:textId="77777777" w:rsidR="002A6003" w:rsidRPr="002A6003" w:rsidRDefault="002A6003" w:rsidP="002A6003">
      <w:pPr>
        <w:kinsoku w:val="0"/>
        <w:overflowPunct w:val="0"/>
        <w:autoSpaceDE w:val="0"/>
        <w:autoSpaceDN w:val="0"/>
        <w:adjustRightInd w:val="0"/>
        <w:spacing w:line="269" w:lineRule="exact"/>
        <w:ind w:left="2282"/>
        <w:jc w:val="left"/>
        <w:rPr>
          <w:rFonts w:ascii="Times New Roman" w:eastAsia="宋体" w:hAnsi="Times New Roman" w:cs="Times New Roman"/>
          <w:b/>
          <w:bCs/>
          <w:kern w:val="0"/>
          <w:szCs w:val="21"/>
        </w:rPr>
      </w:pPr>
      <w:r w:rsidRPr="002A6003">
        <w:rPr>
          <w:rFonts w:ascii="Times New Roman" w:eastAsia="宋体" w:hAnsi="Times New Roman" w:cs="宋体" w:hint="eastAsia"/>
          <w:b/>
          <w:bCs/>
          <w:kern w:val="0"/>
          <w:szCs w:val="21"/>
        </w:rPr>
        <w:t>Underflow exception (U)</w:t>
      </w:r>
    </w:p>
    <w:p w14:paraId="30098DC5" w14:textId="77777777" w:rsidR="002A6003" w:rsidRPr="002A6003" w:rsidRDefault="002A6003" w:rsidP="002A6003">
      <w:pPr>
        <w:kinsoku w:val="0"/>
        <w:overflowPunct w:val="0"/>
        <w:autoSpaceDE w:val="0"/>
        <w:autoSpaceDN w:val="0"/>
        <w:adjustRightInd w:val="0"/>
        <w:spacing w:line="269" w:lineRule="exact"/>
        <w:ind w:left="2282"/>
        <w:jc w:val="left"/>
        <w:rPr>
          <w:rFonts w:ascii="Times New Roman" w:eastAsia="宋体" w:hAnsi="Times New Roman" w:cs="Times New Roman"/>
          <w:b/>
          <w:bCs/>
          <w:kern w:val="0"/>
          <w:szCs w:val="21"/>
        </w:rPr>
        <w:sectPr w:rsidR="002A6003" w:rsidRPr="002A6003">
          <w:pgSz w:w="11910" w:h="16840"/>
          <w:pgMar w:top="1220" w:right="0" w:bottom="1280" w:left="0" w:header="467" w:footer="1084" w:gutter="0"/>
          <w:cols w:space="720"/>
          <w:noEndnote/>
        </w:sectPr>
      </w:pPr>
    </w:p>
    <w:p w14:paraId="30098DC6" w14:textId="77777777" w:rsidR="002A6003" w:rsidRPr="002A6003" w:rsidRDefault="002A6003" w:rsidP="002A6003">
      <w:pPr>
        <w:kinsoku w:val="0"/>
        <w:overflowPunct w:val="0"/>
        <w:autoSpaceDE w:val="0"/>
        <w:autoSpaceDN w:val="0"/>
        <w:adjustRightInd w:val="0"/>
        <w:jc w:val="left"/>
        <w:rPr>
          <w:rFonts w:ascii="Times New Roman" w:eastAsia="宋体" w:hAnsi="Times New Roman" w:cs="Times New Roman"/>
          <w:b/>
          <w:bCs/>
          <w:kern w:val="0"/>
          <w:szCs w:val="21"/>
        </w:rPr>
      </w:pPr>
    </w:p>
    <w:p w14:paraId="30098DC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Two related events led to the overflow exception:</w:t>
      </w:r>
    </w:p>
    <w:p w14:paraId="30098DC8"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DC9" w14:textId="77777777" w:rsidR="002A6003" w:rsidRPr="002A6003" w:rsidRDefault="002A6003" w:rsidP="002A6003">
      <w:pPr>
        <w:numPr>
          <w:ilvl w:val="2"/>
          <w:numId w:val="5"/>
        </w:numPr>
        <w:tabs>
          <w:tab w:val="left" w:pos="2641"/>
        </w:tabs>
        <w:kinsoku w:val="0"/>
        <w:overflowPunct w:val="0"/>
        <w:autoSpaceDE w:val="0"/>
        <w:autoSpaceDN w:val="0"/>
        <w:adjustRightInd w:val="0"/>
        <w:spacing w:line="417" w:lineRule="auto"/>
        <w:ind w:left="1799" w:right="1795" w:firstLine="482"/>
        <w:jc w:val="left"/>
        <w:rPr>
          <w:rFonts w:ascii="Times New Roman" w:eastAsia="宋体" w:hAnsi="Times New Roman" w:cs="宋体"/>
          <w:spacing w:val="-4"/>
          <w:kern w:val="0"/>
          <w:szCs w:val="21"/>
        </w:rPr>
      </w:pPr>
      <w:r w:rsidRPr="002A6003">
        <w:rPr>
          <w:rFonts w:ascii="Times New Roman" w:eastAsia="宋体" w:hAnsi="Times New Roman" w:cs="宋体" w:hint="eastAsia"/>
          <w:spacing w:val="-2"/>
          <w:kern w:val="0"/>
          <w:szCs w:val="21"/>
        </w:rPr>
        <w:t xml:space="preserve">A very small non-zero result between </w:t>
      </w:r>
      <w:r w:rsidRPr="002A6003">
        <w:rPr>
          <w:rFonts w:ascii="Times New Roman" w:eastAsia="宋体" w:hAnsi="Times New Roman" w:cs="宋体" w:hint="eastAsia"/>
          <w:spacing w:val="-2"/>
          <w:kern w:val="0"/>
          <w:szCs w:val="21"/>
        </w:rPr>
        <w:t>±</w:t>
      </w:r>
      <w:r w:rsidRPr="002A6003">
        <w:rPr>
          <w:rFonts w:ascii="Times New Roman" w:eastAsia="宋体" w:hAnsi="Times New Roman" w:cs="宋体" w:hint="eastAsia"/>
          <w:spacing w:val="-2"/>
          <w:kern w:val="0"/>
          <w:szCs w:val="21"/>
        </w:rPr>
        <w:t xml:space="preserve">2, which is very small, leads to a subsequent overflow </w:t>
      </w:r>
      <w:proofErr w:type="spellStart"/>
      <w:r w:rsidRPr="002A6003">
        <w:rPr>
          <w:rFonts w:ascii="Times New Roman" w:eastAsia="宋体" w:hAnsi="Times New Roman" w:cs="宋体" w:hint="eastAsia"/>
          <w:spacing w:val="-2"/>
          <w:kern w:val="0"/>
          <w:szCs w:val="21"/>
        </w:rPr>
        <w:t>exception.</w:t>
      </w:r>
      <w:r w:rsidRPr="002A6003">
        <w:rPr>
          <w:rFonts w:ascii="Times New Roman" w:eastAsia="宋体" w:hAnsi="Times New Roman" w:cs="Times New Roman"/>
          <w:kern w:val="0"/>
          <w:szCs w:val="21"/>
          <w:vertAlign w:val="superscript"/>
        </w:rPr>
        <w:t>Emin</w:t>
      </w:r>
      <w:proofErr w:type="spellEnd"/>
    </w:p>
    <w:p w14:paraId="30098DCA" w14:textId="77777777" w:rsidR="002A6003" w:rsidRPr="002A6003" w:rsidRDefault="002A6003" w:rsidP="002A6003">
      <w:pPr>
        <w:numPr>
          <w:ilvl w:val="2"/>
          <w:numId w:val="5"/>
        </w:numPr>
        <w:tabs>
          <w:tab w:val="left" w:pos="2641"/>
        </w:tabs>
        <w:kinsoku w:val="0"/>
        <w:overflowPunct w:val="0"/>
        <w:autoSpaceDE w:val="0"/>
        <w:autoSpaceDN w:val="0"/>
        <w:adjustRightInd w:val="0"/>
        <w:spacing w:line="417" w:lineRule="auto"/>
        <w:ind w:left="1800" w:right="1795" w:firstLine="482"/>
        <w:jc w:val="left"/>
        <w:rPr>
          <w:rFonts w:ascii="Times New Roman" w:eastAsia="宋体" w:hAnsi="Times New Roman" w:cs="宋体"/>
          <w:spacing w:val="-2"/>
          <w:kern w:val="0"/>
          <w:szCs w:val="21"/>
        </w:rPr>
      </w:pPr>
      <w:r w:rsidRPr="002A6003">
        <w:rPr>
          <w:rFonts w:ascii="Times New Roman" w:eastAsia="宋体" w:hAnsi="Times New Roman" w:cs="宋体" w:hint="eastAsia"/>
          <w:kern w:val="0"/>
          <w:szCs w:val="21"/>
        </w:rPr>
        <w:t xml:space="preserve">Denormalized Number is used to approximate the serious data distortion generated by these </w:t>
      </w:r>
      <w:proofErr w:type="gramStart"/>
      <w:r w:rsidRPr="002A6003">
        <w:rPr>
          <w:rFonts w:ascii="Times New Roman" w:eastAsia="宋体" w:hAnsi="Times New Roman" w:cs="宋体" w:hint="eastAsia"/>
          <w:kern w:val="0"/>
          <w:szCs w:val="21"/>
        </w:rPr>
        <w:t>two small</w:t>
      </w:r>
      <w:proofErr w:type="gramEnd"/>
      <w:r w:rsidRPr="002A6003">
        <w:rPr>
          <w:rFonts w:ascii="Times New Roman" w:eastAsia="宋体" w:hAnsi="Times New Roman" w:cs="宋体" w:hint="eastAsia"/>
          <w:kern w:val="0"/>
          <w:szCs w:val="21"/>
        </w:rPr>
        <w:t xml:space="preserve"> data.</w:t>
      </w:r>
    </w:p>
    <w:p w14:paraId="30098DCB" w14:textId="77777777" w:rsidR="002A6003" w:rsidRPr="002A6003" w:rsidRDefault="002A6003" w:rsidP="002A6003">
      <w:pPr>
        <w:kinsoku w:val="0"/>
        <w:overflowPunct w:val="0"/>
        <w:autoSpaceDE w:val="0"/>
        <w:autoSpaceDN w:val="0"/>
        <w:adjustRightInd w:val="0"/>
        <w:spacing w:line="417" w:lineRule="auto"/>
        <w:ind w:left="1800" w:right="1796" w:firstLine="419"/>
        <w:jc w:val="left"/>
        <w:rPr>
          <w:rFonts w:ascii="Times New Roman" w:eastAsia="宋体" w:hAnsi="Times New Roman" w:cs="宋体"/>
          <w:spacing w:val="-3"/>
          <w:kern w:val="0"/>
          <w:szCs w:val="21"/>
        </w:rPr>
      </w:pPr>
      <w:r w:rsidRPr="002A6003">
        <w:rPr>
          <w:rFonts w:ascii="Times New Roman" w:eastAsia="宋体" w:hAnsi="Times New Roman" w:cs="Times New Roman"/>
          <w:kern w:val="0"/>
          <w:szCs w:val="21"/>
        </w:rPr>
        <w:t xml:space="preserve">IEEE754 allows these events to be detected in many different ways, but the same method is required for all operations. </w:t>
      </w:r>
      <w:r w:rsidRPr="002A6003">
        <w:rPr>
          <w:rFonts w:ascii="Times New Roman" w:eastAsia="宋体" w:hAnsi="Times New Roman" w:cs="宋体" w:hint="eastAsia"/>
          <w:spacing w:val="-3"/>
          <w:kern w:val="0"/>
          <w:szCs w:val="21"/>
        </w:rPr>
        <w:t>Small data can be detected using one of the following methods:</w:t>
      </w:r>
    </w:p>
    <w:p w14:paraId="30098DCC" w14:textId="77777777" w:rsidR="002A6003" w:rsidRPr="002A6003" w:rsidRDefault="002A6003" w:rsidP="002A6003">
      <w:pPr>
        <w:numPr>
          <w:ilvl w:val="2"/>
          <w:numId w:val="5"/>
        </w:numPr>
        <w:tabs>
          <w:tab w:val="left" w:pos="2641"/>
        </w:tabs>
        <w:kinsoku w:val="0"/>
        <w:overflowPunct w:val="0"/>
        <w:autoSpaceDE w:val="0"/>
        <w:autoSpaceDN w:val="0"/>
        <w:adjustRightInd w:val="0"/>
        <w:spacing w:line="417" w:lineRule="auto"/>
        <w:ind w:left="1800" w:right="1792" w:firstLine="482"/>
        <w:jc w:val="left"/>
        <w:rPr>
          <w:rFonts w:ascii="Times New Roman" w:eastAsia="宋体" w:hAnsi="Times New Roman" w:cs="宋体"/>
          <w:kern w:val="0"/>
          <w:szCs w:val="21"/>
        </w:rPr>
      </w:pPr>
      <w:r w:rsidRPr="002A6003">
        <w:rPr>
          <w:rFonts w:ascii="Times New Roman" w:eastAsia="宋体" w:hAnsi="Times New Roman" w:cs="宋体" w:hint="eastAsia"/>
          <w:spacing w:val="-12"/>
          <w:kern w:val="0"/>
          <w:szCs w:val="21"/>
        </w:rPr>
        <w:t xml:space="preserve">After rounding (if a non-zero data is calculated in the case that the exponential range is not bounded, it should be strictly between </w:t>
      </w:r>
      <w:r w:rsidRPr="002A6003">
        <w:rPr>
          <w:rFonts w:ascii="Times New Roman" w:eastAsia="宋体" w:hAnsi="Times New Roman" w:cs="宋体" w:hint="eastAsia"/>
          <w:spacing w:val="-12"/>
          <w:kern w:val="0"/>
          <w:szCs w:val="21"/>
        </w:rPr>
        <w:t>±</w:t>
      </w:r>
      <w:r w:rsidRPr="002A6003">
        <w:rPr>
          <w:rFonts w:ascii="Times New Roman" w:eastAsia="宋体" w:hAnsi="Times New Roman" w:cs="宋体" w:hint="eastAsia"/>
          <w:spacing w:val="-12"/>
          <w:kern w:val="0"/>
          <w:szCs w:val="21"/>
        </w:rPr>
        <w:t>2)</w:t>
      </w:r>
      <w:proofErr w:type="spellStart"/>
      <w:r w:rsidRPr="002A6003">
        <w:rPr>
          <w:rFonts w:ascii="Times New Roman" w:eastAsia="宋体" w:hAnsi="Times New Roman" w:cs="Times New Roman"/>
          <w:spacing w:val="-8"/>
          <w:kern w:val="0"/>
          <w:szCs w:val="21"/>
          <w:vertAlign w:val="superscript"/>
        </w:rPr>
        <w:t>Emin</w:t>
      </w:r>
      <w:proofErr w:type="spellEnd"/>
    </w:p>
    <w:p w14:paraId="30098DCD" w14:textId="77777777" w:rsidR="002A6003" w:rsidRPr="002A6003" w:rsidRDefault="002A6003" w:rsidP="002A6003">
      <w:pPr>
        <w:numPr>
          <w:ilvl w:val="2"/>
          <w:numId w:val="5"/>
        </w:numPr>
        <w:tabs>
          <w:tab w:val="left" w:pos="2641"/>
        </w:tabs>
        <w:kinsoku w:val="0"/>
        <w:overflowPunct w:val="0"/>
        <w:autoSpaceDE w:val="0"/>
        <w:autoSpaceDN w:val="0"/>
        <w:adjustRightInd w:val="0"/>
        <w:spacing w:line="417" w:lineRule="auto"/>
        <w:ind w:left="1800" w:right="1793" w:firstLine="482"/>
        <w:jc w:val="left"/>
        <w:rPr>
          <w:rFonts w:ascii="Times New Roman" w:eastAsia="宋体" w:hAnsi="Times New Roman" w:cs="宋体"/>
          <w:kern w:val="0"/>
          <w:szCs w:val="21"/>
        </w:rPr>
      </w:pPr>
      <w:r w:rsidRPr="002A6003">
        <w:rPr>
          <w:rFonts w:ascii="Times New Roman" w:eastAsia="宋体" w:hAnsi="Times New Roman" w:cs="宋体" w:hint="eastAsia"/>
          <w:spacing w:val="-12"/>
          <w:kern w:val="0"/>
          <w:szCs w:val="21"/>
        </w:rPr>
        <w:t xml:space="preserve">Before rounding (if a non-zero data is calculated in the case that there is no limit between the exponent and the precision range, it should be strictly between </w:t>
      </w:r>
      <w:r w:rsidRPr="002A6003">
        <w:rPr>
          <w:rFonts w:ascii="Times New Roman" w:eastAsia="宋体" w:hAnsi="Times New Roman" w:cs="宋体" w:hint="eastAsia"/>
          <w:spacing w:val="-12"/>
          <w:kern w:val="0"/>
          <w:szCs w:val="21"/>
        </w:rPr>
        <w:t>±</w:t>
      </w:r>
      <w:r w:rsidRPr="002A6003">
        <w:rPr>
          <w:rFonts w:ascii="Times New Roman" w:eastAsia="宋体" w:hAnsi="Times New Roman" w:cs="宋体" w:hint="eastAsia"/>
          <w:spacing w:val="-12"/>
          <w:kern w:val="0"/>
          <w:szCs w:val="21"/>
        </w:rPr>
        <w:t>2)</w:t>
      </w:r>
      <w:proofErr w:type="spellStart"/>
      <w:r w:rsidRPr="002A6003">
        <w:rPr>
          <w:rFonts w:ascii="Times New Roman" w:eastAsia="宋体" w:hAnsi="Times New Roman" w:cs="Times New Roman"/>
          <w:kern w:val="0"/>
          <w:szCs w:val="21"/>
          <w:vertAlign w:val="superscript"/>
        </w:rPr>
        <w:t>Emin</w:t>
      </w:r>
      <w:proofErr w:type="spellEnd"/>
    </w:p>
    <w:p w14:paraId="30098DCE"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structure of MIPS requires small data to be detected after rounding. </w:t>
      </w:r>
      <w:r w:rsidRPr="002A6003">
        <w:rPr>
          <w:rFonts w:ascii="Times New Roman" w:eastAsia="宋体" w:hAnsi="Times New Roman" w:cs="宋体" w:hint="eastAsia"/>
          <w:spacing w:val="5"/>
          <w:kern w:val="0"/>
          <w:szCs w:val="21"/>
        </w:rPr>
        <w:t>Accuracy distortion can be detected by one of the following methods:</w:t>
      </w:r>
    </w:p>
    <w:p w14:paraId="30098DCF"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宋体"/>
          <w:kern w:val="0"/>
          <w:sz w:val="15"/>
          <w:szCs w:val="15"/>
        </w:rPr>
      </w:pPr>
    </w:p>
    <w:p w14:paraId="30098DD0" w14:textId="77777777" w:rsidR="002A6003" w:rsidRPr="002A6003" w:rsidRDefault="002A6003" w:rsidP="002A6003">
      <w:pPr>
        <w:numPr>
          <w:ilvl w:val="2"/>
          <w:numId w:val="5"/>
        </w:numPr>
        <w:tabs>
          <w:tab w:val="left" w:pos="2641"/>
        </w:tabs>
        <w:kinsoku w:val="0"/>
        <w:overflowPunct w:val="0"/>
        <w:autoSpaceDE w:val="0"/>
        <w:autoSpaceDN w:val="0"/>
        <w:adjustRightInd w:val="0"/>
        <w:spacing w:before="1"/>
        <w:ind w:hanging="359"/>
        <w:jc w:val="left"/>
        <w:rPr>
          <w:rFonts w:ascii="Times New Roman" w:eastAsia="宋体" w:hAnsi="Times New Roman" w:cs="宋体"/>
          <w:kern w:val="0"/>
          <w:szCs w:val="21"/>
        </w:rPr>
      </w:pPr>
      <w:r w:rsidRPr="002A6003">
        <w:rPr>
          <w:rFonts w:ascii="Times New Roman" w:eastAsia="宋体" w:hAnsi="Times New Roman" w:cs="宋体" w:hint="eastAsia"/>
          <w:spacing w:val="-3"/>
          <w:kern w:val="0"/>
          <w:szCs w:val="21"/>
        </w:rPr>
        <w:t>Distortion of subnormal data (when the resulting result is different from the calculated result when there is no bound to the exponent)</w:t>
      </w:r>
    </w:p>
    <w:p w14:paraId="30098DD1"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DD2" w14:textId="77777777" w:rsidR="002A6003" w:rsidRPr="002A6003" w:rsidRDefault="002A6003" w:rsidP="002A6003">
      <w:pPr>
        <w:numPr>
          <w:ilvl w:val="2"/>
          <w:numId w:val="5"/>
        </w:numPr>
        <w:tabs>
          <w:tab w:val="left" w:pos="2641"/>
        </w:tabs>
        <w:kinsoku w:val="0"/>
        <w:overflowPunct w:val="0"/>
        <w:autoSpaceDE w:val="0"/>
        <w:autoSpaceDN w:val="0"/>
        <w:adjustRightInd w:val="0"/>
        <w:ind w:hanging="359"/>
        <w:jc w:val="left"/>
        <w:rPr>
          <w:rFonts w:ascii="Times New Roman" w:eastAsia="宋体" w:hAnsi="Times New Roman" w:cs="宋体"/>
          <w:kern w:val="0"/>
          <w:szCs w:val="21"/>
        </w:rPr>
      </w:pPr>
      <w:r w:rsidRPr="002A6003">
        <w:rPr>
          <w:rFonts w:ascii="Times New Roman" w:eastAsia="宋体" w:hAnsi="Times New Roman" w:cs="宋体" w:hint="eastAsia"/>
          <w:spacing w:val="-2"/>
          <w:kern w:val="0"/>
          <w:szCs w:val="21"/>
        </w:rPr>
        <w:t>Inexact data (when the resulting result is different from the calculated result when the exponent and precision range are not bounded)</w:t>
      </w:r>
    </w:p>
    <w:p w14:paraId="30098DD3" w14:textId="77777777" w:rsidR="002A6003" w:rsidRPr="002A6003" w:rsidRDefault="002A6003" w:rsidP="002A6003">
      <w:pPr>
        <w:kinsoku w:val="0"/>
        <w:overflowPunct w:val="0"/>
        <w:autoSpaceDE w:val="0"/>
        <w:autoSpaceDN w:val="0"/>
        <w:adjustRightInd w:val="0"/>
        <w:spacing w:before="7"/>
        <w:jc w:val="left"/>
        <w:rPr>
          <w:rFonts w:ascii="Times New Roman" w:eastAsia="宋体" w:hAnsi="Times New Roman" w:cs="宋体"/>
          <w:kern w:val="0"/>
          <w:sz w:val="15"/>
          <w:szCs w:val="15"/>
        </w:rPr>
      </w:pPr>
    </w:p>
    <w:p w14:paraId="30098DD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spacing w:val="5"/>
          <w:kern w:val="0"/>
          <w:szCs w:val="21"/>
        </w:rPr>
        <w:t xml:space="preserve">The MIPS structure requires the accuracy distortion to be detected to produce inaccurate results. </w:t>
      </w:r>
    </w:p>
    <w:p w14:paraId="30098DD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DD6"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Trap enabled: if the overflow or imprecise exception is enabled, or the FS bit is not set, an unimplemented operation exception is generated and the result register is not modified.</w:t>
      </w:r>
    </w:p>
    <w:p w14:paraId="30098DD7"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Trap not enabled: if the overflow or imprecision exception is not enabled, and the FS bit is set, the final result is determined by the rounding mode and the symbol bit of the immediate result.</w:t>
      </w:r>
    </w:p>
    <w:p w14:paraId="30098DD8" w14:textId="77777777" w:rsidR="002A6003" w:rsidRPr="002A6003" w:rsidRDefault="002A6003" w:rsidP="002A6003">
      <w:pPr>
        <w:kinsoku w:val="0"/>
        <w:overflowPunct w:val="0"/>
        <w:autoSpaceDE w:val="0"/>
        <w:autoSpaceDN w:val="0"/>
        <w:adjustRightInd w:val="0"/>
        <w:spacing w:line="269" w:lineRule="exact"/>
        <w:ind w:left="2282"/>
        <w:jc w:val="left"/>
        <w:rPr>
          <w:rFonts w:ascii="Times New Roman" w:eastAsia="宋体" w:hAnsi="Times New Roman" w:cs="Times New Roman"/>
          <w:b/>
          <w:bCs/>
          <w:kern w:val="0"/>
          <w:szCs w:val="21"/>
        </w:rPr>
      </w:pPr>
      <w:r w:rsidRPr="002A6003">
        <w:rPr>
          <w:rFonts w:ascii="Times New Roman" w:eastAsia="宋体" w:hAnsi="Times New Roman" w:cs="宋体" w:hint="eastAsia"/>
          <w:b/>
          <w:bCs/>
          <w:kern w:val="0"/>
          <w:szCs w:val="21"/>
        </w:rPr>
        <w:t>Unimplemented operation exception (E)</w:t>
      </w:r>
    </w:p>
    <w:p w14:paraId="30098DD9"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Times New Roman"/>
          <w:b/>
          <w:bCs/>
          <w:kern w:val="0"/>
          <w:sz w:val="17"/>
          <w:szCs w:val="17"/>
        </w:rPr>
      </w:pPr>
    </w:p>
    <w:p w14:paraId="30098DDA"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Unimplemented operations in the FPU control/status register cause bits to be set and trap when any opcodes or operation format instructions are executed that are reserved for later </w:t>
      </w:r>
      <w:proofErr w:type="spellStart"/>
      <w:proofErr w:type="gramStart"/>
      <w:r w:rsidRPr="002A6003">
        <w:rPr>
          <w:rFonts w:ascii="Times New Roman" w:eastAsia="宋体" w:hAnsi="Times New Roman" w:cs="宋体" w:hint="eastAsia"/>
          <w:spacing w:val="5"/>
          <w:kern w:val="0"/>
          <w:szCs w:val="21"/>
        </w:rPr>
        <w:t>definitions.The</w:t>
      </w:r>
      <w:proofErr w:type="spellEnd"/>
      <w:proofErr w:type="gramEnd"/>
      <w:r w:rsidRPr="002A6003">
        <w:rPr>
          <w:rFonts w:ascii="Times New Roman" w:eastAsia="宋体" w:hAnsi="Times New Roman" w:cs="宋体" w:hint="eastAsia"/>
          <w:spacing w:val="5"/>
          <w:kern w:val="0"/>
          <w:szCs w:val="21"/>
        </w:rPr>
        <w:t xml:space="preserve"> source operands and </w:t>
      </w:r>
      <w:r w:rsidRPr="002A6003">
        <w:rPr>
          <w:rFonts w:ascii="Times New Roman" w:eastAsia="宋体" w:hAnsi="Times New Roman" w:cs="宋体" w:hint="eastAsia"/>
          <w:spacing w:val="5"/>
          <w:kern w:val="0"/>
          <w:szCs w:val="21"/>
        </w:rPr>
        <w:lastRenderedPageBreak/>
        <w:t>destination registers remain unchanged while the instructions are emulated in the software.</w:t>
      </w:r>
      <w:r w:rsidRPr="002A6003">
        <w:rPr>
          <w:rFonts w:ascii="Times New Roman" w:eastAsia="宋体" w:hAnsi="Times New Roman" w:cs="宋体"/>
          <w:spacing w:val="5"/>
          <w:kern w:val="0"/>
          <w:szCs w:val="21"/>
        </w:rPr>
        <w:t xml:space="preserve"> Any of the exceptions in IEEE754 can be generated from the simulation operation, which in turn can be simulated. </w:t>
      </w:r>
      <w:r w:rsidRPr="002A6003">
        <w:rPr>
          <w:rFonts w:ascii="Times New Roman" w:eastAsia="宋体" w:hAnsi="Times New Roman" w:cs="宋体" w:hint="eastAsia"/>
          <w:spacing w:val="5"/>
          <w:kern w:val="0"/>
          <w:szCs w:val="21"/>
        </w:rPr>
        <w:t xml:space="preserve">In addition, unimplemented instruction exceptions can occur when the hardware fails to properly perform some rare operation or result </w:t>
      </w:r>
      <w:proofErr w:type="spellStart"/>
      <w:proofErr w:type="gramStart"/>
      <w:r w:rsidRPr="002A6003">
        <w:rPr>
          <w:rFonts w:ascii="Times New Roman" w:eastAsia="宋体" w:hAnsi="Times New Roman" w:cs="宋体" w:hint="eastAsia"/>
          <w:spacing w:val="5"/>
          <w:kern w:val="0"/>
          <w:szCs w:val="21"/>
        </w:rPr>
        <w:t>condition.These</w:t>
      </w:r>
      <w:proofErr w:type="spellEnd"/>
      <w:proofErr w:type="gramEnd"/>
      <w:r w:rsidRPr="002A6003">
        <w:rPr>
          <w:rFonts w:ascii="Times New Roman" w:eastAsia="宋体" w:hAnsi="Times New Roman" w:cs="宋体" w:hint="eastAsia"/>
          <w:spacing w:val="5"/>
          <w:kern w:val="0"/>
          <w:szCs w:val="21"/>
        </w:rPr>
        <w:t xml:space="preserve"> include:</w:t>
      </w:r>
    </w:p>
    <w:p w14:paraId="30098DDB" w14:textId="77777777" w:rsidR="002A6003" w:rsidRPr="002A6003" w:rsidRDefault="002A6003" w:rsidP="002A6003">
      <w:pPr>
        <w:numPr>
          <w:ilvl w:val="2"/>
          <w:numId w:val="5"/>
        </w:numPr>
        <w:tabs>
          <w:tab w:val="left" w:pos="2640"/>
        </w:tabs>
        <w:kinsoku w:val="0"/>
        <w:overflowPunct w:val="0"/>
        <w:autoSpaceDE w:val="0"/>
        <w:autoSpaceDN w:val="0"/>
        <w:adjustRightInd w:val="0"/>
        <w:spacing w:line="268" w:lineRule="exact"/>
        <w:ind w:left="2639" w:hanging="359"/>
        <w:jc w:val="left"/>
        <w:rPr>
          <w:rFonts w:ascii="Times New Roman" w:eastAsia="宋体" w:hAnsi="Times New Roman" w:cs="宋体"/>
          <w:spacing w:val="-3"/>
          <w:kern w:val="0"/>
          <w:szCs w:val="21"/>
        </w:rPr>
      </w:pPr>
      <w:r w:rsidRPr="002A6003">
        <w:rPr>
          <w:rFonts w:ascii="Times New Roman" w:eastAsia="宋体" w:hAnsi="Times New Roman" w:cs="宋体" w:hint="eastAsia"/>
          <w:spacing w:val="-2"/>
          <w:kern w:val="0"/>
          <w:szCs w:val="21"/>
        </w:rPr>
        <w:t>Denormalized Operand, except for comparison instructions</w:t>
      </w:r>
    </w:p>
    <w:p w14:paraId="30098DDC" w14:textId="77777777" w:rsidR="002A6003" w:rsidRPr="002A6003" w:rsidRDefault="002A6003" w:rsidP="002A6003">
      <w:pPr>
        <w:numPr>
          <w:ilvl w:val="2"/>
          <w:numId w:val="5"/>
        </w:numPr>
        <w:tabs>
          <w:tab w:val="left" w:pos="2641"/>
        </w:tabs>
        <w:kinsoku w:val="0"/>
        <w:overflowPunct w:val="0"/>
        <w:autoSpaceDE w:val="0"/>
        <w:autoSpaceDN w:val="0"/>
        <w:adjustRightInd w:val="0"/>
        <w:spacing w:before="199"/>
        <w:ind w:hanging="359"/>
        <w:jc w:val="left"/>
        <w:rPr>
          <w:rFonts w:ascii="Times New Roman" w:eastAsia="宋体" w:hAnsi="Times New Roman" w:cs="宋体"/>
          <w:spacing w:val="-3"/>
          <w:kern w:val="0"/>
          <w:szCs w:val="21"/>
        </w:rPr>
      </w:pPr>
      <w:r w:rsidRPr="002A6003">
        <w:rPr>
          <w:rFonts w:ascii="Times New Roman" w:eastAsia="宋体" w:hAnsi="Times New Roman" w:cs="Times New Roman"/>
          <w:spacing w:val="1"/>
          <w:kern w:val="0"/>
          <w:szCs w:val="21"/>
        </w:rPr>
        <w:t>Quite Not a Number operand (</w:t>
      </w:r>
      <w:proofErr w:type="spellStart"/>
      <w:r w:rsidRPr="002A6003">
        <w:rPr>
          <w:rFonts w:ascii="Times New Roman" w:eastAsia="宋体" w:hAnsi="Times New Roman" w:cs="Times New Roman"/>
          <w:spacing w:val="1"/>
          <w:kern w:val="0"/>
          <w:szCs w:val="21"/>
        </w:rPr>
        <w:t>QNaN</w:t>
      </w:r>
      <w:proofErr w:type="spellEnd"/>
      <w:r w:rsidRPr="002A6003">
        <w:rPr>
          <w:rFonts w:ascii="Times New Roman" w:eastAsia="宋体" w:hAnsi="Times New Roman" w:cs="Times New Roman"/>
          <w:spacing w:val="1"/>
          <w:kern w:val="0"/>
          <w:szCs w:val="21"/>
        </w:rPr>
        <w:t>), except for the comparison instruction</w:t>
      </w:r>
    </w:p>
    <w:p w14:paraId="30098DDD" w14:textId="77777777" w:rsidR="002A6003" w:rsidRPr="002A6003" w:rsidRDefault="002A6003" w:rsidP="002A6003">
      <w:pPr>
        <w:numPr>
          <w:ilvl w:val="2"/>
          <w:numId w:val="5"/>
        </w:numPr>
        <w:tabs>
          <w:tab w:val="left" w:pos="2641"/>
        </w:tabs>
        <w:kinsoku w:val="0"/>
        <w:overflowPunct w:val="0"/>
        <w:autoSpaceDE w:val="0"/>
        <w:autoSpaceDN w:val="0"/>
        <w:adjustRightInd w:val="0"/>
        <w:spacing w:before="199"/>
        <w:ind w:hanging="359"/>
        <w:jc w:val="left"/>
        <w:rPr>
          <w:rFonts w:ascii="Times New Roman" w:eastAsia="宋体" w:hAnsi="Times New Roman" w:cs="宋体"/>
          <w:spacing w:val="-1"/>
          <w:kern w:val="0"/>
          <w:szCs w:val="21"/>
        </w:rPr>
      </w:pPr>
      <w:r w:rsidRPr="002A6003">
        <w:rPr>
          <w:rFonts w:ascii="Times New Roman" w:eastAsia="宋体" w:hAnsi="Times New Roman" w:cs="宋体" w:hint="eastAsia"/>
          <w:spacing w:val="-7"/>
          <w:kern w:val="0"/>
          <w:szCs w:val="21"/>
        </w:rPr>
        <w:t>Subnormal data is either overflowed, and the overflowed or imprecisely enabled signal is set while the FS bit is not set</w:t>
      </w:r>
    </w:p>
    <w:p w14:paraId="30098DDE" w14:textId="77777777" w:rsidR="002A6003" w:rsidRPr="002A6003" w:rsidRDefault="002A6003" w:rsidP="002A6003">
      <w:pPr>
        <w:kinsoku w:val="0"/>
        <w:overflowPunct w:val="0"/>
        <w:autoSpaceDE w:val="0"/>
        <w:autoSpaceDN w:val="0"/>
        <w:adjustRightInd w:val="0"/>
        <w:spacing w:before="199"/>
        <w:ind w:left="180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buy</w:t>
      </w:r>
    </w:p>
    <w:p w14:paraId="30098DDF"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宋体"/>
          <w:kern w:val="0"/>
          <w:sz w:val="15"/>
          <w:szCs w:val="15"/>
        </w:rPr>
      </w:pPr>
    </w:p>
    <w:p w14:paraId="30098DE0" w14:textId="77777777" w:rsidR="002A6003" w:rsidRPr="002A6003" w:rsidRDefault="002A6003" w:rsidP="002A6003">
      <w:pPr>
        <w:kinsoku w:val="0"/>
        <w:overflowPunct w:val="0"/>
        <w:autoSpaceDE w:val="0"/>
        <w:autoSpaceDN w:val="0"/>
        <w:adjustRightInd w:val="0"/>
        <w:spacing w:before="1"/>
        <w:ind w:left="2282"/>
        <w:jc w:val="left"/>
        <w:rPr>
          <w:rFonts w:ascii="Times New Roman" w:eastAsia="宋体" w:hAnsi="Times New Roman" w:cs="宋体"/>
          <w:kern w:val="0"/>
          <w:szCs w:val="21"/>
        </w:rPr>
      </w:pPr>
      <w:r w:rsidRPr="002A6003">
        <w:rPr>
          <w:rFonts w:ascii="Times New Roman" w:eastAsia="宋体" w:hAnsi="Times New Roman" w:cs="宋体" w:hint="eastAsia"/>
          <w:b/>
          <w:bCs/>
          <w:kern w:val="0"/>
          <w:szCs w:val="21"/>
        </w:rPr>
        <w:t xml:space="preserve">Note: subnormal and </w:t>
      </w:r>
      <w:proofErr w:type="spellStart"/>
      <w:r w:rsidRPr="002A6003">
        <w:rPr>
          <w:rFonts w:ascii="Times New Roman" w:eastAsia="宋体" w:hAnsi="Times New Roman" w:cs="宋体" w:hint="eastAsia"/>
          <w:b/>
          <w:bCs/>
          <w:kern w:val="0"/>
          <w:szCs w:val="21"/>
        </w:rPr>
        <w:t>NaN</w:t>
      </w:r>
      <w:proofErr w:type="spellEnd"/>
      <w:r w:rsidRPr="002A6003">
        <w:rPr>
          <w:rFonts w:ascii="Times New Roman" w:eastAsia="宋体" w:hAnsi="Times New Roman" w:cs="宋体" w:hint="eastAsia"/>
          <w:b/>
          <w:bCs/>
          <w:kern w:val="0"/>
          <w:szCs w:val="21"/>
        </w:rPr>
        <w:t xml:space="preserve"> operations only enter the trap in the transformation or computation instruction, not in the MOV instruction</w:t>
      </w:r>
    </w:p>
    <w:p w14:paraId="30098DE3"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The trap.</w:t>
      </w:r>
    </w:p>
    <w:p w14:paraId="30098DE4"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p>
    <w:p w14:paraId="30098DE5"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When the trap is enabled: the original operation data is not sent.</w:t>
      </w:r>
      <w:r w:rsidRPr="002A6003">
        <w:rPr>
          <w:rFonts w:ascii="Times New Roman" w:eastAsia="宋体" w:hAnsi="Times New Roman" w:cs="宋体"/>
          <w:spacing w:val="5"/>
          <w:kern w:val="0"/>
          <w:szCs w:val="21"/>
        </w:rPr>
        <w:t xml:space="preserve">   </w:t>
      </w:r>
      <w:r w:rsidRPr="002A6003">
        <w:rPr>
          <w:rFonts w:ascii="Times New Roman" w:eastAsia="宋体" w:hAnsi="Times New Roman" w:cs="宋体" w:hint="eastAsia"/>
          <w:spacing w:val="5"/>
          <w:kern w:val="0"/>
          <w:szCs w:val="21"/>
        </w:rPr>
        <w:t>The trap cannot be disabled.</w:t>
      </w:r>
    </w:p>
    <w:p w14:paraId="30098DE6" w14:textId="77777777" w:rsidR="002A6003" w:rsidRPr="002A6003" w:rsidRDefault="002A6003" w:rsidP="002A6003">
      <w:pPr>
        <w:kinsoku w:val="0"/>
        <w:overflowPunct w:val="0"/>
        <w:autoSpaceDE w:val="0"/>
        <w:autoSpaceDN w:val="0"/>
        <w:adjustRightInd w:val="0"/>
        <w:spacing w:before="72" w:line="417" w:lineRule="auto"/>
        <w:ind w:left="2282" w:right="5417"/>
        <w:jc w:val="left"/>
        <w:rPr>
          <w:rFonts w:ascii="Times New Roman" w:eastAsia="宋体" w:hAnsi="Times New Roman" w:cs="宋体"/>
          <w:spacing w:val="-4"/>
          <w:kern w:val="0"/>
          <w:szCs w:val="21"/>
        </w:rPr>
        <w:sectPr w:rsidR="002A6003" w:rsidRPr="002A6003">
          <w:pgSz w:w="11910" w:h="16840"/>
          <w:pgMar w:top="1220" w:right="0" w:bottom="1280" w:left="0" w:header="467" w:footer="1084" w:gutter="0"/>
          <w:cols w:space="720"/>
          <w:noEndnote/>
        </w:sectPr>
      </w:pPr>
    </w:p>
    <w:p w14:paraId="30098DE7"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9"/>
          <w:szCs w:val="19"/>
        </w:rPr>
      </w:pPr>
    </w:p>
    <w:p w14:paraId="30098DE8" w14:textId="77777777" w:rsidR="002A6003" w:rsidRPr="002A6003" w:rsidRDefault="002A6003" w:rsidP="002A6003">
      <w:pPr>
        <w:numPr>
          <w:ilvl w:val="0"/>
          <w:numId w:val="27"/>
        </w:numPr>
        <w:tabs>
          <w:tab w:val="left" w:pos="2074"/>
        </w:tabs>
        <w:kinsoku w:val="0"/>
        <w:overflowPunct w:val="0"/>
        <w:autoSpaceDE w:val="0"/>
        <w:autoSpaceDN w:val="0"/>
        <w:adjustRightInd w:val="0"/>
        <w:spacing w:before="65"/>
        <w:jc w:val="left"/>
        <w:outlineLvl w:val="2"/>
        <w:rPr>
          <w:rFonts w:ascii="Times New Roman" w:eastAsia="宋体" w:hAnsi="Times New Roman" w:cs="黑体"/>
          <w:w w:val="110"/>
          <w:kern w:val="0"/>
          <w:sz w:val="32"/>
          <w:szCs w:val="32"/>
        </w:rPr>
      </w:pPr>
      <w:bookmarkStart w:id="570" w:name="8_性能分析和优化"/>
      <w:bookmarkStart w:id="571" w:name="_bookmark438"/>
      <w:bookmarkStart w:id="572" w:name="_Toc41148077"/>
      <w:bookmarkStart w:id="573" w:name="_Toc41294608"/>
      <w:bookmarkEnd w:id="570"/>
      <w:bookmarkEnd w:id="571"/>
      <w:r w:rsidRPr="002A6003">
        <w:rPr>
          <w:rFonts w:ascii="Times New Roman" w:eastAsia="宋体" w:hAnsi="Times New Roman" w:cs="黑体" w:hint="eastAsia"/>
          <w:w w:val="110"/>
          <w:kern w:val="0"/>
          <w:sz w:val="32"/>
          <w:szCs w:val="32"/>
        </w:rPr>
        <w:t>Performance analysis and optimization</w:t>
      </w:r>
      <w:bookmarkEnd w:id="572"/>
      <w:bookmarkEnd w:id="573"/>
    </w:p>
    <w:p w14:paraId="30098DE9"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黑体"/>
          <w:kern w:val="0"/>
          <w:sz w:val="44"/>
          <w:szCs w:val="44"/>
        </w:rPr>
      </w:pPr>
    </w:p>
    <w:p w14:paraId="30098DEA" w14:textId="77777777" w:rsidR="002A6003" w:rsidRPr="002A6003" w:rsidRDefault="002A6003" w:rsidP="002A6003">
      <w:pPr>
        <w:kinsoku w:val="0"/>
        <w:overflowPunct w:val="0"/>
        <w:autoSpaceDE w:val="0"/>
        <w:autoSpaceDN w:val="0"/>
        <w:adjustRightInd w:val="0"/>
        <w:spacing w:line="489" w:lineRule="auto"/>
        <w:ind w:left="1800" w:right="3192" w:firstLine="420"/>
        <w:jc w:val="left"/>
        <w:rPr>
          <w:rFonts w:ascii="Times New Roman" w:eastAsia="宋体" w:hAnsi="Times New Roman" w:cs="宋体"/>
          <w:spacing w:val="5"/>
          <w:kern w:val="0"/>
          <w:szCs w:val="21"/>
        </w:rPr>
      </w:pPr>
      <w:r w:rsidRPr="002A6003">
        <w:rPr>
          <w:rFonts w:ascii="Times New Roman" w:eastAsia="宋体" w:hAnsi="Times New Roman" w:cs="宋体" w:hint="eastAsia"/>
          <w:spacing w:val="5"/>
          <w:kern w:val="0"/>
          <w:szCs w:val="21"/>
        </w:rPr>
        <w:t xml:space="preserve">This chapter provides some information related to software performance optimization in the </w:t>
      </w:r>
      <w:proofErr w:type="spellStart"/>
      <w:r w:rsidRPr="002A6003">
        <w:rPr>
          <w:rFonts w:ascii="Times New Roman" w:eastAsia="宋体" w:hAnsi="Times New Roman" w:cs="宋体" w:hint="eastAsia"/>
          <w:spacing w:val="5"/>
          <w:kern w:val="0"/>
          <w:szCs w:val="21"/>
        </w:rPr>
        <w:t>loongson</w:t>
      </w:r>
      <w:proofErr w:type="spellEnd"/>
      <w:r w:rsidRPr="002A6003">
        <w:rPr>
          <w:rFonts w:ascii="Times New Roman" w:eastAsia="宋体" w:hAnsi="Times New Roman" w:cs="宋体" w:hint="eastAsia"/>
          <w:spacing w:val="5"/>
          <w:kern w:val="0"/>
          <w:szCs w:val="21"/>
        </w:rPr>
        <w:t xml:space="preserve"> 3A1000 architecture, including instruction delay and the interval of instruction loops, extension instructions, instruction flow and storage access processing, etc., for reference by compilers and other software developers.</w:t>
      </w:r>
    </w:p>
    <w:p w14:paraId="30098DEB"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Microsoft Sans Serif"/>
          <w:kern w:val="0"/>
          <w:sz w:val="19"/>
          <w:szCs w:val="19"/>
        </w:rPr>
      </w:pPr>
    </w:p>
    <w:p w14:paraId="30098DEC" w14:textId="77777777" w:rsidR="002A6003" w:rsidRPr="002A6003" w:rsidRDefault="002A6003" w:rsidP="002A6003">
      <w:pPr>
        <w:numPr>
          <w:ilvl w:val="1"/>
          <w:numId w:val="1"/>
        </w:numPr>
        <w:tabs>
          <w:tab w:val="left" w:pos="2328"/>
        </w:tabs>
        <w:kinsoku w:val="0"/>
        <w:overflowPunct w:val="0"/>
        <w:autoSpaceDE w:val="0"/>
        <w:autoSpaceDN w:val="0"/>
        <w:adjustRightInd w:val="0"/>
        <w:jc w:val="left"/>
        <w:outlineLvl w:val="4"/>
        <w:rPr>
          <w:rFonts w:ascii="Times New Roman" w:eastAsia="宋体" w:hAnsi="Times New Roman" w:cs="黑体"/>
          <w:color w:val="000000"/>
          <w:kern w:val="0"/>
          <w:sz w:val="30"/>
          <w:szCs w:val="30"/>
        </w:rPr>
      </w:pPr>
      <w:bookmarkStart w:id="574" w:name="8.1用户指令的延迟和循环间隔"/>
      <w:bookmarkStart w:id="575" w:name="_bookmark439"/>
      <w:bookmarkEnd w:id="574"/>
      <w:bookmarkEnd w:id="575"/>
      <w:r w:rsidRPr="002A6003">
        <w:rPr>
          <w:rFonts w:ascii="Times New Roman" w:eastAsia="宋体" w:hAnsi="Times New Roman" w:cs="黑体" w:hint="eastAsia"/>
          <w:kern w:val="0"/>
          <w:sz w:val="30"/>
          <w:szCs w:val="30"/>
        </w:rPr>
        <w:t>Delays and cycle intervals for user instructions</w:t>
      </w:r>
    </w:p>
    <w:p w14:paraId="30098DED"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6"/>
          <w:szCs w:val="26"/>
        </w:rPr>
      </w:pPr>
    </w:p>
    <w:p w14:paraId="30098DEE" w14:textId="77777777" w:rsidR="002A6003" w:rsidRPr="002A6003" w:rsidRDefault="008F3223" w:rsidP="002A6003">
      <w:pPr>
        <w:kinsoku w:val="0"/>
        <w:overflowPunct w:val="0"/>
        <w:autoSpaceDE w:val="0"/>
        <w:autoSpaceDN w:val="0"/>
        <w:adjustRightInd w:val="0"/>
        <w:spacing w:line="489" w:lineRule="auto"/>
        <w:ind w:left="1800" w:right="3192" w:firstLine="420"/>
        <w:rPr>
          <w:rFonts w:ascii="Times New Roman" w:eastAsia="宋体" w:hAnsi="Times New Roman" w:cs="宋体"/>
          <w:spacing w:val="5"/>
          <w:kern w:val="0"/>
          <w:szCs w:val="21"/>
        </w:rPr>
      </w:pPr>
      <w:hyperlink w:anchor="bookmark440" w:history="1">
        <w:r w:rsidR="002A6003" w:rsidRPr="002A6003">
          <w:rPr>
            <w:rFonts w:ascii="Times New Roman" w:eastAsia="宋体" w:hAnsi="Times New Roman" w:cs="宋体" w:hint="eastAsia"/>
            <w:spacing w:val="5"/>
            <w:kern w:val="0"/>
            <w:szCs w:val="21"/>
          </w:rPr>
          <w:t>Table 8-1 shows the delays and cycle intervals for all user instructions executed in the alu1/2, MEM, falu1/2 function units, excluding kernel instructions and control instructions.</w:t>
        </w:r>
      </w:hyperlink>
      <w:r w:rsidR="002A6003" w:rsidRPr="002A6003">
        <w:rPr>
          <w:rFonts w:ascii="Times New Roman" w:eastAsia="宋体" w:hAnsi="Times New Roman" w:cs="宋体" w:hint="eastAsia"/>
          <w:spacing w:val="5"/>
          <w:kern w:val="0"/>
          <w:szCs w:val="21"/>
        </w:rPr>
        <w:t xml:space="preserve">The instruction delay here is the number of beats (one processor cycle per beat) needed for the instruction to be transmitted to the result that it can be used by the next </w:t>
      </w:r>
      <w:proofErr w:type="spellStart"/>
      <w:r w:rsidR="002A6003" w:rsidRPr="002A6003">
        <w:rPr>
          <w:rFonts w:ascii="Times New Roman" w:eastAsia="宋体" w:hAnsi="Times New Roman" w:cs="宋体" w:hint="eastAsia"/>
          <w:spacing w:val="5"/>
          <w:kern w:val="0"/>
          <w:szCs w:val="21"/>
        </w:rPr>
        <w:t>instruction.For</w:t>
      </w:r>
      <w:proofErr w:type="spellEnd"/>
      <w:r w:rsidR="002A6003" w:rsidRPr="002A6003">
        <w:rPr>
          <w:rFonts w:ascii="Times New Roman" w:eastAsia="宋体" w:hAnsi="Times New Roman" w:cs="宋体" w:hint="eastAsia"/>
          <w:spacing w:val="5"/>
          <w:kern w:val="0"/>
          <w:szCs w:val="21"/>
        </w:rPr>
        <w:t xml:space="preserve"> example, most ALU instructions have a delay of 2, which means that the result of an ALU instruction can only be used by subsequent instructions after a </w:t>
      </w:r>
      <w:proofErr w:type="spellStart"/>
      <w:r w:rsidR="002A6003" w:rsidRPr="002A6003">
        <w:rPr>
          <w:rFonts w:ascii="Times New Roman" w:eastAsia="宋体" w:hAnsi="Times New Roman" w:cs="宋体" w:hint="eastAsia"/>
          <w:spacing w:val="5"/>
          <w:kern w:val="0"/>
          <w:szCs w:val="21"/>
        </w:rPr>
        <w:t>beat.Therefore</w:t>
      </w:r>
      <w:proofErr w:type="spellEnd"/>
      <w:r w:rsidR="002A6003" w:rsidRPr="002A6003">
        <w:rPr>
          <w:rFonts w:ascii="Times New Roman" w:eastAsia="宋体" w:hAnsi="Times New Roman" w:cs="宋体" w:hint="eastAsia"/>
          <w:spacing w:val="5"/>
          <w:kern w:val="0"/>
          <w:szCs w:val="21"/>
        </w:rPr>
        <w:t xml:space="preserve">, a correlation loop (the next loop depends on the result of the previous loop) in the form of I = I + 1 cannot produce a result per </w:t>
      </w:r>
      <w:proofErr w:type="spellStart"/>
      <w:r w:rsidR="002A6003" w:rsidRPr="002A6003">
        <w:rPr>
          <w:rFonts w:ascii="Times New Roman" w:eastAsia="宋体" w:hAnsi="Times New Roman" w:cs="宋体" w:hint="eastAsia"/>
          <w:spacing w:val="5"/>
          <w:kern w:val="0"/>
          <w:szCs w:val="21"/>
        </w:rPr>
        <w:t>beat.The</w:t>
      </w:r>
      <w:proofErr w:type="spellEnd"/>
      <w:r w:rsidR="002A6003" w:rsidRPr="002A6003">
        <w:rPr>
          <w:rFonts w:ascii="Times New Roman" w:eastAsia="宋体" w:hAnsi="Times New Roman" w:cs="宋体" w:hint="eastAsia"/>
          <w:spacing w:val="5"/>
          <w:kern w:val="0"/>
          <w:szCs w:val="21"/>
        </w:rPr>
        <w:t xml:space="preserve"> cycle interval of an instruction refers to the frequency at which the functional unit receives the instruction. 1 means that each beat can receive more than one of the same kind of instruction, and n means that after the functional unit receives one of the same kind of instruction, it can only receive the same kind of instruction after n-1 </w:t>
      </w:r>
      <w:proofErr w:type="spellStart"/>
      <w:r w:rsidR="002A6003" w:rsidRPr="002A6003">
        <w:rPr>
          <w:rFonts w:ascii="Times New Roman" w:eastAsia="宋体" w:hAnsi="Times New Roman" w:cs="宋体" w:hint="eastAsia"/>
          <w:spacing w:val="5"/>
          <w:kern w:val="0"/>
          <w:szCs w:val="21"/>
        </w:rPr>
        <w:t>beats.The</w:t>
      </w:r>
      <w:proofErr w:type="spellEnd"/>
      <w:r w:rsidR="002A6003" w:rsidRPr="002A6003">
        <w:rPr>
          <w:rFonts w:ascii="Times New Roman" w:eastAsia="宋体" w:hAnsi="Times New Roman" w:cs="宋体" w:hint="eastAsia"/>
          <w:spacing w:val="5"/>
          <w:kern w:val="0"/>
          <w:szCs w:val="21"/>
        </w:rPr>
        <w:t xml:space="preserve"> command cycle interval of the all-flow feature is 1.</w:t>
      </w:r>
    </w:p>
    <w:p w14:paraId="30098DEF" w14:textId="77777777" w:rsidR="002A6003" w:rsidRPr="002A6003" w:rsidRDefault="002A6003" w:rsidP="002A6003">
      <w:pPr>
        <w:kinsoku w:val="0"/>
        <w:overflowPunct w:val="0"/>
        <w:autoSpaceDE w:val="0"/>
        <w:autoSpaceDN w:val="0"/>
        <w:adjustRightInd w:val="0"/>
        <w:spacing w:before="58"/>
        <w:ind w:left="914" w:right="914"/>
        <w:jc w:val="center"/>
        <w:rPr>
          <w:rFonts w:ascii="Times New Roman" w:eastAsia="宋体" w:hAnsi="Times New Roman" w:cs="宋体"/>
          <w:kern w:val="0"/>
          <w:sz w:val="18"/>
          <w:szCs w:val="18"/>
        </w:rPr>
      </w:pPr>
      <w:bookmarkStart w:id="576" w:name="_bookmark440"/>
      <w:bookmarkEnd w:id="576"/>
      <w:r w:rsidRPr="002A6003">
        <w:rPr>
          <w:rFonts w:ascii="Times New Roman" w:eastAsia="宋体" w:hAnsi="Times New Roman" w:cs="宋体" w:hint="eastAsia"/>
          <w:kern w:val="0"/>
          <w:sz w:val="18"/>
          <w:szCs w:val="18"/>
        </w:rPr>
        <w:t xml:space="preserve">Table 8-1 </w:t>
      </w:r>
      <w:proofErr w:type="spellStart"/>
      <w:r w:rsidRPr="002A6003">
        <w:rPr>
          <w:rFonts w:ascii="Times New Roman" w:eastAsia="宋体" w:hAnsi="Times New Roman" w:cs="宋体" w:hint="eastAsia"/>
          <w:kern w:val="0"/>
          <w:sz w:val="18"/>
          <w:szCs w:val="18"/>
        </w:rPr>
        <w:t>loongson</w:t>
      </w:r>
      <w:proofErr w:type="spellEnd"/>
      <w:r w:rsidRPr="002A6003">
        <w:rPr>
          <w:rFonts w:ascii="Times New Roman" w:eastAsia="宋体" w:hAnsi="Times New Roman" w:cs="宋体" w:hint="eastAsia"/>
          <w:kern w:val="0"/>
          <w:sz w:val="18"/>
          <w:szCs w:val="18"/>
        </w:rPr>
        <w:t xml:space="preserve"> 3A1000 instruction delay</w:t>
      </w:r>
    </w:p>
    <w:p w14:paraId="30098DF0" w14:textId="77777777" w:rsidR="002A6003" w:rsidRPr="002A6003" w:rsidRDefault="002A6003" w:rsidP="002A6003">
      <w:pPr>
        <w:kinsoku w:val="0"/>
        <w:overflowPunct w:val="0"/>
        <w:autoSpaceDE w:val="0"/>
        <w:autoSpaceDN w:val="0"/>
        <w:adjustRightInd w:val="0"/>
        <w:spacing w:before="9"/>
        <w:jc w:val="left"/>
        <w:rPr>
          <w:rFonts w:ascii="Times New Roman" w:eastAsia="宋体" w:hAnsi="Times New Roman" w:cs="宋体"/>
          <w:kern w:val="0"/>
          <w:sz w:val="12"/>
          <w:szCs w:val="12"/>
        </w:rPr>
      </w:pPr>
    </w:p>
    <w:tbl>
      <w:tblPr>
        <w:tblW w:w="0" w:type="auto"/>
        <w:tblInd w:w="1684" w:type="dxa"/>
        <w:tblLayout w:type="fixed"/>
        <w:tblCellMar>
          <w:left w:w="0" w:type="dxa"/>
          <w:right w:w="0" w:type="dxa"/>
        </w:tblCellMar>
        <w:tblLook w:val="0000" w:firstRow="0" w:lastRow="0" w:firstColumn="0" w:lastColumn="0" w:noHBand="0" w:noVBand="0"/>
      </w:tblPr>
      <w:tblGrid>
        <w:gridCol w:w="3708"/>
        <w:gridCol w:w="1620"/>
        <w:gridCol w:w="1800"/>
        <w:gridCol w:w="1394"/>
      </w:tblGrid>
      <w:tr w:rsidR="002A6003" w:rsidRPr="002A6003" w14:paraId="30098DF5"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DF1" w14:textId="77777777" w:rsidR="002A6003" w:rsidRPr="002A6003" w:rsidRDefault="002A6003" w:rsidP="002A6003">
            <w:pPr>
              <w:kinsoku w:val="0"/>
              <w:overflowPunct w:val="0"/>
              <w:autoSpaceDE w:val="0"/>
              <w:autoSpaceDN w:val="0"/>
              <w:adjustRightInd w:val="0"/>
              <w:spacing w:before="38"/>
              <w:ind w:left="10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Instruction type</w:t>
            </w:r>
          </w:p>
        </w:tc>
        <w:tc>
          <w:tcPr>
            <w:tcW w:w="1620" w:type="dxa"/>
            <w:tcBorders>
              <w:top w:val="single" w:sz="4" w:space="0" w:color="0000FF"/>
              <w:left w:val="single" w:sz="4" w:space="0" w:color="0000FF"/>
              <w:bottom w:val="single" w:sz="4" w:space="0" w:color="0000FF"/>
              <w:right w:val="single" w:sz="4" w:space="0" w:color="0000FF"/>
            </w:tcBorders>
          </w:tcPr>
          <w:p w14:paraId="30098DF2" w14:textId="77777777" w:rsidR="002A6003" w:rsidRPr="002A6003" w:rsidRDefault="002A6003" w:rsidP="002A6003">
            <w:pPr>
              <w:kinsoku w:val="0"/>
              <w:overflowPunct w:val="0"/>
              <w:autoSpaceDE w:val="0"/>
              <w:autoSpaceDN w:val="0"/>
              <w:adjustRightInd w:val="0"/>
              <w:spacing w:before="38"/>
              <w:ind w:left="10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Perform component</w:t>
            </w:r>
          </w:p>
        </w:tc>
        <w:tc>
          <w:tcPr>
            <w:tcW w:w="1800" w:type="dxa"/>
            <w:tcBorders>
              <w:top w:val="single" w:sz="4" w:space="0" w:color="0000FF"/>
              <w:left w:val="single" w:sz="4" w:space="0" w:color="0000FF"/>
              <w:bottom w:val="single" w:sz="4" w:space="0" w:color="0000FF"/>
              <w:right w:val="single" w:sz="4" w:space="0" w:color="000000"/>
            </w:tcBorders>
          </w:tcPr>
          <w:p w14:paraId="30098DF3" w14:textId="77777777" w:rsidR="002A6003" w:rsidRPr="002A6003" w:rsidRDefault="002A6003" w:rsidP="002A6003">
            <w:pPr>
              <w:kinsoku w:val="0"/>
              <w:overflowPunct w:val="0"/>
              <w:autoSpaceDE w:val="0"/>
              <w:autoSpaceDN w:val="0"/>
              <w:adjustRightInd w:val="0"/>
              <w:spacing w:before="38"/>
              <w:ind w:left="10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delay</w:t>
            </w:r>
          </w:p>
        </w:tc>
        <w:tc>
          <w:tcPr>
            <w:tcW w:w="1394" w:type="dxa"/>
            <w:tcBorders>
              <w:top w:val="single" w:sz="4" w:space="0" w:color="0000FF"/>
              <w:left w:val="single" w:sz="4" w:space="0" w:color="000000"/>
              <w:bottom w:val="single" w:sz="4" w:space="0" w:color="0000FF"/>
              <w:right w:val="single" w:sz="4" w:space="0" w:color="0000FF"/>
            </w:tcBorders>
          </w:tcPr>
          <w:p w14:paraId="30098DF4" w14:textId="77777777" w:rsidR="002A6003" w:rsidRPr="002A6003" w:rsidRDefault="002A6003" w:rsidP="002A6003">
            <w:pPr>
              <w:kinsoku w:val="0"/>
              <w:overflowPunct w:val="0"/>
              <w:autoSpaceDE w:val="0"/>
              <w:autoSpaceDN w:val="0"/>
              <w:adjustRightInd w:val="0"/>
              <w:spacing w:before="38"/>
              <w:ind w:left="10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Loop interval</w:t>
            </w:r>
          </w:p>
        </w:tc>
      </w:tr>
      <w:tr w:rsidR="002A6003" w:rsidRPr="002A6003" w14:paraId="30098DF7" w14:textId="77777777" w:rsidTr="00AD241B">
        <w:trPr>
          <w:trHeight w:val="313"/>
        </w:trPr>
        <w:tc>
          <w:tcPr>
            <w:tcW w:w="8522" w:type="dxa"/>
            <w:gridSpan w:val="4"/>
            <w:tcBorders>
              <w:top w:val="single" w:sz="4" w:space="0" w:color="0000FF"/>
              <w:left w:val="single" w:sz="4" w:space="0" w:color="0000FF"/>
              <w:bottom w:val="single" w:sz="4" w:space="0" w:color="0000FF"/>
              <w:right w:val="single" w:sz="4" w:space="0" w:color="0000FF"/>
            </w:tcBorders>
          </w:tcPr>
          <w:p w14:paraId="30098DF6" w14:textId="77777777" w:rsidR="002A6003" w:rsidRPr="002A6003" w:rsidRDefault="002A6003" w:rsidP="002A6003">
            <w:pPr>
              <w:kinsoku w:val="0"/>
              <w:overflowPunct w:val="0"/>
              <w:autoSpaceDE w:val="0"/>
              <w:autoSpaceDN w:val="0"/>
              <w:adjustRightInd w:val="0"/>
              <w:spacing w:before="40"/>
              <w:ind w:left="10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The integer operation</w:t>
            </w:r>
          </w:p>
        </w:tc>
      </w:tr>
      <w:tr w:rsidR="002A6003" w:rsidRPr="002A6003" w14:paraId="30098DFC"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DF8"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The add/sub/logical/shift/</w:t>
            </w:r>
            <w:proofErr w:type="spellStart"/>
            <w:r w:rsidRPr="002A6003">
              <w:rPr>
                <w:rFonts w:ascii="Times New Roman" w:eastAsia="宋体" w:hAnsi="Times New Roman" w:cs="Microsoft Sans Serif"/>
                <w:kern w:val="0"/>
                <w:sz w:val="18"/>
                <w:szCs w:val="18"/>
              </w:rPr>
              <w:t>lui</w:t>
            </w:r>
            <w:proofErr w:type="spellEnd"/>
            <w:r w:rsidRPr="002A6003">
              <w:rPr>
                <w:rFonts w:ascii="Times New Roman" w:eastAsia="宋体" w:hAnsi="Times New Roman" w:cs="Microsoft Sans Serif"/>
                <w:kern w:val="0"/>
                <w:sz w:val="18"/>
                <w:szCs w:val="18"/>
              </w:rPr>
              <w:t xml:space="preserve">/CMP </w:t>
            </w:r>
          </w:p>
        </w:tc>
        <w:tc>
          <w:tcPr>
            <w:tcW w:w="1620" w:type="dxa"/>
            <w:tcBorders>
              <w:top w:val="single" w:sz="4" w:space="0" w:color="0000FF"/>
              <w:left w:val="single" w:sz="4" w:space="0" w:color="0000FF"/>
              <w:bottom w:val="single" w:sz="4" w:space="0" w:color="0000FF"/>
              <w:right w:val="single" w:sz="4" w:space="0" w:color="0000FF"/>
            </w:tcBorders>
          </w:tcPr>
          <w:p w14:paraId="30098DF9"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ALU1/2, </w:t>
            </w:r>
          </w:p>
        </w:tc>
        <w:tc>
          <w:tcPr>
            <w:tcW w:w="1800" w:type="dxa"/>
            <w:tcBorders>
              <w:top w:val="single" w:sz="4" w:space="0" w:color="0000FF"/>
              <w:left w:val="single" w:sz="4" w:space="0" w:color="0000FF"/>
              <w:bottom w:val="single" w:sz="4" w:space="0" w:color="0000FF"/>
              <w:right w:val="single" w:sz="4" w:space="0" w:color="000000"/>
            </w:tcBorders>
          </w:tcPr>
          <w:p w14:paraId="30098DFA"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2 </w:t>
            </w:r>
          </w:p>
        </w:tc>
        <w:tc>
          <w:tcPr>
            <w:tcW w:w="1394" w:type="dxa"/>
            <w:tcBorders>
              <w:top w:val="single" w:sz="4" w:space="0" w:color="0000FF"/>
              <w:left w:val="single" w:sz="4" w:space="0" w:color="000000"/>
              <w:bottom w:val="single" w:sz="4" w:space="0" w:color="0000FF"/>
              <w:right w:val="single" w:sz="4" w:space="0" w:color="0000FF"/>
            </w:tcBorders>
          </w:tcPr>
          <w:p w14:paraId="30098DFB"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01"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DFD"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The trap/branch </w:t>
            </w:r>
          </w:p>
        </w:tc>
        <w:tc>
          <w:tcPr>
            <w:tcW w:w="1620" w:type="dxa"/>
            <w:tcBorders>
              <w:top w:val="single" w:sz="4" w:space="0" w:color="0000FF"/>
              <w:left w:val="single" w:sz="4" w:space="0" w:color="0000FF"/>
              <w:bottom w:val="single" w:sz="4" w:space="0" w:color="0000FF"/>
              <w:right w:val="single" w:sz="4" w:space="0" w:color="0000FF"/>
            </w:tcBorders>
          </w:tcPr>
          <w:p w14:paraId="30098DFE"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ALU1 </w:t>
            </w:r>
          </w:p>
        </w:tc>
        <w:tc>
          <w:tcPr>
            <w:tcW w:w="1800" w:type="dxa"/>
            <w:tcBorders>
              <w:top w:val="single" w:sz="4" w:space="0" w:color="0000FF"/>
              <w:left w:val="single" w:sz="4" w:space="0" w:color="0000FF"/>
              <w:bottom w:val="single" w:sz="4" w:space="0" w:color="0000FF"/>
              <w:right w:val="single" w:sz="4" w:space="0" w:color="000000"/>
            </w:tcBorders>
          </w:tcPr>
          <w:p w14:paraId="30098DFF"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2 </w:t>
            </w:r>
          </w:p>
        </w:tc>
        <w:tc>
          <w:tcPr>
            <w:tcW w:w="1394" w:type="dxa"/>
            <w:tcBorders>
              <w:top w:val="single" w:sz="4" w:space="0" w:color="0000FF"/>
              <w:left w:val="single" w:sz="4" w:space="0" w:color="000000"/>
              <w:bottom w:val="single" w:sz="4" w:space="0" w:color="0000FF"/>
              <w:right w:val="single" w:sz="4" w:space="0" w:color="0000FF"/>
            </w:tcBorders>
          </w:tcPr>
          <w:p w14:paraId="30098E00"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06"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02"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MF/MT HI/LO </w:t>
            </w:r>
          </w:p>
        </w:tc>
        <w:tc>
          <w:tcPr>
            <w:tcW w:w="1620" w:type="dxa"/>
            <w:tcBorders>
              <w:top w:val="single" w:sz="4" w:space="0" w:color="0000FF"/>
              <w:left w:val="single" w:sz="4" w:space="0" w:color="0000FF"/>
              <w:bottom w:val="single" w:sz="4" w:space="0" w:color="0000FF"/>
              <w:right w:val="single" w:sz="4" w:space="0" w:color="0000FF"/>
            </w:tcBorders>
          </w:tcPr>
          <w:p w14:paraId="30098E03"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ALU1/2, </w:t>
            </w:r>
          </w:p>
        </w:tc>
        <w:tc>
          <w:tcPr>
            <w:tcW w:w="1800" w:type="dxa"/>
            <w:tcBorders>
              <w:top w:val="single" w:sz="4" w:space="0" w:color="0000FF"/>
              <w:left w:val="single" w:sz="4" w:space="0" w:color="0000FF"/>
              <w:bottom w:val="single" w:sz="4" w:space="0" w:color="0000FF"/>
              <w:right w:val="single" w:sz="4" w:space="0" w:color="000000"/>
            </w:tcBorders>
          </w:tcPr>
          <w:p w14:paraId="30098E04"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2 </w:t>
            </w:r>
          </w:p>
        </w:tc>
        <w:tc>
          <w:tcPr>
            <w:tcW w:w="1394" w:type="dxa"/>
            <w:tcBorders>
              <w:top w:val="single" w:sz="4" w:space="0" w:color="0000FF"/>
              <w:left w:val="single" w:sz="4" w:space="0" w:color="000000"/>
              <w:bottom w:val="single" w:sz="4" w:space="0" w:color="0000FF"/>
              <w:right w:val="single" w:sz="4" w:space="0" w:color="0000FF"/>
            </w:tcBorders>
          </w:tcPr>
          <w:p w14:paraId="30098E05"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0B"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07"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(D) MULT (U) </w:t>
            </w:r>
          </w:p>
        </w:tc>
        <w:tc>
          <w:tcPr>
            <w:tcW w:w="1620" w:type="dxa"/>
            <w:tcBorders>
              <w:top w:val="single" w:sz="4" w:space="0" w:color="0000FF"/>
              <w:left w:val="single" w:sz="4" w:space="0" w:color="0000FF"/>
              <w:bottom w:val="single" w:sz="4" w:space="0" w:color="0000FF"/>
              <w:right w:val="single" w:sz="4" w:space="0" w:color="0000FF"/>
            </w:tcBorders>
          </w:tcPr>
          <w:p w14:paraId="30098E08"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ALU2 </w:t>
            </w:r>
          </w:p>
        </w:tc>
        <w:tc>
          <w:tcPr>
            <w:tcW w:w="1800" w:type="dxa"/>
            <w:tcBorders>
              <w:top w:val="single" w:sz="4" w:space="0" w:color="0000FF"/>
              <w:left w:val="single" w:sz="4" w:space="0" w:color="0000FF"/>
              <w:bottom w:val="single" w:sz="4" w:space="0" w:color="0000FF"/>
              <w:right w:val="single" w:sz="4" w:space="0" w:color="000000"/>
            </w:tcBorders>
          </w:tcPr>
          <w:p w14:paraId="30098E09"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5 </w:t>
            </w:r>
          </w:p>
        </w:tc>
        <w:tc>
          <w:tcPr>
            <w:tcW w:w="1394" w:type="dxa"/>
            <w:tcBorders>
              <w:top w:val="single" w:sz="4" w:space="0" w:color="0000FF"/>
              <w:left w:val="single" w:sz="4" w:space="0" w:color="000000"/>
              <w:bottom w:val="single" w:sz="4" w:space="0" w:color="0000FF"/>
              <w:right w:val="single" w:sz="4" w:space="0" w:color="0000FF"/>
            </w:tcBorders>
          </w:tcPr>
          <w:p w14:paraId="30098E0A"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2 </w:t>
            </w:r>
          </w:p>
        </w:tc>
      </w:tr>
      <w:tr w:rsidR="002A6003" w:rsidRPr="002A6003" w14:paraId="30098E10"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0C"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lastRenderedPageBreak/>
              <w:t xml:space="preserve">(D) MULT G (U) </w:t>
            </w:r>
          </w:p>
        </w:tc>
        <w:tc>
          <w:tcPr>
            <w:tcW w:w="1620" w:type="dxa"/>
            <w:tcBorders>
              <w:top w:val="single" w:sz="4" w:space="0" w:color="0000FF"/>
              <w:left w:val="single" w:sz="4" w:space="0" w:color="0000FF"/>
              <w:bottom w:val="single" w:sz="4" w:space="0" w:color="0000FF"/>
              <w:right w:val="single" w:sz="4" w:space="0" w:color="0000FF"/>
            </w:tcBorders>
          </w:tcPr>
          <w:p w14:paraId="30098E0D"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ALU2 </w:t>
            </w:r>
          </w:p>
        </w:tc>
        <w:tc>
          <w:tcPr>
            <w:tcW w:w="1800" w:type="dxa"/>
            <w:tcBorders>
              <w:top w:val="single" w:sz="4" w:space="0" w:color="0000FF"/>
              <w:left w:val="single" w:sz="4" w:space="0" w:color="0000FF"/>
              <w:bottom w:val="single" w:sz="4" w:space="0" w:color="0000FF"/>
              <w:right w:val="single" w:sz="4" w:space="0" w:color="000000"/>
            </w:tcBorders>
          </w:tcPr>
          <w:p w14:paraId="30098E0E"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5 </w:t>
            </w:r>
          </w:p>
        </w:tc>
        <w:tc>
          <w:tcPr>
            <w:tcW w:w="1394" w:type="dxa"/>
            <w:tcBorders>
              <w:top w:val="single" w:sz="4" w:space="0" w:color="0000FF"/>
              <w:left w:val="single" w:sz="4" w:space="0" w:color="000000"/>
              <w:bottom w:val="single" w:sz="4" w:space="0" w:color="0000FF"/>
              <w:right w:val="single" w:sz="4" w:space="0" w:color="0000FF"/>
            </w:tcBorders>
          </w:tcPr>
          <w:p w14:paraId="30098E0F"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15" w14:textId="77777777" w:rsidTr="00AD241B">
        <w:trPr>
          <w:trHeight w:val="313"/>
        </w:trPr>
        <w:tc>
          <w:tcPr>
            <w:tcW w:w="3708" w:type="dxa"/>
            <w:tcBorders>
              <w:top w:val="single" w:sz="4" w:space="0" w:color="0000FF"/>
              <w:left w:val="single" w:sz="4" w:space="0" w:color="0000FF"/>
              <w:bottom w:val="single" w:sz="4" w:space="0" w:color="0000FF"/>
              <w:right w:val="single" w:sz="4" w:space="0" w:color="0000FF"/>
            </w:tcBorders>
          </w:tcPr>
          <w:p w14:paraId="30098E11"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(D) DIV (U) </w:t>
            </w:r>
          </w:p>
        </w:tc>
        <w:tc>
          <w:tcPr>
            <w:tcW w:w="1620" w:type="dxa"/>
            <w:tcBorders>
              <w:top w:val="single" w:sz="4" w:space="0" w:color="0000FF"/>
              <w:left w:val="single" w:sz="4" w:space="0" w:color="0000FF"/>
              <w:bottom w:val="single" w:sz="4" w:space="0" w:color="0000FF"/>
              <w:right w:val="single" w:sz="4" w:space="0" w:color="0000FF"/>
            </w:tcBorders>
          </w:tcPr>
          <w:p w14:paraId="30098E12"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ALU2 </w:t>
            </w:r>
          </w:p>
        </w:tc>
        <w:tc>
          <w:tcPr>
            <w:tcW w:w="1800" w:type="dxa"/>
            <w:tcBorders>
              <w:top w:val="single" w:sz="4" w:space="0" w:color="0000FF"/>
              <w:left w:val="single" w:sz="4" w:space="0" w:color="0000FF"/>
              <w:bottom w:val="single" w:sz="4" w:space="0" w:color="0000FF"/>
              <w:right w:val="single" w:sz="4" w:space="0" w:color="000000"/>
            </w:tcBorders>
          </w:tcPr>
          <w:p w14:paraId="30098E13"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2-38 </w:t>
            </w:r>
          </w:p>
        </w:tc>
        <w:tc>
          <w:tcPr>
            <w:tcW w:w="1394" w:type="dxa"/>
            <w:tcBorders>
              <w:top w:val="single" w:sz="4" w:space="0" w:color="0000FF"/>
              <w:left w:val="single" w:sz="4" w:space="0" w:color="000000"/>
              <w:bottom w:val="single" w:sz="4" w:space="0" w:color="0000FF"/>
              <w:right w:val="single" w:sz="4" w:space="0" w:color="0000FF"/>
            </w:tcBorders>
          </w:tcPr>
          <w:p w14:paraId="30098E14"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10-76. </w:t>
            </w:r>
          </w:p>
        </w:tc>
      </w:tr>
      <w:tr w:rsidR="002A6003" w:rsidRPr="002A6003" w14:paraId="30098E1A"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16"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(D) DIV G (U) </w:t>
            </w:r>
          </w:p>
        </w:tc>
        <w:tc>
          <w:tcPr>
            <w:tcW w:w="1620" w:type="dxa"/>
            <w:tcBorders>
              <w:top w:val="single" w:sz="4" w:space="0" w:color="0000FF"/>
              <w:left w:val="single" w:sz="4" w:space="0" w:color="0000FF"/>
              <w:bottom w:val="single" w:sz="4" w:space="0" w:color="0000FF"/>
              <w:right w:val="single" w:sz="4" w:space="0" w:color="0000FF"/>
            </w:tcBorders>
          </w:tcPr>
          <w:p w14:paraId="30098E17"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ALU2 </w:t>
            </w:r>
          </w:p>
        </w:tc>
        <w:tc>
          <w:tcPr>
            <w:tcW w:w="1800" w:type="dxa"/>
            <w:tcBorders>
              <w:top w:val="single" w:sz="4" w:space="0" w:color="0000FF"/>
              <w:left w:val="single" w:sz="4" w:space="0" w:color="0000FF"/>
              <w:bottom w:val="single" w:sz="4" w:space="0" w:color="0000FF"/>
              <w:right w:val="single" w:sz="4" w:space="0" w:color="000000"/>
            </w:tcBorders>
          </w:tcPr>
          <w:p w14:paraId="30098E18"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2-38 </w:t>
            </w:r>
          </w:p>
        </w:tc>
        <w:tc>
          <w:tcPr>
            <w:tcW w:w="1394" w:type="dxa"/>
            <w:tcBorders>
              <w:top w:val="single" w:sz="4" w:space="0" w:color="0000FF"/>
              <w:left w:val="single" w:sz="4" w:space="0" w:color="000000"/>
              <w:bottom w:val="single" w:sz="4" w:space="0" w:color="0000FF"/>
              <w:right w:val="single" w:sz="4" w:space="0" w:color="0000FF"/>
            </w:tcBorders>
          </w:tcPr>
          <w:p w14:paraId="30098E19"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4-37 </w:t>
            </w:r>
          </w:p>
        </w:tc>
      </w:tr>
      <w:tr w:rsidR="002A6003" w:rsidRPr="002A6003" w14:paraId="30098E1F"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1B"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(D) MOD G (U) </w:t>
            </w:r>
          </w:p>
        </w:tc>
        <w:tc>
          <w:tcPr>
            <w:tcW w:w="1620" w:type="dxa"/>
            <w:tcBorders>
              <w:top w:val="single" w:sz="4" w:space="0" w:color="0000FF"/>
              <w:left w:val="single" w:sz="4" w:space="0" w:color="0000FF"/>
              <w:bottom w:val="single" w:sz="4" w:space="0" w:color="0000FF"/>
              <w:right w:val="single" w:sz="4" w:space="0" w:color="0000FF"/>
            </w:tcBorders>
          </w:tcPr>
          <w:p w14:paraId="30098E1C"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ALU2 </w:t>
            </w:r>
          </w:p>
        </w:tc>
        <w:tc>
          <w:tcPr>
            <w:tcW w:w="1800" w:type="dxa"/>
            <w:tcBorders>
              <w:top w:val="single" w:sz="4" w:space="0" w:color="0000FF"/>
              <w:left w:val="single" w:sz="4" w:space="0" w:color="0000FF"/>
              <w:bottom w:val="single" w:sz="4" w:space="0" w:color="0000FF"/>
              <w:right w:val="single" w:sz="4" w:space="0" w:color="000000"/>
            </w:tcBorders>
          </w:tcPr>
          <w:p w14:paraId="30098E1D"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2-38 </w:t>
            </w:r>
          </w:p>
        </w:tc>
        <w:tc>
          <w:tcPr>
            <w:tcW w:w="1394" w:type="dxa"/>
            <w:tcBorders>
              <w:top w:val="single" w:sz="4" w:space="0" w:color="0000FF"/>
              <w:left w:val="single" w:sz="4" w:space="0" w:color="000000"/>
              <w:bottom w:val="single" w:sz="4" w:space="0" w:color="0000FF"/>
              <w:right w:val="single" w:sz="4" w:space="0" w:color="0000FF"/>
            </w:tcBorders>
          </w:tcPr>
          <w:p w14:paraId="30098E1E"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4-37 </w:t>
            </w:r>
          </w:p>
        </w:tc>
      </w:tr>
      <w:tr w:rsidR="002A6003" w:rsidRPr="002A6003" w14:paraId="30098E24"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20"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The load </w:t>
            </w:r>
          </w:p>
        </w:tc>
        <w:tc>
          <w:tcPr>
            <w:tcW w:w="1620" w:type="dxa"/>
            <w:tcBorders>
              <w:top w:val="single" w:sz="4" w:space="0" w:color="0000FF"/>
              <w:left w:val="single" w:sz="4" w:space="0" w:color="0000FF"/>
              <w:bottom w:val="single" w:sz="4" w:space="0" w:color="0000FF"/>
              <w:right w:val="single" w:sz="4" w:space="0" w:color="0000FF"/>
            </w:tcBorders>
          </w:tcPr>
          <w:p w14:paraId="30098E21"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MEM </w:t>
            </w:r>
          </w:p>
        </w:tc>
        <w:tc>
          <w:tcPr>
            <w:tcW w:w="1800" w:type="dxa"/>
            <w:tcBorders>
              <w:top w:val="single" w:sz="4" w:space="0" w:color="0000FF"/>
              <w:left w:val="single" w:sz="4" w:space="0" w:color="0000FF"/>
              <w:bottom w:val="single" w:sz="4" w:space="0" w:color="0000FF"/>
              <w:right w:val="single" w:sz="4" w:space="0" w:color="000000"/>
            </w:tcBorders>
          </w:tcPr>
          <w:p w14:paraId="30098E22"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5 </w:t>
            </w:r>
          </w:p>
        </w:tc>
        <w:tc>
          <w:tcPr>
            <w:tcW w:w="1394" w:type="dxa"/>
            <w:tcBorders>
              <w:top w:val="single" w:sz="4" w:space="0" w:color="0000FF"/>
              <w:left w:val="single" w:sz="4" w:space="0" w:color="000000"/>
              <w:bottom w:val="single" w:sz="4" w:space="0" w:color="0000FF"/>
              <w:right w:val="single" w:sz="4" w:space="0" w:color="0000FF"/>
            </w:tcBorders>
          </w:tcPr>
          <w:p w14:paraId="30098E23"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29"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25"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store </w:t>
            </w:r>
          </w:p>
        </w:tc>
        <w:tc>
          <w:tcPr>
            <w:tcW w:w="1620" w:type="dxa"/>
            <w:tcBorders>
              <w:top w:val="single" w:sz="4" w:space="0" w:color="0000FF"/>
              <w:left w:val="single" w:sz="4" w:space="0" w:color="0000FF"/>
              <w:bottom w:val="single" w:sz="4" w:space="0" w:color="0000FF"/>
              <w:right w:val="single" w:sz="4" w:space="0" w:color="0000FF"/>
            </w:tcBorders>
          </w:tcPr>
          <w:p w14:paraId="30098E26"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MEM </w:t>
            </w:r>
          </w:p>
        </w:tc>
        <w:tc>
          <w:tcPr>
            <w:tcW w:w="1800" w:type="dxa"/>
            <w:tcBorders>
              <w:top w:val="single" w:sz="4" w:space="0" w:color="0000FF"/>
              <w:left w:val="single" w:sz="4" w:space="0" w:color="0000FF"/>
              <w:bottom w:val="single" w:sz="4" w:space="0" w:color="0000FF"/>
              <w:right w:val="single" w:sz="4" w:space="0" w:color="000000"/>
            </w:tcBorders>
          </w:tcPr>
          <w:p w14:paraId="30098E27"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w:t>
            </w:r>
          </w:p>
        </w:tc>
        <w:tc>
          <w:tcPr>
            <w:tcW w:w="1394" w:type="dxa"/>
            <w:tcBorders>
              <w:top w:val="single" w:sz="4" w:space="0" w:color="0000FF"/>
              <w:left w:val="single" w:sz="4" w:space="0" w:color="000000"/>
              <w:bottom w:val="single" w:sz="4" w:space="0" w:color="0000FF"/>
              <w:right w:val="single" w:sz="4" w:space="0" w:color="0000FF"/>
            </w:tcBorders>
          </w:tcPr>
          <w:p w14:paraId="30098E28"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2B" w14:textId="77777777" w:rsidTr="00AD241B">
        <w:trPr>
          <w:trHeight w:val="311"/>
        </w:trPr>
        <w:tc>
          <w:tcPr>
            <w:tcW w:w="8522" w:type="dxa"/>
            <w:gridSpan w:val="4"/>
            <w:tcBorders>
              <w:top w:val="single" w:sz="4" w:space="0" w:color="0000FF"/>
              <w:left w:val="single" w:sz="4" w:space="0" w:color="0000FF"/>
              <w:bottom w:val="single" w:sz="4" w:space="0" w:color="0000FF"/>
              <w:right w:val="single" w:sz="4" w:space="0" w:color="0000FF"/>
            </w:tcBorders>
          </w:tcPr>
          <w:p w14:paraId="30098E2A" w14:textId="77777777" w:rsidR="002A6003" w:rsidRPr="002A6003" w:rsidRDefault="002A6003" w:rsidP="002A6003">
            <w:pPr>
              <w:kinsoku w:val="0"/>
              <w:overflowPunct w:val="0"/>
              <w:autoSpaceDE w:val="0"/>
              <w:autoSpaceDN w:val="0"/>
              <w:adjustRightInd w:val="0"/>
              <w:spacing w:before="38"/>
              <w:ind w:left="10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Floating point operations</w:t>
            </w:r>
          </w:p>
        </w:tc>
      </w:tr>
      <w:tr w:rsidR="002A6003" w:rsidRPr="002A6003" w14:paraId="30098E30" w14:textId="77777777" w:rsidTr="00AD241B">
        <w:trPr>
          <w:trHeight w:val="462"/>
        </w:trPr>
        <w:tc>
          <w:tcPr>
            <w:tcW w:w="3708" w:type="dxa"/>
            <w:tcBorders>
              <w:top w:val="single" w:sz="4" w:space="0" w:color="0000FF"/>
              <w:left w:val="single" w:sz="4" w:space="0" w:color="0000FF"/>
              <w:bottom w:val="single" w:sz="4" w:space="0" w:color="0000FF"/>
              <w:right w:val="single" w:sz="4" w:space="0" w:color="0000FF"/>
            </w:tcBorders>
          </w:tcPr>
          <w:p w14:paraId="30098E2C"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(D) MTC1 / MFC1 (D) </w:t>
            </w:r>
          </w:p>
        </w:tc>
        <w:tc>
          <w:tcPr>
            <w:tcW w:w="1620" w:type="dxa"/>
            <w:tcBorders>
              <w:top w:val="single" w:sz="4" w:space="0" w:color="0000FF"/>
              <w:left w:val="single" w:sz="4" w:space="0" w:color="0000FF"/>
              <w:bottom w:val="single" w:sz="4" w:space="0" w:color="0000FF"/>
              <w:right w:val="single" w:sz="4" w:space="0" w:color="0000FF"/>
            </w:tcBorders>
          </w:tcPr>
          <w:p w14:paraId="30098E2D"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MEM </w:t>
            </w:r>
          </w:p>
        </w:tc>
        <w:tc>
          <w:tcPr>
            <w:tcW w:w="1800" w:type="dxa"/>
            <w:tcBorders>
              <w:top w:val="single" w:sz="4" w:space="0" w:color="0000FF"/>
              <w:left w:val="single" w:sz="4" w:space="0" w:color="0000FF"/>
              <w:bottom w:val="single" w:sz="4" w:space="0" w:color="0000FF"/>
              <w:right w:val="single" w:sz="4" w:space="0" w:color="000000"/>
            </w:tcBorders>
          </w:tcPr>
          <w:p w14:paraId="30098E2E"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5 </w:t>
            </w:r>
          </w:p>
        </w:tc>
        <w:tc>
          <w:tcPr>
            <w:tcW w:w="1394" w:type="dxa"/>
            <w:tcBorders>
              <w:top w:val="single" w:sz="4" w:space="0" w:color="0000FF"/>
              <w:left w:val="single" w:sz="4" w:space="0" w:color="000000"/>
              <w:bottom w:val="single" w:sz="4" w:space="0" w:color="0000FF"/>
              <w:right w:val="single" w:sz="4" w:space="0" w:color="0000FF"/>
            </w:tcBorders>
          </w:tcPr>
          <w:p w14:paraId="30098E2F"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35"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31"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Abs/neg/Arthur c. </w:t>
            </w:r>
            <w:proofErr w:type="spellStart"/>
            <w:r w:rsidRPr="002A6003">
              <w:rPr>
                <w:rFonts w:ascii="Times New Roman" w:eastAsia="宋体" w:hAnsi="Times New Roman" w:cs="Microsoft Sans Serif"/>
                <w:kern w:val="0"/>
                <w:sz w:val="18"/>
                <w:szCs w:val="18"/>
              </w:rPr>
              <w:t>ond</w:t>
            </w:r>
            <w:proofErr w:type="spellEnd"/>
            <w:r w:rsidRPr="002A6003">
              <w:rPr>
                <w:rFonts w:ascii="Times New Roman" w:eastAsia="宋体" w:hAnsi="Times New Roman" w:cs="Microsoft Sans Serif"/>
                <w:kern w:val="0"/>
                <w:sz w:val="18"/>
                <w:szCs w:val="18"/>
              </w:rPr>
              <w:t xml:space="preserve">/bc1t/bc1f/move/CVT * </w:t>
            </w:r>
          </w:p>
        </w:tc>
        <w:tc>
          <w:tcPr>
            <w:tcW w:w="1620" w:type="dxa"/>
            <w:tcBorders>
              <w:top w:val="single" w:sz="4" w:space="0" w:color="0000FF"/>
              <w:left w:val="single" w:sz="4" w:space="0" w:color="0000FF"/>
              <w:bottom w:val="single" w:sz="4" w:space="0" w:color="0000FF"/>
              <w:right w:val="single" w:sz="4" w:space="0" w:color="0000FF"/>
            </w:tcBorders>
          </w:tcPr>
          <w:p w14:paraId="30098E32"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FALU1 </w:t>
            </w:r>
          </w:p>
        </w:tc>
        <w:tc>
          <w:tcPr>
            <w:tcW w:w="1800" w:type="dxa"/>
            <w:tcBorders>
              <w:top w:val="single" w:sz="4" w:space="0" w:color="0000FF"/>
              <w:left w:val="single" w:sz="4" w:space="0" w:color="0000FF"/>
              <w:bottom w:val="single" w:sz="4" w:space="0" w:color="0000FF"/>
              <w:right w:val="single" w:sz="4" w:space="0" w:color="000000"/>
            </w:tcBorders>
          </w:tcPr>
          <w:p w14:paraId="30098E33"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3 </w:t>
            </w:r>
          </w:p>
        </w:tc>
        <w:tc>
          <w:tcPr>
            <w:tcW w:w="1394" w:type="dxa"/>
            <w:tcBorders>
              <w:top w:val="single" w:sz="4" w:space="0" w:color="0000FF"/>
              <w:left w:val="single" w:sz="4" w:space="0" w:color="000000"/>
              <w:bottom w:val="single" w:sz="4" w:space="0" w:color="0000FF"/>
              <w:right w:val="single" w:sz="4" w:space="0" w:color="0000FF"/>
            </w:tcBorders>
          </w:tcPr>
          <w:p w14:paraId="30098E34"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3A"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36"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Round/</w:t>
            </w:r>
            <w:proofErr w:type="spellStart"/>
            <w:r w:rsidRPr="002A6003">
              <w:rPr>
                <w:rFonts w:ascii="Times New Roman" w:eastAsia="宋体" w:hAnsi="Times New Roman" w:cs="Microsoft Sans Serif"/>
                <w:kern w:val="0"/>
                <w:sz w:val="18"/>
                <w:szCs w:val="18"/>
              </w:rPr>
              <w:t>trunc</w:t>
            </w:r>
            <w:proofErr w:type="spellEnd"/>
            <w:r w:rsidRPr="002A6003">
              <w:rPr>
                <w:rFonts w:ascii="Times New Roman" w:eastAsia="宋体" w:hAnsi="Times New Roman" w:cs="Microsoft Sans Serif"/>
                <w:kern w:val="0"/>
                <w:sz w:val="18"/>
                <w:szCs w:val="18"/>
              </w:rPr>
              <w:t xml:space="preserve"> ceil/floor/CVT * </w:t>
            </w:r>
          </w:p>
        </w:tc>
        <w:tc>
          <w:tcPr>
            <w:tcW w:w="1620" w:type="dxa"/>
            <w:tcBorders>
              <w:top w:val="single" w:sz="4" w:space="0" w:color="0000FF"/>
              <w:left w:val="single" w:sz="4" w:space="0" w:color="0000FF"/>
              <w:bottom w:val="single" w:sz="4" w:space="0" w:color="0000FF"/>
              <w:right w:val="single" w:sz="4" w:space="0" w:color="0000FF"/>
            </w:tcBorders>
          </w:tcPr>
          <w:p w14:paraId="30098E37"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FALU1 </w:t>
            </w:r>
          </w:p>
        </w:tc>
        <w:tc>
          <w:tcPr>
            <w:tcW w:w="1800" w:type="dxa"/>
            <w:tcBorders>
              <w:top w:val="single" w:sz="4" w:space="0" w:color="0000FF"/>
              <w:left w:val="single" w:sz="4" w:space="0" w:color="0000FF"/>
              <w:bottom w:val="single" w:sz="4" w:space="0" w:color="0000FF"/>
              <w:right w:val="single" w:sz="4" w:space="0" w:color="000000"/>
            </w:tcBorders>
          </w:tcPr>
          <w:p w14:paraId="30098E38"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5 </w:t>
            </w:r>
          </w:p>
        </w:tc>
        <w:tc>
          <w:tcPr>
            <w:tcW w:w="1394" w:type="dxa"/>
            <w:tcBorders>
              <w:top w:val="single" w:sz="4" w:space="0" w:color="0000FF"/>
              <w:left w:val="single" w:sz="4" w:space="0" w:color="000000"/>
              <w:bottom w:val="single" w:sz="4" w:space="0" w:color="0000FF"/>
              <w:right w:val="single" w:sz="4" w:space="0" w:color="0000FF"/>
            </w:tcBorders>
          </w:tcPr>
          <w:p w14:paraId="30098E39"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3F" w14:textId="77777777" w:rsidTr="00AD241B">
        <w:trPr>
          <w:trHeight w:val="314"/>
        </w:trPr>
        <w:tc>
          <w:tcPr>
            <w:tcW w:w="3708" w:type="dxa"/>
            <w:tcBorders>
              <w:top w:val="single" w:sz="4" w:space="0" w:color="0000FF"/>
              <w:left w:val="single" w:sz="4" w:space="0" w:color="0000FF"/>
              <w:bottom w:val="single" w:sz="4" w:space="0" w:color="0000FF"/>
              <w:right w:val="single" w:sz="4" w:space="0" w:color="0000FF"/>
            </w:tcBorders>
          </w:tcPr>
          <w:p w14:paraId="30098E3B"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The add/sub/the </w:t>
            </w:r>
            <w:proofErr w:type="spellStart"/>
            <w:r w:rsidRPr="002A6003">
              <w:rPr>
                <w:rFonts w:ascii="Times New Roman" w:eastAsia="宋体" w:hAnsi="Times New Roman" w:cs="Microsoft Sans Serif"/>
                <w:kern w:val="0"/>
                <w:sz w:val="18"/>
                <w:szCs w:val="18"/>
              </w:rPr>
              <w:t>mul</w:t>
            </w:r>
            <w:proofErr w:type="spellEnd"/>
            <w:r w:rsidRPr="002A6003">
              <w:rPr>
                <w:rFonts w:ascii="Times New Roman" w:eastAsia="宋体" w:hAnsi="Times New Roman" w:cs="Microsoft Sans Serif"/>
                <w:kern w:val="0"/>
                <w:sz w:val="18"/>
                <w:szCs w:val="18"/>
              </w:rPr>
              <w:t>/</w:t>
            </w:r>
            <w:proofErr w:type="spellStart"/>
            <w:r w:rsidRPr="002A6003">
              <w:rPr>
                <w:rFonts w:ascii="Times New Roman" w:eastAsia="宋体" w:hAnsi="Times New Roman" w:cs="Microsoft Sans Serif"/>
                <w:kern w:val="0"/>
                <w:sz w:val="18"/>
                <w:szCs w:val="18"/>
              </w:rPr>
              <w:t>madd</w:t>
            </w:r>
            <w:proofErr w:type="spellEnd"/>
            <w:r w:rsidRPr="002A6003">
              <w:rPr>
                <w:rFonts w:ascii="Times New Roman" w:eastAsia="宋体" w:hAnsi="Times New Roman" w:cs="Microsoft Sans Serif"/>
                <w:kern w:val="0"/>
                <w:sz w:val="18"/>
                <w:szCs w:val="18"/>
              </w:rPr>
              <w:t>/</w:t>
            </w:r>
            <w:proofErr w:type="spellStart"/>
            <w:r w:rsidRPr="002A6003">
              <w:rPr>
                <w:rFonts w:ascii="Times New Roman" w:eastAsia="宋体" w:hAnsi="Times New Roman" w:cs="Microsoft Sans Serif"/>
                <w:kern w:val="0"/>
                <w:sz w:val="18"/>
                <w:szCs w:val="18"/>
              </w:rPr>
              <w:t>msub</w:t>
            </w:r>
            <w:proofErr w:type="spellEnd"/>
            <w:r w:rsidRPr="002A6003">
              <w:rPr>
                <w:rFonts w:ascii="Times New Roman" w:eastAsia="宋体" w:hAnsi="Times New Roman" w:cs="Microsoft Sans Serif"/>
                <w:kern w:val="0"/>
                <w:sz w:val="18"/>
                <w:szCs w:val="18"/>
              </w:rPr>
              <w:t>/</w:t>
            </w:r>
            <w:proofErr w:type="spellStart"/>
            <w:r w:rsidRPr="002A6003">
              <w:rPr>
                <w:rFonts w:ascii="Times New Roman" w:eastAsia="宋体" w:hAnsi="Times New Roman" w:cs="Microsoft Sans Serif"/>
                <w:kern w:val="0"/>
                <w:sz w:val="18"/>
                <w:szCs w:val="18"/>
              </w:rPr>
              <w:t>nmadd</w:t>
            </w:r>
            <w:proofErr w:type="spellEnd"/>
            <w:r w:rsidRPr="002A6003">
              <w:rPr>
                <w:rFonts w:ascii="Times New Roman" w:eastAsia="宋体" w:hAnsi="Times New Roman" w:cs="Microsoft Sans Serif"/>
                <w:kern w:val="0"/>
                <w:sz w:val="18"/>
                <w:szCs w:val="18"/>
              </w:rPr>
              <w:t>/</w:t>
            </w:r>
            <w:proofErr w:type="spellStart"/>
            <w:r w:rsidRPr="002A6003">
              <w:rPr>
                <w:rFonts w:ascii="Times New Roman" w:eastAsia="宋体" w:hAnsi="Times New Roman" w:cs="Microsoft Sans Serif"/>
                <w:kern w:val="0"/>
                <w:sz w:val="18"/>
                <w:szCs w:val="18"/>
              </w:rPr>
              <w:t>nmsub</w:t>
            </w:r>
            <w:proofErr w:type="spellEnd"/>
            <w:r w:rsidRPr="002A6003">
              <w:rPr>
                <w:rFonts w:ascii="Times New Roman" w:eastAsia="宋体" w:hAnsi="Times New Roman" w:cs="Microsoft Sans Serif"/>
                <w:kern w:val="0"/>
                <w:sz w:val="18"/>
                <w:szCs w:val="18"/>
              </w:rPr>
              <w:t xml:space="preserve"> </w:t>
            </w:r>
          </w:p>
        </w:tc>
        <w:tc>
          <w:tcPr>
            <w:tcW w:w="1620" w:type="dxa"/>
            <w:tcBorders>
              <w:top w:val="single" w:sz="4" w:space="0" w:color="0000FF"/>
              <w:left w:val="single" w:sz="4" w:space="0" w:color="0000FF"/>
              <w:bottom w:val="single" w:sz="4" w:space="0" w:color="0000FF"/>
              <w:right w:val="single" w:sz="4" w:space="0" w:color="0000FF"/>
            </w:tcBorders>
          </w:tcPr>
          <w:p w14:paraId="30098E3C"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FALU1/2, </w:t>
            </w:r>
          </w:p>
        </w:tc>
        <w:tc>
          <w:tcPr>
            <w:tcW w:w="1800" w:type="dxa"/>
            <w:tcBorders>
              <w:top w:val="single" w:sz="4" w:space="0" w:color="0000FF"/>
              <w:left w:val="single" w:sz="4" w:space="0" w:color="0000FF"/>
              <w:bottom w:val="single" w:sz="4" w:space="0" w:color="0000FF"/>
              <w:right w:val="single" w:sz="4" w:space="0" w:color="000000"/>
            </w:tcBorders>
          </w:tcPr>
          <w:p w14:paraId="30098E3D"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7 </w:t>
            </w:r>
          </w:p>
        </w:tc>
        <w:tc>
          <w:tcPr>
            <w:tcW w:w="1394" w:type="dxa"/>
            <w:tcBorders>
              <w:top w:val="single" w:sz="4" w:space="0" w:color="0000FF"/>
              <w:left w:val="single" w:sz="4" w:space="0" w:color="000000"/>
              <w:bottom w:val="single" w:sz="4" w:space="0" w:color="0000FF"/>
              <w:right w:val="single" w:sz="4" w:space="0" w:color="0000FF"/>
            </w:tcBorders>
          </w:tcPr>
          <w:p w14:paraId="30098E3E" w14:textId="77777777" w:rsidR="002A6003" w:rsidRPr="002A6003" w:rsidRDefault="002A6003" w:rsidP="002A6003">
            <w:pPr>
              <w:kinsoku w:val="0"/>
              <w:overflowPunct w:val="0"/>
              <w:autoSpaceDE w:val="0"/>
              <w:autoSpaceDN w:val="0"/>
              <w:adjustRightInd w:val="0"/>
              <w:spacing w:before="54"/>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44"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40"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Div. S </w:t>
            </w:r>
          </w:p>
        </w:tc>
        <w:tc>
          <w:tcPr>
            <w:tcW w:w="1620" w:type="dxa"/>
            <w:tcBorders>
              <w:top w:val="single" w:sz="4" w:space="0" w:color="0000FF"/>
              <w:left w:val="single" w:sz="4" w:space="0" w:color="0000FF"/>
              <w:bottom w:val="single" w:sz="4" w:space="0" w:color="0000FF"/>
              <w:right w:val="single" w:sz="4" w:space="0" w:color="0000FF"/>
            </w:tcBorders>
          </w:tcPr>
          <w:p w14:paraId="30098E41"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FALU2 </w:t>
            </w:r>
          </w:p>
        </w:tc>
        <w:tc>
          <w:tcPr>
            <w:tcW w:w="1800" w:type="dxa"/>
            <w:tcBorders>
              <w:top w:val="single" w:sz="4" w:space="0" w:color="0000FF"/>
              <w:left w:val="single" w:sz="4" w:space="0" w:color="0000FF"/>
              <w:bottom w:val="single" w:sz="4" w:space="0" w:color="0000FF"/>
              <w:right w:val="single" w:sz="4" w:space="0" w:color="000000"/>
            </w:tcBorders>
          </w:tcPr>
          <w:p w14:paraId="30098E42"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5-11 </w:t>
            </w:r>
          </w:p>
        </w:tc>
        <w:tc>
          <w:tcPr>
            <w:tcW w:w="1394" w:type="dxa"/>
            <w:tcBorders>
              <w:top w:val="single" w:sz="4" w:space="0" w:color="0000FF"/>
              <w:left w:val="single" w:sz="4" w:space="0" w:color="000000"/>
              <w:bottom w:val="single" w:sz="4" w:space="0" w:color="0000FF"/>
              <w:right w:val="single" w:sz="4" w:space="0" w:color="0000FF"/>
            </w:tcBorders>
          </w:tcPr>
          <w:p w14:paraId="30098E43"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4-10 </w:t>
            </w:r>
          </w:p>
        </w:tc>
      </w:tr>
      <w:tr w:rsidR="002A6003" w:rsidRPr="002A6003" w14:paraId="30098E49"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45"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Div. D. </w:t>
            </w:r>
          </w:p>
        </w:tc>
        <w:tc>
          <w:tcPr>
            <w:tcW w:w="1620" w:type="dxa"/>
            <w:tcBorders>
              <w:top w:val="single" w:sz="4" w:space="0" w:color="0000FF"/>
              <w:left w:val="single" w:sz="4" w:space="0" w:color="0000FF"/>
              <w:bottom w:val="single" w:sz="4" w:space="0" w:color="0000FF"/>
              <w:right w:val="single" w:sz="4" w:space="0" w:color="0000FF"/>
            </w:tcBorders>
          </w:tcPr>
          <w:p w14:paraId="30098E46"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FALU2 </w:t>
            </w:r>
          </w:p>
        </w:tc>
        <w:tc>
          <w:tcPr>
            <w:tcW w:w="1800" w:type="dxa"/>
            <w:tcBorders>
              <w:top w:val="single" w:sz="4" w:space="0" w:color="0000FF"/>
              <w:left w:val="single" w:sz="4" w:space="0" w:color="0000FF"/>
              <w:bottom w:val="single" w:sz="4" w:space="0" w:color="0000FF"/>
              <w:right w:val="single" w:sz="4" w:space="0" w:color="000000"/>
            </w:tcBorders>
          </w:tcPr>
          <w:p w14:paraId="30098E47"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5-18 </w:t>
            </w:r>
          </w:p>
        </w:tc>
        <w:tc>
          <w:tcPr>
            <w:tcW w:w="1394" w:type="dxa"/>
            <w:tcBorders>
              <w:top w:val="single" w:sz="4" w:space="0" w:color="0000FF"/>
              <w:left w:val="single" w:sz="4" w:space="0" w:color="000000"/>
              <w:bottom w:val="single" w:sz="4" w:space="0" w:color="0000FF"/>
              <w:right w:val="single" w:sz="4" w:space="0" w:color="0000FF"/>
            </w:tcBorders>
          </w:tcPr>
          <w:p w14:paraId="30098E48"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4-17 </w:t>
            </w:r>
          </w:p>
        </w:tc>
      </w:tr>
      <w:tr w:rsidR="002A6003" w:rsidRPr="002A6003" w14:paraId="30098E4E"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4A"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proofErr w:type="gramStart"/>
            <w:r w:rsidRPr="002A6003">
              <w:rPr>
                <w:rFonts w:ascii="Times New Roman" w:eastAsia="宋体" w:hAnsi="Times New Roman" w:cs="Microsoft Sans Serif"/>
                <w:kern w:val="0"/>
                <w:sz w:val="18"/>
                <w:szCs w:val="18"/>
              </w:rPr>
              <w:t>SQRT..</w:t>
            </w:r>
            <w:proofErr w:type="gramEnd"/>
            <w:r w:rsidRPr="002A6003">
              <w:rPr>
                <w:rFonts w:ascii="Times New Roman" w:eastAsia="宋体" w:hAnsi="Times New Roman" w:cs="Microsoft Sans Serif"/>
                <w:kern w:val="0"/>
                <w:sz w:val="18"/>
                <w:szCs w:val="18"/>
              </w:rPr>
              <w:t xml:space="preserve"> s. </w:t>
            </w:r>
          </w:p>
        </w:tc>
        <w:tc>
          <w:tcPr>
            <w:tcW w:w="1620" w:type="dxa"/>
            <w:tcBorders>
              <w:top w:val="single" w:sz="4" w:space="0" w:color="0000FF"/>
              <w:left w:val="single" w:sz="4" w:space="0" w:color="0000FF"/>
              <w:bottom w:val="single" w:sz="4" w:space="0" w:color="0000FF"/>
              <w:right w:val="single" w:sz="4" w:space="0" w:color="0000FF"/>
            </w:tcBorders>
          </w:tcPr>
          <w:p w14:paraId="30098E4B"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FALU2 </w:t>
            </w:r>
          </w:p>
        </w:tc>
        <w:tc>
          <w:tcPr>
            <w:tcW w:w="1800" w:type="dxa"/>
            <w:tcBorders>
              <w:top w:val="single" w:sz="4" w:space="0" w:color="0000FF"/>
              <w:left w:val="single" w:sz="4" w:space="0" w:color="0000FF"/>
              <w:bottom w:val="single" w:sz="4" w:space="0" w:color="0000FF"/>
              <w:right w:val="single" w:sz="4" w:space="0" w:color="000000"/>
            </w:tcBorders>
          </w:tcPr>
          <w:p w14:paraId="30098E4C"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5 to 17 </w:t>
            </w:r>
          </w:p>
        </w:tc>
        <w:tc>
          <w:tcPr>
            <w:tcW w:w="1394" w:type="dxa"/>
            <w:tcBorders>
              <w:top w:val="single" w:sz="4" w:space="0" w:color="0000FF"/>
              <w:left w:val="single" w:sz="4" w:space="0" w:color="000000"/>
              <w:bottom w:val="single" w:sz="4" w:space="0" w:color="0000FF"/>
              <w:right w:val="single" w:sz="4" w:space="0" w:color="0000FF"/>
            </w:tcBorders>
          </w:tcPr>
          <w:p w14:paraId="30098E4D"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4-16 </w:t>
            </w:r>
          </w:p>
        </w:tc>
      </w:tr>
      <w:tr w:rsidR="002A6003" w:rsidRPr="002A6003" w14:paraId="30098E53"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4F"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proofErr w:type="gramStart"/>
            <w:r w:rsidRPr="002A6003">
              <w:rPr>
                <w:rFonts w:ascii="Times New Roman" w:eastAsia="宋体" w:hAnsi="Times New Roman" w:cs="Microsoft Sans Serif"/>
                <w:kern w:val="0"/>
                <w:sz w:val="18"/>
                <w:szCs w:val="18"/>
              </w:rPr>
              <w:t>SQRT..</w:t>
            </w:r>
            <w:proofErr w:type="gramEnd"/>
            <w:r w:rsidRPr="002A6003">
              <w:rPr>
                <w:rFonts w:ascii="Times New Roman" w:eastAsia="宋体" w:hAnsi="Times New Roman" w:cs="Microsoft Sans Serif"/>
                <w:kern w:val="0"/>
                <w:sz w:val="18"/>
                <w:szCs w:val="18"/>
              </w:rPr>
              <w:t xml:space="preserve"> d </w:t>
            </w:r>
          </w:p>
        </w:tc>
        <w:tc>
          <w:tcPr>
            <w:tcW w:w="1620" w:type="dxa"/>
            <w:tcBorders>
              <w:top w:val="single" w:sz="4" w:space="0" w:color="0000FF"/>
              <w:left w:val="single" w:sz="4" w:space="0" w:color="0000FF"/>
              <w:bottom w:val="single" w:sz="4" w:space="0" w:color="0000FF"/>
              <w:right w:val="single" w:sz="4" w:space="0" w:color="0000FF"/>
            </w:tcBorders>
          </w:tcPr>
          <w:p w14:paraId="30098E50"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FALU2 </w:t>
            </w:r>
          </w:p>
        </w:tc>
        <w:tc>
          <w:tcPr>
            <w:tcW w:w="1800" w:type="dxa"/>
            <w:tcBorders>
              <w:top w:val="single" w:sz="4" w:space="0" w:color="0000FF"/>
              <w:left w:val="single" w:sz="4" w:space="0" w:color="0000FF"/>
              <w:bottom w:val="single" w:sz="4" w:space="0" w:color="0000FF"/>
              <w:right w:val="single" w:sz="4" w:space="0" w:color="000000"/>
            </w:tcBorders>
          </w:tcPr>
          <w:p w14:paraId="30098E51"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5-32 </w:t>
            </w:r>
          </w:p>
        </w:tc>
        <w:tc>
          <w:tcPr>
            <w:tcW w:w="1394" w:type="dxa"/>
            <w:tcBorders>
              <w:top w:val="single" w:sz="4" w:space="0" w:color="0000FF"/>
              <w:left w:val="single" w:sz="4" w:space="0" w:color="000000"/>
              <w:bottom w:val="single" w:sz="4" w:space="0" w:color="0000FF"/>
              <w:right w:val="single" w:sz="4" w:space="0" w:color="0000FF"/>
            </w:tcBorders>
          </w:tcPr>
          <w:p w14:paraId="30098E52"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4-31 </w:t>
            </w:r>
          </w:p>
        </w:tc>
      </w:tr>
      <w:tr w:rsidR="002A6003" w:rsidRPr="002A6003" w14:paraId="30098E58" w14:textId="77777777" w:rsidTr="00AD241B">
        <w:trPr>
          <w:trHeight w:val="314"/>
        </w:trPr>
        <w:tc>
          <w:tcPr>
            <w:tcW w:w="3708" w:type="dxa"/>
            <w:tcBorders>
              <w:top w:val="single" w:sz="4" w:space="0" w:color="0000FF"/>
              <w:left w:val="single" w:sz="4" w:space="0" w:color="0000FF"/>
              <w:bottom w:val="single" w:sz="4" w:space="0" w:color="0000FF"/>
              <w:right w:val="single" w:sz="4" w:space="0" w:color="0000FF"/>
            </w:tcBorders>
          </w:tcPr>
          <w:p w14:paraId="30098E54"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Lwc1, ldc1 </w:t>
            </w:r>
          </w:p>
        </w:tc>
        <w:tc>
          <w:tcPr>
            <w:tcW w:w="1620" w:type="dxa"/>
            <w:tcBorders>
              <w:top w:val="single" w:sz="4" w:space="0" w:color="0000FF"/>
              <w:left w:val="single" w:sz="4" w:space="0" w:color="0000FF"/>
              <w:bottom w:val="single" w:sz="4" w:space="0" w:color="0000FF"/>
              <w:right w:val="single" w:sz="4" w:space="0" w:color="0000FF"/>
            </w:tcBorders>
          </w:tcPr>
          <w:p w14:paraId="30098E55"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MEM </w:t>
            </w:r>
          </w:p>
        </w:tc>
        <w:tc>
          <w:tcPr>
            <w:tcW w:w="1800" w:type="dxa"/>
            <w:tcBorders>
              <w:top w:val="single" w:sz="4" w:space="0" w:color="0000FF"/>
              <w:left w:val="single" w:sz="4" w:space="0" w:color="0000FF"/>
              <w:bottom w:val="single" w:sz="4" w:space="0" w:color="0000FF"/>
              <w:right w:val="single" w:sz="4" w:space="0" w:color="000000"/>
            </w:tcBorders>
          </w:tcPr>
          <w:p w14:paraId="30098E56"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5 </w:t>
            </w:r>
          </w:p>
        </w:tc>
        <w:tc>
          <w:tcPr>
            <w:tcW w:w="1394" w:type="dxa"/>
            <w:tcBorders>
              <w:top w:val="single" w:sz="4" w:space="0" w:color="0000FF"/>
              <w:left w:val="single" w:sz="4" w:space="0" w:color="000000"/>
              <w:bottom w:val="single" w:sz="4" w:space="0" w:color="0000FF"/>
              <w:right w:val="single" w:sz="4" w:space="0" w:color="0000FF"/>
            </w:tcBorders>
          </w:tcPr>
          <w:p w14:paraId="30098E57"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r w:rsidR="002A6003" w:rsidRPr="002A6003" w14:paraId="30098E5F"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5B" w14:textId="77777777" w:rsidR="002A6003" w:rsidRPr="002A6003" w:rsidRDefault="002A6003" w:rsidP="002A6003">
            <w:pPr>
              <w:kinsoku w:val="0"/>
              <w:overflowPunct w:val="0"/>
              <w:autoSpaceDE w:val="0"/>
              <w:autoSpaceDN w:val="0"/>
              <w:adjustRightInd w:val="0"/>
              <w:spacing w:before="38"/>
              <w:ind w:left="10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Instruction type</w:t>
            </w:r>
          </w:p>
        </w:tc>
        <w:tc>
          <w:tcPr>
            <w:tcW w:w="1620" w:type="dxa"/>
            <w:tcBorders>
              <w:top w:val="single" w:sz="4" w:space="0" w:color="0000FF"/>
              <w:left w:val="single" w:sz="4" w:space="0" w:color="0000FF"/>
              <w:bottom w:val="single" w:sz="4" w:space="0" w:color="0000FF"/>
              <w:right w:val="single" w:sz="4" w:space="0" w:color="0000FF"/>
            </w:tcBorders>
          </w:tcPr>
          <w:p w14:paraId="30098E5C" w14:textId="77777777" w:rsidR="002A6003" w:rsidRPr="002A6003" w:rsidRDefault="002A6003" w:rsidP="002A6003">
            <w:pPr>
              <w:kinsoku w:val="0"/>
              <w:overflowPunct w:val="0"/>
              <w:autoSpaceDE w:val="0"/>
              <w:autoSpaceDN w:val="0"/>
              <w:adjustRightInd w:val="0"/>
              <w:spacing w:before="38"/>
              <w:ind w:left="10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Perform component</w:t>
            </w:r>
          </w:p>
        </w:tc>
        <w:tc>
          <w:tcPr>
            <w:tcW w:w="1800" w:type="dxa"/>
            <w:tcBorders>
              <w:top w:val="single" w:sz="4" w:space="0" w:color="0000FF"/>
              <w:left w:val="single" w:sz="4" w:space="0" w:color="0000FF"/>
              <w:bottom w:val="single" w:sz="4" w:space="0" w:color="0000FF"/>
              <w:right w:val="single" w:sz="4" w:space="0" w:color="000000"/>
            </w:tcBorders>
          </w:tcPr>
          <w:p w14:paraId="30098E5D" w14:textId="77777777" w:rsidR="002A6003" w:rsidRPr="002A6003" w:rsidRDefault="002A6003" w:rsidP="002A6003">
            <w:pPr>
              <w:kinsoku w:val="0"/>
              <w:overflowPunct w:val="0"/>
              <w:autoSpaceDE w:val="0"/>
              <w:autoSpaceDN w:val="0"/>
              <w:adjustRightInd w:val="0"/>
              <w:spacing w:before="38"/>
              <w:ind w:left="10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delay</w:t>
            </w:r>
          </w:p>
        </w:tc>
        <w:tc>
          <w:tcPr>
            <w:tcW w:w="1394" w:type="dxa"/>
            <w:tcBorders>
              <w:top w:val="single" w:sz="4" w:space="0" w:color="0000FF"/>
              <w:left w:val="single" w:sz="4" w:space="0" w:color="000000"/>
              <w:bottom w:val="single" w:sz="4" w:space="0" w:color="0000FF"/>
              <w:right w:val="single" w:sz="4" w:space="0" w:color="0000FF"/>
            </w:tcBorders>
          </w:tcPr>
          <w:p w14:paraId="30098E5E" w14:textId="77777777" w:rsidR="002A6003" w:rsidRPr="002A6003" w:rsidRDefault="002A6003" w:rsidP="002A6003">
            <w:pPr>
              <w:kinsoku w:val="0"/>
              <w:overflowPunct w:val="0"/>
              <w:autoSpaceDE w:val="0"/>
              <w:autoSpaceDN w:val="0"/>
              <w:adjustRightInd w:val="0"/>
              <w:spacing w:before="38"/>
              <w:ind w:left="107"/>
              <w:jc w:val="left"/>
              <w:rPr>
                <w:rFonts w:ascii="Times New Roman" w:eastAsia="宋体" w:hAnsi="Times New Roman" w:cs="Microsoft Sans Serif"/>
                <w:kern w:val="0"/>
                <w:sz w:val="18"/>
                <w:szCs w:val="18"/>
              </w:rPr>
            </w:pPr>
            <w:r w:rsidRPr="002A6003">
              <w:rPr>
                <w:rFonts w:ascii="Times New Roman" w:eastAsia="宋体" w:hAnsi="Times New Roman" w:cs="宋体" w:hint="eastAsia"/>
                <w:kern w:val="0"/>
                <w:sz w:val="18"/>
                <w:szCs w:val="18"/>
              </w:rPr>
              <w:t>Loop interval</w:t>
            </w:r>
          </w:p>
        </w:tc>
      </w:tr>
      <w:tr w:rsidR="002A6003" w:rsidRPr="002A6003" w14:paraId="30098E64" w14:textId="77777777" w:rsidTr="00AD241B">
        <w:trPr>
          <w:trHeight w:val="311"/>
        </w:trPr>
        <w:tc>
          <w:tcPr>
            <w:tcW w:w="3708" w:type="dxa"/>
            <w:tcBorders>
              <w:top w:val="single" w:sz="4" w:space="0" w:color="0000FF"/>
              <w:left w:val="single" w:sz="4" w:space="0" w:color="0000FF"/>
              <w:bottom w:val="single" w:sz="4" w:space="0" w:color="0000FF"/>
              <w:right w:val="single" w:sz="4" w:space="0" w:color="0000FF"/>
            </w:tcBorders>
          </w:tcPr>
          <w:p w14:paraId="30098E60"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Swc1, sdc1 </w:t>
            </w:r>
          </w:p>
        </w:tc>
        <w:tc>
          <w:tcPr>
            <w:tcW w:w="1620" w:type="dxa"/>
            <w:tcBorders>
              <w:top w:val="single" w:sz="4" w:space="0" w:color="0000FF"/>
              <w:left w:val="single" w:sz="4" w:space="0" w:color="0000FF"/>
              <w:bottom w:val="single" w:sz="4" w:space="0" w:color="0000FF"/>
              <w:right w:val="single" w:sz="4" w:space="0" w:color="0000FF"/>
            </w:tcBorders>
          </w:tcPr>
          <w:p w14:paraId="30098E61"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MEM </w:t>
            </w:r>
          </w:p>
        </w:tc>
        <w:tc>
          <w:tcPr>
            <w:tcW w:w="1800" w:type="dxa"/>
            <w:tcBorders>
              <w:top w:val="single" w:sz="4" w:space="0" w:color="0000FF"/>
              <w:left w:val="single" w:sz="4" w:space="0" w:color="0000FF"/>
              <w:bottom w:val="single" w:sz="4" w:space="0" w:color="0000FF"/>
              <w:right w:val="single" w:sz="4" w:space="0" w:color="000000"/>
            </w:tcBorders>
          </w:tcPr>
          <w:p w14:paraId="30098E62"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 </w:t>
            </w:r>
          </w:p>
        </w:tc>
        <w:tc>
          <w:tcPr>
            <w:tcW w:w="1394" w:type="dxa"/>
            <w:tcBorders>
              <w:top w:val="single" w:sz="4" w:space="0" w:color="0000FF"/>
              <w:left w:val="single" w:sz="4" w:space="0" w:color="000000"/>
              <w:bottom w:val="single" w:sz="4" w:space="0" w:color="0000FF"/>
              <w:right w:val="single" w:sz="4" w:space="0" w:color="0000FF"/>
            </w:tcBorders>
          </w:tcPr>
          <w:p w14:paraId="30098E63" w14:textId="77777777" w:rsidR="002A6003" w:rsidRPr="002A6003" w:rsidRDefault="002A6003" w:rsidP="002A6003">
            <w:pPr>
              <w:kinsoku w:val="0"/>
              <w:overflowPunct w:val="0"/>
              <w:autoSpaceDE w:val="0"/>
              <w:autoSpaceDN w:val="0"/>
              <w:adjustRightInd w:val="0"/>
              <w:spacing w:before="52"/>
              <w:ind w:left="107"/>
              <w:jc w:val="left"/>
              <w:rPr>
                <w:rFonts w:ascii="Times New Roman" w:eastAsia="宋体" w:hAnsi="Times New Roman" w:cs="Microsoft Sans Serif"/>
                <w:kern w:val="0"/>
                <w:sz w:val="18"/>
                <w:szCs w:val="18"/>
              </w:rPr>
            </w:pPr>
            <w:r w:rsidRPr="002A6003">
              <w:rPr>
                <w:rFonts w:ascii="Times New Roman" w:eastAsia="宋体" w:hAnsi="Times New Roman" w:cs="Microsoft Sans Serif"/>
                <w:kern w:val="0"/>
                <w:sz w:val="18"/>
                <w:szCs w:val="18"/>
              </w:rPr>
              <w:t xml:space="preserve">1 </w:t>
            </w:r>
          </w:p>
        </w:tc>
      </w:tr>
    </w:tbl>
    <w:p w14:paraId="30098E65" w14:textId="77777777" w:rsidR="002A6003" w:rsidRPr="002A6003" w:rsidRDefault="002A6003" w:rsidP="002A6003">
      <w:pPr>
        <w:kinsoku w:val="0"/>
        <w:overflowPunct w:val="0"/>
        <w:autoSpaceDE w:val="0"/>
        <w:autoSpaceDN w:val="0"/>
        <w:adjustRightInd w:val="0"/>
        <w:spacing w:before="99"/>
        <w:ind w:left="2220"/>
        <w:jc w:val="left"/>
        <w:rPr>
          <w:rFonts w:ascii="Times New Roman" w:eastAsia="宋体" w:hAnsi="Times New Roman" w:cs="Microsoft Sans Serif"/>
          <w:kern w:val="0"/>
          <w:szCs w:val="21"/>
        </w:rPr>
      </w:pPr>
      <w:r w:rsidRPr="002A6003">
        <w:rPr>
          <w:rFonts w:ascii="Times New Roman" w:eastAsia="宋体" w:hAnsi="Times New Roman" w:cs="宋体" w:hint="eastAsia"/>
          <w:kern w:val="0"/>
          <w:szCs w:val="21"/>
        </w:rPr>
        <w:t>For table 1, there are several additional comments:</w:t>
      </w:r>
    </w:p>
    <w:p w14:paraId="30098E66"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Microsoft Sans Serif"/>
          <w:kern w:val="0"/>
          <w:szCs w:val="21"/>
        </w:rPr>
      </w:pPr>
      <w:r w:rsidRPr="002A6003">
        <w:rPr>
          <w:rFonts w:ascii="Times New Roman" w:eastAsia="宋体" w:hAnsi="Times New Roman" w:cs="宋体" w:hint="eastAsia"/>
          <w:kern w:val="0"/>
          <w:szCs w:val="21"/>
        </w:rPr>
        <w:t>The loop interval for load/store operations here does not include LL/SC.</w:t>
      </w:r>
      <w:r w:rsidRPr="002A6003">
        <w:rPr>
          <w:rFonts w:ascii="Times New Roman" w:eastAsia="宋体" w:hAnsi="Times New Roman" w:cs="Microsoft Sans Serif"/>
          <w:kern w:val="0"/>
          <w:szCs w:val="21"/>
        </w:rPr>
        <w:t xml:space="preserve"> LL/SC is waiting for launch operations and can only be launched if they are at the head of the reorder queue and the cp0 queue is empty at this time. </w:t>
      </w:r>
    </w:p>
    <w:p w14:paraId="30098E67" w14:textId="77777777" w:rsidR="002A6003" w:rsidRPr="002A6003" w:rsidRDefault="002A6003" w:rsidP="002A6003">
      <w:pPr>
        <w:kinsoku w:val="0"/>
        <w:overflowPunct w:val="0"/>
        <w:autoSpaceDE w:val="0"/>
        <w:autoSpaceDN w:val="0"/>
        <w:adjustRightInd w:val="0"/>
        <w:spacing w:line="417" w:lineRule="auto"/>
        <w:ind w:left="1800" w:right="1793" w:firstLine="419"/>
        <w:jc w:val="left"/>
        <w:rPr>
          <w:rFonts w:ascii="Times New Roman" w:eastAsia="宋体" w:hAnsi="Times New Roman" w:cs="Microsoft Sans Serif"/>
          <w:kern w:val="0"/>
          <w:szCs w:val="21"/>
        </w:rPr>
      </w:pPr>
      <w:r w:rsidRPr="002A6003">
        <w:rPr>
          <w:rFonts w:ascii="Times New Roman" w:eastAsia="宋体" w:hAnsi="Times New Roman" w:cs="宋体" w:hint="eastAsia"/>
          <w:spacing w:val="5"/>
          <w:kern w:val="0"/>
          <w:szCs w:val="21"/>
        </w:rPr>
        <w:t xml:space="preserve">There are no special usage restrictions for the HI/LO </w:t>
      </w:r>
      <w:proofErr w:type="spellStart"/>
      <w:proofErr w:type="gramStart"/>
      <w:r w:rsidRPr="002A6003">
        <w:rPr>
          <w:rFonts w:ascii="Times New Roman" w:eastAsia="宋体" w:hAnsi="Times New Roman" w:cs="宋体" w:hint="eastAsia"/>
          <w:spacing w:val="5"/>
          <w:kern w:val="0"/>
          <w:szCs w:val="21"/>
        </w:rPr>
        <w:t>register.</w:t>
      </w:r>
      <w:r w:rsidRPr="002A6003">
        <w:rPr>
          <w:rFonts w:ascii="Times New Roman" w:eastAsia="宋体" w:hAnsi="Times New Roman" w:cs="宋体" w:hint="eastAsia"/>
          <w:spacing w:val="-3"/>
          <w:kern w:val="0"/>
          <w:szCs w:val="21"/>
        </w:rPr>
        <w:t>They</w:t>
      </w:r>
      <w:proofErr w:type="spellEnd"/>
      <w:proofErr w:type="gramEnd"/>
      <w:r w:rsidRPr="002A6003">
        <w:rPr>
          <w:rFonts w:ascii="Times New Roman" w:eastAsia="宋体" w:hAnsi="Times New Roman" w:cs="宋体" w:hint="eastAsia"/>
          <w:spacing w:val="-3"/>
          <w:kern w:val="0"/>
          <w:szCs w:val="21"/>
        </w:rPr>
        <w:t xml:space="preserve"> are used like other general purpose registers. This table does not contain CTC1/CFC1.They are serialized like many other control instructions.</w:t>
      </w:r>
    </w:p>
    <w:p w14:paraId="30098E68" w14:textId="77777777" w:rsidR="002A6003" w:rsidRPr="002A6003" w:rsidRDefault="002A6003" w:rsidP="002A6003">
      <w:pPr>
        <w:kinsoku w:val="0"/>
        <w:overflowPunct w:val="0"/>
        <w:autoSpaceDE w:val="0"/>
        <w:autoSpaceDN w:val="0"/>
        <w:adjustRightInd w:val="0"/>
        <w:spacing w:line="417" w:lineRule="auto"/>
        <w:ind w:left="1800" w:right="1794" w:firstLine="420"/>
        <w:jc w:val="left"/>
        <w:rPr>
          <w:rFonts w:ascii="Times New Roman" w:eastAsia="宋体" w:hAnsi="Times New Roman" w:cs="Microsoft Sans Serif"/>
          <w:kern w:val="0"/>
          <w:szCs w:val="21"/>
        </w:rPr>
      </w:pPr>
      <w:r w:rsidRPr="002A6003">
        <w:rPr>
          <w:rFonts w:ascii="Times New Roman" w:eastAsia="宋体" w:hAnsi="Times New Roman" w:cs="宋体" w:hint="eastAsia"/>
          <w:spacing w:val="-9"/>
          <w:kern w:val="0"/>
          <w:szCs w:val="21"/>
        </w:rPr>
        <w:t xml:space="preserve">This table also does not contain multimedia instructions. Because they are done by extending the format of ordinary </w:t>
      </w:r>
      <w:proofErr w:type="gramStart"/>
      <w:r w:rsidRPr="002A6003">
        <w:rPr>
          <w:rFonts w:ascii="Times New Roman" w:eastAsia="宋体" w:hAnsi="Times New Roman" w:cs="宋体" w:hint="eastAsia"/>
          <w:spacing w:val="-9"/>
          <w:kern w:val="0"/>
          <w:szCs w:val="21"/>
        </w:rPr>
        <w:t>floating point</w:t>
      </w:r>
      <w:proofErr w:type="gramEnd"/>
      <w:r w:rsidRPr="002A6003">
        <w:rPr>
          <w:rFonts w:ascii="Times New Roman" w:eastAsia="宋体" w:hAnsi="Times New Roman" w:cs="宋体" w:hint="eastAsia"/>
          <w:spacing w:val="-9"/>
          <w:kern w:val="0"/>
          <w:szCs w:val="21"/>
        </w:rPr>
        <w:t xml:space="preserve"> instructions, they have the same units of functionality and latency as the extended instructions.</w:t>
      </w:r>
    </w:p>
    <w:p w14:paraId="30098E69" w14:textId="77777777" w:rsidR="002A6003" w:rsidRPr="002A6003" w:rsidRDefault="002A6003" w:rsidP="002A6003">
      <w:pPr>
        <w:numPr>
          <w:ilvl w:val="1"/>
          <w:numId w:val="1"/>
        </w:numPr>
        <w:tabs>
          <w:tab w:val="left" w:pos="2441"/>
        </w:tabs>
        <w:kinsoku w:val="0"/>
        <w:overflowPunct w:val="0"/>
        <w:autoSpaceDE w:val="0"/>
        <w:autoSpaceDN w:val="0"/>
        <w:adjustRightInd w:val="0"/>
        <w:spacing w:before="206"/>
        <w:ind w:left="2440" w:hanging="641"/>
        <w:jc w:val="left"/>
        <w:outlineLvl w:val="2"/>
        <w:rPr>
          <w:rFonts w:ascii="Times New Roman" w:eastAsia="宋体" w:hAnsi="Times New Roman" w:cs="黑体"/>
          <w:color w:val="000000"/>
          <w:kern w:val="0"/>
          <w:sz w:val="32"/>
          <w:szCs w:val="32"/>
        </w:rPr>
      </w:pPr>
      <w:bookmarkStart w:id="577" w:name="8.2_指令扩充和使用注意事项"/>
      <w:bookmarkStart w:id="578" w:name="_bookmark441"/>
      <w:bookmarkStart w:id="579" w:name="_Toc41148078"/>
      <w:bookmarkStart w:id="580" w:name="_Toc41294609"/>
      <w:bookmarkEnd w:id="577"/>
      <w:bookmarkEnd w:id="578"/>
      <w:r w:rsidRPr="002A6003">
        <w:rPr>
          <w:rFonts w:ascii="Times New Roman" w:eastAsia="宋体" w:hAnsi="Times New Roman" w:cs="黑体" w:hint="eastAsia"/>
          <w:kern w:val="0"/>
          <w:sz w:val="32"/>
          <w:szCs w:val="32"/>
        </w:rPr>
        <w:t>Instruction expansion and usage considerations</w:t>
      </w:r>
      <w:bookmarkEnd w:id="579"/>
      <w:bookmarkEnd w:id="580"/>
    </w:p>
    <w:p w14:paraId="30098E6A" w14:textId="77777777" w:rsidR="002A6003" w:rsidRPr="002A6003" w:rsidRDefault="002A6003" w:rsidP="002A6003">
      <w:pPr>
        <w:kinsoku w:val="0"/>
        <w:overflowPunct w:val="0"/>
        <w:autoSpaceDE w:val="0"/>
        <w:autoSpaceDN w:val="0"/>
        <w:adjustRightInd w:val="0"/>
        <w:spacing w:before="8"/>
        <w:jc w:val="left"/>
        <w:rPr>
          <w:rFonts w:ascii="Times New Roman" w:eastAsia="宋体" w:hAnsi="Times New Roman" w:cs="黑体"/>
          <w:kern w:val="0"/>
          <w:sz w:val="25"/>
          <w:szCs w:val="25"/>
        </w:rPr>
      </w:pPr>
    </w:p>
    <w:p w14:paraId="30098E6B"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has completed the following command extensions:</w:t>
      </w:r>
    </w:p>
    <w:p w14:paraId="30098E6C"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Write only a </w:t>
      </w:r>
      <w:proofErr w:type="gramStart"/>
      <w:r w:rsidRPr="002A6003">
        <w:rPr>
          <w:rFonts w:ascii="Times New Roman" w:eastAsia="宋体" w:hAnsi="Times New Roman" w:cs="宋体" w:hint="eastAsia"/>
          <w:kern w:val="0"/>
          <w:szCs w:val="21"/>
        </w:rPr>
        <w:t>fixed point</w:t>
      </w:r>
      <w:proofErr w:type="gramEnd"/>
      <w:r w:rsidRPr="002A6003">
        <w:rPr>
          <w:rFonts w:ascii="Times New Roman" w:eastAsia="宋体" w:hAnsi="Times New Roman" w:cs="宋体" w:hint="eastAsia"/>
          <w:kern w:val="0"/>
          <w:szCs w:val="21"/>
        </w:rPr>
        <w:t xml:space="preserve"> multiplication and division of the result to the general register. It includes 12 instructions: (D)MULTG, (D)MULTUG, and (D)DIVG</w:t>
      </w:r>
    </w:p>
    <w:p w14:paraId="30098E6D"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kern w:val="0"/>
          <w:szCs w:val="21"/>
        </w:rPr>
        <w:t>MODG DIVUG (D), (D), (D) MODUG</w:t>
      </w:r>
    </w:p>
    <w:p w14:paraId="30098E6E"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In the standard MIPS instruction set, multiplication and division require writing two special result registers (HI/LO) in one operation, which are difficult to implement in a RISC </w:t>
      </w:r>
      <w:proofErr w:type="spellStart"/>
      <w:r w:rsidRPr="002A6003">
        <w:rPr>
          <w:rFonts w:ascii="Times New Roman" w:eastAsia="宋体" w:hAnsi="Times New Roman" w:cs="宋体" w:hint="eastAsia"/>
          <w:kern w:val="0"/>
          <w:szCs w:val="21"/>
        </w:rPr>
        <w:t>pipeline.In</w:t>
      </w:r>
      <w:proofErr w:type="spellEnd"/>
      <w:r w:rsidRPr="002A6003">
        <w:rPr>
          <w:rFonts w:ascii="Times New Roman" w:eastAsia="宋体" w:hAnsi="Times New Roman" w:cs="宋体" w:hint="eastAsia"/>
          <w:kern w:val="0"/>
          <w:szCs w:val="21"/>
        </w:rPr>
        <w:t xml:space="preserve"> </w:t>
      </w:r>
      <w:r w:rsidRPr="002A6003">
        <w:rPr>
          <w:rFonts w:ascii="Times New Roman" w:eastAsia="宋体" w:hAnsi="Times New Roman" w:cs="宋体" w:hint="eastAsia"/>
          <w:kern w:val="0"/>
          <w:szCs w:val="21"/>
        </w:rPr>
        <w:lastRenderedPageBreak/>
        <w:t xml:space="preserve">order to use these results, it would have to be taken out of HI/LO and into the general purpose register with an additional </w:t>
      </w:r>
      <w:proofErr w:type="spellStart"/>
      <w:r w:rsidRPr="002A6003">
        <w:rPr>
          <w:rFonts w:ascii="Times New Roman" w:eastAsia="宋体" w:hAnsi="Times New Roman" w:cs="宋体" w:hint="eastAsia"/>
          <w:kern w:val="0"/>
          <w:szCs w:val="21"/>
        </w:rPr>
        <w:t>instruction.To</w:t>
      </w:r>
      <w:proofErr w:type="spellEnd"/>
      <w:r w:rsidRPr="002A6003">
        <w:rPr>
          <w:rFonts w:ascii="Times New Roman" w:eastAsia="宋体" w:hAnsi="Times New Roman" w:cs="宋体" w:hint="eastAsia"/>
          <w:kern w:val="0"/>
          <w:szCs w:val="21"/>
        </w:rPr>
        <w:t xml:space="preserve"> make matters more complicated, many MIPS processors have some limitations on the use of these instructions due to pipelining </w:t>
      </w:r>
      <w:proofErr w:type="spellStart"/>
      <w:r w:rsidRPr="002A6003">
        <w:rPr>
          <w:rFonts w:ascii="Times New Roman" w:eastAsia="宋体" w:hAnsi="Times New Roman" w:cs="宋体" w:hint="eastAsia"/>
          <w:kern w:val="0"/>
          <w:szCs w:val="21"/>
        </w:rPr>
        <w:t>issues.These</w:t>
      </w:r>
      <w:proofErr w:type="spellEnd"/>
      <w:r w:rsidRPr="002A6003">
        <w:rPr>
          <w:rFonts w:ascii="Times New Roman" w:eastAsia="宋体" w:hAnsi="Times New Roman" w:cs="宋体" w:hint="eastAsia"/>
          <w:kern w:val="0"/>
          <w:szCs w:val="21"/>
        </w:rPr>
        <w:t xml:space="preserve"> new instructions are faster to execute and easier to use.</w:t>
      </w:r>
    </w:p>
    <w:p w14:paraId="30098E6F"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Due to the register renaming implementation, on the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processor, the relevant instructions in the standard MIPS instruction set involving the HI/LO register operation can only be executed after all the instructions in the processor instruction queue before these instructions are submitted, which will cause the pipeline to </w:t>
      </w:r>
      <w:proofErr w:type="spellStart"/>
      <w:r w:rsidRPr="002A6003">
        <w:rPr>
          <w:rFonts w:ascii="Times New Roman" w:eastAsia="宋体" w:hAnsi="Times New Roman" w:cs="宋体" w:hint="eastAsia"/>
          <w:kern w:val="0"/>
          <w:szCs w:val="21"/>
        </w:rPr>
        <w:t>stop.However</w:t>
      </w:r>
      <w:proofErr w:type="spellEnd"/>
      <w:r w:rsidRPr="002A6003">
        <w:rPr>
          <w:rFonts w:ascii="Times New Roman" w:eastAsia="宋体" w:hAnsi="Times New Roman" w:cs="宋体" w:hint="eastAsia"/>
          <w:kern w:val="0"/>
          <w:szCs w:val="21"/>
        </w:rPr>
        <w:t xml:space="preserve">, there is no HI/LO register rename problem in the pipeline when using the above extended instructions, and these instructions will not be </w:t>
      </w:r>
      <w:proofErr w:type="spellStart"/>
      <w:r w:rsidRPr="002A6003">
        <w:rPr>
          <w:rFonts w:ascii="Times New Roman" w:eastAsia="宋体" w:hAnsi="Times New Roman" w:cs="宋体" w:hint="eastAsia"/>
          <w:kern w:val="0"/>
          <w:szCs w:val="21"/>
        </w:rPr>
        <w:t>blocked.Therefore</w:t>
      </w:r>
      <w:proofErr w:type="spellEnd"/>
      <w:r w:rsidRPr="002A6003">
        <w:rPr>
          <w:rFonts w:ascii="Times New Roman" w:eastAsia="宋体" w:hAnsi="Times New Roman" w:cs="宋体" w:hint="eastAsia"/>
          <w:kern w:val="0"/>
          <w:szCs w:val="21"/>
        </w:rPr>
        <w:t xml:space="preserve">, when writing programs using assembly instructions, you should try to use the extension instructions </w:t>
      </w:r>
      <w:proofErr w:type="spellStart"/>
      <w:r w:rsidRPr="002A6003">
        <w:rPr>
          <w:rFonts w:ascii="Times New Roman" w:eastAsia="宋体" w:hAnsi="Times New Roman" w:cs="宋体" w:hint="eastAsia"/>
          <w:kern w:val="0"/>
          <w:szCs w:val="21"/>
        </w:rPr>
        <w:t>above.If</w:t>
      </w:r>
      <w:proofErr w:type="spellEnd"/>
      <w:r w:rsidRPr="002A6003">
        <w:rPr>
          <w:rFonts w:ascii="Times New Roman" w:eastAsia="宋体" w:hAnsi="Times New Roman" w:cs="宋体" w:hint="eastAsia"/>
          <w:kern w:val="0"/>
          <w:szCs w:val="21"/>
        </w:rPr>
        <w:t xml:space="preserve"> you do need to use HI/LO results, such as high 64 bits, after 64-bit multiplication, then the programmer should be aware of the impact of using the standard MIPS multiplication instruction on the pipeline.</w:t>
      </w:r>
    </w:p>
    <w:p w14:paraId="30098E70" w14:textId="77777777" w:rsidR="002A6003" w:rsidRPr="002A6003" w:rsidRDefault="002A6003" w:rsidP="002A6003">
      <w:pPr>
        <w:kinsoku w:val="0"/>
        <w:overflowPunct w:val="0"/>
        <w:autoSpaceDE w:val="0"/>
        <w:autoSpaceDN w:val="0"/>
        <w:adjustRightInd w:val="0"/>
        <w:spacing w:before="14"/>
        <w:ind w:left="2219"/>
        <w:jc w:val="left"/>
        <w:rPr>
          <w:rFonts w:ascii="Times New Roman" w:eastAsia="宋体" w:hAnsi="Times New Roman" w:cs="Microsoft Sans Serif"/>
          <w:kern w:val="0"/>
          <w:szCs w:val="21"/>
        </w:rPr>
      </w:pPr>
      <w:r w:rsidRPr="002A6003">
        <w:rPr>
          <w:rFonts w:ascii="Times New Roman" w:eastAsia="宋体" w:hAnsi="Times New Roman" w:cs="Microsoft Sans Serif"/>
          <w:kern w:val="0"/>
          <w:szCs w:val="21"/>
        </w:rPr>
        <w:t xml:space="preserve"> </w:t>
      </w:r>
    </w:p>
    <w:p w14:paraId="30098E71"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Fixed-point operations use floating point data paths:</w:t>
      </w:r>
    </w:p>
    <w:p w14:paraId="30098E72"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Floating point data paths are often idle during the execution of fixed-point programs, and these instructions give us the opportunity to take advantage of them to further increase the degree of instruction parallelism.</w:t>
      </w:r>
    </w:p>
    <w:p w14:paraId="30098E73"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sectPr w:rsidR="002A6003" w:rsidRPr="002A6003">
          <w:pgSz w:w="11910" w:h="16840"/>
          <w:pgMar w:top="1220" w:right="0" w:bottom="1280" w:left="0" w:header="467" w:footer="1084" w:gutter="0"/>
          <w:cols w:space="720"/>
          <w:noEndnote/>
        </w:sectPr>
      </w:pPr>
    </w:p>
    <w:p w14:paraId="30098E74"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Microsoft Sans Serif"/>
          <w:kern w:val="0"/>
          <w:sz w:val="24"/>
          <w:szCs w:val="24"/>
        </w:rPr>
      </w:pPr>
    </w:p>
    <w:p w14:paraId="30098E75" w14:textId="77777777" w:rsidR="002A6003" w:rsidRPr="002A6003" w:rsidRDefault="002A6003" w:rsidP="002A6003">
      <w:pPr>
        <w:numPr>
          <w:ilvl w:val="1"/>
          <w:numId w:val="1"/>
        </w:numPr>
        <w:tabs>
          <w:tab w:val="left" w:pos="2400"/>
        </w:tabs>
        <w:kinsoku w:val="0"/>
        <w:overflowPunct w:val="0"/>
        <w:autoSpaceDE w:val="0"/>
        <w:autoSpaceDN w:val="0"/>
        <w:adjustRightInd w:val="0"/>
        <w:spacing w:before="58"/>
        <w:ind w:left="2400" w:hanging="600"/>
        <w:jc w:val="left"/>
        <w:outlineLvl w:val="4"/>
        <w:rPr>
          <w:rFonts w:ascii="Times New Roman" w:eastAsia="宋体" w:hAnsi="Times New Roman" w:cs="黑体"/>
          <w:color w:val="000000"/>
          <w:kern w:val="0"/>
          <w:sz w:val="30"/>
          <w:szCs w:val="30"/>
        </w:rPr>
      </w:pPr>
      <w:bookmarkStart w:id="581" w:name="8.3_编译器使用提示"/>
      <w:bookmarkStart w:id="582" w:name="_bookmark442"/>
      <w:bookmarkEnd w:id="581"/>
      <w:bookmarkEnd w:id="582"/>
      <w:r w:rsidRPr="002A6003">
        <w:rPr>
          <w:rFonts w:ascii="Times New Roman" w:eastAsia="宋体" w:hAnsi="Times New Roman" w:cs="黑体" w:hint="eastAsia"/>
          <w:kern w:val="0"/>
          <w:sz w:val="30"/>
          <w:szCs w:val="30"/>
        </w:rPr>
        <w:t>The compiler USES prompts</w:t>
      </w:r>
    </w:p>
    <w:p w14:paraId="30098E76"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6"/>
          <w:szCs w:val="26"/>
        </w:rPr>
      </w:pPr>
    </w:p>
    <w:p w14:paraId="30098E77"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The open source compiler suite GCC currently supports the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processor architecture tuning </w:t>
      </w:r>
      <w:proofErr w:type="spellStart"/>
      <w:r w:rsidRPr="002A6003">
        <w:rPr>
          <w:rFonts w:ascii="Times New Roman" w:eastAsia="宋体" w:hAnsi="Times New Roman" w:cs="宋体" w:hint="eastAsia"/>
          <w:kern w:val="0"/>
          <w:szCs w:val="21"/>
        </w:rPr>
        <w:t>option.In</w:t>
      </w:r>
      <w:proofErr w:type="spellEnd"/>
      <w:r w:rsidRPr="002A6003">
        <w:rPr>
          <w:rFonts w:ascii="Times New Roman" w:eastAsia="宋体" w:hAnsi="Times New Roman" w:cs="宋体" w:hint="eastAsia"/>
          <w:kern w:val="0"/>
          <w:szCs w:val="21"/>
        </w:rPr>
        <w:t xml:space="preserve"> version GCC4.6.0 and above, -march=loongson3A can be used to describe the pipeline of the processor for code scheduling, and the generated code can also make full use of the instruction expansion of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3A1000.In most cases, this option provides a performance boost on the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processor.</w:t>
      </w:r>
    </w:p>
    <w:p w14:paraId="30098E78"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Microsoft Sans Serif"/>
          <w:kern w:val="0"/>
          <w:szCs w:val="21"/>
        </w:rPr>
      </w:pPr>
      <w:r w:rsidRPr="002A6003">
        <w:rPr>
          <w:rFonts w:ascii="Times New Roman" w:eastAsia="宋体" w:hAnsi="Times New Roman" w:cs="宋体"/>
          <w:noProof/>
          <w:kern w:val="0"/>
          <w:szCs w:val="21"/>
        </w:rPr>
        <mc:AlternateContent>
          <mc:Choice Requires="wps">
            <w:drawing>
              <wp:anchor distT="0" distB="0" distL="114300" distR="114300" simplePos="0" relativeHeight="251752448" behindDoc="0" locked="0" layoutInCell="0" allowOverlap="1" wp14:anchorId="30098F8A" wp14:editId="30098F8B">
                <wp:simplePos x="0" y="0"/>
                <wp:positionH relativeFrom="page">
                  <wp:posOffset>1071245</wp:posOffset>
                </wp:positionH>
                <wp:positionV relativeFrom="paragraph">
                  <wp:posOffset>828040</wp:posOffset>
                </wp:positionV>
                <wp:extent cx="5420995" cy="3074035"/>
                <wp:effectExtent l="0" t="0" r="0" b="0"/>
                <wp:wrapNone/>
                <wp:docPr id="174" name="Text Box 2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0995" cy="3074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4260"/>
                              <w:gridCol w:w="4262"/>
                            </w:tblGrid>
                            <w:tr w:rsidR="00352539" w14:paraId="300991B8"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B6"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fdefer</w:t>
                                  </w:r>
                                  <w:proofErr w:type="spellEnd"/>
                                  <w:r>
                                    <w:rPr>
                                      <w:rFonts w:ascii="Microsoft Sans Serif" w:hAnsi="Microsoft Sans Serif" w:cs="Microsoft Sans Serif"/>
                                      <w:sz w:val="18"/>
                                      <w:szCs w:val="18"/>
                                    </w:rPr>
                                    <w:t xml:space="preserve"> - pop </w:t>
                                  </w:r>
                                </w:p>
                              </w:tc>
                              <w:tc>
                                <w:tcPr>
                                  <w:tcW w:w="4262" w:type="dxa"/>
                                  <w:tcBorders>
                                    <w:top w:val="single" w:sz="4" w:space="0" w:color="000000"/>
                                    <w:left w:val="single" w:sz="4" w:space="0" w:color="000000"/>
                                    <w:bottom w:val="single" w:sz="4" w:space="0" w:color="000000"/>
                                    <w:right w:val="single" w:sz="4" w:space="0" w:color="000000"/>
                                  </w:tcBorders>
                                </w:tcPr>
                                <w:p w14:paraId="300991B7"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fcaller</w:t>
                                  </w:r>
                                  <w:proofErr w:type="spellEnd"/>
                                  <w:r>
                                    <w:rPr>
                                      <w:rFonts w:ascii="Microsoft Sans Serif" w:hAnsi="Microsoft Sans Serif" w:cs="Microsoft Sans Serif"/>
                                      <w:sz w:val="18"/>
                                      <w:szCs w:val="18"/>
                                    </w:rPr>
                                    <w:t xml:space="preserve"> - saves </w:t>
                                  </w:r>
                                </w:p>
                              </w:tc>
                            </w:tr>
                            <w:tr w:rsidR="00352539" w14:paraId="300991BB"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B9"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move - loop invariants </w:t>
                                  </w:r>
                                </w:p>
                              </w:tc>
                              <w:tc>
                                <w:tcPr>
                                  <w:tcW w:w="4262" w:type="dxa"/>
                                  <w:tcBorders>
                                    <w:top w:val="single" w:sz="4" w:space="0" w:color="000000"/>
                                    <w:left w:val="single" w:sz="4" w:space="0" w:color="000000"/>
                                    <w:bottom w:val="single" w:sz="4" w:space="0" w:color="000000"/>
                                    <w:right w:val="single" w:sz="4" w:space="0" w:color="000000"/>
                                  </w:tcBorders>
                                </w:tcPr>
                                <w:p w14:paraId="300991BA"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w:t>
                                  </w:r>
                                  <w:proofErr w:type="spellStart"/>
                                  <w:r>
                                    <w:rPr>
                                      <w:rFonts w:ascii="Microsoft Sans Serif" w:hAnsi="Microsoft Sans Serif" w:cs="Microsoft Sans Serif"/>
                                      <w:sz w:val="18"/>
                                      <w:szCs w:val="18"/>
                                    </w:rPr>
                                    <w:t>cprop</w:t>
                                  </w:r>
                                  <w:proofErr w:type="spellEnd"/>
                                  <w:r>
                                    <w:rPr>
                                      <w:rFonts w:ascii="Microsoft Sans Serif" w:hAnsi="Microsoft Sans Serif" w:cs="Microsoft Sans Serif"/>
                                      <w:sz w:val="18"/>
                                      <w:szCs w:val="18"/>
                                    </w:rPr>
                                    <w:t xml:space="preserve"> - registers </w:t>
                                  </w:r>
                                </w:p>
                              </w:tc>
                            </w:tr>
                            <w:tr w:rsidR="00352539" w14:paraId="300991BE"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BC"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funroll</w:t>
                                  </w:r>
                                  <w:proofErr w:type="spellEnd"/>
                                  <w:r>
                                    <w:rPr>
                                      <w:rFonts w:ascii="Microsoft Sans Serif" w:hAnsi="Microsoft Sans Serif" w:cs="Microsoft Sans Serif"/>
                                      <w:sz w:val="18"/>
                                      <w:szCs w:val="18"/>
                                    </w:rPr>
                                    <w:t xml:space="preserve"> - all - loops </w:t>
                                  </w:r>
                                </w:p>
                              </w:tc>
                              <w:tc>
                                <w:tcPr>
                                  <w:tcW w:w="4262" w:type="dxa"/>
                                  <w:tcBorders>
                                    <w:top w:val="single" w:sz="4" w:space="0" w:color="000000"/>
                                    <w:left w:val="single" w:sz="4" w:space="0" w:color="000000"/>
                                    <w:bottom w:val="single" w:sz="4" w:space="0" w:color="000000"/>
                                    <w:right w:val="single" w:sz="4" w:space="0" w:color="000000"/>
                                  </w:tcBorders>
                                </w:tcPr>
                                <w:p w14:paraId="300991BD"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early - </w:t>
                                  </w:r>
                                  <w:proofErr w:type="spellStart"/>
                                  <w:r>
                                    <w:rPr>
                                      <w:rFonts w:ascii="Microsoft Sans Serif" w:hAnsi="Microsoft Sans Serif" w:cs="Microsoft Sans Serif"/>
                                      <w:sz w:val="18"/>
                                      <w:szCs w:val="18"/>
                                    </w:rPr>
                                    <w:t>inlining</w:t>
                                  </w:r>
                                  <w:proofErr w:type="spellEnd"/>
                                  <w:r>
                                    <w:rPr>
                                      <w:rFonts w:ascii="Microsoft Sans Serif" w:hAnsi="Microsoft Sans Serif" w:cs="Microsoft Sans Serif"/>
                                      <w:sz w:val="18"/>
                                      <w:szCs w:val="18"/>
                                    </w:rPr>
                                    <w:t xml:space="preserve"> </w:t>
                                  </w:r>
                                </w:p>
                              </w:tc>
                            </w:tr>
                            <w:tr w:rsidR="00352539" w14:paraId="300991C1" w14:textId="77777777">
                              <w:trPr>
                                <w:trHeight w:val="314"/>
                              </w:trPr>
                              <w:tc>
                                <w:tcPr>
                                  <w:tcW w:w="4260" w:type="dxa"/>
                                  <w:tcBorders>
                                    <w:top w:val="single" w:sz="4" w:space="0" w:color="000000"/>
                                    <w:left w:val="single" w:sz="4" w:space="0" w:color="000000"/>
                                    <w:bottom w:val="single" w:sz="4" w:space="0" w:color="000000"/>
                                    <w:right w:val="single" w:sz="4" w:space="0" w:color="000000"/>
                                  </w:tcBorders>
                                </w:tcPr>
                                <w:p w14:paraId="300991BF" w14:textId="77777777" w:rsidR="00352539" w:rsidRDefault="00352539">
                                  <w:pPr>
                                    <w:pStyle w:val="TableParagraph"/>
                                    <w:kinsoku w:val="0"/>
                                    <w:overflowPunct w:val="0"/>
                                    <w:spacing w:before="54"/>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ffunction</w:t>
                                  </w:r>
                                  <w:proofErr w:type="spellEnd"/>
                                  <w:r>
                                    <w:rPr>
                                      <w:rFonts w:ascii="Microsoft Sans Serif" w:hAnsi="Microsoft Sans Serif" w:cs="Microsoft Sans Serif"/>
                                      <w:sz w:val="18"/>
                                      <w:szCs w:val="18"/>
                                    </w:rPr>
                                    <w:t xml:space="preserve"> - </w:t>
                                  </w:r>
                                  <w:proofErr w:type="spellStart"/>
                                  <w:r>
                                    <w:rPr>
                                      <w:rFonts w:ascii="Microsoft Sans Serif" w:hAnsi="Microsoft Sans Serif" w:cs="Microsoft Sans Serif"/>
                                      <w:sz w:val="18"/>
                                      <w:szCs w:val="18"/>
                                    </w:rPr>
                                    <w:t>cse</w:t>
                                  </w:r>
                                  <w:proofErr w:type="spellEnd"/>
                                  <w:r>
                                    <w:rPr>
                                      <w:rFonts w:ascii="Microsoft Sans Serif" w:hAnsi="Microsoft Sans Serif" w:cs="Microsoft Sans Serif"/>
                                      <w:sz w:val="18"/>
                                      <w:szCs w:val="18"/>
                                    </w:rPr>
                                    <w:t xml:space="preserve"> </w:t>
                                  </w:r>
                                </w:p>
                              </w:tc>
                              <w:tc>
                                <w:tcPr>
                                  <w:tcW w:w="4262" w:type="dxa"/>
                                  <w:tcBorders>
                                    <w:top w:val="single" w:sz="4" w:space="0" w:color="000000"/>
                                    <w:left w:val="single" w:sz="4" w:space="0" w:color="000000"/>
                                    <w:bottom w:val="single" w:sz="4" w:space="0" w:color="000000"/>
                                    <w:right w:val="single" w:sz="4" w:space="0" w:color="000000"/>
                                  </w:tcBorders>
                                </w:tcPr>
                                <w:p w14:paraId="300991C0" w14:textId="77777777" w:rsidR="00352539" w:rsidRDefault="00352539">
                                  <w:pPr>
                                    <w:pStyle w:val="TableParagraph"/>
                                    <w:kinsoku w:val="0"/>
                                    <w:overflowPunct w:val="0"/>
                                    <w:spacing w:before="54"/>
                                    <w:ind w:left="107"/>
                                    <w:rPr>
                                      <w:rFonts w:ascii="Microsoft Sans Serif" w:hAnsi="Microsoft Sans Serif" w:cs="Microsoft Sans Serif"/>
                                      <w:sz w:val="18"/>
                                      <w:szCs w:val="18"/>
                                    </w:rPr>
                                  </w:pPr>
                                  <w:proofErr w:type="spellStart"/>
                                  <w:r>
                                    <w:rPr>
                                      <w:rFonts w:ascii="Microsoft Sans Serif" w:hAnsi="Microsoft Sans Serif" w:cs="Microsoft Sans Serif"/>
                                      <w:sz w:val="18"/>
                                      <w:szCs w:val="18"/>
                                    </w:rPr>
                                    <w:t>Floop</w:t>
                                  </w:r>
                                  <w:proofErr w:type="spellEnd"/>
                                  <w:r>
                                    <w:rPr>
                                      <w:rFonts w:ascii="Microsoft Sans Serif" w:hAnsi="Microsoft Sans Serif" w:cs="Microsoft Sans Serif"/>
                                      <w:sz w:val="18"/>
                                      <w:szCs w:val="18"/>
                                    </w:rPr>
                                    <w:t xml:space="preserve"> - optimize </w:t>
                                  </w:r>
                                </w:p>
                              </w:tc>
                            </w:tr>
                            <w:tr w:rsidR="00352539" w14:paraId="300991C4"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C2"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optimize - register - a move </w:t>
                                  </w:r>
                                </w:p>
                              </w:tc>
                              <w:tc>
                                <w:tcPr>
                                  <w:tcW w:w="4262" w:type="dxa"/>
                                  <w:tcBorders>
                                    <w:top w:val="single" w:sz="4" w:space="0" w:color="000000"/>
                                    <w:left w:val="single" w:sz="4" w:space="0" w:color="000000"/>
                                    <w:bottom w:val="single" w:sz="4" w:space="0" w:color="000000"/>
                                    <w:right w:val="single" w:sz="4" w:space="0" w:color="000000"/>
                                  </w:tcBorders>
                                </w:tcPr>
                                <w:p w14:paraId="300991C3"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peephole </w:t>
                                  </w:r>
                                </w:p>
                              </w:tc>
                            </w:tr>
                            <w:tr w:rsidR="00352539" w14:paraId="300991C7"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C5"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freorder</w:t>
                                  </w:r>
                                  <w:proofErr w:type="spellEnd"/>
                                  <w:r>
                                    <w:rPr>
                                      <w:rFonts w:ascii="Microsoft Sans Serif" w:hAnsi="Microsoft Sans Serif" w:cs="Microsoft Sans Serif"/>
                                      <w:sz w:val="18"/>
                                      <w:szCs w:val="18"/>
                                    </w:rPr>
                                    <w:t xml:space="preserve"> - blocks </w:t>
                                  </w:r>
                                </w:p>
                              </w:tc>
                              <w:tc>
                                <w:tcPr>
                                  <w:tcW w:w="4262" w:type="dxa"/>
                                  <w:tcBorders>
                                    <w:top w:val="single" w:sz="4" w:space="0" w:color="000000"/>
                                    <w:left w:val="single" w:sz="4" w:space="0" w:color="000000"/>
                                    <w:bottom w:val="single" w:sz="4" w:space="0" w:color="000000"/>
                                    <w:right w:val="single" w:sz="4" w:space="0" w:color="000000"/>
                                  </w:tcBorders>
                                </w:tcPr>
                                <w:p w14:paraId="300991C6"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peephole2 </w:t>
                                  </w:r>
                                </w:p>
                              </w:tc>
                            </w:tr>
                            <w:tr w:rsidR="00352539" w14:paraId="300991CA"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C8"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ftracer</w:t>
                                  </w:r>
                                  <w:proofErr w:type="spellEnd"/>
                                  <w:r>
                                    <w:rPr>
                                      <w:rFonts w:ascii="Microsoft Sans Serif" w:hAnsi="Microsoft Sans Serif" w:cs="Microsoft Sans Serif"/>
                                      <w:sz w:val="18"/>
                                      <w:szCs w:val="18"/>
                                    </w:rPr>
                                    <w:t xml:space="preserve"> </w:t>
                                  </w:r>
                                </w:p>
                              </w:tc>
                              <w:tc>
                                <w:tcPr>
                                  <w:tcW w:w="4262" w:type="dxa"/>
                                  <w:tcBorders>
                                    <w:top w:val="single" w:sz="4" w:space="0" w:color="000000"/>
                                    <w:left w:val="single" w:sz="4" w:space="0" w:color="000000"/>
                                    <w:bottom w:val="single" w:sz="4" w:space="0" w:color="000000"/>
                                    <w:right w:val="single" w:sz="4" w:space="0" w:color="000000"/>
                                  </w:tcBorders>
                                </w:tcPr>
                                <w:p w14:paraId="300991C9"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fprefetch</w:t>
                                  </w:r>
                                  <w:proofErr w:type="spellEnd"/>
                                  <w:r>
                                    <w:rPr>
                                      <w:rFonts w:ascii="Microsoft Sans Serif" w:hAnsi="Microsoft Sans Serif" w:cs="Microsoft Sans Serif"/>
                                      <w:sz w:val="18"/>
                                      <w:szCs w:val="18"/>
                                    </w:rPr>
                                    <w:t xml:space="preserve"> - loop - arrays </w:t>
                                  </w:r>
                                </w:p>
                              </w:tc>
                            </w:tr>
                            <w:tr w:rsidR="00352539" w14:paraId="300991CD"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CB"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ftree</w:t>
                                  </w:r>
                                  <w:proofErr w:type="spellEnd"/>
                                  <w:r>
                                    <w:rPr>
                                      <w:rFonts w:ascii="Microsoft Sans Serif" w:hAnsi="Microsoft Sans Serif" w:cs="Microsoft Sans Serif"/>
                                      <w:sz w:val="18"/>
                                      <w:szCs w:val="18"/>
                                    </w:rPr>
                                    <w:t xml:space="preserve"> - MAC </w:t>
                                  </w:r>
                                </w:p>
                              </w:tc>
                              <w:tc>
                                <w:tcPr>
                                  <w:tcW w:w="4262" w:type="dxa"/>
                                  <w:tcBorders>
                                    <w:top w:val="single" w:sz="4" w:space="0" w:color="000000"/>
                                    <w:left w:val="single" w:sz="4" w:space="0" w:color="000000"/>
                                    <w:bottom w:val="single" w:sz="4" w:space="0" w:color="000000"/>
                                    <w:right w:val="single" w:sz="4" w:space="0" w:color="000000"/>
                                  </w:tcBorders>
                                </w:tcPr>
                                <w:p w14:paraId="300991CC"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fsched</w:t>
                                  </w:r>
                                  <w:proofErr w:type="spellEnd"/>
                                  <w:r>
                                    <w:rPr>
                                      <w:rFonts w:ascii="Microsoft Sans Serif" w:hAnsi="Microsoft Sans Serif" w:cs="Microsoft Sans Serif"/>
                                      <w:sz w:val="18"/>
                                      <w:szCs w:val="18"/>
                                    </w:rPr>
                                    <w:t xml:space="preserve"> - spec - load - the dangerous </w:t>
                                  </w:r>
                                </w:p>
                              </w:tc>
                            </w:tr>
                            <w:tr w:rsidR="00352539" w14:paraId="300991D0"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CE"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w:t>
                                  </w:r>
                                  <w:proofErr w:type="spellStart"/>
                                  <w:r>
                                    <w:rPr>
                                      <w:rFonts w:ascii="Microsoft Sans Serif" w:hAnsi="Microsoft Sans Serif" w:cs="Microsoft Sans Serif"/>
                                      <w:sz w:val="18"/>
                                      <w:szCs w:val="18"/>
                                    </w:rPr>
                                    <w:t>cse</w:t>
                                  </w:r>
                                  <w:proofErr w:type="spellEnd"/>
                                  <w:r>
                                    <w:rPr>
                                      <w:rFonts w:ascii="Microsoft Sans Serif" w:hAnsi="Microsoft Sans Serif" w:cs="Microsoft Sans Serif"/>
                                      <w:sz w:val="18"/>
                                      <w:szCs w:val="18"/>
                                    </w:rPr>
                                    <w:t xml:space="preserve"> - follow - to </w:t>
                                  </w:r>
                                </w:p>
                              </w:tc>
                              <w:tc>
                                <w:tcPr>
                                  <w:tcW w:w="4262" w:type="dxa"/>
                                  <w:tcBorders>
                                    <w:top w:val="single" w:sz="4" w:space="0" w:color="000000"/>
                                    <w:left w:val="single" w:sz="4" w:space="0" w:color="000000"/>
                                    <w:bottom w:val="single" w:sz="4" w:space="0" w:color="000000"/>
                                    <w:right w:val="single" w:sz="4" w:space="0" w:color="000000"/>
                                  </w:tcBorders>
                                </w:tcPr>
                                <w:p w14:paraId="300991CF"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fschedule</w:t>
                                  </w:r>
                                  <w:proofErr w:type="spellEnd"/>
                                  <w:r>
                                    <w:rPr>
                                      <w:rFonts w:ascii="Microsoft Sans Serif" w:hAnsi="Microsoft Sans Serif" w:cs="Microsoft Sans Serif"/>
                                      <w:sz w:val="18"/>
                                      <w:szCs w:val="18"/>
                                    </w:rPr>
                                    <w:t xml:space="preserve"> - insns2 </w:t>
                                  </w:r>
                                </w:p>
                              </w:tc>
                            </w:tr>
                            <w:tr w:rsidR="00352539" w14:paraId="300991D3" w14:textId="77777777">
                              <w:trPr>
                                <w:trHeight w:val="314"/>
                              </w:trPr>
                              <w:tc>
                                <w:tcPr>
                                  <w:tcW w:w="4260" w:type="dxa"/>
                                  <w:tcBorders>
                                    <w:top w:val="single" w:sz="4" w:space="0" w:color="000000"/>
                                    <w:left w:val="single" w:sz="4" w:space="0" w:color="000000"/>
                                    <w:bottom w:val="single" w:sz="4" w:space="0" w:color="000000"/>
                                    <w:right w:val="single" w:sz="4" w:space="0" w:color="000000"/>
                                  </w:tcBorders>
                                </w:tcPr>
                                <w:p w14:paraId="300991D1" w14:textId="77777777" w:rsidR="00352539" w:rsidRDefault="00352539">
                                  <w:pPr>
                                    <w:pStyle w:val="TableParagraph"/>
                                    <w:kinsoku w:val="0"/>
                                    <w:overflowPunct w:val="0"/>
                                    <w:spacing w:before="54"/>
                                    <w:ind w:left="107"/>
                                    <w:rPr>
                                      <w:rFonts w:ascii="Microsoft Sans Serif" w:hAnsi="Microsoft Sans Serif" w:cs="Microsoft Sans Serif"/>
                                      <w:sz w:val="18"/>
                                      <w:szCs w:val="18"/>
                                    </w:rPr>
                                  </w:pP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math -- </w:t>
                                  </w:r>
                                  <w:proofErr w:type="spellStart"/>
                                  <w:r>
                                    <w:rPr>
                                      <w:rFonts w:ascii="Microsoft Sans Serif" w:hAnsi="Microsoft Sans Serif" w:cs="Microsoft Sans Serif"/>
                                      <w:sz w:val="18"/>
                                      <w:szCs w:val="18"/>
                                    </w:rPr>
                                    <w:t>errno</w:t>
                                  </w:r>
                                  <w:proofErr w:type="spellEnd"/>
                                  <w:r>
                                    <w:rPr>
                                      <w:rFonts w:ascii="Microsoft Sans Serif" w:hAnsi="Microsoft Sans Serif" w:cs="Microsoft Sans Serif"/>
                                      <w:sz w:val="18"/>
                                      <w:szCs w:val="18"/>
                                    </w:rPr>
                                    <w:t xml:space="preserve"> </w:t>
                                  </w:r>
                                </w:p>
                              </w:tc>
                              <w:tc>
                                <w:tcPr>
                                  <w:tcW w:w="4262" w:type="dxa"/>
                                  <w:tcBorders>
                                    <w:top w:val="single" w:sz="4" w:space="0" w:color="000000"/>
                                    <w:left w:val="single" w:sz="4" w:space="0" w:color="000000"/>
                                    <w:bottom w:val="single" w:sz="4" w:space="0" w:color="000000"/>
                                    <w:right w:val="single" w:sz="4" w:space="0" w:color="000000"/>
                                  </w:tcBorders>
                                </w:tcPr>
                                <w:p w14:paraId="300991D2" w14:textId="77777777" w:rsidR="00352539" w:rsidRDefault="00352539">
                                  <w:pPr>
                                    <w:pStyle w:val="TableParagraph"/>
                                    <w:kinsoku w:val="0"/>
                                    <w:overflowPunct w:val="0"/>
                                    <w:spacing w:before="54"/>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fsignaling</w:t>
                                  </w:r>
                                  <w:proofErr w:type="spellEnd"/>
                                  <w:r>
                                    <w:rPr>
                                      <w:rFonts w:ascii="Microsoft Sans Serif" w:hAnsi="Microsoft Sans Serif" w:cs="Microsoft Sans Serif"/>
                                      <w:sz w:val="18"/>
                                      <w:szCs w:val="18"/>
                                    </w:rPr>
                                    <w:t xml:space="preserve"> - nans </w:t>
                                  </w:r>
                                </w:p>
                              </w:tc>
                            </w:tr>
                            <w:tr w:rsidR="00352539" w14:paraId="300991D6"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D4"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optimize - (- calls </w:t>
                                  </w:r>
                                </w:p>
                              </w:tc>
                              <w:tc>
                                <w:tcPr>
                                  <w:tcW w:w="4262" w:type="dxa"/>
                                  <w:tcBorders>
                                    <w:top w:val="single" w:sz="4" w:space="0" w:color="000000"/>
                                    <w:left w:val="single" w:sz="4" w:space="0" w:color="000000"/>
                                    <w:bottom w:val="single" w:sz="4" w:space="0" w:color="000000"/>
                                    <w:right w:val="single" w:sz="4" w:space="0" w:color="000000"/>
                                  </w:tcBorders>
                                </w:tcPr>
                                <w:p w14:paraId="300991D5"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strength - reduce </w:t>
                                  </w:r>
                                </w:p>
                              </w:tc>
                            </w:tr>
                            <w:tr w:rsidR="00352539" w14:paraId="300991D9"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D7"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peel - loops </w:t>
                                  </w:r>
                                </w:p>
                              </w:tc>
                              <w:tc>
                                <w:tcPr>
                                  <w:tcW w:w="4262" w:type="dxa"/>
                                  <w:tcBorders>
                                    <w:top w:val="single" w:sz="4" w:space="0" w:color="000000"/>
                                    <w:left w:val="single" w:sz="4" w:space="0" w:color="000000"/>
                                    <w:bottom w:val="single" w:sz="4" w:space="0" w:color="000000"/>
                                    <w:right w:val="single" w:sz="4" w:space="0" w:color="000000"/>
                                  </w:tcBorders>
                                </w:tcPr>
                                <w:p w14:paraId="300991D8"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fthread</w:t>
                                  </w:r>
                                  <w:proofErr w:type="spellEnd"/>
                                  <w:r>
                                    <w:rPr>
                                      <w:rFonts w:ascii="Microsoft Sans Serif" w:hAnsi="Microsoft Sans Serif" w:cs="Microsoft Sans Serif"/>
                                      <w:sz w:val="18"/>
                                      <w:szCs w:val="18"/>
                                    </w:rPr>
                                    <w:t xml:space="preserve"> - to </w:t>
                                  </w:r>
                                </w:p>
                              </w:tc>
                            </w:tr>
                            <w:tr w:rsidR="00352539" w14:paraId="300991DC"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DA"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fsingle</w:t>
                                  </w:r>
                                  <w:proofErr w:type="spellEnd"/>
                                  <w:r>
                                    <w:rPr>
                                      <w:rFonts w:ascii="Microsoft Sans Serif" w:hAnsi="Microsoft Sans Serif" w:cs="Microsoft Sans Serif"/>
                                      <w:sz w:val="18"/>
                                      <w:szCs w:val="18"/>
                                    </w:rPr>
                                    <w:t xml:space="preserve"> - precision - constant </w:t>
                                  </w:r>
                                </w:p>
                              </w:tc>
                              <w:tc>
                                <w:tcPr>
                                  <w:tcW w:w="4262" w:type="dxa"/>
                                  <w:tcBorders>
                                    <w:top w:val="single" w:sz="4" w:space="0" w:color="000000"/>
                                    <w:left w:val="single" w:sz="4" w:space="0" w:color="000000"/>
                                    <w:bottom w:val="single" w:sz="4" w:space="0" w:color="000000"/>
                                    <w:right w:val="single" w:sz="4" w:space="0" w:color="000000"/>
                                  </w:tcBorders>
                                </w:tcPr>
                                <w:p w14:paraId="300991DB"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tree - </w:t>
                                  </w:r>
                                  <w:proofErr w:type="spellStart"/>
                                  <w:r>
                                    <w:rPr>
                                      <w:rFonts w:ascii="Microsoft Sans Serif" w:hAnsi="Microsoft Sans Serif" w:cs="Microsoft Sans Serif"/>
                                      <w:sz w:val="18"/>
                                      <w:szCs w:val="18"/>
                                    </w:rPr>
                                    <w:t>copyrename</w:t>
                                  </w:r>
                                  <w:proofErr w:type="spellEnd"/>
                                  <w:r>
                                    <w:rPr>
                                      <w:rFonts w:ascii="Microsoft Sans Serif" w:hAnsi="Microsoft Sans Serif" w:cs="Microsoft Sans Serif"/>
                                      <w:sz w:val="18"/>
                                      <w:szCs w:val="18"/>
                                    </w:rPr>
                                    <w:t xml:space="preserve"> </w:t>
                                  </w:r>
                                </w:p>
                              </w:tc>
                            </w:tr>
                            <w:tr w:rsidR="00352539" w14:paraId="300991DF"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DD"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ftree</w:t>
                                  </w:r>
                                  <w:proofErr w:type="spellEnd"/>
                                  <w:r>
                                    <w:rPr>
                                      <w:rFonts w:ascii="Microsoft Sans Serif" w:hAnsi="Microsoft Sans Serif" w:cs="Microsoft Sans Serif"/>
                                      <w:sz w:val="18"/>
                                      <w:szCs w:val="18"/>
                                    </w:rPr>
                                    <w:t xml:space="preserve"> - loop - optimize </w:t>
                                  </w:r>
                                </w:p>
                              </w:tc>
                              <w:tc>
                                <w:tcPr>
                                  <w:tcW w:w="4262" w:type="dxa"/>
                                  <w:tcBorders>
                                    <w:top w:val="single" w:sz="4" w:space="0" w:color="000000"/>
                                    <w:left w:val="single" w:sz="4" w:space="0" w:color="000000"/>
                                    <w:bottom w:val="single" w:sz="4" w:space="0" w:color="000000"/>
                                    <w:right w:val="single" w:sz="4" w:space="0" w:color="000000"/>
                                  </w:tcBorders>
                                </w:tcPr>
                                <w:p w14:paraId="300991DE"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ftree</w:t>
                                  </w:r>
                                  <w:proofErr w:type="spellEnd"/>
                                  <w:r>
                                    <w:rPr>
                                      <w:rFonts w:ascii="Microsoft Sans Serif" w:hAnsi="Microsoft Sans Serif" w:cs="Microsoft Sans Serif"/>
                                      <w:sz w:val="18"/>
                                      <w:szCs w:val="18"/>
                                    </w:rPr>
                                    <w:t xml:space="preserve"> - dominator - opts </w:t>
                                  </w:r>
                                </w:p>
                              </w:tc>
                            </w:tr>
                            <w:tr w:rsidR="00352539" w14:paraId="300991E2" w14:textId="77777777">
                              <w:trPr>
                                <w:trHeight w:val="313"/>
                              </w:trPr>
                              <w:tc>
                                <w:tcPr>
                                  <w:tcW w:w="4260" w:type="dxa"/>
                                  <w:tcBorders>
                                    <w:top w:val="single" w:sz="4" w:space="0" w:color="000000"/>
                                    <w:left w:val="single" w:sz="4" w:space="0" w:color="000000"/>
                                    <w:bottom w:val="single" w:sz="4" w:space="0" w:color="000000"/>
                                    <w:right w:val="single" w:sz="4" w:space="0" w:color="000000"/>
                                  </w:tcBorders>
                                </w:tcPr>
                                <w:p w14:paraId="300991E0"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branch - count - reg </w:t>
                                  </w:r>
                                </w:p>
                              </w:tc>
                              <w:tc>
                                <w:tcPr>
                                  <w:tcW w:w="4262" w:type="dxa"/>
                                  <w:tcBorders>
                                    <w:top w:val="single" w:sz="4" w:space="0" w:color="000000"/>
                                    <w:left w:val="single" w:sz="4" w:space="0" w:color="000000"/>
                                    <w:bottom w:val="single" w:sz="4" w:space="0" w:color="000000"/>
                                    <w:right w:val="single" w:sz="4" w:space="0" w:color="000000"/>
                                  </w:tcBorders>
                                </w:tcPr>
                                <w:p w14:paraId="300991E1"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ftree</w:t>
                                  </w:r>
                                  <w:proofErr w:type="spellEnd"/>
                                  <w:r>
                                    <w:rPr>
                                      <w:rFonts w:ascii="Microsoft Sans Serif" w:hAnsi="Microsoft Sans Serif" w:cs="Microsoft Sans Serif"/>
                                      <w:sz w:val="18"/>
                                      <w:szCs w:val="18"/>
                                    </w:rPr>
                                    <w:t xml:space="preserve"> - </w:t>
                                  </w:r>
                                  <w:proofErr w:type="spellStart"/>
                                  <w:r>
                                    <w:rPr>
                                      <w:rFonts w:ascii="Microsoft Sans Serif" w:hAnsi="Microsoft Sans Serif" w:cs="Microsoft Sans Serif"/>
                                      <w:sz w:val="18"/>
                                      <w:szCs w:val="18"/>
                                    </w:rPr>
                                    <w:t>vect</w:t>
                                  </w:r>
                                  <w:proofErr w:type="spellEnd"/>
                                  <w:r>
                                    <w:rPr>
                                      <w:rFonts w:ascii="Microsoft Sans Serif" w:hAnsi="Microsoft Sans Serif" w:cs="Microsoft Sans Serif"/>
                                      <w:sz w:val="18"/>
                                      <w:szCs w:val="18"/>
                                    </w:rPr>
                                    <w:t xml:space="preserve"> - loop - version </w:t>
                                  </w:r>
                                </w:p>
                              </w:tc>
                            </w:tr>
                          </w:tbl>
                          <w:p w14:paraId="300991E3" w14:textId="77777777" w:rsidR="00352539" w:rsidRDefault="00352539" w:rsidP="002A6003">
                            <w:pPr>
                              <w:pStyle w:val="a3"/>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98F8A" id="Text Box 2422" o:spid="_x0000_s1870" type="#_x0000_t202" style="position:absolute;left:0;text-align:left;margin-left:84.35pt;margin-top:65.2pt;width:426.85pt;height:242.0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" o:allowincell="f" filled="f" stroked="f">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4260"/>
                        <w:gridCol w:w="4262"/>
                      </w:tblGrid>
                      <w:tr w:rsidR="00352539" w14:paraId="300991B8"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B6"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fdefer</w:t>
                            </w:r>
                            <w:proofErr w:type="spellEnd"/>
                            <w:r>
                              <w:rPr>
                                <w:rFonts w:ascii="Microsoft Sans Serif" w:hAnsi="Microsoft Sans Serif" w:cs="Microsoft Sans Serif"/>
                                <w:sz w:val="18"/>
                                <w:szCs w:val="18"/>
                              </w:rPr>
                              <w:t xml:space="preserve"> - pop </w:t>
                            </w:r>
                          </w:p>
                        </w:tc>
                        <w:tc>
                          <w:tcPr>
                            <w:tcW w:w="4262" w:type="dxa"/>
                            <w:tcBorders>
                              <w:top w:val="single" w:sz="4" w:space="0" w:color="000000"/>
                              <w:left w:val="single" w:sz="4" w:space="0" w:color="000000"/>
                              <w:bottom w:val="single" w:sz="4" w:space="0" w:color="000000"/>
                              <w:right w:val="single" w:sz="4" w:space="0" w:color="000000"/>
                            </w:tcBorders>
                          </w:tcPr>
                          <w:p w14:paraId="300991B7"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fcaller</w:t>
                            </w:r>
                            <w:proofErr w:type="spellEnd"/>
                            <w:r>
                              <w:rPr>
                                <w:rFonts w:ascii="Microsoft Sans Serif" w:hAnsi="Microsoft Sans Serif" w:cs="Microsoft Sans Serif"/>
                                <w:sz w:val="18"/>
                                <w:szCs w:val="18"/>
                              </w:rPr>
                              <w:t xml:space="preserve"> - saves </w:t>
                            </w:r>
                          </w:p>
                        </w:tc>
                      </w:tr>
                      <w:tr w:rsidR="00352539" w14:paraId="300991BB"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B9"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move - loop invariants </w:t>
                            </w:r>
                          </w:p>
                        </w:tc>
                        <w:tc>
                          <w:tcPr>
                            <w:tcW w:w="4262" w:type="dxa"/>
                            <w:tcBorders>
                              <w:top w:val="single" w:sz="4" w:space="0" w:color="000000"/>
                              <w:left w:val="single" w:sz="4" w:space="0" w:color="000000"/>
                              <w:bottom w:val="single" w:sz="4" w:space="0" w:color="000000"/>
                              <w:right w:val="single" w:sz="4" w:space="0" w:color="000000"/>
                            </w:tcBorders>
                          </w:tcPr>
                          <w:p w14:paraId="300991BA"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w:t>
                            </w:r>
                            <w:proofErr w:type="spellStart"/>
                            <w:r>
                              <w:rPr>
                                <w:rFonts w:ascii="Microsoft Sans Serif" w:hAnsi="Microsoft Sans Serif" w:cs="Microsoft Sans Serif"/>
                                <w:sz w:val="18"/>
                                <w:szCs w:val="18"/>
                              </w:rPr>
                              <w:t>cprop</w:t>
                            </w:r>
                            <w:proofErr w:type="spellEnd"/>
                            <w:r>
                              <w:rPr>
                                <w:rFonts w:ascii="Microsoft Sans Serif" w:hAnsi="Microsoft Sans Serif" w:cs="Microsoft Sans Serif"/>
                                <w:sz w:val="18"/>
                                <w:szCs w:val="18"/>
                              </w:rPr>
                              <w:t xml:space="preserve"> - registers </w:t>
                            </w:r>
                          </w:p>
                        </w:tc>
                      </w:tr>
                      <w:tr w:rsidR="00352539" w14:paraId="300991BE"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BC"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funroll</w:t>
                            </w:r>
                            <w:proofErr w:type="spellEnd"/>
                            <w:r>
                              <w:rPr>
                                <w:rFonts w:ascii="Microsoft Sans Serif" w:hAnsi="Microsoft Sans Serif" w:cs="Microsoft Sans Serif"/>
                                <w:sz w:val="18"/>
                                <w:szCs w:val="18"/>
                              </w:rPr>
                              <w:t xml:space="preserve"> - all - loops </w:t>
                            </w:r>
                          </w:p>
                        </w:tc>
                        <w:tc>
                          <w:tcPr>
                            <w:tcW w:w="4262" w:type="dxa"/>
                            <w:tcBorders>
                              <w:top w:val="single" w:sz="4" w:space="0" w:color="000000"/>
                              <w:left w:val="single" w:sz="4" w:space="0" w:color="000000"/>
                              <w:bottom w:val="single" w:sz="4" w:space="0" w:color="000000"/>
                              <w:right w:val="single" w:sz="4" w:space="0" w:color="000000"/>
                            </w:tcBorders>
                          </w:tcPr>
                          <w:p w14:paraId="300991BD"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early - </w:t>
                            </w:r>
                            <w:proofErr w:type="spellStart"/>
                            <w:r>
                              <w:rPr>
                                <w:rFonts w:ascii="Microsoft Sans Serif" w:hAnsi="Microsoft Sans Serif" w:cs="Microsoft Sans Serif"/>
                                <w:sz w:val="18"/>
                                <w:szCs w:val="18"/>
                              </w:rPr>
                              <w:t>inlining</w:t>
                            </w:r>
                            <w:proofErr w:type="spellEnd"/>
                            <w:r>
                              <w:rPr>
                                <w:rFonts w:ascii="Microsoft Sans Serif" w:hAnsi="Microsoft Sans Serif" w:cs="Microsoft Sans Serif"/>
                                <w:sz w:val="18"/>
                                <w:szCs w:val="18"/>
                              </w:rPr>
                              <w:t xml:space="preserve"> </w:t>
                            </w:r>
                          </w:p>
                        </w:tc>
                      </w:tr>
                      <w:tr w:rsidR="00352539" w14:paraId="300991C1" w14:textId="77777777">
                        <w:trPr>
                          <w:trHeight w:val="314"/>
                        </w:trPr>
                        <w:tc>
                          <w:tcPr>
                            <w:tcW w:w="4260" w:type="dxa"/>
                            <w:tcBorders>
                              <w:top w:val="single" w:sz="4" w:space="0" w:color="000000"/>
                              <w:left w:val="single" w:sz="4" w:space="0" w:color="000000"/>
                              <w:bottom w:val="single" w:sz="4" w:space="0" w:color="000000"/>
                              <w:right w:val="single" w:sz="4" w:space="0" w:color="000000"/>
                            </w:tcBorders>
                          </w:tcPr>
                          <w:p w14:paraId="300991BF" w14:textId="77777777" w:rsidR="00352539" w:rsidRDefault="00352539">
                            <w:pPr>
                              <w:pStyle w:val="TableParagraph"/>
                              <w:kinsoku w:val="0"/>
                              <w:overflowPunct w:val="0"/>
                              <w:spacing w:before="54"/>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ffunction</w:t>
                            </w:r>
                            <w:proofErr w:type="spellEnd"/>
                            <w:r>
                              <w:rPr>
                                <w:rFonts w:ascii="Microsoft Sans Serif" w:hAnsi="Microsoft Sans Serif" w:cs="Microsoft Sans Serif"/>
                                <w:sz w:val="18"/>
                                <w:szCs w:val="18"/>
                              </w:rPr>
                              <w:t xml:space="preserve"> - </w:t>
                            </w:r>
                            <w:proofErr w:type="spellStart"/>
                            <w:r>
                              <w:rPr>
                                <w:rFonts w:ascii="Microsoft Sans Serif" w:hAnsi="Microsoft Sans Serif" w:cs="Microsoft Sans Serif"/>
                                <w:sz w:val="18"/>
                                <w:szCs w:val="18"/>
                              </w:rPr>
                              <w:t>cse</w:t>
                            </w:r>
                            <w:proofErr w:type="spellEnd"/>
                            <w:r>
                              <w:rPr>
                                <w:rFonts w:ascii="Microsoft Sans Serif" w:hAnsi="Microsoft Sans Serif" w:cs="Microsoft Sans Serif"/>
                                <w:sz w:val="18"/>
                                <w:szCs w:val="18"/>
                              </w:rPr>
                              <w:t xml:space="preserve"> </w:t>
                            </w:r>
                          </w:p>
                        </w:tc>
                        <w:tc>
                          <w:tcPr>
                            <w:tcW w:w="4262" w:type="dxa"/>
                            <w:tcBorders>
                              <w:top w:val="single" w:sz="4" w:space="0" w:color="000000"/>
                              <w:left w:val="single" w:sz="4" w:space="0" w:color="000000"/>
                              <w:bottom w:val="single" w:sz="4" w:space="0" w:color="000000"/>
                              <w:right w:val="single" w:sz="4" w:space="0" w:color="000000"/>
                            </w:tcBorders>
                          </w:tcPr>
                          <w:p w14:paraId="300991C0" w14:textId="77777777" w:rsidR="00352539" w:rsidRDefault="00352539">
                            <w:pPr>
                              <w:pStyle w:val="TableParagraph"/>
                              <w:kinsoku w:val="0"/>
                              <w:overflowPunct w:val="0"/>
                              <w:spacing w:before="54"/>
                              <w:ind w:left="107"/>
                              <w:rPr>
                                <w:rFonts w:ascii="Microsoft Sans Serif" w:hAnsi="Microsoft Sans Serif" w:cs="Microsoft Sans Serif"/>
                                <w:sz w:val="18"/>
                                <w:szCs w:val="18"/>
                              </w:rPr>
                            </w:pPr>
                            <w:proofErr w:type="spellStart"/>
                            <w:r>
                              <w:rPr>
                                <w:rFonts w:ascii="Microsoft Sans Serif" w:hAnsi="Microsoft Sans Serif" w:cs="Microsoft Sans Serif"/>
                                <w:sz w:val="18"/>
                                <w:szCs w:val="18"/>
                              </w:rPr>
                              <w:t>Floop</w:t>
                            </w:r>
                            <w:proofErr w:type="spellEnd"/>
                            <w:r>
                              <w:rPr>
                                <w:rFonts w:ascii="Microsoft Sans Serif" w:hAnsi="Microsoft Sans Serif" w:cs="Microsoft Sans Serif"/>
                                <w:sz w:val="18"/>
                                <w:szCs w:val="18"/>
                              </w:rPr>
                              <w:t xml:space="preserve"> - optimize </w:t>
                            </w:r>
                          </w:p>
                        </w:tc>
                      </w:tr>
                      <w:tr w:rsidR="00352539" w14:paraId="300991C4"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C2"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optimize - register - a move </w:t>
                            </w:r>
                          </w:p>
                        </w:tc>
                        <w:tc>
                          <w:tcPr>
                            <w:tcW w:w="4262" w:type="dxa"/>
                            <w:tcBorders>
                              <w:top w:val="single" w:sz="4" w:space="0" w:color="000000"/>
                              <w:left w:val="single" w:sz="4" w:space="0" w:color="000000"/>
                              <w:bottom w:val="single" w:sz="4" w:space="0" w:color="000000"/>
                              <w:right w:val="single" w:sz="4" w:space="0" w:color="000000"/>
                            </w:tcBorders>
                          </w:tcPr>
                          <w:p w14:paraId="300991C3"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peephole </w:t>
                            </w:r>
                          </w:p>
                        </w:tc>
                      </w:tr>
                      <w:tr w:rsidR="00352539" w14:paraId="300991C7"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C5"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freorder</w:t>
                            </w:r>
                            <w:proofErr w:type="spellEnd"/>
                            <w:r>
                              <w:rPr>
                                <w:rFonts w:ascii="Microsoft Sans Serif" w:hAnsi="Microsoft Sans Serif" w:cs="Microsoft Sans Serif"/>
                                <w:sz w:val="18"/>
                                <w:szCs w:val="18"/>
                              </w:rPr>
                              <w:t xml:space="preserve"> - blocks </w:t>
                            </w:r>
                          </w:p>
                        </w:tc>
                        <w:tc>
                          <w:tcPr>
                            <w:tcW w:w="4262" w:type="dxa"/>
                            <w:tcBorders>
                              <w:top w:val="single" w:sz="4" w:space="0" w:color="000000"/>
                              <w:left w:val="single" w:sz="4" w:space="0" w:color="000000"/>
                              <w:bottom w:val="single" w:sz="4" w:space="0" w:color="000000"/>
                              <w:right w:val="single" w:sz="4" w:space="0" w:color="000000"/>
                            </w:tcBorders>
                          </w:tcPr>
                          <w:p w14:paraId="300991C6"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peephole2 </w:t>
                            </w:r>
                          </w:p>
                        </w:tc>
                      </w:tr>
                      <w:tr w:rsidR="00352539" w14:paraId="300991CA"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C8"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ftracer</w:t>
                            </w:r>
                            <w:proofErr w:type="spellEnd"/>
                            <w:r>
                              <w:rPr>
                                <w:rFonts w:ascii="Microsoft Sans Serif" w:hAnsi="Microsoft Sans Serif" w:cs="Microsoft Sans Serif"/>
                                <w:sz w:val="18"/>
                                <w:szCs w:val="18"/>
                              </w:rPr>
                              <w:t xml:space="preserve"> </w:t>
                            </w:r>
                          </w:p>
                        </w:tc>
                        <w:tc>
                          <w:tcPr>
                            <w:tcW w:w="4262" w:type="dxa"/>
                            <w:tcBorders>
                              <w:top w:val="single" w:sz="4" w:space="0" w:color="000000"/>
                              <w:left w:val="single" w:sz="4" w:space="0" w:color="000000"/>
                              <w:bottom w:val="single" w:sz="4" w:space="0" w:color="000000"/>
                              <w:right w:val="single" w:sz="4" w:space="0" w:color="000000"/>
                            </w:tcBorders>
                          </w:tcPr>
                          <w:p w14:paraId="300991C9"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fprefetch</w:t>
                            </w:r>
                            <w:proofErr w:type="spellEnd"/>
                            <w:r>
                              <w:rPr>
                                <w:rFonts w:ascii="Microsoft Sans Serif" w:hAnsi="Microsoft Sans Serif" w:cs="Microsoft Sans Serif"/>
                                <w:sz w:val="18"/>
                                <w:szCs w:val="18"/>
                              </w:rPr>
                              <w:t xml:space="preserve"> - loop - arrays </w:t>
                            </w:r>
                          </w:p>
                        </w:tc>
                      </w:tr>
                      <w:tr w:rsidR="00352539" w14:paraId="300991CD"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CB"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ftree</w:t>
                            </w:r>
                            <w:proofErr w:type="spellEnd"/>
                            <w:r>
                              <w:rPr>
                                <w:rFonts w:ascii="Microsoft Sans Serif" w:hAnsi="Microsoft Sans Serif" w:cs="Microsoft Sans Serif"/>
                                <w:sz w:val="18"/>
                                <w:szCs w:val="18"/>
                              </w:rPr>
                              <w:t xml:space="preserve"> - MAC </w:t>
                            </w:r>
                          </w:p>
                        </w:tc>
                        <w:tc>
                          <w:tcPr>
                            <w:tcW w:w="4262" w:type="dxa"/>
                            <w:tcBorders>
                              <w:top w:val="single" w:sz="4" w:space="0" w:color="000000"/>
                              <w:left w:val="single" w:sz="4" w:space="0" w:color="000000"/>
                              <w:bottom w:val="single" w:sz="4" w:space="0" w:color="000000"/>
                              <w:right w:val="single" w:sz="4" w:space="0" w:color="000000"/>
                            </w:tcBorders>
                          </w:tcPr>
                          <w:p w14:paraId="300991CC"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fsched</w:t>
                            </w:r>
                            <w:proofErr w:type="spellEnd"/>
                            <w:r>
                              <w:rPr>
                                <w:rFonts w:ascii="Microsoft Sans Serif" w:hAnsi="Microsoft Sans Serif" w:cs="Microsoft Sans Serif"/>
                                <w:sz w:val="18"/>
                                <w:szCs w:val="18"/>
                              </w:rPr>
                              <w:t xml:space="preserve"> - spec - load - the dangerous </w:t>
                            </w:r>
                          </w:p>
                        </w:tc>
                      </w:tr>
                      <w:tr w:rsidR="00352539" w14:paraId="300991D0"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CE"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w:t>
                            </w:r>
                            <w:proofErr w:type="spellStart"/>
                            <w:r>
                              <w:rPr>
                                <w:rFonts w:ascii="Microsoft Sans Serif" w:hAnsi="Microsoft Sans Serif" w:cs="Microsoft Sans Serif"/>
                                <w:sz w:val="18"/>
                                <w:szCs w:val="18"/>
                              </w:rPr>
                              <w:t>cse</w:t>
                            </w:r>
                            <w:proofErr w:type="spellEnd"/>
                            <w:r>
                              <w:rPr>
                                <w:rFonts w:ascii="Microsoft Sans Serif" w:hAnsi="Microsoft Sans Serif" w:cs="Microsoft Sans Serif"/>
                                <w:sz w:val="18"/>
                                <w:szCs w:val="18"/>
                              </w:rPr>
                              <w:t xml:space="preserve"> - follow - to </w:t>
                            </w:r>
                          </w:p>
                        </w:tc>
                        <w:tc>
                          <w:tcPr>
                            <w:tcW w:w="4262" w:type="dxa"/>
                            <w:tcBorders>
                              <w:top w:val="single" w:sz="4" w:space="0" w:color="000000"/>
                              <w:left w:val="single" w:sz="4" w:space="0" w:color="000000"/>
                              <w:bottom w:val="single" w:sz="4" w:space="0" w:color="000000"/>
                              <w:right w:val="single" w:sz="4" w:space="0" w:color="000000"/>
                            </w:tcBorders>
                          </w:tcPr>
                          <w:p w14:paraId="300991CF"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fschedule</w:t>
                            </w:r>
                            <w:proofErr w:type="spellEnd"/>
                            <w:r>
                              <w:rPr>
                                <w:rFonts w:ascii="Microsoft Sans Serif" w:hAnsi="Microsoft Sans Serif" w:cs="Microsoft Sans Serif"/>
                                <w:sz w:val="18"/>
                                <w:szCs w:val="18"/>
                              </w:rPr>
                              <w:t xml:space="preserve"> - insns2 </w:t>
                            </w:r>
                          </w:p>
                        </w:tc>
                      </w:tr>
                      <w:tr w:rsidR="00352539" w14:paraId="300991D3" w14:textId="77777777">
                        <w:trPr>
                          <w:trHeight w:val="314"/>
                        </w:trPr>
                        <w:tc>
                          <w:tcPr>
                            <w:tcW w:w="4260" w:type="dxa"/>
                            <w:tcBorders>
                              <w:top w:val="single" w:sz="4" w:space="0" w:color="000000"/>
                              <w:left w:val="single" w:sz="4" w:space="0" w:color="000000"/>
                              <w:bottom w:val="single" w:sz="4" w:space="0" w:color="000000"/>
                              <w:right w:val="single" w:sz="4" w:space="0" w:color="000000"/>
                            </w:tcBorders>
                          </w:tcPr>
                          <w:p w14:paraId="300991D1" w14:textId="77777777" w:rsidR="00352539" w:rsidRDefault="00352539">
                            <w:pPr>
                              <w:pStyle w:val="TableParagraph"/>
                              <w:kinsoku w:val="0"/>
                              <w:overflowPunct w:val="0"/>
                              <w:spacing w:before="54"/>
                              <w:ind w:left="107"/>
                              <w:rPr>
                                <w:rFonts w:ascii="Microsoft Sans Serif" w:hAnsi="Microsoft Sans Serif" w:cs="Microsoft Sans Serif"/>
                                <w:sz w:val="18"/>
                                <w:szCs w:val="18"/>
                              </w:rPr>
                            </w:pP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math -- </w:t>
                            </w:r>
                            <w:proofErr w:type="spellStart"/>
                            <w:r>
                              <w:rPr>
                                <w:rFonts w:ascii="Microsoft Sans Serif" w:hAnsi="Microsoft Sans Serif" w:cs="Microsoft Sans Serif"/>
                                <w:sz w:val="18"/>
                                <w:szCs w:val="18"/>
                              </w:rPr>
                              <w:t>errno</w:t>
                            </w:r>
                            <w:proofErr w:type="spellEnd"/>
                            <w:r>
                              <w:rPr>
                                <w:rFonts w:ascii="Microsoft Sans Serif" w:hAnsi="Microsoft Sans Serif" w:cs="Microsoft Sans Serif"/>
                                <w:sz w:val="18"/>
                                <w:szCs w:val="18"/>
                              </w:rPr>
                              <w:t xml:space="preserve"> </w:t>
                            </w:r>
                          </w:p>
                        </w:tc>
                        <w:tc>
                          <w:tcPr>
                            <w:tcW w:w="4262" w:type="dxa"/>
                            <w:tcBorders>
                              <w:top w:val="single" w:sz="4" w:space="0" w:color="000000"/>
                              <w:left w:val="single" w:sz="4" w:space="0" w:color="000000"/>
                              <w:bottom w:val="single" w:sz="4" w:space="0" w:color="000000"/>
                              <w:right w:val="single" w:sz="4" w:space="0" w:color="000000"/>
                            </w:tcBorders>
                          </w:tcPr>
                          <w:p w14:paraId="300991D2" w14:textId="77777777" w:rsidR="00352539" w:rsidRDefault="00352539">
                            <w:pPr>
                              <w:pStyle w:val="TableParagraph"/>
                              <w:kinsoku w:val="0"/>
                              <w:overflowPunct w:val="0"/>
                              <w:spacing w:before="54"/>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fsignaling</w:t>
                            </w:r>
                            <w:proofErr w:type="spellEnd"/>
                            <w:r>
                              <w:rPr>
                                <w:rFonts w:ascii="Microsoft Sans Serif" w:hAnsi="Microsoft Sans Serif" w:cs="Microsoft Sans Serif"/>
                                <w:sz w:val="18"/>
                                <w:szCs w:val="18"/>
                              </w:rPr>
                              <w:t xml:space="preserve"> - nans </w:t>
                            </w:r>
                          </w:p>
                        </w:tc>
                      </w:tr>
                      <w:tr w:rsidR="00352539" w14:paraId="300991D6"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D4"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optimize - (- calls </w:t>
                            </w:r>
                          </w:p>
                        </w:tc>
                        <w:tc>
                          <w:tcPr>
                            <w:tcW w:w="4262" w:type="dxa"/>
                            <w:tcBorders>
                              <w:top w:val="single" w:sz="4" w:space="0" w:color="000000"/>
                              <w:left w:val="single" w:sz="4" w:space="0" w:color="000000"/>
                              <w:bottom w:val="single" w:sz="4" w:space="0" w:color="000000"/>
                              <w:right w:val="single" w:sz="4" w:space="0" w:color="000000"/>
                            </w:tcBorders>
                          </w:tcPr>
                          <w:p w14:paraId="300991D5"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strength - reduce </w:t>
                            </w:r>
                          </w:p>
                        </w:tc>
                      </w:tr>
                      <w:tr w:rsidR="00352539" w14:paraId="300991D9"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D7"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peel - loops </w:t>
                            </w:r>
                          </w:p>
                        </w:tc>
                        <w:tc>
                          <w:tcPr>
                            <w:tcW w:w="4262" w:type="dxa"/>
                            <w:tcBorders>
                              <w:top w:val="single" w:sz="4" w:space="0" w:color="000000"/>
                              <w:left w:val="single" w:sz="4" w:space="0" w:color="000000"/>
                              <w:bottom w:val="single" w:sz="4" w:space="0" w:color="000000"/>
                              <w:right w:val="single" w:sz="4" w:space="0" w:color="000000"/>
                            </w:tcBorders>
                          </w:tcPr>
                          <w:p w14:paraId="300991D8"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fthread</w:t>
                            </w:r>
                            <w:proofErr w:type="spellEnd"/>
                            <w:r>
                              <w:rPr>
                                <w:rFonts w:ascii="Microsoft Sans Serif" w:hAnsi="Microsoft Sans Serif" w:cs="Microsoft Sans Serif"/>
                                <w:sz w:val="18"/>
                                <w:szCs w:val="18"/>
                              </w:rPr>
                              <w:t xml:space="preserve"> - to </w:t>
                            </w:r>
                          </w:p>
                        </w:tc>
                      </w:tr>
                      <w:tr w:rsidR="00352539" w14:paraId="300991DC"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DA"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fsingle</w:t>
                            </w:r>
                            <w:proofErr w:type="spellEnd"/>
                            <w:r>
                              <w:rPr>
                                <w:rFonts w:ascii="Microsoft Sans Serif" w:hAnsi="Microsoft Sans Serif" w:cs="Microsoft Sans Serif"/>
                                <w:sz w:val="18"/>
                                <w:szCs w:val="18"/>
                              </w:rPr>
                              <w:t xml:space="preserve"> - precision - constant </w:t>
                            </w:r>
                          </w:p>
                        </w:tc>
                        <w:tc>
                          <w:tcPr>
                            <w:tcW w:w="4262" w:type="dxa"/>
                            <w:tcBorders>
                              <w:top w:val="single" w:sz="4" w:space="0" w:color="000000"/>
                              <w:left w:val="single" w:sz="4" w:space="0" w:color="000000"/>
                              <w:bottom w:val="single" w:sz="4" w:space="0" w:color="000000"/>
                              <w:right w:val="single" w:sz="4" w:space="0" w:color="000000"/>
                            </w:tcBorders>
                          </w:tcPr>
                          <w:p w14:paraId="300991DB"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tree - </w:t>
                            </w:r>
                            <w:proofErr w:type="spellStart"/>
                            <w:r>
                              <w:rPr>
                                <w:rFonts w:ascii="Microsoft Sans Serif" w:hAnsi="Microsoft Sans Serif" w:cs="Microsoft Sans Serif"/>
                                <w:sz w:val="18"/>
                                <w:szCs w:val="18"/>
                              </w:rPr>
                              <w:t>copyrename</w:t>
                            </w:r>
                            <w:proofErr w:type="spellEnd"/>
                            <w:r>
                              <w:rPr>
                                <w:rFonts w:ascii="Microsoft Sans Serif" w:hAnsi="Microsoft Sans Serif" w:cs="Microsoft Sans Serif"/>
                                <w:sz w:val="18"/>
                                <w:szCs w:val="18"/>
                              </w:rPr>
                              <w:t xml:space="preserve"> </w:t>
                            </w:r>
                          </w:p>
                        </w:tc>
                      </w:tr>
                      <w:tr w:rsidR="00352539" w14:paraId="300991DF" w14:textId="77777777">
                        <w:trPr>
                          <w:trHeight w:val="311"/>
                        </w:trPr>
                        <w:tc>
                          <w:tcPr>
                            <w:tcW w:w="4260" w:type="dxa"/>
                            <w:tcBorders>
                              <w:top w:val="single" w:sz="4" w:space="0" w:color="000000"/>
                              <w:left w:val="single" w:sz="4" w:space="0" w:color="000000"/>
                              <w:bottom w:val="single" w:sz="4" w:space="0" w:color="000000"/>
                              <w:right w:val="single" w:sz="4" w:space="0" w:color="000000"/>
                            </w:tcBorders>
                          </w:tcPr>
                          <w:p w14:paraId="300991DD"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ftree</w:t>
                            </w:r>
                            <w:proofErr w:type="spellEnd"/>
                            <w:r>
                              <w:rPr>
                                <w:rFonts w:ascii="Microsoft Sans Serif" w:hAnsi="Microsoft Sans Serif" w:cs="Microsoft Sans Serif"/>
                                <w:sz w:val="18"/>
                                <w:szCs w:val="18"/>
                              </w:rPr>
                              <w:t xml:space="preserve"> - loop - optimize </w:t>
                            </w:r>
                          </w:p>
                        </w:tc>
                        <w:tc>
                          <w:tcPr>
                            <w:tcW w:w="4262" w:type="dxa"/>
                            <w:tcBorders>
                              <w:top w:val="single" w:sz="4" w:space="0" w:color="000000"/>
                              <w:left w:val="single" w:sz="4" w:space="0" w:color="000000"/>
                              <w:bottom w:val="single" w:sz="4" w:space="0" w:color="000000"/>
                              <w:right w:val="single" w:sz="4" w:space="0" w:color="000000"/>
                            </w:tcBorders>
                          </w:tcPr>
                          <w:p w14:paraId="300991DE"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ftree</w:t>
                            </w:r>
                            <w:proofErr w:type="spellEnd"/>
                            <w:r>
                              <w:rPr>
                                <w:rFonts w:ascii="Microsoft Sans Serif" w:hAnsi="Microsoft Sans Serif" w:cs="Microsoft Sans Serif"/>
                                <w:sz w:val="18"/>
                                <w:szCs w:val="18"/>
                              </w:rPr>
                              <w:t xml:space="preserve"> - dominator - opts </w:t>
                            </w:r>
                          </w:p>
                        </w:tc>
                      </w:tr>
                      <w:tr w:rsidR="00352539" w14:paraId="300991E2" w14:textId="77777777">
                        <w:trPr>
                          <w:trHeight w:val="313"/>
                        </w:trPr>
                        <w:tc>
                          <w:tcPr>
                            <w:tcW w:w="4260" w:type="dxa"/>
                            <w:tcBorders>
                              <w:top w:val="single" w:sz="4" w:space="0" w:color="000000"/>
                              <w:left w:val="single" w:sz="4" w:space="0" w:color="000000"/>
                              <w:bottom w:val="single" w:sz="4" w:space="0" w:color="000000"/>
                              <w:right w:val="single" w:sz="4" w:space="0" w:color="000000"/>
                            </w:tcBorders>
                          </w:tcPr>
                          <w:p w14:paraId="300991E0"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fno</w:t>
                            </w:r>
                            <w:proofErr w:type="spellEnd"/>
                            <w:r>
                              <w:rPr>
                                <w:rFonts w:ascii="Microsoft Sans Serif" w:hAnsi="Microsoft Sans Serif" w:cs="Microsoft Sans Serif"/>
                                <w:sz w:val="18"/>
                                <w:szCs w:val="18"/>
                              </w:rPr>
                              <w:t xml:space="preserve"> - branch - count - reg </w:t>
                            </w:r>
                          </w:p>
                        </w:tc>
                        <w:tc>
                          <w:tcPr>
                            <w:tcW w:w="4262" w:type="dxa"/>
                            <w:tcBorders>
                              <w:top w:val="single" w:sz="4" w:space="0" w:color="000000"/>
                              <w:left w:val="single" w:sz="4" w:space="0" w:color="000000"/>
                              <w:bottom w:val="single" w:sz="4" w:space="0" w:color="000000"/>
                              <w:right w:val="single" w:sz="4" w:space="0" w:color="000000"/>
                            </w:tcBorders>
                          </w:tcPr>
                          <w:p w14:paraId="300991E1" w14:textId="77777777" w:rsidR="00352539" w:rsidRDefault="00352539">
                            <w:pPr>
                              <w:pStyle w:val="TableParagraph"/>
                              <w:kinsoku w:val="0"/>
                              <w:overflowPunct w:val="0"/>
                              <w:spacing w:before="52"/>
                              <w:ind w:left="107"/>
                              <w:rPr>
                                <w:rFonts w:ascii="Microsoft Sans Serif" w:hAnsi="Microsoft Sans Serif" w:cs="Microsoft Sans Serif"/>
                                <w:sz w:val="18"/>
                                <w:szCs w:val="18"/>
                              </w:rPr>
                            </w:pPr>
                            <w:r>
                              <w:rPr>
                                <w:rFonts w:ascii="Microsoft Sans Serif" w:hAnsi="Microsoft Sans Serif" w:cs="Microsoft Sans Serif"/>
                                <w:sz w:val="18"/>
                                <w:szCs w:val="18"/>
                              </w:rPr>
                              <w:t xml:space="preserve">- </w:t>
                            </w:r>
                            <w:proofErr w:type="spellStart"/>
                            <w:r>
                              <w:rPr>
                                <w:rFonts w:ascii="Microsoft Sans Serif" w:hAnsi="Microsoft Sans Serif" w:cs="Microsoft Sans Serif"/>
                                <w:sz w:val="18"/>
                                <w:szCs w:val="18"/>
                              </w:rPr>
                              <w:t>ftree</w:t>
                            </w:r>
                            <w:proofErr w:type="spellEnd"/>
                            <w:r>
                              <w:rPr>
                                <w:rFonts w:ascii="Microsoft Sans Serif" w:hAnsi="Microsoft Sans Serif" w:cs="Microsoft Sans Serif"/>
                                <w:sz w:val="18"/>
                                <w:szCs w:val="18"/>
                              </w:rPr>
                              <w:t xml:space="preserve"> - </w:t>
                            </w:r>
                            <w:proofErr w:type="spellStart"/>
                            <w:r>
                              <w:rPr>
                                <w:rFonts w:ascii="Microsoft Sans Serif" w:hAnsi="Microsoft Sans Serif" w:cs="Microsoft Sans Serif"/>
                                <w:sz w:val="18"/>
                                <w:szCs w:val="18"/>
                              </w:rPr>
                              <w:t>vect</w:t>
                            </w:r>
                            <w:proofErr w:type="spellEnd"/>
                            <w:r>
                              <w:rPr>
                                <w:rFonts w:ascii="Microsoft Sans Serif" w:hAnsi="Microsoft Sans Serif" w:cs="Microsoft Sans Serif"/>
                                <w:sz w:val="18"/>
                                <w:szCs w:val="18"/>
                              </w:rPr>
                              <w:t xml:space="preserve"> - loop - version </w:t>
                            </w:r>
                          </w:p>
                        </w:tc>
                      </w:tr>
                    </w:tbl>
                    <w:p w14:paraId="300991E3" w14:textId="77777777" w:rsidR="00352539" w:rsidRDefault="00352539" w:rsidP="002A6003">
                      <w:pPr>
                        <w:pStyle w:val="a3"/>
                        <w:kinsoku w:val="0"/>
                        <w:overflowPunct w:val="0"/>
                        <w:rPr>
                          <w:rFonts w:ascii="Times New Roman" w:eastAsiaTheme="minorEastAsia" w:cs="Times New Roman"/>
                          <w:sz w:val="24"/>
                          <w:szCs w:val="24"/>
                        </w:rPr>
                      </w:pPr>
                    </w:p>
                  </w:txbxContent>
                </v:textbox>
                <w10:wrap anchorx="page"/>
              </v:shape>
            </w:pict>
          </mc:Fallback>
        </mc:AlternateContent>
      </w:r>
      <w:r w:rsidRPr="002A6003">
        <w:rPr>
          <w:rFonts w:ascii="Times New Roman" w:eastAsia="宋体" w:hAnsi="Times New Roman" w:cs="宋体" w:hint="eastAsia"/>
          <w:spacing w:val="-12"/>
          <w:kern w:val="0"/>
          <w:szCs w:val="21"/>
        </w:rPr>
        <w:t xml:space="preserve">In addition, during our space exploration of the compiler tuning of the SPEC CPU2000 benchmark set, we concluded that the following GCC compilation options might improve the performance of the godson 3A1000 </w:t>
      </w:r>
      <w:proofErr w:type="spellStart"/>
      <w:proofErr w:type="gramStart"/>
      <w:r w:rsidRPr="002A6003">
        <w:rPr>
          <w:rFonts w:ascii="Times New Roman" w:eastAsia="宋体" w:hAnsi="Times New Roman" w:cs="宋体" w:hint="eastAsia"/>
          <w:spacing w:val="-12"/>
          <w:kern w:val="0"/>
          <w:szCs w:val="21"/>
        </w:rPr>
        <w:t>processor.</w:t>
      </w:r>
      <w:r w:rsidRPr="002A6003">
        <w:rPr>
          <w:rFonts w:ascii="Times New Roman" w:eastAsia="宋体" w:hAnsi="Times New Roman" w:cs="宋体" w:hint="eastAsia"/>
          <w:spacing w:val="-6"/>
          <w:kern w:val="0"/>
          <w:szCs w:val="21"/>
        </w:rPr>
        <w:t>In</w:t>
      </w:r>
      <w:proofErr w:type="spellEnd"/>
      <w:proofErr w:type="gramEnd"/>
      <w:r w:rsidRPr="002A6003">
        <w:rPr>
          <w:rFonts w:ascii="Times New Roman" w:eastAsia="宋体" w:hAnsi="Times New Roman" w:cs="宋体" w:hint="eastAsia"/>
          <w:spacing w:val="-6"/>
          <w:kern w:val="0"/>
          <w:szCs w:val="21"/>
        </w:rPr>
        <w:t xml:space="preserve"> the process of fine tuning the program, the following options have some reference significance.</w:t>
      </w:r>
    </w:p>
    <w:p w14:paraId="30098E79"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7A"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7B"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7C"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7D"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7E"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7F"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0"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1"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2"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3"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4"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5"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6"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7"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8"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9" w14:textId="77777777" w:rsidR="002A6003" w:rsidRPr="002A6003" w:rsidRDefault="002A6003" w:rsidP="002A6003">
      <w:pPr>
        <w:kinsoku w:val="0"/>
        <w:overflowPunct w:val="0"/>
        <w:autoSpaceDE w:val="0"/>
        <w:autoSpaceDN w:val="0"/>
        <w:adjustRightInd w:val="0"/>
        <w:jc w:val="left"/>
        <w:rPr>
          <w:rFonts w:ascii="Times New Roman" w:eastAsia="宋体" w:hAnsi="Times New Roman" w:cs="Microsoft Sans Serif"/>
          <w:kern w:val="0"/>
          <w:sz w:val="24"/>
          <w:szCs w:val="24"/>
        </w:rPr>
      </w:pPr>
    </w:p>
    <w:p w14:paraId="30098E8A" w14:textId="77777777" w:rsidR="002A6003" w:rsidRPr="002A6003" w:rsidRDefault="002A6003" w:rsidP="002A6003">
      <w:pPr>
        <w:kinsoku w:val="0"/>
        <w:overflowPunct w:val="0"/>
        <w:autoSpaceDE w:val="0"/>
        <w:autoSpaceDN w:val="0"/>
        <w:adjustRightInd w:val="0"/>
        <w:spacing w:before="5"/>
        <w:jc w:val="left"/>
        <w:rPr>
          <w:rFonts w:ascii="Times New Roman" w:eastAsia="宋体" w:hAnsi="Times New Roman" w:cs="Microsoft Sans Serif"/>
          <w:kern w:val="0"/>
          <w:sz w:val="24"/>
          <w:szCs w:val="24"/>
        </w:rPr>
      </w:pPr>
    </w:p>
    <w:p w14:paraId="30098E8B" w14:textId="77777777" w:rsidR="002A6003" w:rsidRPr="002A6003" w:rsidRDefault="002A6003" w:rsidP="002A6003">
      <w:pPr>
        <w:kinsoku w:val="0"/>
        <w:overflowPunct w:val="0"/>
        <w:autoSpaceDE w:val="0"/>
        <w:autoSpaceDN w:val="0"/>
        <w:adjustRightInd w:val="0"/>
        <w:ind w:left="1800"/>
        <w:jc w:val="left"/>
        <w:outlineLvl w:val="7"/>
        <w:rPr>
          <w:rFonts w:ascii="Times New Roman" w:eastAsia="宋体" w:hAnsi="Times New Roman" w:cs="Microsoft Sans Serif"/>
          <w:kern w:val="0"/>
          <w:sz w:val="28"/>
          <w:szCs w:val="28"/>
        </w:rPr>
      </w:pPr>
      <w:r w:rsidRPr="002A6003">
        <w:rPr>
          <w:rFonts w:ascii="Times New Roman" w:eastAsia="宋体" w:hAnsi="Times New Roman" w:cs="Microsoft Sans Serif"/>
          <w:kern w:val="0"/>
          <w:sz w:val="28"/>
          <w:szCs w:val="28"/>
        </w:rPr>
        <w:t xml:space="preserve"> </w:t>
      </w:r>
    </w:p>
    <w:p w14:paraId="30098E8C" w14:textId="77777777" w:rsidR="002A6003" w:rsidRPr="002A6003" w:rsidRDefault="002A6003" w:rsidP="002A6003">
      <w:pPr>
        <w:numPr>
          <w:ilvl w:val="1"/>
          <w:numId w:val="1"/>
        </w:numPr>
        <w:tabs>
          <w:tab w:val="left" w:pos="2193"/>
        </w:tabs>
        <w:kinsoku w:val="0"/>
        <w:overflowPunct w:val="0"/>
        <w:autoSpaceDE w:val="0"/>
        <w:autoSpaceDN w:val="0"/>
        <w:adjustRightInd w:val="0"/>
        <w:spacing w:before="270"/>
        <w:ind w:left="2192" w:hanging="393"/>
        <w:jc w:val="left"/>
        <w:rPr>
          <w:rFonts w:ascii="Times New Roman" w:eastAsia="宋体" w:hAnsi="Times New Roman" w:cs="Microsoft Sans Serif"/>
          <w:color w:val="000000"/>
          <w:kern w:val="0"/>
          <w:sz w:val="26"/>
          <w:szCs w:val="26"/>
        </w:rPr>
      </w:pPr>
      <w:r w:rsidRPr="002A6003">
        <w:rPr>
          <w:rFonts w:ascii="Times New Roman" w:eastAsia="宋体" w:hAnsi="Times New Roman" w:cs="黑体" w:hint="eastAsia"/>
          <w:kern w:val="0"/>
          <w:sz w:val="30"/>
          <w:szCs w:val="30"/>
        </w:rPr>
        <w:t>Instruction stream</w:t>
      </w:r>
    </w:p>
    <w:p w14:paraId="30098E8D"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is a multi-emission highly parallel processor. The processing of an essentially serial instruction stream may have a significant impact on program performance. This section discusses issues such as instruction alignment, transfer instructions, and instruction scheduling.</w:t>
      </w:r>
    </w:p>
    <w:p w14:paraId="30098E8E" w14:textId="77777777" w:rsidR="002A6003" w:rsidRPr="002A6003" w:rsidRDefault="002A6003" w:rsidP="002A6003">
      <w:pPr>
        <w:numPr>
          <w:ilvl w:val="2"/>
          <w:numId w:val="1"/>
        </w:numPr>
        <w:tabs>
          <w:tab w:val="left" w:pos="2499"/>
        </w:tabs>
        <w:kinsoku w:val="0"/>
        <w:overflowPunct w:val="0"/>
        <w:autoSpaceDE w:val="0"/>
        <w:autoSpaceDN w:val="0"/>
        <w:adjustRightInd w:val="0"/>
        <w:spacing w:before="193"/>
        <w:jc w:val="left"/>
        <w:outlineLvl w:val="7"/>
        <w:rPr>
          <w:rFonts w:ascii="Times New Roman" w:eastAsia="宋体" w:hAnsi="Times New Roman" w:cs="Times New Roman"/>
          <w:color w:val="000000"/>
          <w:kern w:val="0"/>
          <w:sz w:val="28"/>
          <w:szCs w:val="28"/>
        </w:rPr>
      </w:pPr>
      <w:bookmarkStart w:id="583" w:name="8.4.1_指令对齐"/>
      <w:bookmarkStart w:id="584" w:name="_bookmark443"/>
      <w:bookmarkEnd w:id="583"/>
      <w:bookmarkEnd w:id="584"/>
      <w:r w:rsidRPr="002A6003">
        <w:rPr>
          <w:rFonts w:ascii="Times New Roman" w:eastAsia="宋体" w:hAnsi="Times New Roman" w:cs="黑体" w:hint="eastAsia"/>
          <w:kern w:val="0"/>
          <w:sz w:val="28"/>
          <w:szCs w:val="28"/>
        </w:rPr>
        <w:t>Instruction aligned</w:t>
      </w:r>
    </w:p>
    <w:p w14:paraId="30098E8F"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8E90"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In one cycle,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can fetch four instructions from a single cached line, but the four instructions cannot cross the boundaries of the cached </w:t>
      </w:r>
      <w:proofErr w:type="spellStart"/>
      <w:r w:rsidRPr="002A6003">
        <w:rPr>
          <w:rFonts w:ascii="Times New Roman" w:eastAsia="宋体" w:hAnsi="Times New Roman" w:cs="宋体" w:hint="eastAsia"/>
          <w:kern w:val="0"/>
          <w:szCs w:val="21"/>
        </w:rPr>
        <w:t>line.We</w:t>
      </w:r>
      <w:proofErr w:type="spellEnd"/>
      <w:r w:rsidRPr="002A6003">
        <w:rPr>
          <w:rFonts w:ascii="Times New Roman" w:eastAsia="宋体" w:hAnsi="Times New Roman" w:cs="宋体" w:hint="eastAsia"/>
          <w:kern w:val="0"/>
          <w:szCs w:val="21"/>
        </w:rPr>
        <w:t xml:space="preserve"> should properly align the basic </w:t>
      </w:r>
      <w:r w:rsidRPr="002A6003">
        <w:rPr>
          <w:rFonts w:ascii="Times New Roman" w:eastAsia="宋体" w:hAnsi="Times New Roman" w:cs="宋体" w:hint="eastAsia"/>
          <w:kern w:val="0"/>
          <w:szCs w:val="21"/>
        </w:rPr>
        <w:lastRenderedPageBreak/>
        <w:t xml:space="preserve">blocks that are routinely executed to avoid crossing the boundaries of the cache </w:t>
      </w:r>
      <w:proofErr w:type="spellStart"/>
      <w:r w:rsidRPr="002A6003">
        <w:rPr>
          <w:rFonts w:ascii="Times New Roman" w:eastAsia="宋体" w:hAnsi="Times New Roman" w:cs="宋体" w:hint="eastAsia"/>
          <w:kern w:val="0"/>
          <w:szCs w:val="21"/>
        </w:rPr>
        <w:t>line.In</w:t>
      </w:r>
      <w:proofErr w:type="spellEnd"/>
      <w:r w:rsidRPr="002A6003">
        <w:rPr>
          <w:rFonts w:ascii="Times New Roman" w:eastAsia="宋体" w:hAnsi="Times New Roman" w:cs="宋体" w:hint="eastAsia"/>
          <w:kern w:val="0"/>
          <w:szCs w:val="21"/>
        </w:rPr>
        <w:t xml:space="preserve"> addition, if there are transfer instructions in four instructions taken at one time, the efficiency of fetch instruction will also be </w:t>
      </w:r>
      <w:proofErr w:type="spellStart"/>
      <w:r w:rsidRPr="002A6003">
        <w:rPr>
          <w:rFonts w:ascii="Times New Roman" w:eastAsia="宋体" w:hAnsi="Times New Roman" w:cs="宋体" w:hint="eastAsia"/>
          <w:kern w:val="0"/>
          <w:szCs w:val="21"/>
        </w:rPr>
        <w:t>affected.If</w:t>
      </w:r>
      <w:proofErr w:type="spellEnd"/>
      <w:r w:rsidRPr="002A6003">
        <w:rPr>
          <w:rFonts w:ascii="Times New Roman" w:eastAsia="宋体" w:hAnsi="Times New Roman" w:cs="宋体" w:hint="eastAsia"/>
          <w:kern w:val="0"/>
          <w:szCs w:val="21"/>
        </w:rPr>
        <w:t xml:space="preserve"> the first is a transfer branch instruction, and the transfer prediction is successful, the last two instructions will be discarded.</w:t>
      </w:r>
    </w:p>
    <w:p w14:paraId="30098E91" w14:textId="77777777" w:rsidR="002A6003" w:rsidRPr="002A6003" w:rsidRDefault="002A6003" w:rsidP="002A6003">
      <w:pPr>
        <w:kinsoku w:val="0"/>
        <w:overflowPunct w:val="0"/>
        <w:autoSpaceDE w:val="0"/>
        <w:autoSpaceDN w:val="0"/>
        <w:adjustRightInd w:val="0"/>
        <w:spacing w:line="417" w:lineRule="auto"/>
        <w:ind w:left="1799" w:right="1793" w:firstLine="420"/>
        <w:rPr>
          <w:rFonts w:ascii="Times New Roman" w:eastAsia="宋体" w:hAnsi="Times New Roman" w:cs="宋体"/>
          <w:spacing w:val="-22"/>
          <w:kern w:val="0"/>
          <w:szCs w:val="21"/>
        </w:rPr>
        <w:sectPr w:rsidR="002A6003" w:rsidRPr="002A6003">
          <w:pgSz w:w="11910" w:h="16840"/>
          <w:pgMar w:top="1220" w:right="0" w:bottom="1280" w:left="0" w:header="467" w:footer="1084" w:gutter="0"/>
          <w:cols w:space="720"/>
          <w:noEndnote/>
        </w:sectPr>
      </w:pPr>
    </w:p>
    <w:p w14:paraId="30098E92" w14:textId="77777777" w:rsidR="002A6003" w:rsidRPr="002A6003" w:rsidRDefault="002A6003" w:rsidP="002A6003">
      <w:pPr>
        <w:kinsoku w:val="0"/>
        <w:overflowPunct w:val="0"/>
        <w:autoSpaceDE w:val="0"/>
        <w:autoSpaceDN w:val="0"/>
        <w:adjustRightInd w:val="0"/>
        <w:spacing w:before="11"/>
        <w:jc w:val="left"/>
        <w:rPr>
          <w:rFonts w:ascii="Times New Roman" w:eastAsia="宋体" w:hAnsi="Times New Roman" w:cs="宋体"/>
          <w:kern w:val="0"/>
          <w:sz w:val="18"/>
          <w:szCs w:val="18"/>
        </w:rPr>
      </w:pPr>
    </w:p>
    <w:p w14:paraId="30098E93"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If the last item is a transfer instruction, even if the transfer is successful, the processor will have to take down another cache line to get the instruction in its delay </w:t>
      </w:r>
      <w:proofErr w:type="spellStart"/>
      <w:proofErr w:type="gramStart"/>
      <w:r w:rsidRPr="002A6003">
        <w:rPr>
          <w:rFonts w:ascii="Times New Roman" w:eastAsia="宋体" w:hAnsi="Times New Roman" w:cs="宋体" w:hint="eastAsia"/>
          <w:kern w:val="0"/>
          <w:szCs w:val="21"/>
        </w:rPr>
        <w:t>slot.Loongson</w:t>
      </w:r>
      <w:proofErr w:type="spellEnd"/>
      <w:proofErr w:type="gramEnd"/>
      <w:r w:rsidRPr="002A6003">
        <w:rPr>
          <w:rFonts w:ascii="Times New Roman" w:eastAsia="宋体" w:hAnsi="Times New Roman" w:cs="宋体" w:hint="eastAsia"/>
          <w:kern w:val="0"/>
          <w:szCs w:val="21"/>
        </w:rPr>
        <w:t xml:space="preserve"> 3A1000 can only decode one transfer instruction in one cycle. If there are two transfer instructions in a bundle of instructions, it will need two cycles to complete the decoding, that is to say, the pointing part will be blocked for one cycle.</w:t>
      </w:r>
    </w:p>
    <w:p w14:paraId="30098E94" w14:textId="77777777" w:rsidR="002A6003" w:rsidRPr="002A6003" w:rsidRDefault="002A6003" w:rsidP="002A6003">
      <w:pPr>
        <w:numPr>
          <w:ilvl w:val="2"/>
          <w:numId w:val="1"/>
        </w:numPr>
        <w:tabs>
          <w:tab w:val="left" w:pos="2499"/>
        </w:tabs>
        <w:kinsoku w:val="0"/>
        <w:overflowPunct w:val="0"/>
        <w:autoSpaceDE w:val="0"/>
        <w:autoSpaceDN w:val="0"/>
        <w:adjustRightInd w:val="0"/>
        <w:spacing w:before="194"/>
        <w:jc w:val="left"/>
        <w:outlineLvl w:val="7"/>
        <w:rPr>
          <w:rFonts w:ascii="Times New Roman" w:eastAsia="宋体" w:hAnsi="Times New Roman" w:cs="Times New Roman"/>
          <w:color w:val="000000"/>
          <w:spacing w:val="-1"/>
          <w:kern w:val="0"/>
          <w:sz w:val="28"/>
          <w:szCs w:val="28"/>
        </w:rPr>
      </w:pPr>
      <w:bookmarkStart w:id="585" w:name="8.4.2_转移指令的处理"/>
      <w:bookmarkStart w:id="586" w:name="_bookmark444"/>
      <w:bookmarkEnd w:id="585"/>
      <w:bookmarkEnd w:id="586"/>
      <w:r w:rsidRPr="002A6003">
        <w:rPr>
          <w:rFonts w:ascii="Times New Roman" w:eastAsia="宋体" w:hAnsi="Times New Roman" w:cs="黑体" w:hint="eastAsia"/>
          <w:spacing w:val="-1"/>
          <w:kern w:val="0"/>
          <w:sz w:val="28"/>
          <w:szCs w:val="28"/>
        </w:rPr>
        <w:t>The processing of transfer instructions</w:t>
      </w:r>
    </w:p>
    <w:p w14:paraId="30098E95" w14:textId="77777777" w:rsidR="002A6003" w:rsidRPr="002A6003" w:rsidRDefault="002A6003" w:rsidP="002A6003">
      <w:pPr>
        <w:kinsoku w:val="0"/>
        <w:overflowPunct w:val="0"/>
        <w:autoSpaceDE w:val="0"/>
        <w:autoSpaceDN w:val="0"/>
        <w:adjustRightInd w:val="0"/>
        <w:spacing w:before="3"/>
        <w:jc w:val="left"/>
        <w:rPr>
          <w:rFonts w:ascii="Times New Roman" w:eastAsia="宋体" w:hAnsi="Times New Roman" w:cs="黑体"/>
          <w:kern w:val="0"/>
          <w:sz w:val="24"/>
          <w:szCs w:val="24"/>
        </w:rPr>
      </w:pPr>
    </w:p>
    <w:p w14:paraId="30098E96"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In the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processor, an unexpected change in the instruction flow address can waste the time of about 10 </w:t>
      </w:r>
      <w:proofErr w:type="spellStart"/>
      <w:r w:rsidRPr="002A6003">
        <w:rPr>
          <w:rFonts w:ascii="Times New Roman" w:eastAsia="宋体" w:hAnsi="Times New Roman" w:cs="宋体" w:hint="eastAsia"/>
          <w:kern w:val="0"/>
          <w:szCs w:val="21"/>
        </w:rPr>
        <w:t>instructions."Surprise</w:t>
      </w:r>
      <w:proofErr w:type="spellEnd"/>
      <w:r w:rsidRPr="002A6003">
        <w:rPr>
          <w:rFonts w:ascii="Times New Roman" w:eastAsia="宋体" w:hAnsi="Times New Roman" w:cs="宋体" w:hint="eastAsia"/>
          <w:kern w:val="0"/>
          <w:szCs w:val="21"/>
        </w:rPr>
        <w:t xml:space="preserve">" can be caused by instructions that transfer successfully, or it can be caused by transfer prediction errors. For the current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even a correctly predicted and predicted transfer is slower than sequential code, and it wastes a cycle because the transfer target cache (BTB) cannot give the next correct program counter PC value for a normal conditional transfer.</w:t>
      </w:r>
    </w:p>
    <w:p w14:paraId="30098E97"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The compiler can reduce the overhead of the transfer instruction by:</w:t>
      </w:r>
    </w:p>
    <w:p w14:paraId="30098E98"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The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3A1000's transfer instruction prediction method is different from other high-performance processors, and different versions have some slight </w:t>
      </w:r>
      <w:proofErr w:type="spellStart"/>
      <w:proofErr w:type="gramStart"/>
      <w:r w:rsidRPr="002A6003">
        <w:rPr>
          <w:rFonts w:ascii="Times New Roman" w:eastAsia="宋体" w:hAnsi="Times New Roman" w:cs="宋体" w:hint="eastAsia"/>
          <w:kern w:val="0"/>
          <w:szCs w:val="21"/>
        </w:rPr>
        <w:t>differences.Based</w:t>
      </w:r>
      <w:proofErr w:type="spellEnd"/>
      <w:proofErr w:type="gramEnd"/>
      <w:r w:rsidRPr="002A6003">
        <w:rPr>
          <w:rFonts w:ascii="Times New Roman" w:eastAsia="宋体" w:hAnsi="Times New Roman" w:cs="宋体" w:hint="eastAsia"/>
          <w:kern w:val="0"/>
          <w:szCs w:val="21"/>
        </w:rPr>
        <w:t xml:space="preserve"> on profiling, the compiler can rearrange the code location based on the actual transfer frequency, resulting in a better prediction.</w:t>
      </w:r>
    </w:p>
    <w:p w14:paraId="30098E99"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Make the base block as large as possible. A good optimization result is to have an average of 20 instructions between two successful </w:t>
      </w:r>
      <w:proofErr w:type="spellStart"/>
      <w:r w:rsidRPr="002A6003">
        <w:rPr>
          <w:rFonts w:ascii="Times New Roman" w:eastAsia="宋体" w:hAnsi="Times New Roman" w:cs="宋体" w:hint="eastAsia"/>
          <w:kern w:val="0"/>
          <w:szCs w:val="21"/>
        </w:rPr>
        <w:t>transfers.In</w:t>
      </w:r>
      <w:proofErr w:type="spellEnd"/>
      <w:r w:rsidRPr="002A6003">
        <w:rPr>
          <w:rFonts w:ascii="Times New Roman" w:eastAsia="宋体" w:hAnsi="Times New Roman" w:cs="宋体" w:hint="eastAsia"/>
          <w:kern w:val="0"/>
          <w:szCs w:val="21"/>
        </w:rPr>
        <w:t xml:space="preserve"> order to have at least 20 instructions between them, this requires a loop expansion and the direct </w:t>
      </w:r>
      <w:proofErr w:type="spellStart"/>
      <w:r w:rsidRPr="002A6003">
        <w:rPr>
          <w:rFonts w:ascii="Times New Roman" w:eastAsia="宋体" w:hAnsi="Times New Roman" w:cs="宋体" w:hint="eastAsia"/>
          <w:kern w:val="0"/>
          <w:szCs w:val="21"/>
        </w:rPr>
        <w:t>inlining</w:t>
      </w:r>
      <w:proofErr w:type="spellEnd"/>
      <w:r w:rsidRPr="002A6003">
        <w:rPr>
          <w:rFonts w:ascii="Times New Roman" w:eastAsia="宋体" w:hAnsi="Times New Roman" w:cs="宋体" w:hint="eastAsia"/>
          <w:kern w:val="0"/>
          <w:szCs w:val="21"/>
        </w:rPr>
        <w:t xml:space="preserve"> of subroutines with fewer than 20 </w:t>
      </w:r>
      <w:proofErr w:type="spellStart"/>
      <w:r w:rsidRPr="002A6003">
        <w:rPr>
          <w:rFonts w:ascii="Times New Roman" w:eastAsia="宋体" w:hAnsi="Times New Roman" w:cs="宋体" w:hint="eastAsia"/>
          <w:kern w:val="0"/>
          <w:szCs w:val="21"/>
        </w:rPr>
        <w:t>instructions.Loongson</w:t>
      </w:r>
      <w:proofErr w:type="spellEnd"/>
      <w:r w:rsidRPr="002A6003">
        <w:rPr>
          <w:rFonts w:ascii="Times New Roman" w:eastAsia="宋体" w:hAnsi="Times New Roman" w:cs="宋体" w:hint="eastAsia"/>
          <w:kern w:val="0"/>
          <w:szCs w:val="21"/>
        </w:rPr>
        <w:t xml:space="preserve"> 3A1000 implements conditional movement instructions, which can be used to reduce the number of branch </w:t>
      </w:r>
      <w:proofErr w:type="spellStart"/>
      <w:r w:rsidRPr="002A6003">
        <w:rPr>
          <w:rFonts w:ascii="Times New Roman" w:eastAsia="宋体" w:hAnsi="Times New Roman" w:cs="宋体" w:hint="eastAsia"/>
          <w:kern w:val="0"/>
          <w:szCs w:val="21"/>
        </w:rPr>
        <w:t>instructions.Reorganizing</w:t>
      </w:r>
      <w:proofErr w:type="spellEnd"/>
      <w:r w:rsidRPr="002A6003">
        <w:rPr>
          <w:rFonts w:ascii="Times New Roman" w:eastAsia="宋体" w:hAnsi="Times New Roman" w:cs="宋体" w:hint="eastAsia"/>
          <w:kern w:val="0"/>
          <w:szCs w:val="21"/>
        </w:rPr>
        <w:t xml:space="preserve"> the code by performing profiling also helps with this optimization.</w:t>
      </w:r>
    </w:p>
    <w:p w14:paraId="30098E9A"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On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different transfer instructions make predictions in different ways:</w:t>
      </w:r>
    </w:p>
    <w:p w14:paraId="30098E9B"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Static prediction</w:t>
      </w:r>
    </w:p>
    <w:p w14:paraId="30098E9C"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For the likely class transfer instruction and the direct jump instruction.</w:t>
      </w:r>
      <w:r w:rsidRPr="002A6003">
        <w:rPr>
          <w:rFonts w:ascii="Times New Roman" w:eastAsia="宋体" w:hAnsi="Times New Roman" w:cs="宋体"/>
          <w:kern w:val="0"/>
          <w:szCs w:val="21"/>
        </w:rPr>
        <w:t xml:space="preserve"> G - share predictor </w:t>
      </w:r>
    </w:p>
    <w:p w14:paraId="30098E9D"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A 9-bit global history register, GHR, and a schema history table, PHT, with 4K </w:t>
      </w:r>
      <w:proofErr w:type="spellStart"/>
      <w:proofErr w:type="gramStart"/>
      <w:r w:rsidRPr="002A6003">
        <w:rPr>
          <w:rFonts w:ascii="Times New Roman" w:eastAsia="宋体" w:hAnsi="Times New Roman" w:cs="宋体" w:hint="eastAsia"/>
          <w:kern w:val="0"/>
          <w:szCs w:val="21"/>
        </w:rPr>
        <w:t>entries.For</w:t>
      </w:r>
      <w:proofErr w:type="spellEnd"/>
      <w:proofErr w:type="gramEnd"/>
      <w:r w:rsidRPr="002A6003">
        <w:rPr>
          <w:rFonts w:ascii="Times New Roman" w:eastAsia="宋体" w:hAnsi="Times New Roman" w:cs="宋体" w:hint="eastAsia"/>
          <w:kern w:val="0"/>
          <w:szCs w:val="21"/>
        </w:rPr>
        <w:t xml:space="preserve"> conditions</w:t>
      </w:r>
    </w:p>
    <w:p w14:paraId="30098E9E"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lastRenderedPageBreak/>
        <w:t>Turn the finger.</w:t>
      </w:r>
      <w:r w:rsidRPr="002A6003">
        <w:rPr>
          <w:rFonts w:ascii="Times New Roman" w:eastAsia="宋体" w:hAnsi="Times New Roman" w:cs="宋体"/>
          <w:kern w:val="0"/>
          <w:szCs w:val="21"/>
        </w:rPr>
        <w:t xml:space="preserve">   BTB (transfer target cache)</w:t>
      </w:r>
    </w:p>
    <w:p w14:paraId="30098E9F"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There is a fully associative cache of 16 </w:t>
      </w:r>
      <w:proofErr w:type="spellStart"/>
      <w:proofErr w:type="gramStart"/>
      <w:r w:rsidRPr="002A6003">
        <w:rPr>
          <w:rFonts w:ascii="Times New Roman" w:eastAsia="宋体" w:hAnsi="Times New Roman" w:cs="宋体" w:hint="eastAsia"/>
          <w:kern w:val="0"/>
          <w:szCs w:val="21"/>
        </w:rPr>
        <w:t>entries.Used</w:t>
      </w:r>
      <w:proofErr w:type="spellEnd"/>
      <w:proofErr w:type="gramEnd"/>
      <w:r w:rsidRPr="002A6003">
        <w:rPr>
          <w:rFonts w:ascii="Times New Roman" w:eastAsia="宋体" w:hAnsi="Times New Roman" w:cs="宋体" w:hint="eastAsia"/>
          <w:kern w:val="0"/>
          <w:szCs w:val="21"/>
        </w:rPr>
        <w:t xml:space="preserve"> to predict the target address of a register jump </w:t>
      </w:r>
      <w:proofErr w:type="spellStart"/>
      <w:r w:rsidRPr="002A6003">
        <w:rPr>
          <w:rFonts w:ascii="Times New Roman" w:eastAsia="宋体" w:hAnsi="Times New Roman" w:cs="宋体" w:hint="eastAsia"/>
          <w:kern w:val="0"/>
          <w:szCs w:val="21"/>
        </w:rPr>
        <w:t>instruction.</w:t>
      </w:r>
      <w:r w:rsidRPr="002A6003">
        <w:rPr>
          <w:rFonts w:ascii="Times New Roman" w:eastAsia="宋体" w:hAnsi="Times New Roman" w:cs="宋体"/>
          <w:kern w:val="0"/>
          <w:szCs w:val="21"/>
        </w:rPr>
        <w:t>RAS</w:t>
      </w:r>
      <w:proofErr w:type="spellEnd"/>
      <w:r w:rsidRPr="002A6003">
        <w:rPr>
          <w:rFonts w:ascii="Times New Roman" w:eastAsia="宋体" w:hAnsi="Times New Roman" w:cs="宋体"/>
          <w:kern w:val="0"/>
          <w:szCs w:val="21"/>
        </w:rPr>
        <w:t xml:space="preserve"> (return address stack)</w:t>
      </w:r>
    </w:p>
    <w:p w14:paraId="30098EA0"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kern w:val="0"/>
          <w:szCs w:val="21"/>
        </w:rPr>
        <w:t xml:space="preserve">Four items that are used to predict the target address returned by the function. </w:t>
      </w:r>
    </w:p>
    <w:p w14:paraId="30098EA1"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Here are some things to note about software:</w:t>
      </w:r>
    </w:p>
    <w:p w14:paraId="30098EA2"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Special care needs to be taken with the likely class transfer instruction on the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w:t>
      </w:r>
      <w:proofErr w:type="spellStart"/>
      <w:proofErr w:type="gramStart"/>
      <w:r w:rsidRPr="002A6003">
        <w:rPr>
          <w:rFonts w:ascii="Times New Roman" w:eastAsia="宋体" w:hAnsi="Times New Roman" w:cs="宋体" w:hint="eastAsia"/>
          <w:kern w:val="0"/>
          <w:szCs w:val="21"/>
        </w:rPr>
        <w:t>processor.Although</w:t>
      </w:r>
      <w:proofErr w:type="spellEnd"/>
      <w:proofErr w:type="gramEnd"/>
      <w:r w:rsidRPr="002A6003">
        <w:rPr>
          <w:rFonts w:ascii="Times New Roman" w:eastAsia="宋体" w:hAnsi="Times New Roman" w:cs="宋体" w:hint="eastAsia"/>
          <w:kern w:val="0"/>
          <w:szCs w:val="21"/>
        </w:rPr>
        <w:t xml:space="preserve"> the likely class transitions</w:t>
      </w:r>
    </w:p>
    <w:p w14:paraId="30098EA5"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Instructions may be effective for simple static scheduling of sequential scalar processors, but they are not as effective for modern high-performance </w:t>
      </w:r>
      <w:proofErr w:type="spellStart"/>
      <w:r w:rsidRPr="002A6003">
        <w:rPr>
          <w:rFonts w:ascii="Times New Roman" w:eastAsia="宋体" w:hAnsi="Times New Roman" w:cs="宋体" w:hint="eastAsia"/>
          <w:kern w:val="0"/>
          <w:szCs w:val="21"/>
        </w:rPr>
        <w:t>processors.Because</w:t>
      </w:r>
      <w:proofErr w:type="spellEnd"/>
      <w:r w:rsidRPr="002A6003">
        <w:rPr>
          <w:rFonts w:ascii="Times New Roman" w:eastAsia="宋体" w:hAnsi="Times New Roman" w:cs="宋体" w:hint="eastAsia"/>
          <w:kern w:val="0"/>
          <w:szCs w:val="21"/>
        </w:rPr>
        <w:t xml:space="preserve"> the transfer prediction hardware of modern high-performance processors is relatively complex, they usually have a correct prediction rate of more than 90%.(for example,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can correctly predict the direction of a conditional transfer from 85% to 100%, with an average of 95%.) in this case, the compiler should not use the likely class transfer command, which is not too </w:t>
      </w:r>
      <w:proofErr w:type="spellStart"/>
      <w:r w:rsidRPr="002A6003">
        <w:rPr>
          <w:rFonts w:ascii="Times New Roman" w:eastAsia="宋体" w:hAnsi="Times New Roman" w:cs="宋体" w:hint="eastAsia"/>
          <w:kern w:val="0"/>
          <w:szCs w:val="21"/>
        </w:rPr>
        <w:t>predictive.In</w:t>
      </w:r>
      <w:proofErr w:type="spellEnd"/>
      <w:r w:rsidRPr="002A6003">
        <w:rPr>
          <w:rFonts w:ascii="Times New Roman" w:eastAsia="宋体" w:hAnsi="Times New Roman" w:cs="宋体" w:hint="eastAsia"/>
          <w:kern w:val="0"/>
          <w:szCs w:val="21"/>
        </w:rPr>
        <w:t xml:space="preserve"> fact, we found that GCC with the -</w:t>
      </w:r>
      <w:proofErr w:type="spellStart"/>
      <w:r w:rsidRPr="002A6003">
        <w:rPr>
          <w:rFonts w:ascii="Times New Roman" w:eastAsia="宋体" w:hAnsi="Times New Roman" w:cs="宋体" w:hint="eastAsia"/>
          <w:kern w:val="0"/>
          <w:szCs w:val="21"/>
        </w:rPr>
        <w:t>mno</w:t>
      </w:r>
      <w:proofErr w:type="spellEnd"/>
      <w:r w:rsidRPr="002A6003">
        <w:rPr>
          <w:rFonts w:ascii="Times New Roman" w:eastAsia="宋体" w:hAnsi="Times New Roman" w:cs="宋体" w:hint="eastAsia"/>
          <w:kern w:val="0"/>
          <w:szCs w:val="21"/>
        </w:rPr>
        <w:t>-branch-likely option generally works better.</w:t>
      </w:r>
    </w:p>
    <w:p w14:paraId="30098EA6"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The decoding unit is divided into three stream segments, in which the transferred target address is calculated in the third </w:t>
      </w:r>
      <w:proofErr w:type="spellStart"/>
      <w:proofErr w:type="gramStart"/>
      <w:r w:rsidRPr="002A6003">
        <w:rPr>
          <w:rFonts w:ascii="Times New Roman" w:eastAsia="宋体" w:hAnsi="Times New Roman" w:cs="宋体" w:hint="eastAsia"/>
          <w:kern w:val="0"/>
          <w:szCs w:val="21"/>
        </w:rPr>
        <w:t>stage.A</w:t>
      </w:r>
      <w:proofErr w:type="spellEnd"/>
      <w:proofErr w:type="gramEnd"/>
      <w:r w:rsidRPr="002A6003">
        <w:rPr>
          <w:rFonts w:ascii="Times New Roman" w:eastAsia="宋体" w:hAnsi="Times New Roman" w:cs="宋体" w:hint="eastAsia"/>
          <w:kern w:val="0"/>
          <w:szCs w:val="21"/>
        </w:rPr>
        <w:t xml:space="preserve"> successful transfer instruction will result in a pause of two cycles. That is to say, if a transfer instruction is taken out at cycle 0, the address of PC+16 is taken out at cycle 1, and the address of PC+32 is taken out at cycle 2, the target address of the transfer instruction will be taken out at cycle 3.So it would be helpful to reduce the number of successful transfer instructions.</w:t>
      </w:r>
    </w:p>
    <w:p w14:paraId="30098EA7"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The BTB in the godson 3A1000 is only used for register jump instructions (no </w:t>
      </w:r>
      <w:proofErr w:type="spellStart"/>
      <w:r w:rsidRPr="002A6003">
        <w:rPr>
          <w:rFonts w:ascii="Times New Roman" w:eastAsia="宋体" w:hAnsi="Times New Roman" w:cs="宋体" w:hint="eastAsia"/>
          <w:kern w:val="0"/>
          <w:szCs w:val="21"/>
        </w:rPr>
        <w:t>jr</w:t>
      </w:r>
      <w:proofErr w:type="spellEnd"/>
      <w:r w:rsidRPr="002A6003">
        <w:rPr>
          <w:rFonts w:ascii="Times New Roman" w:eastAsia="宋体" w:hAnsi="Times New Roman" w:cs="宋体" w:hint="eastAsia"/>
          <w:kern w:val="0"/>
          <w:szCs w:val="21"/>
        </w:rPr>
        <w:t xml:space="preserve"> instructions except jr31 and </w:t>
      </w:r>
      <w:proofErr w:type="spellStart"/>
      <w:r w:rsidRPr="002A6003">
        <w:rPr>
          <w:rFonts w:ascii="Times New Roman" w:eastAsia="宋体" w:hAnsi="Times New Roman" w:cs="宋体" w:hint="eastAsia"/>
          <w:kern w:val="0"/>
          <w:szCs w:val="21"/>
        </w:rPr>
        <w:t>jalr</w:t>
      </w:r>
      <w:proofErr w:type="spellEnd"/>
      <w:r w:rsidRPr="002A6003">
        <w:rPr>
          <w:rFonts w:ascii="Times New Roman" w:eastAsia="宋体" w:hAnsi="Times New Roman" w:cs="宋体" w:hint="eastAsia"/>
          <w:kern w:val="0"/>
          <w:szCs w:val="21"/>
        </w:rPr>
        <w:t>).</w:t>
      </w:r>
    </w:p>
    <w:p w14:paraId="30098EA8"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A four-item RAS is used to predict the target address of the jr31 </w:t>
      </w:r>
      <w:proofErr w:type="spellStart"/>
      <w:proofErr w:type="gramStart"/>
      <w:r w:rsidRPr="002A6003">
        <w:rPr>
          <w:rFonts w:ascii="Times New Roman" w:eastAsia="宋体" w:hAnsi="Times New Roman" w:cs="宋体" w:hint="eastAsia"/>
          <w:kern w:val="0"/>
          <w:szCs w:val="21"/>
        </w:rPr>
        <w:t>directive.The</w:t>
      </w:r>
      <w:proofErr w:type="spellEnd"/>
      <w:proofErr w:type="gramEnd"/>
      <w:r w:rsidRPr="002A6003">
        <w:rPr>
          <w:rFonts w:ascii="Times New Roman" w:eastAsia="宋体" w:hAnsi="Times New Roman" w:cs="宋体" w:hint="eastAsia"/>
          <w:kern w:val="0"/>
          <w:szCs w:val="21"/>
        </w:rPr>
        <w:t xml:space="preserve"> predictive validity of the function return depends on the software that USES the jr31 instruction as the function return instruction.</w:t>
      </w:r>
    </w:p>
    <w:p w14:paraId="30098EA9" w14:textId="77777777" w:rsidR="002A6003" w:rsidRPr="002A6003" w:rsidRDefault="002A6003" w:rsidP="002A6003">
      <w:pPr>
        <w:numPr>
          <w:ilvl w:val="2"/>
          <w:numId w:val="1"/>
        </w:numPr>
        <w:tabs>
          <w:tab w:val="left" w:pos="2640"/>
        </w:tabs>
        <w:kinsoku w:val="0"/>
        <w:overflowPunct w:val="0"/>
        <w:autoSpaceDE w:val="0"/>
        <w:autoSpaceDN w:val="0"/>
        <w:adjustRightInd w:val="0"/>
        <w:spacing w:before="194"/>
        <w:ind w:left="2639" w:hanging="840"/>
        <w:jc w:val="left"/>
        <w:outlineLvl w:val="7"/>
        <w:rPr>
          <w:rFonts w:ascii="Times New Roman" w:eastAsia="宋体" w:hAnsi="Times New Roman" w:cs="黑体"/>
          <w:color w:val="000000"/>
          <w:spacing w:val="-2"/>
          <w:kern w:val="0"/>
          <w:sz w:val="28"/>
          <w:szCs w:val="28"/>
        </w:rPr>
      </w:pPr>
      <w:bookmarkStart w:id="587" w:name="8.4.3_指令流密度的提高"/>
      <w:bookmarkStart w:id="588" w:name="_bookmark445"/>
      <w:bookmarkEnd w:id="587"/>
      <w:bookmarkEnd w:id="588"/>
      <w:r w:rsidRPr="002A6003">
        <w:rPr>
          <w:rFonts w:ascii="Times New Roman" w:eastAsia="宋体" w:hAnsi="Times New Roman" w:cs="黑体" w:hint="eastAsia"/>
          <w:spacing w:val="-2"/>
          <w:kern w:val="0"/>
          <w:sz w:val="28"/>
          <w:szCs w:val="28"/>
        </w:rPr>
        <w:t>Increase of instruction flow density</w:t>
      </w:r>
    </w:p>
    <w:p w14:paraId="30098EAA"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8EAB"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The compiler should make the most of profiling to ensure that the bytes that are called into the instruction Cache are </w:t>
      </w:r>
      <w:proofErr w:type="spellStart"/>
      <w:proofErr w:type="gramStart"/>
      <w:r w:rsidRPr="002A6003">
        <w:rPr>
          <w:rFonts w:ascii="Times New Roman" w:eastAsia="宋体" w:hAnsi="Times New Roman" w:cs="宋体" w:hint="eastAsia"/>
          <w:kern w:val="0"/>
          <w:szCs w:val="21"/>
        </w:rPr>
        <w:t>executed.This</w:t>
      </w:r>
      <w:proofErr w:type="spellEnd"/>
      <w:proofErr w:type="gramEnd"/>
      <w:r w:rsidRPr="002A6003">
        <w:rPr>
          <w:rFonts w:ascii="Times New Roman" w:eastAsia="宋体" w:hAnsi="Times New Roman" w:cs="宋体" w:hint="eastAsia"/>
          <w:kern w:val="0"/>
          <w:szCs w:val="21"/>
        </w:rPr>
        <w:t xml:space="preserve"> requires that the target address of the jump instruction be aligned and that code that is rarely executed be removed from the Cache line.</w:t>
      </w:r>
    </w:p>
    <w:p w14:paraId="30098EAC" w14:textId="77777777" w:rsidR="002A6003" w:rsidRPr="002A6003" w:rsidRDefault="002A6003" w:rsidP="002A6003">
      <w:pPr>
        <w:numPr>
          <w:ilvl w:val="2"/>
          <w:numId w:val="1"/>
        </w:numPr>
        <w:tabs>
          <w:tab w:val="left" w:pos="2640"/>
        </w:tabs>
        <w:kinsoku w:val="0"/>
        <w:overflowPunct w:val="0"/>
        <w:autoSpaceDE w:val="0"/>
        <w:autoSpaceDN w:val="0"/>
        <w:adjustRightInd w:val="0"/>
        <w:spacing w:before="193"/>
        <w:ind w:left="2639" w:hanging="840"/>
        <w:jc w:val="left"/>
        <w:outlineLvl w:val="7"/>
        <w:rPr>
          <w:rFonts w:ascii="Times New Roman" w:eastAsia="宋体" w:hAnsi="Times New Roman" w:cs="黑体"/>
          <w:color w:val="000000"/>
          <w:kern w:val="0"/>
          <w:sz w:val="28"/>
          <w:szCs w:val="28"/>
        </w:rPr>
      </w:pPr>
      <w:bookmarkStart w:id="589" w:name="8.4.4_指令调度"/>
      <w:bookmarkStart w:id="590" w:name="_bookmark446"/>
      <w:bookmarkEnd w:id="589"/>
      <w:bookmarkEnd w:id="590"/>
      <w:r w:rsidRPr="002A6003">
        <w:rPr>
          <w:rFonts w:ascii="Times New Roman" w:eastAsia="宋体" w:hAnsi="Times New Roman" w:cs="黑体" w:hint="eastAsia"/>
          <w:kern w:val="0"/>
          <w:sz w:val="28"/>
          <w:szCs w:val="28"/>
        </w:rPr>
        <w:lastRenderedPageBreak/>
        <w:t>Instruction scheduling</w:t>
      </w:r>
    </w:p>
    <w:p w14:paraId="30098EAD" w14:textId="77777777" w:rsidR="002A6003" w:rsidRPr="002A6003" w:rsidRDefault="002A6003" w:rsidP="002A6003">
      <w:pPr>
        <w:kinsoku w:val="0"/>
        <w:overflowPunct w:val="0"/>
        <w:autoSpaceDE w:val="0"/>
        <w:autoSpaceDN w:val="0"/>
        <w:adjustRightInd w:val="0"/>
        <w:spacing w:before="4"/>
        <w:jc w:val="left"/>
        <w:rPr>
          <w:rFonts w:ascii="Times New Roman" w:eastAsia="宋体" w:hAnsi="Times New Roman" w:cs="黑体"/>
          <w:kern w:val="0"/>
          <w:sz w:val="24"/>
          <w:szCs w:val="24"/>
        </w:rPr>
      </w:pPr>
    </w:p>
    <w:p w14:paraId="30098EAE"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has a relatively large instruction window for dynamic instruction scheduling. However, due to the limited resources in the processor, the compiler can assist the processor in better scheduling to some </w:t>
      </w:r>
      <w:proofErr w:type="spellStart"/>
      <w:proofErr w:type="gramStart"/>
      <w:r w:rsidRPr="002A6003">
        <w:rPr>
          <w:rFonts w:ascii="Times New Roman" w:eastAsia="宋体" w:hAnsi="Times New Roman" w:cs="宋体" w:hint="eastAsia"/>
          <w:kern w:val="0"/>
          <w:szCs w:val="21"/>
        </w:rPr>
        <w:t>extent.Modern</w:t>
      </w:r>
      <w:proofErr w:type="spellEnd"/>
      <w:proofErr w:type="gramEnd"/>
      <w:r w:rsidRPr="002A6003">
        <w:rPr>
          <w:rFonts w:ascii="Times New Roman" w:eastAsia="宋体" w:hAnsi="Times New Roman" w:cs="宋体" w:hint="eastAsia"/>
          <w:kern w:val="0"/>
          <w:szCs w:val="21"/>
        </w:rPr>
        <w:t xml:space="preserve"> compilers (such as GCC) have instruction scheduling support that puts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3A1000's internal component resources and points to</w:t>
      </w:r>
    </w:p>
    <w:p w14:paraId="30098EAF"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The delay of the let (see table 1) tells the compiler that it can schedule better.</w:t>
      </w:r>
    </w:p>
    <w:p w14:paraId="30098EB0"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p>
    <w:p w14:paraId="30098EB1" w14:textId="77777777" w:rsidR="002A6003" w:rsidRPr="002A6003" w:rsidRDefault="002A6003" w:rsidP="002A6003">
      <w:pPr>
        <w:numPr>
          <w:ilvl w:val="1"/>
          <w:numId w:val="1"/>
        </w:numPr>
        <w:tabs>
          <w:tab w:val="left" w:pos="2362"/>
        </w:tabs>
        <w:kinsoku w:val="0"/>
        <w:overflowPunct w:val="0"/>
        <w:autoSpaceDE w:val="0"/>
        <w:autoSpaceDN w:val="0"/>
        <w:adjustRightInd w:val="0"/>
        <w:spacing w:before="1"/>
        <w:ind w:left="2361" w:hanging="562"/>
        <w:jc w:val="left"/>
        <w:outlineLvl w:val="2"/>
        <w:rPr>
          <w:rFonts w:ascii="Times New Roman" w:eastAsia="宋体" w:hAnsi="Times New Roman" w:cs="黑体"/>
          <w:color w:val="000000"/>
          <w:kern w:val="0"/>
          <w:sz w:val="32"/>
          <w:szCs w:val="32"/>
        </w:rPr>
      </w:pPr>
      <w:bookmarkStart w:id="591" w:name="8.5存储器访问"/>
      <w:bookmarkStart w:id="592" w:name="_bookmark447"/>
      <w:bookmarkStart w:id="593" w:name="_Toc41148079"/>
      <w:bookmarkStart w:id="594" w:name="_Toc41294610"/>
      <w:bookmarkEnd w:id="591"/>
      <w:bookmarkEnd w:id="592"/>
      <w:r w:rsidRPr="002A6003">
        <w:rPr>
          <w:rFonts w:ascii="Times New Roman" w:eastAsia="宋体" w:hAnsi="Times New Roman" w:cs="黑体" w:hint="eastAsia"/>
          <w:kern w:val="0"/>
          <w:sz w:val="32"/>
          <w:szCs w:val="32"/>
        </w:rPr>
        <w:t>Memory access</w:t>
      </w:r>
      <w:bookmarkEnd w:id="593"/>
      <w:bookmarkEnd w:id="594"/>
    </w:p>
    <w:p w14:paraId="30098EB2"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5"/>
          <w:szCs w:val="25"/>
        </w:rPr>
      </w:pPr>
    </w:p>
    <w:p w14:paraId="30098EB3"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kern w:val="0"/>
          <w:szCs w:val="21"/>
        </w:rPr>
        <w:t xml:space="preserve">The execution of Load-store instruction has a great influence on the performance of the whole system. </w:t>
      </w:r>
      <w:r w:rsidRPr="002A6003">
        <w:rPr>
          <w:rFonts w:ascii="Times New Roman" w:eastAsia="宋体" w:hAnsi="Times New Roman" w:cs="宋体" w:hint="eastAsia"/>
          <w:kern w:val="0"/>
          <w:szCs w:val="21"/>
        </w:rPr>
        <w:t xml:space="preserve">These instructions can be executed quickly if the level 1 data cache contains the required </w:t>
      </w:r>
      <w:proofErr w:type="spellStart"/>
      <w:r w:rsidRPr="002A6003">
        <w:rPr>
          <w:rFonts w:ascii="Times New Roman" w:eastAsia="宋体" w:hAnsi="Times New Roman" w:cs="宋体" w:hint="eastAsia"/>
          <w:kern w:val="0"/>
          <w:szCs w:val="21"/>
        </w:rPr>
        <w:t>content.If</w:t>
      </w:r>
      <w:proofErr w:type="spellEnd"/>
      <w:r w:rsidRPr="002A6003">
        <w:rPr>
          <w:rFonts w:ascii="Times New Roman" w:eastAsia="宋体" w:hAnsi="Times New Roman" w:cs="宋体" w:hint="eastAsia"/>
          <w:kern w:val="0"/>
          <w:szCs w:val="21"/>
        </w:rPr>
        <w:t xml:space="preserve"> the data is only in the secondary cache, it is slightly slower, and if it is only in main memory, there will be a large </w:t>
      </w:r>
      <w:proofErr w:type="spellStart"/>
      <w:r w:rsidRPr="002A6003">
        <w:rPr>
          <w:rFonts w:ascii="Times New Roman" w:eastAsia="宋体" w:hAnsi="Times New Roman" w:cs="宋体" w:hint="eastAsia"/>
          <w:kern w:val="0"/>
          <w:szCs w:val="21"/>
        </w:rPr>
        <w:t>delay.However</w:t>
      </w:r>
      <w:proofErr w:type="spellEnd"/>
      <w:r w:rsidRPr="002A6003">
        <w:rPr>
          <w:rFonts w:ascii="Times New Roman" w:eastAsia="宋体" w:hAnsi="Times New Roman" w:cs="宋体" w:hint="eastAsia"/>
          <w:kern w:val="0"/>
          <w:szCs w:val="21"/>
        </w:rPr>
        <w:t>, out-of-order execution and non-blocking caches can reduce the performance penalty of these delays.</w:t>
      </w:r>
    </w:p>
    <w:p w14:paraId="30098EB4"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The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consists of four on-chip second-level cache modules, each of which is 1MB in size, for a total of 4MB.Each module is organized as a four-way group.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has a built-in DDR memory controller that minimizes</w:t>
      </w:r>
    </w:p>
    <w:p w14:paraId="30098EB5" w14:textId="77777777" w:rsidR="002A6003" w:rsidRPr="002A6003" w:rsidRDefault="002A6003" w:rsidP="002A6003">
      <w:pPr>
        <w:kinsoku w:val="0"/>
        <w:overflowPunct w:val="0"/>
        <w:autoSpaceDE w:val="0"/>
        <w:autoSpaceDN w:val="0"/>
        <w:adjustRightInd w:val="0"/>
        <w:spacing w:line="417" w:lineRule="auto"/>
        <w:ind w:left="1800" w:right="1689" w:firstLine="420"/>
        <w:rPr>
          <w:rFonts w:ascii="Times New Roman" w:eastAsia="宋体" w:hAnsi="Times New Roman" w:cs="宋体"/>
          <w:spacing w:val="-3"/>
          <w:kern w:val="0"/>
          <w:szCs w:val="21"/>
        </w:rPr>
        <w:sectPr w:rsidR="002A6003" w:rsidRPr="002A6003">
          <w:pgSz w:w="11910" w:h="16840"/>
          <w:pgMar w:top="1220" w:right="0" w:bottom="1280" w:left="0" w:header="467" w:footer="1084" w:gutter="0"/>
          <w:cols w:space="720"/>
          <w:noEndnote/>
        </w:sectPr>
      </w:pPr>
    </w:p>
    <w:p w14:paraId="30098EB6" w14:textId="77777777" w:rsidR="002A6003" w:rsidRPr="002A6003" w:rsidRDefault="002A6003" w:rsidP="002A6003">
      <w:pPr>
        <w:kinsoku w:val="0"/>
        <w:overflowPunct w:val="0"/>
        <w:autoSpaceDE w:val="0"/>
        <w:autoSpaceDN w:val="0"/>
        <w:adjustRightInd w:val="0"/>
        <w:spacing w:before="10"/>
        <w:jc w:val="left"/>
        <w:rPr>
          <w:rFonts w:ascii="Times New Roman" w:eastAsia="宋体" w:hAnsi="Times New Roman" w:cs="宋体"/>
          <w:kern w:val="0"/>
          <w:sz w:val="17"/>
          <w:szCs w:val="17"/>
        </w:rPr>
      </w:pPr>
    </w:p>
    <w:p w14:paraId="30098EB7"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Memory access latency. The memory frequency and processor operating frequency of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system can be configured separately, so as to increase the memory frequency as much as possible and reduce the gap with the processing frequency, which is very conducive to improving the performance of most </w:t>
      </w:r>
      <w:proofErr w:type="spellStart"/>
      <w:r w:rsidRPr="002A6003">
        <w:rPr>
          <w:rFonts w:ascii="Times New Roman" w:eastAsia="宋体" w:hAnsi="Times New Roman" w:cs="宋体" w:hint="eastAsia"/>
          <w:kern w:val="0"/>
          <w:szCs w:val="21"/>
        </w:rPr>
        <w:t>applications.More</w:t>
      </w:r>
      <w:proofErr w:type="spellEnd"/>
      <w:r w:rsidRPr="002A6003">
        <w:rPr>
          <w:rFonts w:ascii="Times New Roman" w:eastAsia="宋体" w:hAnsi="Times New Roman" w:cs="宋体" w:hint="eastAsia"/>
          <w:kern w:val="0"/>
          <w:szCs w:val="21"/>
        </w:rPr>
        <w:t xml:space="preserve"> information about the memory controller can be found in the relevant section of the 3A1000 processor documentation.</w:t>
      </w:r>
    </w:p>
    <w:p w14:paraId="30098EB8" w14:textId="559E3194"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provides the prefetch instruction, which can be loaded into the zero-point register to prefetch data to the first-level data </w:t>
      </w:r>
      <w:proofErr w:type="spellStart"/>
      <w:r w:rsidRPr="002A6003">
        <w:rPr>
          <w:rFonts w:ascii="Times New Roman" w:eastAsia="宋体" w:hAnsi="Times New Roman" w:cs="宋体" w:hint="eastAsia"/>
          <w:kern w:val="0"/>
          <w:szCs w:val="21"/>
        </w:rPr>
        <w:t>Cache.In</w:t>
      </w:r>
      <w:proofErr w:type="spellEnd"/>
      <w:r w:rsidRPr="002A6003">
        <w:rPr>
          <w:rFonts w:ascii="Times New Roman" w:eastAsia="宋体" w:hAnsi="Times New Roman" w:cs="宋体" w:hint="eastAsia"/>
          <w:kern w:val="0"/>
          <w:szCs w:val="21"/>
        </w:rPr>
        <w:t xml:space="preserve"> addition, the DSP engine in </w:t>
      </w:r>
      <w:proofErr w:type="spellStart"/>
      <w:r w:rsidR="00B44608">
        <w:rPr>
          <w:rFonts w:ascii="Times New Roman" w:eastAsia="宋体" w:hAnsi="Times New Roman" w:cs="宋体" w:hint="eastAsia"/>
          <w:kern w:val="0"/>
          <w:szCs w:val="21"/>
        </w:rPr>
        <w:t>loong</w:t>
      </w:r>
      <w:proofErr w:type="spellEnd"/>
      <w:r w:rsidRPr="002A6003">
        <w:rPr>
          <w:rFonts w:ascii="Times New Roman" w:eastAsia="宋体" w:hAnsi="Times New Roman" w:cs="宋体" w:hint="eastAsia"/>
          <w:kern w:val="0"/>
          <w:szCs w:val="21"/>
        </w:rPr>
        <w:t xml:space="preserve"> chip 3 can prefetch the data in memory or IO into the second-level Cache. For details, please refer to the relevant parts of the manual.</w:t>
      </w:r>
    </w:p>
    <w:p w14:paraId="30098EB9"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The compiler should minimize unnecessary storage access. The current </w:t>
      </w:r>
      <w:proofErr w:type="spellStart"/>
      <w:r w:rsidRPr="002A6003">
        <w:rPr>
          <w:rFonts w:ascii="Times New Roman" w:eastAsia="宋体" w:hAnsi="Times New Roman" w:cs="宋体" w:hint="eastAsia"/>
          <w:kern w:val="0"/>
          <w:szCs w:val="21"/>
        </w:rPr>
        <w:t>logodson</w:t>
      </w:r>
      <w:proofErr w:type="spellEnd"/>
      <w:r w:rsidRPr="002A6003">
        <w:rPr>
          <w:rFonts w:ascii="Times New Roman" w:eastAsia="宋体" w:hAnsi="Times New Roman" w:cs="宋体" w:hint="eastAsia"/>
          <w:kern w:val="0"/>
          <w:szCs w:val="21"/>
        </w:rPr>
        <w:t xml:space="preserve"> 3A1000 processor has a large memory instruction delay (four cycles even for a cache hit), and the instruction window is not large enough to tolerate dozens of cycles of access delay.</w:t>
      </w:r>
    </w:p>
    <w:p w14:paraId="30098EBA"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The software also pays special attention to data alignment. Aggregates (arrays, some records, subroutine stack frames) should be allocated on the aligned cache line boundaries so that the cache lines can be aligned to the data path and the number of fast cache lines can be </w:t>
      </w:r>
      <w:proofErr w:type="spellStart"/>
      <w:r w:rsidRPr="002A6003">
        <w:rPr>
          <w:rFonts w:ascii="Times New Roman" w:eastAsia="宋体" w:hAnsi="Times New Roman" w:cs="宋体" w:hint="eastAsia"/>
          <w:kern w:val="0"/>
          <w:szCs w:val="21"/>
        </w:rPr>
        <w:t>reduced.A</w:t>
      </w:r>
      <w:proofErr w:type="spellEnd"/>
      <w:r w:rsidRPr="002A6003">
        <w:rPr>
          <w:rFonts w:ascii="Times New Roman" w:eastAsia="宋体" w:hAnsi="Times New Roman" w:cs="宋体" w:hint="eastAsia"/>
          <w:kern w:val="0"/>
          <w:szCs w:val="21"/>
        </w:rPr>
        <w:t xml:space="preserve"> compile time warning should be generated for items in aggregates (records, normal blocks) that are forced out of alignment (such as GCC's packed property).In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normal load/store instructions have alignment requirements, and instructions that do not meet the requirements should be implemented through kernel </w:t>
      </w:r>
      <w:proofErr w:type="spellStart"/>
      <w:r w:rsidRPr="002A6003">
        <w:rPr>
          <w:rFonts w:ascii="Times New Roman" w:eastAsia="宋体" w:hAnsi="Times New Roman" w:cs="宋体" w:hint="eastAsia"/>
          <w:kern w:val="0"/>
          <w:szCs w:val="21"/>
        </w:rPr>
        <w:t>simulation.For</w:t>
      </w:r>
      <w:proofErr w:type="spellEnd"/>
      <w:r w:rsidRPr="002A6003">
        <w:rPr>
          <w:rFonts w:ascii="Times New Roman" w:eastAsia="宋体" w:hAnsi="Times New Roman" w:cs="宋体" w:hint="eastAsia"/>
          <w:kern w:val="0"/>
          <w:szCs w:val="21"/>
        </w:rPr>
        <w:t xml:space="preserve"> example, taking a word (four bytes) from a non-four-byte aligned address triggers an exception that is handled by the operating </w:t>
      </w:r>
      <w:proofErr w:type="spellStart"/>
      <w:r w:rsidRPr="002A6003">
        <w:rPr>
          <w:rFonts w:ascii="Times New Roman" w:eastAsia="宋体" w:hAnsi="Times New Roman" w:cs="宋体" w:hint="eastAsia"/>
          <w:kern w:val="0"/>
          <w:szCs w:val="21"/>
        </w:rPr>
        <w:t>system;It</w:t>
      </w:r>
      <w:proofErr w:type="spellEnd"/>
      <w:r w:rsidRPr="002A6003">
        <w:rPr>
          <w:rFonts w:ascii="Times New Roman" w:eastAsia="宋体" w:hAnsi="Times New Roman" w:cs="宋体" w:hint="eastAsia"/>
          <w:kern w:val="0"/>
          <w:szCs w:val="21"/>
        </w:rPr>
        <w:t xml:space="preserve"> usually takes thousands of processor cycles for an operating system to accomplish this </w:t>
      </w:r>
      <w:proofErr w:type="spellStart"/>
      <w:r w:rsidRPr="002A6003">
        <w:rPr>
          <w:rFonts w:ascii="Times New Roman" w:eastAsia="宋体" w:hAnsi="Times New Roman" w:cs="宋体" w:hint="eastAsia"/>
          <w:kern w:val="0"/>
          <w:szCs w:val="21"/>
        </w:rPr>
        <w:t>task.So</w:t>
      </w:r>
      <w:proofErr w:type="spellEnd"/>
      <w:r w:rsidRPr="002A6003">
        <w:rPr>
          <w:rFonts w:ascii="Times New Roman" w:eastAsia="宋体" w:hAnsi="Times New Roman" w:cs="宋体" w:hint="eastAsia"/>
          <w:kern w:val="0"/>
          <w:szCs w:val="21"/>
        </w:rPr>
        <w:t xml:space="preserve"> the user needs to know that these warnings represent code that may have poor performance. The code that compiles the parameters defaults to the alignment of the </w:t>
      </w:r>
      <w:proofErr w:type="spellStart"/>
      <w:proofErr w:type="gramStart"/>
      <w:r w:rsidRPr="002A6003">
        <w:rPr>
          <w:rFonts w:ascii="Times New Roman" w:eastAsia="宋体" w:hAnsi="Times New Roman" w:cs="宋体" w:hint="eastAsia"/>
          <w:kern w:val="0"/>
          <w:szCs w:val="21"/>
        </w:rPr>
        <w:t>parameters.Scalars</w:t>
      </w:r>
      <w:proofErr w:type="spellEnd"/>
      <w:proofErr w:type="gramEnd"/>
      <w:r w:rsidRPr="002A6003">
        <w:rPr>
          <w:rFonts w:ascii="Times New Roman" w:eastAsia="宋体" w:hAnsi="Times New Roman" w:cs="宋体" w:hint="eastAsia"/>
          <w:kern w:val="0"/>
          <w:szCs w:val="21"/>
        </w:rPr>
        <w:t xml:space="preserve"> that are frequently used should reside in registers.</w:t>
      </w:r>
    </w:p>
    <w:p w14:paraId="30098EBB" w14:textId="77777777" w:rsidR="002A6003" w:rsidRPr="002A6003" w:rsidRDefault="002A6003" w:rsidP="002A6003">
      <w:pPr>
        <w:kinsoku w:val="0"/>
        <w:overflowPunct w:val="0"/>
        <w:autoSpaceDE w:val="0"/>
        <w:autoSpaceDN w:val="0"/>
        <w:adjustRightInd w:val="0"/>
        <w:spacing w:before="2"/>
        <w:jc w:val="left"/>
        <w:rPr>
          <w:rFonts w:ascii="Times New Roman" w:eastAsia="宋体" w:hAnsi="Times New Roman" w:cs="Microsoft Sans Serif"/>
          <w:kern w:val="0"/>
          <w:sz w:val="19"/>
          <w:szCs w:val="19"/>
        </w:rPr>
      </w:pPr>
    </w:p>
    <w:p w14:paraId="30098EBC" w14:textId="77777777" w:rsidR="002A6003" w:rsidRPr="002A6003" w:rsidRDefault="002A6003" w:rsidP="002A6003">
      <w:pPr>
        <w:numPr>
          <w:ilvl w:val="1"/>
          <w:numId w:val="1"/>
        </w:numPr>
        <w:tabs>
          <w:tab w:val="left" w:pos="2326"/>
        </w:tabs>
        <w:kinsoku w:val="0"/>
        <w:overflowPunct w:val="0"/>
        <w:autoSpaceDE w:val="0"/>
        <w:autoSpaceDN w:val="0"/>
        <w:adjustRightInd w:val="0"/>
        <w:ind w:left="2325" w:hanging="526"/>
        <w:jc w:val="left"/>
        <w:outlineLvl w:val="4"/>
        <w:rPr>
          <w:rFonts w:ascii="Times New Roman" w:eastAsia="宋体" w:hAnsi="Times New Roman" w:cs="黑体"/>
          <w:color w:val="000000"/>
          <w:kern w:val="0"/>
          <w:sz w:val="30"/>
          <w:szCs w:val="30"/>
        </w:rPr>
      </w:pPr>
      <w:bookmarkStart w:id="595" w:name="8.6其他提示"/>
      <w:bookmarkStart w:id="596" w:name="_bookmark448"/>
      <w:bookmarkEnd w:id="595"/>
      <w:bookmarkEnd w:id="596"/>
      <w:r w:rsidRPr="002A6003">
        <w:rPr>
          <w:rFonts w:ascii="Times New Roman" w:eastAsia="宋体" w:hAnsi="Times New Roman" w:cs="黑体" w:hint="eastAsia"/>
          <w:kern w:val="0"/>
          <w:sz w:val="30"/>
          <w:szCs w:val="30"/>
        </w:rPr>
        <w:t>Other tips</w:t>
      </w:r>
    </w:p>
    <w:p w14:paraId="30098EBD" w14:textId="77777777" w:rsidR="002A6003" w:rsidRPr="002A6003" w:rsidRDefault="002A6003" w:rsidP="002A6003">
      <w:pPr>
        <w:kinsoku w:val="0"/>
        <w:overflowPunct w:val="0"/>
        <w:autoSpaceDE w:val="0"/>
        <w:autoSpaceDN w:val="0"/>
        <w:adjustRightInd w:val="0"/>
        <w:spacing w:before="6"/>
        <w:jc w:val="left"/>
        <w:rPr>
          <w:rFonts w:ascii="Times New Roman" w:eastAsia="宋体" w:hAnsi="Times New Roman" w:cs="黑体"/>
          <w:kern w:val="0"/>
          <w:sz w:val="26"/>
          <w:szCs w:val="26"/>
        </w:rPr>
      </w:pPr>
    </w:p>
    <w:p w14:paraId="30098EBE"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Use all </w:t>
      </w:r>
      <w:proofErr w:type="gramStart"/>
      <w:r w:rsidRPr="002A6003">
        <w:rPr>
          <w:rFonts w:ascii="Times New Roman" w:eastAsia="宋体" w:hAnsi="Times New Roman" w:cs="宋体" w:hint="eastAsia"/>
          <w:kern w:val="0"/>
          <w:szCs w:val="21"/>
        </w:rPr>
        <w:t>floating point</w:t>
      </w:r>
      <w:proofErr w:type="gramEnd"/>
      <w:r w:rsidRPr="002A6003">
        <w:rPr>
          <w:rFonts w:ascii="Times New Roman" w:eastAsia="宋体" w:hAnsi="Times New Roman" w:cs="宋体" w:hint="eastAsia"/>
          <w:kern w:val="0"/>
          <w:szCs w:val="21"/>
        </w:rPr>
        <w:t xml:space="preserve"> registers. Although the O32 ABI only has 16 available for users, the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w:t>
      </w:r>
    </w:p>
    <w:p w14:paraId="30098EBF"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 xml:space="preserve">32 64-bit floating point registers are </w:t>
      </w:r>
      <w:proofErr w:type="spellStart"/>
      <w:proofErr w:type="gramStart"/>
      <w:r w:rsidRPr="002A6003">
        <w:rPr>
          <w:rFonts w:ascii="Times New Roman" w:eastAsia="宋体" w:hAnsi="Times New Roman" w:cs="宋体" w:hint="eastAsia"/>
          <w:kern w:val="0"/>
          <w:szCs w:val="21"/>
        </w:rPr>
        <w:t>provided.Using</w:t>
      </w:r>
      <w:proofErr w:type="spellEnd"/>
      <w:proofErr w:type="gramEnd"/>
      <w:r w:rsidRPr="002A6003">
        <w:rPr>
          <w:rFonts w:ascii="Times New Roman" w:eastAsia="宋体" w:hAnsi="Times New Roman" w:cs="宋体" w:hint="eastAsia"/>
          <w:kern w:val="0"/>
          <w:szCs w:val="21"/>
        </w:rPr>
        <w:t xml:space="preserve"> the N32 or N64 ABI can help take advantage of processor performance.</w:t>
      </w:r>
      <w:r w:rsidRPr="002A6003">
        <w:rPr>
          <w:rFonts w:ascii="Times New Roman" w:eastAsia="宋体" w:hAnsi="Times New Roman" w:cs="宋体"/>
          <w:kern w:val="0"/>
          <w:szCs w:val="21"/>
        </w:rPr>
        <w:t xml:space="preserve">   </w:t>
      </w:r>
      <w:r w:rsidRPr="002A6003">
        <w:rPr>
          <w:rFonts w:ascii="Times New Roman" w:eastAsia="宋体" w:hAnsi="Times New Roman" w:cs="宋体" w:hint="eastAsia"/>
          <w:kern w:val="0"/>
          <w:szCs w:val="21"/>
        </w:rPr>
        <w:t xml:space="preserve">Use performance counters. The </w:t>
      </w:r>
      <w:proofErr w:type="spellStart"/>
      <w:r w:rsidRPr="002A6003">
        <w:rPr>
          <w:rFonts w:ascii="Times New Roman" w:eastAsia="宋体" w:hAnsi="Times New Roman" w:cs="宋体" w:hint="eastAsia"/>
          <w:kern w:val="0"/>
          <w:szCs w:val="21"/>
        </w:rPr>
        <w:t>loongson</w:t>
      </w:r>
      <w:proofErr w:type="spellEnd"/>
      <w:r w:rsidRPr="002A6003">
        <w:rPr>
          <w:rFonts w:ascii="Times New Roman" w:eastAsia="宋体" w:hAnsi="Times New Roman" w:cs="宋体" w:hint="eastAsia"/>
          <w:kern w:val="0"/>
          <w:szCs w:val="21"/>
        </w:rPr>
        <w:t xml:space="preserve"> 3A1000 performance counter can be used to monitor the real-time performance parameters of the </w:t>
      </w:r>
      <w:proofErr w:type="spellStart"/>
      <w:proofErr w:type="gramStart"/>
      <w:r w:rsidRPr="002A6003">
        <w:rPr>
          <w:rFonts w:ascii="Times New Roman" w:eastAsia="宋体" w:hAnsi="Times New Roman" w:cs="宋体" w:hint="eastAsia"/>
          <w:kern w:val="0"/>
          <w:szCs w:val="21"/>
        </w:rPr>
        <w:lastRenderedPageBreak/>
        <w:t>program.compile</w:t>
      </w:r>
      <w:proofErr w:type="spellEnd"/>
      <w:proofErr w:type="gramEnd"/>
    </w:p>
    <w:p w14:paraId="30098EC0" w14:textId="77777777" w:rsidR="002A6003" w:rsidRPr="002A6003" w:rsidRDefault="002A6003" w:rsidP="002A6003">
      <w:pPr>
        <w:kinsoku w:val="0"/>
        <w:overflowPunct w:val="0"/>
        <w:autoSpaceDE w:val="0"/>
        <w:autoSpaceDN w:val="0"/>
        <w:adjustRightInd w:val="0"/>
        <w:spacing w:before="199" w:line="417" w:lineRule="auto"/>
        <w:ind w:left="1799" w:right="1800" w:firstLine="420"/>
        <w:jc w:val="left"/>
        <w:rPr>
          <w:rFonts w:ascii="Times New Roman" w:eastAsia="宋体" w:hAnsi="Times New Roman" w:cs="宋体"/>
          <w:kern w:val="0"/>
          <w:szCs w:val="21"/>
        </w:rPr>
      </w:pPr>
      <w:r w:rsidRPr="002A6003">
        <w:rPr>
          <w:rFonts w:ascii="Times New Roman" w:eastAsia="宋体" w:hAnsi="Times New Roman" w:cs="宋体" w:hint="eastAsia"/>
          <w:kern w:val="0"/>
          <w:szCs w:val="21"/>
        </w:rPr>
        <w:t>Programmers and software developers can analyze the results to improve their code.</w:t>
      </w:r>
    </w:p>
    <w:p w14:paraId="30098EC1" w14:textId="77777777" w:rsidR="00462774" w:rsidRPr="002A6003" w:rsidRDefault="00462774"/>
    <w:sectPr w:rsidR="00462774" w:rsidRPr="002A6003">
      <w:pgSz w:w="11910" w:h="16840"/>
      <w:pgMar w:top="1220" w:right="0" w:bottom="1280" w:left="0" w:header="467" w:footer="1084"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98F9B" w14:textId="77777777" w:rsidR="00352539" w:rsidRDefault="00352539">
      <w:r>
        <w:separator/>
      </w:r>
    </w:p>
  </w:endnote>
  <w:endnote w:type="continuationSeparator" w:id="0">
    <w:p w14:paraId="30098F9D" w14:textId="77777777" w:rsidR="00352539" w:rsidRDefault="00352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98F8D" w14:textId="77777777" w:rsidR="00352539" w:rsidRDefault="00352539">
    <w:pPr>
      <w:pStyle w:val="a3"/>
      <w:kinsoku w:val="0"/>
      <w:overflowPunct w:val="0"/>
      <w:spacing w:line="14" w:lineRule="auto"/>
      <w:rPr>
        <w:rFonts w:ascii="Times New Roman" w:eastAsiaTheme="minorEastAsia" w:cs="Times New Roman"/>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98F8F" w14:textId="77777777" w:rsidR="00352539" w:rsidRDefault="00352539">
    <w:pPr>
      <w:pStyle w:val="a3"/>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62336" behindDoc="1" locked="0" layoutInCell="0" allowOverlap="1" wp14:anchorId="30098F9D" wp14:editId="30098F9E">
              <wp:simplePos x="0" y="0"/>
              <wp:positionH relativeFrom="page">
                <wp:posOffset>4065270</wp:posOffset>
              </wp:positionH>
              <wp:positionV relativeFrom="page">
                <wp:posOffset>10023475</wp:posOffset>
              </wp:positionV>
              <wp:extent cx="2501900" cy="342900"/>
              <wp:effectExtent l="0" t="0" r="0" b="0"/>
              <wp:wrapNone/>
              <wp:docPr id="4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EF" w14:textId="77777777" w:rsidR="00352539" w:rsidRDefault="00352539">
                          <w:pPr>
                            <w:widowControl/>
                            <w:spacing w:line="540" w:lineRule="atLeast"/>
                            <w:rPr>
                              <w:rFonts w:ascii="Times New Roman" w:cs="Times New Roman"/>
                              <w:sz w:val="24"/>
                              <w:szCs w:val="24"/>
                            </w:rPr>
                          </w:pPr>
                          <w:r>
                            <w:rPr>
                              <w:rFonts w:ascii="Times New Roman" w:cs="Times New Roman"/>
                              <w:b/>
                              <w:bCs/>
                              <w:i/>
                              <w:iCs/>
                              <w:noProof/>
                              <w:sz w:val="24"/>
                              <w:szCs w:val="24"/>
                            </w:rPr>
                            <w:drawing>
                              <wp:inline distT="0" distB="0" distL="0" distR="0" wp14:anchorId="300991FE" wp14:editId="300991FF">
                                <wp:extent cx="2509520" cy="340360"/>
                                <wp:effectExtent l="0" t="0" r="0" b="0"/>
                                <wp:docPr id="267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300991F0" w14:textId="77777777" w:rsidR="00352539" w:rsidRDefault="00352539">
                          <w:pPr>
                            <w:rPr>
                              <w:rFonts w:asci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98F9D" id="Rectangle 66" o:spid="_x0000_s1873" style="position:absolute;margin-left:320.1pt;margin-top:789.25pt;width:197pt;height:2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" o:allowincell="f" filled="f" stroked="f">
              <v:textbox inset="0,0,0,0">
                <w:txbxContent>
                  <w:p w14:paraId="300991EF" w14:textId="77777777" w:rsidR="00352539" w:rsidRDefault="00352539">
                    <w:pPr>
                      <w:widowControl/>
                      <w:spacing w:line="540" w:lineRule="atLeast"/>
                      <w:rPr>
                        <w:rFonts w:ascii="Times New Roman" w:cs="Times New Roman"/>
                        <w:sz w:val="24"/>
                        <w:szCs w:val="24"/>
                      </w:rPr>
                    </w:pPr>
                    <w:r>
                      <w:rPr>
                        <w:rFonts w:ascii="Times New Roman" w:cs="Times New Roman"/>
                        <w:b/>
                        <w:bCs/>
                        <w:i/>
                        <w:iCs/>
                        <w:noProof/>
                        <w:sz w:val="24"/>
                        <w:szCs w:val="24"/>
                      </w:rPr>
                      <w:drawing>
                        <wp:inline distT="0" distB="0" distL="0" distR="0" wp14:anchorId="300991FE" wp14:editId="300991FF">
                          <wp:extent cx="2509520" cy="340360"/>
                          <wp:effectExtent l="0" t="0" r="0" b="0"/>
                          <wp:docPr id="267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300991F0" w14:textId="77777777" w:rsidR="00352539" w:rsidRDefault="00352539">
                    <w:pPr>
                      <w:rPr>
                        <w:rFonts w:ascii="Times New Roman" w:cs="Times New Roman"/>
                        <w:sz w:val="24"/>
                        <w:szCs w:val="24"/>
                      </w:rPr>
                    </w:pP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98F91" w14:textId="77777777" w:rsidR="00352539" w:rsidRDefault="00352539">
    <w:pPr>
      <w:pStyle w:val="a3"/>
      <w:kinsoku w:val="0"/>
      <w:overflowPunct w:val="0"/>
      <w:spacing w:line="14" w:lineRule="auto"/>
      <w:rPr>
        <w:rFonts w:ascii="Times New Roman" w:eastAsiaTheme="minorEastAsia" w:cs="Times New Roman"/>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246384"/>
      <w:docPartObj>
        <w:docPartGallery w:val="Page Numbers (Bottom of Page)"/>
        <w:docPartUnique/>
      </w:docPartObj>
    </w:sdtPr>
    <w:sdtEndPr/>
    <w:sdtContent>
      <w:p w14:paraId="36EC7518" w14:textId="5B89C3B8" w:rsidR="00437832" w:rsidRDefault="00437832" w:rsidP="00437832">
        <w:pPr>
          <w:pStyle w:val="ac"/>
          <w:jc w:val="center"/>
        </w:pPr>
        <w:r>
          <w:fldChar w:fldCharType="begin"/>
        </w:r>
        <w:r>
          <w:instrText>PAGE   \* MERGEFORMAT</w:instrText>
        </w:r>
        <w:r>
          <w:fldChar w:fldCharType="separate"/>
        </w:r>
        <w:r>
          <w:rPr>
            <w:lang w:val="zh-CN"/>
          </w:rPr>
          <w:t>2</w:t>
        </w:r>
        <w:r>
          <w:fldChar w:fldCharType="end"/>
        </w:r>
      </w:p>
    </w:sdtContent>
  </w:sdt>
  <w:p w14:paraId="30098F93" w14:textId="4E2685EB" w:rsidR="00AD241B" w:rsidRDefault="00AD241B">
    <w:pPr>
      <w:pStyle w:val="a3"/>
      <w:kinsoku w:val="0"/>
      <w:overflowPunct w:val="0"/>
      <w:spacing w:line="14" w:lineRule="auto"/>
      <w:rPr>
        <w:rFonts w:ascii="Times New Roman" w:eastAsiaTheme="minorEastAsia" w:cs="Times New Roman"/>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4932787"/>
      <w:docPartObj>
        <w:docPartGallery w:val="Page Numbers (Bottom of Page)"/>
        <w:docPartUnique/>
      </w:docPartObj>
    </w:sdtPr>
    <w:sdtEndPr/>
    <w:sdtContent>
      <w:p w14:paraId="4D144FC7" w14:textId="41BE9FC7" w:rsidR="00437832" w:rsidRDefault="00437832">
        <w:pPr>
          <w:pStyle w:val="ac"/>
          <w:jc w:val="center"/>
        </w:pPr>
        <w:r>
          <w:fldChar w:fldCharType="begin"/>
        </w:r>
        <w:r>
          <w:instrText>PAGE   \* MERGEFORMAT</w:instrText>
        </w:r>
        <w:r>
          <w:fldChar w:fldCharType="separate"/>
        </w:r>
        <w:r>
          <w:rPr>
            <w:lang w:val="zh-CN"/>
          </w:rPr>
          <w:t>2</w:t>
        </w:r>
        <w:r>
          <w:fldChar w:fldCharType="end"/>
        </w:r>
      </w:p>
    </w:sdtContent>
  </w:sdt>
  <w:p w14:paraId="30098F96" w14:textId="77777777" w:rsidR="00352539" w:rsidRDefault="00352539">
    <w:pPr>
      <w:pStyle w:val="a3"/>
      <w:kinsoku w:val="0"/>
      <w:overflowPunct w:val="0"/>
      <w:spacing w:line="14" w:lineRule="auto"/>
      <w:rPr>
        <w:rFonts w:ascii="Times New Roman" w:eastAsiaTheme="minorEastAsia" w:cs="Times New Roman"/>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98F97" w14:textId="77777777" w:rsidR="00352539" w:rsidRDefault="00352539">
      <w:r>
        <w:separator/>
      </w:r>
    </w:p>
  </w:footnote>
  <w:footnote w:type="continuationSeparator" w:id="0">
    <w:p w14:paraId="30098F99" w14:textId="77777777" w:rsidR="00352539" w:rsidRDefault="003525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98F8C" w14:textId="77777777" w:rsidR="00352539" w:rsidRDefault="00352539">
    <w:pPr>
      <w:pStyle w:val="a3"/>
      <w:kinsoku w:val="0"/>
      <w:overflowPunct w:val="0"/>
      <w:spacing w:line="14" w:lineRule="auto"/>
      <w:rPr>
        <w:rFonts w:ascii="Times New Roman" w:eastAsiaTheme="minorEastAsia" w:cs="Times New Roman"/>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98F8E" w14:textId="77777777" w:rsidR="00352539" w:rsidRDefault="00352539">
    <w:pPr>
      <w:pStyle w:val="a3"/>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59264" behindDoc="1" locked="0" layoutInCell="0" allowOverlap="1" wp14:anchorId="30098F97" wp14:editId="30098F98">
              <wp:simplePos x="0" y="0"/>
              <wp:positionH relativeFrom="page">
                <wp:posOffset>1275080</wp:posOffset>
              </wp:positionH>
              <wp:positionV relativeFrom="page">
                <wp:posOffset>296545</wp:posOffset>
              </wp:positionV>
              <wp:extent cx="1295400" cy="381000"/>
              <wp:effectExtent l="0" t="0" r="0" b="0"/>
              <wp:wrapNone/>
              <wp:docPr id="4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EC" w14:textId="77777777" w:rsidR="00352539" w:rsidRDefault="00352539">
                          <w:pPr>
                            <w:widowControl/>
                            <w:spacing w:line="600" w:lineRule="atLeast"/>
                            <w:rPr>
                              <w:rFonts w:ascii="Times New Roman" w:cs="Times New Roman"/>
                              <w:sz w:val="24"/>
                              <w:szCs w:val="24"/>
                            </w:rPr>
                          </w:pPr>
                          <w:r>
                            <w:rPr>
                              <w:rFonts w:ascii="Times New Roman" w:cs="Times New Roman"/>
                              <w:b/>
                              <w:bCs/>
                              <w:i/>
                              <w:iCs/>
                              <w:noProof/>
                              <w:sz w:val="24"/>
                              <w:szCs w:val="24"/>
                            </w:rPr>
                            <w:drawing>
                              <wp:inline distT="0" distB="0" distL="0" distR="0" wp14:anchorId="300991FC" wp14:editId="300991FD">
                                <wp:extent cx="1308100" cy="382905"/>
                                <wp:effectExtent l="0" t="0" r="0" b="0"/>
                                <wp:docPr id="2676"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300991ED" w14:textId="77777777" w:rsidR="00352539" w:rsidRDefault="00352539">
                          <w:pPr>
                            <w:rPr>
                              <w:rFonts w:asci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98F97" id="Rectangle 63" o:spid="_x0000_s1871" style="position:absolute;margin-left:100.4pt;margin-top:23.35pt;width:102pt;height:30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" o:allowincell="f" filled="f" stroked="f">
              <v:textbox inset="0,0,0,0">
                <w:txbxContent>
                  <w:p w14:paraId="300991EC" w14:textId="77777777" w:rsidR="00352539" w:rsidRDefault="00352539">
                    <w:pPr>
                      <w:widowControl/>
                      <w:spacing w:line="600" w:lineRule="atLeast"/>
                      <w:rPr>
                        <w:rFonts w:ascii="Times New Roman" w:cs="Times New Roman"/>
                        <w:sz w:val="24"/>
                        <w:szCs w:val="24"/>
                      </w:rPr>
                    </w:pPr>
                    <w:r>
                      <w:rPr>
                        <w:rFonts w:ascii="Times New Roman" w:cs="Times New Roman"/>
                        <w:b/>
                        <w:bCs/>
                        <w:i/>
                        <w:iCs/>
                        <w:noProof/>
                        <w:sz w:val="24"/>
                        <w:szCs w:val="24"/>
                      </w:rPr>
                      <w:drawing>
                        <wp:inline distT="0" distB="0" distL="0" distR="0" wp14:anchorId="300991FC" wp14:editId="300991FD">
                          <wp:extent cx="1308100" cy="382905"/>
                          <wp:effectExtent l="0" t="0" r="0" b="0"/>
                          <wp:docPr id="2676"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300991ED" w14:textId="77777777" w:rsidR="00352539" w:rsidRDefault="00352539">
                    <w:pPr>
                      <w:rPr>
                        <w:rFonts w:ascii="Times New Roman"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60288" behindDoc="1" locked="0" layoutInCell="0" allowOverlap="1" wp14:anchorId="30098F99" wp14:editId="30098F9A">
              <wp:simplePos x="0" y="0"/>
              <wp:positionH relativeFrom="page">
                <wp:posOffset>1124585</wp:posOffset>
              </wp:positionH>
              <wp:positionV relativeFrom="page">
                <wp:posOffset>774065</wp:posOffset>
              </wp:positionV>
              <wp:extent cx="5082540" cy="12700"/>
              <wp:effectExtent l="0" t="0" r="0" b="0"/>
              <wp:wrapNone/>
              <wp:docPr id="48"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2540" cy="12700"/>
                      </a:xfrm>
                      <a:custGeom>
                        <a:avLst/>
                        <a:gdLst>
                          <a:gd name="T0" fmla="*/ 0 w 8004"/>
                          <a:gd name="T1" fmla="*/ 0 h 20"/>
                          <a:gd name="T2" fmla="*/ 8004 w 8004"/>
                          <a:gd name="T3" fmla="*/ 0 h 20"/>
                        </a:gdLst>
                        <a:ahLst/>
                        <a:cxnLst>
                          <a:cxn ang="0">
                            <a:pos x="T0" y="T1"/>
                          </a:cxn>
                          <a:cxn ang="0">
                            <a:pos x="T2" y="T3"/>
                          </a:cxn>
                        </a:cxnLst>
                        <a:rect l="0" t="0" r="r" b="b"/>
                        <a:pathLst>
                          <a:path w="8004" h="20">
                            <a:moveTo>
                              <a:pt x="0" y="0"/>
                            </a:moveTo>
                            <a:lnTo>
                              <a:pt x="800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F37064" id="Freeform 6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88.75pt,60.95pt" coordsize="80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" o:allowincell="f" filled="f" strokeweight=".72pt">
              <v:path arrowok="t" o:connecttype="custom" o:connectlocs="0,0;5082540,0" o:connectangles="0,0"/>
              <w10:wrap anchorx="page" anchory="page"/>
            </v:polyline>
          </w:pict>
        </mc:Fallback>
      </mc:AlternateContent>
    </w:r>
    <w:r>
      <w:rPr>
        <w:noProof/>
      </w:rPr>
      <mc:AlternateContent>
        <mc:Choice Requires="wps">
          <w:drawing>
            <wp:anchor distT="0" distB="0" distL="114300" distR="114300" simplePos="0" relativeHeight="251661312" behindDoc="1" locked="0" layoutInCell="0" allowOverlap="1" wp14:anchorId="30098F9B" wp14:editId="30098F9C">
              <wp:simplePos x="0" y="0"/>
              <wp:positionH relativeFrom="page">
                <wp:posOffset>4077970</wp:posOffset>
              </wp:positionH>
              <wp:positionV relativeFrom="page">
                <wp:posOffset>590550</wp:posOffset>
              </wp:positionV>
              <wp:extent cx="2118360" cy="174625"/>
              <wp:effectExtent l="0" t="0" r="0" b="0"/>
              <wp:wrapNone/>
              <wp:docPr id="4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EE" w14:textId="77777777" w:rsidR="00352539" w:rsidRDefault="00352539">
                          <w:pPr>
                            <w:pStyle w:val="a3"/>
                            <w:kinsoku w:val="0"/>
                            <w:overflowPunct w:val="0"/>
                            <w:ind w:left="20"/>
                            <w:rPr>
                              <w:rFonts w:hAnsi="Wingdings" w:hint="eastAsia"/>
                              <w:b/>
                              <w:bCs/>
                              <w:color w:val="CC0000"/>
                            </w:rPr>
                          </w:pPr>
                          <w:r>
                            <w:rPr>
                              <w:rFonts w:hint="eastAsia"/>
                              <w:b/>
                              <w:bCs/>
                              <w:color w:val="CC0000"/>
                            </w:rPr>
                            <w:t>龙芯</w:t>
                          </w:r>
                          <w:r>
                            <w:rPr>
                              <w:b/>
                              <w:bCs/>
                              <w:color w:val="CC0000"/>
                            </w:rPr>
                            <w:t xml:space="preserve"> 3A1000 </w:t>
                          </w:r>
                          <w:r>
                            <w:rPr>
                              <w:rFonts w:hint="eastAsia"/>
                              <w:b/>
                              <w:bCs/>
                              <w:color w:val="CC0000"/>
                            </w:rPr>
                            <w:t>处理器用户手册</w:t>
                          </w:r>
                          <w:r>
                            <w:rPr>
                              <w:rFonts w:ascii="Wingdings" w:hAnsi="Wingdings" w:cs="Wingdings"/>
                              <w:color w:val="CC0000"/>
                            </w:rPr>
                            <w:t></w:t>
                          </w:r>
                          <w:r>
                            <w:rPr>
                              <w:rFonts w:hAnsi="Wingdings" w:hint="eastAsia"/>
                              <w:b/>
                              <w:bCs/>
                              <w:color w:val="CC0000"/>
                            </w:rPr>
                            <w:t>下册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98F9B" id="_x0000_t202" coordsize="21600,21600" o:spt="202" path="m,l,21600r21600,l21600,xe">
              <v:stroke joinstyle="miter"/>
              <v:path gradientshapeok="t" o:connecttype="rect"/>
            </v:shapetype>
            <v:shape id="Text Box 65" o:spid="_x0000_s1872" type="#_x0000_t202" style="position:absolute;margin-left:321.1pt;margin-top:46.5pt;width:166.8pt;height:13.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" o:allowincell="f" filled="f" stroked="f">
              <v:textbox inset="0,0,0,0">
                <w:txbxContent>
                  <w:p w14:paraId="300991EE" w14:textId="77777777" w:rsidR="00352539" w:rsidRDefault="00352539">
                    <w:pPr>
                      <w:pStyle w:val="a3"/>
                      <w:kinsoku w:val="0"/>
                      <w:overflowPunct w:val="0"/>
                      <w:ind w:left="20"/>
                      <w:rPr>
                        <w:rFonts w:hAnsi="Wingdings" w:hint="eastAsia"/>
                        <w:b/>
                        <w:bCs/>
                        <w:color w:val="CC0000"/>
                      </w:rPr>
                    </w:pPr>
                    <w:r>
                      <w:rPr>
                        <w:rFonts w:hint="eastAsia"/>
                        <w:b/>
                        <w:bCs/>
                        <w:color w:val="CC0000"/>
                      </w:rPr>
                      <w:t>龙芯</w:t>
                    </w:r>
                    <w:r>
                      <w:rPr>
                        <w:b/>
                        <w:bCs/>
                        <w:color w:val="CC0000"/>
                      </w:rPr>
                      <w:t xml:space="preserve"> 3A1000 </w:t>
                    </w:r>
                    <w:r>
                      <w:rPr>
                        <w:rFonts w:hint="eastAsia"/>
                        <w:b/>
                        <w:bCs/>
                        <w:color w:val="CC0000"/>
                      </w:rPr>
                      <w:t>处理器用户手册</w:t>
                    </w:r>
                    <w:r>
                      <w:rPr>
                        <w:rFonts w:ascii="Wingdings" w:hAnsi="Wingdings" w:cs="Wingdings"/>
                        <w:color w:val="CC0000"/>
                      </w:rPr>
                      <w:t></w:t>
                    </w:r>
                    <w:r>
                      <w:rPr>
                        <w:rFonts w:hAnsi="Wingdings" w:hint="eastAsia"/>
                        <w:b/>
                        <w:bCs/>
                        <w:color w:val="CC0000"/>
                      </w:rPr>
                      <w:t>下册</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98F90" w14:textId="77777777" w:rsidR="00352539" w:rsidRDefault="00352539">
    <w:pPr>
      <w:pStyle w:val="a3"/>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63360" behindDoc="1" locked="0" layoutInCell="0" allowOverlap="1" wp14:anchorId="30098F9F" wp14:editId="30098FA0">
              <wp:simplePos x="0" y="0"/>
              <wp:positionH relativeFrom="page">
                <wp:posOffset>1275080</wp:posOffset>
              </wp:positionH>
              <wp:positionV relativeFrom="page">
                <wp:posOffset>296545</wp:posOffset>
              </wp:positionV>
              <wp:extent cx="1295400" cy="381000"/>
              <wp:effectExtent l="0" t="0" r="0" b="0"/>
              <wp:wrapNone/>
              <wp:docPr id="45"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F1" w14:textId="77777777" w:rsidR="00352539" w:rsidRDefault="00352539">
                          <w:pPr>
                            <w:widowControl/>
                            <w:spacing w:line="600" w:lineRule="atLeast"/>
                            <w:rPr>
                              <w:rFonts w:ascii="Times New Roman" w:cs="Times New Roman"/>
                              <w:sz w:val="24"/>
                              <w:szCs w:val="24"/>
                            </w:rPr>
                          </w:pPr>
                          <w:r>
                            <w:rPr>
                              <w:rFonts w:ascii="Times New Roman" w:cs="Times New Roman"/>
                              <w:noProof/>
                              <w:sz w:val="24"/>
                              <w:szCs w:val="24"/>
                            </w:rPr>
                            <w:drawing>
                              <wp:inline distT="0" distB="0" distL="0" distR="0" wp14:anchorId="30099200" wp14:editId="30099201">
                                <wp:extent cx="1308100" cy="382905"/>
                                <wp:effectExtent l="0" t="0" r="0" b="0"/>
                                <wp:docPr id="2678"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300991F2" w14:textId="77777777" w:rsidR="00352539" w:rsidRDefault="00352539">
                          <w:pPr>
                            <w:rPr>
                              <w:rFonts w:asci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98F9F" id="Rectangle 67" o:spid="_x0000_s1874" style="position:absolute;margin-left:100.4pt;margin-top:23.35pt;width:102pt;height:30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" o:allowincell="f" filled="f" stroked="f">
              <v:textbox inset="0,0,0,0">
                <w:txbxContent>
                  <w:p w14:paraId="300991F1" w14:textId="77777777" w:rsidR="00352539" w:rsidRDefault="00352539">
                    <w:pPr>
                      <w:widowControl/>
                      <w:spacing w:line="600" w:lineRule="atLeast"/>
                      <w:rPr>
                        <w:rFonts w:ascii="Times New Roman" w:cs="Times New Roman"/>
                        <w:sz w:val="24"/>
                        <w:szCs w:val="24"/>
                      </w:rPr>
                    </w:pPr>
                    <w:r>
                      <w:rPr>
                        <w:rFonts w:ascii="Times New Roman" w:cs="Times New Roman"/>
                        <w:noProof/>
                        <w:sz w:val="24"/>
                        <w:szCs w:val="24"/>
                      </w:rPr>
                      <w:drawing>
                        <wp:inline distT="0" distB="0" distL="0" distR="0" wp14:anchorId="30099200" wp14:editId="30099201">
                          <wp:extent cx="1308100" cy="382905"/>
                          <wp:effectExtent l="0" t="0" r="0" b="0"/>
                          <wp:docPr id="2678"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300991F2" w14:textId="77777777" w:rsidR="00352539" w:rsidRDefault="00352539">
                    <w:pPr>
                      <w:rPr>
                        <w:rFonts w:ascii="Times New Roman"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64384" behindDoc="1" locked="0" layoutInCell="0" allowOverlap="1" wp14:anchorId="30098FA1" wp14:editId="30098FA2">
              <wp:simplePos x="0" y="0"/>
              <wp:positionH relativeFrom="page">
                <wp:posOffset>1124585</wp:posOffset>
              </wp:positionH>
              <wp:positionV relativeFrom="page">
                <wp:posOffset>774065</wp:posOffset>
              </wp:positionV>
              <wp:extent cx="5082540" cy="12700"/>
              <wp:effectExtent l="0" t="0" r="0" b="0"/>
              <wp:wrapNone/>
              <wp:docPr id="44"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2540" cy="12700"/>
                      </a:xfrm>
                      <a:custGeom>
                        <a:avLst/>
                        <a:gdLst>
                          <a:gd name="T0" fmla="*/ 0 w 8004"/>
                          <a:gd name="T1" fmla="*/ 0 h 20"/>
                          <a:gd name="T2" fmla="*/ 8004 w 8004"/>
                          <a:gd name="T3" fmla="*/ 0 h 20"/>
                        </a:gdLst>
                        <a:ahLst/>
                        <a:cxnLst>
                          <a:cxn ang="0">
                            <a:pos x="T0" y="T1"/>
                          </a:cxn>
                          <a:cxn ang="0">
                            <a:pos x="T2" y="T3"/>
                          </a:cxn>
                        </a:cxnLst>
                        <a:rect l="0" t="0" r="r" b="b"/>
                        <a:pathLst>
                          <a:path w="8004" h="20">
                            <a:moveTo>
                              <a:pt x="0" y="0"/>
                            </a:moveTo>
                            <a:lnTo>
                              <a:pt x="800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2431F6" id="Freeform 68"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88.75pt,60.95pt" coordsize="80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" o:allowincell="f" filled="f" strokeweight=".72pt">
              <v:path arrowok="t" o:connecttype="custom" o:connectlocs="0,0;5082540,0" o:connectangles="0,0"/>
              <w10:wrap anchorx="page" anchory="page"/>
            </v:polyline>
          </w:pict>
        </mc:Fallback>
      </mc:AlternateContent>
    </w:r>
    <w:r>
      <w:rPr>
        <w:noProof/>
      </w:rPr>
      <mc:AlternateContent>
        <mc:Choice Requires="wps">
          <w:drawing>
            <wp:anchor distT="0" distB="0" distL="114300" distR="114300" simplePos="0" relativeHeight="251665408" behindDoc="1" locked="0" layoutInCell="0" allowOverlap="1" wp14:anchorId="30098FA3" wp14:editId="30098FA4">
              <wp:simplePos x="0" y="0"/>
              <wp:positionH relativeFrom="page">
                <wp:posOffset>4077970</wp:posOffset>
              </wp:positionH>
              <wp:positionV relativeFrom="page">
                <wp:posOffset>590550</wp:posOffset>
              </wp:positionV>
              <wp:extent cx="2118360" cy="174625"/>
              <wp:effectExtent l="0" t="0" r="0" b="0"/>
              <wp:wrapNone/>
              <wp:docPr id="4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F3" w14:textId="77777777" w:rsidR="00352539" w:rsidRDefault="00352539">
                          <w:pPr>
                            <w:pStyle w:val="a3"/>
                            <w:kinsoku w:val="0"/>
                            <w:overflowPunct w:val="0"/>
                            <w:ind w:left="20"/>
                            <w:rPr>
                              <w:rFonts w:hAnsi="Wingdings" w:hint="eastAsia"/>
                              <w:b/>
                              <w:bCs/>
                              <w:color w:val="CC0000"/>
                            </w:rPr>
                          </w:pPr>
                          <w:r>
                            <w:rPr>
                              <w:rFonts w:hint="eastAsia"/>
                              <w:b/>
                              <w:bCs/>
                              <w:color w:val="CC0000"/>
                            </w:rPr>
                            <w:t>龙芯</w:t>
                          </w:r>
                          <w:r>
                            <w:rPr>
                              <w:b/>
                              <w:bCs/>
                              <w:color w:val="CC0000"/>
                            </w:rPr>
                            <w:t xml:space="preserve"> 3A1000 </w:t>
                          </w:r>
                          <w:r>
                            <w:rPr>
                              <w:rFonts w:hint="eastAsia"/>
                              <w:b/>
                              <w:bCs/>
                              <w:color w:val="CC0000"/>
                            </w:rPr>
                            <w:t>处理器用户手册</w:t>
                          </w:r>
                          <w:r>
                            <w:rPr>
                              <w:rFonts w:ascii="Wingdings" w:hAnsi="Wingdings" w:cs="Wingdings"/>
                              <w:color w:val="CC0000"/>
                            </w:rPr>
                            <w:t></w:t>
                          </w:r>
                          <w:r>
                            <w:rPr>
                              <w:rFonts w:hAnsi="Wingdings" w:hint="eastAsia"/>
                              <w:b/>
                              <w:bCs/>
                              <w:color w:val="CC0000"/>
                            </w:rPr>
                            <w:t>下册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98FA3" id="_x0000_t202" coordsize="21600,21600" o:spt="202" path="m,l,21600r21600,l21600,xe">
              <v:stroke joinstyle="miter"/>
              <v:path gradientshapeok="t" o:connecttype="rect"/>
            </v:shapetype>
            <v:shape id="Text Box 69" o:spid="_x0000_s1875" type="#_x0000_t202" style="position:absolute;margin-left:321.1pt;margin-top:46.5pt;width:166.8pt;height:13.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" o:allowincell="f" filled="f" stroked="f">
              <v:textbox inset="0,0,0,0">
                <w:txbxContent>
                  <w:p w14:paraId="300991F3" w14:textId="77777777" w:rsidR="00352539" w:rsidRDefault="00352539">
                    <w:pPr>
                      <w:pStyle w:val="a3"/>
                      <w:kinsoku w:val="0"/>
                      <w:overflowPunct w:val="0"/>
                      <w:ind w:left="20"/>
                      <w:rPr>
                        <w:rFonts w:hAnsi="Wingdings" w:hint="eastAsia"/>
                        <w:b/>
                        <w:bCs/>
                        <w:color w:val="CC0000"/>
                      </w:rPr>
                    </w:pPr>
                    <w:r>
                      <w:rPr>
                        <w:rFonts w:hint="eastAsia"/>
                        <w:b/>
                        <w:bCs/>
                        <w:color w:val="CC0000"/>
                      </w:rPr>
                      <w:t>龙芯</w:t>
                    </w:r>
                    <w:r>
                      <w:rPr>
                        <w:b/>
                        <w:bCs/>
                        <w:color w:val="CC0000"/>
                      </w:rPr>
                      <w:t xml:space="preserve"> 3A1000 </w:t>
                    </w:r>
                    <w:r>
                      <w:rPr>
                        <w:rFonts w:hint="eastAsia"/>
                        <w:b/>
                        <w:bCs/>
                        <w:color w:val="CC0000"/>
                      </w:rPr>
                      <w:t>处理器用户手册</w:t>
                    </w:r>
                    <w:r>
                      <w:rPr>
                        <w:rFonts w:ascii="Wingdings" w:hAnsi="Wingdings" w:cs="Wingdings"/>
                        <w:color w:val="CC0000"/>
                      </w:rPr>
                      <w:t></w:t>
                    </w:r>
                    <w:r>
                      <w:rPr>
                        <w:rFonts w:hAnsi="Wingdings" w:hint="eastAsia"/>
                        <w:b/>
                        <w:bCs/>
                        <w:color w:val="CC0000"/>
                      </w:rPr>
                      <w:t>下册</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98F92" w14:textId="44A871DD" w:rsidR="00352539" w:rsidRDefault="00352539">
    <w:pPr>
      <w:pStyle w:val="a3"/>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66432" behindDoc="1" locked="0" layoutInCell="0" allowOverlap="1" wp14:anchorId="30098FA5" wp14:editId="30098FA6">
              <wp:simplePos x="0" y="0"/>
              <wp:positionH relativeFrom="page">
                <wp:posOffset>1275080</wp:posOffset>
              </wp:positionH>
              <wp:positionV relativeFrom="page">
                <wp:posOffset>296545</wp:posOffset>
              </wp:positionV>
              <wp:extent cx="1295400" cy="381000"/>
              <wp:effectExtent l="0" t="0" r="0" b="0"/>
              <wp:wrapNone/>
              <wp:docPr id="4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F4" w14:textId="77777777" w:rsidR="00352539" w:rsidRDefault="00352539">
                          <w:pPr>
                            <w:widowControl/>
                            <w:spacing w:line="600" w:lineRule="atLeast"/>
                            <w:rPr>
                              <w:rFonts w:ascii="Times New Roman" w:cs="Times New Roman"/>
                              <w:sz w:val="24"/>
                              <w:szCs w:val="24"/>
                            </w:rPr>
                          </w:pPr>
                          <w:r>
                            <w:rPr>
                              <w:rFonts w:ascii="Times New Roman" w:cs="Times New Roman"/>
                              <w:noProof/>
                              <w:sz w:val="24"/>
                              <w:szCs w:val="24"/>
                            </w:rPr>
                            <w:drawing>
                              <wp:inline distT="0" distB="0" distL="0" distR="0" wp14:anchorId="30099202" wp14:editId="30099203">
                                <wp:extent cx="1308100" cy="382905"/>
                                <wp:effectExtent l="0" t="0" r="0" b="0"/>
                                <wp:docPr id="2679" name="图片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300991F5" w14:textId="77777777" w:rsidR="00352539" w:rsidRDefault="00352539">
                          <w:pPr>
                            <w:rPr>
                              <w:rFonts w:asci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98FA5" id="Rectangle 70" o:spid="_x0000_s1876" style="position:absolute;margin-left:100.4pt;margin-top:23.35pt;width:102pt;height:30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" o:allowincell="f" filled="f" stroked="f">
              <v:textbox inset="0,0,0,0">
                <w:txbxContent>
                  <w:p w14:paraId="300991F4" w14:textId="77777777" w:rsidR="00352539" w:rsidRDefault="00352539">
                    <w:pPr>
                      <w:widowControl/>
                      <w:spacing w:line="600" w:lineRule="atLeast"/>
                      <w:rPr>
                        <w:rFonts w:ascii="Times New Roman" w:cs="Times New Roman"/>
                        <w:sz w:val="24"/>
                        <w:szCs w:val="24"/>
                      </w:rPr>
                    </w:pPr>
                    <w:r>
                      <w:rPr>
                        <w:rFonts w:ascii="Times New Roman" w:cs="Times New Roman"/>
                        <w:noProof/>
                        <w:sz w:val="24"/>
                        <w:szCs w:val="24"/>
                      </w:rPr>
                      <w:drawing>
                        <wp:inline distT="0" distB="0" distL="0" distR="0" wp14:anchorId="30099202" wp14:editId="30099203">
                          <wp:extent cx="1308100" cy="382905"/>
                          <wp:effectExtent l="0" t="0" r="0" b="0"/>
                          <wp:docPr id="2679" name="图片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300991F5" w14:textId="77777777" w:rsidR="00352539" w:rsidRDefault="00352539">
                    <w:pPr>
                      <w:rPr>
                        <w:rFonts w:ascii="Times New Roman"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67456" behindDoc="1" locked="0" layoutInCell="0" allowOverlap="1" wp14:anchorId="30098FA7" wp14:editId="30098FA8">
              <wp:simplePos x="0" y="0"/>
              <wp:positionH relativeFrom="page">
                <wp:posOffset>1124585</wp:posOffset>
              </wp:positionH>
              <wp:positionV relativeFrom="page">
                <wp:posOffset>774065</wp:posOffset>
              </wp:positionV>
              <wp:extent cx="5082540" cy="12700"/>
              <wp:effectExtent l="0" t="0" r="0" b="0"/>
              <wp:wrapNone/>
              <wp:docPr id="41"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2540" cy="12700"/>
                      </a:xfrm>
                      <a:custGeom>
                        <a:avLst/>
                        <a:gdLst>
                          <a:gd name="T0" fmla="*/ 0 w 8004"/>
                          <a:gd name="T1" fmla="*/ 0 h 20"/>
                          <a:gd name="T2" fmla="*/ 8004 w 8004"/>
                          <a:gd name="T3" fmla="*/ 0 h 20"/>
                        </a:gdLst>
                        <a:ahLst/>
                        <a:cxnLst>
                          <a:cxn ang="0">
                            <a:pos x="T0" y="T1"/>
                          </a:cxn>
                          <a:cxn ang="0">
                            <a:pos x="T2" y="T3"/>
                          </a:cxn>
                        </a:cxnLst>
                        <a:rect l="0" t="0" r="r" b="b"/>
                        <a:pathLst>
                          <a:path w="8004" h="20">
                            <a:moveTo>
                              <a:pt x="0" y="0"/>
                            </a:moveTo>
                            <a:lnTo>
                              <a:pt x="800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AAA6DA" id="Freeform 71"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88.75pt,60.95pt" coordsize="80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" o:allowincell="f" filled="f" strokeweight=".72pt">
              <v:path arrowok="t" o:connecttype="custom" o:connectlocs="0,0;5082540,0" o:connectangles="0,0"/>
              <w10:wrap anchorx="page" anchory="page"/>
            </v:polyline>
          </w:pict>
        </mc:Fallback>
      </mc:AlternateContent>
    </w:r>
    <w:r>
      <w:rPr>
        <w:noProof/>
      </w:rPr>
      <mc:AlternateContent>
        <mc:Choice Requires="wps">
          <w:drawing>
            <wp:anchor distT="0" distB="0" distL="114300" distR="114300" simplePos="0" relativeHeight="251668480" behindDoc="1" locked="0" layoutInCell="0" allowOverlap="1" wp14:anchorId="30098FA9" wp14:editId="30098FAA">
              <wp:simplePos x="0" y="0"/>
              <wp:positionH relativeFrom="page">
                <wp:posOffset>4077970</wp:posOffset>
              </wp:positionH>
              <wp:positionV relativeFrom="page">
                <wp:posOffset>590550</wp:posOffset>
              </wp:positionV>
              <wp:extent cx="2118360" cy="174625"/>
              <wp:effectExtent l="0" t="0" r="0" b="0"/>
              <wp:wrapNone/>
              <wp:docPr id="4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F6" w14:textId="77777777" w:rsidR="00352539" w:rsidRDefault="00352539">
                          <w:pPr>
                            <w:pStyle w:val="a3"/>
                            <w:kinsoku w:val="0"/>
                            <w:overflowPunct w:val="0"/>
                            <w:ind w:left="20"/>
                            <w:rPr>
                              <w:rFonts w:hAnsi="Wingdings" w:hint="eastAsia"/>
                              <w:b/>
                              <w:bCs/>
                              <w:color w:val="CC0000"/>
                            </w:rPr>
                          </w:pPr>
                          <w:r>
                            <w:rPr>
                              <w:rFonts w:hint="eastAsia"/>
                              <w:b/>
                              <w:bCs/>
                              <w:color w:val="CC0000"/>
                            </w:rPr>
                            <w:t>龙芯</w:t>
                          </w:r>
                          <w:r>
                            <w:rPr>
                              <w:b/>
                              <w:bCs/>
                              <w:color w:val="CC0000"/>
                            </w:rPr>
                            <w:t xml:space="preserve"> 3A1000 </w:t>
                          </w:r>
                          <w:r>
                            <w:rPr>
                              <w:rFonts w:hint="eastAsia"/>
                              <w:b/>
                              <w:bCs/>
                              <w:color w:val="CC0000"/>
                            </w:rPr>
                            <w:t>处理器用户手册</w:t>
                          </w:r>
                          <w:r>
                            <w:rPr>
                              <w:rFonts w:ascii="Wingdings" w:hAnsi="Wingdings" w:cs="Wingdings"/>
                              <w:color w:val="CC0000"/>
                            </w:rPr>
                            <w:t></w:t>
                          </w:r>
                          <w:r>
                            <w:rPr>
                              <w:rFonts w:hAnsi="Wingdings" w:hint="eastAsia"/>
                              <w:b/>
                              <w:bCs/>
                              <w:color w:val="CC0000"/>
                            </w:rPr>
                            <w:t>下册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98FA9" id="_x0000_t202" coordsize="21600,21600" o:spt="202" path="m,l,21600r21600,l21600,xe">
              <v:stroke joinstyle="miter"/>
              <v:path gradientshapeok="t" o:connecttype="rect"/>
            </v:shapetype>
            <v:shape id="Text Box 72" o:spid="_x0000_s1877" type="#_x0000_t202" style="position:absolute;margin-left:321.1pt;margin-top:46.5pt;width:166.8pt;height:13.7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" o:allowincell="f" filled="f" stroked="f">
              <v:textbox inset="0,0,0,0">
                <w:txbxContent>
                  <w:p w14:paraId="300991F6" w14:textId="77777777" w:rsidR="00352539" w:rsidRDefault="00352539">
                    <w:pPr>
                      <w:pStyle w:val="a3"/>
                      <w:kinsoku w:val="0"/>
                      <w:overflowPunct w:val="0"/>
                      <w:ind w:left="20"/>
                      <w:rPr>
                        <w:rFonts w:hAnsi="Wingdings" w:hint="eastAsia"/>
                        <w:b/>
                        <w:bCs/>
                        <w:color w:val="CC0000"/>
                      </w:rPr>
                    </w:pPr>
                    <w:r>
                      <w:rPr>
                        <w:rFonts w:hint="eastAsia"/>
                        <w:b/>
                        <w:bCs/>
                        <w:color w:val="CC0000"/>
                      </w:rPr>
                      <w:t>龙芯</w:t>
                    </w:r>
                    <w:r>
                      <w:rPr>
                        <w:b/>
                        <w:bCs/>
                        <w:color w:val="CC0000"/>
                      </w:rPr>
                      <w:t xml:space="preserve"> 3A1000 </w:t>
                    </w:r>
                    <w:r>
                      <w:rPr>
                        <w:rFonts w:hint="eastAsia"/>
                        <w:b/>
                        <w:bCs/>
                        <w:color w:val="CC0000"/>
                      </w:rPr>
                      <w:t>处理器用户手册</w:t>
                    </w:r>
                    <w:r>
                      <w:rPr>
                        <w:rFonts w:ascii="Wingdings" w:hAnsi="Wingdings" w:cs="Wingdings"/>
                        <w:color w:val="CC0000"/>
                      </w:rPr>
                      <w:t></w:t>
                    </w:r>
                    <w:r>
                      <w:rPr>
                        <w:rFonts w:hAnsi="Wingdings" w:hint="eastAsia"/>
                        <w:b/>
                        <w:bCs/>
                        <w:color w:val="CC0000"/>
                      </w:rPr>
                      <w:t>下册</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98F94" w14:textId="77777777" w:rsidR="00352539" w:rsidRDefault="00352539">
    <w:pPr>
      <w:pStyle w:val="a3"/>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70528" behindDoc="1" locked="0" layoutInCell="0" allowOverlap="1" wp14:anchorId="30098FAD" wp14:editId="30098FAE">
              <wp:simplePos x="0" y="0"/>
              <wp:positionH relativeFrom="page">
                <wp:posOffset>1275080</wp:posOffset>
              </wp:positionH>
              <wp:positionV relativeFrom="page">
                <wp:posOffset>296545</wp:posOffset>
              </wp:positionV>
              <wp:extent cx="1295400" cy="381000"/>
              <wp:effectExtent l="0" t="0" r="0" b="0"/>
              <wp:wrapNone/>
              <wp:docPr id="3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F9" w14:textId="77777777" w:rsidR="00352539" w:rsidRDefault="00352539">
                          <w:pPr>
                            <w:widowControl/>
                            <w:spacing w:line="600" w:lineRule="atLeast"/>
                            <w:rPr>
                              <w:rFonts w:ascii="Times New Roman" w:cs="Times New Roman"/>
                              <w:sz w:val="24"/>
                              <w:szCs w:val="24"/>
                            </w:rPr>
                          </w:pPr>
                          <w:r>
                            <w:rPr>
                              <w:rFonts w:ascii="Times New Roman" w:cs="Times New Roman"/>
                              <w:noProof/>
                              <w:sz w:val="24"/>
                              <w:szCs w:val="24"/>
                            </w:rPr>
                            <w:drawing>
                              <wp:inline distT="0" distB="0" distL="0" distR="0" wp14:anchorId="30099206" wp14:editId="30099207">
                                <wp:extent cx="1308100" cy="382905"/>
                                <wp:effectExtent l="0" t="0" r="0" b="0"/>
                                <wp:docPr id="2683" name="图片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300991FA" w14:textId="77777777" w:rsidR="00352539" w:rsidRDefault="00352539">
                          <w:pPr>
                            <w:rPr>
                              <w:rFonts w:asci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98FAD" id="Rectangle 79" o:spid="_x0000_s1878" style="position:absolute;margin-left:100.4pt;margin-top:23.35pt;width:102pt;height:30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" o:allowincell="f" filled="f" stroked="f">
              <v:textbox inset="0,0,0,0">
                <w:txbxContent>
                  <w:p w14:paraId="300991F9" w14:textId="77777777" w:rsidR="00352539" w:rsidRDefault="00352539">
                    <w:pPr>
                      <w:widowControl/>
                      <w:spacing w:line="600" w:lineRule="atLeast"/>
                      <w:rPr>
                        <w:rFonts w:ascii="Times New Roman" w:cs="Times New Roman"/>
                        <w:sz w:val="24"/>
                        <w:szCs w:val="24"/>
                      </w:rPr>
                    </w:pPr>
                    <w:r>
                      <w:rPr>
                        <w:rFonts w:ascii="Times New Roman" w:cs="Times New Roman"/>
                        <w:noProof/>
                        <w:sz w:val="24"/>
                        <w:szCs w:val="24"/>
                      </w:rPr>
                      <w:drawing>
                        <wp:inline distT="0" distB="0" distL="0" distR="0" wp14:anchorId="30099206" wp14:editId="30099207">
                          <wp:extent cx="1308100" cy="382905"/>
                          <wp:effectExtent l="0" t="0" r="0" b="0"/>
                          <wp:docPr id="2683" name="图片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300991FA" w14:textId="77777777" w:rsidR="00352539" w:rsidRDefault="00352539">
                    <w:pPr>
                      <w:rPr>
                        <w:rFonts w:ascii="Times New Roman"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71552" behindDoc="1" locked="0" layoutInCell="0" allowOverlap="1" wp14:anchorId="30098FAF" wp14:editId="30098FB0">
              <wp:simplePos x="0" y="0"/>
              <wp:positionH relativeFrom="page">
                <wp:posOffset>1124585</wp:posOffset>
              </wp:positionH>
              <wp:positionV relativeFrom="page">
                <wp:posOffset>774065</wp:posOffset>
              </wp:positionV>
              <wp:extent cx="5082540" cy="12700"/>
              <wp:effectExtent l="0" t="0" r="0" b="0"/>
              <wp:wrapNone/>
              <wp:docPr id="32"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2540" cy="12700"/>
                      </a:xfrm>
                      <a:custGeom>
                        <a:avLst/>
                        <a:gdLst>
                          <a:gd name="T0" fmla="*/ 0 w 8004"/>
                          <a:gd name="T1" fmla="*/ 0 h 20"/>
                          <a:gd name="T2" fmla="*/ 8004 w 8004"/>
                          <a:gd name="T3" fmla="*/ 0 h 20"/>
                        </a:gdLst>
                        <a:ahLst/>
                        <a:cxnLst>
                          <a:cxn ang="0">
                            <a:pos x="T0" y="T1"/>
                          </a:cxn>
                          <a:cxn ang="0">
                            <a:pos x="T2" y="T3"/>
                          </a:cxn>
                        </a:cxnLst>
                        <a:rect l="0" t="0" r="r" b="b"/>
                        <a:pathLst>
                          <a:path w="8004" h="20">
                            <a:moveTo>
                              <a:pt x="0" y="0"/>
                            </a:moveTo>
                            <a:lnTo>
                              <a:pt x="800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89FD3B" id="Freeform 80"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88.75pt,60.95pt" coordsize="80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" o:allowincell="f" filled="f" strokeweight=".72pt">
              <v:path arrowok="t" o:connecttype="custom" o:connectlocs="0,0;5082540,0" o:connectangles="0,0"/>
              <w10:wrap anchorx="page" anchory="page"/>
            </v:polyline>
          </w:pict>
        </mc:Fallback>
      </mc:AlternateContent>
    </w:r>
    <w:r>
      <w:rPr>
        <w:noProof/>
      </w:rPr>
      <mc:AlternateContent>
        <mc:Choice Requires="wps">
          <w:drawing>
            <wp:anchor distT="0" distB="0" distL="114300" distR="114300" simplePos="0" relativeHeight="251672576" behindDoc="1" locked="0" layoutInCell="0" allowOverlap="1" wp14:anchorId="30098FB1" wp14:editId="30098FB2">
              <wp:simplePos x="0" y="0"/>
              <wp:positionH relativeFrom="page">
                <wp:posOffset>4077970</wp:posOffset>
              </wp:positionH>
              <wp:positionV relativeFrom="page">
                <wp:posOffset>590550</wp:posOffset>
              </wp:positionV>
              <wp:extent cx="2118360" cy="174625"/>
              <wp:effectExtent l="0" t="0" r="0" b="0"/>
              <wp:wrapNone/>
              <wp:docPr id="3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991FB" w14:textId="77777777" w:rsidR="00352539" w:rsidRDefault="00352539">
                          <w:pPr>
                            <w:pStyle w:val="a3"/>
                            <w:kinsoku w:val="0"/>
                            <w:overflowPunct w:val="0"/>
                            <w:ind w:left="20"/>
                            <w:rPr>
                              <w:rFonts w:hAnsi="Wingdings" w:hint="eastAsia"/>
                              <w:b/>
                              <w:bCs/>
                              <w:color w:val="CC0000"/>
                            </w:rPr>
                          </w:pPr>
                          <w:r>
                            <w:rPr>
                              <w:rFonts w:hint="eastAsia"/>
                              <w:b/>
                              <w:bCs/>
                              <w:color w:val="CC0000"/>
                            </w:rPr>
                            <w:t>龙芯</w:t>
                          </w:r>
                          <w:r>
                            <w:rPr>
                              <w:b/>
                              <w:bCs/>
                              <w:color w:val="CC0000"/>
                            </w:rPr>
                            <w:t xml:space="preserve"> 3A1000 </w:t>
                          </w:r>
                          <w:r>
                            <w:rPr>
                              <w:rFonts w:hint="eastAsia"/>
                              <w:b/>
                              <w:bCs/>
                              <w:color w:val="CC0000"/>
                            </w:rPr>
                            <w:t>处理器用户手册</w:t>
                          </w:r>
                          <w:r>
                            <w:rPr>
                              <w:rFonts w:ascii="Wingdings" w:hAnsi="Wingdings" w:cs="Wingdings"/>
                              <w:color w:val="CC0000"/>
                            </w:rPr>
                            <w:t></w:t>
                          </w:r>
                          <w:r>
                            <w:rPr>
                              <w:rFonts w:hAnsi="Wingdings" w:hint="eastAsia"/>
                              <w:b/>
                              <w:bCs/>
                              <w:color w:val="CC0000"/>
                            </w:rPr>
                            <w:t>下册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98FB1" id="_x0000_t202" coordsize="21600,21600" o:spt="202" path="m,l,21600r21600,l21600,xe">
              <v:stroke joinstyle="miter"/>
              <v:path gradientshapeok="t" o:connecttype="rect"/>
            </v:shapetype>
            <v:shape id="Text Box 81" o:spid="_x0000_s1879" type="#_x0000_t202" style="position:absolute;margin-left:321.1pt;margin-top:46.5pt;width:166.8pt;height:13.7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" o:allowincell="f" filled="f" stroked="f">
              <v:textbox inset="0,0,0,0">
                <w:txbxContent>
                  <w:p w14:paraId="300991FB" w14:textId="77777777" w:rsidR="00352539" w:rsidRDefault="00352539">
                    <w:pPr>
                      <w:pStyle w:val="a3"/>
                      <w:kinsoku w:val="0"/>
                      <w:overflowPunct w:val="0"/>
                      <w:ind w:left="20"/>
                      <w:rPr>
                        <w:rFonts w:hAnsi="Wingdings" w:hint="eastAsia"/>
                        <w:b/>
                        <w:bCs/>
                        <w:color w:val="CC0000"/>
                      </w:rPr>
                    </w:pPr>
                    <w:r>
                      <w:rPr>
                        <w:rFonts w:hint="eastAsia"/>
                        <w:b/>
                        <w:bCs/>
                        <w:color w:val="CC0000"/>
                      </w:rPr>
                      <w:t>龙芯</w:t>
                    </w:r>
                    <w:r>
                      <w:rPr>
                        <w:b/>
                        <w:bCs/>
                        <w:color w:val="CC0000"/>
                      </w:rPr>
                      <w:t xml:space="preserve"> 3A1000 </w:t>
                    </w:r>
                    <w:r>
                      <w:rPr>
                        <w:rFonts w:hint="eastAsia"/>
                        <w:b/>
                        <w:bCs/>
                        <w:color w:val="CC0000"/>
                      </w:rPr>
                      <w:t>处理器用户手册</w:t>
                    </w:r>
                    <w:r>
                      <w:rPr>
                        <w:rFonts w:ascii="Wingdings" w:hAnsi="Wingdings" w:cs="Wingdings"/>
                        <w:color w:val="CC0000"/>
                      </w:rPr>
                      <w:t></w:t>
                    </w:r>
                    <w:r>
                      <w:rPr>
                        <w:rFonts w:hAnsi="Wingdings" w:hint="eastAsia"/>
                        <w:b/>
                        <w:bCs/>
                        <w:color w:val="CC0000"/>
                      </w:rPr>
                      <w:t>下册</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98F95" w14:textId="77777777" w:rsidR="00352539" w:rsidRDefault="00352539">
    <w:pPr>
      <w:pStyle w:val="a3"/>
      <w:kinsoku w:val="0"/>
      <w:overflowPunct w:val="0"/>
      <w:spacing w:line="14" w:lineRule="auto"/>
      <w:rPr>
        <w:rFonts w:ascii="Times New Roman" w:eastAsiaTheme="minorEastAsia" w:cs="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27"/>
    <w:multiLevelType w:val="multilevel"/>
    <w:tmpl w:val="000008AA"/>
    <w:lvl w:ilvl="0">
      <w:start w:val="1"/>
      <w:numFmt w:val="decimal"/>
      <w:lvlText w:val="%1"/>
      <w:lvlJc w:val="left"/>
      <w:pPr>
        <w:ind w:left="2073" w:hanging="274"/>
      </w:pPr>
      <w:rPr>
        <w:rFonts w:ascii="Times New Roman" w:hAnsi="Times New Roman" w:cs="Times New Roman"/>
        <w:b/>
        <w:bCs/>
        <w:w w:val="108"/>
        <w:sz w:val="32"/>
        <w:szCs w:val="32"/>
      </w:rPr>
    </w:lvl>
    <w:lvl w:ilvl="1">
      <w:numFmt w:val="bullet"/>
      <w:lvlText w:val=""/>
      <w:lvlJc w:val="left"/>
      <w:pPr>
        <w:ind w:left="2640" w:hanging="421"/>
      </w:pPr>
      <w:rPr>
        <w:rFonts w:ascii="Wingdings" w:hAnsi="Wingdings" w:cs="Wingdings"/>
        <w:b w:val="0"/>
        <w:bCs w:val="0"/>
        <w:w w:val="100"/>
        <w:sz w:val="21"/>
        <w:szCs w:val="21"/>
      </w:rPr>
    </w:lvl>
    <w:lvl w:ilvl="2">
      <w:numFmt w:val="bullet"/>
      <w:lvlText w:val="•"/>
      <w:lvlJc w:val="left"/>
      <w:pPr>
        <w:ind w:left="3669" w:hanging="421"/>
      </w:pPr>
    </w:lvl>
    <w:lvl w:ilvl="3">
      <w:numFmt w:val="bullet"/>
      <w:lvlText w:val="•"/>
      <w:lvlJc w:val="left"/>
      <w:pPr>
        <w:ind w:left="4699" w:hanging="421"/>
      </w:pPr>
    </w:lvl>
    <w:lvl w:ilvl="4">
      <w:numFmt w:val="bullet"/>
      <w:lvlText w:val="•"/>
      <w:lvlJc w:val="left"/>
      <w:pPr>
        <w:ind w:left="5728" w:hanging="421"/>
      </w:pPr>
    </w:lvl>
    <w:lvl w:ilvl="5">
      <w:numFmt w:val="bullet"/>
      <w:lvlText w:val="•"/>
      <w:lvlJc w:val="left"/>
      <w:pPr>
        <w:ind w:left="6758" w:hanging="421"/>
      </w:pPr>
    </w:lvl>
    <w:lvl w:ilvl="6">
      <w:numFmt w:val="bullet"/>
      <w:lvlText w:val="•"/>
      <w:lvlJc w:val="left"/>
      <w:pPr>
        <w:ind w:left="7788" w:hanging="421"/>
      </w:pPr>
    </w:lvl>
    <w:lvl w:ilvl="7">
      <w:numFmt w:val="bullet"/>
      <w:lvlText w:val="•"/>
      <w:lvlJc w:val="left"/>
      <w:pPr>
        <w:ind w:left="8817" w:hanging="421"/>
      </w:pPr>
    </w:lvl>
    <w:lvl w:ilvl="8">
      <w:numFmt w:val="bullet"/>
      <w:lvlText w:val="•"/>
      <w:lvlJc w:val="left"/>
      <w:pPr>
        <w:ind w:left="9847" w:hanging="421"/>
      </w:pPr>
    </w:lvl>
  </w:abstractNum>
  <w:abstractNum w:abstractNumId="1" w15:restartNumberingAfterBreak="0">
    <w:nsid w:val="00000428"/>
    <w:multiLevelType w:val="multilevel"/>
    <w:tmpl w:val="000008AB"/>
    <w:lvl w:ilvl="0">
      <w:start w:val="2"/>
      <w:numFmt w:val="decimal"/>
      <w:lvlText w:val="%1"/>
      <w:lvlJc w:val="left"/>
      <w:pPr>
        <w:ind w:left="2258" w:hanging="459"/>
      </w:pPr>
    </w:lvl>
    <w:lvl w:ilvl="1">
      <w:start w:val="1"/>
      <w:numFmt w:val="decimal"/>
      <w:lvlText w:val="%1.%2"/>
      <w:lvlJc w:val="left"/>
      <w:pPr>
        <w:ind w:left="2258" w:hanging="459"/>
      </w:pPr>
      <w:rPr>
        <w:rFonts w:ascii="Times New Roman" w:hAnsi="Times New Roman" w:cs="Times New Roman"/>
        <w:b/>
        <w:bCs/>
        <w:spacing w:val="-1"/>
        <w:w w:val="100"/>
        <w:sz w:val="30"/>
        <w:szCs w:val="30"/>
      </w:rPr>
    </w:lvl>
    <w:lvl w:ilvl="2">
      <w:numFmt w:val="bullet"/>
      <w:lvlText w:val=""/>
      <w:lvlJc w:val="left"/>
      <w:pPr>
        <w:ind w:left="2640" w:hanging="420"/>
      </w:pPr>
      <w:rPr>
        <w:rFonts w:ascii="Wingdings" w:hAnsi="Wingdings" w:cs="Wingdings"/>
        <w:b w:val="0"/>
        <w:bCs w:val="0"/>
        <w:w w:val="100"/>
        <w:sz w:val="21"/>
        <w:szCs w:val="21"/>
      </w:rPr>
    </w:lvl>
    <w:lvl w:ilvl="3">
      <w:numFmt w:val="bullet"/>
      <w:lvlText w:val="•"/>
      <w:lvlJc w:val="left"/>
      <w:pPr>
        <w:ind w:left="4699" w:hanging="420"/>
      </w:pPr>
    </w:lvl>
    <w:lvl w:ilvl="4">
      <w:numFmt w:val="bullet"/>
      <w:lvlText w:val="•"/>
      <w:lvlJc w:val="left"/>
      <w:pPr>
        <w:ind w:left="5728" w:hanging="420"/>
      </w:pPr>
    </w:lvl>
    <w:lvl w:ilvl="5">
      <w:numFmt w:val="bullet"/>
      <w:lvlText w:val="•"/>
      <w:lvlJc w:val="left"/>
      <w:pPr>
        <w:ind w:left="6758" w:hanging="420"/>
      </w:pPr>
    </w:lvl>
    <w:lvl w:ilvl="6">
      <w:numFmt w:val="bullet"/>
      <w:lvlText w:val="•"/>
      <w:lvlJc w:val="left"/>
      <w:pPr>
        <w:ind w:left="7788" w:hanging="420"/>
      </w:pPr>
    </w:lvl>
    <w:lvl w:ilvl="7">
      <w:numFmt w:val="bullet"/>
      <w:lvlText w:val="•"/>
      <w:lvlJc w:val="left"/>
      <w:pPr>
        <w:ind w:left="8817" w:hanging="420"/>
      </w:pPr>
    </w:lvl>
    <w:lvl w:ilvl="8">
      <w:numFmt w:val="bullet"/>
      <w:lvlText w:val="•"/>
      <w:lvlJc w:val="left"/>
      <w:pPr>
        <w:ind w:left="9847" w:hanging="420"/>
      </w:pPr>
    </w:lvl>
  </w:abstractNum>
  <w:abstractNum w:abstractNumId="2" w15:restartNumberingAfterBreak="0">
    <w:nsid w:val="00000429"/>
    <w:multiLevelType w:val="multilevel"/>
    <w:tmpl w:val="000008AC"/>
    <w:lvl w:ilvl="0">
      <w:start w:val="2"/>
      <w:numFmt w:val="decimal"/>
      <w:lvlText w:val="%1"/>
      <w:lvlJc w:val="left"/>
      <w:pPr>
        <w:ind w:left="2438" w:hanging="639"/>
      </w:pPr>
    </w:lvl>
    <w:lvl w:ilvl="1">
      <w:start w:val="1"/>
      <w:numFmt w:val="decimal"/>
      <w:lvlText w:val="%1.%2"/>
      <w:lvlJc w:val="left"/>
      <w:pPr>
        <w:ind w:left="2438" w:hanging="639"/>
      </w:pPr>
    </w:lvl>
    <w:lvl w:ilvl="2">
      <w:start w:val="1"/>
      <w:numFmt w:val="decimal"/>
      <w:lvlText w:val="%1.%2.%3"/>
      <w:lvlJc w:val="left"/>
      <w:pPr>
        <w:ind w:left="2438" w:hanging="639"/>
      </w:pPr>
      <w:rPr>
        <w:rFonts w:ascii="Times New Roman" w:hAnsi="Times New Roman" w:cs="Times New Roman"/>
        <w:b/>
        <w:bCs/>
        <w:spacing w:val="-3"/>
        <w:w w:val="100"/>
        <w:sz w:val="28"/>
        <w:szCs w:val="28"/>
      </w:rPr>
    </w:lvl>
    <w:lvl w:ilvl="3">
      <w:numFmt w:val="bullet"/>
      <w:lvlText w:val=""/>
      <w:lvlJc w:val="left"/>
      <w:pPr>
        <w:ind w:left="2640" w:hanging="421"/>
      </w:pPr>
      <w:rPr>
        <w:rFonts w:ascii="Wingdings" w:hAnsi="Wingdings" w:cs="Wingdings"/>
        <w:b w:val="0"/>
        <w:bCs w:val="0"/>
        <w:w w:val="100"/>
        <w:sz w:val="21"/>
        <w:szCs w:val="21"/>
      </w:rPr>
    </w:lvl>
    <w:lvl w:ilvl="4">
      <w:numFmt w:val="bullet"/>
      <w:lvlText w:val="•"/>
      <w:lvlJc w:val="left"/>
      <w:pPr>
        <w:ind w:left="5728" w:hanging="421"/>
      </w:pPr>
    </w:lvl>
    <w:lvl w:ilvl="5">
      <w:numFmt w:val="bullet"/>
      <w:lvlText w:val="•"/>
      <w:lvlJc w:val="left"/>
      <w:pPr>
        <w:ind w:left="6758" w:hanging="421"/>
      </w:pPr>
    </w:lvl>
    <w:lvl w:ilvl="6">
      <w:numFmt w:val="bullet"/>
      <w:lvlText w:val="•"/>
      <w:lvlJc w:val="left"/>
      <w:pPr>
        <w:ind w:left="7788" w:hanging="421"/>
      </w:pPr>
    </w:lvl>
    <w:lvl w:ilvl="7">
      <w:numFmt w:val="bullet"/>
      <w:lvlText w:val="•"/>
      <w:lvlJc w:val="left"/>
      <w:pPr>
        <w:ind w:left="8817" w:hanging="421"/>
      </w:pPr>
    </w:lvl>
    <w:lvl w:ilvl="8">
      <w:numFmt w:val="bullet"/>
      <w:lvlText w:val="•"/>
      <w:lvlJc w:val="left"/>
      <w:pPr>
        <w:ind w:left="9847" w:hanging="421"/>
      </w:pPr>
    </w:lvl>
  </w:abstractNum>
  <w:abstractNum w:abstractNumId="3" w15:restartNumberingAfterBreak="0">
    <w:nsid w:val="0000042A"/>
    <w:multiLevelType w:val="multilevel"/>
    <w:tmpl w:val="000008AD"/>
    <w:lvl w:ilvl="0">
      <w:start w:val="2"/>
      <w:numFmt w:val="decimal"/>
      <w:lvlText w:val="%1"/>
      <w:lvlJc w:val="left"/>
      <w:pPr>
        <w:ind w:left="2438" w:hanging="639"/>
      </w:pPr>
    </w:lvl>
    <w:lvl w:ilvl="1">
      <w:start w:val="2"/>
      <w:numFmt w:val="decimal"/>
      <w:lvlText w:val="%1.%2"/>
      <w:lvlJc w:val="left"/>
      <w:pPr>
        <w:ind w:left="2438" w:hanging="639"/>
      </w:pPr>
    </w:lvl>
    <w:lvl w:ilvl="2">
      <w:start w:val="1"/>
      <w:numFmt w:val="decimal"/>
      <w:lvlText w:val="%1.%2.%3"/>
      <w:lvlJc w:val="left"/>
      <w:pPr>
        <w:ind w:left="2438" w:hanging="639"/>
      </w:pPr>
      <w:rPr>
        <w:rFonts w:ascii="Times New Roman" w:hAnsi="Times New Roman" w:cs="Times New Roman"/>
        <w:b/>
        <w:bCs/>
        <w:spacing w:val="-3"/>
        <w:w w:val="100"/>
        <w:sz w:val="28"/>
        <w:szCs w:val="28"/>
      </w:rPr>
    </w:lvl>
    <w:lvl w:ilvl="3">
      <w:numFmt w:val="bullet"/>
      <w:lvlText w:val="•"/>
      <w:lvlJc w:val="left"/>
      <w:pPr>
        <w:ind w:left="5279" w:hanging="639"/>
      </w:pPr>
    </w:lvl>
    <w:lvl w:ilvl="4">
      <w:numFmt w:val="bullet"/>
      <w:lvlText w:val="•"/>
      <w:lvlJc w:val="left"/>
      <w:pPr>
        <w:ind w:left="6226" w:hanging="639"/>
      </w:pPr>
    </w:lvl>
    <w:lvl w:ilvl="5">
      <w:numFmt w:val="bullet"/>
      <w:lvlText w:val="•"/>
      <w:lvlJc w:val="left"/>
      <w:pPr>
        <w:ind w:left="7173" w:hanging="639"/>
      </w:pPr>
    </w:lvl>
    <w:lvl w:ilvl="6">
      <w:numFmt w:val="bullet"/>
      <w:lvlText w:val="•"/>
      <w:lvlJc w:val="left"/>
      <w:pPr>
        <w:ind w:left="8119" w:hanging="639"/>
      </w:pPr>
    </w:lvl>
    <w:lvl w:ilvl="7">
      <w:numFmt w:val="bullet"/>
      <w:lvlText w:val="•"/>
      <w:lvlJc w:val="left"/>
      <w:pPr>
        <w:ind w:left="9066" w:hanging="639"/>
      </w:pPr>
    </w:lvl>
    <w:lvl w:ilvl="8">
      <w:numFmt w:val="bullet"/>
      <w:lvlText w:val="•"/>
      <w:lvlJc w:val="left"/>
      <w:pPr>
        <w:ind w:left="10013" w:hanging="639"/>
      </w:pPr>
    </w:lvl>
  </w:abstractNum>
  <w:abstractNum w:abstractNumId="4" w15:restartNumberingAfterBreak="0">
    <w:nsid w:val="0000042B"/>
    <w:multiLevelType w:val="multilevel"/>
    <w:tmpl w:val="000008AE"/>
    <w:lvl w:ilvl="0">
      <w:start w:val="2"/>
      <w:numFmt w:val="decimal"/>
      <w:lvlText w:val="%1"/>
      <w:lvlJc w:val="left"/>
      <w:pPr>
        <w:ind w:left="2438" w:hanging="639"/>
      </w:pPr>
    </w:lvl>
    <w:lvl w:ilvl="1">
      <w:start w:val="3"/>
      <w:numFmt w:val="decimal"/>
      <w:lvlText w:val="%1.%2"/>
      <w:lvlJc w:val="left"/>
      <w:pPr>
        <w:ind w:left="2438" w:hanging="639"/>
      </w:pPr>
    </w:lvl>
    <w:lvl w:ilvl="2">
      <w:start w:val="1"/>
      <w:numFmt w:val="decimal"/>
      <w:lvlText w:val="%1.%2.%3"/>
      <w:lvlJc w:val="left"/>
      <w:pPr>
        <w:ind w:left="2438" w:hanging="639"/>
      </w:pPr>
      <w:rPr>
        <w:rFonts w:ascii="Times New Roman" w:hAnsi="Times New Roman" w:cs="Times New Roman"/>
        <w:b/>
        <w:bCs/>
        <w:spacing w:val="-3"/>
        <w:w w:val="100"/>
        <w:sz w:val="28"/>
        <w:szCs w:val="28"/>
      </w:rPr>
    </w:lvl>
    <w:lvl w:ilvl="3">
      <w:numFmt w:val="bullet"/>
      <w:lvlText w:val="•"/>
      <w:lvlJc w:val="left"/>
      <w:pPr>
        <w:ind w:left="5279" w:hanging="639"/>
      </w:pPr>
    </w:lvl>
    <w:lvl w:ilvl="4">
      <w:numFmt w:val="bullet"/>
      <w:lvlText w:val="•"/>
      <w:lvlJc w:val="left"/>
      <w:pPr>
        <w:ind w:left="6226" w:hanging="639"/>
      </w:pPr>
    </w:lvl>
    <w:lvl w:ilvl="5">
      <w:numFmt w:val="bullet"/>
      <w:lvlText w:val="•"/>
      <w:lvlJc w:val="left"/>
      <w:pPr>
        <w:ind w:left="7173" w:hanging="639"/>
      </w:pPr>
    </w:lvl>
    <w:lvl w:ilvl="6">
      <w:numFmt w:val="bullet"/>
      <w:lvlText w:val="•"/>
      <w:lvlJc w:val="left"/>
      <w:pPr>
        <w:ind w:left="8119" w:hanging="639"/>
      </w:pPr>
    </w:lvl>
    <w:lvl w:ilvl="7">
      <w:numFmt w:val="bullet"/>
      <w:lvlText w:val="•"/>
      <w:lvlJc w:val="left"/>
      <w:pPr>
        <w:ind w:left="9066" w:hanging="639"/>
      </w:pPr>
    </w:lvl>
    <w:lvl w:ilvl="8">
      <w:numFmt w:val="bullet"/>
      <w:lvlText w:val="•"/>
      <w:lvlJc w:val="left"/>
      <w:pPr>
        <w:ind w:left="10013" w:hanging="639"/>
      </w:pPr>
    </w:lvl>
  </w:abstractNum>
  <w:abstractNum w:abstractNumId="5" w15:restartNumberingAfterBreak="0">
    <w:nsid w:val="0000042C"/>
    <w:multiLevelType w:val="multilevel"/>
    <w:tmpl w:val="000008AF"/>
    <w:lvl w:ilvl="0">
      <w:start w:val="3"/>
      <w:numFmt w:val="decimal"/>
      <w:lvlText w:val="%1"/>
      <w:lvlJc w:val="left"/>
      <w:pPr>
        <w:ind w:left="1819" w:hanging="459"/>
      </w:pPr>
    </w:lvl>
    <w:lvl w:ilvl="1">
      <w:start w:val="1"/>
      <w:numFmt w:val="decimal"/>
      <w:lvlText w:val="%1.%2"/>
      <w:lvlJc w:val="left"/>
      <w:pPr>
        <w:ind w:left="1819" w:hanging="459"/>
      </w:pPr>
      <w:rPr>
        <w:rFonts w:ascii="Times New Roman" w:hAnsi="Times New Roman" w:cs="Times New Roman"/>
        <w:b/>
        <w:bCs/>
        <w:spacing w:val="-1"/>
        <w:w w:val="100"/>
        <w:sz w:val="30"/>
        <w:szCs w:val="30"/>
      </w:rPr>
    </w:lvl>
    <w:lvl w:ilvl="2">
      <w:numFmt w:val="bullet"/>
      <w:lvlText w:val=""/>
      <w:lvlJc w:val="left"/>
      <w:pPr>
        <w:ind w:left="2201" w:hanging="358"/>
      </w:pPr>
      <w:rPr>
        <w:rFonts w:ascii="Wingdings" w:hAnsi="Wingdings" w:cs="Wingdings"/>
        <w:b w:val="0"/>
        <w:bCs w:val="0"/>
        <w:w w:val="100"/>
        <w:sz w:val="21"/>
        <w:szCs w:val="21"/>
      </w:rPr>
    </w:lvl>
    <w:lvl w:ilvl="3">
      <w:numFmt w:val="bullet"/>
      <w:lvlText w:val=""/>
      <w:lvlJc w:val="left"/>
      <w:pPr>
        <w:ind w:left="3040" w:hanging="358"/>
      </w:pPr>
      <w:rPr>
        <w:rFonts w:ascii="Wingdings" w:hAnsi="Wingdings" w:cs="Wingdings"/>
        <w:b w:val="0"/>
        <w:bCs w:val="0"/>
        <w:w w:val="100"/>
        <w:sz w:val="15"/>
        <w:szCs w:val="15"/>
      </w:rPr>
    </w:lvl>
    <w:lvl w:ilvl="4">
      <w:numFmt w:val="bullet"/>
      <w:lvlText w:val="•"/>
      <w:lvlJc w:val="left"/>
      <w:pPr>
        <w:ind w:left="4306" w:hanging="358"/>
      </w:pPr>
    </w:lvl>
    <w:lvl w:ilvl="5">
      <w:numFmt w:val="bullet"/>
      <w:lvlText w:val="•"/>
      <w:lvlJc w:val="left"/>
      <w:pPr>
        <w:ind w:left="5573" w:hanging="358"/>
      </w:pPr>
    </w:lvl>
    <w:lvl w:ilvl="6">
      <w:numFmt w:val="bullet"/>
      <w:lvlText w:val="•"/>
      <w:lvlJc w:val="left"/>
      <w:pPr>
        <w:ind w:left="6839" w:hanging="358"/>
      </w:pPr>
    </w:lvl>
    <w:lvl w:ilvl="7">
      <w:numFmt w:val="bullet"/>
      <w:lvlText w:val="•"/>
      <w:lvlJc w:val="left"/>
      <w:pPr>
        <w:ind w:left="8106" w:hanging="358"/>
      </w:pPr>
    </w:lvl>
    <w:lvl w:ilvl="8">
      <w:numFmt w:val="bullet"/>
      <w:lvlText w:val="•"/>
      <w:lvlJc w:val="left"/>
      <w:pPr>
        <w:ind w:left="9373" w:hanging="358"/>
      </w:pPr>
    </w:lvl>
  </w:abstractNum>
  <w:abstractNum w:abstractNumId="6" w15:restartNumberingAfterBreak="0">
    <w:nsid w:val="0000042D"/>
    <w:multiLevelType w:val="multilevel"/>
    <w:tmpl w:val="000008B0"/>
    <w:lvl w:ilvl="0">
      <w:numFmt w:val="decimal"/>
      <w:lvlText w:val="%1"/>
      <w:lvlJc w:val="left"/>
      <w:pPr>
        <w:ind w:left="244" w:hanging="137"/>
      </w:pPr>
      <w:rPr>
        <w:rFonts w:ascii="Times New Roman" w:hAnsi="Times New Roman" w:cs="Times New Roman"/>
        <w:b w:val="0"/>
        <w:bCs w:val="0"/>
        <w:w w:val="100"/>
        <w:sz w:val="18"/>
        <w:szCs w:val="18"/>
      </w:rPr>
    </w:lvl>
    <w:lvl w:ilvl="1">
      <w:numFmt w:val="bullet"/>
      <w:lvlText w:val="•"/>
      <w:lvlJc w:val="left"/>
      <w:pPr>
        <w:ind w:left="912" w:hanging="137"/>
      </w:pPr>
    </w:lvl>
    <w:lvl w:ilvl="2">
      <w:numFmt w:val="bullet"/>
      <w:lvlText w:val="•"/>
      <w:lvlJc w:val="left"/>
      <w:pPr>
        <w:ind w:left="1584" w:hanging="137"/>
      </w:pPr>
    </w:lvl>
    <w:lvl w:ilvl="3">
      <w:numFmt w:val="bullet"/>
      <w:lvlText w:val="•"/>
      <w:lvlJc w:val="left"/>
      <w:pPr>
        <w:ind w:left="2257" w:hanging="137"/>
      </w:pPr>
    </w:lvl>
    <w:lvl w:ilvl="4">
      <w:numFmt w:val="bullet"/>
      <w:lvlText w:val="•"/>
      <w:lvlJc w:val="left"/>
      <w:pPr>
        <w:ind w:left="2929" w:hanging="137"/>
      </w:pPr>
    </w:lvl>
    <w:lvl w:ilvl="5">
      <w:numFmt w:val="bullet"/>
      <w:lvlText w:val="•"/>
      <w:lvlJc w:val="left"/>
      <w:pPr>
        <w:ind w:left="3602" w:hanging="137"/>
      </w:pPr>
    </w:lvl>
    <w:lvl w:ilvl="6">
      <w:numFmt w:val="bullet"/>
      <w:lvlText w:val="•"/>
      <w:lvlJc w:val="left"/>
      <w:pPr>
        <w:ind w:left="4274" w:hanging="137"/>
      </w:pPr>
    </w:lvl>
    <w:lvl w:ilvl="7">
      <w:numFmt w:val="bullet"/>
      <w:lvlText w:val="•"/>
      <w:lvlJc w:val="left"/>
      <w:pPr>
        <w:ind w:left="4946" w:hanging="137"/>
      </w:pPr>
    </w:lvl>
    <w:lvl w:ilvl="8">
      <w:numFmt w:val="bullet"/>
      <w:lvlText w:val="•"/>
      <w:lvlJc w:val="left"/>
      <w:pPr>
        <w:ind w:left="5619" w:hanging="137"/>
      </w:pPr>
    </w:lvl>
  </w:abstractNum>
  <w:abstractNum w:abstractNumId="7" w15:restartNumberingAfterBreak="0">
    <w:nsid w:val="00000430"/>
    <w:multiLevelType w:val="multilevel"/>
    <w:tmpl w:val="000008B3"/>
    <w:lvl w:ilvl="0">
      <w:numFmt w:val="decimal"/>
      <w:lvlText w:val="%1"/>
      <w:lvlJc w:val="left"/>
      <w:pPr>
        <w:ind w:left="244" w:hanging="137"/>
      </w:pPr>
      <w:rPr>
        <w:rFonts w:ascii="Times New Roman" w:hAnsi="Times New Roman" w:cs="Times New Roman"/>
        <w:b w:val="0"/>
        <w:bCs w:val="0"/>
        <w:w w:val="100"/>
        <w:sz w:val="18"/>
        <w:szCs w:val="18"/>
      </w:rPr>
    </w:lvl>
    <w:lvl w:ilvl="1">
      <w:numFmt w:val="bullet"/>
      <w:lvlText w:val="•"/>
      <w:lvlJc w:val="left"/>
      <w:pPr>
        <w:ind w:left="894" w:hanging="137"/>
      </w:pPr>
    </w:lvl>
    <w:lvl w:ilvl="2">
      <w:numFmt w:val="bullet"/>
      <w:lvlText w:val="•"/>
      <w:lvlJc w:val="left"/>
      <w:pPr>
        <w:ind w:left="1548" w:hanging="137"/>
      </w:pPr>
    </w:lvl>
    <w:lvl w:ilvl="3">
      <w:numFmt w:val="bullet"/>
      <w:lvlText w:val="•"/>
      <w:lvlJc w:val="left"/>
      <w:pPr>
        <w:ind w:left="2203" w:hanging="137"/>
      </w:pPr>
    </w:lvl>
    <w:lvl w:ilvl="4">
      <w:numFmt w:val="bullet"/>
      <w:lvlText w:val="•"/>
      <w:lvlJc w:val="left"/>
      <w:pPr>
        <w:ind w:left="2857" w:hanging="137"/>
      </w:pPr>
    </w:lvl>
    <w:lvl w:ilvl="5">
      <w:numFmt w:val="bullet"/>
      <w:lvlText w:val="•"/>
      <w:lvlJc w:val="left"/>
      <w:pPr>
        <w:ind w:left="3512" w:hanging="137"/>
      </w:pPr>
    </w:lvl>
    <w:lvl w:ilvl="6">
      <w:numFmt w:val="bullet"/>
      <w:lvlText w:val="•"/>
      <w:lvlJc w:val="left"/>
      <w:pPr>
        <w:ind w:left="4166" w:hanging="137"/>
      </w:pPr>
    </w:lvl>
    <w:lvl w:ilvl="7">
      <w:numFmt w:val="bullet"/>
      <w:lvlText w:val="•"/>
      <w:lvlJc w:val="left"/>
      <w:pPr>
        <w:ind w:left="4820" w:hanging="137"/>
      </w:pPr>
    </w:lvl>
    <w:lvl w:ilvl="8">
      <w:numFmt w:val="bullet"/>
      <w:lvlText w:val="•"/>
      <w:lvlJc w:val="left"/>
      <w:pPr>
        <w:ind w:left="5475" w:hanging="137"/>
      </w:pPr>
    </w:lvl>
  </w:abstractNum>
  <w:abstractNum w:abstractNumId="8" w15:restartNumberingAfterBreak="0">
    <w:nsid w:val="00000431"/>
    <w:multiLevelType w:val="multilevel"/>
    <w:tmpl w:val="000008B4"/>
    <w:lvl w:ilvl="0">
      <w:numFmt w:val="decimal"/>
      <w:lvlText w:val="%1"/>
      <w:lvlJc w:val="left"/>
      <w:pPr>
        <w:ind w:left="244" w:hanging="137"/>
      </w:pPr>
      <w:rPr>
        <w:rFonts w:ascii="Times New Roman" w:hAnsi="Times New Roman" w:cs="Times New Roman"/>
        <w:b w:val="0"/>
        <w:bCs w:val="0"/>
        <w:w w:val="100"/>
        <w:sz w:val="18"/>
        <w:szCs w:val="18"/>
      </w:rPr>
    </w:lvl>
    <w:lvl w:ilvl="1">
      <w:numFmt w:val="bullet"/>
      <w:lvlText w:val="•"/>
      <w:lvlJc w:val="left"/>
      <w:pPr>
        <w:ind w:left="894" w:hanging="137"/>
      </w:pPr>
    </w:lvl>
    <w:lvl w:ilvl="2">
      <w:numFmt w:val="bullet"/>
      <w:lvlText w:val="•"/>
      <w:lvlJc w:val="left"/>
      <w:pPr>
        <w:ind w:left="1548" w:hanging="137"/>
      </w:pPr>
    </w:lvl>
    <w:lvl w:ilvl="3">
      <w:numFmt w:val="bullet"/>
      <w:lvlText w:val="•"/>
      <w:lvlJc w:val="left"/>
      <w:pPr>
        <w:ind w:left="2203" w:hanging="137"/>
      </w:pPr>
    </w:lvl>
    <w:lvl w:ilvl="4">
      <w:numFmt w:val="bullet"/>
      <w:lvlText w:val="•"/>
      <w:lvlJc w:val="left"/>
      <w:pPr>
        <w:ind w:left="2857" w:hanging="137"/>
      </w:pPr>
    </w:lvl>
    <w:lvl w:ilvl="5">
      <w:numFmt w:val="bullet"/>
      <w:lvlText w:val="•"/>
      <w:lvlJc w:val="left"/>
      <w:pPr>
        <w:ind w:left="3512" w:hanging="137"/>
      </w:pPr>
    </w:lvl>
    <w:lvl w:ilvl="6">
      <w:numFmt w:val="bullet"/>
      <w:lvlText w:val="•"/>
      <w:lvlJc w:val="left"/>
      <w:pPr>
        <w:ind w:left="4166" w:hanging="137"/>
      </w:pPr>
    </w:lvl>
    <w:lvl w:ilvl="7">
      <w:numFmt w:val="bullet"/>
      <w:lvlText w:val="•"/>
      <w:lvlJc w:val="left"/>
      <w:pPr>
        <w:ind w:left="4820" w:hanging="137"/>
      </w:pPr>
    </w:lvl>
    <w:lvl w:ilvl="8">
      <w:numFmt w:val="bullet"/>
      <w:lvlText w:val="•"/>
      <w:lvlJc w:val="left"/>
      <w:pPr>
        <w:ind w:left="5475" w:hanging="137"/>
      </w:pPr>
    </w:lvl>
  </w:abstractNum>
  <w:abstractNum w:abstractNumId="9" w15:restartNumberingAfterBreak="0">
    <w:nsid w:val="00000432"/>
    <w:multiLevelType w:val="multilevel"/>
    <w:tmpl w:val="000008B5"/>
    <w:lvl w:ilvl="0">
      <w:numFmt w:val="decimal"/>
      <w:lvlText w:val="%1"/>
      <w:lvlJc w:val="left"/>
      <w:pPr>
        <w:ind w:left="244" w:hanging="137"/>
      </w:pPr>
      <w:rPr>
        <w:rFonts w:ascii="Times New Roman" w:hAnsi="Times New Roman" w:cs="Times New Roman"/>
        <w:b w:val="0"/>
        <w:bCs w:val="0"/>
        <w:w w:val="100"/>
        <w:sz w:val="18"/>
        <w:szCs w:val="18"/>
      </w:rPr>
    </w:lvl>
    <w:lvl w:ilvl="1">
      <w:numFmt w:val="bullet"/>
      <w:lvlText w:val="•"/>
      <w:lvlJc w:val="left"/>
      <w:pPr>
        <w:ind w:left="894" w:hanging="137"/>
      </w:pPr>
    </w:lvl>
    <w:lvl w:ilvl="2">
      <w:numFmt w:val="bullet"/>
      <w:lvlText w:val="•"/>
      <w:lvlJc w:val="left"/>
      <w:pPr>
        <w:ind w:left="1548" w:hanging="137"/>
      </w:pPr>
    </w:lvl>
    <w:lvl w:ilvl="3">
      <w:numFmt w:val="bullet"/>
      <w:lvlText w:val="•"/>
      <w:lvlJc w:val="left"/>
      <w:pPr>
        <w:ind w:left="2203" w:hanging="137"/>
      </w:pPr>
    </w:lvl>
    <w:lvl w:ilvl="4">
      <w:numFmt w:val="bullet"/>
      <w:lvlText w:val="•"/>
      <w:lvlJc w:val="left"/>
      <w:pPr>
        <w:ind w:left="2857" w:hanging="137"/>
      </w:pPr>
    </w:lvl>
    <w:lvl w:ilvl="5">
      <w:numFmt w:val="bullet"/>
      <w:lvlText w:val="•"/>
      <w:lvlJc w:val="left"/>
      <w:pPr>
        <w:ind w:left="3512" w:hanging="137"/>
      </w:pPr>
    </w:lvl>
    <w:lvl w:ilvl="6">
      <w:numFmt w:val="bullet"/>
      <w:lvlText w:val="•"/>
      <w:lvlJc w:val="left"/>
      <w:pPr>
        <w:ind w:left="4166" w:hanging="137"/>
      </w:pPr>
    </w:lvl>
    <w:lvl w:ilvl="7">
      <w:numFmt w:val="bullet"/>
      <w:lvlText w:val="•"/>
      <w:lvlJc w:val="left"/>
      <w:pPr>
        <w:ind w:left="4820" w:hanging="137"/>
      </w:pPr>
    </w:lvl>
    <w:lvl w:ilvl="8">
      <w:numFmt w:val="bullet"/>
      <w:lvlText w:val="•"/>
      <w:lvlJc w:val="left"/>
      <w:pPr>
        <w:ind w:left="5475" w:hanging="137"/>
      </w:pPr>
    </w:lvl>
  </w:abstractNum>
  <w:abstractNum w:abstractNumId="10" w15:restartNumberingAfterBreak="0">
    <w:nsid w:val="00000433"/>
    <w:multiLevelType w:val="multilevel"/>
    <w:tmpl w:val="000008B6"/>
    <w:lvl w:ilvl="0">
      <w:start w:val="2"/>
      <w:numFmt w:val="decimal"/>
      <w:lvlText w:val="%1"/>
      <w:lvlJc w:val="left"/>
      <w:pPr>
        <w:ind w:left="244" w:hanging="137"/>
      </w:pPr>
      <w:rPr>
        <w:rFonts w:ascii="Times New Roman" w:hAnsi="Times New Roman" w:cs="Times New Roman"/>
        <w:b w:val="0"/>
        <w:bCs w:val="0"/>
        <w:w w:val="100"/>
        <w:sz w:val="18"/>
        <w:szCs w:val="18"/>
      </w:rPr>
    </w:lvl>
    <w:lvl w:ilvl="1">
      <w:numFmt w:val="bullet"/>
      <w:lvlText w:val="•"/>
      <w:lvlJc w:val="left"/>
      <w:pPr>
        <w:ind w:left="894" w:hanging="137"/>
      </w:pPr>
    </w:lvl>
    <w:lvl w:ilvl="2">
      <w:numFmt w:val="bullet"/>
      <w:lvlText w:val="•"/>
      <w:lvlJc w:val="left"/>
      <w:pPr>
        <w:ind w:left="1548" w:hanging="137"/>
      </w:pPr>
    </w:lvl>
    <w:lvl w:ilvl="3">
      <w:numFmt w:val="bullet"/>
      <w:lvlText w:val="•"/>
      <w:lvlJc w:val="left"/>
      <w:pPr>
        <w:ind w:left="2203" w:hanging="137"/>
      </w:pPr>
    </w:lvl>
    <w:lvl w:ilvl="4">
      <w:numFmt w:val="bullet"/>
      <w:lvlText w:val="•"/>
      <w:lvlJc w:val="left"/>
      <w:pPr>
        <w:ind w:left="2857" w:hanging="137"/>
      </w:pPr>
    </w:lvl>
    <w:lvl w:ilvl="5">
      <w:numFmt w:val="bullet"/>
      <w:lvlText w:val="•"/>
      <w:lvlJc w:val="left"/>
      <w:pPr>
        <w:ind w:left="3512" w:hanging="137"/>
      </w:pPr>
    </w:lvl>
    <w:lvl w:ilvl="6">
      <w:numFmt w:val="bullet"/>
      <w:lvlText w:val="•"/>
      <w:lvlJc w:val="left"/>
      <w:pPr>
        <w:ind w:left="4166" w:hanging="137"/>
      </w:pPr>
    </w:lvl>
    <w:lvl w:ilvl="7">
      <w:numFmt w:val="bullet"/>
      <w:lvlText w:val="•"/>
      <w:lvlJc w:val="left"/>
      <w:pPr>
        <w:ind w:left="4820" w:hanging="137"/>
      </w:pPr>
    </w:lvl>
    <w:lvl w:ilvl="8">
      <w:numFmt w:val="bullet"/>
      <w:lvlText w:val="•"/>
      <w:lvlJc w:val="left"/>
      <w:pPr>
        <w:ind w:left="5475" w:hanging="137"/>
      </w:pPr>
    </w:lvl>
  </w:abstractNum>
  <w:abstractNum w:abstractNumId="11" w15:restartNumberingAfterBreak="0">
    <w:nsid w:val="00000435"/>
    <w:multiLevelType w:val="multilevel"/>
    <w:tmpl w:val="000008B8"/>
    <w:lvl w:ilvl="0">
      <w:numFmt w:val="decimal"/>
      <w:lvlText w:val="%1"/>
      <w:lvlJc w:val="left"/>
      <w:pPr>
        <w:ind w:left="244" w:hanging="137"/>
      </w:pPr>
      <w:rPr>
        <w:rFonts w:ascii="Times New Roman" w:hAnsi="Times New Roman" w:cs="Times New Roman"/>
        <w:b w:val="0"/>
        <w:bCs w:val="0"/>
        <w:w w:val="100"/>
        <w:sz w:val="18"/>
        <w:szCs w:val="18"/>
      </w:rPr>
    </w:lvl>
    <w:lvl w:ilvl="1">
      <w:numFmt w:val="bullet"/>
      <w:lvlText w:val="•"/>
      <w:lvlJc w:val="left"/>
      <w:pPr>
        <w:ind w:left="894" w:hanging="137"/>
      </w:pPr>
    </w:lvl>
    <w:lvl w:ilvl="2">
      <w:numFmt w:val="bullet"/>
      <w:lvlText w:val="•"/>
      <w:lvlJc w:val="left"/>
      <w:pPr>
        <w:ind w:left="1548" w:hanging="137"/>
      </w:pPr>
    </w:lvl>
    <w:lvl w:ilvl="3">
      <w:numFmt w:val="bullet"/>
      <w:lvlText w:val="•"/>
      <w:lvlJc w:val="left"/>
      <w:pPr>
        <w:ind w:left="2203" w:hanging="137"/>
      </w:pPr>
    </w:lvl>
    <w:lvl w:ilvl="4">
      <w:numFmt w:val="bullet"/>
      <w:lvlText w:val="•"/>
      <w:lvlJc w:val="left"/>
      <w:pPr>
        <w:ind w:left="2857" w:hanging="137"/>
      </w:pPr>
    </w:lvl>
    <w:lvl w:ilvl="5">
      <w:numFmt w:val="bullet"/>
      <w:lvlText w:val="•"/>
      <w:lvlJc w:val="left"/>
      <w:pPr>
        <w:ind w:left="3512" w:hanging="137"/>
      </w:pPr>
    </w:lvl>
    <w:lvl w:ilvl="6">
      <w:numFmt w:val="bullet"/>
      <w:lvlText w:val="•"/>
      <w:lvlJc w:val="left"/>
      <w:pPr>
        <w:ind w:left="4166" w:hanging="137"/>
      </w:pPr>
    </w:lvl>
    <w:lvl w:ilvl="7">
      <w:numFmt w:val="bullet"/>
      <w:lvlText w:val="•"/>
      <w:lvlJc w:val="left"/>
      <w:pPr>
        <w:ind w:left="4820" w:hanging="137"/>
      </w:pPr>
    </w:lvl>
    <w:lvl w:ilvl="8">
      <w:numFmt w:val="bullet"/>
      <w:lvlText w:val="•"/>
      <w:lvlJc w:val="left"/>
      <w:pPr>
        <w:ind w:left="5475" w:hanging="137"/>
      </w:pPr>
    </w:lvl>
  </w:abstractNum>
  <w:abstractNum w:abstractNumId="12" w15:restartNumberingAfterBreak="0">
    <w:nsid w:val="00000436"/>
    <w:multiLevelType w:val="multilevel"/>
    <w:tmpl w:val="000008B9"/>
    <w:lvl w:ilvl="0">
      <w:numFmt w:val="decimal"/>
      <w:lvlText w:val="%1"/>
      <w:lvlJc w:val="left"/>
      <w:pPr>
        <w:ind w:left="244" w:hanging="137"/>
      </w:pPr>
      <w:rPr>
        <w:rFonts w:ascii="Times New Roman" w:hAnsi="Times New Roman" w:cs="Times New Roman"/>
        <w:b w:val="0"/>
        <w:bCs w:val="0"/>
        <w:w w:val="100"/>
        <w:sz w:val="18"/>
        <w:szCs w:val="18"/>
      </w:rPr>
    </w:lvl>
    <w:lvl w:ilvl="1">
      <w:numFmt w:val="bullet"/>
      <w:lvlText w:val="•"/>
      <w:lvlJc w:val="left"/>
      <w:pPr>
        <w:ind w:left="894" w:hanging="137"/>
      </w:pPr>
    </w:lvl>
    <w:lvl w:ilvl="2">
      <w:numFmt w:val="bullet"/>
      <w:lvlText w:val="•"/>
      <w:lvlJc w:val="left"/>
      <w:pPr>
        <w:ind w:left="1548" w:hanging="137"/>
      </w:pPr>
    </w:lvl>
    <w:lvl w:ilvl="3">
      <w:numFmt w:val="bullet"/>
      <w:lvlText w:val="•"/>
      <w:lvlJc w:val="left"/>
      <w:pPr>
        <w:ind w:left="2203" w:hanging="137"/>
      </w:pPr>
    </w:lvl>
    <w:lvl w:ilvl="4">
      <w:numFmt w:val="bullet"/>
      <w:lvlText w:val="•"/>
      <w:lvlJc w:val="left"/>
      <w:pPr>
        <w:ind w:left="2857" w:hanging="137"/>
      </w:pPr>
    </w:lvl>
    <w:lvl w:ilvl="5">
      <w:numFmt w:val="bullet"/>
      <w:lvlText w:val="•"/>
      <w:lvlJc w:val="left"/>
      <w:pPr>
        <w:ind w:left="3512" w:hanging="137"/>
      </w:pPr>
    </w:lvl>
    <w:lvl w:ilvl="6">
      <w:numFmt w:val="bullet"/>
      <w:lvlText w:val="•"/>
      <w:lvlJc w:val="left"/>
      <w:pPr>
        <w:ind w:left="4166" w:hanging="137"/>
      </w:pPr>
    </w:lvl>
    <w:lvl w:ilvl="7">
      <w:numFmt w:val="bullet"/>
      <w:lvlText w:val="•"/>
      <w:lvlJc w:val="left"/>
      <w:pPr>
        <w:ind w:left="4820" w:hanging="137"/>
      </w:pPr>
    </w:lvl>
    <w:lvl w:ilvl="8">
      <w:numFmt w:val="bullet"/>
      <w:lvlText w:val="•"/>
      <w:lvlJc w:val="left"/>
      <w:pPr>
        <w:ind w:left="5475" w:hanging="137"/>
      </w:pPr>
    </w:lvl>
  </w:abstractNum>
  <w:abstractNum w:abstractNumId="13" w15:restartNumberingAfterBreak="0">
    <w:nsid w:val="00000437"/>
    <w:multiLevelType w:val="multilevel"/>
    <w:tmpl w:val="000008BA"/>
    <w:lvl w:ilvl="0">
      <w:numFmt w:val="decimal"/>
      <w:lvlText w:val="%1"/>
      <w:lvlJc w:val="left"/>
      <w:pPr>
        <w:ind w:left="244" w:hanging="137"/>
      </w:pPr>
      <w:rPr>
        <w:rFonts w:ascii="Times New Roman" w:hAnsi="Times New Roman" w:cs="Times New Roman"/>
        <w:b w:val="0"/>
        <w:bCs w:val="0"/>
        <w:w w:val="100"/>
        <w:sz w:val="18"/>
        <w:szCs w:val="18"/>
      </w:rPr>
    </w:lvl>
    <w:lvl w:ilvl="1">
      <w:numFmt w:val="bullet"/>
      <w:lvlText w:val="•"/>
      <w:lvlJc w:val="left"/>
      <w:pPr>
        <w:ind w:left="894" w:hanging="137"/>
      </w:pPr>
    </w:lvl>
    <w:lvl w:ilvl="2">
      <w:numFmt w:val="bullet"/>
      <w:lvlText w:val="•"/>
      <w:lvlJc w:val="left"/>
      <w:pPr>
        <w:ind w:left="1548" w:hanging="137"/>
      </w:pPr>
    </w:lvl>
    <w:lvl w:ilvl="3">
      <w:numFmt w:val="bullet"/>
      <w:lvlText w:val="•"/>
      <w:lvlJc w:val="left"/>
      <w:pPr>
        <w:ind w:left="2203" w:hanging="137"/>
      </w:pPr>
    </w:lvl>
    <w:lvl w:ilvl="4">
      <w:numFmt w:val="bullet"/>
      <w:lvlText w:val="•"/>
      <w:lvlJc w:val="left"/>
      <w:pPr>
        <w:ind w:left="2857" w:hanging="137"/>
      </w:pPr>
    </w:lvl>
    <w:lvl w:ilvl="5">
      <w:numFmt w:val="bullet"/>
      <w:lvlText w:val="•"/>
      <w:lvlJc w:val="left"/>
      <w:pPr>
        <w:ind w:left="3512" w:hanging="137"/>
      </w:pPr>
    </w:lvl>
    <w:lvl w:ilvl="6">
      <w:numFmt w:val="bullet"/>
      <w:lvlText w:val="•"/>
      <w:lvlJc w:val="left"/>
      <w:pPr>
        <w:ind w:left="4166" w:hanging="137"/>
      </w:pPr>
    </w:lvl>
    <w:lvl w:ilvl="7">
      <w:numFmt w:val="bullet"/>
      <w:lvlText w:val="•"/>
      <w:lvlJc w:val="left"/>
      <w:pPr>
        <w:ind w:left="4820" w:hanging="137"/>
      </w:pPr>
    </w:lvl>
    <w:lvl w:ilvl="8">
      <w:numFmt w:val="bullet"/>
      <w:lvlText w:val="•"/>
      <w:lvlJc w:val="left"/>
      <w:pPr>
        <w:ind w:left="5475" w:hanging="137"/>
      </w:pPr>
    </w:lvl>
  </w:abstractNum>
  <w:abstractNum w:abstractNumId="14" w15:restartNumberingAfterBreak="0">
    <w:nsid w:val="00000438"/>
    <w:multiLevelType w:val="multilevel"/>
    <w:tmpl w:val="000008BB"/>
    <w:lvl w:ilvl="0">
      <w:numFmt w:val="decimal"/>
      <w:lvlText w:val="%1"/>
      <w:lvlJc w:val="left"/>
      <w:pPr>
        <w:ind w:left="244" w:hanging="137"/>
      </w:pPr>
      <w:rPr>
        <w:rFonts w:ascii="Times New Roman" w:hAnsi="Times New Roman" w:cs="Times New Roman"/>
        <w:b w:val="0"/>
        <w:bCs w:val="0"/>
        <w:w w:val="100"/>
        <w:sz w:val="18"/>
        <w:szCs w:val="18"/>
      </w:rPr>
    </w:lvl>
    <w:lvl w:ilvl="1">
      <w:numFmt w:val="bullet"/>
      <w:lvlText w:val="•"/>
      <w:lvlJc w:val="left"/>
      <w:pPr>
        <w:ind w:left="894" w:hanging="137"/>
      </w:pPr>
    </w:lvl>
    <w:lvl w:ilvl="2">
      <w:numFmt w:val="bullet"/>
      <w:lvlText w:val="•"/>
      <w:lvlJc w:val="left"/>
      <w:pPr>
        <w:ind w:left="1548" w:hanging="137"/>
      </w:pPr>
    </w:lvl>
    <w:lvl w:ilvl="3">
      <w:numFmt w:val="bullet"/>
      <w:lvlText w:val="•"/>
      <w:lvlJc w:val="left"/>
      <w:pPr>
        <w:ind w:left="2203" w:hanging="137"/>
      </w:pPr>
    </w:lvl>
    <w:lvl w:ilvl="4">
      <w:numFmt w:val="bullet"/>
      <w:lvlText w:val="•"/>
      <w:lvlJc w:val="left"/>
      <w:pPr>
        <w:ind w:left="2857" w:hanging="137"/>
      </w:pPr>
    </w:lvl>
    <w:lvl w:ilvl="5">
      <w:numFmt w:val="bullet"/>
      <w:lvlText w:val="•"/>
      <w:lvlJc w:val="left"/>
      <w:pPr>
        <w:ind w:left="3512" w:hanging="137"/>
      </w:pPr>
    </w:lvl>
    <w:lvl w:ilvl="6">
      <w:numFmt w:val="bullet"/>
      <w:lvlText w:val="•"/>
      <w:lvlJc w:val="left"/>
      <w:pPr>
        <w:ind w:left="4166" w:hanging="137"/>
      </w:pPr>
    </w:lvl>
    <w:lvl w:ilvl="7">
      <w:numFmt w:val="bullet"/>
      <w:lvlText w:val="•"/>
      <w:lvlJc w:val="left"/>
      <w:pPr>
        <w:ind w:left="4820" w:hanging="137"/>
      </w:pPr>
    </w:lvl>
    <w:lvl w:ilvl="8">
      <w:numFmt w:val="bullet"/>
      <w:lvlText w:val="•"/>
      <w:lvlJc w:val="left"/>
      <w:pPr>
        <w:ind w:left="5475" w:hanging="137"/>
      </w:pPr>
    </w:lvl>
  </w:abstractNum>
  <w:abstractNum w:abstractNumId="15" w15:restartNumberingAfterBreak="0">
    <w:nsid w:val="00000439"/>
    <w:multiLevelType w:val="multilevel"/>
    <w:tmpl w:val="000008BC"/>
    <w:lvl w:ilvl="0">
      <w:numFmt w:val="decimal"/>
      <w:lvlText w:val="%1"/>
      <w:lvlJc w:val="left"/>
      <w:pPr>
        <w:ind w:left="245" w:hanging="137"/>
      </w:pPr>
      <w:rPr>
        <w:rFonts w:ascii="Times New Roman" w:hAnsi="Times New Roman" w:cs="Times New Roman"/>
        <w:b w:val="0"/>
        <w:bCs w:val="0"/>
        <w:w w:val="100"/>
        <w:sz w:val="18"/>
        <w:szCs w:val="18"/>
      </w:rPr>
    </w:lvl>
    <w:lvl w:ilvl="1">
      <w:numFmt w:val="bullet"/>
      <w:lvlText w:val="•"/>
      <w:lvlJc w:val="left"/>
      <w:pPr>
        <w:ind w:left="861" w:hanging="137"/>
      </w:pPr>
    </w:lvl>
    <w:lvl w:ilvl="2">
      <w:numFmt w:val="bullet"/>
      <w:lvlText w:val="•"/>
      <w:lvlJc w:val="left"/>
      <w:pPr>
        <w:ind w:left="1483" w:hanging="137"/>
      </w:pPr>
    </w:lvl>
    <w:lvl w:ilvl="3">
      <w:numFmt w:val="bullet"/>
      <w:lvlText w:val="•"/>
      <w:lvlJc w:val="left"/>
      <w:pPr>
        <w:ind w:left="2105" w:hanging="137"/>
      </w:pPr>
    </w:lvl>
    <w:lvl w:ilvl="4">
      <w:numFmt w:val="bullet"/>
      <w:lvlText w:val="•"/>
      <w:lvlJc w:val="left"/>
      <w:pPr>
        <w:ind w:left="2727" w:hanging="137"/>
      </w:pPr>
    </w:lvl>
    <w:lvl w:ilvl="5">
      <w:numFmt w:val="bullet"/>
      <w:lvlText w:val="•"/>
      <w:lvlJc w:val="left"/>
      <w:pPr>
        <w:ind w:left="3349" w:hanging="137"/>
      </w:pPr>
    </w:lvl>
    <w:lvl w:ilvl="6">
      <w:numFmt w:val="bullet"/>
      <w:lvlText w:val="•"/>
      <w:lvlJc w:val="left"/>
      <w:pPr>
        <w:ind w:left="3970" w:hanging="137"/>
      </w:pPr>
    </w:lvl>
    <w:lvl w:ilvl="7">
      <w:numFmt w:val="bullet"/>
      <w:lvlText w:val="•"/>
      <w:lvlJc w:val="left"/>
      <w:pPr>
        <w:ind w:left="4592" w:hanging="137"/>
      </w:pPr>
    </w:lvl>
    <w:lvl w:ilvl="8">
      <w:numFmt w:val="bullet"/>
      <w:lvlText w:val="•"/>
      <w:lvlJc w:val="left"/>
      <w:pPr>
        <w:ind w:left="5214" w:hanging="137"/>
      </w:pPr>
    </w:lvl>
  </w:abstractNum>
  <w:abstractNum w:abstractNumId="16" w15:restartNumberingAfterBreak="0">
    <w:nsid w:val="0000043A"/>
    <w:multiLevelType w:val="multilevel"/>
    <w:tmpl w:val="000008BD"/>
    <w:lvl w:ilvl="0">
      <w:start w:val="4"/>
      <w:numFmt w:val="decimal"/>
      <w:lvlText w:val="%1"/>
      <w:lvlJc w:val="left"/>
      <w:pPr>
        <w:ind w:left="1819" w:hanging="459"/>
      </w:pPr>
    </w:lvl>
    <w:lvl w:ilvl="1">
      <w:start w:val="1"/>
      <w:numFmt w:val="decimal"/>
      <w:lvlText w:val="%1.%2"/>
      <w:lvlJc w:val="left"/>
      <w:pPr>
        <w:ind w:left="1819" w:hanging="459"/>
      </w:pPr>
      <w:rPr>
        <w:rFonts w:ascii="Times New Roman" w:hAnsi="Times New Roman" w:cs="Times New Roman"/>
        <w:b/>
        <w:bCs/>
        <w:spacing w:val="-1"/>
        <w:w w:val="100"/>
        <w:sz w:val="30"/>
        <w:szCs w:val="30"/>
      </w:rPr>
    </w:lvl>
    <w:lvl w:ilvl="2">
      <w:start w:val="1"/>
      <w:numFmt w:val="decimal"/>
      <w:lvlText w:val="%1.%2.%3"/>
      <w:lvlJc w:val="left"/>
      <w:pPr>
        <w:ind w:left="1999" w:hanging="639"/>
      </w:pPr>
      <w:rPr>
        <w:rFonts w:ascii="Times New Roman" w:hAnsi="Times New Roman" w:cs="Times New Roman"/>
        <w:b/>
        <w:bCs/>
        <w:spacing w:val="-3"/>
        <w:w w:val="100"/>
        <w:sz w:val="28"/>
        <w:szCs w:val="28"/>
      </w:rPr>
    </w:lvl>
    <w:lvl w:ilvl="3">
      <w:numFmt w:val="bullet"/>
      <w:lvlText w:val="•"/>
      <w:lvlJc w:val="left"/>
      <w:pPr>
        <w:ind w:left="4201" w:hanging="639"/>
      </w:pPr>
    </w:lvl>
    <w:lvl w:ilvl="4">
      <w:numFmt w:val="bullet"/>
      <w:lvlText w:val="•"/>
      <w:lvlJc w:val="left"/>
      <w:pPr>
        <w:ind w:left="5302" w:hanging="639"/>
      </w:pPr>
    </w:lvl>
    <w:lvl w:ilvl="5">
      <w:numFmt w:val="bullet"/>
      <w:lvlText w:val="•"/>
      <w:lvlJc w:val="left"/>
      <w:pPr>
        <w:ind w:left="6402" w:hanging="639"/>
      </w:pPr>
    </w:lvl>
    <w:lvl w:ilvl="6">
      <w:numFmt w:val="bullet"/>
      <w:lvlText w:val="•"/>
      <w:lvlJc w:val="left"/>
      <w:pPr>
        <w:ind w:left="7503" w:hanging="639"/>
      </w:pPr>
    </w:lvl>
    <w:lvl w:ilvl="7">
      <w:numFmt w:val="bullet"/>
      <w:lvlText w:val="•"/>
      <w:lvlJc w:val="left"/>
      <w:pPr>
        <w:ind w:left="8604" w:hanging="639"/>
      </w:pPr>
    </w:lvl>
    <w:lvl w:ilvl="8">
      <w:numFmt w:val="bullet"/>
      <w:lvlText w:val="•"/>
      <w:lvlJc w:val="left"/>
      <w:pPr>
        <w:ind w:left="9704" w:hanging="639"/>
      </w:pPr>
    </w:lvl>
  </w:abstractNum>
  <w:abstractNum w:abstractNumId="17" w15:restartNumberingAfterBreak="0">
    <w:nsid w:val="0000043B"/>
    <w:multiLevelType w:val="multilevel"/>
    <w:tmpl w:val="000008BE"/>
    <w:lvl w:ilvl="0">
      <w:start w:val="5"/>
      <w:numFmt w:val="decimal"/>
      <w:lvlText w:val="%1"/>
      <w:lvlJc w:val="left"/>
      <w:pPr>
        <w:ind w:left="1819" w:hanging="459"/>
      </w:pPr>
    </w:lvl>
    <w:lvl w:ilvl="1">
      <w:start w:val="1"/>
      <w:numFmt w:val="decimal"/>
      <w:lvlText w:val="%1.%2"/>
      <w:lvlJc w:val="left"/>
      <w:pPr>
        <w:ind w:left="1819" w:hanging="459"/>
      </w:pPr>
      <w:rPr>
        <w:rFonts w:ascii="Times New Roman" w:hAnsi="Times New Roman" w:cs="Times New Roman"/>
        <w:b/>
        <w:bCs/>
        <w:spacing w:val="-1"/>
        <w:w w:val="100"/>
        <w:sz w:val="30"/>
        <w:szCs w:val="30"/>
      </w:rPr>
    </w:lvl>
    <w:lvl w:ilvl="2">
      <w:start w:val="1"/>
      <w:numFmt w:val="decimal"/>
      <w:lvlText w:val="%1.%2.%3"/>
      <w:lvlJc w:val="left"/>
      <w:pPr>
        <w:ind w:left="1999" w:hanging="639"/>
      </w:pPr>
      <w:rPr>
        <w:rFonts w:ascii="Times New Roman" w:hAnsi="Times New Roman" w:cs="Times New Roman"/>
        <w:b/>
        <w:bCs/>
        <w:spacing w:val="-3"/>
        <w:w w:val="100"/>
        <w:sz w:val="28"/>
        <w:szCs w:val="28"/>
      </w:rPr>
    </w:lvl>
    <w:lvl w:ilvl="3">
      <w:numFmt w:val="bullet"/>
      <w:lvlText w:val=""/>
      <w:lvlJc w:val="left"/>
      <w:pPr>
        <w:ind w:left="2200" w:hanging="361"/>
      </w:pPr>
      <w:rPr>
        <w:rFonts w:ascii="Wingdings" w:hAnsi="Wingdings" w:cs="Wingdings"/>
        <w:b w:val="0"/>
        <w:bCs w:val="0"/>
        <w:w w:val="100"/>
        <w:sz w:val="21"/>
        <w:szCs w:val="21"/>
      </w:rPr>
    </w:lvl>
    <w:lvl w:ilvl="4">
      <w:numFmt w:val="bullet"/>
      <w:lvlText w:val=""/>
      <w:lvlJc w:val="left"/>
      <w:pPr>
        <w:ind w:left="1843" w:hanging="296"/>
      </w:pPr>
      <w:rPr>
        <w:rFonts w:ascii="Wingdings" w:hAnsi="Wingdings" w:cs="Wingdings"/>
        <w:b w:val="0"/>
        <w:bCs w:val="0"/>
        <w:w w:val="100"/>
        <w:sz w:val="15"/>
        <w:szCs w:val="15"/>
      </w:rPr>
    </w:lvl>
    <w:lvl w:ilvl="5">
      <w:numFmt w:val="bullet"/>
      <w:lvlText w:val="•"/>
      <w:lvlJc w:val="left"/>
      <w:pPr>
        <w:ind w:left="3817" w:hanging="296"/>
      </w:pPr>
    </w:lvl>
    <w:lvl w:ilvl="6">
      <w:numFmt w:val="bullet"/>
      <w:lvlText w:val="•"/>
      <w:lvlJc w:val="left"/>
      <w:pPr>
        <w:ind w:left="5435" w:hanging="296"/>
      </w:pPr>
    </w:lvl>
    <w:lvl w:ilvl="7">
      <w:numFmt w:val="bullet"/>
      <w:lvlText w:val="•"/>
      <w:lvlJc w:val="left"/>
      <w:pPr>
        <w:ind w:left="7053" w:hanging="296"/>
      </w:pPr>
    </w:lvl>
    <w:lvl w:ilvl="8">
      <w:numFmt w:val="bullet"/>
      <w:lvlText w:val="•"/>
      <w:lvlJc w:val="left"/>
      <w:pPr>
        <w:ind w:left="8670" w:hanging="296"/>
      </w:pPr>
    </w:lvl>
  </w:abstractNum>
  <w:abstractNum w:abstractNumId="18" w15:restartNumberingAfterBreak="0">
    <w:nsid w:val="0000043C"/>
    <w:multiLevelType w:val="multilevel"/>
    <w:tmpl w:val="000008BF"/>
    <w:lvl w:ilvl="0">
      <w:numFmt w:val="bullet"/>
      <w:lvlText w:val=""/>
      <w:lvlJc w:val="left"/>
      <w:pPr>
        <w:ind w:left="1843" w:hanging="481"/>
      </w:pPr>
      <w:rPr>
        <w:rFonts w:ascii="Wingdings" w:hAnsi="Wingdings" w:cs="Wingdings"/>
        <w:b w:val="0"/>
        <w:bCs w:val="0"/>
        <w:w w:val="100"/>
        <w:sz w:val="21"/>
        <w:szCs w:val="21"/>
      </w:rPr>
    </w:lvl>
    <w:lvl w:ilvl="1">
      <w:numFmt w:val="bullet"/>
      <w:lvlText w:val="•"/>
      <w:lvlJc w:val="left"/>
      <w:pPr>
        <w:ind w:left="2846" w:hanging="481"/>
      </w:pPr>
    </w:lvl>
    <w:lvl w:ilvl="2">
      <w:numFmt w:val="bullet"/>
      <w:lvlText w:val="•"/>
      <w:lvlJc w:val="left"/>
      <w:pPr>
        <w:ind w:left="3853" w:hanging="481"/>
      </w:pPr>
    </w:lvl>
    <w:lvl w:ilvl="3">
      <w:numFmt w:val="bullet"/>
      <w:lvlText w:val="•"/>
      <w:lvlJc w:val="left"/>
      <w:pPr>
        <w:ind w:left="4859" w:hanging="481"/>
      </w:pPr>
    </w:lvl>
    <w:lvl w:ilvl="4">
      <w:numFmt w:val="bullet"/>
      <w:lvlText w:val="•"/>
      <w:lvlJc w:val="left"/>
      <w:pPr>
        <w:ind w:left="5866" w:hanging="481"/>
      </w:pPr>
    </w:lvl>
    <w:lvl w:ilvl="5">
      <w:numFmt w:val="bullet"/>
      <w:lvlText w:val="•"/>
      <w:lvlJc w:val="left"/>
      <w:pPr>
        <w:ind w:left="6873" w:hanging="481"/>
      </w:pPr>
    </w:lvl>
    <w:lvl w:ilvl="6">
      <w:numFmt w:val="bullet"/>
      <w:lvlText w:val="•"/>
      <w:lvlJc w:val="left"/>
      <w:pPr>
        <w:ind w:left="7879" w:hanging="481"/>
      </w:pPr>
    </w:lvl>
    <w:lvl w:ilvl="7">
      <w:numFmt w:val="bullet"/>
      <w:lvlText w:val="•"/>
      <w:lvlJc w:val="left"/>
      <w:pPr>
        <w:ind w:left="8886" w:hanging="481"/>
      </w:pPr>
    </w:lvl>
    <w:lvl w:ilvl="8">
      <w:numFmt w:val="bullet"/>
      <w:lvlText w:val="•"/>
      <w:lvlJc w:val="left"/>
      <w:pPr>
        <w:ind w:left="9893" w:hanging="481"/>
      </w:pPr>
    </w:lvl>
  </w:abstractNum>
  <w:abstractNum w:abstractNumId="19" w15:restartNumberingAfterBreak="0">
    <w:nsid w:val="0000043D"/>
    <w:multiLevelType w:val="multilevel"/>
    <w:tmpl w:val="000008C0"/>
    <w:lvl w:ilvl="0">
      <w:start w:val="3"/>
      <w:numFmt w:val="decimal"/>
      <w:lvlText w:val="%1."/>
      <w:lvlJc w:val="left"/>
      <w:pPr>
        <w:ind w:left="2200" w:hanging="481"/>
      </w:pPr>
      <w:rPr>
        <w:rFonts w:ascii="Times New Roman" w:hAnsi="Times New Roman" w:cs="Times New Roman"/>
        <w:b w:val="0"/>
        <w:bCs w:val="0"/>
        <w:i/>
        <w:iCs/>
        <w:w w:val="100"/>
        <w:sz w:val="21"/>
        <w:szCs w:val="21"/>
      </w:rPr>
    </w:lvl>
    <w:lvl w:ilvl="1">
      <w:numFmt w:val="bullet"/>
      <w:lvlText w:val="•"/>
      <w:lvlJc w:val="left"/>
      <w:pPr>
        <w:ind w:left="3170" w:hanging="481"/>
      </w:pPr>
    </w:lvl>
    <w:lvl w:ilvl="2">
      <w:numFmt w:val="bullet"/>
      <w:lvlText w:val="•"/>
      <w:lvlJc w:val="left"/>
      <w:pPr>
        <w:ind w:left="4141" w:hanging="481"/>
      </w:pPr>
    </w:lvl>
    <w:lvl w:ilvl="3">
      <w:numFmt w:val="bullet"/>
      <w:lvlText w:val="•"/>
      <w:lvlJc w:val="left"/>
      <w:pPr>
        <w:ind w:left="5111" w:hanging="481"/>
      </w:pPr>
    </w:lvl>
    <w:lvl w:ilvl="4">
      <w:numFmt w:val="bullet"/>
      <w:lvlText w:val="•"/>
      <w:lvlJc w:val="left"/>
      <w:pPr>
        <w:ind w:left="6082" w:hanging="481"/>
      </w:pPr>
    </w:lvl>
    <w:lvl w:ilvl="5">
      <w:numFmt w:val="bullet"/>
      <w:lvlText w:val="•"/>
      <w:lvlJc w:val="left"/>
      <w:pPr>
        <w:ind w:left="7053" w:hanging="481"/>
      </w:pPr>
    </w:lvl>
    <w:lvl w:ilvl="6">
      <w:numFmt w:val="bullet"/>
      <w:lvlText w:val="•"/>
      <w:lvlJc w:val="left"/>
      <w:pPr>
        <w:ind w:left="8023" w:hanging="481"/>
      </w:pPr>
    </w:lvl>
    <w:lvl w:ilvl="7">
      <w:numFmt w:val="bullet"/>
      <w:lvlText w:val="•"/>
      <w:lvlJc w:val="left"/>
      <w:pPr>
        <w:ind w:left="8994" w:hanging="481"/>
      </w:pPr>
    </w:lvl>
    <w:lvl w:ilvl="8">
      <w:numFmt w:val="bullet"/>
      <w:lvlText w:val="•"/>
      <w:lvlJc w:val="left"/>
      <w:pPr>
        <w:ind w:left="9965" w:hanging="481"/>
      </w:pPr>
    </w:lvl>
  </w:abstractNum>
  <w:abstractNum w:abstractNumId="20" w15:restartNumberingAfterBreak="0">
    <w:nsid w:val="0000043E"/>
    <w:multiLevelType w:val="multilevel"/>
    <w:tmpl w:val="000008C1"/>
    <w:lvl w:ilvl="0">
      <w:start w:val="24"/>
      <w:numFmt w:val="decimal"/>
      <w:lvlText w:val="%1."/>
      <w:lvlJc w:val="left"/>
      <w:pPr>
        <w:ind w:left="2202" w:hanging="481"/>
      </w:pPr>
      <w:rPr>
        <w:rFonts w:ascii="Times New Roman" w:hAnsi="Times New Roman" w:cs="Times New Roman"/>
        <w:b w:val="0"/>
        <w:bCs w:val="0"/>
        <w:i/>
        <w:iCs/>
        <w:w w:val="100"/>
        <w:sz w:val="21"/>
        <w:szCs w:val="21"/>
      </w:rPr>
    </w:lvl>
    <w:lvl w:ilvl="1">
      <w:numFmt w:val="bullet"/>
      <w:lvlText w:val="•"/>
      <w:lvlJc w:val="left"/>
      <w:pPr>
        <w:ind w:left="3170" w:hanging="481"/>
      </w:pPr>
    </w:lvl>
    <w:lvl w:ilvl="2">
      <w:numFmt w:val="bullet"/>
      <w:lvlText w:val="•"/>
      <w:lvlJc w:val="left"/>
      <w:pPr>
        <w:ind w:left="4141" w:hanging="481"/>
      </w:pPr>
    </w:lvl>
    <w:lvl w:ilvl="3">
      <w:numFmt w:val="bullet"/>
      <w:lvlText w:val="•"/>
      <w:lvlJc w:val="left"/>
      <w:pPr>
        <w:ind w:left="5111" w:hanging="481"/>
      </w:pPr>
    </w:lvl>
    <w:lvl w:ilvl="4">
      <w:numFmt w:val="bullet"/>
      <w:lvlText w:val="•"/>
      <w:lvlJc w:val="left"/>
      <w:pPr>
        <w:ind w:left="6082" w:hanging="481"/>
      </w:pPr>
    </w:lvl>
    <w:lvl w:ilvl="5">
      <w:numFmt w:val="bullet"/>
      <w:lvlText w:val="•"/>
      <w:lvlJc w:val="left"/>
      <w:pPr>
        <w:ind w:left="7053" w:hanging="481"/>
      </w:pPr>
    </w:lvl>
    <w:lvl w:ilvl="6">
      <w:numFmt w:val="bullet"/>
      <w:lvlText w:val="•"/>
      <w:lvlJc w:val="left"/>
      <w:pPr>
        <w:ind w:left="8023" w:hanging="481"/>
      </w:pPr>
    </w:lvl>
    <w:lvl w:ilvl="7">
      <w:numFmt w:val="bullet"/>
      <w:lvlText w:val="•"/>
      <w:lvlJc w:val="left"/>
      <w:pPr>
        <w:ind w:left="8994" w:hanging="481"/>
      </w:pPr>
    </w:lvl>
    <w:lvl w:ilvl="8">
      <w:numFmt w:val="bullet"/>
      <w:lvlText w:val="•"/>
      <w:lvlJc w:val="left"/>
      <w:pPr>
        <w:ind w:left="9965" w:hanging="481"/>
      </w:pPr>
    </w:lvl>
  </w:abstractNum>
  <w:abstractNum w:abstractNumId="21" w15:restartNumberingAfterBreak="0">
    <w:nsid w:val="0000043F"/>
    <w:multiLevelType w:val="multilevel"/>
    <w:tmpl w:val="000008C2"/>
    <w:lvl w:ilvl="0">
      <w:start w:val="6"/>
      <w:numFmt w:val="decimal"/>
      <w:lvlText w:val="%1"/>
      <w:lvlJc w:val="left"/>
      <w:pPr>
        <w:ind w:left="2258" w:hanging="459"/>
      </w:pPr>
    </w:lvl>
    <w:lvl w:ilvl="1">
      <w:start w:val="1"/>
      <w:numFmt w:val="decimal"/>
      <w:lvlText w:val="%1.%2"/>
      <w:lvlJc w:val="left"/>
      <w:pPr>
        <w:ind w:left="2258" w:hanging="459"/>
      </w:pPr>
      <w:rPr>
        <w:rFonts w:ascii="Times New Roman" w:hAnsi="Times New Roman" w:cs="Times New Roman"/>
        <w:b/>
        <w:bCs/>
        <w:spacing w:val="-1"/>
        <w:w w:val="100"/>
        <w:sz w:val="30"/>
        <w:szCs w:val="30"/>
      </w:rPr>
    </w:lvl>
    <w:lvl w:ilvl="2">
      <w:numFmt w:val="bullet"/>
      <w:lvlText w:val=""/>
      <w:lvlJc w:val="left"/>
      <w:pPr>
        <w:ind w:left="1800" w:hanging="301"/>
      </w:pPr>
      <w:rPr>
        <w:rFonts w:ascii="Wingdings" w:hAnsi="Wingdings" w:cs="Wingdings"/>
        <w:b w:val="0"/>
        <w:bCs w:val="0"/>
        <w:w w:val="100"/>
        <w:sz w:val="21"/>
        <w:szCs w:val="21"/>
      </w:rPr>
    </w:lvl>
    <w:lvl w:ilvl="3">
      <w:numFmt w:val="bullet"/>
      <w:lvlText w:val="•"/>
      <w:lvlJc w:val="left"/>
      <w:pPr>
        <w:ind w:left="2640" w:hanging="301"/>
      </w:pPr>
    </w:lvl>
    <w:lvl w:ilvl="4">
      <w:numFmt w:val="bullet"/>
      <w:lvlText w:val="•"/>
      <w:lvlJc w:val="left"/>
      <w:pPr>
        <w:ind w:left="3963" w:hanging="301"/>
      </w:pPr>
    </w:lvl>
    <w:lvl w:ilvl="5">
      <w:numFmt w:val="bullet"/>
      <w:lvlText w:val="•"/>
      <w:lvlJc w:val="left"/>
      <w:pPr>
        <w:ind w:left="5287" w:hanging="301"/>
      </w:pPr>
    </w:lvl>
    <w:lvl w:ilvl="6">
      <w:numFmt w:val="bullet"/>
      <w:lvlText w:val="•"/>
      <w:lvlJc w:val="left"/>
      <w:pPr>
        <w:ind w:left="6611" w:hanging="301"/>
      </w:pPr>
    </w:lvl>
    <w:lvl w:ilvl="7">
      <w:numFmt w:val="bullet"/>
      <w:lvlText w:val="•"/>
      <w:lvlJc w:val="left"/>
      <w:pPr>
        <w:ind w:left="7935" w:hanging="301"/>
      </w:pPr>
    </w:lvl>
    <w:lvl w:ilvl="8">
      <w:numFmt w:val="bullet"/>
      <w:lvlText w:val="•"/>
      <w:lvlJc w:val="left"/>
      <w:pPr>
        <w:ind w:left="9258" w:hanging="301"/>
      </w:pPr>
    </w:lvl>
  </w:abstractNum>
  <w:abstractNum w:abstractNumId="22" w15:restartNumberingAfterBreak="0">
    <w:nsid w:val="00000440"/>
    <w:multiLevelType w:val="multilevel"/>
    <w:tmpl w:val="000008C3"/>
    <w:lvl w:ilvl="0">
      <w:start w:val="7"/>
      <w:numFmt w:val="decimal"/>
      <w:lvlText w:val="%1"/>
      <w:lvlJc w:val="left"/>
      <w:pPr>
        <w:ind w:left="2258" w:hanging="459"/>
      </w:pPr>
    </w:lvl>
    <w:lvl w:ilvl="1">
      <w:start w:val="1"/>
      <w:numFmt w:val="decimal"/>
      <w:lvlText w:val="%1.%2"/>
      <w:lvlJc w:val="left"/>
      <w:pPr>
        <w:ind w:left="2258" w:hanging="459"/>
      </w:pPr>
      <w:rPr>
        <w:rFonts w:ascii="Times New Roman" w:hAnsi="Times New Roman" w:cs="Times New Roman"/>
        <w:b/>
        <w:bCs/>
        <w:spacing w:val="-1"/>
        <w:w w:val="100"/>
        <w:sz w:val="30"/>
        <w:szCs w:val="30"/>
      </w:rPr>
    </w:lvl>
    <w:lvl w:ilvl="2">
      <w:numFmt w:val="bullet"/>
      <w:lvlText w:val=""/>
      <w:lvlJc w:val="left"/>
      <w:pPr>
        <w:ind w:left="2640" w:hanging="358"/>
      </w:pPr>
      <w:rPr>
        <w:rFonts w:ascii="Wingdings" w:hAnsi="Wingdings" w:cs="Wingdings"/>
        <w:b w:val="0"/>
        <w:bCs w:val="0"/>
        <w:w w:val="100"/>
        <w:sz w:val="21"/>
        <w:szCs w:val="21"/>
      </w:rPr>
    </w:lvl>
    <w:lvl w:ilvl="3">
      <w:numFmt w:val="bullet"/>
      <w:lvlText w:val="•"/>
      <w:lvlJc w:val="left"/>
      <w:pPr>
        <w:ind w:left="3798" w:hanging="358"/>
      </w:pPr>
    </w:lvl>
    <w:lvl w:ilvl="4">
      <w:numFmt w:val="bullet"/>
      <w:lvlText w:val="•"/>
      <w:lvlJc w:val="left"/>
      <w:pPr>
        <w:ind w:left="4956" w:hanging="358"/>
      </w:pPr>
    </w:lvl>
    <w:lvl w:ilvl="5">
      <w:numFmt w:val="bullet"/>
      <w:lvlText w:val="•"/>
      <w:lvlJc w:val="left"/>
      <w:pPr>
        <w:ind w:left="6114" w:hanging="358"/>
      </w:pPr>
    </w:lvl>
    <w:lvl w:ilvl="6">
      <w:numFmt w:val="bullet"/>
      <w:lvlText w:val="•"/>
      <w:lvlJc w:val="left"/>
      <w:pPr>
        <w:ind w:left="7273" w:hanging="358"/>
      </w:pPr>
    </w:lvl>
    <w:lvl w:ilvl="7">
      <w:numFmt w:val="bullet"/>
      <w:lvlText w:val="•"/>
      <w:lvlJc w:val="left"/>
      <w:pPr>
        <w:ind w:left="8431" w:hanging="358"/>
      </w:pPr>
    </w:lvl>
    <w:lvl w:ilvl="8">
      <w:numFmt w:val="bullet"/>
      <w:lvlText w:val="•"/>
      <w:lvlJc w:val="left"/>
      <w:pPr>
        <w:ind w:left="9589" w:hanging="358"/>
      </w:pPr>
    </w:lvl>
  </w:abstractNum>
  <w:abstractNum w:abstractNumId="23" w15:restartNumberingAfterBreak="0">
    <w:nsid w:val="00000441"/>
    <w:multiLevelType w:val="multilevel"/>
    <w:tmpl w:val="000008C4"/>
    <w:lvl w:ilvl="0">
      <w:start w:val="7"/>
      <w:numFmt w:val="decimal"/>
      <w:lvlText w:val="%1"/>
      <w:lvlJc w:val="left"/>
      <w:pPr>
        <w:ind w:left="2438" w:hanging="639"/>
      </w:pPr>
    </w:lvl>
    <w:lvl w:ilvl="1">
      <w:start w:val="2"/>
      <w:numFmt w:val="decimal"/>
      <w:lvlText w:val="%1.%2"/>
      <w:lvlJc w:val="left"/>
      <w:pPr>
        <w:ind w:left="2438" w:hanging="639"/>
      </w:pPr>
    </w:lvl>
    <w:lvl w:ilvl="2">
      <w:start w:val="1"/>
      <w:numFmt w:val="decimal"/>
      <w:lvlText w:val="%1.%2.%3"/>
      <w:lvlJc w:val="left"/>
      <w:pPr>
        <w:ind w:left="2438" w:hanging="639"/>
      </w:pPr>
      <w:rPr>
        <w:rFonts w:ascii="Times New Roman" w:hAnsi="Times New Roman" w:cs="Times New Roman"/>
        <w:b/>
        <w:bCs/>
        <w:spacing w:val="-3"/>
        <w:w w:val="100"/>
        <w:sz w:val="28"/>
        <w:szCs w:val="28"/>
      </w:rPr>
    </w:lvl>
    <w:lvl w:ilvl="3">
      <w:numFmt w:val="bullet"/>
      <w:lvlText w:val="•"/>
      <w:lvlJc w:val="left"/>
      <w:pPr>
        <w:ind w:left="5279" w:hanging="639"/>
      </w:pPr>
    </w:lvl>
    <w:lvl w:ilvl="4">
      <w:numFmt w:val="bullet"/>
      <w:lvlText w:val="•"/>
      <w:lvlJc w:val="left"/>
      <w:pPr>
        <w:ind w:left="6226" w:hanging="639"/>
      </w:pPr>
    </w:lvl>
    <w:lvl w:ilvl="5">
      <w:numFmt w:val="bullet"/>
      <w:lvlText w:val="•"/>
      <w:lvlJc w:val="left"/>
      <w:pPr>
        <w:ind w:left="7173" w:hanging="639"/>
      </w:pPr>
    </w:lvl>
    <w:lvl w:ilvl="6">
      <w:numFmt w:val="bullet"/>
      <w:lvlText w:val="•"/>
      <w:lvlJc w:val="left"/>
      <w:pPr>
        <w:ind w:left="8119" w:hanging="639"/>
      </w:pPr>
    </w:lvl>
    <w:lvl w:ilvl="7">
      <w:numFmt w:val="bullet"/>
      <w:lvlText w:val="•"/>
      <w:lvlJc w:val="left"/>
      <w:pPr>
        <w:ind w:left="9066" w:hanging="639"/>
      </w:pPr>
    </w:lvl>
    <w:lvl w:ilvl="8">
      <w:numFmt w:val="bullet"/>
      <w:lvlText w:val="•"/>
      <w:lvlJc w:val="left"/>
      <w:pPr>
        <w:ind w:left="10013" w:hanging="639"/>
      </w:pPr>
    </w:lvl>
  </w:abstractNum>
  <w:abstractNum w:abstractNumId="24" w15:restartNumberingAfterBreak="0">
    <w:nsid w:val="00000442"/>
    <w:multiLevelType w:val="multilevel"/>
    <w:tmpl w:val="000008C5"/>
    <w:lvl w:ilvl="0">
      <w:start w:val="7"/>
      <w:numFmt w:val="decimal"/>
      <w:lvlText w:val="%1"/>
      <w:lvlJc w:val="left"/>
      <w:pPr>
        <w:ind w:left="2438" w:hanging="639"/>
      </w:pPr>
    </w:lvl>
    <w:lvl w:ilvl="1">
      <w:start w:val="3"/>
      <w:numFmt w:val="decimal"/>
      <w:lvlText w:val="%1.%2"/>
      <w:lvlJc w:val="left"/>
      <w:pPr>
        <w:ind w:left="2438" w:hanging="639"/>
      </w:pPr>
    </w:lvl>
    <w:lvl w:ilvl="2">
      <w:start w:val="1"/>
      <w:numFmt w:val="decimal"/>
      <w:lvlText w:val="%1.%2.%3"/>
      <w:lvlJc w:val="left"/>
      <w:pPr>
        <w:ind w:left="2438" w:hanging="639"/>
      </w:pPr>
      <w:rPr>
        <w:rFonts w:ascii="Times New Roman" w:hAnsi="Times New Roman" w:cs="Times New Roman"/>
        <w:b/>
        <w:bCs/>
        <w:spacing w:val="-3"/>
        <w:w w:val="100"/>
        <w:sz w:val="28"/>
        <w:szCs w:val="28"/>
      </w:rPr>
    </w:lvl>
    <w:lvl w:ilvl="3">
      <w:start w:val="1"/>
      <w:numFmt w:val="decimal"/>
      <w:lvlText w:val="（%4）"/>
      <w:lvlJc w:val="left"/>
      <w:pPr>
        <w:ind w:left="1799" w:hanging="527"/>
      </w:pPr>
      <w:rPr>
        <w:rFonts w:ascii="宋体" w:hAnsi="Times New Roman" w:cs="宋体"/>
        <w:b w:val="0"/>
        <w:bCs w:val="0"/>
        <w:spacing w:val="-8"/>
        <w:w w:val="100"/>
        <w:sz w:val="19"/>
        <w:szCs w:val="19"/>
      </w:rPr>
    </w:lvl>
    <w:lvl w:ilvl="4">
      <w:numFmt w:val="bullet"/>
      <w:lvlText w:val="•"/>
      <w:lvlJc w:val="left"/>
      <w:pPr>
        <w:ind w:left="5595" w:hanging="527"/>
      </w:pPr>
    </w:lvl>
    <w:lvl w:ilvl="5">
      <w:numFmt w:val="bullet"/>
      <w:lvlText w:val="•"/>
      <w:lvlJc w:val="left"/>
      <w:pPr>
        <w:ind w:left="6647" w:hanging="527"/>
      </w:pPr>
    </w:lvl>
    <w:lvl w:ilvl="6">
      <w:numFmt w:val="bullet"/>
      <w:lvlText w:val="•"/>
      <w:lvlJc w:val="left"/>
      <w:pPr>
        <w:ind w:left="7699" w:hanging="527"/>
      </w:pPr>
    </w:lvl>
    <w:lvl w:ilvl="7">
      <w:numFmt w:val="bullet"/>
      <w:lvlText w:val="•"/>
      <w:lvlJc w:val="left"/>
      <w:pPr>
        <w:ind w:left="8750" w:hanging="527"/>
      </w:pPr>
    </w:lvl>
    <w:lvl w:ilvl="8">
      <w:numFmt w:val="bullet"/>
      <w:lvlText w:val="•"/>
      <w:lvlJc w:val="left"/>
      <w:pPr>
        <w:ind w:left="9802" w:hanging="527"/>
      </w:pPr>
    </w:lvl>
  </w:abstractNum>
  <w:abstractNum w:abstractNumId="25" w15:restartNumberingAfterBreak="0">
    <w:nsid w:val="00000443"/>
    <w:multiLevelType w:val="multilevel"/>
    <w:tmpl w:val="000008C6"/>
    <w:lvl w:ilvl="0">
      <w:start w:val="7"/>
      <w:numFmt w:val="decimal"/>
      <w:lvlText w:val="%1"/>
      <w:lvlJc w:val="left"/>
      <w:pPr>
        <w:ind w:left="2131" w:hanging="332"/>
      </w:pPr>
    </w:lvl>
    <w:lvl w:ilvl="1">
      <w:start w:val="8"/>
      <w:numFmt w:val="decimal"/>
      <w:lvlText w:val="%1-%2"/>
      <w:lvlJc w:val="left"/>
      <w:pPr>
        <w:ind w:left="2131" w:hanging="332"/>
      </w:pPr>
      <w:rPr>
        <w:rFonts w:ascii="Times New Roman" w:hAnsi="Times New Roman" w:cs="Times New Roman"/>
        <w:b w:val="0"/>
        <w:bCs w:val="0"/>
        <w:spacing w:val="-4"/>
        <w:w w:val="100"/>
        <w:sz w:val="21"/>
        <w:szCs w:val="21"/>
      </w:rPr>
    </w:lvl>
    <w:lvl w:ilvl="2">
      <w:numFmt w:val="bullet"/>
      <w:lvlText w:val=""/>
      <w:lvlJc w:val="left"/>
      <w:pPr>
        <w:ind w:left="2640" w:hanging="358"/>
      </w:pPr>
      <w:rPr>
        <w:rFonts w:ascii="Wingdings" w:hAnsi="Wingdings" w:cs="Wingdings"/>
        <w:b w:val="0"/>
        <w:bCs w:val="0"/>
        <w:w w:val="100"/>
        <w:sz w:val="21"/>
        <w:szCs w:val="21"/>
      </w:rPr>
    </w:lvl>
    <w:lvl w:ilvl="3">
      <w:numFmt w:val="bullet"/>
      <w:lvlText w:val="•"/>
      <w:lvlJc w:val="left"/>
      <w:pPr>
        <w:ind w:left="4699" w:hanging="358"/>
      </w:pPr>
    </w:lvl>
    <w:lvl w:ilvl="4">
      <w:numFmt w:val="bullet"/>
      <w:lvlText w:val="•"/>
      <w:lvlJc w:val="left"/>
      <w:pPr>
        <w:ind w:left="5728" w:hanging="358"/>
      </w:pPr>
    </w:lvl>
    <w:lvl w:ilvl="5">
      <w:numFmt w:val="bullet"/>
      <w:lvlText w:val="•"/>
      <w:lvlJc w:val="left"/>
      <w:pPr>
        <w:ind w:left="6758" w:hanging="358"/>
      </w:pPr>
    </w:lvl>
    <w:lvl w:ilvl="6">
      <w:numFmt w:val="bullet"/>
      <w:lvlText w:val="•"/>
      <w:lvlJc w:val="left"/>
      <w:pPr>
        <w:ind w:left="7788" w:hanging="358"/>
      </w:pPr>
    </w:lvl>
    <w:lvl w:ilvl="7">
      <w:numFmt w:val="bullet"/>
      <w:lvlText w:val="•"/>
      <w:lvlJc w:val="left"/>
      <w:pPr>
        <w:ind w:left="8817" w:hanging="358"/>
      </w:pPr>
    </w:lvl>
    <w:lvl w:ilvl="8">
      <w:numFmt w:val="bullet"/>
      <w:lvlText w:val="•"/>
      <w:lvlJc w:val="left"/>
      <w:pPr>
        <w:ind w:left="9847" w:hanging="358"/>
      </w:pPr>
    </w:lvl>
  </w:abstractNum>
  <w:abstractNum w:abstractNumId="26" w15:restartNumberingAfterBreak="0">
    <w:nsid w:val="00000444"/>
    <w:multiLevelType w:val="multilevel"/>
    <w:tmpl w:val="000008C7"/>
    <w:lvl w:ilvl="0">
      <w:start w:val="8"/>
      <w:numFmt w:val="decimal"/>
      <w:lvlText w:val="%1"/>
      <w:lvlJc w:val="left"/>
      <w:pPr>
        <w:ind w:left="2328" w:hanging="528"/>
      </w:pPr>
    </w:lvl>
    <w:lvl w:ilvl="1">
      <w:start w:val="1"/>
      <w:numFmt w:val="decimal"/>
      <w:lvlText w:val="%1.%2"/>
      <w:lvlJc w:val="left"/>
      <w:pPr>
        <w:ind w:left="2328" w:hanging="528"/>
      </w:pPr>
      <w:rPr>
        <w:b/>
        <w:bCs/>
        <w:spacing w:val="0"/>
        <w:w w:val="99"/>
      </w:rPr>
    </w:lvl>
    <w:lvl w:ilvl="2">
      <w:start w:val="1"/>
      <w:numFmt w:val="decimal"/>
      <w:lvlText w:val="%1.%2.%3"/>
      <w:lvlJc w:val="left"/>
      <w:pPr>
        <w:ind w:left="2498" w:hanging="699"/>
      </w:pPr>
      <w:rPr>
        <w:b w:val="0"/>
        <w:bCs w:val="0"/>
        <w:spacing w:val="-3"/>
        <w:w w:val="100"/>
      </w:rPr>
    </w:lvl>
    <w:lvl w:ilvl="3">
      <w:numFmt w:val="bullet"/>
      <w:lvlText w:val="•"/>
      <w:lvlJc w:val="left"/>
      <w:pPr>
        <w:ind w:left="3693" w:hanging="699"/>
      </w:pPr>
    </w:lvl>
    <w:lvl w:ilvl="4">
      <w:numFmt w:val="bullet"/>
      <w:lvlText w:val="•"/>
      <w:lvlJc w:val="left"/>
      <w:pPr>
        <w:ind w:left="4866" w:hanging="699"/>
      </w:pPr>
    </w:lvl>
    <w:lvl w:ilvl="5">
      <w:numFmt w:val="bullet"/>
      <w:lvlText w:val="•"/>
      <w:lvlJc w:val="left"/>
      <w:pPr>
        <w:ind w:left="6039" w:hanging="699"/>
      </w:pPr>
    </w:lvl>
    <w:lvl w:ilvl="6">
      <w:numFmt w:val="bullet"/>
      <w:lvlText w:val="•"/>
      <w:lvlJc w:val="left"/>
      <w:pPr>
        <w:ind w:left="7213" w:hanging="699"/>
      </w:pPr>
    </w:lvl>
    <w:lvl w:ilvl="7">
      <w:numFmt w:val="bullet"/>
      <w:lvlText w:val="•"/>
      <w:lvlJc w:val="left"/>
      <w:pPr>
        <w:ind w:left="8386" w:hanging="699"/>
      </w:pPr>
    </w:lvl>
    <w:lvl w:ilvl="8">
      <w:numFmt w:val="bullet"/>
      <w:lvlText w:val="•"/>
      <w:lvlJc w:val="left"/>
      <w:pPr>
        <w:ind w:left="9559" w:hanging="699"/>
      </w:pPr>
    </w:lvl>
  </w:abstractNum>
  <w:abstractNum w:abstractNumId="27" w15:restartNumberingAfterBreak="0">
    <w:nsid w:val="3B421FE9"/>
    <w:multiLevelType w:val="hybridMultilevel"/>
    <w:tmpl w:val="E1F88900"/>
    <w:lvl w:ilvl="0" w:tplc="818AEC46">
      <w:numFmt w:val="decimalZero"/>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5"/>
  </w:num>
  <w:num w:numId="3">
    <w:abstractNumId w:val="24"/>
  </w:num>
  <w:num w:numId="4">
    <w:abstractNumId w:val="23"/>
  </w:num>
  <w:num w:numId="5">
    <w:abstractNumId w:val="22"/>
  </w:num>
  <w:num w:numId="6">
    <w:abstractNumId w:val="21"/>
  </w:num>
  <w:num w:numId="7">
    <w:abstractNumId w:val="20"/>
  </w:num>
  <w:num w:numId="8">
    <w:abstractNumId w:val="19"/>
  </w:num>
  <w:num w:numId="9">
    <w:abstractNumId w:val="18"/>
  </w:num>
  <w:num w:numId="10">
    <w:abstractNumId w:val="17"/>
  </w:num>
  <w:num w:numId="11">
    <w:abstractNumId w:val="16"/>
  </w:num>
  <w:num w:numId="12">
    <w:abstractNumId w:val="15"/>
  </w:num>
  <w:num w:numId="13">
    <w:abstractNumId w:val="14"/>
  </w:num>
  <w:num w:numId="14">
    <w:abstractNumId w:val="13"/>
  </w:num>
  <w:num w:numId="15">
    <w:abstractNumId w:val="12"/>
  </w:num>
  <w:num w:numId="16">
    <w:abstractNumId w:val="11"/>
  </w:num>
  <w:num w:numId="17">
    <w:abstractNumId w:val="10"/>
  </w:num>
  <w:num w:numId="18">
    <w:abstractNumId w:val="9"/>
  </w:num>
  <w:num w:numId="19">
    <w:abstractNumId w:val="8"/>
  </w:num>
  <w:num w:numId="20">
    <w:abstractNumId w:val="7"/>
  </w:num>
  <w:num w:numId="21">
    <w:abstractNumId w:val="6"/>
  </w:num>
  <w:num w:numId="22">
    <w:abstractNumId w:val="5"/>
  </w:num>
  <w:num w:numId="23">
    <w:abstractNumId w:val="4"/>
  </w:num>
  <w:num w:numId="24">
    <w:abstractNumId w:val="3"/>
  </w:num>
  <w:num w:numId="25">
    <w:abstractNumId w:val="2"/>
  </w:num>
  <w:num w:numId="26">
    <w:abstractNumId w:val="1"/>
  </w:num>
  <w:num w:numId="27">
    <w:abstractNumId w:val="0"/>
  </w:num>
  <w:num w:numId="28">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003"/>
    <w:rsid w:val="000954D2"/>
    <w:rsid w:val="002A6003"/>
    <w:rsid w:val="002F25EC"/>
    <w:rsid w:val="00352539"/>
    <w:rsid w:val="003F6E57"/>
    <w:rsid w:val="00437832"/>
    <w:rsid w:val="00462774"/>
    <w:rsid w:val="004A6B76"/>
    <w:rsid w:val="007B23B0"/>
    <w:rsid w:val="008F3223"/>
    <w:rsid w:val="009D76F9"/>
    <w:rsid w:val="009E0C6F"/>
    <w:rsid w:val="00AD241B"/>
    <w:rsid w:val="00B44608"/>
    <w:rsid w:val="00D24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0096FA2"/>
  <w15:chartTrackingRefBased/>
  <w15:docId w15:val="{ADA7547A-F765-4CAE-8847-F54E8089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1"/>
    <w:qFormat/>
    <w:rsid w:val="002A6003"/>
    <w:pPr>
      <w:autoSpaceDE w:val="0"/>
      <w:autoSpaceDN w:val="0"/>
      <w:adjustRightInd w:val="0"/>
      <w:ind w:left="914" w:right="914"/>
      <w:jc w:val="center"/>
      <w:outlineLvl w:val="0"/>
    </w:pPr>
    <w:rPr>
      <w:rFonts w:ascii="黑体" w:eastAsia="黑体" w:hAnsi="Times New Roman" w:cs="黑体"/>
      <w:kern w:val="0"/>
      <w:sz w:val="44"/>
      <w:szCs w:val="44"/>
    </w:rPr>
  </w:style>
  <w:style w:type="paragraph" w:styleId="2">
    <w:name w:val="heading 2"/>
    <w:basedOn w:val="a"/>
    <w:next w:val="a"/>
    <w:link w:val="20"/>
    <w:uiPriority w:val="1"/>
    <w:qFormat/>
    <w:rsid w:val="002A6003"/>
    <w:pPr>
      <w:autoSpaceDE w:val="0"/>
      <w:autoSpaceDN w:val="0"/>
      <w:adjustRightInd w:val="0"/>
      <w:spacing w:before="54"/>
      <w:ind w:left="913" w:right="914"/>
      <w:jc w:val="center"/>
      <w:outlineLvl w:val="1"/>
    </w:pPr>
    <w:rPr>
      <w:rFonts w:ascii="宋体" w:eastAsia="宋体" w:hAnsi="Times New Roman" w:cs="宋体"/>
      <w:b/>
      <w:bCs/>
      <w:kern w:val="0"/>
      <w:sz w:val="32"/>
      <w:szCs w:val="32"/>
    </w:rPr>
  </w:style>
  <w:style w:type="paragraph" w:styleId="3">
    <w:name w:val="heading 3"/>
    <w:basedOn w:val="a"/>
    <w:next w:val="a"/>
    <w:link w:val="30"/>
    <w:uiPriority w:val="1"/>
    <w:qFormat/>
    <w:rsid w:val="002A6003"/>
    <w:pPr>
      <w:autoSpaceDE w:val="0"/>
      <w:autoSpaceDN w:val="0"/>
      <w:adjustRightInd w:val="0"/>
      <w:ind w:left="1968" w:hanging="608"/>
      <w:jc w:val="left"/>
      <w:outlineLvl w:val="2"/>
    </w:pPr>
    <w:rPr>
      <w:rFonts w:ascii="黑体" w:eastAsia="黑体" w:hAnsi="Times New Roman" w:cs="黑体"/>
      <w:kern w:val="0"/>
      <w:sz w:val="32"/>
      <w:szCs w:val="32"/>
    </w:rPr>
  </w:style>
  <w:style w:type="paragraph" w:styleId="4">
    <w:name w:val="heading 4"/>
    <w:basedOn w:val="a"/>
    <w:next w:val="a"/>
    <w:link w:val="40"/>
    <w:uiPriority w:val="1"/>
    <w:qFormat/>
    <w:rsid w:val="002A6003"/>
    <w:pPr>
      <w:autoSpaceDE w:val="0"/>
      <w:autoSpaceDN w:val="0"/>
      <w:adjustRightInd w:val="0"/>
      <w:spacing w:before="117"/>
      <w:ind w:left="2577" w:hanging="778"/>
      <w:jc w:val="left"/>
      <w:outlineLvl w:val="3"/>
    </w:pPr>
    <w:rPr>
      <w:rFonts w:ascii="宋体" w:eastAsia="宋体" w:hAnsi="Times New Roman" w:cs="宋体"/>
      <w:b/>
      <w:bCs/>
      <w:kern w:val="0"/>
      <w:sz w:val="30"/>
      <w:szCs w:val="30"/>
    </w:rPr>
  </w:style>
  <w:style w:type="paragraph" w:styleId="5">
    <w:name w:val="heading 5"/>
    <w:basedOn w:val="a"/>
    <w:next w:val="a"/>
    <w:link w:val="50"/>
    <w:uiPriority w:val="1"/>
    <w:qFormat/>
    <w:rsid w:val="002A6003"/>
    <w:pPr>
      <w:autoSpaceDE w:val="0"/>
      <w:autoSpaceDN w:val="0"/>
      <w:adjustRightInd w:val="0"/>
      <w:ind w:left="2484" w:hanging="684"/>
      <w:jc w:val="left"/>
      <w:outlineLvl w:val="4"/>
    </w:pPr>
    <w:rPr>
      <w:rFonts w:ascii="黑体" w:eastAsia="黑体" w:hAnsi="Times New Roman" w:cs="黑体"/>
      <w:kern w:val="0"/>
      <w:sz w:val="30"/>
      <w:szCs w:val="30"/>
    </w:rPr>
  </w:style>
  <w:style w:type="paragraph" w:styleId="6">
    <w:name w:val="heading 6"/>
    <w:basedOn w:val="a"/>
    <w:next w:val="a"/>
    <w:link w:val="60"/>
    <w:uiPriority w:val="1"/>
    <w:qFormat/>
    <w:rsid w:val="002A6003"/>
    <w:pPr>
      <w:autoSpaceDE w:val="0"/>
      <w:autoSpaceDN w:val="0"/>
      <w:adjustRightInd w:val="0"/>
      <w:ind w:left="1800"/>
      <w:jc w:val="left"/>
      <w:outlineLvl w:val="5"/>
    </w:pPr>
    <w:rPr>
      <w:rFonts w:ascii="宋体" w:eastAsia="宋体" w:hAnsi="Times New Roman" w:cs="宋体"/>
      <w:b/>
      <w:bCs/>
      <w:i/>
      <w:iCs/>
      <w:kern w:val="0"/>
      <w:sz w:val="29"/>
      <w:szCs w:val="29"/>
    </w:rPr>
  </w:style>
  <w:style w:type="paragraph" w:styleId="7">
    <w:name w:val="heading 7"/>
    <w:basedOn w:val="a"/>
    <w:next w:val="a"/>
    <w:link w:val="70"/>
    <w:uiPriority w:val="1"/>
    <w:qFormat/>
    <w:rsid w:val="002A6003"/>
    <w:pPr>
      <w:autoSpaceDE w:val="0"/>
      <w:autoSpaceDN w:val="0"/>
      <w:adjustRightInd w:val="0"/>
      <w:ind w:left="1800"/>
      <w:jc w:val="left"/>
      <w:outlineLvl w:val="6"/>
    </w:pPr>
    <w:rPr>
      <w:rFonts w:ascii="宋体" w:eastAsia="宋体" w:hAnsi="Times New Roman" w:cs="宋体"/>
      <w:b/>
      <w:bCs/>
      <w:kern w:val="0"/>
      <w:sz w:val="28"/>
      <w:szCs w:val="28"/>
    </w:rPr>
  </w:style>
  <w:style w:type="paragraph" w:styleId="8">
    <w:name w:val="heading 8"/>
    <w:basedOn w:val="a"/>
    <w:next w:val="a"/>
    <w:link w:val="80"/>
    <w:uiPriority w:val="1"/>
    <w:qFormat/>
    <w:rsid w:val="002A6003"/>
    <w:pPr>
      <w:autoSpaceDE w:val="0"/>
      <w:autoSpaceDN w:val="0"/>
      <w:adjustRightInd w:val="0"/>
      <w:ind w:left="1999" w:hanging="640"/>
      <w:jc w:val="left"/>
      <w:outlineLvl w:val="7"/>
    </w:pPr>
    <w:rPr>
      <w:rFonts w:ascii="黑体" w:eastAsia="黑体" w:hAnsi="Times New Roman" w:cs="黑体"/>
      <w:kern w:val="0"/>
      <w:sz w:val="28"/>
      <w:szCs w:val="28"/>
    </w:rPr>
  </w:style>
  <w:style w:type="paragraph" w:styleId="9">
    <w:name w:val="heading 9"/>
    <w:basedOn w:val="a"/>
    <w:next w:val="a"/>
    <w:link w:val="90"/>
    <w:uiPriority w:val="1"/>
    <w:qFormat/>
    <w:rsid w:val="002A6003"/>
    <w:pPr>
      <w:autoSpaceDE w:val="0"/>
      <w:autoSpaceDN w:val="0"/>
      <w:adjustRightInd w:val="0"/>
      <w:ind w:left="1800"/>
      <w:jc w:val="left"/>
      <w:outlineLvl w:val="8"/>
    </w:pPr>
    <w:rPr>
      <w:rFonts w:ascii="宋体" w:eastAsia="宋体" w:hAnsi="Times New Roman"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2A6003"/>
    <w:rPr>
      <w:rFonts w:ascii="黑体" w:eastAsia="黑体" w:hAnsi="Times New Roman" w:cs="黑体"/>
      <w:kern w:val="0"/>
      <w:sz w:val="44"/>
      <w:szCs w:val="44"/>
    </w:rPr>
  </w:style>
  <w:style w:type="character" w:customStyle="1" w:styleId="20">
    <w:name w:val="标题 2 字符"/>
    <w:basedOn w:val="a0"/>
    <w:link w:val="2"/>
    <w:uiPriority w:val="1"/>
    <w:rsid w:val="002A6003"/>
    <w:rPr>
      <w:rFonts w:ascii="宋体" w:eastAsia="宋体" w:hAnsi="Times New Roman" w:cs="宋体"/>
      <w:b/>
      <w:bCs/>
      <w:kern w:val="0"/>
      <w:sz w:val="32"/>
      <w:szCs w:val="32"/>
    </w:rPr>
  </w:style>
  <w:style w:type="character" w:customStyle="1" w:styleId="30">
    <w:name w:val="标题 3 字符"/>
    <w:basedOn w:val="a0"/>
    <w:link w:val="3"/>
    <w:uiPriority w:val="1"/>
    <w:rsid w:val="002A6003"/>
    <w:rPr>
      <w:rFonts w:ascii="黑体" w:eastAsia="黑体" w:hAnsi="Times New Roman" w:cs="黑体"/>
      <w:kern w:val="0"/>
      <w:sz w:val="32"/>
      <w:szCs w:val="32"/>
    </w:rPr>
  </w:style>
  <w:style w:type="character" w:customStyle="1" w:styleId="40">
    <w:name w:val="标题 4 字符"/>
    <w:basedOn w:val="a0"/>
    <w:link w:val="4"/>
    <w:uiPriority w:val="1"/>
    <w:rsid w:val="002A6003"/>
    <w:rPr>
      <w:rFonts w:ascii="宋体" w:eastAsia="宋体" w:hAnsi="Times New Roman" w:cs="宋体"/>
      <w:b/>
      <w:bCs/>
      <w:kern w:val="0"/>
      <w:sz w:val="30"/>
      <w:szCs w:val="30"/>
    </w:rPr>
  </w:style>
  <w:style w:type="character" w:customStyle="1" w:styleId="50">
    <w:name w:val="标题 5 字符"/>
    <w:basedOn w:val="a0"/>
    <w:link w:val="5"/>
    <w:uiPriority w:val="1"/>
    <w:rsid w:val="002A6003"/>
    <w:rPr>
      <w:rFonts w:ascii="黑体" w:eastAsia="黑体" w:hAnsi="Times New Roman" w:cs="黑体"/>
      <w:kern w:val="0"/>
      <w:sz w:val="30"/>
      <w:szCs w:val="30"/>
    </w:rPr>
  </w:style>
  <w:style w:type="character" w:customStyle="1" w:styleId="60">
    <w:name w:val="标题 6 字符"/>
    <w:basedOn w:val="a0"/>
    <w:link w:val="6"/>
    <w:uiPriority w:val="1"/>
    <w:rsid w:val="002A6003"/>
    <w:rPr>
      <w:rFonts w:ascii="宋体" w:eastAsia="宋体" w:hAnsi="Times New Roman" w:cs="宋体"/>
      <w:b/>
      <w:bCs/>
      <w:i/>
      <w:iCs/>
      <w:kern w:val="0"/>
      <w:sz w:val="29"/>
      <w:szCs w:val="29"/>
    </w:rPr>
  </w:style>
  <w:style w:type="character" w:customStyle="1" w:styleId="70">
    <w:name w:val="标题 7 字符"/>
    <w:basedOn w:val="a0"/>
    <w:link w:val="7"/>
    <w:uiPriority w:val="1"/>
    <w:rsid w:val="002A6003"/>
    <w:rPr>
      <w:rFonts w:ascii="宋体" w:eastAsia="宋体" w:hAnsi="Times New Roman" w:cs="宋体"/>
      <w:b/>
      <w:bCs/>
      <w:kern w:val="0"/>
      <w:sz w:val="28"/>
      <w:szCs w:val="28"/>
    </w:rPr>
  </w:style>
  <w:style w:type="character" w:customStyle="1" w:styleId="80">
    <w:name w:val="标题 8 字符"/>
    <w:basedOn w:val="a0"/>
    <w:link w:val="8"/>
    <w:uiPriority w:val="1"/>
    <w:rsid w:val="002A6003"/>
    <w:rPr>
      <w:rFonts w:ascii="黑体" w:eastAsia="黑体" w:hAnsi="Times New Roman" w:cs="黑体"/>
      <w:kern w:val="0"/>
      <w:sz w:val="28"/>
      <w:szCs w:val="28"/>
    </w:rPr>
  </w:style>
  <w:style w:type="character" w:customStyle="1" w:styleId="90">
    <w:name w:val="标题 9 字符"/>
    <w:basedOn w:val="a0"/>
    <w:link w:val="9"/>
    <w:uiPriority w:val="1"/>
    <w:rsid w:val="002A6003"/>
    <w:rPr>
      <w:rFonts w:ascii="宋体" w:eastAsia="宋体" w:hAnsi="Times New Roman" w:cs="宋体"/>
      <w:b/>
      <w:bCs/>
      <w:kern w:val="0"/>
      <w:sz w:val="24"/>
      <w:szCs w:val="24"/>
    </w:rPr>
  </w:style>
  <w:style w:type="numbering" w:customStyle="1" w:styleId="11">
    <w:name w:val="无列表1"/>
    <w:next w:val="a2"/>
    <w:uiPriority w:val="99"/>
    <w:semiHidden/>
    <w:unhideWhenUsed/>
    <w:rsid w:val="002A6003"/>
  </w:style>
  <w:style w:type="paragraph" w:styleId="a3">
    <w:name w:val="Body Text"/>
    <w:basedOn w:val="a"/>
    <w:link w:val="a4"/>
    <w:uiPriority w:val="1"/>
    <w:qFormat/>
    <w:rsid w:val="002A6003"/>
    <w:pPr>
      <w:autoSpaceDE w:val="0"/>
      <w:autoSpaceDN w:val="0"/>
      <w:adjustRightInd w:val="0"/>
      <w:jc w:val="left"/>
    </w:pPr>
    <w:rPr>
      <w:rFonts w:ascii="宋体" w:eastAsia="宋体" w:hAnsi="Times New Roman" w:cs="宋体"/>
      <w:kern w:val="0"/>
      <w:szCs w:val="21"/>
    </w:rPr>
  </w:style>
  <w:style w:type="character" w:customStyle="1" w:styleId="a4">
    <w:name w:val="正文文本 字符"/>
    <w:basedOn w:val="a0"/>
    <w:link w:val="a3"/>
    <w:uiPriority w:val="1"/>
    <w:rsid w:val="002A6003"/>
    <w:rPr>
      <w:rFonts w:ascii="宋体" w:eastAsia="宋体" w:hAnsi="Times New Roman" w:cs="宋体"/>
      <w:kern w:val="0"/>
      <w:szCs w:val="21"/>
    </w:rPr>
  </w:style>
  <w:style w:type="paragraph" w:styleId="a5">
    <w:name w:val="List Paragraph"/>
    <w:basedOn w:val="a"/>
    <w:uiPriority w:val="1"/>
    <w:qFormat/>
    <w:rsid w:val="002A6003"/>
    <w:pPr>
      <w:autoSpaceDE w:val="0"/>
      <w:autoSpaceDN w:val="0"/>
      <w:adjustRightInd w:val="0"/>
      <w:ind w:left="2640" w:hanging="421"/>
      <w:jc w:val="left"/>
    </w:pPr>
    <w:rPr>
      <w:rFonts w:ascii="宋体" w:eastAsia="宋体" w:hAnsi="Times New Roman" w:cs="宋体"/>
      <w:kern w:val="0"/>
      <w:sz w:val="24"/>
      <w:szCs w:val="24"/>
    </w:rPr>
  </w:style>
  <w:style w:type="paragraph" w:customStyle="1" w:styleId="TableParagraph">
    <w:name w:val="Table Paragraph"/>
    <w:basedOn w:val="a"/>
    <w:uiPriority w:val="1"/>
    <w:qFormat/>
    <w:rsid w:val="002A6003"/>
    <w:pPr>
      <w:autoSpaceDE w:val="0"/>
      <w:autoSpaceDN w:val="0"/>
      <w:adjustRightInd w:val="0"/>
      <w:jc w:val="left"/>
    </w:pPr>
    <w:rPr>
      <w:rFonts w:ascii="Arial" w:hAnsi="Arial" w:cs="Arial"/>
      <w:kern w:val="0"/>
      <w:sz w:val="24"/>
      <w:szCs w:val="24"/>
    </w:rPr>
  </w:style>
  <w:style w:type="paragraph" w:styleId="a6">
    <w:name w:val="caption"/>
    <w:basedOn w:val="a"/>
    <w:next w:val="a"/>
    <w:uiPriority w:val="35"/>
    <w:unhideWhenUsed/>
    <w:qFormat/>
    <w:rsid w:val="002A6003"/>
    <w:pPr>
      <w:autoSpaceDE w:val="0"/>
      <w:autoSpaceDN w:val="0"/>
      <w:adjustRightInd w:val="0"/>
      <w:jc w:val="left"/>
    </w:pPr>
    <w:rPr>
      <w:rFonts w:asciiTheme="majorHAnsi" w:eastAsia="黑体" w:hAnsiTheme="majorHAnsi" w:cstheme="majorBidi"/>
      <w:kern w:val="0"/>
      <w:sz w:val="20"/>
      <w:szCs w:val="20"/>
    </w:rPr>
  </w:style>
  <w:style w:type="paragraph" w:styleId="a7">
    <w:name w:val="Normal (Web)"/>
    <w:basedOn w:val="a"/>
    <w:uiPriority w:val="99"/>
    <w:semiHidden/>
    <w:unhideWhenUsed/>
    <w:rsid w:val="002A6003"/>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2A6003"/>
    <w:pPr>
      <w:keepNext/>
      <w:keepLines/>
      <w:widowControl/>
      <w:autoSpaceDE/>
      <w:autoSpaceDN/>
      <w:adjustRightInd/>
      <w:spacing w:before="240" w:line="259" w:lineRule="auto"/>
      <w:ind w:left="0" w:right="0"/>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a"/>
    <w:next w:val="a"/>
    <w:autoRedefine/>
    <w:uiPriority w:val="39"/>
    <w:unhideWhenUsed/>
    <w:rsid w:val="002A6003"/>
    <w:pPr>
      <w:autoSpaceDE w:val="0"/>
      <w:autoSpaceDN w:val="0"/>
      <w:adjustRightInd w:val="0"/>
      <w:jc w:val="left"/>
    </w:pPr>
    <w:rPr>
      <w:rFonts w:ascii="宋体" w:eastAsia="宋体" w:hAnsi="Times New Roman" w:cs="宋体"/>
      <w:kern w:val="0"/>
      <w:sz w:val="22"/>
    </w:rPr>
  </w:style>
  <w:style w:type="paragraph" w:styleId="TOC2">
    <w:name w:val="toc 2"/>
    <w:basedOn w:val="a"/>
    <w:next w:val="a"/>
    <w:autoRedefine/>
    <w:uiPriority w:val="39"/>
    <w:unhideWhenUsed/>
    <w:rsid w:val="002A6003"/>
    <w:pPr>
      <w:autoSpaceDE w:val="0"/>
      <w:autoSpaceDN w:val="0"/>
      <w:adjustRightInd w:val="0"/>
      <w:ind w:leftChars="200" w:left="420"/>
      <w:jc w:val="left"/>
    </w:pPr>
    <w:rPr>
      <w:rFonts w:ascii="宋体" w:eastAsia="宋体" w:hAnsi="Times New Roman" w:cs="宋体"/>
      <w:kern w:val="0"/>
      <w:sz w:val="22"/>
    </w:rPr>
  </w:style>
  <w:style w:type="paragraph" w:styleId="TOC3">
    <w:name w:val="toc 3"/>
    <w:basedOn w:val="a"/>
    <w:next w:val="a"/>
    <w:autoRedefine/>
    <w:uiPriority w:val="39"/>
    <w:unhideWhenUsed/>
    <w:rsid w:val="002A6003"/>
    <w:pPr>
      <w:autoSpaceDE w:val="0"/>
      <w:autoSpaceDN w:val="0"/>
      <w:adjustRightInd w:val="0"/>
      <w:ind w:leftChars="400" w:left="840"/>
      <w:jc w:val="left"/>
    </w:pPr>
    <w:rPr>
      <w:rFonts w:ascii="宋体" w:eastAsia="宋体" w:hAnsi="Times New Roman" w:cs="宋体"/>
      <w:kern w:val="0"/>
      <w:sz w:val="22"/>
    </w:rPr>
  </w:style>
  <w:style w:type="character" w:styleId="a8">
    <w:name w:val="Hyperlink"/>
    <w:basedOn w:val="a0"/>
    <w:uiPriority w:val="99"/>
    <w:unhideWhenUsed/>
    <w:rsid w:val="002A6003"/>
    <w:rPr>
      <w:color w:val="0563C1" w:themeColor="hyperlink"/>
      <w:u w:val="single"/>
    </w:rPr>
  </w:style>
  <w:style w:type="paragraph" w:styleId="TOC4">
    <w:name w:val="toc 4"/>
    <w:basedOn w:val="a"/>
    <w:next w:val="a"/>
    <w:autoRedefine/>
    <w:uiPriority w:val="39"/>
    <w:unhideWhenUsed/>
    <w:rsid w:val="002A6003"/>
    <w:pPr>
      <w:ind w:leftChars="600" w:left="1260"/>
    </w:pPr>
  </w:style>
  <w:style w:type="paragraph" w:styleId="TOC5">
    <w:name w:val="toc 5"/>
    <w:basedOn w:val="a"/>
    <w:next w:val="a"/>
    <w:autoRedefine/>
    <w:uiPriority w:val="39"/>
    <w:unhideWhenUsed/>
    <w:rsid w:val="002A6003"/>
    <w:pPr>
      <w:ind w:leftChars="800" w:left="1680"/>
    </w:pPr>
  </w:style>
  <w:style w:type="paragraph" w:styleId="TOC6">
    <w:name w:val="toc 6"/>
    <w:basedOn w:val="a"/>
    <w:next w:val="a"/>
    <w:autoRedefine/>
    <w:uiPriority w:val="39"/>
    <w:unhideWhenUsed/>
    <w:rsid w:val="002A6003"/>
    <w:pPr>
      <w:ind w:leftChars="1000" w:left="2100"/>
    </w:pPr>
  </w:style>
  <w:style w:type="paragraph" w:styleId="TOC7">
    <w:name w:val="toc 7"/>
    <w:basedOn w:val="a"/>
    <w:next w:val="a"/>
    <w:autoRedefine/>
    <w:uiPriority w:val="39"/>
    <w:unhideWhenUsed/>
    <w:rsid w:val="002A6003"/>
    <w:pPr>
      <w:ind w:leftChars="1200" w:left="2520"/>
    </w:pPr>
  </w:style>
  <w:style w:type="paragraph" w:styleId="TOC8">
    <w:name w:val="toc 8"/>
    <w:basedOn w:val="a"/>
    <w:next w:val="a"/>
    <w:autoRedefine/>
    <w:uiPriority w:val="39"/>
    <w:unhideWhenUsed/>
    <w:rsid w:val="002A6003"/>
    <w:pPr>
      <w:ind w:leftChars="1400" w:left="2940"/>
    </w:pPr>
  </w:style>
  <w:style w:type="paragraph" w:styleId="TOC9">
    <w:name w:val="toc 9"/>
    <w:basedOn w:val="a"/>
    <w:next w:val="a"/>
    <w:autoRedefine/>
    <w:uiPriority w:val="39"/>
    <w:unhideWhenUsed/>
    <w:rsid w:val="002A6003"/>
    <w:pPr>
      <w:ind w:leftChars="1600" w:left="3360"/>
    </w:pPr>
  </w:style>
  <w:style w:type="character" w:styleId="a9">
    <w:name w:val="Unresolved Mention"/>
    <w:basedOn w:val="a0"/>
    <w:uiPriority w:val="99"/>
    <w:semiHidden/>
    <w:unhideWhenUsed/>
    <w:rsid w:val="002A6003"/>
    <w:rPr>
      <w:color w:val="605E5C"/>
      <w:shd w:val="clear" w:color="auto" w:fill="E1DFDD"/>
    </w:rPr>
  </w:style>
  <w:style w:type="paragraph" w:styleId="aa">
    <w:name w:val="header"/>
    <w:basedOn w:val="a"/>
    <w:link w:val="ab"/>
    <w:uiPriority w:val="99"/>
    <w:unhideWhenUsed/>
    <w:rsid w:val="0035253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352539"/>
    <w:rPr>
      <w:sz w:val="18"/>
      <w:szCs w:val="18"/>
    </w:rPr>
  </w:style>
  <w:style w:type="paragraph" w:styleId="ac">
    <w:name w:val="footer"/>
    <w:basedOn w:val="a"/>
    <w:link w:val="ad"/>
    <w:uiPriority w:val="99"/>
    <w:unhideWhenUsed/>
    <w:rsid w:val="00352539"/>
    <w:pPr>
      <w:tabs>
        <w:tab w:val="center" w:pos="4153"/>
        <w:tab w:val="right" w:pos="8306"/>
      </w:tabs>
      <w:snapToGrid w:val="0"/>
      <w:jc w:val="left"/>
    </w:pPr>
    <w:rPr>
      <w:sz w:val="18"/>
      <w:szCs w:val="18"/>
    </w:rPr>
  </w:style>
  <w:style w:type="character" w:customStyle="1" w:styleId="ad">
    <w:name w:val="页脚 字符"/>
    <w:basedOn w:val="a0"/>
    <w:link w:val="ac"/>
    <w:uiPriority w:val="99"/>
    <w:rsid w:val="003525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mailto:service@loongson.cn"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6.png"/><Relationship Id="rId74"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5.xml"/><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footer" Target="footer4.xml"/><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38.png"/><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eader" Target="header6.xml"/><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DDAA0-ECB0-436F-B8D5-EA9FBAC03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166</Pages>
  <Words>32400</Words>
  <Characters>184682</Characters>
  <Application>Microsoft Office Word</Application>
  <DocSecurity>0</DocSecurity>
  <Lines>1539</Lines>
  <Paragraphs>433</Paragraphs>
  <ScaleCrop>false</ScaleCrop>
  <Company/>
  <LinksUpToDate>false</LinksUpToDate>
  <CharactersWithSpaces>216649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YanTeng</dc:creator>
  <cp:keywords/>
  <dc:description/>
  <cp:lastModifiedBy>Si YanTeng</cp:lastModifiedBy>
  <cp:revision>10</cp:revision>
  <dcterms:created xsi:type="dcterms:W3CDTF">2020-05-25T02:20:00Z</dcterms:created>
  <dcterms:modified xsi:type="dcterms:W3CDTF">2020-07-03T03:10:00Z</dcterms:modified>
</cp:coreProperties>
</file>